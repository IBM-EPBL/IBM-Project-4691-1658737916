
<file path=[Content_Types].xml><?xml version="1.0" encoding="utf-8"?>
<Types xmlns="http://schemas.openxmlformats.org/package/2006/content-types">
  <Override PartName="/word/footnotes.xml" ContentType="application/vnd.openxmlformats-officedocument.wordprocessingml.footnotes+xml"/>
  <Override PartName="/word/footer8.xml" ContentType="application/vnd.openxmlformats-officedocument.wordprocessingml.footer+xml"/>
  <Override PartName="/word/footer9.xml" ContentType="application/vnd.openxmlformats-officedocument.wordprocessingml.footer+xml"/>
  <Override PartName="/word/footer2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1.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Default Extension="gif" ContentType="image/gif"/>
  <Override PartName="/word/theme/theme1.xml" ContentType="application/vnd.openxmlformats-officedocument.theme+xml"/>
  <Override PartName="/word/footer10.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7E86" w:rsidRDefault="00BE00B0">
      <w:pPr>
        <w:spacing w:before="63"/>
        <w:ind w:left="4250" w:right="4250"/>
        <w:jc w:val="center"/>
        <w:rPr>
          <w:sz w:val="28"/>
          <w:szCs w:val="28"/>
        </w:rPr>
      </w:pPr>
      <w:r w:rsidRPr="00BE00B0">
        <w:pict>
          <v:group id="_x0000_s1795" style="position:absolute;left:0;text-align:left;margin-left:40.1pt;margin-top:40.85pt;width:527.55pt;height:777.1pt;z-index:-251680256;mso-position-horizontal-relative:page;mso-position-vertical-relative:page" coordorigin="802,817" coordsize="10551,15542">
            <v:shape id="_x0000_s1796" style="position:absolute;left:802;top:817;width:10551;height:15542" coordorigin="802,817" coordsize="10551,15542" path="m802,817r10551,l11353,16359r-10551,l802,817xe" filled="f" strokeweight="1.3218mm">
              <v:path arrowok="t"/>
            </v:shape>
            <w10:wrap anchorx="page" anchory="page"/>
          </v:group>
        </w:pict>
      </w:r>
      <w:r w:rsidR="00FB3854">
        <w:rPr>
          <w:b/>
          <w:sz w:val="28"/>
          <w:szCs w:val="28"/>
        </w:rPr>
        <w:t>CHAPTER</w:t>
      </w:r>
      <w:r w:rsidR="00FB3854">
        <w:rPr>
          <w:b/>
          <w:spacing w:val="-8"/>
          <w:sz w:val="28"/>
          <w:szCs w:val="28"/>
        </w:rPr>
        <w:t xml:space="preserve"> </w:t>
      </w:r>
      <w:r w:rsidR="00FB3854">
        <w:rPr>
          <w:b/>
          <w:w w:val="99"/>
          <w:sz w:val="28"/>
          <w:szCs w:val="28"/>
        </w:rPr>
        <w:t>1</w:t>
      </w:r>
    </w:p>
    <w:p w:rsidR="00DF7E86" w:rsidRDefault="00DF7E86">
      <w:pPr>
        <w:spacing w:line="200" w:lineRule="exact"/>
      </w:pPr>
    </w:p>
    <w:p w:rsidR="00DF7E86" w:rsidRDefault="00DF7E86">
      <w:pPr>
        <w:spacing w:before="7" w:line="280" w:lineRule="exact"/>
        <w:rPr>
          <w:sz w:val="28"/>
          <w:szCs w:val="28"/>
        </w:rPr>
      </w:pPr>
    </w:p>
    <w:p w:rsidR="00DF7E86" w:rsidRDefault="00FB3854">
      <w:pPr>
        <w:spacing w:line="300" w:lineRule="exact"/>
        <w:ind w:left="3920" w:right="3920"/>
        <w:jc w:val="center"/>
        <w:rPr>
          <w:sz w:val="28"/>
          <w:szCs w:val="28"/>
        </w:rPr>
      </w:pPr>
      <w:r>
        <w:rPr>
          <w:b/>
          <w:w w:val="99"/>
          <w:position w:val="-1"/>
          <w:sz w:val="28"/>
          <w:szCs w:val="28"/>
        </w:rPr>
        <w:t>IN</w:t>
      </w:r>
      <w:r>
        <w:rPr>
          <w:b/>
          <w:position w:val="-1"/>
          <w:sz w:val="28"/>
          <w:szCs w:val="28"/>
        </w:rPr>
        <w:t>T</w:t>
      </w:r>
      <w:r>
        <w:rPr>
          <w:b/>
          <w:w w:val="99"/>
          <w:position w:val="-1"/>
          <w:sz w:val="28"/>
          <w:szCs w:val="28"/>
        </w:rPr>
        <w:t>RODUC</w:t>
      </w:r>
      <w:r>
        <w:rPr>
          <w:b/>
          <w:position w:val="-1"/>
          <w:sz w:val="28"/>
          <w:szCs w:val="28"/>
        </w:rPr>
        <w:t>T</w:t>
      </w:r>
      <w:r>
        <w:rPr>
          <w:b/>
          <w:w w:val="99"/>
          <w:position w:val="-1"/>
          <w:sz w:val="28"/>
          <w:szCs w:val="28"/>
        </w:rPr>
        <w:t>ION</w:t>
      </w:r>
    </w:p>
    <w:p w:rsidR="00DF7E86" w:rsidRDefault="00DF7E86">
      <w:pPr>
        <w:spacing w:before="10" w:line="160" w:lineRule="exact"/>
        <w:rPr>
          <w:sz w:val="17"/>
          <w:szCs w:val="17"/>
        </w:rPr>
      </w:pPr>
    </w:p>
    <w:p w:rsidR="00DF7E86" w:rsidRDefault="00DF7E86">
      <w:pPr>
        <w:spacing w:line="200" w:lineRule="exact"/>
      </w:pPr>
    </w:p>
    <w:p w:rsidR="00DF7E86" w:rsidRDefault="00FB3854">
      <w:pPr>
        <w:spacing w:before="23"/>
        <w:ind w:left="150"/>
        <w:rPr>
          <w:sz w:val="28"/>
          <w:szCs w:val="28"/>
        </w:rPr>
      </w:pPr>
      <w:r>
        <w:rPr>
          <w:b/>
          <w:sz w:val="28"/>
          <w:szCs w:val="28"/>
        </w:rPr>
        <w:t>1.1</w:t>
      </w:r>
      <w:r>
        <w:rPr>
          <w:b/>
          <w:spacing w:val="-3"/>
          <w:sz w:val="28"/>
          <w:szCs w:val="28"/>
        </w:rPr>
        <w:t xml:space="preserve"> </w:t>
      </w:r>
      <w:r>
        <w:rPr>
          <w:b/>
          <w:sz w:val="28"/>
          <w:szCs w:val="28"/>
        </w:rPr>
        <w:t>PROJECT</w:t>
      </w:r>
      <w:r>
        <w:rPr>
          <w:b/>
          <w:spacing w:val="-8"/>
          <w:sz w:val="28"/>
          <w:szCs w:val="28"/>
        </w:rPr>
        <w:t xml:space="preserve"> </w:t>
      </w:r>
      <w:r>
        <w:rPr>
          <w:b/>
          <w:sz w:val="28"/>
          <w:szCs w:val="28"/>
        </w:rPr>
        <w:t>OVE</w:t>
      </w:r>
      <w:r>
        <w:rPr>
          <w:b/>
          <w:spacing w:val="-10"/>
          <w:sz w:val="28"/>
          <w:szCs w:val="28"/>
        </w:rPr>
        <w:t>R</w:t>
      </w:r>
      <w:r>
        <w:rPr>
          <w:b/>
          <w:sz w:val="28"/>
          <w:szCs w:val="28"/>
        </w:rPr>
        <w:t>VIEW</w:t>
      </w:r>
    </w:p>
    <w:p w:rsidR="00DF7E86" w:rsidRDefault="00DF7E86">
      <w:pPr>
        <w:spacing w:before="7" w:line="100" w:lineRule="exact"/>
        <w:rPr>
          <w:sz w:val="11"/>
          <w:szCs w:val="11"/>
        </w:rPr>
      </w:pPr>
    </w:p>
    <w:p w:rsidR="00DF7E86" w:rsidRDefault="00DF7E86">
      <w:pPr>
        <w:spacing w:line="200" w:lineRule="exact"/>
      </w:pPr>
    </w:p>
    <w:p w:rsidR="00DF7E86" w:rsidRDefault="00DF7E86">
      <w:pPr>
        <w:spacing w:line="200" w:lineRule="exact"/>
      </w:pPr>
    </w:p>
    <w:p w:rsidR="00DF7E86" w:rsidRPr="00A3551D" w:rsidRDefault="00FB3854" w:rsidP="00A3551D">
      <w:pPr>
        <w:spacing w:line="301" w:lineRule="auto"/>
        <w:ind w:left="120" w:right="60" w:firstLine="1484"/>
        <w:jc w:val="both"/>
        <w:rPr>
          <w:w w:val="117"/>
          <w:sz w:val="28"/>
          <w:szCs w:val="28"/>
        </w:rPr>
      </w:pPr>
      <w:r w:rsidRPr="00A3551D">
        <w:rPr>
          <w:w w:val="117"/>
          <w:sz w:val="28"/>
          <w:szCs w:val="28"/>
        </w:rPr>
        <w:t xml:space="preserve">Liver diseases avert the normal function of the liver. Mainly due to the large amount of  alcohol  consumption liver disease arises. Early prediction of liver disease using classiﬁcation algorithms is an eﬃcacious task that  can help the  doctors to diagnose the disease within a short duration of time. Discovering the existence of liver disease at an early stage is a complex task for the doctors. The  main  objective  of  this  project  is  to  analyze  the  parameters of  various classiﬁcation algorithms and  compare their predictive accuracies so as to ﬁnd out  the  best classiﬁer for determining the  liver disease. This Project examines data from liver patients concentrating on relationships between a key list of liver enzymes, proteins, </w:t>
      </w:r>
      <w:r w:rsidR="001A35D0" w:rsidRPr="00A3551D">
        <w:rPr>
          <w:w w:val="117"/>
          <w:sz w:val="28"/>
          <w:szCs w:val="28"/>
        </w:rPr>
        <w:t>age and</w:t>
      </w:r>
      <w:r w:rsidRPr="00A3551D">
        <w:rPr>
          <w:w w:val="117"/>
          <w:sz w:val="28"/>
          <w:szCs w:val="28"/>
        </w:rPr>
        <w:t xml:space="preserve">  gender using them  to try and  predict  the  likeliness of  liver disease. Here  we  are  building  a  model  by applying  various machine learning  algorithms ﬁnd the  best accurate model.  And integrate to ﬂask based web application. User can </w:t>
      </w:r>
      <w:r w:rsidR="001A35D0" w:rsidRPr="00A3551D">
        <w:rPr>
          <w:w w:val="117"/>
          <w:sz w:val="28"/>
          <w:szCs w:val="28"/>
        </w:rPr>
        <w:t>predict the</w:t>
      </w:r>
      <w:r w:rsidRPr="00A3551D">
        <w:rPr>
          <w:w w:val="117"/>
          <w:sz w:val="28"/>
          <w:szCs w:val="28"/>
        </w:rPr>
        <w:t xml:space="preserve"> disease by entering parameters in the web application.</w:t>
      </w:r>
    </w:p>
    <w:p w:rsidR="00DF7E86" w:rsidRDefault="00DF7E86">
      <w:pPr>
        <w:spacing w:line="200" w:lineRule="exact"/>
      </w:pPr>
    </w:p>
    <w:p w:rsidR="00DF7E86" w:rsidRDefault="00DF7E86">
      <w:pPr>
        <w:spacing w:before="18" w:line="220" w:lineRule="exact"/>
        <w:rPr>
          <w:sz w:val="22"/>
          <w:szCs w:val="22"/>
        </w:rPr>
      </w:pPr>
    </w:p>
    <w:p w:rsidR="00DF7E86" w:rsidRDefault="00FB3854">
      <w:pPr>
        <w:ind w:left="149"/>
        <w:rPr>
          <w:sz w:val="28"/>
          <w:szCs w:val="28"/>
        </w:rPr>
      </w:pPr>
      <w:r>
        <w:rPr>
          <w:b/>
          <w:sz w:val="28"/>
          <w:szCs w:val="28"/>
        </w:rPr>
        <w:t>1.2</w:t>
      </w:r>
      <w:r>
        <w:rPr>
          <w:b/>
          <w:spacing w:val="-3"/>
          <w:sz w:val="28"/>
          <w:szCs w:val="28"/>
        </w:rPr>
        <w:t xml:space="preserve"> </w:t>
      </w:r>
      <w:r>
        <w:rPr>
          <w:b/>
          <w:sz w:val="28"/>
          <w:szCs w:val="28"/>
        </w:rPr>
        <w:t>PURPOSE</w:t>
      </w:r>
    </w:p>
    <w:p w:rsidR="00DF7E86" w:rsidRDefault="00DF7E86">
      <w:pPr>
        <w:spacing w:before="7" w:line="100" w:lineRule="exact"/>
        <w:rPr>
          <w:sz w:val="11"/>
          <w:szCs w:val="11"/>
        </w:rPr>
      </w:pPr>
    </w:p>
    <w:p w:rsidR="00DF7E86" w:rsidRDefault="00DF7E86">
      <w:pPr>
        <w:spacing w:line="200" w:lineRule="exact"/>
      </w:pPr>
    </w:p>
    <w:p w:rsidR="00DF7E86" w:rsidRDefault="00DF7E86">
      <w:pPr>
        <w:spacing w:line="200" w:lineRule="exact"/>
      </w:pPr>
    </w:p>
    <w:p w:rsidR="00DF7E86" w:rsidRPr="00A3551D" w:rsidRDefault="00A3551D" w:rsidP="00A3551D">
      <w:pPr>
        <w:spacing w:line="301" w:lineRule="auto"/>
        <w:ind w:left="120" w:right="60"/>
        <w:jc w:val="both"/>
        <w:rPr>
          <w:w w:val="117"/>
          <w:sz w:val="28"/>
          <w:szCs w:val="28"/>
        </w:rPr>
        <w:sectPr w:rsidR="00DF7E86" w:rsidRPr="00A3551D">
          <w:footerReference w:type="default" r:id="rId7"/>
          <w:pgSz w:w="11900" w:h="16840"/>
          <w:pgMar w:top="1500" w:right="780" w:bottom="280" w:left="960" w:header="0" w:footer="913" w:gutter="0"/>
          <w:cols w:space="720"/>
        </w:sectPr>
      </w:pPr>
      <w:r w:rsidRPr="00A3551D">
        <w:rPr>
          <w:w w:val="117"/>
          <w:sz w:val="28"/>
          <w:szCs w:val="28"/>
        </w:rPr>
        <w:t>Current screening</w:t>
      </w:r>
      <w:r w:rsidR="00FB3854" w:rsidRPr="00A3551D">
        <w:rPr>
          <w:w w:val="117"/>
          <w:sz w:val="28"/>
          <w:szCs w:val="28"/>
        </w:rPr>
        <w:t xml:space="preserve"> strategies for liver disease focus on detection of subclinical advanced liver ﬁbrosis but cannot identify those at high future risk of severe liver  disease. Our aim  was to  develop   and  validate   a  risk prediction model   for  incident   liver  disease  in  the  general  population  based on  widely available  factors. </w:t>
      </w:r>
      <w:r w:rsidRPr="00A3551D">
        <w:rPr>
          <w:w w:val="117"/>
          <w:sz w:val="28"/>
          <w:szCs w:val="28"/>
        </w:rPr>
        <w:t>The diagnosis</w:t>
      </w:r>
      <w:r w:rsidR="00FB3854" w:rsidRPr="00A3551D">
        <w:rPr>
          <w:w w:val="117"/>
          <w:sz w:val="28"/>
          <w:szCs w:val="28"/>
        </w:rPr>
        <w:t xml:space="preserve">  is often  delayed until  severe complications occur  and prognosis becomes poor. In order to identify individuals in the general population who have  a high risk of developing severe liver disease in the future, we  developed  and  validated  a  Liver Disease risk prediction with  or  without measurement  of   the   liver  enzyme  gamma-glutamyltransferase.  The   Liver Disease score can </w:t>
      </w:r>
      <w:r w:rsidR="00FB3854" w:rsidRPr="00A3551D">
        <w:rPr>
          <w:w w:val="117"/>
          <w:sz w:val="28"/>
          <w:szCs w:val="28"/>
        </w:rPr>
        <w:lastRenderedPageBreak/>
        <w:t>be used as part of health  counseling, and for planning  further liver investigations and follow-up.</w:t>
      </w:r>
    </w:p>
    <w:p w:rsidR="00DF7E86" w:rsidRDefault="00FB3854">
      <w:pPr>
        <w:spacing w:before="63"/>
        <w:ind w:left="4340" w:right="4460"/>
        <w:jc w:val="center"/>
        <w:rPr>
          <w:sz w:val="28"/>
          <w:szCs w:val="28"/>
        </w:rPr>
      </w:pPr>
      <w:r>
        <w:rPr>
          <w:b/>
          <w:sz w:val="28"/>
          <w:szCs w:val="28"/>
        </w:rPr>
        <w:lastRenderedPageBreak/>
        <w:t>CHAPTER</w:t>
      </w:r>
      <w:r>
        <w:rPr>
          <w:b/>
          <w:spacing w:val="-8"/>
          <w:sz w:val="28"/>
          <w:szCs w:val="28"/>
        </w:rPr>
        <w:t xml:space="preserve"> </w:t>
      </w:r>
      <w:r>
        <w:rPr>
          <w:b/>
          <w:w w:val="99"/>
          <w:sz w:val="28"/>
          <w:szCs w:val="28"/>
        </w:rPr>
        <w:t>2</w:t>
      </w:r>
    </w:p>
    <w:p w:rsidR="00DF7E86" w:rsidRDefault="00DF7E86">
      <w:pPr>
        <w:spacing w:line="200" w:lineRule="exact"/>
      </w:pPr>
    </w:p>
    <w:p w:rsidR="00DF7E86" w:rsidRDefault="00DF7E86">
      <w:pPr>
        <w:spacing w:before="7" w:line="280" w:lineRule="exact"/>
        <w:rPr>
          <w:sz w:val="28"/>
          <w:szCs w:val="28"/>
        </w:rPr>
      </w:pPr>
    </w:p>
    <w:p w:rsidR="00DF7E86" w:rsidRDefault="00FB3854">
      <w:pPr>
        <w:spacing w:line="300" w:lineRule="exact"/>
        <w:ind w:left="3699" w:right="3639"/>
        <w:jc w:val="center"/>
        <w:rPr>
          <w:sz w:val="28"/>
          <w:szCs w:val="28"/>
        </w:rPr>
      </w:pPr>
      <w:r>
        <w:rPr>
          <w:b/>
          <w:position w:val="-1"/>
          <w:sz w:val="28"/>
          <w:szCs w:val="28"/>
        </w:rPr>
        <w:t>LITER</w:t>
      </w:r>
      <w:r>
        <w:rPr>
          <w:b/>
          <w:spacing w:val="-21"/>
          <w:position w:val="-1"/>
          <w:sz w:val="28"/>
          <w:szCs w:val="28"/>
        </w:rPr>
        <w:t>A</w:t>
      </w:r>
      <w:r>
        <w:rPr>
          <w:b/>
          <w:position w:val="-1"/>
          <w:sz w:val="28"/>
          <w:szCs w:val="28"/>
        </w:rPr>
        <w:t>TURE</w:t>
      </w:r>
      <w:r>
        <w:rPr>
          <w:b/>
          <w:spacing w:val="-9"/>
          <w:position w:val="-1"/>
          <w:sz w:val="28"/>
          <w:szCs w:val="28"/>
        </w:rPr>
        <w:t xml:space="preserve"> </w:t>
      </w:r>
      <w:r>
        <w:rPr>
          <w:b/>
          <w:w w:val="99"/>
          <w:position w:val="-1"/>
          <w:sz w:val="28"/>
          <w:szCs w:val="28"/>
        </w:rPr>
        <w:t>SU</w:t>
      </w:r>
      <w:r>
        <w:rPr>
          <w:b/>
          <w:spacing w:val="-10"/>
          <w:w w:val="99"/>
          <w:position w:val="-1"/>
          <w:sz w:val="28"/>
          <w:szCs w:val="28"/>
        </w:rPr>
        <w:t>R</w:t>
      </w:r>
      <w:r>
        <w:rPr>
          <w:b/>
          <w:w w:val="99"/>
          <w:position w:val="-1"/>
          <w:sz w:val="28"/>
          <w:szCs w:val="28"/>
        </w:rPr>
        <w:t>V</w:t>
      </w:r>
      <w:r>
        <w:rPr>
          <w:b/>
          <w:position w:val="-1"/>
          <w:sz w:val="28"/>
          <w:szCs w:val="28"/>
        </w:rPr>
        <w:t>E</w:t>
      </w:r>
      <w:r>
        <w:rPr>
          <w:b/>
          <w:w w:val="99"/>
          <w:position w:val="-1"/>
          <w:sz w:val="28"/>
          <w:szCs w:val="28"/>
        </w:rPr>
        <w:t>Y</w:t>
      </w:r>
    </w:p>
    <w:p w:rsidR="00DF7E86" w:rsidRDefault="00DF7E86">
      <w:pPr>
        <w:spacing w:line="200" w:lineRule="exact"/>
      </w:pPr>
    </w:p>
    <w:p w:rsidR="00DF7E86" w:rsidRDefault="00DF7E86">
      <w:pPr>
        <w:spacing w:before="10" w:line="260" w:lineRule="exact"/>
        <w:rPr>
          <w:sz w:val="26"/>
          <w:szCs w:val="26"/>
        </w:rPr>
      </w:pPr>
    </w:p>
    <w:p w:rsidR="00DF7E86" w:rsidRDefault="00FB3854">
      <w:pPr>
        <w:spacing w:before="23" w:line="300" w:lineRule="exact"/>
        <w:ind w:left="260"/>
        <w:rPr>
          <w:sz w:val="28"/>
          <w:szCs w:val="28"/>
        </w:rPr>
      </w:pPr>
      <w:r>
        <w:rPr>
          <w:b/>
          <w:position w:val="-1"/>
          <w:sz w:val="28"/>
          <w:szCs w:val="28"/>
        </w:rPr>
        <w:t>2.1</w:t>
      </w:r>
      <w:r>
        <w:rPr>
          <w:b/>
          <w:spacing w:val="-3"/>
          <w:position w:val="-1"/>
          <w:sz w:val="28"/>
          <w:szCs w:val="28"/>
        </w:rPr>
        <w:t xml:space="preserve"> </w:t>
      </w:r>
      <w:r>
        <w:rPr>
          <w:b/>
          <w:position w:val="-1"/>
          <w:sz w:val="28"/>
          <w:szCs w:val="28"/>
        </w:rPr>
        <w:t>EXISTING</w:t>
      </w:r>
      <w:r>
        <w:rPr>
          <w:b/>
          <w:spacing w:val="-10"/>
          <w:position w:val="-1"/>
          <w:sz w:val="28"/>
          <w:szCs w:val="28"/>
        </w:rPr>
        <w:t xml:space="preserve"> </w:t>
      </w:r>
      <w:r>
        <w:rPr>
          <w:b/>
          <w:position w:val="-1"/>
          <w:sz w:val="28"/>
          <w:szCs w:val="28"/>
        </w:rPr>
        <w:t>PROBLEMS</w:t>
      </w:r>
    </w:p>
    <w:p w:rsidR="00DF7E86" w:rsidRDefault="00DF7E86">
      <w:pPr>
        <w:spacing w:line="200" w:lineRule="exact"/>
      </w:pPr>
    </w:p>
    <w:tbl>
      <w:tblPr>
        <w:tblW w:w="0" w:type="auto"/>
        <w:tblInd w:w="103" w:type="dxa"/>
        <w:tblLayout w:type="fixed"/>
        <w:tblCellMar>
          <w:left w:w="0" w:type="dxa"/>
          <w:right w:w="0" w:type="dxa"/>
        </w:tblCellMar>
        <w:tblLook w:val="01E0"/>
      </w:tblPr>
      <w:tblGrid>
        <w:gridCol w:w="511"/>
        <w:gridCol w:w="2386"/>
        <w:gridCol w:w="1985"/>
        <w:gridCol w:w="1987"/>
        <w:gridCol w:w="1438"/>
        <w:gridCol w:w="2611"/>
      </w:tblGrid>
      <w:tr w:rsidR="00FB3854" w:rsidTr="00FB3854">
        <w:trPr>
          <w:trHeight w:hRule="exact" w:val="533"/>
        </w:trPr>
        <w:tc>
          <w:tcPr>
            <w:tcW w:w="511" w:type="dxa"/>
            <w:tcBorders>
              <w:top w:val="single" w:sz="5" w:space="0" w:color="000000"/>
              <w:left w:val="single" w:sz="5" w:space="0" w:color="000000"/>
              <w:bottom w:val="single" w:sz="5" w:space="0" w:color="000000"/>
              <w:right w:val="single" w:sz="5" w:space="0" w:color="000000"/>
            </w:tcBorders>
          </w:tcPr>
          <w:p w:rsidR="00FB3854" w:rsidRDefault="00FB3854" w:rsidP="00FB3854">
            <w:pPr>
              <w:spacing w:before="4" w:line="259" w:lineRule="auto"/>
              <w:ind w:left="100" w:right="79"/>
              <w:rPr>
                <w:sz w:val="21"/>
                <w:szCs w:val="21"/>
              </w:rPr>
            </w:pPr>
            <w:r>
              <w:rPr>
                <w:spacing w:val="2"/>
                <w:sz w:val="21"/>
                <w:szCs w:val="21"/>
              </w:rPr>
              <w:t>S</w:t>
            </w:r>
            <w:r>
              <w:rPr>
                <w:sz w:val="21"/>
                <w:szCs w:val="21"/>
              </w:rPr>
              <w:t xml:space="preserve">. </w:t>
            </w:r>
            <w:r>
              <w:rPr>
                <w:spacing w:val="-2"/>
                <w:sz w:val="21"/>
                <w:szCs w:val="21"/>
              </w:rPr>
              <w:t>N</w:t>
            </w:r>
            <w:r>
              <w:rPr>
                <w:sz w:val="21"/>
                <w:szCs w:val="21"/>
              </w:rPr>
              <w:t>O</w:t>
            </w:r>
          </w:p>
        </w:tc>
        <w:tc>
          <w:tcPr>
            <w:tcW w:w="2386" w:type="dxa"/>
            <w:tcBorders>
              <w:top w:val="single" w:sz="5" w:space="0" w:color="000000"/>
              <w:left w:val="single" w:sz="5" w:space="0" w:color="000000"/>
              <w:bottom w:val="single" w:sz="5" w:space="0" w:color="000000"/>
              <w:right w:val="single" w:sz="5" w:space="0" w:color="000000"/>
            </w:tcBorders>
          </w:tcPr>
          <w:p w:rsidR="00FB3854" w:rsidRDefault="00FB3854" w:rsidP="00FB3854">
            <w:pPr>
              <w:spacing w:before="6" w:line="260" w:lineRule="exact"/>
              <w:rPr>
                <w:sz w:val="26"/>
                <w:szCs w:val="26"/>
              </w:rPr>
            </w:pPr>
          </w:p>
          <w:p w:rsidR="00FB3854" w:rsidRDefault="00FB3854" w:rsidP="00FB3854">
            <w:pPr>
              <w:ind w:left="100"/>
              <w:rPr>
                <w:sz w:val="21"/>
                <w:szCs w:val="21"/>
              </w:rPr>
            </w:pPr>
            <w:r>
              <w:rPr>
                <w:w w:val="88"/>
                <w:sz w:val="21"/>
                <w:szCs w:val="21"/>
              </w:rPr>
              <w:t>A</w:t>
            </w:r>
            <w:r>
              <w:rPr>
                <w:spacing w:val="2"/>
                <w:w w:val="88"/>
                <w:sz w:val="21"/>
                <w:szCs w:val="21"/>
              </w:rPr>
              <w:t>U</w:t>
            </w:r>
            <w:r>
              <w:rPr>
                <w:spacing w:val="-1"/>
                <w:w w:val="88"/>
                <w:sz w:val="21"/>
                <w:szCs w:val="21"/>
              </w:rPr>
              <w:t>T</w:t>
            </w:r>
            <w:r>
              <w:rPr>
                <w:spacing w:val="-2"/>
                <w:w w:val="88"/>
                <w:sz w:val="21"/>
                <w:szCs w:val="21"/>
              </w:rPr>
              <w:t>H</w:t>
            </w:r>
            <w:r>
              <w:rPr>
                <w:w w:val="88"/>
                <w:sz w:val="21"/>
                <w:szCs w:val="21"/>
              </w:rPr>
              <w:t>OR</w:t>
            </w:r>
            <w:r>
              <w:rPr>
                <w:spacing w:val="8"/>
                <w:w w:val="88"/>
                <w:sz w:val="21"/>
                <w:szCs w:val="21"/>
              </w:rPr>
              <w:t xml:space="preserve"> </w:t>
            </w:r>
            <w:r>
              <w:rPr>
                <w:spacing w:val="-2"/>
                <w:w w:val="93"/>
                <w:sz w:val="21"/>
                <w:szCs w:val="21"/>
              </w:rPr>
              <w:t>N</w:t>
            </w:r>
            <w:r>
              <w:rPr>
                <w:w w:val="85"/>
                <w:sz w:val="21"/>
                <w:szCs w:val="21"/>
              </w:rPr>
              <w:t>A</w:t>
            </w:r>
            <w:r>
              <w:rPr>
                <w:spacing w:val="1"/>
                <w:sz w:val="21"/>
                <w:szCs w:val="21"/>
              </w:rPr>
              <w:t>M</w:t>
            </w:r>
            <w:r>
              <w:rPr>
                <w:w w:val="81"/>
                <w:sz w:val="21"/>
                <w:szCs w:val="21"/>
              </w:rPr>
              <w:t>E</w:t>
            </w:r>
          </w:p>
        </w:tc>
        <w:tc>
          <w:tcPr>
            <w:tcW w:w="1985" w:type="dxa"/>
            <w:tcBorders>
              <w:top w:val="single" w:sz="5" w:space="0" w:color="000000"/>
              <w:left w:val="single" w:sz="5" w:space="0" w:color="000000"/>
              <w:bottom w:val="single" w:sz="5" w:space="0" w:color="000000"/>
              <w:right w:val="single" w:sz="5" w:space="0" w:color="000000"/>
            </w:tcBorders>
          </w:tcPr>
          <w:p w:rsidR="00FB3854" w:rsidRDefault="00FB3854" w:rsidP="00FB3854">
            <w:pPr>
              <w:spacing w:before="6" w:line="260" w:lineRule="exact"/>
              <w:rPr>
                <w:sz w:val="26"/>
                <w:szCs w:val="26"/>
              </w:rPr>
            </w:pPr>
          </w:p>
          <w:p w:rsidR="00FB3854" w:rsidRDefault="00FB3854" w:rsidP="00FB3854">
            <w:pPr>
              <w:ind w:left="99"/>
              <w:rPr>
                <w:sz w:val="21"/>
                <w:szCs w:val="21"/>
              </w:rPr>
            </w:pPr>
            <w:r>
              <w:rPr>
                <w:spacing w:val="-1"/>
                <w:w w:val="83"/>
                <w:sz w:val="21"/>
                <w:szCs w:val="21"/>
              </w:rPr>
              <w:t>T</w:t>
            </w:r>
            <w:r>
              <w:rPr>
                <w:spacing w:val="2"/>
                <w:w w:val="89"/>
                <w:sz w:val="21"/>
                <w:szCs w:val="21"/>
              </w:rPr>
              <w:t>H</w:t>
            </w:r>
            <w:r>
              <w:rPr>
                <w:spacing w:val="-2"/>
                <w:w w:val="81"/>
                <w:sz w:val="21"/>
                <w:szCs w:val="21"/>
              </w:rPr>
              <w:t>E</w:t>
            </w:r>
            <w:r>
              <w:rPr>
                <w:spacing w:val="1"/>
                <w:sz w:val="21"/>
                <w:szCs w:val="21"/>
              </w:rPr>
              <w:t>M</w:t>
            </w:r>
            <w:r>
              <w:rPr>
                <w:w w:val="81"/>
                <w:sz w:val="21"/>
                <w:szCs w:val="21"/>
              </w:rPr>
              <w:t>E</w:t>
            </w:r>
          </w:p>
        </w:tc>
        <w:tc>
          <w:tcPr>
            <w:tcW w:w="1987" w:type="dxa"/>
            <w:tcBorders>
              <w:top w:val="single" w:sz="5" w:space="0" w:color="000000"/>
              <w:left w:val="single" w:sz="5" w:space="0" w:color="000000"/>
              <w:bottom w:val="single" w:sz="5" w:space="0" w:color="000000"/>
              <w:right w:val="single" w:sz="5" w:space="0" w:color="000000"/>
            </w:tcBorders>
          </w:tcPr>
          <w:p w:rsidR="00FB3854" w:rsidRDefault="00FB3854" w:rsidP="00FB3854">
            <w:pPr>
              <w:spacing w:before="4" w:line="259" w:lineRule="auto"/>
              <w:ind w:left="100" w:right="702"/>
              <w:rPr>
                <w:sz w:val="21"/>
                <w:szCs w:val="21"/>
              </w:rPr>
            </w:pPr>
            <w:r>
              <w:rPr>
                <w:w w:val="84"/>
                <w:sz w:val="21"/>
                <w:szCs w:val="21"/>
              </w:rPr>
              <w:t>A</w:t>
            </w:r>
            <w:r>
              <w:rPr>
                <w:spacing w:val="2"/>
                <w:w w:val="84"/>
                <w:sz w:val="21"/>
                <w:szCs w:val="21"/>
              </w:rPr>
              <w:t>R</w:t>
            </w:r>
            <w:r>
              <w:rPr>
                <w:spacing w:val="-2"/>
                <w:w w:val="84"/>
                <w:sz w:val="21"/>
                <w:szCs w:val="21"/>
              </w:rPr>
              <w:t>E</w:t>
            </w:r>
            <w:r>
              <w:rPr>
                <w:w w:val="84"/>
                <w:sz w:val="21"/>
                <w:szCs w:val="21"/>
              </w:rPr>
              <w:t>A</w:t>
            </w:r>
            <w:r>
              <w:rPr>
                <w:spacing w:val="5"/>
                <w:w w:val="84"/>
                <w:sz w:val="21"/>
                <w:szCs w:val="21"/>
              </w:rPr>
              <w:t xml:space="preserve"> </w:t>
            </w:r>
            <w:r>
              <w:rPr>
                <w:sz w:val="21"/>
                <w:szCs w:val="21"/>
              </w:rPr>
              <w:t xml:space="preserve">OF </w:t>
            </w:r>
            <w:r>
              <w:rPr>
                <w:w w:val="81"/>
                <w:sz w:val="21"/>
                <w:szCs w:val="21"/>
              </w:rPr>
              <w:t>E</w:t>
            </w:r>
            <w:r>
              <w:rPr>
                <w:w w:val="86"/>
                <w:sz w:val="21"/>
                <w:szCs w:val="21"/>
              </w:rPr>
              <w:t>S</w:t>
            </w:r>
            <w:r>
              <w:rPr>
                <w:w w:val="83"/>
                <w:sz w:val="21"/>
                <w:szCs w:val="21"/>
              </w:rPr>
              <w:t>T</w:t>
            </w:r>
            <w:r>
              <w:rPr>
                <w:spacing w:val="-1"/>
                <w:w w:val="81"/>
                <w:sz w:val="21"/>
                <w:szCs w:val="21"/>
              </w:rPr>
              <w:t>I</w:t>
            </w:r>
            <w:r>
              <w:rPr>
                <w:spacing w:val="1"/>
                <w:sz w:val="21"/>
                <w:szCs w:val="21"/>
              </w:rPr>
              <w:t>M</w:t>
            </w:r>
            <w:r>
              <w:rPr>
                <w:spacing w:val="-1"/>
                <w:w w:val="85"/>
                <w:sz w:val="21"/>
                <w:szCs w:val="21"/>
              </w:rPr>
              <w:t>A</w:t>
            </w:r>
            <w:r>
              <w:rPr>
                <w:spacing w:val="-1"/>
                <w:w w:val="83"/>
                <w:sz w:val="21"/>
                <w:szCs w:val="21"/>
              </w:rPr>
              <w:t>T</w:t>
            </w:r>
            <w:r>
              <w:rPr>
                <w:spacing w:val="-1"/>
                <w:w w:val="81"/>
                <w:sz w:val="21"/>
                <w:szCs w:val="21"/>
              </w:rPr>
              <w:t>I</w:t>
            </w:r>
            <w:r>
              <w:rPr>
                <w:spacing w:val="3"/>
                <w:w w:val="95"/>
                <w:sz w:val="21"/>
                <w:szCs w:val="21"/>
              </w:rPr>
              <w:t>O</w:t>
            </w:r>
            <w:r>
              <w:rPr>
                <w:w w:val="93"/>
                <w:sz w:val="21"/>
                <w:szCs w:val="21"/>
              </w:rPr>
              <w:t>N</w:t>
            </w:r>
          </w:p>
        </w:tc>
        <w:tc>
          <w:tcPr>
            <w:tcW w:w="1438" w:type="dxa"/>
            <w:tcBorders>
              <w:top w:val="single" w:sz="5" w:space="0" w:color="000000"/>
              <w:left w:val="single" w:sz="5" w:space="0" w:color="000000"/>
              <w:bottom w:val="single" w:sz="5" w:space="0" w:color="000000"/>
              <w:right w:val="single" w:sz="5" w:space="0" w:color="000000"/>
            </w:tcBorders>
          </w:tcPr>
          <w:p w:rsidR="00FB3854" w:rsidRDefault="00FB3854" w:rsidP="00FB3854">
            <w:pPr>
              <w:spacing w:before="6" w:line="260" w:lineRule="exact"/>
              <w:rPr>
                <w:sz w:val="26"/>
                <w:szCs w:val="26"/>
              </w:rPr>
            </w:pPr>
          </w:p>
          <w:p w:rsidR="00FB3854" w:rsidRDefault="00FB3854" w:rsidP="00FB3854">
            <w:pPr>
              <w:ind w:left="98"/>
              <w:rPr>
                <w:sz w:val="21"/>
                <w:szCs w:val="21"/>
              </w:rPr>
            </w:pPr>
            <w:r>
              <w:rPr>
                <w:w w:val="85"/>
                <w:sz w:val="21"/>
                <w:szCs w:val="21"/>
              </w:rPr>
              <w:t>A</w:t>
            </w:r>
            <w:r>
              <w:rPr>
                <w:spacing w:val="2"/>
                <w:w w:val="70"/>
                <w:sz w:val="21"/>
                <w:szCs w:val="21"/>
              </w:rPr>
              <w:t>L</w:t>
            </w:r>
            <w:r>
              <w:rPr>
                <w:spacing w:val="-2"/>
                <w:w w:val="90"/>
                <w:sz w:val="21"/>
                <w:szCs w:val="21"/>
              </w:rPr>
              <w:t>G</w:t>
            </w:r>
            <w:r>
              <w:rPr>
                <w:w w:val="95"/>
                <w:sz w:val="21"/>
                <w:szCs w:val="21"/>
              </w:rPr>
              <w:t>O</w:t>
            </w:r>
            <w:r>
              <w:rPr>
                <w:w w:val="86"/>
                <w:sz w:val="21"/>
                <w:szCs w:val="21"/>
              </w:rPr>
              <w:t>R</w:t>
            </w:r>
            <w:r>
              <w:rPr>
                <w:w w:val="81"/>
                <w:sz w:val="21"/>
                <w:szCs w:val="21"/>
              </w:rPr>
              <w:t>I</w:t>
            </w:r>
            <w:r>
              <w:rPr>
                <w:spacing w:val="-1"/>
                <w:w w:val="83"/>
                <w:sz w:val="21"/>
                <w:szCs w:val="21"/>
              </w:rPr>
              <w:t>T</w:t>
            </w:r>
            <w:r>
              <w:rPr>
                <w:w w:val="89"/>
                <w:sz w:val="21"/>
                <w:szCs w:val="21"/>
              </w:rPr>
              <w:t>H</w:t>
            </w:r>
            <w:r>
              <w:rPr>
                <w:sz w:val="21"/>
                <w:szCs w:val="21"/>
              </w:rPr>
              <w:t>M</w:t>
            </w:r>
          </w:p>
        </w:tc>
        <w:tc>
          <w:tcPr>
            <w:tcW w:w="2611" w:type="dxa"/>
            <w:tcBorders>
              <w:top w:val="single" w:sz="5" w:space="0" w:color="000000"/>
              <w:left w:val="single" w:sz="5" w:space="0" w:color="000000"/>
              <w:bottom w:val="single" w:sz="5" w:space="0" w:color="000000"/>
              <w:right w:val="single" w:sz="5" w:space="0" w:color="000000"/>
            </w:tcBorders>
          </w:tcPr>
          <w:p w:rsidR="00FB3854" w:rsidRDefault="00FB3854" w:rsidP="00FB3854">
            <w:pPr>
              <w:spacing w:before="6" w:line="260" w:lineRule="exact"/>
              <w:rPr>
                <w:sz w:val="26"/>
                <w:szCs w:val="26"/>
              </w:rPr>
            </w:pPr>
          </w:p>
          <w:p w:rsidR="00FB3854" w:rsidRDefault="00FB3854" w:rsidP="00FB3854">
            <w:pPr>
              <w:ind w:left="100"/>
              <w:rPr>
                <w:sz w:val="21"/>
                <w:szCs w:val="21"/>
              </w:rPr>
            </w:pPr>
            <w:r>
              <w:rPr>
                <w:spacing w:val="2"/>
                <w:w w:val="86"/>
                <w:sz w:val="21"/>
                <w:szCs w:val="21"/>
              </w:rPr>
              <w:t>R</w:t>
            </w:r>
            <w:r>
              <w:rPr>
                <w:spacing w:val="-2"/>
                <w:w w:val="81"/>
                <w:sz w:val="21"/>
                <w:szCs w:val="21"/>
              </w:rPr>
              <w:t>E</w:t>
            </w:r>
            <w:r>
              <w:rPr>
                <w:w w:val="86"/>
                <w:sz w:val="21"/>
                <w:szCs w:val="21"/>
              </w:rPr>
              <w:t>S</w:t>
            </w:r>
            <w:r>
              <w:rPr>
                <w:w w:val="92"/>
                <w:sz w:val="21"/>
                <w:szCs w:val="21"/>
              </w:rPr>
              <w:t>U</w:t>
            </w:r>
            <w:r>
              <w:rPr>
                <w:w w:val="70"/>
                <w:sz w:val="21"/>
                <w:szCs w:val="21"/>
              </w:rPr>
              <w:t>L</w:t>
            </w:r>
            <w:r>
              <w:rPr>
                <w:spacing w:val="-3"/>
                <w:w w:val="83"/>
                <w:sz w:val="21"/>
                <w:szCs w:val="21"/>
              </w:rPr>
              <w:t>T</w:t>
            </w:r>
            <w:r>
              <w:rPr>
                <w:w w:val="86"/>
                <w:sz w:val="21"/>
                <w:szCs w:val="21"/>
              </w:rPr>
              <w:t>S</w:t>
            </w:r>
          </w:p>
        </w:tc>
      </w:tr>
      <w:tr w:rsidR="00FB3854" w:rsidTr="00FB3854">
        <w:trPr>
          <w:trHeight w:hRule="exact" w:val="2835"/>
        </w:trPr>
        <w:tc>
          <w:tcPr>
            <w:tcW w:w="511" w:type="dxa"/>
            <w:tcBorders>
              <w:top w:val="single" w:sz="5" w:space="0" w:color="000000"/>
              <w:left w:val="single" w:sz="5" w:space="0" w:color="000000"/>
              <w:bottom w:val="single" w:sz="4" w:space="0" w:color="000000"/>
              <w:right w:val="single" w:sz="5" w:space="0" w:color="000000"/>
            </w:tcBorders>
          </w:tcPr>
          <w:p w:rsidR="00FB3854" w:rsidRDefault="00FB3854" w:rsidP="00FB3854">
            <w:pPr>
              <w:ind w:left="292"/>
              <w:rPr>
                <w:sz w:val="21"/>
                <w:szCs w:val="21"/>
              </w:rPr>
            </w:pPr>
            <w:r>
              <w:rPr>
                <w:w w:val="103"/>
                <w:sz w:val="21"/>
                <w:szCs w:val="21"/>
              </w:rPr>
              <w:t>1</w:t>
            </w:r>
          </w:p>
        </w:tc>
        <w:tc>
          <w:tcPr>
            <w:tcW w:w="2386" w:type="dxa"/>
            <w:tcBorders>
              <w:top w:val="single" w:sz="5" w:space="0" w:color="000000"/>
              <w:left w:val="single" w:sz="5" w:space="0" w:color="000000"/>
              <w:bottom w:val="single" w:sz="4" w:space="0" w:color="000000"/>
              <w:right w:val="single" w:sz="5" w:space="0" w:color="000000"/>
            </w:tcBorders>
          </w:tcPr>
          <w:p w:rsidR="00FB3854" w:rsidRDefault="00FB3854" w:rsidP="00FB3854">
            <w:pPr>
              <w:ind w:left="100"/>
              <w:rPr>
                <w:sz w:val="23"/>
                <w:szCs w:val="23"/>
              </w:rPr>
            </w:pPr>
            <w:r>
              <w:rPr>
                <w:w w:val="87"/>
                <w:sz w:val="23"/>
                <w:szCs w:val="23"/>
              </w:rPr>
              <w:t>B.</w:t>
            </w:r>
            <w:r>
              <w:rPr>
                <w:spacing w:val="2"/>
                <w:w w:val="87"/>
                <w:sz w:val="23"/>
                <w:szCs w:val="23"/>
              </w:rPr>
              <w:t xml:space="preserve"> </w:t>
            </w:r>
            <w:r>
              <w:rPr>
                <w:w w:val="83"/>
                <w:sz w:val="23"/>
                <w:szCs w:val="23"/>
              </w:rPr>
              <w:t>S</w:t>
            </w:r>
            <w:r>
              <w:rPr>
                <w:spacing w:val="4"/>
                <w:w w:val="106"/>
                <w:sz w:val="23"/>
                <w:szCs w:val="23"/>
              </w:rPr>
              <w:t>u</w:t>
            </w:r>
            <w:r>
              <w:rPr>
                <w:w w:val="104"/>
                <w:sz w:val="23"/>
                <w:szCs w:val="23"/>
              </w:rPr>
              <w:t>m</w:t>
            </w:r>
            <w:r>
              <w:rPr>
                <w:spacing w:val="-4"/>
                <w:w w:val="109"/>
                <w:sz w:val="23"/>
                <w:szCs w:val="23"/>
              </w:rPr>
              <w:t>a</w:t>
            </w:r>
            <w:r>
              <w:rPr>
                <w:spacing w:val="1"/>
                <w:w w:val="122"/>
                <w:sz w:val="23"/>
                <w:szCs w:val="23"/>
              </w:rPr>
              <w:t>t</w:t>
            </w:r>
            <w:r>
              <w:rPr>
                <w:w w:val="106"/>
                <w:sz w:val="23"/>
                <w:szCs w:val="23"/>
              </w:rPr>
              <w:t>h</w:t>
            </w:r>
            <w:r>
              <w:rPr>
                <w:w w:val="91"/>
                <w:sz w:val="23"/>
                <w:szCs w:val="23"/>
              </w:rPr>
              <w:t>y</w:t>
            </w:r>
          </w:p>
        </w:tc>
        <w:tc>
          <w:tcPr>
            <w:tcW w:w="1985" w:type="dxa"/>
            <w:tcBorders>
              <w:top w:val="single" w:sz="5" w:space="0" w:color="000000"/>
              <w:left w:val="single" w:sz="5" w:space="0" w:color="000000"/>
              <w:bottom w:val="single" w:sz="4" w:space="0" w:color="000000"/>
              <w:right w:val="single" w:sz="5" w:space="0" w:color="000000"/>
            </w:tcBorders>
          </w:tcPr>
          <w:p w:rsidR="00FB3854" w:rsidRDefault="00FB3854" w:rsidP="00FB3854">
            <w:pPr>
              <w:spacing w:line="259" w:lineRule="auto"/>
              <w:ind w:left="100" w:right="184"/>
              <w:rPr>
                <w:sz w:val="21"/>
                <w:szCs w:val="21"/>
              </w:rPr>
            </w:pPr>
            <w:r>
              <w:rPr>
                <w:w w:val="81"/>
                <w:sz w:val="21"/>
                <w:szCs w:val="21"/>
              </w:rPr>
              <w:t>A</w:t>
            </w:r>
            <w:r>
              <w:rPr>
                <w:spacing w:val="4"/>
                <w:w w:val="81"/>
                <w:sz w:val="21"/>
                <w:szCs w:val="21"/>
              </w:rPr>
              <w:t xml:space="preserve"> </w:t>
            </w:r>
            <w:r>
              <w:rPr>
                <w:w w:val="70"/>
                <w:sz w:val="21"/>
                <w:szCs w:val="21"/>
              </w:rPr>
              <w:t>L</w:t>
            </w:r>
            <w:r>
              <w:rPr>
                <w:spacing w:val="2"/>
                <w:w w:val="84"/>
                <w:sz w:val="21"/>
                <w:szCs w:val="21"/>
              </w:rPr>
              <w:t>i</w:t>
            </w:r>
            <w:r>
              <w:rPr>
                <w:spacing w:val="-2"/>
                <w:w w:val="92"/>
                <w:sz w:val="21"/>
                <w:szCs w:val="21"/>
              </w:rPr>
              <w:t>v</w:t>
            </w:r>
            <w:r>
              <w:rPr>
                <w:w w:val="114"/>
                <w:sz w:val="21"/>
                <w:szCs w:val="21"/>
              </w:rPr>
              <w:t>e</w:t>
            </w:r>
            <w:r>
              <w:rPr>
                <w:w w:val="106"/>
                <w:sz w:val="21"/>
                <w:szCs w:val="21"/>
              </w:rPr>
              <w:t>r</w:t>
            </w:r>
            <w:r>
              <w:rPr>
                <w:spacing w:val="-4"/>
                <w:sz w:val="21"/>
                <w:szCs w:val="21"/>
              </w:rPr>
              <w:t xml:space="preserve"> </w:t>
            </w:r>
            <w:r>
              <w:rPr>
                <w:w w:val="87"/>
                <w:sz w:val="21"/>
                <w:szCs w:val="21"/>
              </w:rPr>
              <w:t>D</w:t>
            </w:r>
            <w:r>
              <w:rPr>
                <w:w w:val="110"/>
                <w:sz w:val="21"/>
                <w:szCs w:val="21"/>
              </w:rPr>
              <w:t>a</w:t>
            </w:r>
            <w:r>
              <w:rPr>
                <w:spacing w:val="3"/>
                <w:w w:val="105"/>
                <w:sz w:val="21"/>
                <w:szCs w:val="21"/>
              </w:rPr>
              <w:t>m</w:t>
            </w:r>
            <w:r>
              <w:rPr>
                <w:w w:val="110"/>
                <w:sz w:val="21"/>
                <w:szCs w:val="21"/>
              </w:rPr>
              <w:t>a</w:t>
            </w:r>
            <w:r>
              <w:rPr>
                <w:spacing w:val="-4"/>
                <w:w w:val="96"/>
                <w:sz w:val="21"/>
                <w:szCs w:val="21"/>
              </w:rPr>
              <w:t>g</w:t>
            </w:r>
            <w:r>
              <w:rPr>
                <w:w w:val="114"/>
                <w:sz w:val="21"/>
                <w:szCs w:val="21"/>
              </w:rPr>
              <w:t xml:space="preserve">e </w:t>
            </w:r>
            <w:r>
              <w:rPr>
                <w:sz w:val="21"/>
                <w:szCs w:val="21"/>
              </w:rPr>
              <w:t>Pre</w:t>
            </w:r>
            <w:r>
              <w:rPr>
                <w:spacing w:val="-3"/>
                <w:sz w:val="21"/>
                <w:szCs w:val="21"/>
              </w:rPr>
              <w:t>d</w:t>
            </w:r>
            <w:r>
              <w:rPr>
                <w:spacing w:val="5"/>
                <w:sz w:val="21"/>
                <w:szCs w:val="21"/>
              </w:rPr>
              <w:t>i</w:t>
            </w:r>
            <w:r>
              <w:rPr>
                <w:sz w:val="21"/>
                <w:szCs w:val="21"/>
              </w:rPr>
              <w:t>c</w:t>
            </w:r>
            <w:r>
              <w:rPr>
                <w:spacing w:val="-3"/>
                <w:sz w:val="21"/>
                <w:szCs w:val="21"/>
              </w:rPr>
              <w:t>t</w:t>
            </w:r>
            <w:r>
              <w:rPr>
                <w:spacing w:val="2"/>
                <w:sz w:val="21"/>
                <w:szCs w:val="21"/>
              </w:rPr>
              <w:t>i</w:t>
            </w:r>
            <w:r>
              <w:rPr>
                <w:spacing w:val="-2"/>
                <w:sz w:val="21"/>
                <w:szCs w:val="21"/>
              </w:rPr>
              <w:t>o</w:t>
            </w:r>
            <w:r>
              <w:rPr>
                <w:sz w:val="21"/>
                <w:szCs w:val="21"/>
              </w:rPr>
              <w:t>n</w:t>
            </w:r>
            <w:r>
              <w:rPr>
                <w:spacing w:val="19"/>
                <w:sz w:val="21"/>
                <w:szCs w:val="21"/>
              </w:rPr>
              <w:t xml:space="preserve"> </w:t>
            </w:r>
            <w:r>
              <w:rPr>
                <w:sz w:val="21"/>
                <w:szCs w:val="21"/>
              </w:rPr>
              <w:t>Us</w:t>
            </w:r>
            <w:r>
              <w:rPr>
                <w:spacing w:val="2"/>
                <w:sz w:val="21"/>
                <w:szCs w:val="21"/>
              </w:rPr>
              <w:t>i</w:t>
            </w:r>
            <w:r>
              <w:rPr>
                <w:spacing w:val="-1"/>
                <w:sz w:val="21"/>
                <w:szCs w:val="21"/>
              </w:rPr>
              <w:t>n</w:t>
            </w:r>
            <w:r>
              <w:rPr>
                <w:sz w:val="21"/>
                <w:szCs w:val="21"/>
              </w:rPr>
              <w:t>g Pa</w:t>
            </w:r>
            <w:r>
              <w:rPr>
                <w:spacing w:val="-2"/>
                <w:sz w:val="21"/>
                <w:szCs w:val="21"/>
              </w:rPr>
              <w:t>r</w:t>
            </w:r>
            <w:r>
              <w:rPr>
                <w:spacing w:val="1"/>
                <w:sz w:val="21"/>
                <w:szCs w:val="21"/>
              </w:rPr>
              <w:t>t</w:t>
            </w:r>
            <w:r>
              <w:rPr>
                <w:sz w:val="21"/>
                <w:szCs w:val="21"/>
              </w:rPr>
              <w:t>i</w:t>
            </w:r>
            <w:r>
              <w:rPr>
                <w:spacing w:val="-2"/>
                <w:sz w:val="21"/>
                <w:szCs w:val="21"/>
              </w:rPr>
              <w:t>a</w:t>
            </w:r>
            <w:r>
              <w:rPr>
                <w:sz w:val="21"/>
                <w:szCs w:val="21"/>
              </w:rPr>
              <w:t>l</w:t>
            </w:r>
            <w:r>
              <w:rPr>
                <w:spacing w:val="8"/>
                <w:sz w:val="21"/>
                <w:szCs w:val="21"/>
              </w:rPr>
              <w:t xml:space="preserve"> </w:t>
            </w:r>
            <w:r>
              <w:rPr>
                <w:spacing w:val="-3"/>
                <w:w w:val="87"/>
                <w:sz w:val="21"/>
                <w:szCs w:val="21"/>
              </w:rPr>
              <w:t>D</w:t>
            </w:r>
            <w:r>
              <w:rPr>
                <w:spacing w:val="5"/>
                <w:w w:val="84"/>
                <w:sz w:val="21"/>
                <w:szCs w:val="21"/>
              </w:rPr>
              <w:t>i</w:t>
            </w:r>
            <w:r>
              <w:rPr>
                <w:spacing w:val="-1"/>
                <w:w w:val="93"/>
                <w:sz w:val="21"/>
                <w:szCs w:val="21"/>
              </w:rPr>
              <w:t>ff</w:t>
            </w:r>
            <w:r>
              <w:rPr>
                <w:spacing w:val="3"/>
                <w:w w:val="114"/>
                <w:sz w:val="21"/>
                <w:szCs w:val="21"/>
              </w:rPr>
              <w:t>e</w:t>
            </w:r>
            <w:r>
              <w:rPr>
                <w:spacing w:val="-4"/>
                <w:w w:val="106"/>
                <w:sz w:val="21"/>
                <w:szCs w:val="21"/>
              </w:rPr>
              <w:t>r</w:t>
            </w:r>
            <w:r>
              <w:rPr>
                <w:w w:val="114"/>
                <w:sz w:val="21"/>
                <w:szCs w:val="21"/>
              </w:rPr>
              <w:t>e</w:t>
            </w:r>
            <w:r>
              <w:rPr>
                <w:w w:val="107"/>
                <w:sz w:val="21"/>
                <w:szCs w:val="21"/>
              </w:rPr>
              <w:t>n</w:t>
            </w:r>
            <w:r>
              <w:rPr>
                <w:w w:val="123"/>
                <w:sz w:val="21"/>
                <w:szCs w:val="21"/>
              </w:rPr>
              <w:t>t</w:t>
            </w:r>
            <w:r>
              <w:rPr>
                <w:w w:val="84"/>
                <w:sz w:val="21"/>
                <w:szCs w:val="21"/>
              </w:rPr>
              <w:t>i</w:t>
            </w:r>
            <w:r>
              <w:rPr>
                <w:spacing w:val="-2"/>
                <w:w w:val="110"/>
                <w:sz w:val="21"/>
                <w:szCs w:val="21"/>
              </w:rPr>
              <w:t>a</w:t>
            </w:r>
            <w:r>
              <w:rPr>
                <w:w w:val="84"/>
                <w:sz w:val="21"/>
                <w:szCs w:val="21"/>
              </w:rPr>
              <w:t xml:space="preserve">l </w:t>
            </w:r>
            <w:r>
              <w:rPr>
                <w:sz w:val="21"/>
                <w:szCs w:val="21"/>
              </w:rPr>
              <w:t>S</w:t>
            </w:r>
            <w:r>
              <w:rPr>
                <w:spacing w:val="-2"/>
                <w:sz w:val="21"/>
                <w:szCs w:val="21"/>
              </w:rPr>
              <w:t>e</w:t>
            </w:r>
            <w:r>
              <w:rPr>
                <w:sz w:val="21"/>
                <w:szCs w:val="21"/>
              </w:rPr>
              <w:t>gm</w:t>
            </w:r>
            <w:r>
              <w:rPr>
                <w:spacing w:val="3"/>
                <w:sz w:val="21"/>
                <w:szCs w:val="21"/>
              </w:rPr>
              <w:t>e</w:t>
            </w:r>
            <w:r>
              <w:rPr>
                <w:spacing w:val="-1"/>
                <w:sz w:val="21"/>
                <w:szCs w:val="21"/>
              </w:rPr>
              <w:t>n</w:t>
            </w:r>
            <w:r>
              <w:rPr>
                <w:spacing w:val="1"/>
                <w:sz w:val="21"/>
                <w:szCs w:val="21"/>
              </w:rPr>
              <w:t>t</w:t>
            </w:r>
            <w:r>
              <w:rPr>
                <w:spacing w:val="-4"/>
                <w:sz w:val="21"/>
                <w:szCs w:val="21"/>
              </w:rPr>
              <w:t>a</w:t>
            </w:r>
            <w:r>
              <w:rPr>
                <w:sz w:val="21"/>
                <w:szCs w:val="21"/>
              </w:rPr>
              <w:t>ti</w:t>
            </w:r>
            <w:r>
              <w:rPr>
                <w:spacing w:val="-2"/>
                <w:sz w:val="21"/>
                <w:szCs w:val="21"/>
              </w:rPr>
              <w:t>o</w:t>
            </w:r>
            <w:r>
              <w:rPr>
                <w:sz w:val="21"/>
                <w:szCs w:val="21"/>
              </w:rPr>
              <w:t xml:space="preserve">n </w:t>
            </w:r>
            <w:r>
              <w:rPr>
                <w:spacing w:val="4"/>
                <w:sz w:val="21"/>
                <w:szCs w:val="21"/>
              </w:rPr>
              <w:t xml:space="preserve"> </w:t>
            </w:r>
            <w:r>
              <w:rPr>
                <w:w w:val="101"/>
                <w:sz w:val="21"/>
                <w:szCs w:val="21"/>
              </w:rPr>
              <w:t>w</w:t>
            </w:r>
            <w:r>
              <w:rPr>
                <w:w w:val="84"/>
                <w:sz w:val="21"/>
                <w:szCs w:val="21"/>
              </w:rPr>
              <w:t>i</w:t>
            </w:r>
            <w:r>
              <w:rPr>
                <w:spacing w:val="1"/>
                <w:w w:val="123"/>
                <w:sz w:val="21"/>
                <w:szCs w:val="21"/>
              </w:rPr>
              <w:t>t</w:t>
            </w:r>
            <w:r>
              <w:rPr>
                <w:w w:val="107"/>
                <w:sz w:val="21"/>
                <w:szCs w:val="21"/>
              </w:rPr>
              <w:t xml:space="preserve">h </w:t>
            </w:r>
            <w:r>
              <w:rPr>
                <w:w w:val="77"/>
                <w:sz w:val="21"/>
                <w:szCs w:val="21"/>
              </w:rPr>
              <w:t>I</w:t>
            </w:r>
            <w:r>
              <w:rPr>
                <w:w w:val="105"/>
                <w:sz w:val="21"/>
                <w:szCs w:val="21"/>
              </w:rPr>
              <w:t>m</w:t>
            </w:r>
            <w:r>
              <w:rPr>
                <w:spacing w:val="-1"/>
                <w:w w:val="107"/>
                <w:sz w:val="21"/>
                <w:szCs w:val="21"/>
              </w:rPr>
              <w:t>p</w:t>
            </w:r>
            <w:r>
              <w:rPr>
                <w:w w:val="106"/>
                <w:sz w:val="21"/>
                <w:szCs w:val="21"/>
              </w:rPr>
              <w:t>r</w:t>
            </w:r>
            <w:r>
              <w:rPr>
                <w:w w:val="107"/>
                <w:sz w:val="21"/>
                <w:szCs w:val="21"/>
              </w:rPr>
              <w:t>o</w:t>
            </w:r>
            <w:r>
              <w:rPr>
                <w:spacing w:val="2"/>
                <w:w w:val="92"/>
                <w:sz w:val="21"/>
                <w:szCs w:val="21"/>
              </w:rPr>
              <w:t>v</w:t>
            </w:r>
            <w:r>
              <w:rPr>
                <w:spacing w:val="-2"/>
                <w:w w:val="114"/>
                <w:sz w:val="21"/>
                <w:szCs w:val="21"/>
              </w:rPr>
              <w:t>e</w:t>
            </w:r>
            <w:r>
              <w:rPr>
                <w:w w:val="107"/>
                <w:sz w:val="21"/>
                <w:szCs w:val="21"/>
              </w:rPr>
              <w:t xml:space="preserve">d </w:t>
            </w:r>
            <w:r>
              <w:rPr>
                <w:spacing w:val="-3"/>
                <w:w w:val="81"/>
                <w:sz w:val="21"/>
                <w:szCs w:val="21"/>
              </w:rPr>
              <w:t>C</w:t>
            </w:r>
            <w:r>
              <w:rPr>
                <w:w w:val="107"/>
                <w:sz w:val="21"/>
                <w:szCs w:val="21"/>
              </w:rPr>
              <w:t>on</w:t>
            </w:r>
            <w:r>
              <w:rPr>
                <w:spacing w:val="2"/>
                <w:w w:val="92"/>
                <w:sz w:val="21"/>
                <w:szCs w:val="21"/>
              </w:rPr>
              <w:t>v</w:t>
            </w:r>
            <w:r>
              <w:rPr>
                <w:spacing w:val="-2"/>
                <w:w w:val="107"/>
                <w:sz w:val="21"/>
                <w:szCs w:val="21"/>
              </w:rPr>
              <w:t>o</w:t>
            </w:r>
            <w:r>
              <w:rPr>
                <w:spacing w:val="2"/>
                <w:w w:val="84"/>
                <w:sz w:val="21"/>
                <w:szCs w:val="21"/>
              </w:rPr>
              <w:t>l</w:t>
            </w:r>
            <w:r>
              <w:rPr>
                <w:spacing w:val="-1"/>
                <w:w w:val="107"/>
                <w:sz w:val="21"/>
                <w:szCs w:val="21"/>
              </w:rPr>
              <w:t>u</w:t>
            </w:r>
            <w:r>
              <w:rPr>
                <w:w w:val="123"/>
                <w:sz w:val="21"/>
                <w:szCs w:val="21"/>
              </w:rPr>
              <w:t>t</w:t>
            </w:r>
            <w:r>
              <w:rPr>
                <w:w w:val="84"/>
                <w:sz w:val="21"/>
                <w:szCs w:val="21"/>
              </w:rPr>
              <w:t>i</w:t>
            </w:r>
            <w:r>
              <w:rPr>
                <w:spacing w:val="-2"/>
                <w:w w:val="107"/>
                <w:sz w:val="21"/>
                <w:szCs w:val="21"/>
              </w:rPr>
              <w:t>o</w:t>
            </w:r>
            <w:r>
              <w:rPr>
                <w:w w:val="107"/>
                <w:sz w:val="21"/>
                <w:szCs w:val="21"/>
              </w:rPr>
              <w:t>n</w:t>
            </w:r>
            <w:r>
              <w:rPr>
                <w:w w:val="110"/>
                <w:sz w:val="21"/>
                <w:szCs w:val="21"/>
              </w:rPr>
              <w:t>a</w:t>
            </w:r>
            <w:r>
              <w:rPr>
                <w:w w:val="84"/>
                <w:sz w:val="21"/>
                <w:szCs w:val="21"/>
              </w:rPr>
              <w:t xml:space="preserve">l </w:t>
            </w:r>
            <w:r>
              <w:rPr>
                <w:sz w:val="21"/>
                <w:szCs w:val="21"/>
              </w:rPr>
              <w:t>Neur</w:t>
            </w:r>
            <w:r>
              <w:rPr>
                <w:spacing w:val="-2"/>
                <w:sz w:val="21"/>
                <w:szCs w:val="21"/>
              </w:rPr>
              <w:t>a</w:t>
            </w:r>
            <w:r>
              <w:rPr>
                <w:sz w:val="21"/>
                <w:szCs w:val="21"/>
              </w:rPr>
              <w:t>l</w:t>
            </w:r>
            <w:r>
              <w:rPr>
                <w:spacing w:val="8"/>
                <w:sz w:val="21"/>
                <w:szCs w:val="21"/>
              </w:rPr>
              <w:t xml:space="preserve"> </w:t>
            </w:r>
            <w:r>
              <w:rPr>
                <w:spacing w:val="-1"/>
                <w:w w:val="91"/>
                <w:sz w:val="21"/>
                <w:szCs w:val="21"/>
              </w:rPr>
              <w:t>N</w:t>
            </w:r>
            <w:r>
              <w:rPr>
                <w:w w:val="114"/>
                <w:sz w:val="21"/>
                <w:szCs w:val="21"/>
              </w:rPr>
              <w:t>e</w:t>
            </w:r>
            <w:r>
              <w:rPr>
                <w:spacing w:val="1"/>
                <w:w w:val="123"/>
                <w:sz w:val="21"/>
                <w:szCs w:val="21"/>
              </w:rPr>
              <w:t>t</w:t>
            </w:r>
            <w:r>
              <w:rPr>
                <w:w w:val="101"/>
                <w:sz w:val="21"/>
                <w:szCs w:val="21"/>
              </w:rPr>
              <w:t>w</w:t>
            </w:r>
            <w:r>
              <w:rPr>
                <w:spacing w:val="-2"/>
                <w:w w:val="107"/>
                <w:sz w:val="21"/>
                <w:szCs w:val="21"/>
              </w:rPr>
              <w:t>o</w:t>
            </w:r>
            <w:r>
              <w:rPr>
                <w:w w:val="106"/>
                <w:sz w:val="21"/>
                <w:szCs w:val="21"/>
              </w:rPr>
              <w:t>r</w:t>
            </w:r>
            <w:r>
              <w:rPr>
                <w:w w:val="92"/>
                <w:sz w:val="21"/>
                <w:szCs w:val="21"/>
              </w:rPr>
              <w:t>k</w:t>
            </w:r>
          </w:p>
        </w:tc>
        <w:tc>
          <w:tcPr>
            <w:tcW w:w="1987" w:type="dxa"/>
            <w:tcBorders>
              <w:top w:val="single" w:sz="5" w:space="0" w:color="000000"/>
              <w:left w:val="single" w:sz="5" w:space="0" w:color="000000"/>
              <w:bottom w:val="single" w:sz="4" w:space="0" w:color="000000"/>
              <w:right w:val="single" w:sz="5" w:space="0" w:color="000000"/>
            </w:tcBorders>
          </w:tcPr>
          <w:p w:rsidR="00FB3854" w:rsidRDefault="00FB3854" w:rsidP="00FB3854">
            <w:pPr>
              <w:spacing w:line="259" w:lineRule="auto"/>
              <w:ind w:left="100" w:right="183"/>
              <w:rPr>
                <w:sz w:val="21"/>
                <w:szCs w:val="21"/>
              </w:rPr>
            </w:pPr>
            <w:r>
              <w:rPr>
                <w:sz w:val="21"/>
                <w:szCs w:val="21"/>
              </w:rPr>
              <w:t>Pr</w:t>
            </w:r>
            <w:r>
              <w:rPr>
                <w:spacing w:val="3"/>
                <w:sz w:val="21"/>
                <w:szCs w:val="21"/>
              </w:rPr>
              <w:t>e</w:t>
            </w:r>
            <w:r>
              <w:rPr>
                <w:spacing w:val="-3"/>
                <w:sz w:val="21"/>
                <w:szCs w:val="21"/>
              </w:rPr>
              <w:t>d</w:t>
            </w:r>
            <w:r>
              <w:rPr>
                <w:spacing w:val="2"/>
                <w:sz w:val="21"/>
                <w:szCs w:val="21"/>
              </w:rPr>
              <w:t>i</w:t>
            </w:r>
            <w:r>
              <w:rPr>
                <w:sz w:val="21"/>
                <w:szCs w:val="21"/>
              </w:rPr>
              <w:t>c</w:t>
            </w:r>
            <w:r>
              <w:rPr>
                <w:spacing w:val="-3"/>
                <w:sz w:val="21"/>
                <w:szCs w:val="21"/>
              </w:rPr>
              <w:t>t</w:t>
            </w:r>
            <w:r>
              <w:rPr>
                <w:spacing w:val="5"/>
                <w:sz w:val="21"/>
                <w:szCs w:val="21"/>
              </w:rPr>
              <w:t>i</w:t>
            </w:r>
            <w:r>
              <w:rPr>
                <w:spacing w:val="-3"/>
                <w:sz w:val="21"/>
                <w:szCs w:val="21"/>
              </w:rPr>
              <w:t>n</w:t>
            </w:r>
            <w:r>
              <w:rPr>
                <w:sz w:val="21"/>
                <w:szCs w:val="21"/>
              </w:rPr>
              <w:t>g</w:t>
            </w:r>
            <w:r>
              <w:rPr>
                <w:spacing w:val="8"/>
                <w:sz w:val="21"/>
                <w:szCs w:val="21"/>
              </w:rPr>
              <w:t xml:space="preserve"> </w:t>
            </w:r>
            <w:r>
              <w:rPr>
                <w:w w:val="70"/>
                <w:sz w:val="21"/>
                <w:szCs w:val="21"/>
              </w:rPr>
              <w:t>L</w:t>
            </w:r>
            <w:r>
              <w:rPr>
                <w:w w:val="84"/>
                <w:sz w:val="21"/>
                <w:szCs w:val="21"/>
              </w:rPr>
              <w:t>i</w:t>
            </w:r>
            <w:r>
              <w:rPr>
                <w:w w:val="92"/>
                <w:sz w:val="21"/>
                <w:szCs w:val="21"/>
              </w:rPr>
              <w:t>v</w:t>
            </w:r>
            <w:r>
              <w:rPr>
                <w:w w:val="114"/>
                <w:sz w:val="21"/>
                <w:szCs w:val="21"/>
              </w:rPr>
              <w:t>e</w:t>
            </w:r>
            <w:r>
              <w:rPr>
                <w:w w:val="106"/>
                <w:sz w:val="21"/>
                <w:szCs w:val="21"/>
              </w:rPr>
              <w:t xml:space="preserve">r </w:t>
            </w:r>
            <w:r>
              <w:rPr>
                <w:spacing w:val="-1"/>
                <w:sz w:val="21"/>
                <w:szCs w:val="21"/>
              </w:rPr>
              <w:t>d</w:t>
            </w:r>
            <w:r>
              <w:rPr>
                <w:spacing w:val="2"/>
                <w:sz w:val="21"/>
                <w:szCs w:val="21"/>
              </w:rPr>
              <w:t>i</w:t>
            </w:r>
            <w:r>
              <w:rPr>
                <w:sz w:val="21"/>
                <w:szCs w:val="21"/>
              </w:rPr>
              <w:t>se</w:t>
            </w:r>
            <w:r>
              <w:rPr>
                <w:spacing w:val="-2"/>
                <w:sz w:val="21"/>
                <w:szCs w:val="21"/>
              </w:rPr>
              <w:t>a</w:t>
            </w:r>
            <w:r>
              <w:rPr>
                <w:sz w:val="21"/>
                <w:szCs w:val="21"/>
              </w:rPr>
              <w:t>s</w:t>
            </w:r>
            <w:r>
              <w:rPr>
                <w:spacing w:val="3"/>
                <w:sz w:val="21"/>
                <w:szCs w:val="21"/>
              </w:rPr>
              <w:t>e</w:t>
            </w:r>
            <w:r>
              <w:rPr>
                <w:sz w:val="21"/>
                <w:szCs w:val="21"/>
              </w:rPr>
              <w:t>s</w:t>
            </w:r>
            <w:r>
              <w:rPr>
                <w:spacing w:val="33"/>
                <w:sz w:val="21"/>
                <w:szCs w:val="21"/>
              </w:rPr>
              <w:t xml:space="preserve"> </w:t>
            </w:r>
            <w:r>
              <w:rPr>
                <w:spacing w:val="-1"/>
                <w:w w:val="107"/>
                <w:sz w:val="21"/>
                <w:szCs w:val="21"/>
              </w:rPr>
              <w:t>u</w:t>
            </w:r>
            <w:r>
              <w:rPr>
                <w:spacing w:val="-2"/>
                <w:w w:val="102"/>
                <w:sz w:val="21"/>
                <w:szCs w:val="21"/>
              </w:rPr>
              <w:t>s</w:t>
            </w:r>
            <w:r>
              <w:rPr>
                <w:spacing w:val="2"/>
                <w:w w:val="84"/>
                <w:sz w:val="21"/>
                <w:szCs w:val="21"/>
              </w:rPr>
              <w:t>i</w:t>
            </w:r>
            <w:r>
              <w:rPr>
                <w:spacing w:val="-1"/>
                <w:w w:val="107"/>
                <w:sz w:val="21"/>
                <w:szCs w:val="21"/>
              </w:rPr>
              <w:t>n</w:t>
            </w:r>
            <w:r>
              <w:rPr>
                <w:w w:val="96"/>
                <w:sz w:val="21"/>
                <w:szCs w:val="21"/>
              </w:rPr>
              <w:t xml:space="preserve">g </w:t>
            </w:r>
            <w:r>
              <w:rPr>
                <w:spacing w:val="-1"/>
                <w:sz w:val="21"/>
                <w:szCs w:val="21"/>
              </w:rPr>
              <w:t>d</w:t>
            </w:r>
            <w:r>
              <w:rPr>
                <w:spacing w:val="2"/>
                <w:sz w:val="21"/>
                <w:szCs w:val="21"/>
              </w:rPr>
              <w:t>i</w:t>
            </w:r>
            <w:r>
              <w:rPr>
                <w:sz w:val="21"/>
                <w:szCs w:val="21"/>
              </w:rPr>
              <w:t>ff</w:t>
            </w:r>
            <w:r>
              <w:rPr>
                <w:spacing w:val="3"/>
                <w:sz w:val="21"/>
                <w:szCs w:val="21"/>
              </w:rPr>
              <w:t>e</w:t>
            </w:r>
            <w:r>
              <w:rPr>
                <w:spacing w:val="-4"/>
                <w:sz w:val="21"/>
                <w:szCs w:val="21"/>
              </w:rPr>
              <w:t>r</w:t>
            </w:r>
            <w:r>
              <w:rPr>
                <w:sz w:val="21"/>
                <w:szCs w:val="21"/>
              </w:rPr>
              <w:t>e</w:t>
            </w:r>
            <w:r>
              <w:rPr>
                <w:spacing w:val="-1"/>
                <w:sz w:val="21"/>
                <w:szCs w:val="21"/>
              </w:rPr>
              <w:t>n</w:t>
            </w:r>
            <w:r>
              <w:rPr>
                <w:sz w:val="21"/>
                <w:szCs w:val="21"/>
              </w:rPr>
              <w:t>t</w:t>
            </w:r>
            <w:r>
              <w:rPr>
                <w:spacing w:val="35"/>
                <w:sz w:val="21"/>
                <w:szCs w:val="21"/>
              </w:rPr>
              <w:t xml:space="preserve"> </w:t>
            </w:r>
            <w:r>
              <w:rPr>
                <w:w w:val="110"/>
                <w:sz w:val="21"/>
                <w:szCs w:val="21"/>
              </w:rPr>
              <w:t>a</w:t>
            </w:r>
            <w:r>
              <w:rPr>
                <w:w w:val="84"/>
                <w:sz w:val="21"/>
                <w:szCs w:val="21"/>
              </w:rPr>
              <w:t>l</w:t>
            </w:r>
            <w:r>
              <w:rPr>
                <w:w w:val="96"/>
                <w:sz w:val="21"/>
                <w:szCs w:val="21"/>
              </w:rPr>
              <w:t>g</w:t>
            </w:r>
            <w:r>
              <w:rPr>
                <w:w w:val="107"/>
                <w:sz w:val="21"/>
                <w:szCs w:val="21"/>
              </w:rPr>
              <w:t>o</w:t>
            </w:r>
            <w:r>
              <w:rPr>
                <w:spacing w:val="-4"/>
                <w:w w:val="106"/>
                <w:sz w:val="21"/>
                <w:szCs w:val="21"/>
              </w:rPr>
              <w:t>r</w:t>
            </w:r>
            <w:r>
              <w:rPr>
                <w:spacing w:val="2"/>
                <w:w w:val="84"/>
                <w:sz w:val="21"/>
                <w:szCs w:val="21"/>
              </w:rPr>
              <w:t>i</w:t>
            </w:r>
            <w:r>
              <w:rPr>
                <w:w w:val="123"/>
                <w:sz w:val="21"/>
                <w:szCs w:val="21"/>
              </w:rPr>
              <w:t>t</w:t>
            </w:r>
            <w:r>
              <w:rPr>
                <w:spacing w:val="-3"/>
                <w:w w:val="107"/>
                <w:sz w:val="21"/>
                <w:szCs w:val="21"/>
              </w:rPr>
              <w:t>h</w:t>
            </w:r>
            <w:r>
              <w:rPr>
                <w:w w:val="105"/>
                <w:sz w:val="21"/>
                <w:szCs w:val="21"/>
              </w:rPr>
              <w:t xml:space="preserve">m </w:t>
            </w:r>
            <w:r>
              <w:rPr>
                <w:sz w:val="21"/>
                <w:szCs w:val="21"/>
              </w:rPr>
              <w:t>wi</w:t>
            </w:r>
            <w:r>
              <w:rPr>
                <w:spacing w:val="1"/>
                <w:sz w:val="21"/>
                <w:szCs w:val="21"/>
              </w:rPr>
              <w:t>t</w:t>
            </w:r>
            <w:r>
              <w:rPr>
                <w:sz w:val="21"/>
                <w:szCs w:val="21"/>
              </w:rPr>
              <w:t>h</w:t>
            </w:r>
            <w:r>
              <w:rPr>
                <w:spacing w:val="7"/>
                <w:sz w:val="21"/>
                <w:szCs w:val="21"/>
              </w:rPr>
              <w:t xml:space="preserve"> </w:t>
            </w:r>
            <w:r>
              <w:rPr>
                <w:w w:val="84"/>
                <w:sz w:val="21"/>
                <w:szCs w:val="21"/>
              </w:rPr>
              <w:t>i</w:t>
            </w:r>
            <w:r>
              <w:rPr>
                <w:spacing w:val="3"/>
                <w:w w:val="105"/>
                <w:sz w:val="21"/>
                <w:szCs w:val="21"/>
              </w:rPr>
              <w:t>m</w:t>
            </w:r>
            <w:r>
              <w:rPr>
                <w:spacing w:val="-3"/>
                <w:w w:val="107"/>
                <w:sz w:val="21"/>
                <w:szCs w:val="21"/>
              </w:rPr>
              <w:t>p</w:t>
            </w:r>
            <w:r>
              <w:rPr>
                <w:spacing w:val="3"/>
                <w:w w:val="106"/>
                <w:sz w:val="21"/>
                <w:szCs w:val="21"/>
              </w:rPr>
              <w:t>r</w:t>
            </w:r>
            <w:r>
              <w:rPr>
                <w:spacing w:val="-4"/>
                <w:w w:val="107"/>
                <w:sz w:val="21"/>
                <w:szCs w:val="21"/>
              </w:rPr>
              <w:t>o</w:t>
            </w:r>
            <w:r>
              <w:rPr>
                <w:spacing w:val="2"/>
                <w:w w:val="92"/>
                <w:sz w:val="21"/>
                <w:szCs w:val="21"/>
              </w:rPr>
              <w:t>v</w:t>
            </w:r>
            <w:r>
              <w:rPr>
                <w:w w:val="114"/>
                <w:sz w:val="21"/>
                <w:szCs w:val="21"/>
              </w:rPr>
              <w:t>e</w:t>
            </w:r>
            <w:r>
              <w:rPr>
                <w:w w:val="107"/>
                <w:sz w:val="21"/>
                <w:szCs w:val="21"/>
              </w:rPr>
              <w:t xml:space="preserve">d </w:t>
            </w:r>
            <w:r>
              <w:rPr>
                <w:w w:val="110"/>
                <w:sz w:val="21"/>
                <w:szCs w:val="21"/>
              </w:rPr>
              <w:t>a</w:t>
            </w:r>
            <w:r>
              <w:rPr>
                <w:spacing w:val="2"/>
                <w:w w:val="97"/>
                <w:sz w:val="21"/>
                <w:szCs w:val="21"/>
              </w:rPr>
              <w:t>c</w:t>
            </w:r>
            <w:r>
              <w:rPr>
                <w:w w:val="97"/>
                <w:sz w:val="21"/>
                <w:szCs w:val="21"/>
              </w:rPr>
              <w:t>c</w:t>
            </w:r>
            <w:r>
              <w:rPr>
                <w:spacing w:val="-1"/>
                <w:w w:val="107"/>
                <w:sz w:val="21"/>
                <w:szCs w:val="21"/>
              </w:rPr>
              <w:t>u</w:t>
            </w:r>
            <w:r>
              <w:rPr>
                <w:w w:val="106"/>
                <w:sz w:val="21"/>
                <w:szCs w:val="21"/>
              </w:rPr>
              <w:t>r</w:t>
            </w:r>
            <w:r>
              <w:rPr>
                <w:w w:val="110"/>
                <w:sz w:val="21"/>
                <w:szCs w:val="21"/>
              </w:rPr>
              <w:t>a</w:t>
            </w:r>
            <w:r>
              <w:rPr>
                <w:w w:val="97"/>
                <w:sz w:val="21"/>
                <w:szCs w:val="21"/>
              </w:rPr>
              <w:t>c</w:t>
            </w:r>
            <w:r>
              <w:rPr>
                <w:w w:val="92"/>
                <w:sz w:val="21"/>
                <w:szCs w:val="21"/>
              </w:rPr>
              <w:t>y</w:t>
            </w:r>
          </w:p>
        </w:tc>
        <w:tc>
          <w:tcPr>
            <w:tcW w:w="1438" w:type="dxa"/>
            <w:tcBorders>
              <w:top w:val="single" w:sz="5" w:space="0" w:color="000000"/>
              <w:left w:val="single" w:sz="5" w:space="0" w:color="000000"/>
              <w:bottom w:val="single" w:sz="4" w:space="0" w:color="000000"/>
              <w:right w:val="single" w:sz="5" w:space="0" w:color="000000"/>
            </w:tcBorders>
          </w:tcPr>
          <w:p w:rsidR="00FB3854" w:rsidRDefault="00FB3854" w:rsidP="00FB3854">
            <w:pPr>
              <w:spacing w:before="8" w:line="140" w:lineRule="exact"/>
              <w:rPr>
                <w:sz w:val="14"/>
                <w:szCs w:val="14"/>
              </w:rPr>
            </w:pPr>
          </w:p>
          <w:p w:rsidR="00FB3854" w:rsidRDefault="00FB3854" w:rsidP="00FB3854">
            <w:pPr>
              <w:spacing w:line="258" w:lineRule="auto"/>
              <w:ind w:left="97" w:right="275"/>
              <w:rPr>
                <w:sz w:val="23"/>
                <w:szCs w:val="23"/>
              </w:rPr>
            </w:pPr>
            <w:r>
              <w:rPr>
                <w:spacing w:val="4"/>
                <w:w w:val="86"/>
                <w:sz w:val="23"/>
                <w:szCs w:val="23"/>
              </w:rPr>
              <w:t>D</w:t>
            </w:r>
            <w:r>
              <w:rPr>
                <w:spacing w:val="-2"/>
                <w:w w:val="113"/>
                <w:sz w:val="23"/>
                <w:szCs w:val="23"/>
              </w:rPr>
              <w:t>ee</w:t>
            </w:r>
            <w:r>
              <w:rPr>
                <w:w w:val="106"/>
                <w:sz w:val="23"/>
                <w:szCs w:val="23"/>
              </w:rPr>
              <w:t xml:space="preserve">p </w:t>
            </w:r>
            <w:r>
              <w:rPr>
                <w:spacing w:val="1"/>
                <w:w w:val="122"/>
                <w:sz w:val="23"/>
                <w:szCs w:val="23"/>
              </w:rPr>
              <w:t>t</w:t>
            </w:r>
            <w:r>
              <w:rPr>
                <w:w w:val="106"/>
                <w:sz w:val="23"/>
                <w:szCs w:val="23"/>
              </w:rPr>
              <w:t>r</w:t>
            </w:r>
            <w:r>
              <w:rPr>
                <w:spacing w:val="-2"/>
                <w:w w:val="109"/>
                <w:sz w:val="23"/>
                <w:szCs w:val="23"/>
              </w:rPr>
              <w:t>a</w:t>
            </w:r>
            <w:r>
              <w:rPr>
                <w:w w:val="106"/>
                <w:sz w:val="23"/>
                <w:szCs w:val="23"/>
              </w:rPr>
              <w:t>n</w:t>
            </w:r>
            <w:r>
              <w:rPr>
                <w:w w:val="102"/>
                <w:sz w:val="23"/>
                <w:szCs w:val="23"/>
              </w:rPr>
              <w:t>s</w:t>
            </w:r>
            <w:r>
              <w:rPr>
                <w:w w:val="93"/>
                <w:sz w:val="23"/>
                <w:szCs w:val="23"/>
              </w:rPr>
              <w:t>f</w:t>
            </w:r>
            <w:r>
              <w:rPr>
                <w:w w:val="113"/>
                <w:sz w:val="23"/>
                <w:szCs w:val="23"/>
              </w:rPr>
              <w:t>e</w:t>
            </w:r>
            <w:r>
              <w:rPr>
                <w:w w:val="106"/>
                <w:sz w:val="23"/>
                <w:szCs w:val="23"/>
              </w:rPr>
              <w:t xml:space="preserve">r </w:t>
            </w:r>
            <w:r>
              <w:rPr>
                <w:spacing w:val="3"/>
                <w:w w:val="83"/>
                <w:sz w:val="23"/>
                <w:szCs w:val="23"/>
              </w:rPr>
              <w:t>l</w:t>
            </w:r>
            <w:r>
              <w:rPr>
                <w:w w:val="113"/>
                <w:sz w:val="23"/>
                <w:szCs w:val="23"/>
              </w:rPr>
              <w:t>e</w:t>
            </w:r>
            <w:r>
              <w:rPr>
                <w:spacing w:val="-4"/>
                <w:w w:val="109"/>
                <w:sz w:val="23"/>
                <w:szCs w:val="23"/>
              </w:rPr>
              <w:t>a</w:t>
            </w:r>
            <w:r>
              <w:rPr>
                <w:w w:val="106"/>
                <w:sz w:val="23"/>
                <w:szCs w:val="23"/>
              </w:rPr>
              <w:t>rn</w:t>
            </w:r>
            <w:r>
              <w:rPr>
                <w:spacing w:val="3"/>
                <w:w w:val="83"/>
                <w:sz w:val="23"/>
                <w:szCs w:val="23"/>
              </w:rPr>
              <w:t>i</w:t>
            </w:r>
            <w:r>
              <w:rPr>
                <w:spacing w:val="-1"/>
                <w:w w:val="106"/>
                <w:sz w:val="23"/>
                <w:szCs w:val="23"/>
              </w:rPr>
              <w:t>n</w:t>
            </w:r>
            <w:r>
              <w:rPr>
                <w:w w:val="95"/>
                <w:sz w:val="23"/>
                <w:szCs w:val="23"/>
              </w:rPr>
              <w:t xml:space="preserve">g </w:t>
            </w:r>
            <w:r>
              <w:rPr>
                <w:spacing w:val="-2"/>
                <w:w w:val="109"/>
                <w:sz w:val="23"/>
                <w:szCs w:val="23"/>
              </w:rPr>
              <w:t>a</w:t>
            </w:r>
            <w:r>
              <w:rPr>
                <w:spacing w:val="3"/>
                <w:w w:val="83"/>
                <w:sz w:val="23"/>
                <w:szCs w:val="23"/>
              </w:rPr>
              <w:t>l</w:t>
            </w:r>
            <w:r>
              <w:rPr>
                <w:w w:val="95"/>
                <w:sz w:val="23"/>
                <w:szCs w:val="23"/>
              </w:rPr>
              <w:t>g</w:t>
            </w:r>
            <w:r>
              <w:rPr>
                <w:spacing w:val="-2"/>
                <w:w w:val="107"/>
                <w:sz w:val="23"/>
                <w:szCs w:val="23"/>
              </w:rPr>
              <w:t>o</w:t>
            </w:r>
            <w:r>
              <w:rPr>
                <w:w w:val="106"/>
                <w:sz w:val="23"/>
                <w:szCs w:val="23"/>
              </w:rPr>
              <w:t>r</w:t>
            </w:r>
            <w:r>
              <w:rPr>
                <w:w w:val="83"/>
                <w:sz w:val="23"/>
                <w:szCs w:val="23"/>
              </w:rPr>
              <w:t>i</w:t>
            </w:r>
            <w:r>
              <w:rPr>
                <w:spacing w:val="1"/>
                <w:w w:val="122"/>
                <w:sz w:val="23"/>
                <w:szCs w:val="23"/>
              </w:rPr>
              <w:t>t</w:t>
            </w:r>
            <w:r>
              <w:rPr>
                <w:spacing w:val="-1"/>
                <w:w w:val="106"/>
                <w:sz w:val="23"/>
                <w:szCs w:val="23"/>
              </w:rPr>
              <w:t>h</w:t>
            </w:r>
            <w:r>
              <w:rPr>
                <w:spacing w:val="3"/>
                <w:w w:val="104"/>
                <w:sz w:val="23"/>
                <w:szCs w:val="23"/>
              </w:rPr>
              <w:t>m</w:t>
            </w:r>
            <w:r>
              <w:rPr>
                <w:w w:val="102"/>
                <w:sz w:val="23"/>
                <w:szCs w:val="23"/>
              </w:rPr>
              <w:t>s</w:t>
            </w:r>
          </w:p>
        </w:tc>
        <w:tc>
          <w:tcPr>
            <w:tcW w:w="2611" w:type="dxa"/>
            <w:tcBorders>
              <w:top w:val="single" w:sz="5" w:space="0" w:color="000000"/>
              <w:left w:val="single" w:sz="5" w:space="0" w:color="000000"/>
              <w:bottom w:val="single" w:sz="4" w:space="0" w:color="000000"/>
              <w:right w:val="single" w:sz="5" w:space="0" w:color="000000"/>
            </w:tcBorders>
          </w:tcPr>
          <w:p w:rsidR="00FB3854" w:rsidRDefault="00FB3854" w:rsidP="00FB3854">
            <w:pPr>
              <w:spacing w:before="3" w:line="120" w:lineRule="exact"/>
              <w:rPr>
                <w:sz w:val="12"/>
                <w:szCs w:val="12"/>
              </w:rPr>
            </w:pPr>
          </w:p>
          <w:p w:rsidR="00FB3854" w:rsidRDefault="00FB3854" w:rsidP="00FB3854">
            <w:pPr>
              <w:spacing w:line="258" w:lineRule="auto"/>
              <w:ind w:left="100" w:right="125"/>
              <w:rPr>
                <w:sz w:val="23"/>
                <w:szCs w:val="23"/>
              </w:rPr>
            </w:pPr>
            <w:r>
              <w:rPr>
                <w:spacing w:val="-2"/>
                <w:w w:val="92"/>
                <w:sz w:val="23"/>
                <w:szCs w:val="23"/>
              </w:rPr>
              <w:t>T</w:t>
            </w:r>
            <w:r>
              <w:rPr>
                <w:w w:val="92"/>
                <w:sz w:val="23"/>
                <w:szCs w:val="23"/>
              </w:rPr>
              <w:t xml:space="preserve">o </w:t>
            </w:r>
            <w:r>
              <w:rPr>
                <w:spacing w:val="3"/>
                <w:w w:val="83"/>
                <w:sz w:val="23"/>
                <w:szCs w:val="23"/>
              </w:rPr>
              <w:t>i</w:t>
            </w:r>
            <w:r>
              <w:rPr>
                <w:w w:val="106"/>
                <w:sz w:val="23"/>
                <w:szCs w:val="23"/>
              </w:rPr>
              <w:t>n</w:t>
            </w:r>
            <w:r>
              <w:rPr>
                <w:w w:val="96"/>
                <w:sz w:val="23"/>
                <w:szCs w:val="23"/>
              </w:rPr>
              <w:t>c</w:t>
            </w:r>
            <w:r>
              <w:rPr>
                <w:w w:val="106"/>
                <w:sz w:val="23"/>
                <w:szCs w:val="23"/>
              </w:rPr>
              <w:t>r</w:t>
            </w:r>
            <w:r>
              <w:rPr>
                <w:spacing w:val="-2"/>
                <w:w w:val="113"/>
                <w:sz w:val="23"/>
                <w:szCs w:val="23"/>
              </w:rPr>
              <w:t>e</w:t>
            </w:r>
            <w:r>
              <w:rPr>
                <w:spacing w:val="3"/>
                <w:w w:val="109"/>
                <w:sz w:val="23"/>
                <w:szCs w:val="23"/>
              </w:rPr>
              <w:t>a</w:t>
            </w:r>
            <w:r>
              <w:rPr>
                <w:w w:val="102"/>
                <w:sz w:val="23"/>
                <w:szCs w:val="23"/>
              </w:rPr>
              <w:t>s</w:t>
            </w:r>
            <w:r>
              <w:rPr>
                <w:w w:val="113"/>
                <w:sz w:val="23"/>
                <w:szCs w:val="23"/>
              </w:rPr>
              <w:t>e</w:t>
            </w:r>
            <w:r>
              <w:rPr>
                <w:spacing w:val="-6"/>
                <w:sz w:val="23"/>
                <w:szCs w:val="23"/>
              </w:rPr>
              <w:t xml:space="preserve"> </w:t>
            </w:r>
            <w:r>
              <w:rPr>
                <w:spacing w:val="1"/>
                <w:sz w:val="23"/>
                <w:szCs w:val="23"/>
              </w:rPr>
              <w:t>t</w:t>
            </w:r>
            <w:r>
              <w:rPr>
                <w:sz w:val="23"/>
                <w:szCs w:val="23"/>
              </w:rPr>
              <w:t>he</w:t>
            </w:r>
            <w:r>
              <w:rPr>
                <w:spacing w:val="31"/>
                <w:sz w:val="23"/>
                <w:szCs w:val="23"/>
              </w:rPr>
              <w:t xml:space="preserve"> </w:t>
            </w:r>
            <w:r>
              <w:rPr>
                <w:spacing w:val="-2"/>
                <w:w w:val="109"/>
                <w:sz w:val="23"/>
                <w:szCs w:val="23"/>
              </w:rPr>
              <w:t>a</w:t>
            </w:r>
            <w:r>
              <w:rPr>
                <w:w w:val="96"/>
                <w:sz w:val="23"/>
                <w:szCs w:val="23"/>
              </w:rPr>
              <w:t>cc</w:t>
            </w:r>
            <w:r>
              <w:rPr>
                <w:spacing w:val="-1"/>
                <w:w w:val="106"/>
                <w:sz w:val="23"/>
                <w:szCs w:val="23"/>
              </w:rPr>
              <w:t>u</w:t>
            </w:r>
            <w:r>
              <w:rPr>
                <w:spacing w:val="3"/>
                <w:w w:val="106"/>
                <w:sz w:val="23"/>
                <w:szCs w:val="23"/>
              </w:rPr>
              <w:t>r</w:t>
            </w:r>
            <w:r>
              <w:rPr>
                <w:spacing w:val="-2"/>
                <w:w w:val="109"/>
                <w:sz w:val="23"/>
                <w:szCs w:val="23"/>
              </w:rPr>
              <w:t>a</w:t>
            </w:r>
            <w:r>
              <w:rPr>
                <w:spacing w:val="2"/>
                <w:w w:val="96"/>
                <w:sz w:val="23"/>
                <w:szCs w:val="23"/>
              </w:rPr>
              <w:t>c</w:t>
            </w:r>
            <w:r>
              <w:rPr>
                <w:w w:val="91"/>
                <w:sz w:val="23"/>
                <w:szCs w:val="23"/>
              </w:rPr>
              <w:t xml:space="preserve">y </w:t>
            </w:r>
            <w:r>
              <w:rPr>
                <w:spacing w:val="-2"/>
                <w:sz w:val="23"/>
                <w:szCs w:val="23"/>
              </w:rPr>
              <w:t>o</w:t>
            </w:r>
            <w:r>
              <w:rPr>
                <w:sz w:val="23"/>
                <w:szCs w:val="23"/>
              </w:rPr>
              <w:t>f</w:t>
            </w:r>
            <w:r>
              <w:rPr>
                <w:spacing w:val="-2"/>
                <w:sz w:val="23"/>
                <w:szCs w:val="23"/>
              </w:rPr>
              <w:t xml:space="preserve"> </w:t>
            </w:r>
            <w:r>
              <w:rPr>
                <w:spacing w:val="1"/>
                <w:sz w:val="23"/>
                <w:szCs w:val="23"/>
              </w:rPr>
              <w:t>t</w:t>
            </w:r>
            <w:r>
              <w:rPr>
                <w:sz w:val="23"/>
                <w:szCs w:val="23"/>
              </w:rPr>
              <w:t>he</w:t>
            </w:r>
            <w:r>
              <w:rPr>
                <w:spacing w:val="29"/>
                <w:sz w:val="23"/>
                <w:szCs w:val="23"/>
              </w:rPr>
              <w:t xml:space="preserve"> </w:t>
            </w:r>
            <w:r>
              <w:rPr>
                <w:w w:val="98"/>
                <w:sz w:val="23"/>
                <w:szCs w:val="23"/>
              </w:rPr>
              <w:t>c</w:t>
            </w:r>
            <w:r>
              <w:rPr>
                <w:spacing w:val="-2"/>
                <w:w w:val="98"/>
                <w:sz w:val="23"/>
                <w:szCs w:val="23"/>
              </w:rPr>
              <w:t>l</w:t>
            </w:r>
            <w:r>
              <w:rPr>
                <w:spacing w:val="3"/>
                <w:w w:val="98"/>
                <w:sz w:val="23"/>
                <w:szCs w:val="23"/>
              </w:rPr>
              <w:t>a</w:t>
            </w:r>
            <w:r>
              <w:rPr>
                <w:w w:val="98"/>
                <w:sz w:val="23"/>
                <w:szCs w:val="23"/>
              </w:rPr>
              <w:t>ss</w:t>
            </w:r>
            <w:r>
              <w:rPr>
                <w:spacing w:val="-2"/>
                <w:w w:val="98"/>
                <w:sz w:val="23"/>
                <w:szCs w:val="23"/>
              </w:rPr>
              <w:t>i</w:t>
            </w:r>
            <w:r>
              <w:rPr>
                <w:w w:val="98"/>
                <w:sz w:val="23"/>
                <w:szCs w:val="23"/>
              </w:rPr>
              <w:t>f</w:t>
            </w:r>
            <w:r>
              <w:rPr>
                <w:spacing w:val="3"/>
                <w:w w:val="98"/>
                <w:sz w:val="23"/>
                <w:szCs w:val="23"/>
              </w:rPr>
              <w:t>i</w:t>
            </w:r>
            <w:r>
              <w:rPr>
                <w:spacing w:val="-2"/>
                <w:w w:val="98"/>
                <w:sz w:val="23"/>
                <w:szCs w:val="23"/>
              </w:rPr>
              <w:t>e</w:t>
            </w:r>
            <w:r>
              <w:rPr>
                <w:w w:val="98"/>
                <w:sz w:val="23"/>
                <w:szCs w:val="23"/>
              </w:rPr>
              <w:t>r,</w:t>
            </w:r>
            <w:r>
              <w:rPr>
                <w:spacing w:val="3"/>
                <w:w w:val="98"/>
                <w:sz w:val="23"/>
                <w:szCs w:val="23"/>
              </w:rPr>
              <w:t xml:space="preserve"> </w:t>
            </w:r>
            <w:r>
              <w:rPr>
                <w:w w:val="106"/>
                <w:sz w:val="23"/>
                <w:szCs w:val="23"/>
              </w:rPr>
              <w:t>h</w:t>
            </w:r>
            <w:r>
              <w:rPr>
                <w:spacing w:val="2"/>
                <w:w w:val="91"/>
                <w:sz w:val="23"/>
                <w:szCs w:val="23"/>
              </w:rPr>
              <w:t>y</w:t>
            </w:r>
            <w:r>
              <w:rPr>
                <w:spacing w:val="-1"/>
                <w:w w:val="106"/>
                <w:sz w:val="23"/>
                <w:szCs w:val="23"/>
              </w:rPr>
              <w:t>b</w:t>
            </w:r>
            <w:r>
              <w:rPr>
                <w:w w:val="106"/>
                <w:sz w:val="23"/>
                <w:szCs w:val="23"/>
              </w:rPr>
              <w:t>r</w:t>
            </w:r>
            <w:r>
              <w:rPr>
                <w:w w:val="83"/>
                <w:sz w:val="23"/>
                <w:szCs w:val="23"/>
              </w:rPr>
              <w:t>i</w:t>
            </w:r>
            <w:r>
              <w:rPr>
                <w:w w:val="106"/>
                <w:sz w:val="23"/>
                <w:szCs w:val="23"/>
              </w:rPr>
              <w:t xml:space="preserve">d </w:t>
            </w:r>
            <w:r>
              <w:rPr>
                <w:w w:val="98"/>
                <w:sz w:val="23"/>
                <w:szCs w:val="23"/>
              </w:rPr>
              <w:t>c</w:t>
            </w:r>
            <w:r>
              <w:rPr>
                <w:spacing w:val="-2"/>
                <w:w w:val="98"/>
                <w:sz w:val="23"/>
                <w:szCs w:val="23"/>
              </w:rPr>
              <w:t>l</w:t>
            </w:r>
            <w:r>
              <w:rPr>
                <w:w w:val="98"/>
                <w:sz w:val="23"/>
                <w:szCs w:val="23"/>
              </w:rPr>
              <w:t>ass</w:t>
            </w:r>
            <w:r>
              <w:rPr>
                <w:spacing w:val="-2"/>
                <w:w w:val="98"/>
                <w:sz w:val="23"/>
                <w:szCs w:val="23"/>
              </w:rPr>
              <w:t>i</w:t>
            </w:r>
            <w:r>
              <w:rPr>
                <w:spacing w:val="4"/>
                <w:w w:val="98"/>
                <w:sz w:val="23"/>
                <w:szCs w:val="23"/>
              </w:rPr>
              <w:t>f</w:t>
            </w:r>
            <w:r>
              <w:rPr>
                <w:spacing w:val="3"/>
                <w:w w:val="98"/>
                <w:sz w:val="23"/>
                <w:szCs w:val="23"/>
              </w:rPr>
              <w:t>i</w:t>
            </w:r>
            <w:r>
              <w:rPr>
                <w:spacing w:val="-2"/>
                <w:w w:val="98"/>
                <w:sz w:val="23"/>
                <w:szCs w:val="23"/>
              </w:rPr>
              <w:t>e</w:t>
            </w:r>
            <w:r>
              <w:rPr>
                <w:w w:val="98"/>
                <w:sz w:val="23"/>
                <w:szCs w:val="23"/>
              </w:rPr>
              <w:t>r</w:t>
            </w:r>
            <w:r>
              <w:rPr>
                <w:spacing w:val="1"/>
                <w:w w:val="98"/>
                <w:sz w:val="23"/>
                <w:szCs w:val="23"/>
              </w:rPr>
              <w:t xml:space="preserve"> </w:t>
            </w:r>
            <w:r>
              <w:rPr>
                <w:spacing w:val="-2"/>
                <w:w w:val="109"/>
                <w:sz w:val="23"/>
                <w:szCs w:val="23"/>
              </w:rPr>
              <w:t>a</w:t>
            </w:r>
            <w:r>
              <w:rPr>
                <w:w w:val="106"/>
                <w:sz w:val="23"/>
                <w:szCs w:val="23"/>
              </w:rPr>
              <w:t>pp</w:t>
            </w:r>
            <w:r>
              <w:rPr>
                <w:spacing w:val="3"/>
                <w:w w:val="106"/>
                <w:sz w:val="23"/>
                <w:szCs w:val="23"/>
              </w:rPr>
              <w:t>r</w:t>
            </w:r>
            <w:r>
              <w:rPr>
                <w:w w:val="107"/>
                <w:sz w:val="23"/>
                <w:szCs w:val="23"/>
              </w:rPr>
              <w:t>o</w:t>
            </w:r>
            <w:r>
              <w:rPr>
                <w:spacing w:val="-2"/>
                <w:w w:val="109"/>
                <w:sz w:val="23"/>
                <w:szCs w:val="23"/>
              </w:rPr>
              <w:t>a</w:t>
            </w:r>
            <w:r>
              <w:rPr>
                <w:w w:val="96"/>
                <w:sz w:val="23"/>
                <w:szCs w:val="23"/>
              </w:rPr>
              <w:t>c</w:t>
            </w:r>
            <w:r>
              <w:rPr>
                <w:w w:val="106"/>
                <w:sz w:val="23"/>
                <w:szCs w:val="23"/>
              </w:rPr>
              <w:t>h</w:t>
            </w:r>
            <w:r>
              <w:rPr>
                <w:w w:val="113"/>
                <w:sz w:val="23"/>
                <w:szCs w:val="23"/>
              </w:rPr>
              <w:t>e</w:t>
            </w:r>
            <w:r>
              <w:rPr>
                <w:w w:val="102"/>
                <w:sz w:val="23"/>
                <w:szCs w:val="23"/>
              </w:rPr>
              <w:t xml:space="preserve">s </w:t>
            </w:r>
            <w:r>
              <w:rPr>
                <w:w w:val="104"/>
                <w:sz w:val="23"/>
                <w:szCs w:val="23"/>
              </w:rPr>
              <w:t>m</w:t>
            </w:r>
            <w:r>
              <w:rPr>
                <w:w w:val="109"/>
                <w:sz w:val="23"/>
                <w:szCs w:val="23"/>
              </w:rPr>
              <w:t>a</w:t>
            </w:r>
            <w:r>
              <w:rPr>
                <w:w w:val="91"/>
                <w:sz w:val="23"/>
                <w:szCs w:val="23"/>
              </w:rPr>
              <w:t>y</w:t>
            </w:r>
            <w:r>
              <w:rPr>
                <w:spacing w:val="-7"/>
                <w:sz w:val="23"/>
                <w:szCs w:val="23"/>
              </w:rPr>
              <w:t xml:space="preserve"> </w:t>
            </w:r>
            <w:r>
              <w:rPr>
                <w:sz w:val="23"/>
                <w:szCs w:val="23"/>
              </w:rPr>
              <w:t>be</w:t>
            </w:r>
            <w:r>
              <w:rPr>
                <w:spacing w:val="15"/>
                <w:sz w:val="23"/>
                <w:szCs w:val="23"/>
              </w:rPr>
              <w:t xml:space="preserve"> </w:t>
            </w:r>
            <w:r>
              <w:rPr>
                <w:sz w:val="23"/>
                <w:szCs w:val="23"/>
              </w:rPr>
              <w:t>u</w:t>
            </w:r>
            <w:r>
              <w:rPr>
                <w:spacing w:val="2"/>
                <w:sz w:val="23"/>
                <w:szCs w:val="23"/>
              </w:rPr>
              <w:t>s</w:t>
            </w:r>
            <w:r>
              <w:rPr>
                <w:sz w:val="23"/>
                <w:szCs w:val="23"/>
              </w:rPr>
              <w:t>e</w:t>
            </w:r>
            <w:r>
              <w:rPr>
                <w:spacing w:val="-1"/>
                <w:sz w:val="23"/>
                <w:szCs w:val="23"/>
              </w:rPr>
              <w:t>d</w:t>
            </w:r>
            <w:r>
              <w:rPr>
                <w:sz w:val="23"/>
                <w:szCs w:val="23"/>
              </w:rPr>
              <w:t>.</w:t>
            </w:r>
            <w:r>
              <w:rPr>
                <w:spacing w:val="26"/>
                <w:sz w:val="23"/>
                <w:szCs w:val="23"/>
              </w:rPr>
              <w:t xml:space="preserve"> </w:t>
            </w:r>
            <w:r>
              <w:rPr>
                <w:w w:val="76"/>
                <w:sz w:val="23"/>
                <w:szCs w:val="23"/>
              </w:rPr>
              <w:t>I</w:t>
            </w:r>
            <w:r>
              <w:rPr>
                <w:w w:val="122"/>
                <w:sz w:val="23"/>
                <w:szCs w:val="23"/>
              </w:rPr>
              <w:t>t</w:t>
            </w:r>
            <w:r>
              <w:rPr>
                <w:spacing w:val="-1"/>
                <w:sz w:val="23"/>
                <w:szCs w:val="23"/>
              </w:rPr>
              <w:t xml:space="preserve"> </w:t>
            </w:r>
            <w:r>
              <w:rPr>
                <w:spacing w:val="-2"/>
                <w:sz w:val="23"/>
                <w:szCs w:val="23"/>
              </w:rPr>
              <w:t>ma</w:t>
            </w:r>
            <w:r>
              <w:rPr>
                <w:sz w:val="23"/>
                <w:szCs w:val="23"/>
              </w:rPr>
              <w:t>y</w:t>
            </w:r>
            <w:r>
              <w:rPr>
                <w:spacing w:val="5"/>
                <w:sz w:val="23"/>
                <w:szCs w:val="23"/>
              </w:rPr>
              <w:t xml:space="preserve"> </w:t>
            </w:r>
            <w:r>
              <w:rPr>
                <w:spacing w:val="-1"/>
                <w:w w:val="106"/>
                <w:sz w:val="23"/>
                <w:szCs w:val="23"/>
              </w:rPr>
              <w:t>b</w:t>
            </w:r>
            <w:r>
              <w:rPr>
                <w:w w:val="113"/>
                <w:sz w:val="23"/>
                <w:szCs w:val="23"/>
              </w:rPr>
              <w:t xml:space="preserve">e </w:t>
            </w:r>
            <w:r>
              <w:rPr>
                <w:spacing w:val="-1"/>
                <w:sz w:val="23"/>
                <w:szCs w:val="23"/>
              </w:rPr>
              <w:t>n</w:t>
            </w:r>
            <w:r>
              <w:rPr>
                <w:sz w:val="23"/>
                <w:szCs w:val="23"/>
              </w:rPr>
              <w:t>ec</w:t>
            </w:r>
            <w:r>
              <w:rPr>
                <w:spacing w:val="-2"/>
                <w:sz w:val="23"/>
                <w:szCs w:val="23"/>
              </w:rPr>
              <w:t>e</w:t>
            </w:r>
            <w:r>
              <w:rPr>
                <w:spacing w:val="2"/>
                <w:sz w:val="23"/>
                <w:szCs w:val="23"/>
              </w:rPr>
              <w:t>s</w:t>
            </w:r>
            <w:r>
              <w:rPr>
                <w:sz w:val="23"/>
                <w:szCs w:val="23"/>
              </w:rPr>
              <w:t>s</w:t>
            </w:r>
            <w:r>
              <w:rPr>
                <w:spacing w:val="-2"/>
                <w:sz w:val="23"/>
                <w:szCs w:val="23"/>
              </w:rPr>
              <w:t>a</w:t>
            </w:r>
            <w:r>
              <w:rPr>
                <w:spacing w:val="3"/>
                <w:sz w:val="23"/>
                <w:szCs w:val="23"/>
              </w:rPr>
              <w:t>r</w:t>
            </w:r>
            <w:r>
              <w:rPr>
                <w:sz w:val="23"/>
                <w:szCs w:val="23"/>
              </w:rPr>
              <w:t>y</w:t>
            </w:r>
            <w:r>
              <w:rPr>
                <w:spacing w:val="32"/>
                <w:sz w:val="23"/>
                <w:szCs w:val="23"/>
              </w:rPr>
              <w:t xml:space="preserve"> </w:t>
            </w:r>
            <w:r>
              <w:rPr>
                <w:sz w:val="23"/>
                <w:szCs w:val="23"/>
              </w:rPr>
              <w:t>for</w:t>
            </w:r>
            <w:r>
              <w:rPr>
                <w:spacing w:val="2"/>
                <w:sz w:val="23"/>
                <w:szCs w:val="23"/>
              </w:rPr>
              <w:t xml:space="preserve"> </w:t>
            </w:r>
            <w:r>
              <w:rPr>
                <w:sz w:val="23"/>
                <w:szCs w:val="23"/>
              </w:rPr>
              <w:t>the</w:t>
            </w:r>
            <w:r>
              <w:rPr>
                <w:spacing w:val="28"/>
                <w:sz w:val="23"/>
                <w:szCs w:val="23"/>
              </w:rPr>
              <w:t xml:space="preserve"> </w:t>
            </w:r>
            <w:r>
              <w:rPr>
                <w:w w:val="83"/>
                <w:sz w:val="23"/>
                <w:szCs w:val="23"/>
              </w:rPr>
              <w:t>l</w:t>
            </w:r>
            <w:r>
              <w:rPr>
                <w:spacing w:val="3"/>
                <w:w w:val="83"/>
                <w:sz w:val="23"/>
                <w:szCs w:val="23"/>
              </w:rPr>
              <w:t>i</w:t>
            </w:r>
            <w:r>
              <w:rPr>
                <w:spacing w:val="-3"/>
                <w:w w:val="91"/>
                <w:sz w:val="23"/>
                <w:szCs w:val="23"/>
              </w:rPr>
              <w:t>v</w:t>
            </w:r>
            <w:r>
              <w:rPr>
                <w:w w:val="113"/>
                <w:sz w:val="23"/>
                <w:szCs w:val="23"/>
              </w:rPr>
              <w:t>e</w:t>
            </w:r>
            <w:r>
              <w:rPr>
                <w:w w:val="106"/>
                <w:sz w:val="23"/>
                <w:szCs w:val="23"/>
              </w:rPr>
              <w:t xml:space="preserve">r </w:t>
            </w:r>
            <w:r>
              <w:rPr>
                <w:sz w:val="23"/>
                <w:szCs w:val="23"/>
              </w:rPr>
              <w:t>tum</w:t>
            </w:r>
            <w:r>
              <w:rPr>
                <w:spacing w:val="-2"/>
                <w:sz w:val="23"/>
                <w:szCs w:val="23"/>
              </w:rPr>
              <w:t>o</w:t>
            </w:r>
            <w:r>
              <w:rPr>
                <w:sz w:val="23"/>
                <w:szCs w:val="23"/>
              </w:rPr>
              <w:t>r</w:t>
            </w:r>
            <w:r>
              <w:rPr>
                <w:spacing w:val="40"/>
                <w:sz w:val="23"/>
                <w:szCs w:val="23"/>
              </w:rPr>
              <w:t xml:space="preserve"> </w:t>
            </w:r>
            <w:r>
              <w:rPr>
                <w:w w:val="96"/>
                <w:sz w:val="23"/>
                <w:szCs w:val="23"/>
              </w:rPr>
              <w:t>c</w:t>
            </w:r>
            <w:r>
              <w:rPr>
                <w:spacing w:val="-2"/>
                <w:w w:val="83"/>
                <w:sz w:val="23"/>
                <w:szCs w:val="23"/>
              </w:rPr>
              <w:t>l</w:t>
            </w:r>
            <w:r>
              <w:rPr>
                <w:spacing w:val="-2"/>
                <w:w w:val="109"/>
                <w:sz w:val="23"/>
                <w:szCs w:val="23"/>
              </w:rPr>
              <w:t>a</w:t>
            </w:r>
            <w:r>
              <w:rPr>
                <w:spacing w:val="2"/>
                <w:w w:val="102"/>
                <w:sz w:val="23"/>
                <w:szCs w:val="23"/>
              </w:rPr>
              <w:t>s</w:t>
            </w:r>
            <w:r>
              <w:rPr>
                <w:w w:val="102"/>
                <w:sz w:val="23"/>
                <w:szCs w:val="23"/>
              </w:rPr>
              <w:t>s</w:t>
            </w:r>
            <w:r>
              <w:rPr>
                <w:w w:val="83"/>
                <w:sz w:val="23"/>
                <w:szCs w:val="23"/>
              </w:rPr>
              <w:t>i</w:t>
            </w:r>
            <w:r>
              <w:rPr>
                <w:w w:val="93"/>
                <w:sz w:val="23"/>
                <w:szCs w:val="23"/>
              </w:rPr>
              <w:t>f</w:t>
            </w:r>
            <w:r>
              <w:rPr>
                <w:spacing w:val="3"/>
                <w:w w:val="83"/>
                <w:sz w:val="23"/>
                <w:szCs w:val="23"/>
              </w:rPr>
              <w:t>i</w:t>
            </w:r>
            <w:r>
              <w:rPr>
                <w:spacing w:val="-3"/>
                <w:w w:val="96"/>
                <w:sz w:val="23"/>
                <w:szCs w:val="23"/>
              </w:rPr>
              <w:t>c</w:t>
            </w:r>
            <w:r>
              <w:rPr>
                <w:w w:val="109"/>
                <w:sz w:val="23"/>
                <w:szCs w:val="23"/>
              </w:rPr>
              <w:t>a</w:t>
            </w:r>
            <w:r>
              <w:rPr>
                <w:w w:val="122"/>
                <w:sz w:val="23"/>
                <w:szCs w:val="23"/>
              </w:rPr>
              <w:t>t</w:t>
            </w:r>
            <w:r>
              <w:rPr>
                <w:w w:val="83"/>
                <w:sz w:val="23"/>
                <w:szCs w:val="23"/>
              </w:rPr>
              <w:t>i</w:t>
            </w:r>
            <w:r>
              <w:rPr>
                <w:w w:val="107"/>
                <w:sz w:val="23"/>
                <w:szCs w:val="23"/>
              </w:rPr>
              <w:t>o</w:t>
            </w:r>
            <w:r>
              <w:rPr>
                <w:w w:val="106"/>
                <w:sz w:val="23"/>
                <w:szCs w:val="23"/>
              </w:rPr>
              <w:t xml:space="preserve">n </w:t>
            </w:r>
            <w:r>
              <w:rPr>
                <w:sz w:val="23"/>
                <w:szCs w:val="23"/>
              </w:rPr>
              <w:t>me</w:t>
            </w:r>
            <w:r>
              <w:rPr>
                <w:spacing w:val="1"/>
                <w:sz w:val="23"/>
                <w:szCs w:val="23"/>
              </w:rPr>
              <w:t>t</w:t>
            </w:r>
            <w:r>
              <w:rPr>
                <w:spacing w:val="-4"/>
                <w:sz w:val="23"/>
                <w:szCs w:val="23"/>
              </w:rPr>
              <w:t>h</w:t>
            </w:r>
            <w:r>
              <w:rPr>
                <w:spacing w:val="3"/>
                <w:sz w:val="23"/>
                <w:szCs w:val="23"/>
              </w:rPr>
              <w:t>o</w:t>
            </w:r>
            <w:r>
              <w:rPr>
                <w:sz w:val="23"/>
                <w:szCs w:val="23"/>
              </w:rPr>
              <w:t>d</w:t>
            </w:r>
            <w:r>
              <w:rPr>
                <w:spacing w:val="51"/>
                <w:sz w:val="23"/>
                <w:szCs w:val="23"/>
              </w:rPr>
              <w:t xml:space="preserve"> </w:t>
            </w:r>
            <w:r>
              <w:rPr>
                <w:sz w:val="23"/>
                <w:szCs w:val="23"/>
              </w:rPr>
              <w:t>to</w:t>
            </w:r>
            <w:r>
              <w:rPr>
                <w:spacing w:val="16"/>
                <w:sz w:val="23"/>
                <w:szCs w:val="23"/>
              </w:rPr>
              <w:t xml:space="preserve"> </w:t>
            </w:r>
            <w:r>
              <w:rPr>
                <w:w w:val="113"/>
                <w:sz w:val="23"/>
                <w:szCs w:val="23"/>
              </w:rPr>
              <w:t>e</w:t>
            </w:r>
            <w:r>
              <w:rPr>
                <w:w w:val="91"/>
                <w:sz w:val="23"/>
                <w:szCs w:val="23"/>
              </w:rPr>
              <w:t>v</w:t>
            </w:r>
            <w:r>
              <w:rPr>
                <w:spacing w:val="-2"/>
                <w:w w:val="109"/>
                <w:sz w:val="23"/>
                <w:szCs w:val="23"/>
              </w:rPr>
              <w:t>a</w:t>
            </w:r>
            <w:r>
              <w:rPr>
                <w:spacing w:val="5"/>
                <w:w w:val="83"/>
                <w:sz w:val="23"/>
                <w:szCs w:val="23"/>
              </w:rPr>
              <w:t>l</w:t>
            </w:r>
            <w:r>
              <w:rPr>
                <w:spacing w:val="-1"/>
                <w:w w:val="106"/>
                <w:sz w:val="23"/>
                <w:szCs w:val="23"/>
              </w:rPr>
              <w:t>u</w:t>
            </w:r>
            <w:r>
              <w:rPr>
                <w:spacing w:val="-2"/>
                <w:w w:val="109"/>
                <w:sz w:val="23"/>
                <w:szCs w:val="23"/>
              </w:rPr>
              <w:t>a</w:t>
            </w:r>
            <w:r>
              <w:rPr>
                <w:spacing w:val="1"/>
                <w:w w:val="122"/>
                <w:sz w:val="23"/>
                <w:szCs w:val="23"/>
              </w:rPr>
              <w:t>t</w:t>
            </w:r>
            <w:r>
              <w:rPr>
                <w:w w:val="113"/>
                <w:sz w:val="23"/>
                <w:szCs w:val="23"/>
              </w:rPr>
              <w:t>e</w:t>
            </w:r>
            <w:r>
              <w:rPr>
                <w:spacing w:val="-5"/>
                <w:sz w:val="23"/>
                <w:szCs w:val="23"/>
              </w:rPr>
              <w:t xml:space="preserve"> </w:t>
            </w:r>
            <w:r>
              <w:rPr>
                <w:w w:val="109"/>
                <w:sz w:val="23"/>
                <w:szCs w:val="23"/>
              </w:rPr>
              <w:t xml:space="preserve">a </w:t>
            </w:r>
            <w:r>
              <w:rPr>
                <w:sz w:val="23"/>
                <w:szCs w:val="23"/>
              </w:rPr>
              <w:t>more</w:t>
            </w:r>
            <w:r>
              <w:rPr>
                <w:spacing w:val="28"/>
                <w:sz w:val="23"/>
                <w:szCs w:val="23"/>
              </w:rPr>
              <w:t xml:space="preserve"> </w:t>
            </w:r>
            <w:r>
              <w:rPr>
                <w:w w:val="99"/>
                <w:sz w:val="23"/>
                <w:szCs w:val="23"/>
              </w:rPr>
              <w:t>s</w:t>
            </w:r>
            <w:r>
              <w:rPr>
                <w:spacing w:val="-2"/>
                <w:w w:val="99"/>
                <w:sz w:val="23"/>
                <w:szCs w:val="23"/>
              </w:rPr>
              <w:t>i</w:t>
            </w:r>
            <w:r>
              <w:rPr>
                <w:spacing w:val="5"/>
                <w:w w:val="99"/>
                <w:sz w:val="23"/>
                <w:szCs w:val="23"/>
              </w:rPr>
              <w:t>g</w:t>
            </w:r>
            <w:r>
              <w:rPr>
                <w:spacing w:val="-4"/>
                <w:w w:val="99"/>
                <w:sz w:val="23"/>
                <w:szCs w:val="23"/>
              </w:rPr>
              <w:t>n</w:t>
            </w:r>
            <w:r>
              <w:rPr>
                <w:spacing w:val="3"/>
                <w:w w:val="99"/>
                <w:sz w:val="23"/>
                <w:szCs w:val="23"/>
              </w:rPr>
              <w:t>i</w:t>
            </w:r>
            <w:r>
              <w:rPr>
                <w:w w:val="99"/>
                <w:sz w:val="23"/>
                <w:szCs w:val="23"/>
              </w:rPr>
              <w:t>fica</w:t>
            </w:r>
            <w:r>
              <w:rPr>
                <w:spacing w:val="-4"/>
                <w:w w:val="99"/>
                <w:sz w:val="23"/>
                <w:szCs w:val="23"/>
              </w:rPr>
              <w:t>n</w:t>
            </w:r>
            <w:r>
              <w:rPr>
                <w:w w:val="99"/>
                <w:sz w:val="23"/>
                <w:szCs w:val="23"/>
              </w:rPr>
              <w:t>t</w:t>
            </w:r>
            <w:r>
              <w:rPr>
                <w:spacing w:val="-2"/>
                <w:w w:val="99"/>
                <w:sz w:val="23"/>
                <w:szCs w:val="23"/>
              </w:rPr>
              <w:t xml:space="preserve"> </w:t>
            </w:r>
            <w:r>
              <w:rPr>
                <w:spacing w:val="4"/>
                <w:w w:val="106"/>
                <w:sz w:val="23"/>
                <w:szCs w:val="23"/>
              </w:rPr>
              <w:t>n</w:t>
            </w:r>
            <w:r>
              <w:rPr>
                <w:spacing w:val="-1"/>
                <w:w w:val="106"/>
                <w:sz w:val="23"/>
                <w:szCs w:val="23"/>
              </w:rPr>
              <w:t>u</w:t>
            </w:r>
            <w:r>
              <w:rPr>
                <w:spacing w:val="-2"/>
                <w:w w:val="104"/>
                <w:sz w:val="23"/>
                <w:szCs w:val="23"/>
              </w:rPr>
              <w:t>m</w:t>
            </w:r>
            <w:r>
              <w:rPr>
                <w:spacing w:val="4"/>
                <w:w w:val="106"/>
                <w:sz w:val="23"/>
                <w:szCs w:val="23"/>
              </w:rPr>
              <w:t>b</w:t>
            </w:r>
            <w:r>
              <w:rPr>
                <w:spacing w:val="-4"/>
                <w:w w:val="113"/>
                <w:sz w:val="23"/>
                <w:szCs w:val="23"/>
              </w:rPr>
              <w:t>e</w:t>
            </w:r>
            <w:r>
              <w:rPr>
                <w:w w:val="106"/>
                <w:sz w:val="23"/>
                <w:szCs w:val="23"/>
              </w:rPr>
              <w:t xml:space="preserve">r </w:t>
            </w:r>
            <w:r>
              <w:rPr>
                <w:spacing w:val="-2"/>
                <w:sz w:val="23"/>
                <w:szCs w:val="23"/>
              </w:rPr>
              <w:t>o</w:t>
            </w:r>
            <w:r>
              <w:rPr>
                <w:sz w:val="23"/>
                <w:szCs w:val="23"/>
              </w:rPr>
              <w:t>f</w:t>
            </w:r>
            <w:r>
              <w:rPr>
                <w:spacing w:val="-2"/>
                <w:sz w:val="23"/>
                <w:szCs w:val="23"/>
              </w:rPr>
              <w:t xml:space="preserve"> </w:t>
            </w:r>
            <w:r>
              <w:rPr>
                <w:w w:val="106"/>
                <w:sz w:val="23"/>
                <w:szCs w:val="23"/>
              </w:rPr>
              <w:t>p</w:t>
            </w:r>
            <w:r>
              <w:rPr>
                <w:w w:val="83"/>
                <w:sz w:val="23"/>
                <w:szCs w:val="23"/>
              </w:rPr>
              <w:t>i</w:t>
            </w:r>
            <w:r>
              <w:rPr>
                <w:w w:val="96"/>
                <w:sz w:val="23"/>
                <w:szCs w:val="23"/>
              </w:rPr>
              <w:t>c</w:t>
            </w:r>
            <w:r>
              <w:rPr>
                <w:spacing w:val="1"/>
                <w:w w:val="122"/>
                <w:sz w:val="23"/>
                <w:szCs w:val="23"/>
              </w:rPr>
              <w:t>t</w:t>
            </w:r>
            <w:r>
              <w:rPr>
                <w:spacing w:val="-1"/>
                <w:w w:val="106"/>
                <w:sz w:val="23"/>
                <w:szCs w:val="23"/>
              </w:rPr>
              <w:t>u</w:t>
            </w:r>
            <w:r>
              <w:rPr>
                <w:w w:val="106"/>
                <w:sz w:val="23"/>
                <w:szCs w:val="23"/>
              </w:rPr>
              <w:t>r</w:t>
            </w:r>
            <w:r>
              <w:rPr>
                <w:w w:val="113"/>
                <w:sz w:val="23"/>
                <w:szCs w:val="23"/>
              </w:rPr>
              <w:t>e</w:t>
            </w:r>
            <w:r>
              <w:rPr>
                <w:spacing w:val="-5"/>
                <w:sz w:val="23"/>
                <w:szCs w:val="23"/>
              </w:rPr>
              <w:t xml:space="preserve"> </w:t>
            </w:r>
            <w:r>
              <w:rPr>
                <w:spacing w:val="2"/>
                <w:w w:val="102"/>
                <w:sz w:val="23"/>
                <w:szCs w:val="23"/>
              </w:rPr>
              <w:t>s</w:t>
            </w:r>
            <w:r>
              <w:rPr>
                <w:w w:val="109"/>
                <w:sz w:val="23"/>
                <w:szCs w:val="23"/>
              </w:rPr>
              <w:t>a</w:t>
            </w:r>
            <w:r>
              <w:rPr>
                <w:spacing w:val="-4"/>
                <w:w w:val="104"/>
                <w:sz w:val="23"/>
                <w:szCs w:val="23"/>
              </w:rPr>
              <w:t>m</w:t>
            </w:r>
            <w:r>
              <w:rPr>
                <w:w w:val="106"/>
                <w:sz w:val="23"/>
                <w:szCs w:val="23"/>
              </w:rPr>
              <w:t>p</w:t>
            </w:r>
            <w:r>
              <w:rPr>
                <w:spacing w:val="3"/>
                <w:w w:val="83"/>
                <w:sz w:val="23"/>
                <w:szCs w:val="23"/>
              </w:rPr>
              <w:t>l</w:t>
            </w:r>
            <w:r>
              <w:rPr>
                <w:spacing w:val="-2"/>
                <w:w w:val="113"/>
                <w:sz w:val="23"/>
                <w:szCs w:val="23"/>
              </w:rPr>
              <w:t>e</w:t>
            </w:r>
            <w:r>
              <w:rPr>
                <w:w w:val="102"/>
                <w:sz w:val="23"/>
                <w:szCs w:val="23"/>
              </w:rPr>
              <w:t>s.</w:t>
            </w:r>
          </w:p>
        </w:tc>
      </w:tr>
      <w:tr w:rsidR="00FB3854" w:rsidTr="00FB3854">
        <w:trPr>
          <w:trHeight w:hRule="exact" w:val="4573"/>
        </w:trPr>
        <w:tc>
          <w:tcPr>
            <w:tcW w:w="511" w:type="dxa"/>
            <w:tcBorders>
              <w:top w:val="single" w:sz="4" w:space="0" w:color="000000"/>
              <w:left w:val="single" w:sz="5" w:space="0" w:color="000000"/>
              <w:bottom w:val="single" w:sz="5" w:space="0" w:color="000000"/>
              <w:right w:val="single" w:sz="5" w:space="0" w:color="000000"/>
            </w:tcBorders>
          </w:tcPr>
          <w:p w:rsidR="00FB3854" w:rsidRDefault="00FB3854" w:rsidP="00FB3854">
            <w:pPr>
              <w:spacing w:before="8" w:line="100" w:lineRule="exact"/>
              <w:rPr>
                <w:sz w:val="10"/>
                <w:szCs w:val="10"/>
              </w:rPr>
            </w:pPr>
          </w:p>
          <w:p w:rsidR="00FB3854" w:rsidRDefault="00FB3854" w:rsidP="00FB3854">
            <w:pPr>
              <w:ind w:left="292"/>
              <w:rPr>
                <w:sz w:val="21"/>
                <w:szCs w:val="21"/>
              </w:rPr>
            </w:pPr>
            <w:r>
              <w:rPr>
                <w:w w:val="103"/>
                <w:sz w:val="21"/>
                <w:szCs w:val="21"/>
              </w:rPr>
              <w:t>2</w:t>
            </w:r>
          </w:p>
        </w:tc>
        <w:tc>
          <w:tcPr>
            <w:tcW w:w="2386" w:type="dxa"/>
            <w:tcBorders>
              <w:top w:val="single" w:sz="4" w:space="0" w:color="000000"/>
              <w:left w:val="single" w:sz="5" w:space="0" w:color="000000"/>
              <w:bottom w:val="single" w:sz="5" w:space="0" w:color="000000"/>
              <w:right w:val="single" w:sz="5" w:space="0" w:color="000000"/>
            </w:tcBorders>
          </w:tcPr>
          <w:p w:rsidR="00FB3854" w:rsidRDefault="00FB3854" w:rsidP="00FB3854">
            <w:pPr>
              <w:spacing w:before="8" w:line="100" w:lineRule="exact"/>
              <w:rPr>
                <w:sz w:val="10"/>
                <w:szCs w:val="10"/>
              </w:rPr>
            </w:pPr>
          </w:p>
          <w:p w:rsidR="00FB3854" w:rsidRDefault="00FB3854" w:rsidP="00FB3854">
            <w:pPr>
              <w:ind w:left="100"/>
              <w:rPr>
                <w:sz w:val="21"/>
                <w:szCs w:val="21"/>
              </w:rPr>
            </w:pPr>
            <w:r>
              <w:rPr>
                <w:spacing w:val="3"/>
                <w:w w:val="87"/>
                <w:sz w:val="21"/>
                <w:szCs w:val="21"/>
              </w:rPr>
              <w:t>D</w:t>
            </w:r>
            <w:r>
              <w:rPr>
                <w:spacing w:val="-4"/>
                <w:w w:val="110"/>
                <w:sz w:val="21"/>
                <w:szCs w:val="21"/>
              </w:rPr>
              <w:t>a</w:t>
            </w:r>
            <w:r>
              <w:rPr>
                <w:w w:val="92"/>
                <w:sz w:val="21"/>
                <w:szCs w:val="21"/>
              </w:rPr>
              <w:t>v</w:t>
            </w:r>
            <w:r>
              <w:rPr>
                <w:spacing w:val="5"/>
                <w:w w:val="84"/>
                <w:sz w:val="21"/>
                <w:szCs w:val="21"/>
              </w:rPr>
              <w:t>i</w:t>
            </w:r>
            <w:r>
              <w:rPr>
                <w:spacing w:val="-5"/>
                <w:w w:val="107"/>
                <w:sz w:val="21"/>
                <w:szCs w:val="21"/>
              </w:rPr>
              <w:t>d</w:t>
            </w:r>
            <w:r>
              <w:rPr>
                <w:spacing w:val="3"/>
                <w:w w:val="91"/>
                <w:sz w:val="21"/>
                <w:szCs w:val="21"/>
              </w:rPr>
              <w:t>N</w:t>
            </w:r>
            <w:r>
              <w:rPr>
                <w:spacing w:val="-2"/>
                <w:w w:val="110"/>
                <w:sz w:val="21"/>
                <w:szCs w:val="21"/>
              </w:rPr>
              <w:t>a</w:t>
            </w:r>
            <w:r>
              <w:rPr>
                <w:w w:val="105"/>
                <w:sz w:val="21"/>
                <w:szCs w:val="21"/>
              </w:rPr>
              <w:t>m</w:t>
            </w:r>
            <w:r>
              <w:rPr>
                <w:spacing w:val="-2"/>
                <w:w w:val="101"/>
                <w:sz w:val="21"/>
                <w:szCs w:val="21"/>
              </w:rPr>
              <w:t>,</w:t>
            </w:r>
            <w:r>
              <w:rPr>
                <w:w w:val="83"/>
                <w:sz w:val="21"/>
                <w:szCs w:val="21"/>
              </w:rPr>
              <w:t>J</w:t>
            </w:r>
            <w:r>
              <w:rPr>
                <w:w w:val="107"/>
                <w:sz w:val="21"/>
                <w:szCs w:val="21"/>
              </w:rPr>
              <w:t>u</w:t>
            </w:r>
            <w:r>
              <w:rPr>
                <w:spacing w:val="-2"/>
                <w:w w:val="84"/>
                <w:sz w:val="21"/>
                <w:szCs w:val="21"/>
              </w:rPr>
              <w:t>l</w:t>
            </w:r>
            <w:r>
              <w:rPr>
                <w:spacing w:val="5"/>
                <w:w w:val="84"/>
                <w:sz w:val="21"/>
                <w:szCs w:val="21"/>
              </w:rPr>
              <w:t>i</w:t>
            </w:r>
            <w:r>
              <w:rPr>
                <w:spacing w:val="-1"/>
                <w:w w:val="107"/>
                <w:sz w:val="21"/>
                <w:szCs w:val="21"/>
              </w:rPr>
              <w:t>u</w:t>
            </w:r>
            <w:r>
              <w:rPr>
                <w:spacing w:val="-2"/>
                <w:w w:val="102"/>
                <w:sz w:val="21"/>
                <w:szCs w:val="21"/>
              </w:rPr>
              <w:t>s</w:t>
            </w:r>
            <w:r>
              <w:rPr>
                <w:w w:val="81"/>
                <w:sz w:val="21"/>
                <w:szCs w:val="21"/>
              </w:rPr>
              <w:t>C</w:t>
            </w:r>
            <w:r>
              <w:rPr>
                <w:spacing w:val="-1"/>
                <w:w w:val="107"/>
                <w:sz w:val="21"/>
                <w:szCs w:val="21"/>
              </w:rPr>
              <w:t>h</w:t>
            </w:r>
            <w:r>
              <w:rPr>
                <w:w w:val="110"/>
                <w:sz w:val="21"/>
                <w:szCs w:val="21"/>
              </w:rPr>
              <w:t>a</w:t>
            </w:r>
            <w:r>
              <w:rPr>
                <w:w w:val="107"/>
                <w:sz w:val="21"/>
                <w:szCs w:val="21"/>
              </w:rPr>
              <w:t>p</w:t>
            </w:r>
            <w:r>
              <w:rPr>
                <w:w w:val="84"/>
                <w:sz w:val="21"/>
                <w:szCs w:val="21"/>
              </w:rPr>
              <w:t>i</w:t>
            </w:r>
            <w:r>
              <w:rPr>
                <w:w w:val="106"/>
                <w:sz w:val="21"/>
                <w:szCs w:val="21"/>
              </w:rPr>
              <w:t>r</w:t>
            </w:r>
            <w:r>
              <w:rPr>
                <w:w w:val="107"/>
                <w:sz w:val="21"/>
                <w:szCs w:val="21"/>
              </w:rPr>
              <w:t>o</w:t>
            </w:r>
          </w:p>
        </w:tc>
        <w:tc>
          <w:tcPr>
            <w:tcW w:w="1985" w:type="dxa"/>
            <w:tcBorders>
              <w:top w:val="single" w:sz="4" w:space="0" w:color="000000"/>
              <w:left w:val="single" w:sz="5" w:space="0" w:color="000000"/>
              <w:bottom w:val="single" w:sz="5" w:space="0" w:color="000000"/>
              <w:right w:val="single" w:sz="5" w:space="0" w:color="000000"/>
            </w:tcBorders>
          </w:tcPr>
          <w:p w:rsidR="00FB3854" w:rsidRDefault="00FB3854" w:rsidP="00FB3854">
            <w:pPr>
              <w:spacing w:before="2" w:line="140" w:lineRule="exact"/>
              <w:rPr>
                <w:sz w:val="15"/>
                <w:szCs w:val="15"/>
              </w:rPr>
            </w:pPr>
          </w:p>
          <w:p w:rsidR="00FB3854" w:rsidRDefault="00FB3854" w:rsidP="00FB3854">
            <w:pPr>
              <w:spacing w:line="258" w:lineRule="auto"/>
              <w:ind w:left="100" w:right="329"/>
              <w:rPr>
                <w:sz w:val="23"/>
                <w:szCs w:val="23"/>
              </w:rPr>
            </w:pPr>
            <w:r>
              <w:rPr>
                <w:w w:val="106"/>
                <w:sz w:val="23"/>
                <w:szCs w:val="23"/>
              </w:rPr>
              <w:t>Ar</w:t>
            </w:r>
            <w:r>
              <w:rPr>
                <w:w w:val="122"/>
                <w:sz w:val="23"/>
                <w:szCs w:val="23"/>
              </w:rPr>
              <w:t>t</w:t>
            </w:r>
            <w:r>
              <w:rPr>
                <w:w w:val="83"/>
                <w:sz w:val="23"/>
                <w:szCs w:val="23"/>
              </w:rPr>
              <w:t>i</w:t>
            </w:r>
            <w:r>
              <w:rPr>
                <w:w w:val="93"/>
                <w:sz w:val="23"/>
                <w:szCs w:val="23"/>
              </w:rPr>
              <w:t>f</w:t>
            </w:r>
            <w:r>
              <w:rPr>
                <w:w w:val="83"/>
                <w:sz w:val="23"/>
                <w:szCs w:val="23"/>
              </w:rPr>
              <w:t>i</w:t>
            </w:r>
            <w:r>
              <w:rPr>
                <w:w w:val="96"/>
                <w:sz w:val="23"/>
                <w:szCs w:val="23"/>
              </w:rPr>
              <w:t>c</w:t>
            </w:r>
            <w:r>
              <w:rPr>
                <w:w w:val="83"/>
                <w:sz w:val="23"/>
                <w:szCs w:val="23"/>
              </w:rPr>
              <w:t>i</w:t>
            </w:r>
            <w:r>
              <w:rPr>
                <w:spacing w:val="-2"/>
                <w:w w:val="109"/>
                <w:sz w:val="23"/>
                <w:szCs w:val="23"/>
              </w:rPr>
              <w:t>a</w:t>
            </w:r>
            <w:r>
              <w:rPr>
                <w:w w:val="83"/>
                <w:sz w:val="23"/>
                <w:szCs w:val="23"/>
              </w:rPr>
              <w:t>l i</w:t>
            </w:r>
            <w:r>
              <w:rPr>
                <w:spacing w:val="-1"/>
                <w:w w:val="106"/>
                <w:sz w:val="23"/>
                <w:szCs w:val="23"/>
              </w:rPr>
              <w:t>n</w:t>
            </w:r>
            <w:r>
              <w:rPr>
                <w:spacing w:val="1"/>
                <w:w w:val="122"/>
                <w:sz w:val="23"/>
                <w:szCs w:val="23"/>
              </w:rPr>
              <w:t>t</w:t>
            </w:r>
            <w:r>
              <w:rPr>
                <w:spacing w:val="-2"/>
                <w:w w:val="113"/>
                <w:sz w:val="23"/>
                <w:szCs w:val="23"/>
              </w:rPr>
              <w:t>e</w:t>
            </w:r>
            <w:r>
              <w:rPr>
                <w:w w:val="83"/>
                <w:sz w:val="23"/>
                <w:szCs w:val="23"/>
              </w:rPr>
              <w:t>lli</w:t>
            </w:r>
            <w:r>
              <w:rPr>
                <w:spacing w:val="-2"/>
                <w:w w:val="95"/>
                <w:sz w:val="23"/>
                <w:szCs w:val="23"/>
              </w:rPr>
              <w:t>g</w:t>
            </w:r>
            <w:r>
              <w:rPr>
                <w:spacing w:val="3"/>
                <w:w w:val="113"/>
                <w:sz w:val="23"/>
                <w:szCs w:val="23"/>
              </w:rPr>
              <w:t>e</w:t>
            </w:r>
            <w:r>
              <w:rPr>
                <w:spacing w:val="-1"/>
                <w:w w:val="106"/>
                <w:sz w:val="23"/>
                <w:szCs w:val="23"/>
              </w:rPr>
              <w:t>n</w:t>
            </w:r>
            <w:r>
              <w:rPr>
                <w:spacing w:val="2"/>
                <w:w w:val="96"/>
                <w:sz w:val="23"/>
                <w:szCs w:val="23"/>
              </w:rPr>
              <w:t>c</w:t>
            </w:r>
            <w:r>
              <w:rPr>
                <w:w w:val="113"/>
                <w:sz w:val="23"/>
                <w:szCs w:val="23"/>
              </w:rPr>
              <w:t>e</w:t>
            </w:r>
            <w:r>
              <w:rPr>
                <w:spacing w:val="-6"/>
                <w:sz w:val="23"/>
                <w:szCs w:val="23"/>
              </w:rPr>
              <w:t xml:space="preserve"> </w:t>
            </w:r>
            <w:r>
              <w:rPr>
                <w:w w:val="83"/>
                <w:sz w:val="23"/>
                <w:szCs w:val="23"/>
              </w:rPr>
              <w:t>i</w:t>
            </w:r>
            <w:r>
              <w:rPr>
                <w:w w:val="106"/>
                <w:sz w:val="23"/>
                <w:szCs w:val="23"/>
              </w:rPr>
              <w:t xml:space="preserve">n </w:t>
            </w:r>
            <w:r>
              <w:rPr>
                <w:w w:val="96"/>
                <w:sz w:val="23"/>
                <w:szCs w:val="23"/>
              </w:rPr>
              <w:t>liv</w:t>
            </w:r>
            <w:r>
              <w:rPr>
                <w:spacing w:val="-2"/>
                <w:w w:val="96"/>
                <w:sz w:val="23"/>
                <w:szCs w:val="23"/>
              </w:rPr>
              <w:t>e</w:t>
            </w:r>
            <w:r>
              <w:rPr>
                <w:w w:val="96"/>
                <w:sz w:val="23"/>
                <w:szCs w:val="23"/>
              </w:rPr>
              <w:t xml:space="preserve">r </w:t>
            </w:r>
            <w:r>
              <w:rPr>
                <w:spacing w:val="-1"/>
                <w:w w:val="106"/>
                <w:sz w:val="23"/>
                <w:szCs w:val="23"/>
              </w:rPr>
              <w:t>d</w:t>
            </w:r>
            <w:r>
              <w:rPr>
                <w:spacing w:val="3"/>
                <w:w w:val="83"/>
                <w:sz w:val="23"/>
                <w:szCs w:val="23"/>
              </w:rPr>
              <w:t>i</w:t>
            </w:r>
            <w:r>
              <w:rPr>
                <w:w w:val="102"/>
                <w:sz w:val="23"/>
                <w:szCs w:val="23"/>
              </w:rPr>
              <w:t>s</w:t>
            </w:r>
            <w:r>
              <w:rPr>
                <w:w w:val="113"/>
                <w:sz w:val="23"/>
                <w:szCs w:val="23"/>
              </w:rPr>
              <w:t>e</w:t>
            </w:r>
            <w:r>
              <w:rPr>
                <w:w w:val="109"/>
                <w:sz w:val="23"/>
                <w:szCs w:val="23"/>
              </w:rPr>
              <w:t>a</w:t>
            </w:r>
            <w:r>
              <w:rPr>
                <w:w w:val="102"/>
                <w:sz w:val="23"/>
                <w:szCs w:val="23"/>
              </w:rPr>
              <w:t>s</w:t>
            </w:r>
            <w:r>
              <w:rPr>
                <w:spacing w:val="-2"/>
                <w:w w:val="113"/>
                <w:sz w:val="23"/>
                <w:szCs w:val="23"/>
              </w:rPr>
              <w:t>e</w:t>
            </w:r>
            <w:r>
              <w:rPr>
                <w:w w:val="102"/>
                <w:sz w:val="23"/>
                <w:szCs w:val="23"/>
              </w:rPr>
              <w:t>s</w:t>
            </w:r>
            <w:r>
              <w:rPr>
                <w:w w:val="97"/>
                <w:sz w:val="23"/>
                <w:szCs w:val="23"/>
              </w:rPr>
              <w:t xml:space="preserve">: </w:t>
            </w:r>
            <w:r>
              <w:rPr>
                <w:w w:val="76"/>
                <w:sz w:val="23"/>
                <w:szCs w:val="23"/>
              </w:rPr>
              <w:t>I</w:t>
            </w:r>
            <w:r>
              <w:rPr>
                <w:w w:val="104"/>
                <w:sz w:val="23"/>
                <w:szCs w:val="23"/>
              </w:rPr>
              <w:t>m</w:t>
            </w:r>
            <w:r>
              <w:rPr>
                <w:spacing w:val="-1"/>
                <w:w w:val="106"/>
                <w:sz w:val="23"/>
                <w:szCs w:val="23"/>
              </w:rPr>
              <w:t>p</w:t>
            </w:r>
            <w:r>
              <w:rPr>
                <w:w w:val="106"/>
                <w:sz w:val="23"/>
                <w:szCs w:val="23"/>
              </w:rPr>
              <w:t>r</w:t>
            </w:r>
            <w:r>
              <w:rPr>
                <w:spacing w:val="-2"/>
                <w:w w:val="107"/>
                <w:sz w:val="23"/>
                <w:szCs w:val="23"/>
              </w:rPr>
              <w:t>o</w:t>
            </w:r>
            <w:r>
              <w:rPr>
                <w:w w:val="91"/>
                <w:sz w:val="23"/>
                <w:szCs w:val="23"/>
              </w:rPr>
              <w:t>v</w:t>
            </w:r>
            <w:r>
              <w:rPr>
                <w:w w:val="83"/>
                <w:sz w:val="23"/>
                <w:szCs w:val="23"/>
              </w:rPr>
              <w:t>i</w:t>
            </w:r>
            <w:r>
              <w:rPr>
                <w:w w:val="106"/>
                <w:sz w:val="23"/>
                <w:szCs w:val="23"/>
              </w:rPr>
              <w:t>n</w:t>
            </w:r>
            <w:r>
              <w:rPr>
                <w:w w:val="95"/>
                <w:sz w:val="23"/>
                <w:szCs w:val="23"/>
              </w:rPr>
              <w:t xml:space="preserve">g </w:t>
            </w:r>
            <w:r>
              <w:rPr>
                <w:spacing w:val="-4"/>
                <w:w w:val="106"/>
                <w:sz w:val="23"/>
                <w:szCs w:val="23"/>
              </w:rPr>
              <w:t>d</w:t>
            </w:r>
            <w:r>
              <w:rPr>
                <w:spacing w:val="3"/>
                <w:w w:val="83"/>
                <w:sz w:val="23"/>
                <w:szCs w:val="23"/>
              </w:rPr>
              <w:t>i</w:t>
            </w:r>
            <w:r>
              <w:rPr>
                <w:spacing w:val="-2"/>
                <w:w w:val="109"/>
                <w:sz w:val="23"/>
                <w:szCs w:val="23"/>
              </w:rPr>
              <w:t>a</w:t>
            </w:r>
            <w:r>
              <w:rPr>
                <w:spacing w:val="2"/>
                <w:w w:val="95"/>
                <w:sz w:val="23"/>
                <w:szCs w:val="23"/>
              </w:rPr>
              <w:t>g</w:t>
            </w:r>
            <w:r>
              <w:rPr>
                <w:w w:val="106"/>
                <w:sz w:val="23"/>
                <w:szCs w:val="23"/>
              </w:rPr>
              <w:t>n</w:t>
            </w:r>
            <w:r>
              <w:rPr>
                <w:spacing w:val="-2"/>
                <w:w w:val="107"/>
                <w:sz w:val="23"/>
                <w:szCs w:val="23"/>
              </w:rPr>
              <w:t>o</w:t>
            </w:r>
            <w:r>
              <w:rPr>
                <w:w w:val="102"/>
                <w:sz w:val="23"/>
                <w:szCs w:val="23"/>
              </w:rPr>
              <w:t>s</w:t>
            </w:r>
            <w:r>
              <w:rPr>
                <w:spacing w:val="1"/>
                <w:w w:val="122"/>
                <w:sz w:val="23"/>
                <w:szCs w:val="23"/>
              </w:rPr>
              <w:t>t</w:t>
            </w:r>
            <w:r>
              <w:rPr>
                <w:w w:val="83"/>
                <w:sz w:val="23"/>
                <w:szCs w:val="23"/>
              </w:rPr>
              <w:t>i</w:t>
            </w:r>
            <w:r>
              <w:rPr>
                <w:w w:val="96"/>
                <w:sz w:val="23"/>
                <w:szCs w:val="23"/>
              </w:rPr>
              <w:t>c</w:t>
            </w:r>
            <w:r>
              <w:rPr>
                <w:w w:val="102"/>
                <w:sz w:val="23"/>
                <w:szCs w:val="23"/>
              </w:rPr>
              <w:t>s</w:t>
            </w:r>
            <w:r>
              <w:rPr>
                <w:w w:val="101"/>
                <w:sz w:val="23"/>
                <w:szCs w:val="23"/>
              </w:rPr>
              <w:t xml:space="preserve">, </w:t>
            </w:r>
            <w:r>
              <w:rPr>
                <w:spacing w:val="-4"/>
                <w:w w:val="106"/>
                <w:sz w:val="23"/>
                <w:szCs w:val="23"/>
              </w:rPr>
              <w:t>p</w:t>
            </w:r>
            <w:r>
              <w:rPr>
                <w:w w:val="106"/>
                <w:sz w:val="23"/>
                <w:szCs w:val="23"/>
              </w:rPr>
              <w:t>r</w:t>
            </w:r>
            <w:r>
              <w:rPr>
                <w:w w:val="107"/>
                <w:sz w:val="23"/>
                <w:szCs w:val="23"/>
              </w:rPr>
              <w:t>o</w:t>
            </w:r>
            <w:r>
              <w:rPr>
                <w:spacing w:val="2"/>
                <w:w w:val="95"/>
                <w:sz w:val="23"/>
                <w:szCs w:val="23"/>
              </w:rPr>
              <w:t>g</w:t>
            </w:r>
            <w:r>
              <w:rPr>
                <w:w w:val="106"/>
                <w:sz w:val="23"/>
                <w:szCs w:val="23"/>
              </w:rPr>
              <w:t>n</w:t>
            </w:r>
            <w:r>
              <w:rPr>
                <w:w w:val="107"/>
                <w:sz w:val="23"/>
                <w:szCs w:val="23"/>
              </w:rPr>
              <w:t>o</w:t>
            </w:r>
            <w:r>
              <w:rPr>
                <w:w w:val="102"/>
                <w:sz w:val="23"/>
                <w:szCs w:val="23"/>
              </w:rPr>
              <w:t>s</w:t>
            </w:r>
            <w:r>
              <w:rPr>
                <w:w w:val="122"/>
                <w:sz w:val="23"/>
                <w:szCs w:val="23"/>
              </w:rPr>
              <w:t>t</w:t>
            </w:r>
            <w:r>
              <w:rPr>
                <w:spacing w:val="-2"/>
                <w:w w:val="83"/>
                <w:sz w:val="23"/>
                <w:szCs w:val="23"/>
              </w:rPr>
              <w:t>i</w:t>
            </w:r>
            <w:r>
              <w:rPr>
                <w:w w:val="96"/>
                <w:sz w:val="23"/>
                <w:szCs w:val="23"/>
              </w:rPr>
              <w:t>c</w:t>
            </w:r>
            <w:r>
              <w:rPr>
                <w:w w:val="102"/>
                <w:sz w:val="23"/>
                <w:szCs w:val="23"/>
              </w:rPr>
              <w:t>s</w:t>
            </w:r>
            <w:r>
              <w:rPr>
                <w:spacing w:val="-1"/>
                <w:sz w:val="23"/>
                <w:szCs w:val="23"/>
              </w:rPr>
              <w:t xml:space="preserve"> </w:t>
            </w:r>
            <w:r>
              <w:rPr>
                <w:w w:val="109"/>
                <w:sz w:val="23"/>
                <w:szCs w:val="23"/>
              </w:rPr>
              <w:t>a</w:t>
            </w:r>
            <w:r>
              <w:rPr>
                <w:spacing w:val="-1"/>
                <w:w w:val="106"/>
                <w:sz w:val="23"/>
                <w:szCs w:val="23"/>
              </w:rPr>
              <w:t>n</w:t>
            </w:r>
            <w:r>
              <w:rPr>
                <w:w w:val="106"/>
                <w:sz w:val="23"/>
                <w:szCs w:val="23"/>
              </w:rPr>
              <w:t>d r</w:t>
            </w:r>
            <w:r>
              <w:rPr>
                <w:spacing w:val="-2"/>
                <w:w w:val="113"/>
                <w:sz w:val="23"/>
                <w:szCs w:val="23"/>
              </w:rPr>
              <w:t>e</w:t>
            </w:r>
            <w:r>
              <w:rPr>
                <w:w w:val="102"/>
                <w:sz w:val="23"/>
                <w:szCs w:val="23"/>
              </w:rPr>
              <w:t>s</w:t>
            </w:r>
            <w:r>
              <w:rPr>
                <w:w w:val="106"/>
                <w:sz w:val="23"/>
                <w:szCs w:val="23"/>
              </w:rPr>
              <w:t>p</w:t>
            </w:r>
            <w:r>
              <w:rPr>
                <w:spacing w:val="3"/>
                <w:w w:val="107"/>
                <w:sz w:val="23"/>
                <w:szCs w:val="23"/>
              </w:rPr>
              <w:t>o</w:t>
            </w:r>
            <w:r>
              <w:rPr>
                <w:spacing w:val="-4"/>
                <w:w w:val="106"/>
                <w:sz w:val="23"/>
                <w:szCs w:val="23"/>
              </w:rPr>
              <w:t>n</w:t>
            </w:r>
            <w:r>
              <w:rPr>
                <w:w w:val="102"/>
                <w:sz w:val="23"/>
                <w:szCs w:val="23"/>
              </w:rPr>
              <w:t>s</w:t>
            </w:r>
            <w:r>
              <w:rPr>
                <w:w w:val="113"/>
                <w:sz w:val="23"/>
                <w:szCs w:val="23"/>
              </w:rPr>
              <w:t xml:space="preserve">e </w:t>
            </w:r>
            <w:r>
              <w:rPr>
                <w:spacing w:val="-4"/>
                <w:w w:val="106"/>
                <w:sz w:val="23"/>
                <w:szCs w:val="23"/>
              </w:rPr>
              <w:t>p</w:t>
            </w:r>
            <w:r>
              <w:rPr>
                <w:w w:val="106"/>
                <w:sz w:val="23"/>
                <w:szCs w:val="23"/>
              </w:rPr>
              <w:t>r</w:t>
            </w:r>
            <w:r>
              <w:rPr>
                <w:spacing w:val="3"/>
                <w:w w:val="113"/>
                <w:sz w:val="23"/>
                <w:szCs w:val="23"/>
              </w:rPr>
              <w:t>e</w:t>
            </w:r>
            <w:r>
              <w:rPr>
                <w:spacing w:val="-1"/>
                <w:w w:val="106"/>
                <w:sz w:val="23"/>
                <w:szCs w:val="23"/>
              </w:rPr>
              <w:t>d</w:t>
            </w:r>
            <w:r>
              <w:rPr>
                <w:w w:val="83"/>
                <w:sz w:val="23"/>
                <w:szCs w:val="23"/>
              </w:rPr>
              <w:t>i</w:t>
            </w:r>
            <w:r>
              <w:rPr>
                <w:w w:val="96"/>
                <w:sz w:val="23"/>
                <w:szCs w:val="23"/>
              </w:rPr>
              <w:t>c</w:t>
            </w:r>
            <w:r>
              <w:rPr>
                <w:w w:val="122"/>
                <w:sz w:val="23"/>
                <w:szCs w:val="23"/>
              </w:rPr>
              <w:t>t</w:t>
            </w:r>
            <w:r>
              <w:rPr>
                <w:w w:val="83"/>
                <w:sz w:val="23"/>
                <w:szCs w:val="23"/>
              </w:rPr>
              <w:t>i</w:t>
            </w:r>
            <w:r>
              <w:rPr>
                <w:w w:val="107"/>
                <w:sz w:val="23"/>
                <w:szCs w:val="23"/>
              </w:rPr>
              <w:t>o</w:t>
            </w:r>
            <w:r>
              <w:rPr>
                <w:w w:val="106"/>
                <w:sz w:val="23"/>
                <w:szCs w:val="23"/>
              </w:rPr>
              <w:t>n</w:t>
            </w:r>
          </w:p>
        </w:tc>
        <w:tc>
          <w:tcPr>
            <w:tcW w:w="1987" w:type="dxa"/>
            <w:tcBorders>
              <w:top w:val="single" w:sz="4" w:space="0" w:color="000000"/>
              <w:left w:val="single" w:sz="5" w:space="0" w:color="000000"/>
              <w:bottom w:val="single" w:sz="5" w:space="0" w:color="000000"/>
              <w:right w:val="single" w:sz="5" w:space="0" w:color="000000"/>
            </w:tcBorders>
          </w:tcPr>
          <w:p w:rsidR="00FB3854" w:rsidRDefault="00FB3854" w:rsidP="00FB3854">
            <w:pPr>
              <w:spacing w:line="259" w:lineRule="auto"/>
              <w:ind w:left="100" w:right="183"/>
              <w:rPr>
                <w:sz w:val="21"/>
                <w:szCs w:val="21"/>
              </w:rPr>
            </w:pPr>
            <w:r>
              <w:rPr>
                <w:sz w:val="21"/>
                <w:szCs w:val="21"/>
              </w:rPr>
              <w:t>Pr</w:t>
            </w:r>
            <w:r>
              <w:rPr>
                <w:spacing w:val="3"/>
                <w:sz w:val="21"/>
                <w:szCs w:val="21"/>
              </w:rPr>
              <w:t>e</w:t>
            </w:r>
            <w:r>
              <w:rPr>
                <w:spacing w:val="-3"/>
                <w:sz w:val="21"/>
                <w:szCs w:val="21"/>
              </w:rPr>
              <w:t>d</w:t>
            </w:r>
            <w:r>
              <w:rPr>
                <w:spacing w:val="2"/>
                <w:sz w:val="21"/>
                <w:szCs w:val="21"/>
              </w:rPr>
              <w:t>i</w:t>
            </w:r>
            <w:r>
              <w:rPr>
                <w:sz w:val="21"/>
                <w:szCs w:val="21"/>
              </w:rPr>
              <w:t>c</w:t>
            </w:r>
            <w:r>
              <w:rPr>
                <w:spacing w:val="-3"/>
                <w:sz w:val="21"/>
                <w:szCs w:val="21"/>
              </w:rPr>
              <w:t>t</w:t>
            </w:r>
            <w:r>
              <w:rPr>
                <w:spacing w:val="5"/>
                <w:sz w:val="21"/>
                <w:szCs w:val="21"/>
              </w:rPr>
              <w:t>i</w:t>
            </w:r>
            <w:r>
              <w:rPr>
                <w:spacing w:val="-3"/>
                <w:sz w:val="21"/>
                <w:szCs w:val="21"/>
              </w:rPr>
              <w:t>n</w:t>
            </w:r>
            <w:r>
              <w:rPr>
                <w:sz w:val="21"/>
                <w:szCs w:val="21"/>
              </w:rPr>
              <w:t>g</w:t>
            </w:r>
            <w:r>
              <w:rPr>
                <w:spacing w:val="8"/>
                <w:sz w:val="21"/>
                <w:szCs w:val="21"/>
              </w:rPr>
              <w:t xml:space="preserve"> </w:t>
            </w:r>
            <w:r>
              <w:rPr>
                <w:w w:val="70"/>
                <w:sz w:val="21"/>
                <w:szCs w:val="21"/>
              </w:rPr>
              <w:t>L</w:t>
            </w:r>
            <w:r>
              <w:rPr>
                <w:w w:val="84"/>
                <w:sz w:val="21"/>
                <w:szCs w:val="21"/>
              </w:rPr>
              <w:t>i</w:t>
            </w:r>
            <w:r>
              <w:rPr>
                <w:w w:val="92"/>
                <w:sz w:val="21"/>
                <w:szCs w:val="21"/>
              </w:rPr>
              <w:t>v</w:t>
            </w:r>
            <w:r>
              <w:rPr>
                <w:w w:val="114"/>
                <w:sz w:val="21"/>
                <w:szCs w:val="21"/>
              </w:rPr>
              <w:t>e</w:t>
            </w:r>
            <w:r>
              <w:rPr>
                <w:w w:val="106"/>
                <w:sz w:val="21"/>
                <w:szCs w:val="21"/>
              </w:rPr>
              <w:t xml:space="preserve">r </w:t>
            </w:r>
            <w:r>
              <w:rPr>
                <w:spacing w:val="-1"/>
                <w:sz w:val="21"/>
                <w:szCs w:val="21"/>
              </w:rPr>
              <w:t>d</w:t>
            </w:r>
            <w:r>
              <w:rPr>
                <w:spacing w:val="2"/>
                <w:sz w:val="21"/>
                <w:szCs w:val="21"/>
              </w:rPr>
              <w:t>i</w:t>
            </w:r>
            <w:r>
              <w:rPr>
                <w:sz w:val="21"/>
                <w:szCs w:val="21"/>
              </w:rPr>
              <w:t>se</w:t>
            </w:r>
            <w:r>
              <w:rPr>
                <w:spacing w:val="-2"/>
                <w:sz w:val="21"/>
                <w:szCs w:val="21"/>
              </w:rPr>
              <w:t>a</w:t>
            </w:r>
            <w:r>
              <w:rPr>
                <w:sz w:val="21"/>
                <w:szCs w:val="21"/>
              </w:rPr>
              <w:t>s</w:t>
            </w:r>
            <w:r>
              <w:rPr>
                <w:spacing w:val="3"/>
                <w:sz w:val="21"/>
                <w:szCs w:val="21"/>
              </w:rPr>
              <w:t>e</w:t>
            </w:r>
            <w:r>
              <w:rPr>
                <w:sz w:val="21"/>
                <w:szCs w:val="21"/>
              </w:rPr>
              <w:t>s</w:t>
            </w:r>
            <w:r>
              <w:rPr>
                <w:spacing w:val="33"/>
                <w:sz w:val="21"/>
                <w:szCs w:val="21"/>
              </w:rPr>
              <w:t xml:space="preserve"> </w:t>
            </w:r>
            <w:r>
              <w:rPr>
                <w:spacing w:val="-1"/>
                <w:w w:val="107"/>
                <w:sz w:val="21"/>
                <w:szCs w:val="21"/>
              </w:rPr>
              <w:t>u</w:t>
            </w:r>
            <w:r>
              <w:rPr>
                <w:spacing w:val="-2"/>
                <w:w w:val="102"/>
                <w:sz w:val="21"/>
                <w:szCs w:val="21"/>
              </w:rPr>
              <w:t>s</w:t>
            </w:r>
            <w:r>
              <w:rPr>
                <w:spacing w:val="2"/>
                <w:w w:val="84"/>
                <w:sz w:val="21"/>
                <w:szCs w:val="21"/>
              </w:rPr>
              <w:t>i</w:t>
            </w:r>
            <w:r>
              <w:rPr>
                <w:spacing w:val="-1"/>
                <w:w w:val="107"/>
                <w:sz w:val="21"/>
                <w:szCs w:val="21"/>
              </w:rPr>
              <w:t>n</w:t>
            </w:r>
            <w:r>
              <w:rPr>
                <w:w w:val="96"/>
                <w:sz w:val="21"/>
                <w:szCs w:val="21"/>
              </w:rPr>
              <w:t xml:space="preserve">g </w:t>
            </w:r>
            <w:r>
              <w:rPr>
                <w:spacing w:val="-1"/>
                <w:sz w:val="21"/>
                <w:szCs w:val="21"/>
              </w:rPr>
              <w:t>d</w:t>
            </w:r>
            <w:r>
              <w:rPr>
                <w:spacing w:val="2"/>
                <w:sz w:val="21"/>
                <w:szCs w:val="21"/>
              </w:rPr>
              <w:t>i</w:t>
            </w:r>
            <w:r>
              <w:rPr>
                <w:sz w:val="21"/>
                <w:szCs w:val="21"/>
              </w:rPr>
              <w:t>ff</w:t>
            </w:r>
            <w:r>
              <w:rPr>
                <w:spacing w:val="3"/>
                <w:sz w:val="21"/>
                <w:szCs w:val="21"/>
              </w:rPr>
              <w:t>e</w:t>
            </w:r>
            <w:r>
              <w:rPr>
                <w:spacing w:val="-4"/>
                <w:sz w:val="21"/>
                <w:szCs w:val="21"/>
              </w:rPr>
              <w:t>r</w:t>
            </w:r>
            <w:r>
              <w:rPr>
                <w:sz w:val="21"/>
                <w:szCs w:val="21"/>
              </w:rPr>
              <w:t>e</w:t>
            </w:r>
            <w:r>
              <w:rPr>
                <w:spacing w:val="-1"/>
                <w:sz w:val="21"/>
                <w:szCs w:val="21"/>
              </w:rPr>
              <w:t>n</w:t>
            </w:r>
            <w:r>
              <w:rPr>
                <w:sz w:val="21"/>
                <w:szCs w:val="21"/>
              </w:rPr>
              <w:t>t</w:t>
            </w:r>
            <w:r>
              <w:rPr>
                <w:spacing w:val="35"/>
                <w:sz w:val="21"/>
                <w:szCs w:val="21"/>
              </w:rPr>
              <w:t xml:space="preserve"> </w:t>
            </w:r>
            <w:r>
              <w:rPr>
                <w:w w:val="110"/>
                <w:sz w:val="21"/>
                <w:szCs w:val="21"/>
              </w:rPr>
              <w:t>a</w:t>
            </w:r>
            <w:r>
              <w:rPr>
                <w:w w:val="84"/>
                <w:sz w:val="21"/>
                <w:szCs w:val="21"/>
              </w:rPr>
              <w:t>l</w:t>
            </w:r>
            <w:r>
              <w:rPr>
                <w:w w:val="96"/>
                <w:sz w:val="21"/>
                <w:szCs w:val="21"/>
              </w:rPr>
              <w:t>g</w:t>
            </w:r>
            <w:r>
              <w:rPr>
                <w:w w:val="107"/>
                <w:sz w:val="21"/>
                <w:szCs w:val="21"/>
              </w:rPr>
              <w:t>o</w:t>
            </w:r>
            <w:r>
              <w:rPr>
                <w:spacing w:val="-4"/>
                <w:w w:val="106"/>
                <w:sz w:val="21"/>
                <w:szCs w:val="21"/>
              </w:rPr>
              <w:t>r</w:t>
            </w:r>
            <w:r>
              <w:rPr>
                <w:spacing w:val="2"/>
                <w:w w:val="84"/>
                <w:sz w:val="21"/>
                <w:szCs w:val="21"/>
              </w:rPr>
              <w:t>i</w:t>
            </w:r>
            <w:r>
              <w:rPr>
                <w:w w:val="123"/>
                <w:sz w:val="21"/>
                <w:szCs w:val="21"/>
              </w:rPr>
              <w:t>t</w:t>
            </w:r>
            <w:r>
              <w:rPr>
                <w:spacing w:val="-3"/>
                <w:w w:val="107"/>
                <w:sz w:val="21"/>
                <w:szCs w:val="21"/>
              </w:rPr>
              <w:t>h</w:t>
            </w:r>
            <w:r>
              <w:rPr>
                <w:w w:val="105"/>
                <w:sz w:val="21"/>
                <w:szCs w:val="21"/>
              </w:rPr>
              <w:t xml:space="preserve">m </w:t>
            </w:r>
            <w:r>
              <w:rPr>
                <w:sz w:val="21"/>
                <w:szCs w:val="21"/>
              </w:rPr>
              <w:t>wi</w:t>
            </w:r>
            <w:r>
              <w:rPr>
                <w:spacing w:val="1"/>
                <w:sz w:val="21"/>
                <w:szCs w:val="21"/>
              </w:rPr>
              <w:t>t</w:t>
            </w:r>
            <w:r>
              <w:rPr>
                <w:sz w:val="21"/>
                <w:szCs w:val="21"/>
              </w:rPr>
              <w:t>h</w:t>
            </w:r>
            <w:r>
              <w:rPr>
                <w:spacing w:val="7"/>
                <w:sz w:val="21"/>
                <w:szCs w:val="21"/>
              </w:rPr>
              <w:t xml:space="preserve"> </w:t>
            </w:r>
            <w:r>
              <w:rPr>
                <w:w w:val="84"/>
                <w:sz w:val="21"/>
                <w:szCs w:val="21"/>
              </w:rPr>
              <w:t>i</w:t>
            </w:r>
            <w:r>
              <w:rPr>
                <w:spacing w:val="3"/>
                <w:w w:val="105"/>
                <w:sz w:val="21"/>
                <w:szCs w:val="21"/>
              </w:rPr>
              <w:t>m</w:t>
            </w:r>
            <w:r>
              <w:rPr>
                <w:spacing w:val="-3"/>
                <w:w w:val="107"/>
                <w:sz w:val="21"/>
                <w:szCs w:val="21"/>
              </w:rPr>
              <w:t>p</w:t>
            </w:r>
            <w:r>
              <w:rPr>
                <w:spacing w:val="3"/>
                <w:w w:val="106"/>
                <w:sz w:val="21"/>
                <w:szCs w:val="21"/>
              </w:rPr>
              <w:t>r</w:t>
            </w:r>
            <w:r>
              <w:rPr>
                <w:spacing w:val="-4"/>
                <w:w w:val="107"/>
                <w:sz w:val="21"/>
                <w:szCs w:val="21"/>
              </w:rPr>
              <w:t>o</w:t>
            </w:r>
            <w:r>
              <w:rPr>
                <w:spacing w:val="2"/>
                <w:w w:val="92"/>
                <w:sz w:val="21"/>
                <w:szCs w:val="21"/>
              </w:rPr>
              <w:t>v</w:t>
            </w:r>
            <w:r>
              <w:rPr>
                <w:w w:val="114"/>
                <w:sz w:val="21"/>
                <w:szCs w:val="21"/>
              </w:rPr>
              <w:t>e</w:t>
            </w:r>
            <w:r>
              <w:rPr>
                <w:w w:val="107"/>
                <w:sz w:val="21"/>
                <w:szCs w:val="21"/>
              </w:rPr>
              <w:t xml:space="preserve">d </w:t>
            </w:r>
            <w:r>
              <w:rPr>
                <w:w w:val="110"/>
                <w:sz w:val="21"/>
                <w:szCs w:val="21"/>
              </w:rPr>
              <w:t>a</w:t>
            </w:r>
            <w:r>
              <w:rPr>
                <w:spacing w:val="2"/>
                <w:w w:val="97"/>
                <w:sz w:val="21"/>
                <w:szCs w:val="21"/>
              </w:rPr>
              <w:t>c</w:t>
            </w:r>
            <w:r>
              <w:rPr>
                <w:w w:val="97"/>
                <w:sz w:val="21"/>
                <w:szCs w:val="21"/>
              </w:rPr>
              <w:t>c</w:t>
            </w:r>
            <w:r>
              <w:rPr>
                <w:spacing w:val="-1"/>
                <w:w w:val="107"/>
                <w:sz w:val="21"/>
                <w:szCs w:val="21"/>
              </w:rPr>
              <w:t>u</w:t>
            </w:r>
            <w:r>
              <w:rPr>
                <w:w w:val="106"/>
                <w:sz w:val="21"/>
                <w:szCs w:val="21"/>
              </w:rPr>
              <w:t>r</w:t>
            </w:r>
            <w:r>
              <w:rPr>
                <w:w w:val="110"/>
                <w:sz w:val="21"/>
                <w:szCs w:val="21"/>
              </w:rPr>
              <w:t>a</w:t>
            </w:r>
            <w:r>
              <w:rPr>
                <w:w w:val="97"/>
                <w:sz w:val="21"/>
                <w:szCs w:val="21"/>
              </w:rPr>
              <w:t>c</w:t>
            </w:r>
            <w:r>
              <w:rPr>
                <w:w w:val="92"/>
                <w:sz w:val="21"/>
                <w:szCs w:val="21"/>
              </w:rPr>
              <w:t>y</w:t>
            </w:r>
          </w:p>
        </w:tc>
        <w:tc>
          <w:tcPr>
            <w:tcW w:w="1438" w:type="dxa"/>
            <w:tcBorders>
              <w:top w:val="single" w:sz="4" w:space="0" w:color="000000"/>
              <w:left w:val="single" w:sz="5" w:space="0" w:color="000000"/>
              <w:bottom w:val="single" w:sz="5" w:space="0" w:color="000000"/>
              <w:right w:val="single" w:sz="5" w:space="0" w:color="000000"/>
            </w:tcBorders>
          </w:tcPr>
          <w:p w:rsidR="00FB3854" w:rsidRDefault="00FB3854" w:rsidP="00FB3854">
            <w:pPr>
              <w:ind w:left="97"/>
              <w:rPr>
                <w:sz w:val="23"/>
                <w:szCs w:val="23"/>
              </w:rPr>
            </w:pPr>
            <w:r>
              <w:rPr>
                <w:color w:val="2D2D2D"/>
                <w:w w:val="97"/>
                <w:sz w:val="23"/>
                <w:szCs w:val="23"/>
              </w:rPr>
              <w:t>M</w:t>
            </w:r>
            <w:r>
              <w:rPr>
                <w:color w:val="2D2D2D"/>
                <w:w w:val="69"/>
                <w:sz w:val="23"/>
                <w:szCs w:val="23"/>
              </w:rPr>
              <w:t>L</w:t>
            </w:r>
            <w:r>
              <w:rPr>
                <w:color w:val="2D2D2D"/>
                <w:spacing w:val="-1"/>
                <w:w w:val="141"/>
                <w:sz w:val="23"/>
                <w:szCs w:val="23"/>
              </w:rPr>
              <w:t>/</w:t>
            </w:r>
            <w:r>
              <w:rPr>
                <w:color w:val="2D2D2D"/>
                <w:w w:val="86"/>
                <w:sz w:val="23"/>
                <w:szCs w:val="23"/>
              </w:rPr>
              <w:t>D</w:t>
            </w:r>
            <w:r>
              <w:rPr>
                <w:color w:val="2D2D2D"/>
                <w:w w:val="69"/>
                <w:sz w:val="23"/>
                <w:szCs w:val="23"/>
              </w:rPr>
              <w:t>L</w:t>
            </w:r>
          </w:p>
          <w:p w:rsidR="00FB3854" w:rsidRDefault="00FB3854" w:rsidP="00FB3854">
            <w:pPr>
              <w:spacing w:before="21"/>
              <w:ind w:left="97"/>
              <w:rPr>
                <w:sz w:val="23"/>
                <w:szCs w:val="23"/>
              </w:rPr>
            </w:pPr>
            <w:r>
              <w:rPr>
                <w:color w:val="2D2D2D"/>
                <w:spacing w:val="-2"/>
                <w:w w:val="109"/>
                <w:sz w:val="23"/>
                <w:szCs w:val="23"/>
              </w:rPr>
              <w:t>a</w:t>
            </w:r>
            <w:r>
              <w:rPr>
                <w:color w:val="2D2D2D"/>
                <w:spacing w:val="3"/>
                <w:w w:val="83"/>
                <w:sz w:val="23"/>
                <w:szCs w:val="23"/>
              </w:rPr>
              <w:t>l</w:t>
            </w:r>
            <w:r>
              <w:rPr>
                <w:color w:val="2D2D2D"/>
                <w:w w:val="95"/>
                <w:sz w:val="23"/>
                <w:szCs w:val="23"/>
              </w:rPr>
              <w:t>g</w:t>
            </w:r>
            <w:r>
              <w:rPr>
                <w:color w:val="2D2D2D"/>
                <w:spacing w:val="-2"/>
                <w:w w:val="107"/>
                <w:sz w:val="23"/>
                <w:szCs w:val="23"/>
              </w:rPr>
              <w:t>o</w:t>
            </w:r>
            <w:r>
              <w:rPr>
                <w:color w:val="2D2D2D"/>
                <w:w w:val="106"/>
                <w:sz w:val="23"/>
                <w:szCs w:val="23"/>
              </w:rPr>
              <w:t>r</w:t>
            </w:r>
            <w:r>
              <w:rPr>
                <w:color w:val="2D2D2D"/>
                <w:w w:val="83"/>
                <w:sz w:val="23"/>
                <w:szCs w:val="23"/>
              </w:rPr>
              <w:t>i</w:t>
            </w:r>
            <w:r>
              <w:rPr>
                <w:color w:val="2D2D2D"/>
                <w:spacing w:val="1"/>
                <w:w w:val="122"/>
                <w:sz w:val="23"/>
                <w:szCs w:val="23"/>
              </w:rPr>
              <w:t>t</w:t>
            </w:r>
            <w:r>
              <w:rPr>
                <w:color w:val="2D2D2D"/>
                <w:spacing w:val="-1"/>
                <w:w w:val="106"/>
                <w:sz w:val="23"/>
                <w:szCs w:val="23"/>
              </w:rPr>
              <w:t>h</w:t>
            </w:r>
            <w:r>
              <w:rPr>
                <w:color w:val="2D2D2D"/>
                <w:spacing w:val="3"/>
                <w:w w:val="104"/>
                <w:sz w:val="23"/>
                <w:szCs w:val="23"/>
              </w:rPr>
              <w:t>m</w:t>
            </w:r>
            <w:r>
              <w:rPr>
                <w:color w:val="2D2D2D"/>
                <w:w w:val="102"/>
                <w:sz w:val="23"/>
                <w:szCs w:val="23"/>
              </w:rPr>
              <w:t>s</w:t>
            </w:r>
          </w:p>
        </w:tc>
        <w:tc>
          <w:tcPr>
            <w:tcW w:w="2611" w:type="dxa"/>
            <w:tcBorders>
              <w:top w:val="single" w:sz="4" w:space="0" w:color="000000"/>
              <w:left w:val="single" w:sz="5" w:space="0" w:color="000000"/>
              <w:bottom w:val="single" w:sz="5" w:space="0" w:color="000000"/>
              <w:right w:val="single" w:sz="5" w:space="0" w:color="000000"/>
            </w:tcBorders>
          </w:tcPr>
          <w:p w:rsidR="00FB3854" w:rsidRDefault="00FB3854" w:rsidP="00FB3854">
            <w:pPr>
              <w:spacing w:before="12" w:line="258" w:lineRule="auto"/>
              <w:ind w:left="100" w:right="125"/>
              <w:rPr>
                <w:sz w:val="23"/>
                <w:szCs w:val="23"/>
              </w:rPr>
            </w:pPr>
            <w:r>
              <w:rPr>
                <w:color w:val="2D2D2D"/>
                <w:w w:val="81"/>
                <w:sz w:val="23"/>
                <w:szCs w:val="23"/>
              </w:rPr>
              <w:t>A</w:t>
            </w:r>
            <w:r>
              <w:rPr>
                <w:color w:val="2D2D2D"/>
                <w:w w:val="122"/>
                <w:sz w:val="23"/>
                <w:szCs w:val="23"/>
              </w:rPr>
              <w:t>t</w:t>
            </w:r>
            <w:r>
              <w:rPr>
                <w:color w:val="2D2D2D"/>
                <w:spacing w:val="-5"/>
                <w:sz w:val="23"/>
                <w:szCs w:val="23"/>
              </w:rPr>
              <w:t xml:space="preserve"> </w:t>
            </w:r>
            <w:r>
              <w:rPr>
                <w:color w:val="2D2D2D"/>
                <w:sz w:val="23"/>
                <w:szCs w:val="23"/>
              </w:rPr>
              <w:t>pr</w:t>
            </w:r>
            <w:r>
              <w:rPr>
                <w:color w:val="2D2D2D"/>
                <w:spacing w:val="-4"/>
                <w:sz w:val="23"/>
                <w:szCs w:val="23"/>
              </w:rPr>
              <w:t>e</w:t>
            </w:r>
            <w:r>
              <w:rPr>
                <w:color w:val="2D2D2D"/>
                <w:spacing w:val="2"/>
                <w:sz w:val="23"/>
                <w:szCs w:val="23"/>
              </w:rPr>
              <w:t>s</w:t>
            </w:r>
            <w:r>
              <w:rPr>
                <w:color w:val="2D2D2D"/>
                <w:spacing w:val="3"/>
                <w:sz w:val="23"/>
                <w:szCs w:val="23"/>
              </w:rPr>
              <w:t>e</w:t>
            </w:r>
            <w:r>
              <w:rPr>
                <w:color w:val="2D2D2D"/>
                <w:spacing w:val="-1"/>
                <w:sz w:val="23"/>
                <w:szCs w:val="23"/>
              </w:rPr>
              <w:t>n</w:t>
            </w:r>
            <w:r>
              <w:rPr>
                <w:color w:val="2D2D2D"/>
                <w:sz w:val="23"/>
                <w:szCs w:val="23"/>
              </w:rPr>
              <w:t>t,</w:t>
            </w:r>
            <w:r>
              <w:rPr>
                <w:color w:val="2D2D2D"/>
                <w:spacing w:val="54"/>
                <w:sz w:val="23"/>
                <w:szCs w:val="23"/>
              </w:rPr>
              <w:t xml:space="preserve"> </w:t>
            </w:r>
            <w:r>
              <w:rPr>
                <w:color w:val="2D2D2D"/>
                <w:w w:val="106"/>
                <w:sz w:val="23"/>
                <w:szCs w:val="23"/>
              </w:rPr>
              <w:t>d</w:t>
            </w:r>
            <w:r>
              <w:rPr>
                <w:color w:val="2D2D2D"/>
                <w:w w:val="83"/>
                <w:sz w:val="23"/>
                <w:szCs w:val="23"/>
              </w:rPr>
              <w:t>i</w:t>
            </w:r>
            <w:r>
              <w:rPr>
                <w:color w:val="2D2D2D"/>
                <w:spacing w:val="4"/>
                <w:w w:val="93"/>
                <w:sz w:val="23"/>
                <w:szCs w:val="23"/>
              </w:rPr>
              <w:t>f</w:t>
            </w:r>
            <w:r>
              <w:rPr>
                <w:color w:val="2D2D2D"/>
                <w:spacing w:val="-1"/>
                <w:w w:val="93"/>
                <w:sz w:val="23"/>
                <w:szCs w:val="23"/>
              </w:rPr>
              <w:t>f</w:t>
            </w:r>
            <w:r>
              <w:rPr>
                <w:color w:val="2D2D2D"/>
                <w:spacing w:val="-2"/>
                <w:w w:val="113"/>
                <w:sz w:val="23"/>
                <w:szCs w:val="23"/>
              </w:rPr>
              <w:t>e</w:t>
            </w:r>
            <w:r>
              <w:rPr>
                <w:color w:val="2D2D2D"/>
                <w:spacing w:val="3"/>
                <w:w w:val="106"/>
                <w:sz w:val="23"/>
                <w:szCs w:val="23"/>
              </w:rPr>
              <w:t>r</w:t>
            </w:r>
            <w:r>
              <w:rPr>
                <w:color w:val="2D2D2D"/>
                <w:spacing w:val="-2"/>
                <w:w w:val="113"/>
                <w:sz w:val="23"/>
                <w:szCs w:val="23"/>
              </w:rPr>
              <w:t>e</w:t>
            </w:r>
            <w:r>
              <w:rPr>
                <w:color w:val="2D2D2D"/>
                <w:w w:val="106"/>
                <w:sz w:val="23"/>
                <w:szCs w:val="23"/>
              </w:rPr>
              <w:t>n</w:t>
            </w:r>
            <w:r>
              <w:rPr>
                <w:color w:val="2D2D2D"/>
                <w:w w:val="122"/>
                <w:sz w:val="23"/>
                <w:szCs w:val="23"/>
              </w:rPr>
              <w:t>t</w:t>
            </w:r>
            <w:r>
              <w:rPr>
                <w:color w:val="2D2D2D"/>
                <w:spacing w:val="-5"/>
                <w:sz w:val="23"/>
                <w:szCs w:val="23"/>
              </w:rPr>
              <w:t xml:space="preserve"> </w:t>
            </w:r>
            <w:r>
              <w:rPr>
                <w:color w:val="2D2D2D"/>
                <w:spacing w:val="3"/>
                <w:w w:val="81"/>
                <w:sz w:val="23"/>
                <w:szCs w:val="23"/>
              </w:rPr>
              <w:t>A</w:t>
            </w:r>
            <w:r>
              <w:rPr>
                <w:color w:val="2D2D2D"/>
                <w:w w:val="76"/>
                <w:sz w:val="23"/>
                <w:szCs w:val="23"/>
              </w:rPr>
              <w:t xml:space="preserve">I </w:t>
            </w:r>
            <w:r>
              <w:rPr>
                <w:color w:val="2D2D2D"/>
                <w:spacing w:val="-2"/>
                <w:sz w:val="23"/>
                <w:szCs w:val="23"/>
              </w:rPr>
              <w:t>a</w:t>
            </w:r>
            <w:r>
              <w:rPr>
                <w:color w:val="2D2D2D"/>
                <w:sz w:val="23"/>
                <w:szCs w:val="23"/>
              </w:rPr>
              <w:t>pp</w:t>
            </w:r>
            <w:r>
              <w:rPr>
                <w:color w:val="2D2D2D"/>
                <w:spacing w:val="3"/>
                <w:sz w:val="23"/>
                <w:szCs w:val="23"/>
              </w:rPr>
              <w:t>r</w:t>
            </w:r>
            <w:r>
              <w:rPr>
                <w:color w:val="2D2D2D"/>
                <w:spacing w:val="-2"/>
                <w:sz w:val="23"/>
                <w:szCs w:val="23"/>
              </w:rPr>
              <w:t>o</w:t>
            </w:r>
            <w:r>
              <w:rPr>
                <w:color w:val="2D2D2D"/>
                <w:sz w:val="23"/>
                <w:szCs w:val="23"/>
              </w:rPr>
              <w:t xml:space="preserve">aches </w:t>
            </w:r>
            <w:r>
              <w:rPr>
                <w:color w:val="2D2D2D"/>
                <w:spacing w:val="3"/>
                <w:sz w:val="23"/>
                <w:szCs w:val="23"/>
              </w:rPr>
              <w:t xml:space="preserve"> </w:t>
            </w:r>
            <w:r>
              <w:rPr>
                <w:color w:val="2D2D2D"/>
                <w:spacing w:val="-2"/>
                <w:sz w:val="23"/>
                <w:szCs w:val="23"/>
              </w:rPr>
              <w:t>a</w:t>
            </w:r>
            <w:r>
              <w:rPr>
                <w:color w:val="2D2D2D"/>
                <w:sz w:val="23"/>
                <w:szCs w:val="23"/>
              </w:rPr>
              <w:t>re</w:t>
            </w:r>
            <w:r>
              <w:rPr>
                <w:color w:val="2D2D2D"/>
                <w:spacing w:val="22"/>
                <w:sz w:val="23"/>
                <w:szCs w:val="23"/>
              </w:rPr>
              <w:t xml:space="preserve"> </w:t>
            </w:r>
            <w:r>
              <w:rPr>
                <w:color w:val="2D2D2D"/>
                <w:spacing w:val="3"/>
                <w:w w:val="106"/>
                <w:sz w:val="23"/>
                <w:szCs w:val="23"/>
              </w:rPr>
              <w:t>r</w:t>
            </w:r>
            <w:r>
              <w:rPr>
                <w:color w:val="2D2D2D"/>
                <w:spacing w:val="-4"/>
                <w:w w:val="113"/>
                <w:sz w:val="23"/>
                <w:szCs w:val="23"/>
              </w:rPr>
              <w:t>e</w:t>
            </w:r>
            <w:r>
              <w:rPr>
                <w:color w:val="2D2D2D"/>
                <w:spacing w:val="4"/>
                <w:w w:val="106"/>
                <w:sz w:val="23"/>
                <w:szCs w:val="23"/>
              </w:rPr>
              <w:t>q</w:t>
            </w:r>
            <w:r>
              <w:rPr>
                <w:color w:val="2D2D2D"/>
                <w:spacing w:val="-1"/>
                <w:w w:val="106"/>
                <w:sz w:val="23"/>
                <w:szCs w:val="23"/>
              </w:rPr>
              <w:t>u</w:t>
            </w:r>
            <w:r>
              <w:rPr>
                <w:color w:val="2D2D2D"/>
                <w:w w:val="83"/>
                <w:sz w:val="23"/>
                <w:szCs w:val="23"/>
              </w:rPr>
              <w:t>i</w:t>
            </w:r>
            <w:r>
              <w:rPr>
                <w:color w:val="2D2D2D"/>
                <w:w w:val="106"/>
                <w:sz w:val="23"/>
                <w:szCs w:val="23"/>
              </w:rPr>
              <w:t>r</w:t>
            </w:r>
            <w:r>
              <w:rPr>
                <w:color w:val="2D2D2D"/>
                <w:w w:val="113"/>
                <w:sz w:val="23"/>
                <w:szCs w:val="23"/>
              </w:rPr>
              <w:t>e</w:t>
            </w:r>
            <w:r>
              <w:rPr>
                <w:color w:val="2D2D2D"/>
                <w:w w:val="106"/>
                <w:sz w:val="23"/>
                <w:szCs w:val="23"/>
              </w:rPr>
              <w:t xml:space="preserve">d </w:t>
            </w:r>
            <w:r>
              <w:rPr>
                <w:color w:val="2D2D2D"/>
                <w:sz w:val="23"/>
                <w:szCs w:val="23"/>
              </w:rPr>
              <w:t>to</w:t>
            </w:r>
            <w:r>
              <w:rPr>
                <w:color w:val="2D2D2D"/>
                <w:spacing w:val="14"/>
                <w:sz w:val="23"/>
                <w:szCs w:val="23"/>
              </w:rPr>
              <w:t xml:space="preserve"> </w:t>
            </w:r>
            <w:r>
              <w:rPr>
                <w:color w:val="2D2D2D"/>
                <w:sz w:val="23"/>
                <w:szCs w:val="23"/>
              </w:rPr>
              <w:t>p</w:t>
            </w:r>
            <w:r>
              <w:rPr>
                <w:color w:val="2D2D2D"/>
                <w:spacing w:val="3"/>
                <w:sz w:val="23"/>
                <w:szCs w:val="23"/>
              </w:rPr>
              <w:t>r</w:t>
            </w:r>
            <w:r>
              <w:rPr>
                <w:color w:val="2D2D2D"/>
                <w:spacing w:val="-2"/>
                <w:sz w:val="23"/>
                <w:szCs w:val="23"/>
              </w:rPr>
              <w:t>o</w:t>
            </w:r>
            <w:r>
              <w:rPr>
                <w:color w:val="2D2D2D"/>
                <w:spacing w:val="2"/>
                <w:sz w:val="23"/>
                <w:szCs w:val="23"/>
              </w:rPr>
              <w:t>c</w:t>
            </w:r>
            <w:r>
              <w:rPr>
                <w:color w:val="2D2D2D"/>
                <w:spacing w:val="-2"/>
                <w:sz w:val="23"/>
                <w:szCs w:val="23"/>
              </w:rPr>
              <w:t>e</w:t>
            </w:r>
            <w:r>
              <w:rPr>
                <w:color w:val="2D2D2D"/>
                <w:sz w:val="23"/>
                <w:szCs w:val="23"/>
              </w:rPr>
              <w:t>ss</w:t>
            </w:r>
            <w:r>
              <w:rPr>
                <w:color w:val="2D2D2D"/>
                <w:spacing w:val="26"/>
                <w:sz w:val="23"/>
                <w:szCs w:val="23"/>
              </w:rPr>
              <w:t xml:space="preserve"> </w:t>
            </w:r>
            <w:r>
              <w:rPr>
                <w:color w:val="2D2D2D"/>
                <w:spacing w:val="4"/>
                <w:w w:val="91"/>
                <w:sz w:val="23"/>
                <w:szCs w:val="23"/>
              </w:rPr>
              <w:t>v</w:t>
            </w:r>
            <w:r>
              <w:rPr>
                <w:color w:val="2D2D2D"/>
                <w:spacing w:val="-2"/>
                <w:w w:val="109"/>
                <w:sz w:val="23"/>
                <w:szCs w:val="23"/>
              </w:rPr>
              <w:t>a</w:t>
            </w:r>
            <w:r>
              <w:rPr>
                <w:color w:val="2D2D2D"/>
                <w:w w:val="106"/>
                <w:sz w:val="23"/>
                <w:szCs w:val="23"/>
              </w:rPr>
              <w:t>r</w:t>
            </w:r>
            <w:r>
              <w:rPr>
                <w:color w:val="2D2D2D"/>
                <w:spacing w:val="3"/>
                <w:w w:val="83"/>
                <w:sz w:val="23"/>
                <w:szCs w:val="23"/>
              </w:rPr>
              <w:t>i</w:t>
            </w:r>
            <w:r>
              <w:rPr>
                <w:color w:val="2D2D2D"/>
                <w:spacing w:val="-2"/>
                <w:w w:val="107"/>
                <w:sz w:val="23"/>
                <w:szCs w:val="23"/>
              </w:rPr>
              <w:t>o</w:t>
            </w:r>
            <w:r>
              <w:rPr>
                <w:color w:val="2D2D2D"/>
                <w:spacing w:val="-4"/>
                <w:w w:val="106"/>
                <w:sz w:val="23"/>
                <w:szCs w:val="23"/>
              </w:rPr>
              <w:t>u</w:t>
            </w:r>
            <w:r>
              <w:rPr>
                <w:color w:val="2D2D2D"/>
                <w:w w:val="102"/>
                <w:sz w:val="23"/>
                <w:szCs w:val="23"/>
              </w:rPr>
              <w:t>s</w:t>
            </w:r>
            <w:r>
              <w:rPr>
                <w:color w:val="2D2D2D"/>
                <w:spacing w:val="-1"/>
                <w:sz w:val="23"/>
                <w:szCs w:val="23"/>
              </w:rPr>
              <w:t xml:space="preserve"> </w:t>
            </w:r>
            <w:r>
              <w:rPr>
                <w:color w:val="2D2D2D"/>
                <w:spacing w:val="1"/>
                <w:w w:val="122"/>
                <w:sz w:val="23"/>
                <w:szCs w:val="23"/>
              </w:rPr>
              <w:t>t</w:t>
            </w:r>
            <w:r>
              <w:rPr>
                <w:color w:val="2D2D2D"/>
                <w:w w:val="91"/>
                <w:sz w:val="23"/>
                <w:szCs w:val="23"/>
              </w:rPr>
              <w:t>y</w:t>
            </w:r>
            <w:r>
              <w:rPr>
                <w:color w:val="2D2D2D"/>
                <w:spacing w:val="-1"/>
                <w:w w:val="106"/>
                <w:sz w:val="23"/>
                <w:szCs w:val="23"/>
              </w:rPr>
              <w:t>p</w:t>
            </w:r>
            <w:r>
              <w:rPr>
                <w:color w:val="2D2D2D"/>
                <w:w w:val="113"/>
                <w:sz w:val="23"/>
                <w:szCs w:val="23"/>
              </w:rPr>
              <w:t>e</w:t>
            </w:r>
            <w:r>
              <w:rPr>
                <w:color w:val="2D2D2D"/>
                <w:w w:val="102"/>
                <w:sz w:val="23"/>
                <w:szCs w:val="23"/>
              </w:rPr>
              <w:t xml:space="preserve">s </w:t>
            </w:r>
            <w:r>
              <w:rPr>
                <w:color w:val="2D2D2D"/>
                <w:spacing w:val="-2"/>
                <w:sz w:val="23"/>
                <w:szCs w:val="23"/>
              </w:rPr>
              <w:t>o</w:t>
            </w:r>
            <w:r>
              <w:rPr>
                <w:color w:val="2D2D2D"/>
                <w:sz w:val="23"/>
                <w:szCs w:val="23"/>
              </w:rPr>
              <w:t>f</w:t>
            </w:r>
            <w:r>
              <w:rPr>
                <w:color w:val="2D2D2D"/>
                <w:spacing w:val="-2"/>
                <w:sz w:val="23"/>
                <w:szCs w:val="23"/>
              </w:rPr>
              <w:t xml:space="preserve"> </w:t>
            </w:r>
            <w:r>
              <w:rPr>
                <w:color w:val="2D2D2D"/>
                <w:spacing w:val="2"/>
                <w:w w:val="94"/>
                <w:sz w:val="23"/>
                <w:szCs w:val="23"/>
              </w:rPr>
              <w:t>c</w:t>
            </w:r>
            <w:r>
              <w:rPr>
                <w:color w:val="2D2D2D"/>
                <w:spacing w:val="-2"/>
                <w:w w:val="94"/>
                <w:sz w:val="23"/>
                <w:szCs w:val="23"/>
              </w:rPr>
              <w:t>l</w:t>
            </w:r>
            <w:r>
              <w:rPr>
                <w:color w:val="2D2D2D"/>
                <w:spacing w:val="3"/>
                <w:w w:val="94"/>
                <w:sz w:val="23"/>
                <w:szCs w:val="23"/>
              </w:rPr>
              <w:t>i</w:t>
            </w:r>
            <w:r>
              <w:rPr>
                <w:color w:val="2D2D2D"/>
                <w:spacing w:val="-4"/>
                <w:w w:val="94"/>
                <w:sz w:val="23"/>
                <w:szCs w:val="23"/>
              </w:rPr>
              <w:t>n</w:t>
            </w:r>
            <w:r>
              <w:rPr>
                <w:color w:val="2D2D2D"/>
                <w:spacing w:val="3"/>
                <w:w w:val="94"/>
                <w:sz w:val="23"/>
                <w:szCs w:val="23"/>
              </w:rPr>
              <w:t>i</w:t>
            </w:r>
            <w:r>
              <w:rPr>
                <w:color w:val="2D2D2D"/>
                <w:spacing w:val="2"/>
                <w:w w:val="94"/>
                <w:sz w:val="23"/>
                <w:szCs w:val="23"/>
              </w:rPr>
              <w:t>c</w:t>
            </w:r>
            <w:r>
              <w:rPr>
                <w:color w:val="2D2D2D"/>
                <w:spacing w:val="-4"/>
                <w:w w:val="94"/>
                <w:sz w:val="23"/>
                <w:szCs w:val="23"/>
              </w:rPr>
              <w:t>a</w:t>
            </w:r>
            <w:r>
              <w:rPr>
                <w:color w:val="2D2D2D"/>
                <w:w w:val="94"/>
                <w:sz w:val="23"/>
                <w:szCs w:val="23"/>
              </w:rPr>
              <w:t>l</w:t>
            </w:r>
            <w:r>
              <w:rPr>
                <w:color w:val="2D2D2D"/>
                <w:spacing w:val="7"/>
                <w:w w:val="94"/>
                <w:sz w:val="23"/>
                <w:szCs w:val="23"/>
              </w:rPr>
              <w:t xml:space="preserve"> </w:t>
            </w:r>
            <w:r>
              <w:rPr>
                <w:color w:val="2D2D2D"/>
                <w:spacing w:val="3"/>
                <w:w w:val="83"/>
                <w:sz w:val="23"/>
                <w:szCs w:val="23"/>
              </w:rPr>
              <w:t>i</w:t>
            </w:r>
            <w:r>
              <w:rPr>
                <w:color w:val="2D2D2D"/>
                <w:spacing w:val="-4"/>
                <w:w w:val="106"/>
                <w:sz w:val="23"/>
                <w:szCs w:val="23"/>
              </w:rPr>
              <w:t>n</w:t>
            </w:r>
            <w:r>
              <w:rPr>
                <w:color w:val="2D2D2D"/>
                <w:w w:val="106"/>
                <w:sz w:val="23"/>
                <w:szCs w:val="23"/>
              </w:rPr>
              <w:t>p</w:t>
            </w:r>
            <w:r>
              <w:rPr>
                <w:color w:val="2D2D2D"/>
                <w:spacing w:val="-1"/>
                <w:w w:val="106"/>
                <w:sz w:val="23"/>
                <w:szCs w:val="23"/>
              </w:rPr>
              <w:t>u</w:t>
            </w:r>
            <w:r>
              <w:rPr>
                <w:color w:val="2D2D2D"/>
                <w:w w:val="122"/>
                <w:sz w:val="23"/>
                <w:szCs w:val="23"/>
              </w:rPr>
              <w:t>t</w:t>
            </w:r>
            <w:r>
              <w:rPr>
                <w:color w:val="2D2D2D"/>
                <w:sz w:val="23"/>
                <w:szCs w:val="23"/>
              </w:rPr>
              <w:t xml:space="preserve"> </w:t>
            </w:r>
            <w:r>
              <w:rPr>
                <w:color w:val="2D2D2D"/>
                <w:spacing w:val="-1"/>
                <w:sz w:val="23"/>
                <w:szCs w:val="23"/>
              </w:rPr>
              <w:t>d</w:t>
            </w:r>
            <w:r>
              <w:rPr>
                <w:color w:val="2D2D2D"/>
                <w:spacing w:val="-2"/>
                <w:sz w:val="23"/>
                <w:szCs w:val="23"/>
              </w:rPr>
              <w:t>a</w:t>
            </w:r>
            <w:r>
              <w:rPr>
                <w:color w:val="2D2D2D"/>
                <w:spacing w:val="1"/>
                <w:sz w:val="23"/>
                <w:szCs w:val="23"/>
              </w:rPr>
              <w:t>t</w:t>
            </w:r>
            <w:r>
              <w:rPr>
                <w:color w:val="2D2D2D"/>
                <w:sz w:val="23"/>
                <w:szCs w:val="23"/>
              </w:rPr>
              <w:t>a</w:t>
            </w:r>
            <w:r>
              <w:rPr>
                <w:color w:val="2D2D2D"/>
                <w:spacing w:val="33"/>
                <w:sz w:val="23"/>
                <w:szCs w:val="23"/>
              </w:rPr>
              <w:t xml:space="preserve"> </w:t>
            </w:r>
            <w:r>
              <w:rPr>
                <w:color w:val="2D2D2D"/>
                <w:w w:val="102"/>
                <w:sz w:val="23"/>
                <w:szCs w:val="23"/>
              </w:rPr>
              <w:t xml:space="preserve">. </w:t>
            </w:r>
            <w:r>
              <w:rPr>
                <w:color w:val="2D2D2D"/>
                <w:w w:val="82"/>
                <w:sz w:val="23"/>
                <w:szCs w:val="23"/>
              </w:rPr>
              <w:t>R</w:t>
            </w:r>
            <w:r>
              <w:rPr>
                <w:color w:val="2D2D2D"/>
                <w:spacing w:val="-4"/>
                <w:w w:val="113"/>
                <w:sz w:val="23"/>
                <w:szCs w:val="23"/>
              </w:rPr>
              <w:t>e</w:t>
            </w:r>
            <w:r>
              <w:rPr>
                <w:color w:val="2D2D2D"/>
                <w:spacing w:val="4"/>
                <w:w w:val="96"/>
                <w:sz w:val="23"/>
                <w:szCs w:val="23"/>
              </w:rPr>
              <w:t>c</w:t>
            </w:r>
            <w:r>
              <w:rPr>
                <w:color w:val="2D2D2D"/>
                <w:w w:val="113"/>
                <w:sz w:val="23"/>
                <w:szCs w:val="23"/>
              </w:rPr>
              <w:t>e</w:t>
            </w:r>
            <w:r>
              <w:rPr>
                <w:color w:val="2D2D2D"/>
                <w:spacing w:val="-1"/>
                <w:w w:val="106"/>
                <w:sz w:val="23"/>
                <w:szCs w:val="23"/>
              </w:rPr>
              <w:t>n</w:t>
            </w:r>
            <w:r>
              <w:rPr>
                <w:color w:val="2D2D2D"/>
                <w:w w:val="122"/>
                <w:sz w:val="23"/>
                <w:szCs w:val="23"/>
              </w:rPr>
              <w:t>t</w:t>
            </w:r>
            <w:r>
              <w:rPr>
                <w:color w:val="2D2D2D"/>
                <w:w w:val="83"/>
                <w:sz w:val="23"/>
                <w:szCs w:val="23"/>
              </w:rPr>
              <w:t>l</w:t>
            </w:r>
            <w:r>
              <w:rPr>
                <w:color w:val="2D2D2D"/>
                <w:w w:val="91"/>
                <w:sz w:val="23"/>
                <w:szCs w:val="23"/>
              </w:rPr>
              <w:t>y</w:t>
            </w:r>
            <w:r>
              <w:rPr>
                <w:color w:val="2D2D2D"/>
                <w:w w:val="101"/>
                <w:sz w:val="23"/>
                <w:szCs w:val="23"/>
              </w:rPr>
              <w:t>,</w:t>
            </w:r>
            <w:r>
              <w:rPr>
                <w:color w:val="2D2D2D"/>
                <w:spacing w:val="-7"/>
                <w:sz w:val="23"/>
                <w:szCs w:val="23"/>
              </w:rPr>
              <w:t xml:space="preserve"> </w:t>
            </w:r>
            <w:r>
              <w:rPr>
                <w:color w:val="2D2D2D"/>
                <w:spacing w:val="4"/>
                <w:sz w:val="23"/>
                <w:szCs w:val="23"/>
              </w:rPr>
              <w:t>t</w:t>
            </w:r>
            <w:r>
              <w:rPr>
                <w:color w:val="2D2D2D"/>
                <w:sz w:val="23"/>
                <w:szCs w:val="23"/>
              </w:rPr>
              <w:t>h</w:t>
            </w:r>
            <w:r>
              <w:rPr>
                <w:color w:val="2D2D2D"/>
                <w:spacing w:val="-2"/>
                <w:sz w:val="23"/>
                <w:szCs w:val="23"/>
              </w:rPr>
              <w:t>e</w:t>
            </w:r>
            <w:r>
              <w:rPr>
                <w:color w:val="2D2D2D"/>
                <w:sz w:val="23"/>
                <w:szCs w:val="23"/>
              </w:rPr>
              <w:t>re</w:t>
            </w:r>
            <w:r>
              <w:rPr>
                <w:color w:val="2D2D2D"/>
                <w:spacing w:val="51"/>
                <w:sz w:val="23"/>
                <w:szCs w:val="23"/>
              </w:rPr>
              <w:t xml:space="preserve"> </w:t>
            </w:r>
            <w:r>
              <w:rPr>
                <w:color w:val="2D2D2D"/>
                <w:spacing w:val="-1"/>
                <w:w w:val="106"/>
                <w:sz w:val="23"/>
                <w:szCs w:val="23"/>
              </w:rPr>
              <w:t>h</w:t>
            </w:r>
            <w:r>
              <w:rPr>
                <w:color w:val="2D2D2D"/>
                <w:spacing w:val="-2"/>
                <w:w w:val="109"/>
                <w:sz w:val="23"/>
                <w:szCs w:val="23"/>
              </w:rPr>
              <w:t>a</w:t>
            </w:r>
            <w:r>
              <w:rPr>
                <w:color w:val="2D2D2D"/>
                <w:w w:val="91"/>
                <w:sz w:val="23"/>
                <w:szCs w:val="23"/>
              </w:rPr>
              <w:t>v</w:t>
            </w:r>
            <w:r>
              <w:rPr>
                <w:color w:val="2D2D2D"/>
                <w:w w:val="113"/>
                <w:sz w:val="23"/>
                <w:szCs w:val="23"/>
              </w:rPr>
              <w:t xml:space="preserve">e </w:t>
            </w:r>
            <w:r>
              <w:rPr>
                <w:color w:val="2D2D2D"/>
                <w:spacing w:val="-1"/>
                <w:w w:val="109"/>
                <w:sz w:val="23"/>
                <w:szCs w:val="23"/>
              </w:rPr>
              <w:t>b</w:t>
            </w:r>
            <w:r>
              <w:rPr>
                <w:color w:val="2D2D2D"/>
                <w:w w:val="109"/>
                <w:sz w:val="23"/>
                <w:szCs w:val="23"/>
              </w:rPr>
              <w:t>een</w:t>
            </w:r>
            <w:r>
              <w:rPr>
                <w:color w:val="2D2D2D"/>
                <w:spacing w:val="-9"/>
                <w:w w:val="109"/>
                <w:sz w:val="23"/>
                <w:szCs w:val="23"/>
              </w:rPr>
              <w:t xml:space="preserve"> </w:t>
            </w:r>
            <w:r>
              <w:rPr>
                <w:color w:val="2D2D2D"/>
                <w:w w:val="83"/>
                <w:sz w:val="23"/>
                <w:szCs w:val="23"/>
              </w:rPr>
              <w:t>i</w:t>
            </w:r>
            <w:r>
              <w:rPr>
                <w:color w:val="2D2D2D"/>
                <w:spacing w:val="-1"/>
                <w:w w:val="106"/>
                <w:sz w:val="23"/>
                <w:szCs w:val="23"/>
              </w:rPr>
              <w:t>n</w:t>
            </w:r>
            <w:r>
              <w:rPr>
                <w:color w:val="2D2D2D"/>
                <w:spacing w:val="2"/>
                <w:w w:val="96"/>
                <w:sz w:val="23"/>
                <w:szCs w:val="23"/>
              </w:rPr>
              <w:t>c</w:t>
            </w:r>
            <w:r>
              <w:rPr>
                <w:color w:val="2D2D2D"/>
                <w:spacing w:val="3"/>
                <w:w w:val="106"/>
                <w:sz w:val="23"/>
                <w:szCs w:val="23"/>
              </w:rPr>
              <w:t>r</w:t>
            </w:r>
            <w:r>
              <w:rPr>
                <w:color w:val="2D2D2D"/>
                <w:w w:val="113"/>
                <w:sz w:val="23"/>
                <w:szCs w:val="23"/>
              </w:rPr>
              <w:t>e</w:t>
            </w:r>
            <w:r>
              <w:rPr>
                <w:color w:val="2D2D2D"/>
                <w:spacing w:val="-4"/>
                <w:w w:val="109"/>
                <w:sz w:val="23"/>
                <w:szCs w:val="23"/>
              </w:rPr>
              <w:t>a</w:t>
            </w:r>
            <w:r>
              <w:rPr>
                <w:color w:val="2D2D2D"/>
                <w:w w:val="102"/>
                <w:sz w:val="23"/>
                <w:szCs w:val="23"/>
              </w:rPr>
              <w:t>s</w:t>
            </w:r>
            <w:r>
              <w:rPr>
                <w:color w:val="2D2D2D"/>
                <w:spacing w:val="3"/>
                <w:w w:val="83"/>
                <w:sz w:val="23"/>
                <w:szCs w:val="23"/>
              </w:rPr>
              <w:t>i</w:t>
            </w:r>
            <w:r>
              <w:rPr>
                <w:color w:val="2D2D2D"/>
                <w:spacing w:val="-4"/>
                <w:w w:val="106"/>
                <w:sz w:val="23"/>
                <w:szCs w:val="23"/>
              </w:rPr>
              <w:t>n</w:t>
            </w:r>
            <w:r>
              <w:rPr>
                <w:color w:val="2D2D2D"/>
                <w:spacing w:val="2"/>
                <w:w w:val="95"/>
                <w:sz w:val="23"/>
                <w:szCs w:val="23"/>
              </w:rPr>
              <w:t>g</w:t>
            </w:r>
            <w:r>
              <w:rPr>
                <w:color w:val="2D2D2D"/>
                <w:spacing w:val="-2"/>
                <w:w w:val="83"/>
                <w:sz w:val="23"/>
                <w:szCs w:val="23"/>
              </w:rPr>
              <w:t>l</w:t>
            </w:r>
            <w:r>
              <w:rPr>
                <w:color w:val="2D2D2D"/>
                <w:w w:val="91"/>
                <w:sz w:val="23"/>
                <w:szCs w:val="23"/>
              </w:rPr>
              <w:t xml:space="preserve">y </w:t>
            </w:r>
            <w:r>
              <w:rPr>
                <w:color w:val="2D2D2D"/>
                <w:w w:val="102"/>
                <w:sz w:val="23"/>
                <w:szCs w:val="23"/>
              </w:rPr>
              <w:t>s</w:t>
            </w:r>
            <w:r>
              <w:rPr>
                <w:color w:val="2D2D2D"/>
                <w:spacing w:val="-1"/>
                <w:w w:val="106"/>
                <w:sz w:val="23"/>
                <w:szCs w:val="23"/>
              </w:rPr>
              <w:t>u</w:t>
            </w:r>
            <w:r>
              <w:rPr>
                <w:color w:val="2D2D2D"/>
                <w:spacing w:val="-3"/>
                <w:w w:val="96"/>
                <w:sz w:val="23"/>
                <w:szCs w:val="23"/>
              </w:rPr>
              <w:t>c</w:t>
            </w:r>
            <w:r>
              <w:rPr>
                <w:color w:val="2D2D2D"/>
                <w:spacing w:val="4"/>
                <w:w w:val="96"/>
                <w:sz w:val="23"/>
                <w:szCs w:val="23"/>
              </w:rPr>
              <w:t>c</w:t>
            </w:r>
            <w:r>
              <w:rPr>
                <w:color w:val="2D2D2D"/>
                <w:spacing w:val="-2"/>
                <w:w w:val="113"/>
                <w:sz w:val="23"/>
                <w:szCs w:val="23"/>
              </w:rPr>
              <w:t>e</w:t>
            </w:r>
            <w:r>
              <w:rPr>
                <w:color w:val="2D2D2D"/>
                <w:w w:val="102"/>
                <w:sz w:val="23"/>
                <w:szCs w:val="23"/>
              </w:rPr>
              <w:t>ss</w:t>
            </w:r>
            <w:r>
              <w:rPr>
                <w:color w:val="2D2D2D"/>
                <w:w w:val="93"/>
                <w:sz w:val="23"/>
                <w:szCs w:val="23"/>
              </w:rPr>
              <w:t>f</w:t>
            </w:r>
            <w:r>
              <w:rPr>
                <w:color w:val="2D2D2D"/>
                <w:spacing w:val="-1"/>
                <w:w w:val="106"/>
                <w:sz w:val="23"/>
                <w:szCs w:val="23"/>
              </w:rPr>
              <w:t>u</w:t>
            </w:r>
            <w:r>
              <w:rPr>
                <w:color w:val="2D2D2D"/>
                <w:w w:val="83"/>
                <w:sz w:val="23"/>
                <w:szCs w:val="23"/>
              </w:rPr>
              <w:t>l</w:t>
            </w:r>
            <w:r>
              <w:rPr>
                <w:color w:val="2D2D2D"/>
                <w:spacing w:val="-1"/>
                <w:sz w:val="23"/>
                <w:szCs w:val="23"/>
              </w:rPr>
              <w:t xml:space="preserve"> </w:t>
            </w:r>
            <w:r>
              <w:rPr>
                <w:color w:val="2D2D2D"/>
                <w:spacing w:val="-2"/>
                <w:w w:val="110"/>
                <w:sz w:val="23"/>
                <w:szCs w:val="23"/>
              </w:rPr>
              <w:t>a</w:t>
            </w:r>
            <w:r>
              <w:rPr>
                <w:color w:val="2D2D2D"/>
                <w:spacing w:val="1"/>
                <w:w w:val="110"/>
                <w:sz w:val="23"/>
                <w:szCs w:val="23"/>
              </w:rPr>
              <w:t>tt</w:t>
            </w:r>
            <w:r>
              <w:rPr>
                <w:color w:val="2D2D2D"/>
                <w:spacing w:val="-2"/>
                <w:w w:val="110"/>
                <w:sz w:val="23"/>
                <w:szCs w:val="23"/>
              </w:rPr>
              <w:t>e</w:t>
            </w:r>
            <w:r>
              <w:rPr>
                <w:color w:val="2D2D2D"/>
                <w:w w:val="110"/>
                <w:sz w:val="23"/>
                <w:szCs w:val="23"/>
              </w:rPr>
              <w:t>mp</w:t>
            </w:r>
            <w:r>
              <w:rPr>
                <w:color w:val="2D2D2D"/>
                <w:spacing w:val="1"/>
                <w:w w:val="110"/>
                <w:sz w:val="23"/>
                <w:szCs w:val="23"/>
              </w:rPr>
              <w:t>t</w:t>
            </w:r>
            <w:r>
              <w:rPr>
                <w:color w:val="2D2D2D"/>
                <w:w w:val="110"/>
                <w:sz w:val="23"/>
                <w:szCs w:val="23"/>
              </w:rPr>
              <w:t>s</w:t>
            </w:r>
            <w:r>
              <w:rPr>
                <w:color w:val="2D2D2D"/>
                <w:spacing w:val="-8"/>
                <w:w w:val="110"/>
                <w:sz w:val="23"/>
                <w:szCs w:val="23"/>
              </w:rPr>
              <w:t xml:space="preserve"> </w:t>
            </w:r>
            <w:r>
              <w:rPr>
                <w:color w:val="2D2D2D"/>
                <w:w w:val="122"/>
                <w:sz w:val="23"/>
                <w:szCs w:val="23"/>
              </w:rPr>
              <w:t>t</w:t>
            </w:r>
            <w:r>
              <w:rPr>
                <w:color w:val="2D2D2D"/>
                <w:w w:val="107"/>
                <w:sz w:val="23"/>
                <w:szCs w:val="23"/>
              </w:rPr>
              <w:t xml:space="preserve">o </w:t>
            </w:r>
            <w:r>
              <w:rPr>
                <w:color w:val="2D2D2D"/>
                <w:w w:val="83"/>
                <w:sz w:val="23"/>
                <w:szCs w:val="23"/>
              </w:rPr>
              <w:t>i</w:t>
            </w:r>
            <w:r>
              <w:rPr>
                <w:color w:val="2D2D2D"/>
                <w:spacing w:val="-1"/>
                <w:w w:val="106"/>
                <w:sz w:val="23"/>
                <w:szCs w:val="23"/>
              </w:rPr>
              <w:t>n</w:t>
            </w:r>
            <w:r>
              <w:rPr>
                <w:color w:val="2D2D2D"/>
                <w:spacing w:val="1"/>
                <w:w w:val="122"/>
                <w:sz w:val="23"/>
                <w:szCs w:val="23"/>
              </w:rPr>
              <w:t>t</w:t>
            </w:r>
            <w:r>
              <w:rPr>
                <w:color w:val="2D2D2D"/>
                <w:spacing w:val="-2"/>
                <w:w w:val="113"/>
                <w:sz w:val="23"/>
                <w:szCs w:val="23"/>
              </w:rPr>
              <w:t>e</w:t>
            </w:r>
            <w:r>
              <w:rPr>
                <w:color w:val="2D2D2D"/>
                <w:spacing w:val="2"/>
                <w:w w:val="95"/>
                <w:sz w:val="23"/>
                <w:szCs w:val="23"/>
              </w:rPr>
              <w:t>g</w:t>
            </w:r>
            <w:r>
              <w:rPr>
                <w:color w:val="2D2D2D"/>
                <w:w w:val="106"/>
                <w:sz w:val="23"/>
                <w:szCs w:val="23"/>
              </w:rPr>
              <w:t>r</w:t>
            </w:r>
            <w:r>
              <w:rPr>
                <w:color w:val="2D2D2D"/>
                <w:spacing w:val="-2"/>
                <w:w w:val="109"/>
                <w:sz w:val="23"/>
                <w:szCs w:val="23"/>
              </w:rPr>
              <w:t>a</w:t>
            </w:r>
            <w:r>
              <w:rPr>
                <w:color w:val="2D2D2D"/>
                <w:spacing w:val="1"/>
                <w:w w:val="122"/>
                <w:sz w:val="23"/>
                <w:szCs w:val="23"/>
              </w:rPr>
              <w:t>t</w:t>
            </w:r>
            <w:r>
              <w:rPr>
                <w:color w:val="2D2D2D"/>
                <w:w w:val="113"/>
                <w:sz w:val="23"/>
                <w:szCs w:val="23"/>
              </w:rPr>
              <w:t>e</w:t>
            </w:r>
            <w:r>
              <w:rPr>
                <w:color w:val="2D2D2D"/>
                <w:spacing w:val="-3"/>
                <w:sz w:val="23"/>
                <w:szCs w:val="23"/>
              </w:rPr>
              <w:t xml:space="preserve"> </w:t>
            </w:r>
            <w:r>
              <w:rPr>
                <w:color w:val="2D2D2D"/>
                <w:spacing w:val="-2"/>
                <w:w w:val="104"/>
                <w:sz w:val="23"/>
                <w:szCs w:val="23"/>
              </w:rPr>
              <w:t>m</w:t>
            </w:r>
            <w:r>
              <w:rPr>
                <w:color w:val="2D2D2D"/>
                <w:spacing w:val="-1"/>
                <w:w w:val="106"/>
                <w:sz w:val="23"/>
                <w:szCs w:val="23"/>
              </w:rPr>
              <w:t>u</w:t>
            </w:r>
            <w:r>
              <w:rPr>
                <w:color w:val="2D2D2D"/>
                <w:w w:val="83"/>
                <w:sz w:val="23"/>
                <w:szCs w:val="23"/>
              </w:rPr>
              <w:t>l</w:t>
            </w:r>
            <w:r>
              <w:rPr>
                <w:color w:val="2D2D2D"/>
                <w:spacing w:val="1"/>
                <w:w w:val="122"/>
                <w:sz w:val="23"/>
                <w:szCs w:val="23"/>
              </w:rPr>
              <w:t>t</w:t>
            </w:r>
            <w:r>
              <w:rPr>
                <w:color w:val="2D2D2D"/>
                <w:w w:val="83"/>
                <w:sz w:val="23"/>
                <w:szCs w:val="23"/>
              </w:rPr>
              <w:t>i</w:t>
            </w:r>
            <w:r>
              <w:rPr>
                <w:color w:val="2D2D2D"/>
                <w:spacing w:val="3"/>
                <w:w w:val="104"/>
                <w:sz w:val="23"/>
                <w:szCs w:val="23"/>
              </w:rPr>
              <w:t>m</w:t>
            </w:r>
            <w:r>
              <w:rPr>
                <w:color w:val="2D2D2D"/>
                <w:spacing w:val="-4"/>
                <w:w w:val="107"/>
                <w:sz w:val="23"/>
                <w:szCs w:val="23"/>
              </w:rPr>
              <w:t>o</w:t>
            </w:r>
            <w:r>
              <w:rPr>
                <w:color w:val="2D2D2D"/>
                <w:w w:val="106"/>
                <w:sz w:val="23"/>
                <w:szCs w:val="23"/>
              </w:rPr>
              <w:t>d</w:t>
            </w:r>
            <w:r>
              <w:rPr>
                <w:color w:val="2D2D2D"/>
                <w:w w:val="109"/>
                <w:sz w:val="23"/>
                <w:szCs w:val="23"/>
              </w:rPr>
              <w:t>a</w:t>
            </w:r>
            <w:r>
              <w:rPr>
                <w:color w:val="2D2D2D"/>
                <w:w w:val="83"/>
                <w:sz w:val="23"/>
                <w:szCs w:val="23"/>
              </w:rPr>
              <w:t xml:space="preserve">l </w:t>
            </w:r>
            <w:r>
              <w:rPr>
                <w:color w:val="2D2D2D"/>
                <w:spacing w:val="-1"/>
                <w:sz w:val="23"/>
                <w:szCs w:val="23"/>
              </w:rPr>
              <w:t>d</w:t>
            </w:r>
            <w:r>
              <w:rPr>
                <w:color w:val="2D2D2D"/>
                <w:sz w:val="23"/>
                <w:szCs w:val="23"/>
              </w:rPr>
              <w:t>a</w:t>
            </w:r>
            <w:r>
              <w:rPr>
                <w:color w:val="2D2D2D"/>
                <w:spacing w:val="1"/>
                <w:sz w:val="23"/>
                <w:szCs w:val="23"/>
              </w:rPr>
              <w:t>t</w:t>
            </w:r>
            <w:r>
              <w:rPr>
                <w:color w:val="2D2D2D"/>
                <w:sz w:val="23"/>
                <w:szCs w:val="23"/>
              </w:rPr>
              <w:t>a</w:t>
            </w:r>
            <w:r>
              <w:rPr>
                <w:color w:val="2D2D2D"/>
                <w:spacing w:val="35"/>
                <w:sz w:val="23"/>
                <w:szCs w:val="23"/>
              </w:rPr>
              <w:t xml:space="preserve"> </w:t>
            </w:r>
            <w:r>
              <w:rPr>
                <w:color w:val="2D2D2D"/>
                <w:spacing w:val="-2"/>
                <w:w w:val="97"/>
                <w:sz w:val="23"/>
                <w:szCs w:val="23"/>
              </w:rPr>
              <w:t>i</w:t>
            </w:r>
            <w:r>
              <w:rPr>
                <w:color w:val="2D2D2D"/>
                <w:w w:val="97"/>
                <w:sz w:val="23"/>
                <w:szCs w:val="23"/>
              </w:rPr>
              <w:t>n</w:t>
            </w:r>
            <w:r>
              <w:rPr>
                <w:color w:val="2D2D2D"/>
                <w:spacing w:val="-2"/>
                <w:w w:val="97"/>
                <w:sz w:val="23"/>
                <w:szCs w:val="23"/>
              </w:rPr>
              <w:t xml:space="preserve"> </w:t>
            </w:r>
            <w:r>
              <w:rPr>
                <w:color w:val="2D2D2D"/>
                <w:w w:val="106"/>
                <w:sz w:val="23"/>
                <w:szCs w:val="23"/>
              </w:rPr>
              <w:t>n</w:t>
            </w:r>
            <w:r>
              <w:rPr>
                <w:color w:val="2D2D2D"/>
                <w:spacing w:val="-2"/>
                <w:w w:val="107"/>
                <w:sz w:val="23"/>
                <w:szCs w:val="23"/>
              </w:rPr>
              <w:t>o</w:t>
            </w:r>
            <w:r>
              <w:rPr>
                <w:color w:val="2D2D2D"/>
                <w:w w:val="106"/>
                <w:sz w:val="23"/>
                <w:szCs w:val="23"/>
              </w:rPr>
              <w:t>n</w:t>
            </w:r>
            <w:r>
              <w:rPr>
                <w:color w:val="2D2D2D"/>
                <w:spacing w:val="3"/>
                <w:w w:val="93"/>
                <w:sz w:val="23"/>
                <w:szCs w:val="23"/>
              </w:rPr>
              <w:t>-</w:t>
            </w:r>
            <w:r>
              <w:rPr>
                <w:color w:val="2D2D2D"/>
                <w:w w:val="104"/>
                <w:sz w:val="23"/>
                <w:szCs w:val="23"/>
              </w:rPr>
              <w:t>m</w:t>
            </w:r>
            <w:r>
              <w:rPr>
                <w:color w:val="2D2D2D"/>
                <w:w w:val="113"/>
                <w:sz w:val="23"/>
                <w:szCs w:val="23"/>
              </w:rPr>
              <w:t>e</w:t>
            </w:r>
            <w:r>
              <w:rPr>
                <w:color w:val="2D2D2D"/>
                <w:spacing w:val="-4"/>
                <w:w w:val="106"/>
                <w:sz w:val="23"/>
                <w:szCs w:val="23"/>
              </w:rPr>
              <w:t>d</w:t>
            </w:r>
            <w:r>
              <w:rPr>
                <w:color w:val="2D2D2D"/>
                <w:spacing w:val="3"/>
                <w:w w:val="83"/>
                <w:sz w:val="23"/>
                <w:szCs w:val="23"/>
              </w:rPr>
              <w:t>i</w:t>
            </w:r>
            <w:r>
              <w:rPr>
                <w:color w:val="2D2D2D"/>
                <w:w w:val="96"/>
                <w:sz w:val="23"/>
                <w:szCs w:val="23"/>
              </w:rPr>
              <w:t>c</w:t>
            </w:r>
            <w:r>
              <w:rPr>
                <w:color w:val="2D2D2D"/>
                <w:spacing w:val="-2"/>
                <w:w w:val="109"/>
                <w:sz w:val="23"/>
                <w:szCs w:val="23"/>
              </w:rPr>
              <w:t>a</w:t>
            </w:r>
            <w:r>
              <w:rPr>
                <w:color w:val="2D2D2D"/>
                <w:w w:val="83"/>
                <w:sz w:val="23"/>
                <w:szCs w:val="23"/>
              </w:rPr>
              <w:t xml:space="preserve">l </w:t>
            </w:r>
            <w:r>
              <w:rPr>
                <w:color w:val="2D2D2D"/>
                <w:w w:val="93"/>
                <w:sz w:val="23"/>
                <w:szCs w:val="23"/>
              </w:rPr>
              <w:t>f</w:t>
            </w:r>
            <w:r>
              <w:rPr>
                <w:color w:val="2D2D2D"/>
                <w:spacing w:val="3"/>
                <w:w w:val="83"/>
                <w:sz w:val="23"/>
                <w:szCs w:val="23"/>
              </w:rPr>
              <w:t>i</w:t>
            </w:r>
            <w:r>
              <w:rPr>
                <w:color w:val="2D2D2D"/>
                <w:spacing w:val="-4"/>
                <w:w w:val="113"/>
                <w:sz w:val="23"/>
                <w:szCs w:val="23"/>
              </w:rPr>
              <w:t>e</w:t>
            </w:r>
            <w:r>
              <w:rPr>
                <w:color w:val="2D2D2D"/>
                <w:spacing w:val="3"/>
                <w:w w:val="83"/>
                <w:sz w:val="23"/>
                <w:szCs w:val="23"/>
              </w:rPr>
              <w:t>l</w:t>
            </w:r>
            <w:r>
              <w:rPr>
                <w:color w:val="2D2D2D"/>
                <w:spacing w:val="-4"/>
                <w:w w:val="106"/>
                <w:sz w:val="23"/>
                <w:szCs w:val="23"/>
              </w:rPr>
              <w:t>d</w:t>
            </w:r>
            <w:r>
              <w:rPr>
                <w:color w:val="2D2D2D"/>
                <w:w w:val="102"/>
                <w:sz w:val="23"/>
                <w:szCs w:val="23"/>
              </w:rPr>
              <w:t>s</w:t>
            </w:r>
            <w:r>
              <w:rPr>
                <w:color w:val="2D2D2D"/>
                <w:spacing w:val="3"/>
                <w:w w:val="101"/>
                <w:sz w:val="23"/>
                <w:szCs w:val="23"/>
              </w:rPr>
              <w:t>,</w:t>
            </w:r>
            <w:r>
              <w:rPr>
                <w:color w:val="2D2D2D"/>
                <w:spacing w:val="-1"/>
                <w:w w:val="106"/>
                <w:sz w:val="23"/>
                <w:szCs w:val="23"/>
              </w:rPr>
              <w:t>b</w:t>
            </w:r>
            <w:r>
              <w:rPr>
                <w:color w:val="2D2D2D"/>
                <w:w w:val="106"/>
                <w:sz w:val="23"/>
                <w:szCs w:val="23"/>
              </w:rPr>
              <w:t>u</w:t>
            </w:r>
            <w:r>
              <w:rPr>
                <w:color w:val="2D2D2D"/>
                <w:w w:val="122"/>
                <w:sz w:val="23"/>
                <w:szCs w:val="23"/>
              </w:rPr>
              <w:t>t</w:t>
            </w:r>
            <w:r>
              <w:rPr>
                <w:color w:val="2D2D2D"/>
                <w:spacing w:val="-6"/>
                <w:sz w:val="23"/>
                <w:szCs w:val="23"/>
              </w:rPr>
              <w:t xml:space="preserve"> </w:t>
            </w:r>
            <w:r>
              <w:rPr>
                <w:color w:val="2D2D2D"/>
                <w:spacing w:val="2"/>
                <w:w w:val="102"/>
                <w:sz w:val="23"/>
                <w:szCs w:val="23"/>
              </w:rPr>
              <w:t>s</w:t>
            </w:r>
            <w:r>
              <w:rPr>
                <w:color w:val="2D2D2D"/>
                <w:w w:val="106"/>
                <w:sz w:val="23"/>
                <w:szCs w:val="23"/>
              </w:rPr>
              <w:t>u</w:t>
            </w:r>
            <w:r>
              <w:rPr>
                <w:color w:val="2D2D2D"/>
                <w:w w:val="96"/>
                <w:sz w:val="23"/>
                <w:szCs w:val="23"/>
              </w:rPr>
              <w:t>c</w:t>
            </w:r>
            <w:r>
              <w:rPr>
                <w:color w:val="2D2D2D"/>
                <w:w w:val="106"/>
                <w:sz w:val="23"/>
                <w:szCs w:val="23"/>
              </w:rPr>
              <w:t xml:space="preserve">h </w:t>
            </w:r>
            <w:r>
              <w:rPr>
                <w:color w:val="2D2D2D"/>
                <w:spacing w:val="-2"/>
                <w:sz w:val="23"/>
                <w:szCs w:val="23"/>
              </w:rPr>
              <w:t>e</w:t>
            </w:r>
            <w:r>
              <w:rPr>
                <w:color w:val="2D2D2D"/>
                <w:sz w:val="23"/>
                <w:szCs w:val="23"/>
              </w:rPr>
              <w:t>n</w:t>
            </w:r>
            <w:r>
              <w:rPr>
                <w:color w:val="2D2D2D"/>
                <w:spacing w:val="4"/>
                <w:sz w:val="23"/>
                <w:szCs w:val="23"/>
              </w:rPr>
              <w:t>d</w:t>
            </w:r>
            <w:r>
              <w:rPr>
                <w:color w:val="2D2D2D"/>
                <w:sz w:val="23"/>
                <w:szCs w:val="23"/>
              </w:rPr>
              <w:t>e</w:t>
            </w:r>
            <w:r>
              <w:rPr>
                <w:color w:val="2D2D2D"/>
                <w:spacing w:val="-4"/>
                <w:sz w:val="23"/>
                <w:szCs w:val="23"/>
              </w:rPr>
              <w:t>a</w:t>
            </w:r>
            <w:r>
              <w:rPr>
                <w:color w:val="2D2D2D"/>
                <w:spacing w:val="2"/>
                <w:sz w:val="23"/>
                <w:szCs w:val="23"/>
              </w:rPr>
              <w:t>v</w:t>
            </w:r>
            <w:r>
              <w:rPr>
                <w:color w:val="2D2D2D"/>
                <w:sz w:val="23"/>
                <w:szCs w:val="23"/>
              </w:rPr>
              <w:t>o</w:t>
            </w:r>
            <w:r>
              <w:rPr>
                <w:color w:val="2D2D2D"/>
                <w:spacing w:val="-1"/>
                <w:sz w:val="23"/>
                <w:szCs w:val="23"/>
              </w:rPr>
              <w:t>u</w:t>
            </w:r>
            <w:r>
              <w:rPr>
                <w:color w:val="2D2D2D"/>
                <w:sz w:val="23"/>
                <w:szCs w:val="23"/>
              </w:rPr>
              <w:t>rs</w:t>
            </w:r>
            <w:r>
              <w:rPr>
                <w:color w:val="2D2D2D"/>
                <w:spacing w:val="55"/>
                <w:sz w:val="23"/>
                <w:szCs w:val="23"/>
              </w:rPr>
              <w:t xml:space="preserve"> </w:t>
            </w:r>
            <w:r>
              <w:rPr>
                <w:color w:val="2D2D2D"/>
                <w:sz w:val="23"/>
                <w:szCs w:val="23"/>
              </w:rPr>
              <w:t>ha</w:t>
            </w:r>
            <w:r>
              <w:rPr>
                <w:color w:val="2D2D2D"/>
                <w:spacing w:val="2"/>
                <w:sz w:val="23"/>
                <w:szCs w:val="23"/>
              </w:rPr>
              <w:t>v</w:t>
            </w:r>
            <w:r>
              <w:rPr>
                <w:color w:val="2D2D2D"/>
                <w:sz w:val="23"/>
                <w:szCs w:val="23"/>
              </w:rPr>
              <w:t>e</w:t>
            </w:r>
            <w:r>
              <w:rPr>
                <w:color w:val="2D2D2D"/>
                <w:spacing w:val="13"/>
                <w:sz w:val="23"/>
                <w:szCs w:val="23"/>
              </w:rPr>
              <w:t xml:space="preserve"> </w:t>
            </w:r>
            <w:r>
              <w:rPr>
                <w:color w:val="2D2D2D"/>
                <w:w w:val="106"/>
                <w:sz w:val="23"/>
                <w:szCs w:val="23"/>
              </w:rPr>
              <w:t>n</w:t>
            </w:r>
            <w:r>
              <w:rPr>
                <w:color w:val="2D2D2D"/>
                <w:w w:val="107"/>
                <w:sz w:val="23"/>
                <w:szCs w:val="23"/>
              </w:rPr>
              <w:t>o</w:t>
            </w:r>
            <w:r>
              <w:rPr>
                <w:color w:val="2D2D2D"/>
                <w:w w:val="122"/>
                <w:sz w:val="23"/>
                <w:szCs w:val="23"/>
              </w:rPr>
              <w:t xml:space="preserve">t </w:t>
            </w:r>
            <w:r>
              <w:rPr>
                <w:color w:val="2D2D2D"/>
                <w:spacing w:val="-1"/>
                <w:sz w:val="23"/>
                <w:szCs w:val="23"/>
              </w:rPr>
              <w:t>b</w:t>
            </w:r>
            <w:r>
              <w:rPr>
                <w:color w:val="2D2D2D"/>
                <w:sz w:val="23"/>
                <w:szCs w:val="23"/>
              </w:rPr>
              <w:t>een</w:t>
            </w:r>
            <w:r>
              <w:rPr>
                <w:color w:val="2D2D2D"/>
                <w:spacing w:val="35"/>
                <w:sz w:val="23"/>
                <w:szCs w:val="23"/>
              </w:rPr>
              <w:t xml:space="preserve"> </w:t>
            </w:r>
            <w:r>
              <w:rPr>
                <w:color w:val="2D2D2D"/>
                <w:w w:val="102"/>
                <w:sz w:val="23"/>
                <w:szCs w:val="23"/>
              </w:rPr>
              <w:t>s</w:t>
            </w:r>
            <w:r>
              <w:rPr>
                <w:color w:val="2D2D2D"/>
                <w:spacing w:val="2"/>
                <w:w w:val="91"/>
                <w:sz w:val="23"/>
                <w:szCs w:val="23"/>
              </w:rPr>
              <w:t>y</w:t>
            </w:r>
            <w:r>
              <w:rPr>
                <w:color w:val="2D2D2D"/>
                <w:w w:val="102"/>
                <w:sz w:val="23"/>
                <w:szCs w:val="23"/>
              </w:rPr>
              <w:t>s</w:t>
            </w:r>
            <w:r>
              <w:rPr>
                <w:color w:val="2D2D2D"/>
                <w:w w:val="122"/>
                <w:sz w:val="23"/>
                <w:szCs w:val="23"/>
              </w:rPr>
              <w:t>t</w:t>
            </w:r>
            <w:r>
              <w:rPr>
                <w:color w:val="2D2D2D"/>
                <w:spacing w:val="-2"/>
                <w:w w:val="113"/>
                <w:sz w:val="23"/>
                <w:szCs w:val="23"/>
              </w:rPr>
              <w:t>e</w:t>
            </w:r>
            <w:r>
              <w:rPr>
                <w:color w:val="2D2D2D"/>
                <w:w w:val="104"/>
                <w:sz w:val="23"/>
                <w:szCs w:val="23"/>
              </w:rPr>
              <w:t>m</w:t>
            </w:r>
            <w:r>
              <w:rPr>
                <w:color w:val="2D2D2D"/>
                <w:w w:val="109"/>
                <w:sz w:val="23"/>
                <w:szCs w:val="23"/>
              </w:rPr>
              <w:t>a</w:t>
            </w:r>
            <w:r>
              <w:rPr>
                <w:color w:val="2D2D2D"/>
                <w:w w:val="122"/>
                <w:sz w:val="23"/>
                <w:szCs w:val="23"/>
              </w:rPr>
              <w:t>t</w:t>
            </w:r>
            <w:r>
              <w:rPr>
                <w:color w:val="2D2D2D"/>
                <w:spacing w:val="3"/>
                <w:w w:val="83"/>
                <w:sz w:val="23"/>
                <w:szCs w:val="23"/>
              </w:rPr>
              <w:t>i</w:t>
            </w:r>
            <w:r>
              <w:rPr>
                <w:color w:val="2D2D2D"/>
                <w:spacing w:val="-3"/>
                <w:w w:val="96"/>
                <w:sz w:val="23"/>
                <w:szCs w:val="23"/>
              </w:rPr>
              <w:t>c</w:t>
            </w:r>
            <w:r>
              <w:rPr>
                <w:color w:val="2D2D2D"/>
                <w:spacing w:val="-2"/>
                <w:w w:val="109"/>
                <w:sz w:val="23"/>
                <w:szCs w:val="23"/>
              </w:rPr>
              <w:t>a</w:t>
            </w:r>
            <w:r>
              <w:rPr>
                <w:color w:val="2D2D2D"/>
                <w:spacing w:val="3"/>
                <w:w w:val="83"/>
                <w:sz w:val="23"/>
                <w:szCs w:val="23"/>
              </w:rPr>
              <w:t>l</w:t>
            </w:r>
            <w:r>
              <w:rPr>
                <w:color w:val="2D2D2D"/>
                <w:w w:val="83"/>
                <w:sz w:val="23"/>
                <w:szCs w:val="23"/>
              </w:rPr>
              <w:t>l</w:t>
            </w:r>
            <w:r>
              <w:rPr>
                <w:color w:val="2D2D2D"/>
                <w:w w:val="91"/>
                <w:sz w:val="23"/>
                <w:szCs w:val="23"/>
              </w:rPr>
              <w:t xml:space="preserve">y </w:t>
            </w:r>
            <w:r>
              <w:rPr>
                <w:color w:val="2D2D2D"/>
                <w:spacing w:val="-2"/>
                <w:w w:val="109"/>
                <w:sz w:val="23"/>
                <w:szCs w:val="23"/>
              </w:rPr>
              <w:t>a</w:t>
            </w:r>
            <w:r>
              <w:rPr>
                <w:color w:val="2D2D2D"/>
                <w:w w:val="106"/>
                <w:sz w:val="23"/>
                <w:szCs w:val="23"/>
              </w:rPr>
              <w:t>pp</w:t>
            </w:r>
            <w:r>
              <w:rPr>
                <w:color w:val="2D2D2D"/>
                <w:w w:val="83"/>
                <w:sz w:val="23"/>
                <w:szCs w:val="23"/>
              </w:rPr>
              <w:t>l</w:t>
            </w:r>
            <w:r>
              <w:rPr>
                <w:color w:val="2D2D2D"/>
                <w:spacing w:val="3"/>
                <w:w w:val="83"/>
                <w:sz w:val="23"/>
                <w:szCs w:val="23"/>
              </w:rPr>
              <w:t>i</w:t>
            </w:r>
            <w:r>
              <w:rPr>
                <w:color w:val="2D2D2D"/>
                <w:spacing w:val="-2"/>
                <w:w w:val="113"/>
                <w:sz w:val="23"/>
                <w:szCs w:val="23"/>
              </w:rPr>
              <w:t>e</w:t>
            </w:r>
            <w:r>
              <w:rPr>
                <w:color w:val="2D2D2D"/>
                <w:w w:val="106"/>
                <w:sz w:val="23"/>
                <w:szCs w:val="23"/>
              </w:rPr>
              <w:t>d</w:t>
            </w:r>
            <w:r>
              <w:rPr>
                <w:color w:val="2D2D2D"/>
                <w:spacing w:val="-6"/>
                <w:sz w:val="23"/>
                <w:szCs w:val="23"/>
              </w:rPr>
              <w:t xml:space="preserve"> </w:t>
            </w:r>
            <w:r>
              <w:rPr>
                <w:color w:val="2D2D2D"/>
                <w:spacing w:val="3"/>
                <w:w w:val="97"/>
                <w:sz w:val="23"/>
                <w:szCs w:val="23"/>
              </w:rPr>
              <w:t>i</w:t>
            </w:r>
            <w:r>
              <w:rPr>
                <w:color w:val="2D2D2D"/>
                <w:w w:val="97"/>
                <w:sz w:val="23"/>
                <w:szCs w:val="23"/>
              </w:rPr>
              <w:t xml:space="preserve">n </w:t>
            </w:r>
            <w:r>
              <w:rPr>
                <w:color w:val="2D2D2D"/>
                <w:sz w:val="23"/>
                <w:szCs w:val="23"/>
              </w:rPr>
              <w:t>a</w:t>
            </w:r>
            <w:r>
              <w:rPr>
                <w:color w:val="2D2D2D"/>
                <w:spacing w:val="1"/>
                <w:sz w:val="23"/>
                <w:szCs w:val="23"/>
              </w:rPr>
              <w:t xml:space="preserve"> </w:t>
            </w:r>
            <w:r>
              <w:rPr>
                <w:color w:val="2D2D2D"/>
                <w:spacing w:val="3"/>
                <w:w w:val="104"/>
                <w:sz w:val="23"/>
                <w:szCs w:val="23"/>
              </w:rPr>
              <w:t>m</w:t>
            </w:r>
            <w:r>
              <w:rPr>
                <w:color w:val="2D2D2D"/>
                <w:spacing w:val="-2"/>
                <w:w w:val="113"/>
                <w:sz w:val="23"/>
                <w:szCs w:val="23"/>
              </w:rPr>
              <w:t>e</w:t>
            </w:r>
            <w:r>
              <w:rPr>
                <w:color w:val="2D2D2D"/>
                <w:spacing w:val="-1"/>
                <w:w w:val="106"/>
                <w:sz w:val="23"/>
                <w:szCs w:val="23"/>
              </w:rPr>
              <w:t>d</w:t>
            </w:r>
            <w:r>
              <w:rPr>
                <w:color w:val="2D2D2D"/>
                <w:w w:val="83"/>
                <w:sz w:val="23"/>
                <w:szCs w:val="23"/>
              </w:rPr>
              <w:t>i</w:t>
            </w:r>
            <w:r>
              <w:rPr>
                <w:color w:val="2D2D2D"/>
                <w:spacing w:val="2"/>
                <w:w w:val="96"/>
                <w:sz w:val="23"/>
                <w:szCs w:val="23"/>
              </w:rPr>
              <w:t>c</w:t>
            </w:r>
            <w:r>
              <w:rPr>
                <w:color w:val="2D2D2D"/>
                <w:spacing w:val="-2"/>
                <w:w w:val="109"/>
                <w:sz w:val="23"/>
                <w:szCs w:val="23"/>
              </w:rPr>
              <w:t>a</w:t>
            </w:r>
            <w:r>
              <w:rPr>
                <w:color w:val="2D2D2D"/>
                <w:w w:val="83"/>
                <w:sz w:val="23"/>
                <w:szCs w:val="23"/>
              </w:rPr>
              <w:t xml:space="preserve">l </w:t>
            </w:r>
            <w:r>
              <w:rPr>
                <w:color w:val="2D2D2D"/>
                <w:sz w:val="23"/>
                <w:szCs w:val="23"/>
              </w:rPr>
              <w:t>c</w:t>
            </w:r>
            <w:r>
              <w:rPr>
                <w:color w:val="2D2D2D"/>
                <w:spacing w:val="-2"/>
                <w:sz w:val="23"/>
                <w:szCs w:val="23"/>
              </w:rPr>
              <w:t>o</w:t>
            </w:r>
            <w:r>
              <w:rPr>
                <w:color w:val="2D2D2D"/>
                <w:sz w:val="23"/>
                <w:szCs w:val="23"/>
              </w:rPr>
              <w:t>n</w:t>
            </w:r>
            <w:r>
              <w:rPr>
                <w:color w:val="2D2D2D"/>
                <w:spacing w:val="1"/>
                <w:sz w:val="23"/>
                <w:szCs w:val="23"/>
              </w:rPr>
              <w:t>t</w:t>
            </w:r>
            <w:r>
              <w:rPr>
                <w:color w:val="2D2D2D"/>
                <w:spacing w:val="-2"/>
                <w:sz w:val="23"/>
                <w:szCs w:val="23"/>
              </w:rPr>
              <w:t>e</w:t>
            </w:r>
            <w:r>
              <w:rPr>
                <w:color w:val="2D2D2D"/>
                <w:spacing w:val="2"/>
                <w:sz w:val="23"/>
                <w:szCs w:val="23"/>
              </w:rPr>
              <w:t>x</w:t>
            </w:r>
            <w:r>
              <w:rPr>
                <w:color w:val="2D2D2D"/>
                <w:sz w:val="23"/>
                <w:szCs w:val="23"/>
              </w:rPr>
              <w:t>t</w:t>
            </w:r>
            <w:r>
              <w:rPr>
                <w:color w:val="2D2D2D"/>
                <w:spacing w:val="31"/>
                <w:sz w:val="23"/>
                <w:szCs w:val="23"/>
              </w:rPr>
              <w:t xml:space="preserve"> </w:t>
            </w:r>
            <w:r>
              <w:rPr>
                <w:color w:val="2D2D2D"/>
                <w:spacing w:val="4"/>
                <w:sz w:val="23"/>
                <w:szCs w:val="23"/>
              </w:rPr>
              <w:t>b</w:t>
            </w:r>
            <w:r>
              <w:rPr>
                <w:color w:val="2D2D2D"/>
                <w:spacing w:val="-2"/>
                <w:sz w:val="23"/>
                <w:szCs w:val="23"/>
              </w:rPr>
              <w:t>e</w:t>
            </w:r>
            <w:r>
              <w:rPr>
                <w:color w:val="2D2D2D"/>
                <w:sz w:val="23"/>
                <w:szCs w:val="23"/>
              </w:rPr>
              <w:t>yo</w:t>
            </w:r>
            <w:r>
              <w:rPr>
                <w:color w:val="2D2D2D"/>
                <w:spacing w:val="-1"/>
                <w:sz w:val="23"/>
                <w:szCs w:val="23"/>
              </w:rPr>
              <w:t>n</w:t>
            </w:r>
            <w:r>
              <w:rPr>
                <w:color w:val="2D2D2D"/>
                <w:sz w:val="23"/>
                <w:szCs w:val="23"/>
              </w:rPr>
              <w:t>d</w:t>
            </w:r>
            <w:r>
              <w:rPr>
                <w:color w:val="2D2D2D"/>
                <w:spacing w:val="27"/>
                <w:sz w:val="23"/>
                <w:szCs w:val="23"/>
              </w:rPr>
              <w:t xml:space="preserve"> </w:t>
            </w:r>
            <w:r>
              <w:rPr>
                <w:color w:val="2D2D2D"/>
                <w:spacing w:val="-1"/>
                <w:w w:val="106"/>
                <w:sz w:val="23"/>
                <w:szCs w:val="23"/>
              </w:rPr>
              <w:t>h</w:t>
            </w:r>
            <w:r>
              <w:rPr>
                <w:color w:val="2D2D2D"/>
                <w:w w:val="83"/>
                <w:sz w:val="23"/>
                <w:szCs w:val="23"/>
              </w:rPr>
              <w:t>i</w:t>
            </w:r>
            <w:r>
              <w:rPr>
                <w:color w:val="2D2D2D"/>
                <w:w w:val="95"/>
                <w:sz w:val="23"/>
                <w:szCs w:val="23"/>
              </w:rPr>
              <w:t>g</w:t>
            </w:r>
            <w:r>
              <w:rPr>
                <w:color w:val="2D2D2D"/>
                <w:w w:val="106"/>
                <w:sz w:val="23"/>
                <w:szCs w:val="23"/>
              </w:rPr>
              <w:t>h</w:t>
            </w:r>
            <w:r>
              <w:rPr>
                <w:color w:val="2D2D2D"/>
                <w:spacing w:val="3"/>
                <w:w w:val="83"/>
                <w:sz w:val="23"/>
                <w:szCs w:val="23"/>
              </w:rPr>
              <w:t>l</w:t>
            </w:r>
            <w:r>
              <w:rPr>
                <w:color w:val="2D2D2D"/>
                <w:w w:val="91"/>
                <w:sz w:val="23"/>
                <w:szCs w:val="23"/>
              </w:rPr>
              <w:t xml:space="preserve">y </w:t>
            </w:r>
            <w:r>
              <w:rPr>
                <w:color w:val="2D2D2D"/>
                <w:w w:val="98"/>
                <w:sz w:val="23"/>
                <w:szCs w:val="23"/>
              </w:rPr>
              <w:t>si</w:t>
            </w:r>
            <w:r>
              <w:rPr>
                <w:color w:val="2D2D2D"/>
                <w:spacing w:val="-2"/>
                <w:w w:val="98"/>
                <w:sz w:val="23"/>
                <w:szCs w:val="23"/>
              </w:rPr>
              <w:t>m</w:t>
            </w:r>
            <w:r>
              <w:rPr>
                <w:color w:val="2D2D2D"/>
                <w:spacing w:val="-1"/>
                <w:w w:val="98"/>
                <w:sz w:val="23"/>
                <w:szCs w:val="23"/>
              </w:rPr>
              <w:t>p</w:t>
            </w:r>
            <w:r>
              <w:rPr>
                <w:color w:val="2D2D2D"/>
                <w:w w:val="98"/>
                <w:sz w:val="23"/>
                <w:szCs w:val="23"/>
              </w:rPr>
              <w:t>lif</w:t>
            </w:r>
            <w:r>
              <w:rPr>
                <w:color w:val="2D2D2D"/>
                <w:spacing w:val="3"/>
                <w:w w:val="98"/>
                <w:sz w:val="23"/>
                <w:szCs w:val="23"/>
              </w:rPr>
              <w:t>i</w:t>
            </w:r>
            <w:r>
              <w:rPr>
                <w:color w:val="2D2D2D"/>
                <w:w w:val="98"/>
                <w:sz w:val="23"/>
                <w:szCs w:val="23"/>
              </w:rPr>
              <w:t>ed</w:t>
            </w:r>
            <w:r>
              <w:rPr>
                <w:color w:val="2D2D2D"/>
                <w:spacing w:val="2"/>
                <w:w w:val="98"/>
                <w:sz w:val="23"/>
                <w:szCs w:val="23"/>
              </w:rPr>
              <w:t xml:space="preserve"> </w:t>
            </w:r>
            <w:r>
              <w:rPr>
                <w:color w:val="2D2D2D"/>
                <w:spacing w:val="3"/>
                <w:w w:val="83"/>
                <w:sz w:val="23"/>
                <w:szCs w:val="23"/>
              </w:rPr>
              <w:t>l</w:t>
            </w:r>
            <w:r>
              <w:rPr>
                <w:color w:val="2D2D2D"/>
                <w:spacing w:val="-2"/>
                <w:w w:val="109"/>
                <w:sz w:val="23"/>
                <w:szCs w:val="23"/>
              </w:rPr>
              <w:t>a</w:t>
            </w:r>
            <w:r>
              <w:rPr>
                <w:color w:val="2D2D2D"/>
                <w:w w:val="106"/>
                <w:sz w:val="23"/>
                <w:szCs w:val="23"/>
              </w:rPr>
              <w:t>b</w:t>
            </w:r>
            <w:r>
              <w:rPr>
                <w:color w:val="2D2D2D"/>
                <w:spacing w:val="-2"/>
                <w:w w:val="107"/>
                <w:sz w:val="23"/>
                <w:szCs w:val="23"/>
              </w:rPr>
              <w:t>o</w:t>
            </w:r>
            <w:r>
              <w:rPr>
                <w:color w:val="2D2D2D"/>
                <w:spacing w:val="3"/>
                <w:w w:val="106"/>
                <w:sz w:val="23"/>
                <w:szCs w:val="23"/>
              </w:rPr>
              <w:t>r</w:t>
            </w:r>
            <w:r>
              <w:rPr>
                <w:color w:val="2D2D2D"/>
                <w:spacing w:val="-2"/>
                <w:w w:val="109"/>
                <w:sz w:val="23"/>
                <w:szCs w:val="23"/>
              </w:rPr>
              <w:t>a</w:t>
            </w:r>
            <w:r>
              <w:rPr>
                <w:color w:val="2D2D2D"/>
                <w:spacing w:val="1"/>
                <w:w w:val="122"/>
                <w:sz w:val="23"/>
                <w:szCs w:val="23"/>
              </w:rPr>
              <w:t>t</w:t>
            </w:r>
            <w:r>
              <w:rPr>
                <w:color w:val="2D2D2D"/>
                <w:w w:val="107"/>
                <w:sz w:val="23"/>
                <w:szCs w:val="23"/>
              </w:rPr>
              <w:t>o</w:t>
            </w:r>
            <w:r>
              <w:rPr>
                <w:color w:val="2D2D2D"/>
                <w:w w:val="106"/>
                <w:sz w:val="23"/>
                <w:szCs w:val="23"/>
              </w:rPr>
              <w:t>r</w:t>
            </w:r>
            <w:r>
              <w:rPr>
                <w:color w:val="2D2D2D"/>
                <w:w w:val="91"/>
                <w:sz w:val="23"/>
                <w:szCs w:val="23"/>
              </w:rPr>
              <w:t xml:space="preserve">y </w:t>
            </w:r>
            <w:r>
              <w:rPr>
                <w:color w:val="2D2D2D"/>
                <w:w w:val="96"/>
                <w:sz w:val="23"/>
                <w:szCs w:val="23"/>
              </w:rPr>
              <w:t>c</w:t>
            </w:r>
            <w:r>
              <w:rPr>
                <w:color w:val="2D2D2D"/>
                <w:spacing w:val="-2"/>
                <w:w w:val="107"/>
                <w:sz w:val="23"/>
                <w:szCs w:val="23"/>
              </w:rPr>
              <w:t>o</w:t>
            </w:r>
            <w:r>
              <w:rPr>
                <w:color w:val="2D2D2D"/>
                <w:w w:val="106"/>
                <w:sz w:val="23"/>
                <w:szCs w:val="23"/>
              </w:rPr>
              <w:t>n</w:t>
            </w:r>
            <w:r>
              <w:rPr>
                <w:color w:val="2D2D2D"/>
                <w:spacing w:val="-1"/>
                <w:w w:val="106"/>
                <w:sz w:val="23"/>
                <w:szCs w:val="23"/>
              </w:rPr>
              <w:t>d</w:t>
            </w:r>
            <w:r>
              <w:rPr>
                <w:color w:val="2D2D2D"/>
                <w:spacing w:val="3"/>
                <w:w w:val="83"/>
                <w:sz w:val="23"/>
                <w:szCs w:val="23"/>
              </w:rPr>
              <w:t>i</w:t>
            </w:r>
            <w:r>
              <w:rPr>
                <w:color w:val="2D2D2D"/>
                <w:w w:val="122"/>
                <w:sz w:val="23"/>
                <w:szCs w:val="23"/>
              </w:rPr>
              <w:t>t</w:t>
            </w:r>
            <w:r>
              <w:rPr>
                <w:color w:val="2D2D2D"/>
                <w:w w:val="83"/>
                <w:sz w:val="23"/>
                <w:szCs w:val="23"/>
              </w:rPr>
              <w:t>i</w:t>
            </w:r>
            <w:r>
              <w:rPr>
                <w:color w:val="2D2D2D"/>
                <w:w w:val="107"/>
                <w:sz w:val="23"/>
                <w:szCs w:val="23"/>
              </w:rPr>
              <w:t>o</w:t>
            </w:r>
            <w:r>
              <w:rPr>
                <w:color w:val="2D2D2D"/>
                <w:spacing w:val="-1"/>
                <w:w w:val="106"/>
                <w:sz w:val="23"/>
                <w:szCs w:val="23"/>
              </w:rPr>
              <w:t>n</w:t>
            </w:r>
            <w:r>
              <w:rPr>
                <w:color w:val="2D2D2D"/>
                <w:w w:val="102"/>
                <w:sz w:val="23"/>
                <w:szCs w:val="23"/>
              </w:rPr>
              <w:t>s.</w:t>
            </w:r>
          </w:p>
        </w:tc>
      </w:tr>
      <w:tr w:rsidR="00FB3854" w:rsidTr="00FB3854">
        <w:trPr>
          <w:trHeight w:hRule="exact" w:val="2362"/>
        </w:trPr>
        <w:tc>
          <w:tcPr>
            <w:tcW w:w="511" w:type="dxa"/>
            <w:tcBorders>
              <w:top w:val="single" w:sz="5" w:space="0" w:color="000000"/>
              <w:left w:val="single" w:sz="5" w:space="0" w:color="000000"/>
              <w:bottom w:val="single" w:sz="5" w:space="0" w:color="000000"/>
              <w:right w:val="single" w:sz="5" w:space="0" w:color="000000"/>
            </w:tcBorders>
          </w:tcPr>
          <w:p w:rsidR="00FB3854" w:rsidRDefault="00FB3854" w:rsidP="00FB3854">
            <w:pPr>
              <w:ind w:left="292"/>
              <w:rPr>
                <w:sz w:val="21"/>
                <w:szCs w:val="21"/>
              </w:rPr>
            </w:pPr>
            <w:r>
              <w:rPr>
                <w:w w:val="103"/>
                <w:sz w:val="21"/>
                <w:szCs w:val="21"/>
              </w:rPr>
              <w:t>3</w:t>
            </w:r>
          </w:p>
        </w:tc>
        <w:tc>
          <w:tcPr>
            <w:tcW w:w="2386" w:type="dxa"/>
            <w:tcBorders>
              <w:top w:val="single" w:sz="5" w:space="0" w:color="000000"/>
              <w:left w:val="single" w:sz="5" w:space="0" w:color="000000"/>
              <w:bottom w:val="single" w:sz="5" w:space="0" w:color="000000"/>
              <w:right w:val="single" w:sz="5" w:space="0" w:color="000000"/>
            </w:tcBorders>
          </w:tcPr>
          <w:p w:rsidR="00FB3854" w:rsidRDefault="00FB3854" w:rsidP="00FB3854">
            <w:pPr>
              <w:ind w:left="100"/>
              <w:rPr>
                <w:sz w:val="21"/>
                <w:szCs w:val="21"/>
              </w:rPr>
            </w:pPr>
            <w:r>
              <w:rPr>
                <w:sz w:val="21"/>
                <w:szCs w:val="21"/>
              </w:rPr>
              <w:t>N</w:t>
            </w:r>
            <w:r>
              <w:rPr>
                <w:spacing w:val="-2"/>
                <w:sz w:val="21"/>
                <w:szCs w:val="21"/>
              </w:rPr>
              <w:t>a</w:t>
            </w:r>
            <w:r>
              <w:rPr>
                <w:sz w:val="21"/>
                <w:szCs w:val="21"/>
              </w:rPr>
              <w:t>z</w:t>
            </w:r>
            <w:r>
              <w:rPr>
                <w:spacing w:val="3"/>
                <w:sz w:val="21"/>
                <w:szCs w:val="21"/>
              </w:rPr>
              <w:t>m</w:t>
            </w:r>
            <w:r>
              <w:rPr>
                <w:sz w:val="21"/>
                <w:szCs w:val="21"/>
              </w:rPr>
              <w:t>un</w:t>
            </w:r>
            <w:r>
              <w:rPr>
                <w:spacing w:val="3"/>
                <w:sz w:val="21"/>
                <w:szCs w:val="21"/>
              </w:rPr>
              <w:t xml:space="preserve"> N</w:t>
            </w:r>
            <w:r>
              <w:rPr>
                <w:spacing w:val="-2"/>
                <w:sz w:val="21"/>
                <w:szCs w:val="21"/>
              </w:rPr>
              <w:t>a</w:t>
            </w:r>
            <w:r>
              <w:rPr>
                <w:sz w:val="21"/>
                <w:szCs w:val="21"/>
              </w:rPr>
              <w:t>har</w:t>
            </w:r>
            <w:r>
              <w:rPr>
                <w:spacing w:val="11"/>
                <w:sz w:val="21"/>
                <w:szCs w:val="21"/>
              </w:rPr>
              <w:t xml:space="preserve"> </w:t>
            </w:r>
            <w:r>
              <w:rPr>
                <w:spacing w:val="-2"/>
                <w:w w:val="110"/>
                <w:sz w:val="21"/>
                <w:szCs w:val="21"/>
              </w:rPr>
              <w:t>a</w:t>
            </w:r>
            <w:r>
              <w:rPr>
                <w:w w:val="107"/>
                <w:sz w:val="21"/>
                <w:szCs w:val="21"/>
              </w:rPr>
              <w:t>nd</w:t>
            </w:r>
          </w:p>
          <w:p w:rsidR="00FB3854" w:rsidRDefault="00FB3854" w:rsidP="00FB3854">
            <w:pPr>
              <w:spacing w:before="20"/>
              <w:ind w:left="100"/>
              <w:rPr>
                <w:sz w:val="21"/>
                <w:szCs w:val="21"/>
              </w:rPr>
            </w:pPr>
            <w:r>
              <w:rPr>
                <w:sz w:val="21"/>
                <w:szCs w:val="21"/>
              </w:rPr>
              <w:t>Ferd</w:t>
            </w:r>
            <w:r>
              <w:rPr>
                <w:spacing w:val="-4"/>
                <w:sz w:val="21"/>
                <w:szCs w:val="21"/>
              </w:rPr>
              <w:t>o</w:t>
            </w:r>
            <w:r>
              <w:rPr>
                <w:sz w:val="21"/>
                <w:szCs w:val="21"/>
              </w:rPr>
              <w:t>us</w:t>
            </w:r>
            <w:r>
              <w:rPr>
                <w:spacing w:val="18"/>
                <w:sz w:val="21"/>
                <w:szCs w:val="21"/>
              </w:rPr>
              <w:t xml:space="preserve"> </w:t>
            </w:r>
            <w:r>
              <w:rPr>
                <w:w w:val="81"/>
                <w:sz w:val="21"/>
                <w:szCs w:val="21"/>
              </w:rPr>
              <w:t>A</w:t>
            </w:r>
            <w:r>
              <w:rPr>
                <w:w w:val="106"/>
                <w:sz w:val="21"/>
                <w:szCs w:val="21"/>
              </w:rPr>
              <w:t>r</w:t>
            </w:r>
            <w:r>
              <w:rPr>
                <w:w w:val="110"/>
                <w:sz w:val="21"/>
                <w:szCs w:val="21"/>
              </w:rPr>
              <w:t>a</w:t>
            </w:r>
          </w:p>
        </w:tc>
        <w:tc>
          <w:tcPr>
            <w:tcW w:w="1985" w:type="dxa"/>
            <w:tcBorders>
              <w:top w:val="single" w:sz="5" w:space="0" w:color="000000"/>
              <w:left w:val="single" w:sz="5" w:space="0" w:color="000000"/>
              <w:bottom w:val="single" w:sz="5" w:space="0" w:color="000000"/>
              <w:right w:val="single" w:sz="5" w:space="0" w:color="000000"/>
            </w:tcBorders>
          </w:tcPr>
          <w:p w:rsidR="00FB3854" w:rsidRDefault="00BA4897" w:rsidP="00FB3854">
            <w:pPr>
              <w:spacing w:line="259" w:lineRule="auto"/>
              <w:ind w:left="100" w:right="274"/>
              <w:rPr>
                <w:sz w:val="21"/>
                <w:szCs w:val="21"/>
              </w:rPr>
            </w:pPr>
            <w:r>
              <w:rPr>
                <w:spacing w:val="2"/>
                <w:w w:val="78"/>
                <w:sz w:val="21"/>
                <w:szCs w:val="21"/>
              </w:rPr>
              <w:t>L</w:t>
            </w:r>
            <w:r w:rsidR="00FB3854">
              <w:rPr>
                <w:spacing w:val="2"/>
                <w:w w:val="78"/>
                <w:sz w:val="21"/>
                <w:szCs w:val="21"/>
              </w:rPr>
              <w:t>I</w:t>
            </w:r>
            <w:r w:rsidR="00FB3854">
              <w:rPr>
                <w:spacing w:val="-2"/>
                <w:w w:val="78"/>
                <w:sz w:val="21"/>
                <w:szCs w:val="21"/>
              </w:rPr>
              <w:t>V</w:t>
            </w:r>
            <w:r w:rsidR="00FB3854">
              <w:rPr>
                <w:w w:val="78"/>
                <w:sz w:val="21"/>
                <w:szCs w:val="21"/>
              </w:rPr>
              <w:t>ER</w:t>
            </w:r>
            <w:r w:rsidR="00FB3854">
              <w:rPr>
                <w:spacing w:val="9"/>
                <w:w w:val="78"/>
                <w:sz w:val="21"/>
                <w:szCs w:val="21"/>
              </w:rPr>
              <w:t xml:space="preserve"> </w:t>
            </w:r>
            <w:r w:rsidR="00FB3854">
              <w:rPr>
                <w:spacing w:val="-3"/>
                <w:w w:val="87"/>
                <w:sz w:val="21"/>
                <w:szCs w:val="21"/>
              </w:rPr>
              <w:t>D</w:t>
            </w:r>
            <w:r w:rsidR="00FB3854">
              <w:rPr>
                <w:spacing w:val="4"/>
                <w:w w:val="77"/>
                <w:sz w:val="21"/>
                <w:szCs w:val="21"/>
              </w:rPr>
              <w:t>I</w:t>
            </w:r>
            <w:r w:rsidR="00FB3854">
              <w:rPr>
                <w:spacing w:val="-2"/>
                <w:w w:val="84"/>
                <w:sz w:val="21"/>
                <w:szCs w:val="21"/>
              </w:rPr>
              <w:t>S</w:t>
            </w:r>
            <w:r w:rsidR="00FB3854">
              <w:rPr>
                <w:w w:val="81"/>
                <w:sz w:val="21"/>
                <w:szCs w:val="21"/>
              </w:rPr>
              <w:t>EA</w:t>
            </w:r>
            <w:r w:rsidR="00FB3854">
              <w:rPr>
                <w:w w:val="84"/>
                <w:sz w:val="21"/>
                <w:szCs w:val="21"/>
              </w:rPr>
              <w:t>S</w:t>
            </w:r>
            <w:r w:rsidR="00FB3854">
              <w:rPr>
                <w:w w:val="81"/>
                <w:sz w:val="21"/>
                <w:szCs w:val="21"/>
              </w:rPr>
              <w:t xml:space="preserve">E </w:t>
            </w:r>
            <w:r w:rsidR="00FB3854">
              <w:rPr>
                <w:w w:val="85"/>
                <w:sz w:val="21"/>
                <w:szCs w:val="21"/>
              </w:rPr>
              <w:t>PR</w:t>
            </w:r>
            <w:r w:rsidR="00FB3854">
              <w:rPr>
                <w:spacing w:val="-2"/>
                <w:w w:val="85"/>
                <w:sz w:val="21"/>
                <w:szCs w:val="21"/>
              </w:rPr>
              <w:t>E</w:t>
            </w:r>
            <w:r w:rsidR="00FB3854">
              <w:rPr>
                <w:w w:val="85"/>
                <w:sz w:val="21"/>
                <w:szCs w:val="21"/>
              </w:rPr>
              <w:t>D</w:t>
            </w:r>
            <w:r w:rsidR="00FB3854">
              <w:rPr>
                <w:spacing w:val="2"/>
                <w:w w:val="85"/>
                <w:sz w:val="21"/>
                <w:szCs w:val="21"/>
              </w:rPr>
              <w:t>I</w:t>
            </w:r>
            <w:r w:rsidR="00FB3854">
              <w:rPr>
                <w:w w:val="85"/>
                <w:sz w:val="21"/>
                <w:szCs w:val="21"/>
              </w:rPr>
              <w:t>C</w:t>
            </w:r>
            <w:r w:rsidR="00FB3854">
              <w:rPr>
                <w:spacing w:val="-3"/>
                <w:w w:val="85"/>
                <w:sz w:val="21"/>
                <w:szCs w:val="21"/>
              </w:rPr>
              <w:t>T</w:t>
            </w:r>
            <w:r w:rsidR="00FB3854">
              <w:rPr>
                <w:spacing w:val="2"/>
                <w:w w:val="85"/>
                <w:sz w:val="21"/>
                <w:szCs w:val="21"/>
              </w:rPr>
              <w:t>I</w:t>
            </w:r>
            <w:r w:rsidR="00FB3854">
              <w:rPr>
                <w:spacing w:val="-3"/>
                <w:w w:val="85"/>
                <w:sz w:val="21"/>
                <w:szCs w:val="21"/>
              </w:rPr>
              <w:t>O</w:t>
            </w:r>
            <w:r w:rsidR="00FB3854">
              <w:rPr>
                <w:w w:val="85"/>
                <w:sz w:val="21"/>
                <w:szCs w:val="21"/>
              </w:rPr>
              <w:t>N</w:t>
            </w:r>
            <w:r w:rsidR="00FB3854">
              <w:rPr>
                <w:spacing w:val="11"/>
                <w:w w:val="85"/>
                <w:sz w:val="21"/>
                <w:szCs w:val="21"/>
              </w:rPr>
              <w:t xml:space="preserve"> </w:t>
            </w:r>
            <w:r w:rsidR="00FB3854">
              <w:rPr>
                <w:w w:val="83"/>
                <w:sz w:val="21"/>
                <w:szCs w:val="21"/>
              </w:rPr>
              <w:t>B</w:t>
            </w:r>
            <w:r w:rsidR="00FB3854">
              <w:rPr>
                <w:w w:val="69"/>
                <w:sz w:val="21"/>
                <w:szCs w:val="21"/>
              </w:rPr>
              <w:t xml:space="preserve">Y </w:t>
            </w:r>
            <w:r w:rsidR="00FB3854">
              <w:rPr>
                <w:spacing w:val="2"/>
                <w:w w:val="87"/>
                <w:sz w:val="21"/>
                <w:szCs w:val="21"/>
              </w:rPr>
              <w:t>U</w:t>
            </w:r>
            <w:r w:rsidR="00FB3854">
              <w:rPr>
                <w:spacing w:val="-3"/>
                <w:w w:val="87"/>
                <w:sz w:val="21"/>
                <w:szCs w:val="21"/>
              </w:rPr>
              <w:t>S</w:t>
            </w:r>
            <w:r w:rsidR="00FB3854">
              <w:rPr>
                <w:w w:val="87"/>
                <w:sz w:val="21"/>
                <w:szCs w:val="21"/>
              </w:rPr>
              <w:t>ING</w:t>
            </w:r>
            <w:r w:rsidR="00FB3854">
              <w:rPr>
                <w:spacing w:val="7"/>
                <w:w w:val="87"/>
                <w:sz w:val="21"/>
                <w:szCs w:val="21"/>
              </w:rPr>
              <w:t xml:space="preserve"> </w:t>
            </w:r>
            <w:r w:rsidR="00FB3854">
              <w:rPr>
                <w:spacing w:val="-3"/>
                <w:w w:val="87"/>
                <w:sz w:val="21"/>
                <w:szCs w:val="21"/>
              </w:rPr>
              <w:t>D</w:t>
            </w:r>
            <w:r w:rsidR="00FB3854">
              <w:rPr>
                <w:spacing w:val="4"/>
                <w:w w:val="77"/>
                <w:sz w:val="21"/>
                <w:szCs w:val="21"/>
              </w:rPr>
              <w:t>I</w:t>
            </w:r>
            <w:r w:rsidR="00FB3854">
              <w:rPr>
                <w:w w:val="84"/>
                <w:sz w:val="21"/>
                <w:szCs w:val="21"/>
              </w:rPr>
              <w:t>F</w:t>
            </w:r>
            <w:r w:rsidR="00FB3854">
              <w:rPr>
                <w:spacing w:val="-2"/>
                <w:w w:val="84"/>
                <w:sz w:val="21"/>
                <w:szCs w:val="21"/>
              </w:rPr>
              <w:t>F</w:t>
            </w:r>
            <w:r w:rsidR="00FB3854">
              <w:rPr>
                <w:w w:val="81"/>
                <w:sz w:val="21"/>
                <w:szCs w:val="21"/>
              </w:rPr>
              <w:t>E</w:t>
            </w:r>
            <w:r w:rsidR="00FB3854">
              <w:rPr>
                <w:spacing w:val="2"/>
                <w:w w:val="83"/>
                <w:sz w:val="21"/>
                <w:szCs w:val="21"/>
              </w:rPr>
              <w:t>R</w:t>
            </w:r>
            <w:r w:rsidR="00FB3854">
              <w:rPr>
                <w:spacing w:val="-2"/>
                <w:w w:val="81"/>
                <w:sz w:val="21"/>
                <w:szCs w:val="21"/>
              </w:rPr>
              <w:t>E</w:t>
            </w:r>
            <w:r w:rsidR="00FB3854">
              <w:rPr>
                <w:spacing w:val="-1"/>
                <w:w w:val="91"/>
                <w:sz w:val="21"/>
                <w:szCs w:val="21"/>
              </w:rPr>
              <w:t>N</w:t>
            </w:r>
            <w:r w:rsidR="00FB3854">
              <w:rPr>
                <w:w w:val="81"/>
                <w:sz w:val="21"/>
                <w:szCs w:val="21"/>
              </w:rPr>
              <w:t xml:space="preserve">T </w:t>
            </w:r>
            <w:r w:rsidR="00FB3854">
              <w:rPr>
                <w:spacing w:val="-1"/>
                <w:w w:val="85"/>
                <w:sz w:val="21"/>
                <w:szCs w:val="21"/>
              </w:rPr>
              <w:t>D</w:t>
            </w:r>
            <w:r w:rsidR="00FB3854">
              <w:rPr>
                <w:spacing w:val="3"/>
                <w:w w:val="85"/>
                <w:sz w:val="21"/>
                <w:szCs w:val="21"/>
              </w:rPr>
              <w:t>E</w:t>
            </w:r>
            <w:r w:rsidR="00FB3854">
              <w:rPr>
                <w:spacing w:val="-3"/>
                <w:w w:val="85"/>
                <w:sz w:val="21"/>
                <w:szCs w:val="21"/>
              </w:rPr>
              <w:t>C</w:t>
            </w:r>
            <w:r w:rsidR="00FB3854">
              <w:rPr>
                <w:spacing w:val="2"/>
                <w:w w:val="85"/>
                <w:sz w:val="21"/>
                <w:szCs w:val="21"/>
              </w:rPr>
              <w:t>I</w:t>
            </w:r>
            <w:r w:rsidR="00FB3854">
              <w:rPr>
                <w:spacing w:val="-3"/>
                <w:w w:val="85"/>
                <w:sz w:val="21"/>
                <w:szCs w:val="21"/>
              </w:rPr>
              <w:t>S</w:t>
            </w:r>
            <w:r w:rsidR="00FB3854">
              <w:rPr>
                <w:w w:val="85"/>
                <w:sz w:val="21"/>
                <w:szCs w:val="21"/>
              </w:rPr>
              <w:t>I</w:t>
            </w:r>
            <w:r w:rsidR="00FB3854">
              <w:rPr>
                <w:spacing w:val="2"/>
                <w:w w:val="85"/>
                <w:sz w:val="21"/>
                <w:szCs w:val="21"/>
              </w:rPr>
              <w:t>O</w:t>
            </w:r>
            <w:r w:rsidR="00FB3854">
              <w:rPr>
                <w:w w:val="85"/>
                <w:sz w:val="21"/>
                <w:szCs w:val="21"/>
              </w:rPr>
              <w:t>N</w:t>
            </w:r>
            <w:r w:rsidR="00FB3854">
              <w:rPr>
                <w:spacing w:val="5"/>
                <w:w w:val="85"/>
                <w:sz w:val="21"/>
                <w:szCs w:val="21"/>
              </w:rPr>
              <w:t xml:space="preserve"> </w:t>
            </w:r>
            <w:r w:rsidR="00FB3854">
              <w:rPr>
                <w:spacing w:val="-2"/>
                <w:w w:val="81"/>
                <w:sz w:val="21"/>
                <w:szCs w:val="21"/>
              </w:rPr>
              <w:t>T</w:t>
            </w:r>
            <w:r w:rsidR="00FB3854">
              <w:rPr>
                <w:w w:val="83"/>
                <w:sz w:val="21"/>
                <w:szCs w:val="21"/>
              </w:rPr>
              <w:t>R</w:t>
            </w:r>
            <w:r w:rsidR="00FB3854">
              <w:rPr>
                <w:w w:val="81"/>
                <w:sz w:val="21"/>
                <w:szCs w:val="21"/>
              </w:rPr>
              <w:t>EE T</w:t>
            </w:r>
            <w:r w:rsidR="00FB3854">
              <w:rPr>
                <w:spacing w:val="-2"/>
                <w:w w:val="81"/>
                <w:sz w:val="21"/>
                <w:szCs w:val="21"/>
              </w:rPr>
              <w:t>E</w:t>
            </w:r>
            <w:r w:rsidR="00FB3854">
              <w:rPr>
                <w:w w:val="81"/>
                <w:sz w:val="21"/>
                <w:szCs w:val="21"/>
              </w:rPr>
              <w:t>C</w:t>
            </w:r>
            <w:r w:rsidR="00FB3854">
              <w:rPr>
                <w:spacing w:val="2"/>
                <w:w w:val="88"/>
                <w:sz w:val="21"/>
                <w:szCs w:val="21"/>
              </w:rPr>
              <w:t>H</w:t>
            </w:r>
            <w:r w:rsidR="00FB3854">
              <w:rPr>
                <w:spacing w:val="-1"/>
                <w:w w:val="91"/>
                <w:sz w:val="21"/>
                <w:szCs w:val="21"/>
              </w:rPr>
              <w:t>N</w:t>
            </w:r>
            <w:r w:rsidR="00FB3854">
              <w:rPr>
                <w:spacing w:val="-2"/>
                <w:w w:val="77"/>
                <w:sz w:val="21"/>
                <w:szCs w:val="21"/>
              </w:rPr>
              <w:t>I</w:t>
            </w:r>
            <w:r w:rsidR="00FB3854">
              <w:rPr>
                <w:spacing w:val="4"/>
                <w:w w:val="95"/>
                <w:sz w:val="21"/>
                <w:szCs w:val="21"/>
              </w:rPr>
              <w:t>Q</w:t>
            </w:r>
            <w:r w:rsidR="00FB3854">
              <w:rPr>
                <w:spacing w:val="-2"/>
                <w:w w:val="90"/>
                <w:sz w:val="21"/>
                <w:szCs w:val="21"/>
              </w:rPr>
              <w:t>U</w:t>
            </w:r>
            <w:r w:rsidR="00FB3854">
              <w:rPr>
                <w:w w:val="81"/>
                <w:sz w:val="21"/>
                <w:szCs w:val="21"/>
              </w:rPr>
              <w:t>E</w:t>
            </w:r>
            <w:r w:rsidR="00FB3854">
              <w:rPr>
                <w:w w:val="84"/>
                <w:sz w:val="21"/>
                <w:szCs w:val="21"/>
              </w:rPr>
              <w:t>S</w:t>
            </w:r>
          </w:p>
        </w:tc>
        <w:tc>
          <w:tcPr>
            <w:tcW w:w="1987" w:type="dxa"/>
            <w:tcBorders>
              <w:top w:val="single" w:sz="5" w:space="0" w:color="000000"/>
              <w:left w:val="single" w:sz="5" w:space="0" w:color="000000"/>
              <w:bottom w:val="single" w:sz="5" w:space="0" w:color="000000"/>
              <w:right w:val="single" w:sz="5" w:space="0" w:color="000000"/>
            </w:tcBorders>
          </w:tcPr>
          <w:p w:rsidR="00FB3854" w:rsidRDefault="00FB3854" w:rsidP="00FB3854">
            <w:pPr>
              <w:spacing w:line="259" w:lineRule="auto"/>
              <w:ind w:left="100" w:right="183"/>
              <w:rPr>
                <w:sz w:val="21"/>
                <w:szCs w:val="21"/>
              </w:rPr>
            </w:pPr>
            <w:r>
              <w:rPr>
                <w:sz w:val="21"/>
                <w:szCs w:val="21"/>
              </w:rPr>
              <w:t>Pr</w:t>
            </w:r>
            <w:r>
              <w:rPr>
                <w:spacing w:val="3"/>
                <w:sz w:val="21"/>
                <w:szCs w:val="21"/>
              </w:rPr>
              <w:t>e</w:t>
            </w:r>
            <w:r>
              <w:rPr>
                <w:spacing w:val="-3"/>
                <w:sz w:val="21"/>
                <w:szCs w:val="21"/>
              </w:rPr>
              <w:t>d</w:t>
            </w:r>
            <w:r>
              <w:rPr>
                <w:spacing w:val="2"/>
                <w:sz w:val="21"/>
                <w:szCs w:val="21"/>
              </w:rPr>
              <w:t>i</w:t>
            </w:r>
            <w:r>
              <w:rPr>
                <w:sz w:val="21"/>
                <w:szCs w:val="21"/>
              </w:rPr>
              <w:t>c</w:t>
            </w:r>
            <w:r>
              <w:rPr>
                <w:spacing w:val="-3"/>
                <w:sz w:val="21"/>
                <w:szCs w:val="21"/>
              </w:rPr>
              <w:t>t</w:t>
            </w:r>
            <w:r>
              <w:rPr>
                <w:spacing w:val="5"/>
                <w:sz w:val="21"/>
                <w:szCs w:val="21"/>
              </w:rPr>
              <w:t>i</w:t>
            </w:r>
            <w:r>
              <w:rPr>
                <w:spacing w:val="-3"/>
                <w:sz w:val="21"/>
                <w:szCs w:val="21"/>
              </w:rPr>
              <w:t>n</w:t>
            </w:r>
            <w:r>
              <w:rPr>
                <w:sz w:val="21"/>
                <w:szCs w:val="21"/>
              </w:rPr>
              <w:t>g</w:t>
            </w:r>
            <w:r>
              <w:rPr>
                <w:spacing w:val="8"/>
                <w:sz w:val="21"/>
                <w:szCs w:val="21"/>
              </w:rPr>
              <w:t xml:space="preserve"> </w:t>
            </w:r>
            <w:r>
              <w:rPr>
                <w:w w:val="70"/>
                <w:sz w:val="21"/>
                <w:szCs w:val="21"/>
              </w:rPr>
              <w:t>L</w:t>
            </w:r>
            <w:r>
              <w:rPr>
                <w:w w:val="84"/>
                <w:sz w:val="21"/>
                <w:szCs w:val="21"/>
              </w:rPr>
              <w:t>i</w:t>
            </w:r>
            <w:r>
              <w:rPr>
                <w:w w:val="92"/>
                <w:sz w:val="21"/>
                <w:szCs w:val="21"/>
              </w:rPr>
              <w:t>v</w:t>
            </w:r>
            <w:r>
              <w:rPr>
                <w:w w:val="114"/>
                <w:sz w:val="21"/>
                <w:szCs w:val="21"/>
              </w:rPr>
              <w:t>e</w:t>
            </w:r>
            <w:r>
              <w:rPr>
                <w:w w:val="106"/>
                <w:sz w:val="21"/>
                <w:szCs w:val="21"/>
              </w:rPr>
              <w:t xml:space="preserve">r </w:t>
            </w:r>
            <w:r>
              <w:rPr>
                <w:spacing w:val="-1"/>
                <w:sz w:val="21"/>
                <w:szCs w:val="21"/>
              </w:rPr>
              <w:t>d</w:t>
            </w:r>
            <w:r>
              <w:rPr>
                <w:spacing w:val="2"/>
                <w:sz w:val="21"/>
                <w:szCs w:val="21"/>
              </w:rPr>
              <w:t>i</w:t>
            </w:r>
            <w:r>
              <w:rPr>
                <w:sz w:val="21"/>
                <w:szCs w:val="21"/>
              </w:rPr>
              <w:t>se</w:t>
            </w:r>
            <w:r>
              <w:rPr>
                <w:spacing w:val="-2"/>
                <w:sz w:val="21"/>
                <w:szCs w:val="21"/>
              </w:rPr>
              <w:t>a</w:t>
            </w:r>
            <w:r>
              <w:rPr>
                <w:sz w:val="21"/>
                <w:szCs w:val="21"/>
              </w:rPr>
              <w:t>s</w:t>
            </w:r>
            <w:r>
              <w:rPr>
                <w:spacing w:val="3"/>
                <w:sz w:val="21"/>
                <w:szCs w:val="21"/>
              </w:rPr>
              <w:t>e</w:t>
            </w:r>
            <w:r>
              <w:rPr>
                <w:sz w:val="21"/>
                <w:szCs w:val="21"/>
              </w:rPr>
              <w:t>s</w:t>
            </w:r>
            <w:r>
              <w:rPr>
                <w:spacing w:val="33"/>
                <w:sz w:val="21"/>
                <w:szCs w:val="21"/>
              </w:rPr>
              <w:t xml:space="preserve"> </w:t>
            </w:r>
            <w:r>
              <w:rPr>
                <w:spacing w:val="-1"/>
                <w:w w:val="107"/>
                <w:sz w:val="21"/>
                <w:szCs w:val="21"/>
              </w:rPr>
              <w:t>u</w:t>
            </w:r>
            <w:r>
              <w:rPr>
                <w:spacing w:val="-2"/>
                <w:w w:val="102"/>
                <w:sz w:val="21"/>
                <w:szCs w:val="21"/>
              </w:rPr>
              <w:t>s</w:t>
            </w:r>
            <w:r>
              <w:rPr>
                <w:spacing w:val="2"/>
                <w:w w:val="84"/>
                <w:sz w:val="21"/>
                <w:szCs w:val="21"/>
              </w:rPr>
              <w:t>i</w:t>
            </w:r>
            <w:r>
              <w:rPr>
                <w:spacing w:val="-1"/>
                <w:w w:val="107"/>
                <w:sz w:val="21"/>
                <w:szCs w:val="21"/>
              </w:rPr>
              <w:t>n</w:t>
            </w:r>
            <w:r>
              <w:rPr>
                <w:w w:val="96"/>
                <w:sz w:val="21"/>
                <w:szCs w:val="21"/>
              </w:rPr>
              <w:t xml:space="preserve">g </w:t>
            </w:r>
            <w:r>
              <w:rPr>
                <w:spacing w:val="-1"/>
                <w:sz w:val="21"/>
                <w:szCs w:val="21"/>
              </w:rPr>
              <w:t>d</w:t>
            </w:r>
            <w:r>
              <w:rPr>
                <w:spacing w:val="2"/>
                <w:sz w:val="21"/>
                <w:szCs w:val="21"/>
              </w:rPr>
              <w:t>i</w:t>
            </w:r>
            <w:r>
              <w:rPr>
                <w:sz w:val="21"/>
                <w:szCs w:val="21"/>
              </w:rPr>
              <w:t>ff</w:t>
            </w:r>
            <w:r>
              <w:rPr>
                <w:spacing w:val="3"/>
                <w:sz w:val="21"/>
                <w:szCs w:val="21"/>
              </w:rPr>
              <w:t>e</w:t>
            </w:r>
            <w:r>
              <w:rPr>
                <w:spacing w:val="-4"/>
                <w:sz w:val="21"/>
                <w:szCs w:val="21"/>
              </w:rPr>
              <w:t>r</w:t>
            </w:r>
            <w:r>
              <w:rPr>
                <w:sz w:val="21"/>
                <w:szCs w:val="21"/>
              </w:rPr>
              <w:t>e</w:t>
            </w:r>
            <w:r>
              <w:rPr>
                <w:spacing w:val="-1"/>
                <w:sz w:val="21"/>
                <w:szCs w:val="21"/>
              </w:rPr>
              <w:t>n</w:t>
            </w:r>
            <w:r>
              <w:rPr>
                <w:sz w:val="21"/>
                <w:szCs w:val="21"/>
              </w:rPr>
              <w:t>t</w:t>
            </w:r>
            <w:r>
              <w:rPr>
                <w:spacing w:val="35"/>
                <w:sz w:val="21"/>
                <w:szCs w:val="21"/>
              </w:rPr>
              <w:t xml:space="preserve"> </w:t>
            </w:r>
            <w:r>
              <w:rPr>
                <w:w w:val="110"/>
                <w:sz w:val="21"/>
                <w:szCs w:val="21"/>
              </w:rPr>
              <w:t>a</w:t>
            </w:r>
            <w:r>
              <w:rPr>
                <w:w w:val="84"/>
                <w:sz w:val="21"/>
                <w:szCs w:val="21"/>
              </w:rPr>
              <w:t>l</w:t>
            </w:r>
            <w:r>
              <w:rPr>
                <w:w w:val="96"/>
                <w:sz w:val="21"/>
                <w:szCs w:val="21"/>
              </w:rPr>
              <w:t>g</w:t>
            </w:r>
            <w:r>
              <w:rPr>
                <w:w w:val="107"/>
                <w:sz w:val="21"/>
                <w:szCs w:val="21"/>
              </w:rPr>
              <w:t>o</w:t>
            </w:r>
            <w:r>
              <w:rPr>
                <w:spacing w:val="-4"/>
                <w:w w:val="106"/>
                <w:sz w:val="21"/>
                <w:szCs w:val="21"/>
              </w:rPr>
              <w:t>r</w:t>
            </w:r>
            <w:r>
              <w:rPr>
                <w:spacing w:val="2"/>
                <w:w w:val="84"/>
                <w:sz w:val="21"/>
                <w:szCs w:val="21"/>
              </w:rPr>
              <w:t>i</w:t>
            </w:r>
            <w:r>
              <w:rPr>
                <w:w w:val="123"/>
                <w:sz w:val="21"/>
                <w:szCs w:val="21"/>
              </w:rPr>
              <w:t>t</w:t>
            </w:r>
            <w:r>
              <w:rPr>
                <w:spacing w:val="-3"/>
                <w:w w:val="107"/>
                <w:sz w:val="21"/>
                <w:szCs w:val="21"/>
              </w:rPr>
              <w:t>h</w:t>
            </w:r>
            <w:r>
              <w:rPr>
                <w:w w:val="105"/>
                <w:sz w:val="21"/>
                <w:szCs w:val="21"/>
              </w:rPr>
              <w:t xml:space="preserve">m </w:t>
            </w:r>
            <w:r>
              <w:rPr>
                <w:sz w:val="21"/>
                <w:szCs w:val="21"/>
              </w:rPr>
              <w:t>wi</w:t>
            </w:r>
            <w:r>
              <w:rPr>
                <w:spacing w:val="1"/>
                <w:sz w:val="21"/>
                <w:szCs w:val="21"/>
              </w:rPr>
              <w:t>t</w:t>
            </w:r>
            <w:r>
              <w:rPr>
                <w:sz w:val="21"/>
                <w:szCs w:val="21"/>
              </w:rPr>
              <w:t>h</w:t>
            </w:r>
            <w:r>
              <w:rPr>
                <w:spacing w:val="7"/>
                <w:sz w:val="21"/>
                <w:szCs w:val="21"/>
              </w:rPr>
              <w:t xml:space="preserve"> </w:t>
            </w:r>
            <w:r>
              <w:rPr>
                <w:w w:val="84"/>
                <w:sz w:val="21"/>
                <w:szCs w:val="21"/>
              </w:rPr>
              <w:t>i</w:t>
            </w:r>
            <w:r>
              <w:rPr>
                <w:spacing w:val="3"/>
                <w:w w:val="105"/>
                <w:sz w:val="21"/>
                <w:szCs w:val="21"/>
              </w:rPr>
              <w:t>m</w:t>
            </w:r>
            <w:r>
              <w:rPr>
                <w:spacing w:val="-3"/>
                <w:w w:val="107"/>
                <w:sz w:val="21"/>
                <w:szCs w:val="21"/>
              </w:rPr>
              <w:t>p</w:t>
            </w:r>
            <w:r>
              <w:rPr>
                <w:spacing w:val="3"/>
                <w:w w:val="106"/>
                <w:sz w:val="21"/>
                <w:szCs w:val="21"/>
              </w:rPr>
              <w:t>r</w:t>
            </w:r>
            <w:r>
              <w:rPr>
                <w:spacing w:val="-4"/>
                <w:w w:val="107"/>
                <w:sz w:val="21"/>
                <w:szCs w:val="21"/>
              </w:rPr>
              <w:t>o</w:t>
            </w:r>
            <w:r>
              <w:rPr>
                <w:spacing w:val="2"/>
                <w:w w:val="92"/>
                <w:sz w:val="21"/>
                <w:szCs w:val="21"/>
              </w:rPr>
              <w:t>v</w:t>
            </w:r>
            <w:r>
              <w:rPr>
                <w:w w:val="114"/>
                <w:sz w:val="21"/>
                <w:szCs w:val="21"/>
              </w:rPr>
              <w:t>e</w:t>
            </w:r>
            <w:r>
              <w:rPr>
                <w:w w:val="107"/>
                <w:sz w:val="21"/>
                <w:szCs w:val="21"/>
              </w:rPr>
              <w:t xml:space="preserve">d </w:t>
            </w:r>
            <w:r>
              <w:rPr>
                <w:w w:val="110"/>
                <w:sz w:val="21"/>
                <w:szCs w:val="21"/>
              </w:rPr>
              <w:t>a</w:t>
            </w:r>
            <w:r>
              <w:rPr>
                <w:spacing w:val="2"/>
                <w:w w:val="97"/>
                <w:sz w:val="21"/>
                <w:szCs w:val="21"/>
              </w:rPr>
              <w:t>c</w:t>
            </w:r>
            <w:r>
              <w:rPr>
                <w:w w:val="97"/>
                <w:sz w:val="21"/>
                <w:szCs w:val="21"/>
              </w:rPr>
              <w:t>c</w:t>
            </w:r>
            <w:r>
              <w:rPr>
                <w:spacing w:val="-1"/>
                <w:w w:val="107"/>
                <w:sz w:val="21"/>
                <w:szCs w:val="21"/>
              </w:rPr>
              <w:t>u</w:t>
            </w:r>
            <w:r>
              <w:rPr>
                <w:w w:val="106"/>
                <w:sz w:val="21"/>
                <w:szCs w:val="21"/>
              </w:rPr>
              <w:t>r</w:t>
            </w:r>
            <w:r>
              <w:rPr>
                <w:w w:val="110"/>
                <w:sz w:val="21"/>
                <w:szCs w:val="21"/>
              </w:rPr>
              <w:t>a</w:t>
            </w:r>
            <w:r>
              <w:rPr>
                <w:w w:val="97"/>
                <w:sz w:val="21"/>
                <w:szCs w:val="21"/>
              </w:rPr>
              <w:t>c</w:t>
            </w:r>
            <w:r>
              <w:rPr>
                <w:w w:val="92"/>
                <w:sz w:val="21"/>
                <w:szCs w:val="21"/>
              </w:rPr>
              <w:t>y</w:t>
            </w:r>
          </w:p>
        </w:tc>
        <w:tc>
          <w:tcPr>
            <w:tcW w:w="1438" w:type="dxa"/>
            <w:tcBorders>
              <w:top w:val="single" w:sz="5" w:space="0" w:color="000000"/>
              <w:left w:val="single" w:sz="5" w:space="0" w:color="000000"/>
              <w:bottom w:val="single" w:sz="5" w:space="0" w:color="000000"/>
              <w:right w:val="single" w:sz="5" w:space="0" w:color="000000"/>
            </w:tcBorders>
          </w:tcPr>
          <w:p w:rsidR="00FB3854" w:rsidRDefault="00FB3854" w:rsidP="00FB3854">
            <w:pPr>
              <w:ind w:left="97"/>
              <w:rPr>
                <w:sz w:val="21"/>
                <w:szCs w:val="21"/>
              </w:rPr>
            </w:pPr>
            <w:r>
              <w:rPr>
                <w:spacing w:val="3"/>
                <w:sz w:val="21"/>
                <w:szCs w:val="21"/>
              </w:rPr>
              <w:t>D</w:t>
            </w:r>
            <w:r>
              <w:rPr>
                <w:sz w:val="21"/>
                <w:szCs w:val="21"/>
              </w:rPr>
              <w:t>e</w:t>
            </w:r>
            <w:r>
              <w:rPr>
                <w:spacing w:val="-3"/>
                <w:sz w:val="21"/>
                <w:szCs w:val="21"/>
              </w:rPr>
              <w:t>c</w:t>
            </w:r>
            <w:r>
              <w:rPr>
                <w:spacing w:val="2"/>
                <w:sz w:val="21"/>
                <w:szCs w:val="21"/>
              </w:rPr>
              <w:t>i</w:t>
            </w:r>
            <w:r>
              <w:rPr>
                <w:spacing w:val="-2"/>
                <w:sz w:val="21"/>
                <w:szCs w:val="21"/>
              </w:rPr>
              <w:t>s</w:t>
            </w:r>
            <w:r>
              <w:rPr>
                <w:spacing w:val="2"/>
                <w:sz w:val="21"/>
                <w:szCs w:val="21"/>
              </w:rPr>
              <w:t>i</w:t>
            </w:r>
            <w:r>
              <w:rPr>
                <w:spacing w:val="-2"/>
                <w:sz w:val="21"/>
                <w:szCs w:val="21"/>
              </w:rPr>
              <w:t>o</w:t>
            </w:r>
            <w:r>
              <w:rPr>
                <w:sz w:val="21"/>
                <w:szCs w:val="21"/>
              </w:rPr>
              <w:t>n</w:t>
            </w:r>
            <w:r>
              <w:rPr>
                <w:spacing w:val="-17"/>
                <w:sz w:val="21"/>
                <w:szCs w:val="21"/>
              </w:rPr>
              <w:t xml:space="preserve"> </w:t>
            </w:r>
            <w:r>
              <w:rPr>
                <w:w w:val="81"/>
                <w:sz w:val="21"/>
                <w:szCs w:val="21"/>
              </w:rPr>
              <w:t>T</w:t>
            </w:r>
            <w:r>
              <w:rPr>
                <w:spacing w:val="-2"/>
                <w:w w:val="106"/>
                <w:sz w:val="21"/>
                <w:szCs w:val="21"/>
              </w:rPr>
              <w:t>r</w:t>
            </w:r>
            <w:r>
              <w:rPr>
                <w:w w:val="114"/>
                <w:sz w:val="21"/>
                <w:szCs w:val="21"/>
              </w:rPr>
              <w:t>ee</w:t>
            </w:r>
          </w:p>
          <w:p w:rsidR="00FB3854" w:rsidRDefault="00FB3854" w:rsidP="00FB3854">
            <w:pPr>
              <w:spacing w:before="20"/>
              <w:ind w:left="97"/>
              <w:rPr>
                <w:sz w:val="21"/>
                <w:szCs w:val="21"/>
              </w:rPr>
            </w:pPr>
            <w:r>
              <w:rPr>
                <w:w w:val="81"/>
                <w:sz w:val="21"/>
                <w:szCs w:val="21"/>
              </w:rPr>
              <w:t>A</w:t>
            </w:r>
            <w:r>
              <w:rPr>
                <w:spacing w:val="2"/>
                <w:w w:val="84"/>
                <w:sz w:val="21"/>
                <w:szCs w:val="21"/>
              </w:rPr>
              <w:t>l</w:t>
            </w:r>
            <w:r>
              <w:rPr>
                <w:w w:val="96"/>
                <w:sz w:val="21"/>
                <w:szCs w:val="21"/>
              </w:rPr>
              <w:t>g</w:t>
            </w:r>
            <w:r>
              <w:rPr>
                <w:spacing w:val="-2"/>
                <w:w w:val="107"/>
                <w:sz w:val="21"/>
                <w:szCs w:val="21"/>
              </w:rPr>
              <w:t>o</w:t>
            </w:r>
            <w:r>
              <w:rPr>
                <w:w w:val="106"/>
                <w:sz w:val="21"/>
                <w:szCs w:val="21"/>
              </w:rPr>
              <w:t>r</w:t>
            </w:r>
            <w:r>
              <w:rPr>
                <w:w w:val="84"/>
                <w:sz w:val="21"/>
                <w:szCs w:val="21"/>
              </w:rPr>
              <w:t>i</w:t>
            </w:r>
            <w:r>
              <w:rPr>
                <w:spacing w:val="1"/>
                <w:w w:val="123"/>
                <w:sz w:val="21"/>
                <w:szCs w:val="21"/>
              </w:rPr>
              <w:t>t</w:t>
            </w:r>
            <w:r>
              <w:rPr>
                <w:spacing w:val="-1"/>
                <w:w w:val="107"/>
                <w:sz w:val="21"/>
                <w:szCs w:val="21"/>
              </w:rPr>
              <w:t>h</w:t>
            </w:r>
            <w:r>
              <w:rPr>
                <w:w w:val="105"/>
                <w:sz w:val="21"/>
                <w:szCs w:val="21"/>
              </w:rPr>
              <w:t>m</w:t>
            </w:r>
          </w:p>
        </w:tc>
        <w:tc>
          <w:tcPr>
            <w:tcW w:w="2611" w:type="dxa"/>
            <w:tcBorders>
              <w:top w:val="single" w:sz="5" w:space="0" w:color="000000"/>
              <w:left w:val="single" w:sz="5" w:space="0" w:color="000000"/>
              <w:bottom w:val="single" w:sz="5" w:space="0" w:color="000000"/>
              <w:right w:val="single" w:sz="5" w:space="0" w:color="000000"/>
            </w:tcBorders>
          </w:tcPr>
          <w:p w:rsidR="00FB3854" w:rsidRDefault="00FB3854" w:rsidP="00FB3854">
            <w:pPr>
              <w:spacing w:before="4" w:line="259" w:lineRule="auto"/>
              <w:ind w:left="100" w:right="206"/>
              <w:rPr>
                <w:sz w:val="21"/>
                <w:szCs w:val="21"/>
              </w:rPr>
            </w:pPr>
            <w:r>
              <w:rPr>
                <w:spacing w:val="2"/>
                <w:w w:val="77"/>
                <w:sz w:val="21"/>
                <w:szCs w:val="21"/>
              </w:rPr>
              <w:t>I</w:t>
            </w:r>
            <w:r>
              <w:rPr>
                <w:w w:val="107"/>
                <w:sz w:val="21"/>
                <w:szCs w:val="21"/>
              </w:rPr>
              <w:t>n</w:t>
            </w:r>
            <w:r>
              <w:rPr>
                <w:spacing w:val="-2"/>
                <w:sz w:val="21"/>
                <w:szCs w:val="21"/>
              </w:rPr>
              <w:t xml:space="preserve"> </w:t>
            </w:r>
            <w:r>
              <w:rPr>
                <w:spacing w:val="-1"/>
                <w:sz w:val="21"/>
                <w:szCs w:val="21"/>
              </w:rPr>
              <w:t>fu</w:t>
            </w:r>
            <w:r>
              <w:rPr>
                <w:spacing w:val="1"/>
                <w:sz w:val="21"/>
                <w:szCs w:val="21"/>
              </w:rPr>
              <w:t>t</w:t>
            </w:r>
            <w:r>
              <w:rPr>
                <w:spacing w:val="-3"/>
                <w:sz w:val="21"/>
                <w:szCs w:val="21"/>
              </w:rPr>
              <w:t>u</w:t>
            </w:r>
            <w:r>
              <w:rPr>
                <w:spacing w:val="3"/>
                <w:sz w:val="21"/>
                <w:szCs w:val="21"/>
              </w:rPr>
              <w:t>r</w:t>
            </w:r>
            <w:r>
              <w:rPr>
                <w:spacing w:val="-4"/>
                <w:sz w:val="21"/>
                <w:szCs w:val="21"/>
              </w:rPr>
              <w:t>e</w:t>
            </w:r>
            <w:r>
              <w:rPr>
                <w:sz w:val="21"/>
                <w:szCs w:val="21"/>
              </w:rPr>
              <w:t>,</w:t>
            </w:r>
            <w:r>
              <w:rPr>
                <w:spacing w:val="38"/>
                <w:sz w:val="21"/>
                <w:szCs w:val="21"/>
              </w:rPr>
              <w:t xml:space="preserve"> </w:t>
            </w:r>
            <w:r>
              <w:rPr>
                <w:spacing w:val="-3"/>
                <w:sz w:val="21"/>
                <w:szCs w:val="21"/>
              </w:rPr>
              <w:t>w</w:t>
            </w:r>
            <w:r>
              <w:rPr>
                <w:sz w:val="21"/>
                <w:szCs w:val="21"/>
              </w:rPr>
              <w:t>e</w:t>
            </w:r>
            <w:r>
              <w:rPr>
                <w:spacing w:val="14"/>
                <w:sz w:val="21"/>
                <w:szCs w:val="21"/>
              </w:rPr>
              <w:t xml:space="preserve"> </w:t>
            </w:r>
            <w:r>
              <w:rPr>
                <w:w w:val="91"/>
                <w:sz w:val="21"/>
                <w:szCs w:val="21"/>
              </w:rPr>
              <w:t>w</w:t>
            </w:r>
            <w:r>
              <w:rPr>
                <w:spacing w:val="-4"/>
                <w:w w:val="91"/>
                <w:sz w:val="21"/>
                <w:szCs w:val="21"/>
              </w:rPr>
              <w:t>i</w:t>
            </w:r>
            <w:r>
              <w:rPr>
                <w:spacing w:val="2"/>
                <w:w w:val="91"/>
                <w:sz w:val="21"/>
                <w:szCs w:val="21"/>
              </w:rPr>
              <w:t>l</w:t>
            </w:r>
            <w:r>
              <w:rPr>
                <w:w w:val="91"/>
                <w:sz w:val="21"/>
                <w:szCs w:val="21"/>
              </w:rPr>
              <w:t>l</w:t>
            </w:r>
            <w:r>
              <w:rPr>
                <w:spacing w:val="4"/>
                <w:w w:val="91"/>
                <w:sz w:val="21"/>
                <w:szCs w:val="21"/>
              </w:rPr>
              <w:t xml:space="preserve"> </w:t>
            </w:r>
            <w:r>
              <w:rPr>
                <w:w w:val="97"/>
                <w:sz w:val="21"/>
                <w:szCs w:val="21"/>
              </w:rPr>
              <w:t>c</w:t>
            </w:r>
            <w:r>
              <w:rPr>
                <w:spacing w:val="-4"/>
                <w:w w:val="107"/>
                <w:sz w:val="21"/>
                <w:szCs w:val="21"/>
              </w:rPr>
              <w:t>o</w:t>
            </w:r>
            <w:r>
              <w:rPr>
                <w:spacing w:val="2"/>
                <w:w w:val="84"/>
                <w:sz w:val="21"/>
                <w:szCs w:val="21"/>
              </w:rPr>
              <w:t>l</w:t>
            </w:r>
            <w:r>
              <w:rPr>
                <w:spacing w:val="-2"/>
                <w:w w:val="84"/>
                <w:sz w:val="21"/>
                <w:szCs w:val="21"/>
              </w:rPr>
              <w:t>l</w:t>
            </w:r>
            <w:r>
              <w:rPr>
                <w:w w:val="114"/>
                <w:sz w:val="21"/>
                <w:szCs w:val="21"/>
              </w:rPr>
              <w:t>e</w:t>
            </w:r>
            <w:r>
              <w:rPr>
                <w:spacing w:val="2"/>
                <w:w w:val="97"/>
                <w:sz w:val="21"/>
                <w:szCs w:val="21"/>
              </w:rPr>
              <w:t>c</w:t>
            </w:r>
            <w:r>
              <w:rPr>
                <w:w w:val="123"/>
                <w:sz w:val="21"/>
                <w:szCs w:val="21"/>
              </w:rPr>
              <w:t xml:space="preserve">t </w:t>
            </w:r>
            <w:r>
              <w:rPr>
                <w:spacing w:val="1"/>
                <w:sz w:val="21"/>
                <w:szCs w:val="21"/>
              </w:rPr>
              <w:t>t</w:t>
            </w:r>
            <w:r>
              <w:rPr>
                <w:spacing w:val="-1"/>
                <w:sz w:val="21"/>
                <w:szCs w:val="21"/>
              </w:rPr>
              <w:t>h</w:t>
            </w:r>
            <w:r>
              <w:rPr>
                <w:sz w:val="21"/>
                <w:szCs w:val="21"/>
              </w:rPr>
              <w:t>e</w:t>
            </w:r>
            <w:r>
              <w:rPr>
                <w:spacing w:val="30"/>
                <w:sz w:val="21"/>
                <w:szCs w:val="21"/>
              </w:rPr>
              <w:t xml:space="preserve"> </w:t>
            </w:r>
            <w:r>
              <w:rPr>
                <w:sz w:val="21"/>
                <w:szCs w:val="21"/>
              </w:rPr>
              <w:t>very</w:t>
            </w:r>
            <w:r>
              <w:rPr>
                <w:spacing w:val="-5"/>
                <w:sz w:val="21"/>
                <w:szCs w:val="21"/>
              </w:rPr>
              <w:t xml:space="preserve"> </w:t>
            </w:r>
            <w:r>
              <w:rPr>
                <w:spacing w:val="-2"/>
                <w:sz w:val="21"/>
                <w:szCs w:val="21"/>
              </w:rPr>
              <w:t>r</w:t>
            </w:r>
            <w:r>
              <w:rPr>
                <w:spacing w:val="3"/>
                <w:sz w:val="21"/>
                <w:szCs w:val="21"/>
              </w:rPr>
              <w:t>e</w:t>
            </w:r>
            <w:r>
              <w:rPr>
                <w:spacing w:val="-3"/>
                <w:sz w:val="21"/>
                <w:szCs w:val="21"/>
              </w:rPr>
              <w:t>c</w:t>
            </w:r>
            <w:r>
              <w:rPr>
                <w:sz w:val="21"/>
                <w:szCs w:val="21"/>
              </w:rPr>
              <w:t>ent</w:t>
            </w:r>
            <w:r>
              <w:rPr>
                <w:spacing w:val="44"/>
                <w:sz w:val="21"/>
                <w:szCs w:val="21"/>
              </w:rPr>
              <w:t xml:space="preserve"> </w:t>
            </w:r>
            <w:r>
              <w:rPr>
                <w:sz w:val="21"/>
                <w:szCs w:val="21"/>
              </w:rPr>
              <w:t>da</w:t>
            </w:r>
            <w:r>
              <w:rPr>
                <w:spacing w:val="1"/>
                <w:sz w:val="21"/>
                <w:szCs w:val="21"/>
              </w:rPr>
              <w:t>t</w:t>
            </w:r>
            <w:r>
              <w:rPr>
                <w:sz w:val="21"/>
                <w:szCs w:val="21"/>
              </w:rPr>
              <w:t>a</w:t>
            </w:r>
            <w:r>
              <w:rPr>
                <w:spacing w:val="32"/>
                <w:sz w:val="21"/>
                <w:szCs w:val="21"/>
              </w:rPr>
              <w:t xml:space="preserve"> </w:t>
            </w:r>
            <w:r>
              <w:rPr>
                <w:w w:val="93"/>
                <w:sz w:val="21"/>
                <w:szCs w:val="21"/>
              </w:rPr>
              <w:t>f</w:t>
            </w:r>
            <w:r>
              <w:rPr>
                <w:w w:val="106"/>
                <w:sz w:val="21"/>
                <w:szCs w:val="21"/>
              </w:rPr>
              <w:t>r</w:t>
            </w:r>
            <w:r>
              <w:rPr>
                <w:spacing w:val="-2"/>
                <w:w w:val="107"/>
                <w:sz w:val="21"/>
                <w:szCs w:val="21"/>
              </w:rPr>
              <w:t>o</w:t>
            </w:r>
            <w:r>
              <w:rPr>
                <w:w w:val="105"/>
                <w:sz w:val="21"/>
                <w:szCs w:val="21"/>
              </w:rPr>
              <w:t xml:space="preserve">m </w:t>
            </w:r>
            <w:r>
              <w:rPr>
                <w:spacing w:val="2"/>
                <w:sz w:val="21"/>
                <w:szCs w:val="21"/>
              </w:rPr>
              <w:t>v</w:t>
            </w:r>
            <w:r>
              <w:rPr>
                <w:sz w:val="21"/>
                <w:szCs w:val="21"/>
              </w:rPr>
              <w:t>a</w:t>
            </w:r>
            <w:r>
              <w:rPr>
                <w:spacing w:val="-4"/>
                <w:sz w:val="21"/>
                <w:szCs w:val="21"/>
              </w:rPr>
              <w:t>r</w:t>
            </w:r>
            <w:r>
              <w:rPr>
                <w:spacing w:val="2"/>
                <w:sz w:val="21"/>
                <w:szCs w:val="21"/>
              </w:rPr>
              <w:t>i</w:t>
            </w:r>
            <w:r>
              <w:rPr>
                <w:spacing w:val="-2"/>
                <w:sz w:val="21"/>
                <w:szCs w:val="21"/>
              </w:rPr>
              <w:t>o</w:t>
            </w:r>
            <w:r>
              <w:rPr>
                <w:sz w:val="21"/>
                <w:szCs w:val="21"/>
              </w:rPr>
              <w:t>us</w:t>
            </w:r>
            <w:r>
              <w:rPr>
                <w:spacing w:val="8"/>
                <w:sz w:val="21"/>
                <w:szCs w:val="21"/>
              </w:rPr>
              <w:t xml:space="preserve"> </w:t>
            </w:r>
            <w:r>
              <w:rPr>
                <w:sz w:val="21"/>
                <w:szCs w:val="21"/>
              </w:rPr>
              <w:t>re</w:t>
            </w:r>
            <w:r>
              <w:rPr>
                <w:spacing w:val="-2"/>
                <w:sz w:val="21"/>
                <w:szCs w:val="21"/>
              </w:rPr>
              <w:t>g</w:t>
            </w:r>
            <w:r>
              <w:rPr>
                <w:sz w:val="21"/>
                <w:szCs w:val="21"/>
              </w:rPr>
              <w:t>ions</w:t>
            </w:r>
            <w:r>
              <w:rPr>
                <w:spacing w:val="16"/>
                <w:sz w:val="21"/>
                <w:szCs w:val="21"/>
              </w:rPr>
              <w:t xml:space="preserve"> </w:t>
            </w:r>
            <w:r>
              <w:rPr>
                <w:sz w:val="21"/>
                <w:szCs w:val="21"/>
              </w:rPr>
              <w:t>acr</w:t>
            </w:r>
            <w:r>
              <w:rPr>
                <w:spacing w:val="-2"/>
                <w:sz w:val="21"/>
                <w:szCs w:val="21"/>
              </w:rPr>
              <w:t>o</w:t>
            </w:r>
            <w:r>
              <w:rPr>
                <w:spacing w:val="2"/>
                <w:sz w:val="21"/>
                <w:szCs w:val="21"/>
              </w:rPr>
              <w:t>s</w:t>
            </w:r>
            <w:r>
              <w:rPr>
                <w:sz w:val="21"/>
                <w:szCs w:val="21"/>
              </w:rPr>
              <w:t>s</w:t>
            </w:r>
            <w:r>
              <w:rPr>
                <w:spacing w:val="16"/>
                <w:sz w:val="21"/>
                <w:szCs w:val="21"/>
              </w:rPr>
              <w:t xml:space="preserve"> </w:t>
            </w:r>
            <w:r>
              <w:rPr>
                <w:w w:val="123"/>
                <w:sz w:val="21"/>
                <w:szCs w:val="21"/>
              </w:rPr>
              <w:t>t</w:t>
            </w:r>
            <w:r>
              <w:rPr>
                <w:spacing w:val="-3"/>
                <w:w w:val="107"/>
                <w:sz w:val="21"/>
                <w:szCs w:val="21"/>
              </w:rPr>
              <w:t>h</w:t>
            </w:r>
            <w:r>
              <w:rPr>
                <w:w w:val="114"/>
                <w:sz w:val="21"/>
                <w:szCs w:val="21"/>
              </w:rPr>
              <w:t xml:space="preserve">e </w:t>
            </w:r>
            <w:r>
              <w:rPr>
                <w:sz w:val="21"/>
                <w:szCs w:val="21"/>
              </w:rPr>
              <w:t>w</w:t>
            </w:r>
            <w:r>
              <w:rPr>
                <w:spacing w:val="-2"/>
                <w:sz w:val="21"/>
                <w:szCs w:val="21"/>
              </w:rPr>
              <w:t>o</w:t>
            </w:r>
            <w:r>
              <w:rPr>
                <w:sz w:val="21"/>
                <w:szCs w:val="21"/>
              </w:rPr>
              <w:t>r</w:t>
            </w:r>
            <w:r>
              <w:rPr>
                <w:spacing w:val="5"/>
                <w:sz w:val="21"/>
                <w:szCs w:val="21"/>
              </w:rPr>
              <w:t>l</w:t>
            </w:r>
            <w:r>
              <w:rPr>
                <w:sz w:val="21"/>
                <w:szCs w:val="21"/>
              </w:rPr>
              <w:t>d</w:t>
            </w:r>
            <w:r>
              <w:rPr>
                <w:spacing w:val="7"/>
                <w:sz w:val="21"/>
                <w:szCs w:val="21"/>
              </w:rPr>
              <w:t xml:space="preserve"> </w:t>
            </w:r>
            <w:r>
              <w:rPr>
                <w:spacing w:val="-1"/>
                <w:sz w:val="21"/>
                <w:szCs w:val="21"/>
              </w:rPr>
              <w:t>f</w:t>
            </w:r>
            <w:r>
              <w:rPr>
                <w:spacing w:val="-2"/>
                <w:sz w:val="21"/>
                <w:szCs w:val="21"/>
              </w:rPr>
              <w:t>o</w:t>
            </w:r>
            <w:r>
              <w:rPr>
                <w:sz w:val="21"/>
                <w:szCs w:val="21"/>
              </w:rPr>
              <w:t xml:space="preserve">r </w:t>
            </w:r>
            <w:r>
              <w:rPr>
                <w:spacing w:val="2"/>
                <w:sz w:val="21"/>
                <w:szCs w:val="21"/>
              </w:rPr>
              <w:t>l</w:t>
            </w:r>
            <w:r>
              <w:rPr>
                <w:spacing w:val="-2"/>
                <w:sz w:val="21"/>
                <w:szCs w:val="21"/>
              </w:rPr>
              <w:t>i</w:t>
            </w:r>
            <w:r>
              <w:rPr>
                <w:spacing w:val="2"/>
                <w:sz w:val="21"/>
                <w:szCs w:val="21"/>
              </w:rPr>
              <w:t>v</w:t>
            </w:r>
            <w:r>
              <w:rPr>
                <w:sz w:val="21"/>
                <w:szCs w:val="21"/>
              </w:rPr>
              <w:t>er</w:t>
            </w:r>
            <w:r>
              <w:rPr>
                <w:spacing w:val="-15"/>
                <w:sz w:val="21"/>
                <w:szCs w:val="21"/>
              </w:rPr>
              <w:t xml:space="preserve"> </w:t>
            </w:r>
            <w:r>
              <w:rPr>
                <w:spacing w:val="-1"/>
                <w:w w:val="107"/>
                <w:sz w:val="21"/>
                <w:szCs w:val="21"/>
              </w:rPr>
              <w:t>d</w:t>
            </w:r>
            <w:r>
              <w:rPr>
                <w:spacing w:val="2"/>
                <w:w w:val="84"/>
                <w:sz w:val="21"/>
                <w:szCs w:val="21"/>
              </w:rPr>
              <w:t>i</w:t>
            </w:r>
            <w:r>
              <w:rPr>
                <w:spacing w:val="-2"/>
                <w:w w:val="102"/>
                <w:sz w:val="21"/>
                <w:szCs w:val="21"/>
              </w:rPr>
              <w:t>s</w:t>
            </w:r>
            <w:r>
              <w:rPr>
                <w:spacing w:val="-2"/>
                <w:w w:val="114"/>
                <w:sz w:val="21"/>
                <w:szCs w:val="21"/>
              </w:rPr>
              <w:t>e</w:t>
            </w:r>
            <w:r>
              <w:rPr>
                <w:w w:val="110"/>
                <w:sz w:val="21"/>
                <w:szCs w:val="21"/>
              </w:rPr>
              <w:t>a</w:t>
            </w:r>
            <w:r>
              <w:rPr>
                <w:spacing w:val="2"/>
                <w:w w:val="102"/>
                <w:sz w:val="21"/>
                <w:szCs w:val="21"/>
              </w:rPr>
              <w:t>s</w:t>
            </w:r>
            <w:r>
              <w:rPr>
                <w:w w:val="114"/>
                <w:sz w:val="21"/>
                <w:szCs w:val="21"/>
              </w:rPr>
              <w:t xml:space="preserve">e </w:t>
            </w:r>
            <w:r>
              <w:rPr>
                <w:spacing w:val="-1"/>
                <w:sz w:val="21"/>
                <w:szCs w:val="21"/>
              </w:rPr>
              <w:t>d</w:t>
            </w:r>
            <w:r>
              <w:rPr>
                <w:spacing w:val="2"/>
                <w:sz w:val="21"/>
                <w:szCs w:val="21"/>
              </w:rPr>
              <w:t>i</w:t>
            </w:r>
            <w:r>
              <w:rPr>
                <w:sz w:val="21"/>
                <w:szCs w:val="21"/>
              </w:rPr>
              <w:t>ag</w:t>
            </w:r>
            <w:r>
              <w:rPr>
                <w:spacing w:val="-1"/>
                <w:sz w:val="21"/>
                <w:szCs w:val="21"/>
              </w:rPr>
              <w:t>n</w:t>
            </w:r>
            <w:r>
              <w:rPr>
                <w:spacing w:val="-2"/>
                <w:sz w:val="21"/>
                <w:szCs w:val="21"/>
              </w:rPr>
              <w:t>o</w:t>
            </w:r>
            <w:r>
              <w:rPr>
                <w:sz w:val="21"/>
                <w:szCs w:val="21"/>
              </w:rPr>
              <w:t>s</w:t>
            </w:r>
            <w:r>
              <w:rPr>
                <w:spacing w:val="2"/>
                <w:sz w:val="21"/>
                <w:szCs w:val="21"/>
              </w:rPr>
              <w:t>i</w:t>
            </w:r>
            <w:r>
              <w:rPr>
                <w:spacing w:val="-2"/>
                <w:sz w:val="21"/>
                <w:szCs w:val="21"/>
              </w:rPr>
              <w:t>s</w:t>
            </w:r>
            <w:r>
              <w:rPr>
                <w:sz w:val="21"/>
                <w:szCs w:val="21"/>
              </w:rPr>
              <w:t>.</w:t>
            </w:r>
            <w:r>
              <w:rPr>
                <w:spacing w:val="9"/>
                <w:sz w:val="21"/>
                <w:szCs w:val="21"/>
              </w:rPr>
              <w:t xml:space="preserve"> </w:t>
            </w:r>
            <w:r>
              <w:rPr>
                <w:spacing w:val="-2"/>
                <w:w w:val="81"/>
                <w:sz w:val="21"/>
                <w:szCs w:val="21"/>
              </w:rPr>
              <w:t>T</w:t>
            </w:r>
            <w:r>
              <w:rPr>
                <w:w w:val="107"/>
                <w:sz w:val="21"/>
                <w:szCs w:val="21"/>
              </w:rPr>
              <w:t>h</w:t>
            </w:r>
            <w:r>
              <w:rPr>
                <w:w w:val="114"/>
                <w:sz w:val="21"/>
                <w:szCs w:val="21"/>
              </w:rPr>
              <w:t>e</w:t>
            </w:r>
            <w:r>
              <w:rPr>
                <w:spacing w:val="-2"/>
                <w:sz w:val="21"/>
                <w:szCs w:val="21"/>
              </w:rPr>
              <w:t xml:space="preserve"> </w:t>
            </w:r>
            <w:r>
              <w:rPr>
                <w:sz w:val="21"/>
                <w:szCs w:val="21"/>
              </w:rPr>
              <w:t>r</w:t>
            </w:r>
            <w:r>
              <w:rPr>
                <w:spacing w:val="-2"/>
                <w:sz w:val="21"/>
                <w:szCs w:val="21"/>
              </w:rPr>
              <w:t>e</w:t>
            </w:r>
            <w:r>
              <w:rPr>
                <w:sz w:val="21"/>
                <w:szCs w:val="21"/>
              </w:rPr>
              <w:t>s</w:t>
            </w:r>
            <w:r>
              <w:rPr>
                <w:spacing w:val="-3"/>
                <w:sz w:val="21"/>
                <w:szCs w:val="21"/>
              </w:rPr>
              <w:t>u</w:t>
            </w:r>
            <w:r>
              <w:rPr>
                <w:spacing w:val="5"/>
                <w:sz w:val="21"/>
                <w:szCs w:val="21"/>
              </w:rPr>
              <w:t>l</w:t>
            </w:r>
            <w:r>
              <w:rPr>
                <w:sz w:val="21"/>
                <w:szCs w:val="21"/>
              </w:rPr>
              <w:t>ts</w:t>
            </w:r>
            <w:r>
              <w:rPr>
                <w:spacing w:val="24"/>
                <w:sz w:val="21"/>
                <w:szCs w:val="21"/>
              </w:rPr>
              <w:t xml:space="preserve"> </w:t>
            </w:r>
            <w:r>
              <w:rPr>
                <w:w w:val="107"/>
                <w:sz w:val="21"/>
                <w:szCs w:val="21"/>
              </w:rPr>
              <w:t>o</w:t>
            </w:r>
            <w:r>
              <w:rPr>
                <w:w w:val="93"/>
                <w:sz w:val="21"/>
                <w:szCs w:val="21"/>
              </w:rPr>
              <w:t xml:space="preserve">f </w:t>
            </w:r>
            <w:r>
              <w:rPr>
                <w:spacing w:val="1"/>
                <w:sz w:val="21"/>
                <w:szCs w:val="21"/>
              </w:rPr>
              <w:t>t</w:t>
            </w:r>
            <w:r>
              <w:rPr>
                <w:spacing w:val="-1"/>
                <w:sz w:val="21"/>
                <w:szCs w:val="21"/>
              </w:rPr>
              <w:t>h</w:t>
            </w:r>
            <w:r>
              <w:rPr>
                <w:sz w:val="21"/>
                <w:szCs w:val="21"/>
              </w:rPr>
              <w:t>is</w:t>
            </w:r>
            <w:r>
              <w:rPr>
                <w:spacing w:val="10"/>
                <w:sz w:val="21"/>
                <w:szCs w:val="21"/>
              </w:rPr>
              <w:t xml:space="preserve"> </w:t>
            </w:r>
            <w:r>
              <w:rPr>
                <w:sz w:val="21"/>
                <w:szCs w:val="21"/>
              </w:rPr>
              <w:t>st</w:t>
            </w:r>
            <w:r>
              <w:rPr>
                <w:spacing w:val="-1"/>
                <w:sz w:val="21"/>
                <w:szCs w:val="21"/>
              </w:rPr>
              <w:t>ud</w:t>
            </w:r>
            <w:r>
              <w:rPr>
                <w:sz w:val="21"/>
                <w:szCs w:val="21"/>
              </w:rPr>
              <w:t>y</w:t>
            </w:r>
            <w:r>
              <w:rPr>
                <w:spacing w:val="18"/>
                <w:sz w:val="21"/>
                <w:szCs w:val="21"/>
              </w:rPr>
              <w:t xml:space="preserve"> </w:t>
            </w:r>
            <w:r>
              <w:rPr>
                <w:spacing w:val="-3"/>
                <w:w w:val="91"/>
                <w:sz w:val="21"/>
                <w:szCs w:val="21"/>
              </w:rPr>
              <w:t>w</w:t>
            </w:r>
            <w:r>
              <w:rPr>
                <w:spacing w:val="2"/>
                <w:w w:val="91"/>
                <w:sz w:val="21"/>
                <w:szCs w:val="21"/>
              </w:rPr>
              <w:t>i</w:t>
            </w:r>
            <w:r>
              <w:rPr>
                <w:spacing w:val="-2"/>
                <w:w w:val="91"/>
                <w:sz w:val="21"/>
                <w:szCs w:val="21"/>
              </w:rPr>
              <w:t>l</w:t>
            </w:r>
            <w:r>
              <w:rPr>
                <w:w w:val="91"/>
                <w:sz w:val="21"/>
                <w:szCs w:val="21"/>
              </w:rPr>
              <w:t>l</w:t>
            </w:r>
            <w:r>
              <w:rPr>
                <w:spacing w:val="6"/>
                <w:w w:val="91"/>
                <w:sz w:val="21"/>
                <w:szCs w:val="21"/>
              </w:rPr>
              <w:t xml:space="preserve"> </w:t>
            </w:r>
            <w:r>
              <w:rPr>
                <w:w w:val="114"/>
                <w:sz w:val="21"/>
                <w:szCs w:val="21"/>
              </w:rPr>
              <w:t>e</w:t>
            </w:r>
            <w:r>
              <w:rPr>
                <w:spacing w:val="-1"/>
                <w:w w:val="107"/>
                <w:sz w:val="21"/>
                <w:szCs w:val="21"/>
              </w:rPr>
              <w:t>n</w:t>
            </w:r>
            <w:r>
              <w:rPr>
                <w:w w:val="97"/>
                <w:sz w:val="21"/>
                <w:szCs w:val="21"/>
              </w:rPr>
              <w:t>c</w:t>
            </w:r>
            <w:r>
              <w:rPr>
                <w:spacing w:val="-2"/>
                <w:w w:val="107"/>
                <w:sz w:val="21"/>
                <w:szCs w:val="21"/>
              </w:rPr>
              <w:t>o</w:t>
            </w:r>
            <w:r>
              <w:rPr>
                <w:w w:val="107"/>
                <w:sz w:val="21"/>
                <w:szCs w:val="21"/>
              </w:rPr>
              <w:t>u</w:t>
            </w:r>
            <w:r>
              <w:rPr>
                <w:w w:val="106"/>
                <w:sz w:val="21"/>
                <w:szCs w:val="21"/>
              </w:rPr>
              <w:t>r</w:t>
            </w:r>
            <w:r>
              <w:rPr>
                <w:w w:val="110"/>
                <w:sz w:val="21"/>
                <w:szCs w:val="21"/>
              </w:rPr>
              <w:t>a</w:t>
            </w:r>
            <w:r>
              <w:rPr>
                <w:w w:val="96"/>
                <w:sz w:val="21"/>
                <w:szCs w:val="21"/>
              </w:rPr>
              <w:t>g</w:t>
            </w:r>
            <w:r>
              <w:rPr>
                <w:w w:val="114"/>
                <w:sz w:val="21"/>
                <w:szCs w:val="21"/>
              </w:rPr>
              <w:t xml:space="preserve">e </w:t>
            </w:r>
            <w:r>
              <w:rPr>
                <w:spacing w:val="-1"/>
                <w:sz w:val="21"/>
                <w:szCs w:val="21"/>
              </w:rPr>
              <w:t>u</w:t>
            </w:r>
            <w:r>
              <w:rPr>
                <w:sz w:val="21"/>
                <w:szCs w:val="21"/>
              </w:rPr>
              <w:t>s</w:t>
            </w:r>
            <w:r>
              <w:rPr>
                <w:spacing w:val="6"/>
                <w:sz w:val="21"/>
                <w:szCs w:val="21"/>
              </w:rPr>
              <w:t xml:space="preserve"> </w:t>
            </w:r>
            <w:r>
              <w:rPr>
                <w:sz w:val="21"/>
                <w:szCs w:val="21"/>
              </w:rPr>
              <w:t>to</w:t>
            </w:r>
            <w:r>
              <w:rPr>
                <w:spacing w:val="19"/>
                <w:sz w:val="21"/>
                <w:szCs w:val="21"/>
              </w:rPr>
              <w:t xml:space="preserve"> </w:t>
            </w:r>
            <w:r>
              <w:rPr>
                <w:sz w:val="21"/>
                <w:szCs w:val="21"/>
              </w:rPr>
              <w:t>c</w:t>
            </w:r>
            <w:r>
              <w:rPr>
                <w:spacing w:val="-4"/>
                <w:sz w:val="21"/>
                <w:szCs w:val="21"/>
              </w:rPr>
              <w:t>o</w:t>
            </w:r>
            <w:r>
              <w:rPr>
                <w:sz w:val="21"/>
                <w:szCs w:val="21"/>
              </w:rPr>
              <w:t>n</w:t>
            </w:r>
            <w:r>
              <w:rPr>
                <w:spacing w:val="1"/>
                <w:sz w:val="21"/>
                <w:szCs w:val="21"/>
              </w:rPr>
              <w:t>t</w:t>
            </w:r>
            <w:r>
              <w:rPr>
                <w:spacing w:val="2"/>
                <w:sz w:val="21"/>
                <w:szCs w:val="21"/>
              </w:rPr>
              <w:t>i</w:t>
            </w:r>
            <w:r>
              <w:rPr>
                <w:spacing w:val="-1"/>
                <w:sz w:val="21"/>
                <w:szCs w:val="21"/>
              </w:rPr>
              <w:t>n</w:t>
            </w:r>
            <w:r>
              <w:rPr>
                <w:spacing w:val="-3"/>
                <w:sz w:val="21"/>
                <w:szCs w:val="21"/>
              </w:rPr>
              <w:t>u</w:t>
            </w:r>
            <w:r>
              <w:rPr>
                <w:sz w:val="21"/>
                <w:szCs w:val="21"/>
              </w:rPr>
              <w:t>e</w:t>
            </w:r>
            <w:r>
              <w:rPr>
                <w:spacing w:val="40"/>
                <w:sz w:val="21"/>
                <w:szCs w:val="21"/>
              </w:rPr>
              <w:t xml:space="preserve"> </w:t>
            </w:r>
            <w:r>
              <w:rPr>
                <w:w w:val="107"/>
                <w:sz w:val="21"/>
                <w:szCs w:val="21"/>
              </w:rPr>
              <w:t>d</w:t>
            </w:r>
            <w:r>
              <w:rPr>
                <w:spacing w:val="-2"/>
                <w:w w:val="114"/>
                <w:sz w:val="21"/>
                <w:szCs w:val="21"/>
              </w:rPr>
              <w:t>e</w:t>
            </w:r>
            <w:r>
              <w:rPr>
                <w:spacing w:val="2"/>
                <w:w w:val="92"/>
                <w:sz w:val="21"/>
                <w:szCs w:val="21"/>
              </w:rPr>
              <w:t>v</w:t>
            </w:r>
            <w:r>
              <w:rPr>
                <w:spacing w:val="-4"/>
                <w:w w:val="114"/>
                <w:sz w:val="21"/>
                <w:szCs w:val="21"/>
              </w:rPr>
              <w:t>e</w:t>
            </w:r>
            <w:r>
              <w:rPr>
                <w:spacing w:val="5"/>
                <w:w w:val="84"/>
                <w:sz w:val="21"/>
                <w:szCs w:val="21"/>
              </w:rPr>
              <w:t>l</w:t>
            </w:r>
            <w:r>
              <w:rPr>
                <w:spacing w:val="-2"/>
                <w:w w:val="107"/>
                <w:sz w:val="21"/>
                <w:szCs w:val="21"/>
              </w:rPr>
              <w:t>o</w:t>
            </w:r>
            <w:r>
              <w:rPr>
                <w:spacing w:val="-1"/>
                <w:w w:val="107"/>
                <w:sz w:val="21"/>
                <w:szCs w:val="21"/>
              </w:rPr>
              <w:t>p</w:t>
            </w:r>
            <w:r>
              <w:rPr>
                <w:spacing w:val="2"/>
                <w:w w:val="84"/>
                <w:sz w:val="21"/>
                <w:szCs w:val="21"/>
              </w:rPr>
              <w:t>i</w:t>
            </w:r>
            <w:r>
              <w:rPr>
                <w:spacing w:val="-1"/>
                <w:w w:val="107"/>
                <w:sz w:val="21"/>
                <w:szCs w:val="21"/>
              </w:rPr>
              <w:t>n</w:t>
            </w:r>
            <w:r>
              <w:rPr>
                <w:w w:val="96"/>
                <w:sz w:val="21"/>
                <w:szCs w:val="21"/>
              </w:rPr>
              <w:t xml:space="preserve">g </w:t>
            </w:r>
            <w:r>
              <w:rPr>
                <w:spacing w:val="-2"/>
                <w:sz w:val="21"/>
                <w:szCs w:val="21"/>
              </w:rPr>
              <w:t>o</w:t>
            </w:r>
            <w:r>
              <w:rPr>
                <w:spacing w:val="1"/>
                <w:sz w:val="21"/>
                <w:szCs w:val="21"/>
              </w:rPr>
              <w:t>t</w:t>
            </w:r>
            <w:r>
              <w:rPr>
                <w:spacing w:val="-1"/>
                <w:sz w:val="21"/>
                <w:szCs w:val="21"/>
              </w:rPr>
              <w:t>h</w:t>
            </w:r>
            <w:r>
              <w:rPr>
                <w:sz w:val="21"/>
                <w:szCs w:val="21"/>
              </w:rPr>
              <w:t>er</w:t>
            </w:r>
            <w:r>
              <w:rPr>
                <w:spacing w:val="42"/>
                <w:sz w:val="21"/>
                <w:szCs w:val="21"/>
              </w:rPr>
              <w:t xml:space="preserve"> </w:t>
            </w:r>
            <w:r>
              <w:rPr>
                <w:sz w:val="21"/>
                <w:szCs w:val="21"/>
              </w:rPr>
              <w:t>adva</w:t>
            </w:r>
            <w:r>
              <w:rPr>
                <w:spacing w:val="-1"/>
                <w:sz w:val="21"/>
                <w:szCs w:val="21"/>
              </w:rPr>
              <w:t>n</w:t>
            </w:r>
            <w:r>
              <w:rPr>
                <w:spacing w:val="-3"/>
                <w:sz w:val="21"/>
                <w:szCs w:val="21"/>
              </w:rPr>
              <w:t>c</w:t>
            </w:r>
            <w:r>
              <w:rPr>
                <w:spacing w:val="3"/>
                <w:sz w:val="21"/>
                <w:szCs w:val="21"/>
              </w:rPr>
              <w:t>e</w:t>
            </w:r>
            <w:r>
              <w:rPr>
                <w:sz w:val="21"/>
                <w:szCs w:val="21"/>
              </w:rPr>
              <w:t>d</w:t>
            </w:r>
            <w:r>
              <w:rPr>
                <w:spacing w:val="35"/>
                <w:sz w:val="21"/>
                <w:szCs w:val="21"/>
              </w:rPr>
              <w:t xml:space="preserve"> </w:t>
            </w:r>
            <w:r>
              <w:rPr>
                <w:w w:val="107"/>
                <w:sz w:val="21"/>
                <w:szCs w:val="21"/>
              </w:rPr>
              <w:t>d</w:t>
            </w:r>
            <w:r>
              <w:rPr>
                <w:w w:val="114"/>
                <w:sz w:val="21"/>
                <w:szCs w:val="21"/>
              </w:rPr>
              <w:t>e</w:t>
            </w:r>
            <w:r>
              <w:rPr>
                <w:w w:val="97"/>
                <w:sz w:val="21"/>
                <w:szCs w:val="21"/>
              </w:rPr>
              <w:t>c</w:t>
            </w:r>
            <w:r>
              <w:rPr>
                <w:spacing w:val="2"/>
                <w:w w:val="84"/>
                <w:sz w:val="21"/>
                <w:szCs w:val="21"/>
              </w:rPr>
              <w:t>i</w:t>
            </w:r>
            <w:r>
              <w:rPr>
                <w:spacing w:val="-2"/>
                <w:w w:val="102"/>
                <w:sz w:val="21"/>
                <w:szCs w:val="21"/>
              </w:rPr>
              <w:t>s</w:t>
            </w:r>
            <w:r>
              <w:rPr>
                <w:w w:val="84"/>
                <w:sz w:val="21"/>
                <w:szCs w:val="21"/>
              </w:rPr>
              <w:t>i</w:t>
            </w:r>
            <w:r>
              <w:rPr>
                <w:w w:val="107"/>
                <w:sz w:val="21"/>
                <w:szCs w:val="21"/>
              </w:rPr>
              <w:t xml:space="preserve">on </w:t>
            </w:r>
            <w:r>
              <w:rPr>
                <w:spacing w:val="1"/>
                <w:sz w:val="21"/>
                <w:szCs w:val="21"/>
              </w:rPr>
              <w:t>t</w:t>
            </w:r>
            <w:r>
              <w:rPr>
                <w:spacing w:val="-2"/>
                <w:sz w:val="21"/>
                <w:szCs w:val="21"/>
              </w:rPr>
              <w:t>r</w:t>
            </w:r>
            <w:r>
              <w:rPr>
                <w:sz w:val="21"/>
                <w:szCs w:val="21"/>
              </w:rPr>
              <w:t>e</w:t>
            </w:r>
            <w:r>
              <w:rPr>
                <w:spacing w:val="3"/>
                <w:sz w:val="21"/>
                <w:szCs w:val="21"/>
              </w:rPr>
              <w:t>e</w:t>
            </w:r>
            <w:r>
              <w:rPr>
                <w:sz w:val="21"/>
                <w:szCs w:val="21"/>
              </w:rPr>
              <w:t>s</w:t>
            </w:r>
            <w:r>
              <w:rPr>
                <w:spacing w:val="37"/>
                <w:sz w:val="21"/>
                <w:szCs w:val="21"/>
              </w:rPr>
              <w:t xml:space="preserve"> </w:t>
            </w:r>
            <w:r>
              <w:rPr>
                <w:sz w:val="21"/>
                <w:szCs w:val="21"/>
              </w:rPr>
              <w:t>su</w:t>
            </w:r>
            <w:r>
              <w:rPr>
                <w:spacing w:val="2"/>
                <w:sz w:val="21"/>
                <w:szCs w:val="21"/>
              </w:rPr>
              <w:t>c</w:t>
            </w:r>
            <w:r>
              <w:rPr>
                <w:sz w:val="21"/>
                <w:szCs w:val="21"/>
              </w:rPr>
              <w:t>h</w:t>
            </w:r>
            <w:r>
              <w:rPr>
                <w:spacing w:val="8"/>
                <w:sz w:val="21"/>
                <w:szCs w:val="21"/>
              </w:rPr>
              <w:t xml:space="preserve"> </w:t>
            </w:r>
            <w:r>
              <w:rPr>
                <w:sz w:val="21"/>
                <w:szCs w:val="21"/>
              </w:rPr>
              <w:t>as</w:t>
            </w:r>
            <w:r>
              <w:rPr>
                <w:spacing w:val="9"/>
                <w:sz w:val="21"/>
                <w:szCs w:val="21"/>
              </w:rPr>
              <w:t xml:space="preserve"> </w:t>
            </w:r>
            <w:r>
              <w:rPr>
                <w:w w:val="81"/>
                <w:sz w:val="21"/>
                <w:szCs w:val="21"/>
              </w:rPr>
              <w:t>C</w:t>
            </w:r>
            <w:r>
              <w:rPr>
                <w:spacing w:val="-2"/>
                <w:w w:val="81"/>
                <w:sz w:val="21"/>
                <w:szCs w:val="21"/>
              </w:rPr>
              <w:t>A</w:t>
            </w:r>
            <w:r>
              <w:rPr>
                <w:w w:val="83"/>
                <w:sz w:val="21"/>
                <w:szCs w:val="21"/>
              </w:rPr>
              <w:t>R</w:t>
            </w:r>
            <w:r>
              <w:rPr>
                <w:spacing w:val="-4"/>
                <w:w w:val="81"/>
                <w:sz w:val="21"/>
                <w:szCs w:val="21"/>
              </w:rPr>
              <w:t>T</w:t>
            </w:r>
            <w:r>
              <w:rPr>
                <w:w w:val="103"/>
                <w:sz w:val="21"/>
                <w:szCs w:val="21"/>
              </w:rPr>
              <w:t>.</w:t>
            </w:r>
          </w:p>
        </w:tc>
      </w:tr>
    </w:tbl>
    <w:p w:rsidR="00FB3854" w:rsidRDefault="00FB3854"/>
    <w:tbl>
      <w:tblPr>
        <w:tblW w:w="0" w:type="auto"/>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tblPr>
      <w:tblGrid>
        <w:gridCol w:w="511"/>
        <w:gridCol w:w="2386"/>
        <w:gridCol w:w="1985"/>
        <w:gridCol w:w="1987"/>
        <w:gridCol w:w="1438"/>
        <w:gridCol w:w="2611"/>
      </w:tblGrid>
      <w:tr w:rsidR="00FB3854" w:rsidTr="00FB3854">
        <w:trPr>
          <w:trHeight w:hRule="exact" w:val="2880"/>
        </w:trPr>
        <w:tc>
          <w:tcPr>
            <w:tcW w:w="511" w:type="dxa"/>
          </w:tcPr>
          <w:p w:rsidR="00FB3854" w:rsidRDefault="00BA4897" w:rsidP="00FB3854">
            <w:pPr>
              <w:ind w:left="292"/>
              <w:rPr>
                <w:sz w:val="21"/>
                <w:szCs w:val="21"/>
              </w:rPr>
            </w:pPr>
            <w:r>
              <w:rPr>
                <w:sz w:val="21"/>
                <w:szCs w:val="21"/>
              </w:rPr>
              <w:lastRenderedPageBreak/>
              <w:t>4</w:t>
            </w:r>
          </w:p>
        </w:tc>
        <w:tc>
          <w:tcPr>
            <w:tcW w:w="2386" w:type="dxa"/>
          </w:tcPr>
          <w:p w:rsidR="00FB3854" w:rsidRDefault="00FB3854" w:rsidP="00FB3854">
            <w:pPr>
              <w:spacing w:line="259" w:lineRule="auto"/>
              <w:ind w:left="100" w:right="762"/>
              <w:rPr>
                <w:sz w:val="21"/>
                <w:szCs w:val="21"/>
              </w:rPr>
            </w:pPr>
            <w:r>
              <w:rPr>
                <w:spacing w:val="3"/>
                <w:sz w:val="21"/>
                <w:szCs w:val="21"/>
              </w:rPr>
              <w:t>D</w:t>
            </w:r>
            <w:r>
              <w:rPr>
                <w:spacing w:val="-2"/>
                <w:sz w:val="21"/>
                <w:szCs w:val="21"/>
              </w:rPr>
              <w:t>r</w:t>
            </w:r>
            <w:r>
              <w:rPr>
                <w:sz w:val="21"/>
                <w:szCs w:val="21"/>
              </w:rPr>
              <w:t>.</w:t>
            </w:r>
            <w:r>
              <w:rPr>
                <w:spacing w:val="-19"/>
                <w:sz w:val="21"/>
                <w:szCs w:val="21"/>
              </w:rPr>
              <w:t xml:space="preserve"> </w:t>
            </w:r>
            <w:r>
              <w:rPr>
                <w:spacing w:val="-4"/>
                <w:sz w:val="21"/>
                <w:szCs w:val="21"/>
              </w:rPr>
              <w:t>S</w:t>
            </w:r>
            <w:r>
              <w:rPr>
                <w:sz w:val="21"/>
                <w:szCs w:val="21"/>
              </w:rPr>
              <w:t>.</w:t>
            </w:r>
            <w:r>
              <w:rPr>
                <w:spacing w:val="-17"/>
                <w:sz w:val="21"/>
                <w:szCs w:val="21"/>
              </w:rPr>
              <w:t xml:space="preserve"> </w:t>
            </w:r>
            <w:r>
              <w:rPr>
                <w:spacing w:val="-2"/>
                <w:w w:val="80"/>
                <w:sz w:val="21"/>
                <w:szCs w:val="21"/>
              </w:rPr>
              <w:t>V</w:t>
            </w:r>
            <w:r>
              <w:rPr>
                <w:spacing w:val="-2"/>
                <w:w w:val="84"/>
                <w:sz w:val="21"/>
                <w:szCs w:val="21"/>
              </w:rPr>
              <w:t>i</w:t>
            </w:r>
            <w:r>
              <w:rPr>
                <w:spacing w:val="5"/>
                <w:w w:val="88"/>
                <w:sz w:val="21"/>
                <w:szCs w:val="21"/>
              </w:rPr>
              <w:t>j</w:t>
            </w:r>
            <w:r>
              <w:rPr>
                <w:spacing w:val="-2"/>
                <w:w w:val="110"/>
                <w:sz w:val="21"/>
                <w:szCs w:val="21"/>
              </w:rPr>
              <w:t>a</w:t>
            </w:r>
            <w:r>
              <w:rPr>
                <w:spacing w:val="2"/>
                <w:w w:val="92"/>
                <w:sz w:val="21"/>
                <w:szCs w:val="21"/>
              </w:rPr>
              <w:t>y</w:t>
            </w:r>
            <w:r>
              <w:rPr>
                <w:spacing w:val="-4"/>
                <w:w w:val="110"/>
                <w:sz w:val="21"/>
                <w:szCs w:val="21"/>
              </w:rPr>
              <w:t>a</w:t>
            </w:r>
            <w:r>
              <w:rPr>
                <w:w w:val="106"/>
                <w:sz w:val="21"/>
                <w:szCs w:val="21"/>
              </w:rPr>
              <w:t>r</w:t>
            </w:r>
            <w:r>
              <w:rPr>
                <w:w w:val="110"/>
                <w:sz w:val="21"/>
                <w:szCs w:val="21"/>
              </w:rPr>
              <w:t>a</w:t>
            </w:r>
            <w:r>
              <w:rPr>
                <w:w w:val="107"/>
                <w:sz w:val="21"/>
                <w:szCs w:val="21"/>
              </w:rPr>
              <w:t>n</w:t>
            </w:r>
            <w:r>
              <w:rPr>
                <w:w w:val="84"/>
                <w:sz w:val="21"/>
                <w:szCs w:val="21"/>
              </w:rPr>
              <w:t>i</w:t>
            </w:r>
            <w:r>
              <w:rPr>
                <w:spacing w:val="-4"/>
                <w:sz w:val="21"/>
                <w:szCs w:val="21"/>
              </w:rPr>
              <w:t xml:space="preserve"> </w:t>
            </w:r>
            <w:r>
              <w:rPr>
                <w:w w:val="101"/>
                <w:sz w:val="21"/>
                <w:szCs w:val="21"/>
              </w:rPr>
              <w:t xml:space="preserve">, </w:t>
            </w:r>
            <w:r>
              <w:rPr>
                <w:spacing w:val="1"/>
                <w:w w:val="98"/>
                <w:sz w:val="21"/>
                <w:szCs w:val="21"/>
              </w:rPr>
              <w:t>M</w:t>
            </w:r>
            <w:r>
              <w:rPr>
                <w:spacing w:val="-4"/>
                <w:w w:val="106"/>
                <w:sz w:val="21"/>
                <w:szCs w:val="21"/>
              </w:rPr>
              <w:t>r</w:t>
            </w:r>
            <w:r>
              <w:rPr>
                <w:spacing w:val="2"/>
                <w:w w:val="103"/>
                <w:sz w:val="21"/>
                <w:szCs w:val="21"/>
              </w:rPr>
              <w:t>.</w:t>
            </w:r>
            <w:r>
              <w:rPr>
                <w:w w:val="84"/>
                <w:sz w:val="21"/>
                <w:szCs w:val="21"/>
              </w:rPr>
              <w:t>S</w:t>
            </w:r>
            <w:r>
              <w:rPr>
                <w:spacing w:val="2"/>
                <w:w w:val="103"/>
                <w:sz w:val="21"/>
                <w:szCs w:val="21"/>
              </w:rPr>
              <w:t>.</w:t>
            </w:r>
            <w:r>
              <w:rPr>
                <w:spacing w:val="-1"/>
                <w:w w:val="87"/>
                <w:sz w:val="21"/>
                <w:szCs w:val="21"/>
              </w:rPr>
              <w:t>D</w:t>
            </w:r>
            <w:r>
              <w:rPr>
                <w:w w:val="107"/>
                <w:sz w:val="21"/>
                <w:szCs w:val="21"/>
              </w:rPr>
              <w:t>h</w:t>
            </w:r>
            <w:r>
              <w:rPr>
                <w:w w:val="110"/>
                <w:sz w:val="21"/>
                <w:szCs w:val="21"/>
              </w:rPr>
              <w:t>a</w:t>
            </w:r>
            <w:r>
              <w:rPr>
                <w:spacing w:val="2"/>
                <w:w w:val="92"/>
                <w:sz w:val="21"/>
                <w:szCs w:val="21"/>
              </w:rPr>
              <w:t>y</w:t>
            </w:r>
            <w:r>
              <w:rPr>
                <w:spacing w:val="-2"/>
                <w:w w:val="110"/>
                <w:sz w:val="21"/>
                <w:szCs w:val="21"/>
              </w:rPr>
              <w:t>a</w:t>
            </w:r>
            <w:r>
              <w:rPr>
                <w:spacing w:val="-1"/>
                <w:w w:val="107"/>
                <w:sz w:val="21"/>
                <w:szCs w:val="21"/>
              </w:rPr>
              <w:t>n</w:t>
            </w:r>
            <w:r>
              <w:rPr>
                <w:w w:val="110"/>
                <w:sz w:val="21"/>
                <w:szCs w:val="21"/>
              </w:rPr>
              <w:t>a</w:t>
            </w:r>
            <w:r>
              <w:rPr>
                <w:w w:val="107"/>
                <w:sz w:val="21"/>
                <w:szCs w:val="21"/>
              </w:rPr>
              <w:t>nd</w:t>
            </w:r>
          </w:p>
        </w:tc>
        <w:tc>
          <w:tcPr>
            <w:tcW w:w="1985" w:type="dxa"/>
          </w:tcPr>
          <w:p w:rsidR="00FB3854" w:rsidRDefault="00FB3854" w:rsidP="00FB3854">
            <w:pPr>
              <w:spacing w:line="259" w:lineRule="auto"/>
              <w:ind w:left="100" w:right="329"/>
              <w:rPr>
                <w:sz w:val="21"/>
                <w:szCs w:val="21"/>
              </w:rPr>
            </w:pPr>
            <w:r>
              <w:rPr>
                <w:w w:val="70"/>
                <w:sz w:val="21"/>
                <w:szCs w:val="21"/>
              </w:rPr>
              <w:t>L</w:t>
            </w:r>
            <w:r>
              <w:rPr>
                <w:w w:val="84"/>
                <w:sz w:val="21"/>
                <w:szCs w:val="21"/>
              </w:rPr>
              <w:t>i</w:t>
            </w:r>
            <w:r>
              <w:rPr>
                <w:spacing w:val="2"/>
                <w:w w:val="92"/>
                <w:sz w:val="21"/>
                <w:szCs w:val="21"/>
              </w:rPr>
              <w:t>v</w:t>
            </w:r>
            <w:r>
              <w:rPr>
                <w:w w:val="114"/>
                <w:sz w:val="21"/>
                <w:szCs w:val="21"/>
              </w:rPr>
              <w:t>e</w:t>
            </w:r>
            <w:r>
              <w:rPr>
                <w:w w:val="106"/>
                <w:sz w:val="21"/>
                <w:szCs w:val="21"/>
              </w:rPr>
              <w:t>r</w:t>
            </w:r>
            <w:r>
              <w:rPr>
                <w:spacing w:val="-7"/>
                <w:sz w:val="21"/>
                <w:szCs w:val="21"/>
              </w:rPr>
              <w:t xml:space="preserve"> </w:t>
            </w:r>
            <w:r>
              <w:rPr>
                <w:spacing w:val="-1"/>
                <w:w w:val="87"/>
                <w:sz w:val="21"/>
                <w:szCs w:val="21"/>
              </w:rPr>
              <w:t>D</w:t>
            </w:r>
            <w:r>
              <w:rPr>
                <w:spacing w:val="2"/>
                <w:w w:val="84"/>
                <w:sz w:val="21"/>
                <w:szCs w:val="21"/>
              </w:rPr>
              <w:t>i</w:t>
            </w:r>
            <w:r>
              <w:rPr>
                <w:spacing w:val="-2"/>
                <w:w w:val="102"/>
                <w:sz w:val="21"/>
                <w:szCs w:val="21"/>
              </w:rPr>
              <w:t>s</w:t>
            </w:r>
            <w:r>
              <w:rPr>
                <w:w w:val="114"/>
                <w:sz w:val="21"/>
                <w:szCs w:val="21"/>
              </w:rPr>
              <w:t>e</w:t>
            </w:r>
            <w:r>
              <w:rPr>
                <w:w w:val="110"/>
                <w:sz w:val="21"/>
                <w:szCs w:val="21"/>
              </w:rPr>
              <w:t>a</w:t>
            </w:r>
            <w:r>
              <w:rPr>
                <w:w w:val="102"/>
                <w:sz w:val="21"/>
                <w:szCs w:val="21"/>
              </w:rPr>
              <w:t>s</w:t>
            </w:r>
            <w:r>
              <w:rPr>
                <w:w w:val="114"/>
                <w:sz w:val="21"/>
                <w:szCs w:val="21"/>
              </w:rPr>
              <w:t xml:space="preserve">e </w:t>
            </w:r>
            <w:r>
              <w:rPr>
                <w:sz w:val="21"/>
                <w:szCs w:val="21"/>
              </w:rPr>
              <w:t>Pre</w:t>
            </w:r>
            <w:r>
              <w:rPr>
                <w:spacing w:val="-3"/>
                <w:sz w:val="21"/>
                <w:szCs w:val="21"/>
              </w:rPr>
              <w:t>d</w:t>
            </w:r>
            <w:r>
              <w:rPr>
                <w:spacing w:val="5"/>
                <w:sz w:val="21"/>
                <w:szCs w:val="21"/>
              </w:rPr>
              <w:t>i</w:t>
            </w:r>
            <w:r>
              <w:rPr>
                <w:sz w:val="21"/>
                <w:szCs w:val="21"/>
              </w:rPr>
              <w:t>c</w:t>
            </w:r>
            <w:r>
              <w:rPr>
                <w:spacing w:val="-3"/>
                <w:sz w:val="21"/>
                <w:szCs w:val="21"/>
              </w:rPr>
              <w:t>t</w:t>
            </w:r>
            <w:r>
              <w:rPr>
                <w:spacing w:val="2"/>
                <w:sz w:val="21"/>
                <w:szCs w:val="21"/>
              </w:rPr>
              <w:t>i</w:t>
            </w:r>
            <w:r>
              <w:rPr>
                <w:spacing w:val="-2"/>
                <w:sz w:val="21"/>
                <w:szCs w:val="21"/>
              </w:rPr>
              <w:t>o</w:t>
            </w:r>
            <w:r>
              <w:rPr>
                <w:sz w:val="21"/>
                <w:szCs w:val="21"/>
              </w:rPr>
              <w:t>n</w:t>
            </w:r>
            <w:r>
              <w:rPr>
                <w:spacing w:val="20"/>
                <w:sz w:val="21"/>
                <w:szCs w:val="21"/>
              </w:rPr>
              <w:t xml:space="preserve"> </w:t>
            </w:r>
            <w:r>
              <w:rPr>
                <w:w w:val="107"/>
                <w:sz w:val="21"/>
                <w:szCs w:val="21"/>
              </w:rPr>
              <w:t>u</w:t>
            </w:r>
            <w:r>
              <w:rPr>
                <w:spacing w:val="-2"/>
                <w:w w:val="102"/>
                <w:sz w:val="21"/>
                <w:szCs w:val="21"/>
              </w:rPr>
              <w:t>s</w:t>
            </w:r>
            <w:r>
              <w:rPr>
                <w:w w:val="84"/>
                <w:sz w:val="21"/>
                <w:szCs w:val="21"/>
              </w:rPr>
              <w:t>i</w:t>
            </w:r>
            <w:r>
              <w:rPr>
                <w:w w:val="107"/>
                <w:sz w:val="21"/>
                <w:szCs w:val="21"/>
              </w:rPr>
              <w:t>n</w:t>
            </w:r>
            <w:r>
              <w:rPr>
                <w:w w:val="96"/>
                <w:sz w:val="21"/>
                <w:szCs w:val="21"/>
              </w:rPr>
              <w:t xml:space="preserve">g </w:t>
            </w:r>
            <w:r>
              <w:rPr>
                <w:w w:val="88"/>
                <w:sz w:val="21"/>
                <w:szCs w:val="21"/>
              </w:rPr>
              <w:t>S</w:t>
            </w:r>
            <w:r>
              <w:rPr>
                <w:spacing w:val="-2"/>
                <w:w w:val="88"/>
                <w:sz w:val="21"/>
                <w:szCs w:val="21"/>
              </w:rPr>
              <w:t>V</w:t>
            </w:r>
            <w:r>
              <w:rPr>
                <w:w w:val="88"/>
                <w:sz w:val="21"/>
                <w:szCs w:val="21"/>
              </w:rPr>
              <w:t>M</w:t>
            </w:r>
            <w:r>
              <w:rPr>
                <w:spacing w:val="5"/>
                <w:w w:val="88"/>
                <w:sz w:val="21"/>
                <w:szCs w:val="21"/>
              </w:rPr>
              <w:t xml:space="preserve"> </w:t>
            </w:r>
            <w:r>
              <w:rPr>
                <w:spacing w:val="-2"/>
                <w:sz w:val="21"/>
                <w:szCs w:val="21"/>
              </w:rPr>
              <w:t>a</w:t>
            </w:r>
            <w:r>
              <w:rPr>
                <w:sz w:val="21"/>
                <w:szCs w:val="21"/>
              </w:rPr>
              <w:t>nd</w:t>
            </w:r>
            <w:r>
              <w:rPr>
                <w:spacing w:val="19"/>
                <w:sz w:val="21"/>
                <w:szCs w:val="21"/>
              </w:rPr>
              <w:t xml:space="preserve"> </w:t>
            </w:r>
            <w:r>
              <w:rPr>
                <w:sz w:val="21"/>
                <w:szCs w:val="21"/>
              </w:rPr>
              <w:t xml:space="preserve">Naïve </w:t>
            </w:r>
            <w:r>
              <w:rPr>
                <w:w w:val="98"/>
                <w:sz w:val="21"/>
                <w:szCs w:val="21"/>
              </w:rPr>
              <w:t>B</w:t>
            </w:r>
            <w:r>
              <w:rPr>
                <w:spacing w:val="-2"/>
                <w:w w:val="98"/>
                <w:sz w:val="21"/>
                <w:szCs w:val="21"/>
              </w:rPr>
              <w:t>a</w:t>
            </w:r>
            <w:r>
              <w:rPr>
                <w:spacing w:val="2"/>
                <w:w w:val="98"/>
                <w:sz w:val="21"/>
                <w:szCs w:val="21"/>
              </w:rPr>
              <w:t>y</w:t>
            </w:r>
            <w:r>
              <w:rPr>
                <w:w w:val="98"/>
                <w:sz w:val="21"/>
                <w:szCs w:val="21"/>
              </w:rPr>
              <w:t>es</w:t>
            </w:r>
            <w:r>
              <w:rPr>
                <w:spacing w:val="-3"/>
                <w:w w:val="98"/>
                <w:sz w:val="21"/>
                <w:szCs w:val="21"/>
              </w:rPr>
              <w:t xml:space="preserve"> </w:t>
            </w:r>
            <w:r>
              <w:rPr>
                <w:w w:val="81"/>
                <w:sz w:val="21"/>
                <w:szCs w:val="21"/>
              </w:rPr>
              <w:t>A</w:t>
            </w:r>
            <w:r>
              <w:rPr>
                <w:spacing w:val="2"/>
                <w:w w:val="84"/>
                <w:sz w:val="21"/>
                <w:szCs w:val="21"/>
              </w:rPr>
              <w:t>l</w:t>
            </w:r>
            <w:r>
              <w:rPr>
                <w:w w:val="96"/>
                <w:sz w:val="21"/>
                <w:szCs w:val="21"/>
              </w:rPr>
              <w:t>g</w:t>
            </w:r>
            <w:r>
              <w:rPr>
                <w:spacing w:val="-2"/>
                <w:w w:val="107"/>
                <w:sz w:val="21"/>
                <w:szCs w:val="21"/>
              </w:rPr>
              <w:t>o</w:t>
            </w:r>
            <w:r>
              <w:rPr>
                <w:spacing w:val="-2"/>
                <w:w w:val="106"/>
                <w:sz w:val="21"/>
                <w:szCs w:val="21"/>
              </w:rPr>
              <w:t>r</w:t>
            </w:r>
            <w:r>
              <w:rPr>
                <w:spacing w:val="2"/>
                <w:w w:val="84"/>
                <w:sz w:val="21"/>
                <w:szCs w:val="21"/>
              </w:rPr>
              <w:t>i</w:t>
            </w:r>
            <w:r>
              <w:rPr>
                <w:spacing w:val="1"/>
                <w:w w:val="123"/>
                <w:sz w:val="21"/>
                <w:szCs w:val="21"/>
              </w:rPr>
              <w:t>t</w:t>
            </w:r>
            <w:r>
              <w:rPr>
                <w:spacing w:val="-3"/>
                <w:w w:val="107"/>
                <w:sz w:val="21"/>
                <w:szCs w:val="21"/>
              </w:rPr>
              <w:t>h</w:t>
            </w:r>
            <w:r>
              <w:rPr>
                <w:spacing w:val="3"/>
                <w:w w:val="105"/>
                <w:sz w:val="21"/>
                <w:szCs w:val="21"/>
              </w:rPr>
              <w:t>m</w:t>
            </w:r>
            <w:r>
              <w:rPr>
                <w:w w:val="102"/>
                <w:sz w:val="21"/>
                <w:szCs w:val="21"/>
              </w:rPr>
              <w:t>s</w:t>
            </w:r>
          </w:p>
        </w:tc>
        <w:tc>
          <w:tcPr>
            <w:tcW w:w="1987" w:type="dxa"/>
          </w:tcPr>
          <w:p w:rsidR="00FB3854" w:rsidRDefault="00BA4897" w:rsidP="00FB3854">
            <w:pPr>
              <w:spacing w:line="259" w:lineRule="auto"/>
              <w:ind w:left="100" w:right="183"/>
              <w:rPr>
                <w:sz w:val="21"/>
                <w:szCs w:val="21"/>
              </w:rPr>
            </w:pPr>
            <w:r>
              <w:rPr>
                <w:spacing w:val="3"/>
                <w:sz w:val="21"/>
                <w:szCs w:val="21"/>
              </w:rPr>
              <w:t>P</w:t>
            </w:r>
            <w:r w:rsidR="00FB3854">
              <w:rPr>
                <w:spacing w:val="3"/>
                <w:sz w:val="21"/>
                <w:szCs w:val="21"/>
              </w:rPr>
              <w:t>e</w:t>
            </w:r>
            <w:r w:rsidR="00FB3854">
              <w:rPr>
                <w:spacing w:val="-3"/>
                <w:sz w:val="21"/>
                <w:szCs w:val="21"/>
              </w:rPr>
              <w:t>d</w:t>
            </w:r>
            <w:r w:rsidR="00FB3854">
              <w:rPr>
                <w:spacing w:val="2"/>
                <w:sz w:val="21"/>
                <w:szCs w:val="21"/>
              </w:rPr>
              <w:t>i</w:t>
            </w:r>
            <w:r w:rsidR="00FB3854">
              <w:rPr>
                <w:sz w:val="21"/>
                <w:szCs w:val="21"/>
              </w:rPr>
              <w:t>c</w:t>
            </w:r>
            <w:r w:rsidR="00FB3854">
              <w:rPr>
                <w:spacing w:val="-3"/>
                <w:sz w:val="21"/>
                <w:szCs w:val="21"/>
              </w:rPr>
              <w:t>t</w:t>
            </w:r>
            <w:r w:rsidR="00FB3854">
              <w:rPr>
                <w:spacing w:val="5"/>
                <w:sz w:val="21"/>
                <w:szCs w:val="21"/>
              </w:rPr>
              <w:t>i</w:t>
            </w:r>
            <w:r w:rsidR="00FB3854">
              <w:rPr>
                <w:spacing w:val="-3"/>
                <w:sz w:val="21"/>
                <w:szCs w:val="21"/>
              </w:rPr>
              <w:t>n</w:t>
            </w:r>
            <w:r w:rsidR="00FB3854">
              <w:rPr>
                <w:sz w:val="21"/>
                <w:szCs w:val="21"/>
              </w:rPr>
              <w:t>g</w:t>
            </w:r>
            <w:r w:rsidR="00FB3854">
              <w:rPr>
                <w:spacing w:val="8"/>
                <w:sz w:val="21"/>
                <w:szCs w:val="21"/>
              </w:rPr>
              <w:t xml:space="preserve"> </w:t>
            </w:r>
            <w:r w:rsidR="00FB3854">
              <w:rPr>
                <w:w w:val="70"/>
                <w:sz w:val="21"/>
                <w:szCs w:val="21"/>
              </w:rPr>
              <w:t>L</w:t>
            </w:r>
            <w:r w:rsidR="00FB3854">
              <w:rPr>
                <w:w w:val="84"/>
                <w:sz w:val="21"/>
                <w:szCs w:val="21"/>
              </w:rPr>
              <w:t>i</w:t>
            </w:r>
            <w:r w:rsidR="00FB3854">
              <w:rPr>
                <w:w w:val="92"/>
                <w:sz w:val="21"/>
                <w:szCs w:val="21"/>
              </w:rPr>
              <w:t>v</w:t>
            </w:r>
            <w:r w:rsidR="00FB3854">
              <w:rPr>
                <w:w w:val="114"/>
                <w:sz w:val="21"/>
                <w:szCs w:val="21"/>
              </w:rPr>
              <w:t>e</w:t>
            </w:r>
            <w:r w:rsidR="00FB3854">
              <w:rPr>
                <w:w w:val="106"/>
                <w:sz w:val="21"/>
                <w:szCs w:val="21"/>
              </w:rPr>
              <w:t xml:space="preserve">r </w:t>
            </w:r>
            <w:r w:rsidR="00FB3854">
              <w:rPr>
                <w:spacing w:val="-1"/>
                <w:sz w:val="21"/>
                <w:szCs w:val="21"/>
              </w:rPr>
              <w:t>d</w:t>
            </w:r>
            <w:r w:rsidR="00FB3854">
              <w:rPr>
                <w:spacing w:val="2"/>
                <w:sz w:val="21"/>
                <w:szCs w:val="21"/>
              </w:rPr>
              <w:t>i</w:t>
            </w:r>
            <w:r w:rsidR="00FB3854">
              <w:rPr>
                <w:sz w:val="21"/>
                <w:szCs w:val="21"/>
              </w:rPr>
              <w:t>se</w:t>
            </w:r>
            <w:r w:rsidR="00FB3854">
              <w:rPr>
                <w:spacing w:val="-2"/>
                <w:sz w:val="21"/>
                <w:szCs w:val="21"/>
              </w:rPr>
              <w:t>a</w:t>
            </w:r>
            <w:r w:rsidR="00FB3854">
              <w:rPr>
                <w:sz w:val="21"/>
                <w:szCs w:val="21"/>
              </w:rPr>
              <w:t>s</w:t>
            </w:r>
            <w:r w:rsidR="00FB3854">
              <w:rPr>
                <w:spacing w:val="3"/>
                <w:sz w:val="21"/>
                <w:szCs w:val="21"/>
              </w:rPr>
              <w:t>e</w:t>
            </w:r>
            <w:r w:rsidR="00FB3854">
              <w:rPr>
                <w:sz w:val="21"/>
                <w:szCs w:val="21"/>
              </w:rPr>
              <w:t>s</w:t>
            </w:r>
            <w:r w:rsidR="00FB3854">
              <w:rPr>
                <w:spacing w:val="33"/>
                <w:sz w:val="21"/>
                <w:szCs w:val="21"/>
              </w:rPr>
              <w:t xml:space="preserve"> </w:t>
            </w:r>
            <w:r w:rsidR="00FB3854">
              <w:rPr>
                <w:spacing w:val="-1"/>
                <w:w w:val="107"/>
                <w:sz w:val="21"/>
                <w:szCs w:val="21"/>
              </w:rPr>
              <w:t>u</w:t>
            </w:r>
            <w:r w:rsidR="00FB3854">
              <w:rPr>
                <w:spacing w:val="-2"/>
                <w:w w:val="102"/>
                <w:sz w:val="21"/>
                <w:szCs w:val="21"/>
              </w:rPr>
              <w:t>s</w:t>
            </w:r>
            <w:r w:rsidR="00FB3854">
              <w:rPr>
                <w:spacing w:val="2"/>
                <w:w w:val="84"/>
                <w:sz w:val="21"/>
                <w:szCs w:val="21"/>
              </w:rPr>
              <w:t>i</w:t>
            </w:r>
            <w:r w:rsidR="00FB3854">
              <w:rPr>
                <w:spacing w:val="-1"/>
                <w:w w:val="107"/>
                <w:sz w:val="21"/>
                <w:szCs w:val="21"/>
              </w:rPr>
              <w:t>n</w:t>
            </w:r>
            <w:r w:rsidR="00FB3854">
              <w:rPr>
                <w:w w:val="96"/>
                <w:sz w:val="21"/>
                <w:szCs w:val="21"/>
              </w:rPr>
              <w:t xml:space="preserve">g </w:t>
            </w:r>
            <w:r w:rsidR="00FB3854">
              <w:rPr>
                <w:spacing w:val="-1"/>
                <w:sz w:val="21"/>
                <w:szCs w:val="21"/>
              </w:rPr>
              <w:t>d</w:t>
            </w:r>
            <w:r w:rsidR="00FB3854">
              <w:rPr>
                <w:spacing w:val="2"/>
                <w:sz w:val="21"/>
                <w:szCs w:val="21"/>
              </w:rPr>
              <w:t>i</w:t>
            </w:r>
            <w:r w:rsidR="00FB3854">
              <w:rPr>
                <w:sz w:val="21"/>
                <w:szCs w:val="21"/>
              </w:rPr>
              <w:t>ff</w:t>
            </w:r>
            <w:r w:rsidR="00FB3854">
              <w:rPr>
                <w:spacing w:val="3"/>
                <w:sz w:val="21"/>
                <w:szCs w:val="21"/>
              </w:rPr>
              <w:t>e</w:t>
            </w:r>
            <w:r w:rsidR="00FB3854">
              <w:rPr>
                <w:spacing w:val="-4"/>
                <w:sz w:val="21"/>
                <w:szCs w:val="21"/>
              </w:rPr>
              <w:t>r</w:t>
            </w:r>
            <w:r w:rsidR="00FB3854">
              <w:rPr>
                <w:sz w:val="21"/>
                <w:szCs w:val="21"/>
              </w:rPr>
              <w:t>e</w:t>
            </w:r>
            <w:r w:rsidR="00FB3854">
              <w:rPr>
                <w:spacing w:val="-1"/>
                <w:sz w:val="21"/>
                <w:szCs w:val="21"/>
              </w:rPr>
              <w:t>n</w:t>
            </w:r>
            <w:r w:rsidR="00FB3854">
              <w:rPr>
                <w:sz w:val="21"/>
                <w:szCs w:val="21"/>
              </w:rPr>
              <w:t>t</w:t>
            </w:r>
            <w:r w:rsidR="00FB3854">
              <w:rPr>
                <w:spacing w:val="35"/>
                <w:sz w:val="21"/>
                <w:szCs w:val="21"/>
              </w:rPr>
              <w:t xml:space="preserve"> </w:t>
            </w:r>
            <w:r w:rsidR="00FB3854">
              <w:rPr>
                <w:w w:val="110"/>
                <w:sz w:val="21"/>
                <w:szCs w:val="21"/>
              </w:rPr>
              <w:t>a</w:t>
            </w:r>
            <w:r w:rsidR="00FB3854">
              <w:rPr>
                <w:w w:val="84"/>
                <w:sz w:val="21"/>
                <w:szCs w:val="21"/>
              </w:rPr>
              <w:t>l</w:t>
            </w:r>
            <w:r w:rsidR="00FB3854">
              <w:rPr>
                <w:w w:val="96"/>
                <w:sz w:val="21"/>
                <w:szCs w:val="21"/>
              </w:rPr>
              <w:t>g</w:t>
            </w:r>
            <w:r w:rsidR="00FB3854">
              <w:rPr>
                <w:w w:val="107"/>
                <w:sz w:val="21"/>
                <w:szCs w:val="21"/>
              </w:rPr>
              <w:t>o</w:t>
            </w:r>
            <w:r w:rsidR="00FB3854">
              <w:rPr>
                <w:spacing w:val="-4"/>
                <w:w w:val="106"/>
                <w:sz w:val="21"/>
                <w:szCs w:val="21"/>
              </w:rPr>
              <w:t>r</w:t>
            </w:r>
            <w:r w:rsidR="00FB3854">
              <w:rPr>
                <w:spacing w:val="2"/>
                <w:w w:val="84"/>
                <w:sz w:val="21"/>
                <w:szCs w:val="21"/>
              </w:rPr>
              <w:t>i</w:t>
            </w:r>
            <w:r w:rsidR="00FB3854">
              <w:rPr>
                <w:w w:val="123"/>
                <w:sz w:val="21"/>
                <w:szCs w:val="21"/>
              </w:rPr>
              <w:t>t</w:t>
            </w:r>
            <w:r w:rsidR="00FB3854">
              <w:rPr>
                <w:spacing w:val="-3"/>
                <w:w w:val="107"/>
                <w:sz w:val="21"/>
                <w:szCs w:val="21"/>
              </w:rPr>
              <w:t>h</w:t>
            </w:r>
            <w:r w:rsidR="00FB3854">
              <w:rPr>
                <w:w w:val="105"/>
                <w:sz w:val="21"/>
                <w:szCs w:val="21"/>
              </w:rPr>
              <w:t xml:space="preserve">m </w:t>
            </w:r>
            <w:r w:rsidR="00FB3854">
              <w:rPr>
                <w:sz w:val="21"/>
                <w:szCs w:val="21"/>
              </w:rPr>
              <w:t>wi</w:t>
            </w:r>
            <w:r w:rsidR="00FB3854">
              <w:rPr>
                <w:spacing w:val="1"/>
                <w:sz w:val="21"/>
                <w:szCs w:val="21"/>
              </w:rPr>
              <w:t>t</w:t>
            </w:r>
            <w:r w:rsidR="00FB3854">
              <w:rPr>
                <w:sz w:val="21"/>
                <w:szCs w:val="21"/>
              </w:rPr>
              <w:t>h</w:t>
            </w:r>
            <w:r w:rsidR="00FB3854">
              <w:rPr>
                <w:spacing w:val="7"/>
                <w:sz w:val="21"/>
                <w:szCs w:val="21"/>
              </w:rPr>
              <w:t xml:space="preserve"> </w:t>
            </w:r>
            <w:r w:rsidR="00FB3854">
              <w:rPr>
                <w:w w:val="84"/>
                <w:sz w:val="21"/>
                <w:szCs w:val="21"/>
              </w:rPr>
              <w:t>i</w:t>
            </w:r>
            <w:r w:rsidR="00FB3854">
              <w:rPr>
                <w:spacing w:val="3"/>
                <w:w w:val="105"/>
                <w:sz w:val="21"/>
                <w:szCs w:val="21"/>
              </w:rPr>
              <w:t>m</w:t>
            </w:r>
            <w:r w:rsidR="00FB3854">
              <w:rPr>
                <w:spacing w:val="-3"/>
                <w:w w:val="107"/>
                <w:sz w:val="21"/>
                <w:szCs w:val="21"/>
              </w:rPr>
              <w:t>p</w:t>
            </w:r>
            <w:r w:rsidR="00FB3854">
              <w:rPr>
                <w:spacing w:val="3"/>
                <w:w w:val="106"/>
                <w:sz w:val="21"/>
                <w:szCs w:val="21"/>
              </w:rPr>
              <w:t>r</w:t>
            </w:r>
            <w:r w:rsidR="00FB3854">
              <w:rPr>
                <w:spacing w:val="-4"/>
                <w:w w:val="107"/>
                <w:sz w:val="21"/>
                <w:szCs w:val="21"/>
              </w:rPr>
              <w:t>o</w:t>
            </w:r>
            <w:r w:rsidR="00FB3854">
              <w:rPr>
                <w:spacing w:val="2"/>
                <w:w w:val="92"/>
                <w:sz w:val="21"/>
                <w:szCs w:val="21"/>
              </w:rPr>
              <w:t>v</w:t>
            </w:r>
            <w:r w:rsidR="00FB3854">
              <w:rPr>
                <w:w w:val="114"/>
                <w:sz w:val="21"/>
                <w:szCs w:val="21"/>
              </w:rPr>
              <w:t>e</w:t>
            </w:r>
            <w:r w:rsidR="00FB3854">
              <w:rPr>
                <w:w w:val="107"/>
                <w:sz w:val="21"/>
                <w:szCs w:val="21"/>
              </w:rPr>
              <w:t xml:space="preserve">d </w:t>
            </w:r>
            <w:r w:rsidR="00FB3854">
              <w:rPr>
                <w:w w:val="110"/>
                <w:sz w:val="21"/>
                <w:szCs w:val="21"/>
              </w:rPr>
              <w:t>a</w:t>
            </w:r>
            <w:r w:rsidR="00FB3854">
              <w:rPr>
                <w:spacing w:val="2"/>
                <w:w w:val="97"/>
                <w:sz w:val="21"/>
                <w:szCs w:val="21"/>
              </w:rPr>
              <w:t>c</w:t>
            </w:r>
            <w:r w:rsidR="00FB3854">
              <w:rPr>
                <w:w w:val="97"/>
                <w:sz w:val="21"/>
                <w:szCs w:val="21"/>
              </w:rPr>
              <w:t>c</w:t>
            </w:r>
            <w:r w:rsidR="00FB3854">
              <w:rPr>
                <w:spacing w:val="-1"/>
                <w:w w:val="107"/>
                <w:sz w:val="21"/>
                <w:szCs w:val="21"/>
              </w:rPr>
              <w:t>u</w:t>
            </w:r>
            <w:r w:rsidR="00FB3854">
              <w:rPr>
                <w:w w:val="106"/>
                <w:sz w:val="21"/>
                <w:szCs w:val="21"/>
              </w:rPr>
              <w:t>r</w:t>
            </w:r>
            <w:r w:rsidR="00FB3854">
              <w:rPr>
                <w:w w:val="110"/>
                <w:sz w:val="21"/>
                <w:szCs w:val="21"/>
              </w:rPr>
              <w:t>a</w:t>
            </w:r>
            <w:r w:rsidR="00FB3854">
              <w:rPr>
                <w:w w:val="97"/>
                <w:sz w:val="21"/>
                <w:szCs w:val="21"/>
              </w:rPr>
              <w:t>c</w:t>
            </w:r>
            <w:r w:rsidR="00FB3854">
              <w:rPr>
                <w:w w:val="92"/>
                <w:sz w:val="21"/>
                <w:szCs w:val="21"/>
              </w:rPr>
              <w:t>y</w:t>
            </w:r>
          </w:p>
        </w:tc>
        <w:tc>
          <w:tcPr>
            <w:tcW w:w="1438" w:type="dxa"/>
          </w:tcPr>
          <w:p w:rsidR="00FB3854" w:rsidRDefault="00FB3854" w:rsidP="00FB3854">
            <w:pPr>
              <w:spacing w:line="259" w:lineRule="auto"/>
              <w:ind w:left="97" w:right="242"/>
              <w:rPr>
                <w:sz w:val="21"/>
                <w:szCs w:val="21"/>
              </w:rPr>
            </w:pPr>
            <w:r>
              <w:rPr>
                <w:w w:val="88"/>
                <w:sz w:val="21"/>
                <w:szCs w:val="21"/>
              </w:rPr>
              <w:t>SVM</w:t>
            </w:r>
            <w:r>
              <w:rPr>
                <w:spacing w:val="4"/>
                <w:w w:val="88"/>
                <w:sz w:val="21"/>
                <w:szCs w:val="21"/>
              </w:rPr>
              <w:t xml:space="preserve"> </w:t>
            </w:r>
            <w:r>
              <w:rPr>
                <w:w w:val="110"/>
                <w:sz w:val="21"/>
                <w:szCs w:val="21"/>
              </w:rPr>
              <w:t>a</w:t>
            </w:r>
            <w:r>
              <w:rPr>
                <w:w w:val="107"/>
                <w:sz w:val="21"/>
                <w:szCs w:val="21"/>
              </w:rPr>
              <w:t xml:space="preserve">nd </w:t>
            </w:r>
            <w:r>
              <w:rPr>
                <w:spacing w:val="3"/>
                <w:sz w:val="21"/>
                <w:szCs w:val="21"/>
              </w:rPr>
              <w:t>N</w:t>
            </w:r>
            <w:r>
              <w:rPr>
                <w:spacing w:val="-2"/>
                <w:sz w:val="21"/>
                <w:szCs w:val="21"/>
              </w:rPr>
              <w:t>a</w:t>
            </w:r>
            <w:r>
              <w:rPr>
                <w:sz w:val="21"/>
                <w:szCs w:val="21"/>
              </w:rPr>
              <w:t>ïve</w:t>
            </w:r>
            <w:r>
              <w:rPr>
                <w:spacing w:val="-13"/>
                <w:sz w:val="21"/>
                <w:szCs w:val="21"/>
              </w:rPr>
              <w:t xml:space="preserve"> </w:t>
            </w:r>
            <w:r>
              <w:rPr>
                <w:spacing w:val="2"/>
                <w:w w:val="83"/>
                <w:sz w:val="21"/>
                <w:szCs w:val="21"/>
              </w:rPr>
              <w:t>B</w:t>
            </w:r>
            <w:r>
              <w:rPr>
                <w:spacing w:val="-2"/>
                <w:w w:val="110"/>
                <w:sz w:val="21"/>
                <w:szCs w:val="21"/>
              </w:rPr>
              <w:t>a</w:t>
            </w:r>
            <w:r>
              <w:rPr>
                <w:w w:val="92"/>
                <w:sz w:val="21"/>
                <w:szCs w:val="21"/>
              </w:rPr>
              <w:t>y</w:t>
            </w:r>
            <w:r>
              <w:rPr>
                <w:spacing w:val="-2"/>
                <w:w w:val="114"/>
                <w:sz w:val="21"/>
                <w:szCs w:val="21"/>
              </w:rPr>
              <w:t>e</w:t>
            </w:r>
            <w:r>
              <w:rPr>
                <w:w w:val="102"/>
                <w:sz w:val="21"/>
                <w:szCs w:val="21"/>
              </w:rPr>
              <w:t xml:space="preserve">s </w:t>
            </w:r>
            <w:r>
              <w:rPr>
                <w:w w:val="81"/>
                <w:sz w:val="21"/>
                <w:szCs w:val="21"/>
              </w:rPr>
              <w:t>A</w:t>
            </w:r>
            <w:r>
              <w:rPr>
                <w:spacing w:val="2"/>
                <w:w w:val="84"/>
                <w:sz w:val="21"/>
                <w:szCs w:val="21"/>
              </w:rPr>
              <w:t>l</w:t>
            </w:r>
            <w:r>
              <w:rPr>
                <w:w w:val="96"/>
                <w:sz w:val="21"/>
                <w:szCs w:val="21"/>
              </w:rPr>
              <w:t>g</w:t>
            </w:r>
            <w:r>
              <w:rPr>
                <w:spacing w:val="-2"/>
                <w:w w:val="107"/>
                <w:sz w:val="21"/>
                <w:szCs w:val="21"/>
              </w:rPr>
              <w:t>o</w:t>
            </w:r>
            <w:r>
              <w:rPr>
                <w:w w:val="106"/>
                <w:sz w:val="21"/>
                <w:szCs w:val="21"/>
              </w:rPr>
              <w:t>r</w:t>
            </w:r>
            <w:r>
              <w:rPr>
                <w:w w:val="84"/>
                <w:sz w:val="21"/>
                <w:szCs w:val="21"/>
              </w:rPr>
              <w:t>i</w:t>
            </w:r>
            <w:r>
              <w:rPr>
                <w:spacing w:val="1"/>
                <w:w w:val="123"/>
                <w:sz w:val="21"/>
                <w:szCs w:val="21"/>
              </w:rPr>
              <w:t>t</w:t>
            </w:r>
            <w:r>
              <w:rPr>
                <w:spacing w:val="-1"/>
                <w:w w:val="107"/>
                <w:sz w:val="21"/>
                <w:szCs w:val="21"/>
              </w:rPr>
              <w:t>h</w:t>
            </w:r>
            <w:r>
              <w:rPr>
                <w:spacing w:val="3"/>
                <w:w w:val="105"/>
                <w:sz w:val="21"/>
                <w:szCs w:val="21"/>
              </w:rPr>
              <w:t>m</w:t>
            </w:r>
            <w:r>
              <w:rPr>
                <w:w w:val="102"/>
                <w:sz w:val="21"/>
                <w:szCs w:val="21"/>
              </w:rPr>
              <w:t>s</w:t>
            </w:r>
          </w:p>
        </w:tc>
        <w:tc>
          <w:tcPr>
            <w:tcW w:w="2611" w:type="dxa"/>
          </w:tcPr>
          <w:p w:rsidR="00FB3854" w:rsidRDefault="00FB3854" w:rsidP="00FB3854">
            <w:pPr>
              <w:spacing w:before="5" w:line="259" w:lineRule="auto"/>
              <w:ind w:left="100" w:right="129"/>
              <w:rPr>
                <w:sz w:val="21"/>
                <w:szCs w:val="21"/>
              </w:rPr>
            </w:pPr>
            <w:r>
              <w:rPr>
                <w:sz w:val="21"/>
                <w:szCs w:val="21"/>
              </w:rPr>
              <w:t>F</w:t>
            </w:r>
            <w:r>
              <w:rPr>
                <w:spacing w:val="-2"/>
                <w:sz w:val="21"/>
                <w:szCs w:val="21"/>
              </w:rPr>
              <w:t>r</w:t>
            </w:r>
            <w:r>
              <w:rPr>
                <w:sz w:val="21"/>
                <w:szCs w:val="21"/>
              </w:rPr>
              <w:t>om</w:t>
            </w:r>
            <w:r>
              <w:rPr>
                <w:spacing w:val="-2"/>
                <w:sz w:val="21"/>
                <w:szCs w:val="21"/>
              </w:rPr>
              <w:t xml:space="preserve"> </w:t>
            </w:r>
            <w:r>
              <w:rPr>
                <w:sz w:val="21"/>
                <w:szCs w:val="21"/>
              </w:rPr>
              <w:t>t</w:t>
            </w:r>
            <w:r>
              <w:rPr>
                <w:spacing w:val="-1"/>
                <w:sz w:val="21"/>
                <w:szCs w:val="21"/>
              </w:rPr>
              <w:t>h</w:t>
            </w:r>
            <w:r>
              <w:rPr>
                <w:sz w:val="21"/>
                <w:szCs w:val="21"/>
              </w:rPr>
              <w:t>e</w:t>
            </w:r>
            <w:r>
              <w:rPr>
                <w:spacing w:val="29"/>
                <w:sz w:val="21"/>
                <w:szCs w:val="21"/>
              </w:rPr>
              <w:t xml:space="preserve"> </w:t>
            </w:r>
            <w:r>
              <w:rPr>
                <w:w w:val="114"/>
                <w:sz w:val="21"/>
                <w:szCs w:val="21"/>
              </w:rPr>
              <w:t>e</w:t>
            </w:r>
            <w:r>
              <w:rPr>
                <w:spacing w:val="2"/>
                <w:w w:val="88"/>
                <w:sz w:val="21"/>
                <w:szCs w:val="21"/>
              </w:rPr>
              <w:t>x</w:t>
            </w:r>
            <w:r>
              <w:rPr>
                <w:spacing w:val="-1"/>
                <w:w w:val="107"/>
                <w:sz w:val="21"/>
                <w:szCs w:val="21"/>
              </w:rPr>
              <w:t>p</w:t>
            </w:r>
            <w:r>
              <w:rPr>
                <w:spacing w:val="3"/>
                <w:w w:val="114"/>
                <w:sz w:val="21"/>
                <w:szCs w:val="21"/>
              </w:rPr>
              <w:t>e</w:t>
            </w:r>
            <w:r>
              <w:rPr>
                <w:spacing w:val="-4"/>
                <w:w w:val="106"/>
                <w:sz w:val="21"/>
                <w:szCs w:val="21"/>
              </w:rPr>
              <w:t>r</w:t>
            </w:r>
            <w:r>
              <w:rPr>
                <w:w w:val="84"/>
                <w:sz w:val="21"/>
                <w:szCs w:val="21"/>
              </w:rPr>
              <w:t>i</w:t>
            </w:r>
            <w:r>
              <w:rPr>
                <w:w w:val="105"/>
                <w:sz w:val="21"/>
                <w:szCs w:val="21"/>
              </w:rPr>
              <w:t>m</w:t>
            </w:r>
            <w:r>
              <w:rPr>
                <w:w w:val="114"/>
                <w:sz w:val="21"/>
                <w:szCs w:val="21"/>
              </w:rPr>
              <w:t>e</w:t>
            </w:r>
            <w:r>
              <w:rPr>
                <w:spacing w:val="-1"/>
                <w:w w:val="107"/>
                <w:sz w:val="21"/>
                <w:szCs w:val="21"/>
              </w:rPr>
              <w:t>n</w:t>
            </w:r>
            <w:r>
              <w:rPr>
                <w:w w:val="123"/>
                <w:sz w:val="21"/>
                <w:szCs w:val="21"/>
              </w:rPr>
              <w:t>t</w:t>
            </w:r>
            <w:r>
              <w:rPr>
                <w:spacing w:val="-2"/>
                <w:w w:val="110"/>
                <w:sz w:val="21"/>
                <w:szCs w:val="21"/>
              </w:rPr>
              <w:t>a</w:t>
            </w:r>
            <w:r>
              <w:rPr>
                <w:w w:val="84"/>
                <w:sz w:val="21"/>
                <w:szCs w:val="21"/>
              </w:rPr>
              <w:t xml:space="preserve">l </w:t>
            </w:r>
            <w:r>
              <w:rPr>
                <w:sz w:val="21"/>
                <w:szCs w:val="21"/>
              </w:rPr>
              <w:t>results,</w:t>
            </w:r>
            <w:r>
              <w:rPr>
                <w:spacing w:val="25"/>
                <w:sz w:val="21"/>
                <w:szCs w:val="21"/>
              </w:rPr>
              <w:t xml:space="preserve"> </w:t>
            </w:r>
            <w:r>
              <w:rPr>
                <w:spacing w:val="1"/>
                <w:sz w:val="21"/>
                <w:szCs w:val="21"/>
              </w:rPr>
              <w:t>t</w:t>
            </w:r>
            <w:r>
              <w:rPr>
                <w:spacing w:val="-1"/>
                <w:sz w:val="21"/>
                <w:szCs w:val="21"/>
              </w:rPr>
              <w:t>h</w:t>
            </w:r>
            <w:r>
              <w:rPr>
                <w:spacing w:val="5"/>
                <w:sz w:val="21"/>
                <w:szCs w:val="21"/>
              </w:rPr>
              <w:t>i</w:t>
            </w:r>
            <w:r>
              <w:rPr>
                <w:sz w:val="21"/>
                <w:szCs w:val="21"/>
              </w:rPr>
              <w:t>s</w:t>
            </w:r>
            <w:r>
              <w:rPr>
                <w:spacing w:val="5"/>
                <w:sz w:val="21"/>
                <w:szCs w:val="21"/>
              </w:rPr>
              <w:t xml:space="preserve"> </w:t>
            </w:r>
            <w:r>
              <w:rPr>
                <w:spacing w:val="1"/>
                <w:w w:val="101"/>
                <w:sz w:val="21"/>
                <w:szCs w:val="21"/>
              </w:rPr>
              <w:t>w</w:t>
            </w:r>
            <w:r>
              <w:rPr>
                <w:spacing w:val="-2"/>
                <w:w w:val="107"/>
                <w:sz w:val="21"/>
                <w:szCs w:val="21"/>
              </w:rPr>
              <w:t>o</w:t>
            </w:r>
            <w:r>
              <w:rPr>
                <w:w w:val="106"/>
                <w:sz w:val="21"/>
                <w:szCs w:val="21"/>
              </w:rPr>
              <w:t>r</w:t>
            </w:r>
            <w:r>
              <w:rPr>
                <w:w w:val="92"/>
                <w:sz w:val="21"/>
                <w:szCs w:val="21"/>
              </w:rPr>
              <w:t xml:space="preserve">k </w:t>
            </w:r>
            <w:r>
              <w:rPr>
                <w:w w:val="97"/>
                <w:sz w:val="21"/>
                <w:szCs w:val="21"/>
              </w:rPr>
              <w:t>c</w:t>
            </w:r>
            <w:r>
              <w:rPr>
                <w:w w:val="107"/>
                <w:sz w:val="21"/>
                <w:szCs w:val="21"/>
              </w:rPr>
              <w:t>o</w:t>
            </w:r>
            <w:r>
              <w:rPr>
                <w:spacing w:val="-3"/>
                <w:w w:val="107"/>
                <w:sz w:val="21"/>
                <w:szCs w:val="21"/>
              </w:rPr>
              <w:t>n</w:t>
            </w:r>
            <w:r>
              <w:rPr>
                <w:spacing w:val="2"/>
                <w:w w:val="97"/>
                <w:sz w:val="21"/>
                <w:szCs w:val="21"/>
              </w:rPr>
              <w:t>c</w:t>
            </w:r>
            <w:r>
              <w:rPr>
                <w:spacing w:val="2"/>
                <w:w w:val="84"/>
                <w:sz w:val="21"/>
                <w:szCs w:val="21"/>
              </w:rPr>
              <w:t>l</w:t>
            </w:r>
            <w:r>
              <w:rPr>
                <w:w w:val="107"/>
                <w:sz w:val="21"/>
                <w:szCs w:val="21"/>
              </w:rPr>
              <w:t>u</w:t>
            </w:r>
            <w:r>
              <w:rPr>
                <w:spacing w:val="-1"/>
                <w:w w:val="107"/>
                <w:sz w:val="21"/>
                <w:szCs w:val="21"/>
              </w:rPr>
              <w:t>d</w:t>
            </w:r>
            <w:r>
              <w:rPr>
                <w:w w:val="114"/>
                <w:sz w:val="21"/>
                <w:szCs w:val="21"/>
              </w:rPr>
              <w:t>e</w:t>
            </w:r>
            <w:r>
              <w:rPr>
                <w:w w:val="102"/>
                <w:sz w:val="21"/>
                <w:szCs w:val="21"/>
              </w:rPr>
              <w:t>s</w:t>
            </w:r>
            <w:r>
              <w:rPr>
                <w:w w:val="101"/>
                <w:sz w:val="21"/>
                <w:szCs w:val="21"/>
              </w:rPr>
              <w:t>,</w:t>
            </w:r>
            <w:r>
              <w:rPr>
                <w:spacing w:val="-6"/>
                <w:sz w:val="21"/>
                <w:szCs w:val="21"/>
              </w:rPr>
              <w:t xml:space="preserve"> </w:t>
            </w:r>
            <w:r>
              <w:rPr>
                <w:spacing w:val="1"/>
                <w:sz w:val="21"/>
                <w:szCs w:val="21"/>
              </w:rPr>
              <w:t>t</w:t>
            </w:r>
            <w:r>
              <w:rPr>
                <w:spacing w:val="-1"/>
                <w:sz w:val="21"/>
                <w:szCs w:val="21"/>
              </w:rPr>
              <w:t>h</w:t>
            </w:r>
            <w:r>
              <w:rPr>
                <w:sz w:val="21"/>
                <w:szCs w:val="21"/>
              </w:rPr>
              <w:t>e</w:t>
            </w:r>
            <w:r>
              <w:rPr>
                <w:spacing w:val="32"/>
                <w:sz w:val="21"/>
                <w:szCs w:val="21"/>
              </w:rPr>
              <w:t xml:space="preserve"> </w:t>
            </w:r>
            <w:r>
              <w:rPr>
                <w:w w:val="84"/>
                <w:sz w:val="21"/>
                <w:szCs w:val="21"/>
              </w:rPr>
              <w:t>S</w:t>
            </w:r>
            <w:r>
              <w:rPr>
                <w:spacing w:val="-2"/>
                <w:w w:val="80"/>
                <w:sz w:val="21"/>
                <w:szCs w:val="21"/>
              </w:rPr>
              <w:t>V</w:t>
            </w:r>
            <w:r>
              <w:rPr>
                <w:w w:val="98"/>
                <w:sz w:val="21"/>
                <w:szCs w:val="21"/>
              </w:rPr>
              <w:t xml:space="preserve">M </w:t>
            </w:r>
            <w:r>
              <w:rPr>
                <w:sz w:val="21"/>
                <w:szCs w:val="21"/>
              </w:rPr>
              <w:t>c</w:t>
            </w:r>
            <w:r>
              <w:rPr>
                <w:spacing w:val="2"/>
                <w:sz w:val="21"/>
                <w:szCs w:val="21"/>
              </w:rPr>
              <w:t>l</w:t>
            </w:r>
            <w:r>
              <w:rPr>
                <w:sz w:val="21"/>
                <w:szCs w:val="21"/>
              </w:rPr>
              <w:t>a</w:t>
            </w:r>
            <w:r>
              <w:rPr>
                <w:spacing w:val="-2"/>
                <w:sz w:val="21"/>
                <w:szCs w:val="21"/>
              </w:rPr>
              <w:t>ss</w:t>
            </w:r>
            <w:r>
              <w:rPr>
                <w:spacing w:val="2"/>
                <w:sz w:val="21"/>
                <w:szCs w:val="21"/>
              </w:rPr>
              <w:t>i</w:t>
            </w:r>
            <w:r>
              <w:rPr>
                <w:spacing w:val="-3"/>
                <w:sz w:val="21"/>
                <w:szCs w:val="21"/>
              </w:rPr>
              <w:t>f</w:t>
            </w:r>
            <w:r>
              <w:rPr>
                <w:spacing w:val="2"/>
                <w:sz w:val="21"/>
                <w:szCs w:val="21"/>
              </w:rPr>
              <w:t>i</w:t>
            </w:r>
            <w:r>
              <w:rPr>
                <w:sz w:val="21"/>
                <w:szCs w:val="21"/>
              </w:rPr>
              <w:t>er</w:t>
            </w:r>
            <w:r>
              <w:rPr>
                <w:spacing w:val="-11"/>
                <w:sz w:val="21"/>
                <w:szCs w:val="21"/>
              </w:rPr>
              <w:t xml:space="preserve"> </w:t>
            </w:r>
            <w:r>
              <w:rPr>
                <w:spacing w:val="2"/>
                <w:sz w:val="21"/>
                <w:szCs w:val="21"/>
              </w:rPr>
              <w:t>i</w:t>
            </w:r>
            <w:r>
              <w:rPr>
                <w:sz w:val="21"/>
                <w:szCs w:val="21"/>
              </w:rPr>
              <w:t>s</w:t>
            </w:r>
            <w:r>
              <w:rPr>
                <w:spacing w:val="-14"/>
                <w:sz w:val="21"/>
                <w:szCs w:val="21"/>
              </w:rPr>
              <w:t xml:space="preserve"> </w:t>
            </w:r>
            <w:r>
              <w:rPr>
                <w:spacing w:val="2"/>
                <w:sz w:val="21"/>
                <w:szCs w:val="21"/>
              </w:rPr>
              <w:t>c</w:t>
            </w:r>
            <w:r>
              <w:rPr>
                <w:spacing w:val="-4"/>
                <w:sz w:val="21"/>
                <w:szCs w:val="21"/>
              </w:rPr>
              <w:t>o</w:t>
            </w:r>
            <w:r>
              <w:rPr>
                <w:sz w:val="21"/>
                <w:szCs w:val="21"/>
              </w:rPr>
              <w:t>ns</w:t>
            </w:r>
            <w:r>
              <w:rPr>
                <w:spacing w:val="5"/>
                <w:sz w:val="21"/>
                <w:szCs w:val="21"/>
              </w:rPr>
              <w:t>i</w:t>
            </w:r>
            <w:r>
              <w:rPr>
                <w:spacing w:val="-5"/>
                <w:sz w:val="21"/>
                <w:szCs w:val="21"/>
              </w:rPr>
              <w:t>d</w:t>
            </w:r>
            <w:r>
              <w:rPr>
                <w:sz w:val="21"/>
                <w:szCs w:val="21"/>
              </w:rPr>
              <w:t>er</w:t>
            </w:r>
            <w:r>
              <w:rPr>
                <w:spacing w:val="3"/>
                <w:sz w:val="21"/>
                <w:szCs w:val="21"/>
              </w:rPr>
              <w:t>e</w:t>
            </w:r>
            <w:r>
              <w:rPr>
                <w:sz w:val="21"/>
                <w:szCs w:val="21"/>
              </w:rPr>
              <w:t>d</w:t>
            </w:r>
            <w:r>
              <w:rPr>
                <w:spacing w:val="43"/>
                <w:sz w:val="21"/>
                <w:szCs w:val="21"/>
              </w:rPr>
              <w:t xml:space="preserve"> </w:t>
            </w:r>
            <w:r>
              <w:rPr>
                <w:sz w:val="21"/>
                <w:szCs w:val="21"/>
              </w:rPr>
              <w:t>as</w:t>
            </w:r>
            <w:r>
              <w:rPr>
                <w:spacing w:val="7"/>
                <w:sz w:val="21"/>
                <w:szCs w:val="21"/>
              </w:rPr>
              <w:t xml:space="preserve"> </w:t>
            </w:r>
            <w:r>
              <w:rPr>
                <w:w w:val="110"/>
                <w:sz w:val="21"/>
                <w:szCs w:val="21"/>
              </w:rPr>
              <w:t xml:space="preserve">a </w:t>
            </w:r>
            <w:r>
              <w:rPr>
                <w:spacing w:val="-1"/>
                <w:sz w:val="21"/>
                <w:szCs w:val="21"/>
              </w:rPr>
              <w:t>b</w:t>
            </w:r>
            <w:r>
              <w:rPr>
                <w:spacing w:val="3"/>
                <w:sz w:val="21"/>
                <w:szCs w:val="21"/>
              </w:rPr>
              <w:t>e</w:t>
            </w:r>
            <w:r>
              <w:rPr>
                <w:sz w:val="21"/>
                <w:szCs w:val="21"/>
              </w:rPr>
              <w:t>st</w:t>
            </w:r>
            <w:r>
              <w:rPr>
                <w:spacing w:val="30"/>
                <w:sz w:val="21"/>
                <w:szCs w:val="21"/>
              </w:rPr>
              <w:t xml:space="preserve"> </w:t>
            </w:r>
            <w:r>
              <w:rPr>
                <w:spacing w:val="-2"/>
                <w:sz w:val="21"/>
                <w:szCs w:val="21"/>
              </w:rPr>
              <w:t>a</w:t>
            </w:r>
            <w:r>
              <w:rPr>
                <w:sz w:val="21"/>
                <w:szCs w:val="21"/>
              </w:rPr>
              <w:t>lgori</w:t>
            </w:r>
            <w:r>
              <w:rPr>
                <w:spacing w:val="1"/>
                <w:sz w:val="21"/>
                <w:szCs w:val="21"/>
              </w:rPr>
              <w:t>t</w:t>
            </w:r>
            <w:r>
              <w:rPr>
                <w:spacing w:val="-3"/>
                <w:sz w:val="21"/>
                <w:szCs w:val="21"/>
              </w:rPr>
              <w:t>h</w:t>
            </w:r>
            <w:r>
              <w:rPr>
                <w:sz w:val="21"/>
                <w:szCs w:val="21"/>
              </w:rPr>
              <w:t>m</w:t>
            </w:r>
            <w:r>
              <w:rPr>
                <w:spacing w:val="24"/>
                <w:sz w:val="21"/>
                <w:szCs w:val="21"/>
              </w:rPr>
              <w:t xml:space="preserve"> </w:t>
            </w:r>
            <w:r>
              <w:rPr>
                <w:spacing w:val="-1"/>
                <w:sz w:val="21"/>
                <w:szCs w:val="21"/>
              </w:rPr>
              <w:t>b</w:t>
            </w:r>
            <w:r>
              <w:rPr>
                <w:sz w:val="21"/>
                <w:szCs w:val="21"/>
              </w:rPr>
              <w:t>ecau</w:t>
            </w:r>
            <w:r>
              <w:rPr>
                <w:spacing w:val="-2"/>
                <w:sz w:val="21"/>
                <w:szCs w:val="21"/>
              </w:rPr>
              <w:t>s</w:t>
            </w:r>
            <w:r>
              <w:rPr>
                <w:sz w:val="21"/>
                <w:szCs w:val="21"/>
              </w:rPr>
              <w:t>e</w:t>
            </w:r>
            <w:r>
              <w:rPr>
                <w:spacing w:val="45"/>
                <w:sz w:val="21"/>
                <w:szCs w:val="21"/>
              </w:rPr>
              <w:t xml:space="preserve"> </w:t>
            </w:r>
            <w:r>
              <w:rPr>
                <w:w w:val="107"/>
                <w:sz w:val="21"/>
                <w:szCs w:val="21"/>
              </w:rPr>
              <w:t>o</w:t>
            </w:r>
            <w:r>
              <w:rPr>
                <w:w w:val="93"/>
                <w:sz w:val="21"/>
                <w:szCs w:val="21"/>
              </w:rPr>
              <w:t xml:space="preserve">f </w:t>
            </w:r>
            <w:r>
              <w:rPr>
                <w:sz w:val="21"/>
                <w:szCs w:val="21"/>
              </w:rPr>
              <w:t>i</w:t>
            </w:r>
            <w:r>
              <w:rPr>
                <w:spacing w:val="3"/>
                <w:sz w:val="21"/>
                <w:szCs w:val="21"/>
              </w:rPr>
              <w:t>t</w:t>
            </w:r>
            <w:r>
              <w:rPr>
                <w:sz w:val="21"/>
                <w:szCs w:val="21"/>
              </w:rPr>
              <w:t>s</w:t>
            </w:r>
            <w:r>
              <w:rPr>
                <w:spacing w:val="-2"/>
                <w:sz w:val="21"/>
                <w:szCs w:val="21"/>
              </w:rPr>
              <w:t xml:space="preserve"> </w:t>
            </w:r>
            <w:r>
              <w:rPr>
                <w:sz w:val="21"/>
                <w:szCs w:val="21"/>
              </w:rPr>
              <w:t>h</w:t>
            </w:r>
            <w:r>
              <w:rPr>
                <w:spacing w:val="2"/>
                <w:sz w:val="21"/>
                <w:szCs w:val="21"/>
              </w:rPr>
              <w:t>i</w:t>
            </w:r>
            <w:r>
              <w:rPr>
                <w:sz w:val="21"/>
                <w:szCs w:val="21"/>
              </w:rPr>
              <w:t>g</w:t>
            </w:r>
            <w:r>
              <w:rPr>
                <w:spacing w:val="-3"/>
                <w:sz w:val="21"/>
                <w:szCs w:val="21"/>
              </w:rPr>
              <w:t>h</w:t>
            </w:r>
            <w:r>
              <w:rPr>
                <w:sz w:val="21"/>
                <w:szCs w:val="21"/>
              </w:rPr>
              <w:t>e</w:t>
            </w:r>
            <w:r>
              <w:rPr>
                <w:spacing w:val="2"/>
                <w:sz w:val="21"/>
                <w:szCs w:val="21"/>
              </w:rPr>
              <w:t>s</w:t>
            </w:r>
            <w:r>
              <w:rPr>
                <w:sz w:val="21"/>
                <w:szCs w:val="21"/>
              </w:rPr>
              <w:t>t</w:t>
            </w:r>
            <w:r>
              <w:rPr>
                <w:spacing w:val="24"/>
                <w:sz w:val="21"/>
                <w:szCs w:val="21"/>
              </w:rPr>
              <w:t xml:space="preserve"> </w:t>
            </w:r>
            <w:r>
              <w:rPr>
                <w:spacing w:val="-3"/>
                <w:w w:val="97"/>
                <w:sz w:val="21"/>
                <w:szCs w:val="21"/>
              </w:rPr>
              <w:t>c</w:t>
            </w:r>
            <w:r>
              <w:rPr>
                <w:spacing w:val="2"/>
                <w:w w:val="84"/>
                <w:sz w:val="21"/>
                <w:szCs w:val="21"/>
              </w:rPr>
              <w:t>l</w:t>
            </w:r>
            <w:r>
              <w:rPr>
                <w:w w:val="110"/>
                <w:sz w:val="21"/>
                <w:szCs w:val="21"/>
              </w:rPr>
              <w:t>a</w:t>
            </w:r>
            <w:r>
              <w:rPr>
                <w:w w:val="102"/>
                <w:sz w:val="21"/>
                <w:szCs w:val="21"/>
              </w:rPr>
              <w:t>s</w:t>
            </w:r>
            <w:r>
              <w:rPr>
                <w:spacing w:val="-2"/>
                <w:w w:val="102"/>
                <w:sz w:val="21"/>
                <w:szCs w:val="21"/>
              </w:rPr>
              <w:t>s</w:t>
            </w:r>
            <w:r>
              <w:rPr>
                <w:w w:val="84"/>
                <w:sz w:val="21"/>
                <w:szCs w:val="21"/>
              </w:rPr>
              <w:t>i</w:t>
            </w:r>
            <w:r>
              <w:rPr>
                <w:spacing w:val="-3"/>
                <w:w w:val="93"/>
                <w:sz w:val="21"/>
                <w:szCs w:val="21"/>
              </w:rPr>
              <w:t>f</w:t>
            </w:r>
            <w:r>
              <w:rPr>
                <w:spacing w:val="5"/>
                <w:w w:val="84"/>
                <w:sz w:val="21"/>
                <w:szCs w:val="21"/>
              </w:rPr>
              <w:t>i</w:t>
            </w:r>
            <w:r>
              <w:rPr>
                <w:w w:val="97"/>
                <w:sz w:val="21"/>
                <w:szCs w:val="21"/>
              </w:rPr>
              <w:t>c</w:t>
            </w:r>
            <w:r>
              <w:rPr>
                <w:w w:val="110"/>
                <w:sz w:val="21"/>
                <w:szCs w:val="21"/>
              </w:rPr>
              <w:t>a</w:t>
            </w:r>
            <w:r>
              <w:rPr>
                <w:w w:val="123"/>
                <w:sz w:val="21"/>
                <w:szCs w:val="21"/>
              </w:rPr>
              <w:t>t</w:t>
            </w:r>
            <w:r>
              <w:rPr>
                <w:spacing w:val="-2"/>
                <w:w w:val="84"/>
                <w:sz w:val="21"/>
                <w:szCs w:val="21"/>
              </w:rPr>
              <w:t>i</w:t>
            </w:r>
            <w:r>
              <w:rPr>
                <w:w w:val="107"/>
                <w:sz w:val="21"/>
                <w:szCs w:val="21"/>
              </w:rPr>
              <w:t xml:space="preserve">on </w:t>
            </w:r>
            <w:r>
              <w:rPr>
                <w:sz w:val="21"/>
                <w:szCs w:val="21"/>
              </w:rPr>
              <w:t>a</w:t>
            </w:r>
            <w:r>
              <w:rPr>
                <w:spacing w:val="2"/>
                <w:sz w:val="21"/>
                <w:szCs w:val="21"/>
              </w:rPr>
              <w:t>c</w:t>
            </w:r>
            <w:r>
              <w:rPr>
                <w:sz w:val="21"/>
                <w:szCs w:val="21"/>
              </w:rPr>
              <w:t>c</w:t>
            </w:r>
            <w:r>
              <w:rPr>
                <w:spacing w:val="-3"/>
                <w:sz w:val="21"/>
                <w:szCs w:val="21"/>
              </w:rPr>
              <w:t>u</w:t>
            </w:r>
            <w:r>
              <w:rPr>
                <w:spacing w:val="3"/>
                <w:sz w:val="21"/>
                <w:szCs w:val="21"/>
              </w:rPr>
              <w:t>r</w:t>
            </w:r>
            <w:r>
              <w:rPr>
                <w:spacing w:val="-2"/>
                <w:sz w:val="21"/>
                <w:szCs w:val="21"/>
              </w:rPr>
              <w:t>a</w:t>
            </w:r>
            <w:r>
              <w:rPr>
                <w:sz w:val="21"/>
                <w:szCs w:val="21"/>
              </w:rPr>
              <w:t>cy.</w:t>
            </w:r>
            <w:r>
              <w:rPr>
                <w:spacing w:val="9"/>
                <w:sz w:val="21"/>
                <w:szCs w:val="21"/>
              </w:rPr>
              <w:t xml:space="preserve"> </w:t>
            </w:r>
            <w:r>
              <w:rPr>
                <w:spacing w:val="2"/>
                <w:sz w:val="21"/>
                <w:szCs w:val="21"/>
              </w:rPr>
              <w:t>O</w:t>
            </w:r>
            <w:r>
              <w:rPr>
                <w:sz w:val="21"/>
                <w:szCs w:val="21"/>
              </w:rPr>
              <w:t>n</w:t>
            </w:r>
            <w:r>
              <w:rPr>
                <w:spacing w:val="-8"/>
                <w:sz w:val="21"/>
                <w:szCs w:val="21"/>
              </w:rPr>
              <w:t xml:space="preserve"> </w:t>
            </w:r>
            <w:r>
              <w:rPr>
                <w:spacing w:val="1"/>
                <w:sz w:val="21"/>
                <w:szCs w:val="21"/>
              </w:rPr>
              <w:t>t</w:t>
            </w:r>
            <w:r>
              <w:rPr>
                <w:spacing w:val="-1"/>
                <w:sz w:val="21"/>
                <w:szCs w:val="21"/>
              </w:rPr>
              <w:t>h</w:t>
            </w:r>
            <w:r>
              <w:rPr>
                <w:sz w:val="21"/>
                <w:szCs w:val="21"/>
              </w:rPr>
              <w:t>e</w:t>
            </w:r>
            <w:r>
              <w:rPr>
                <w:spacing w:val="29"/>
                <w:sz w:val="21"/>
                <w:szCs w:val="21"/>
              </w:rPr>
              <w:t xml:space="preserve"> </w:t>
            </w:r>
            <w:r>
              <w:rPr>
                <w:spacing w:val="-2"/>
                <w:w w:val="107"/>
                <w:sz w:val="21"/>
                <w:szCs w:val="21"/>
              </w:rPr>
              <w:t>o</w:t>
            </w:r>
            <w:r>
              <w:rPr>
                <w:spacing w:val="1"/>
                <w:w w:val="123"/>
                <w:sz w:val="21"/>
                <w:szCs w:val="21"/>
              </w:rPr>
              <w:t>t</w:t>
            </w:r>
            <w:r>
              <w:rPr>
                <w:spacing w:val="-3"/>
                <w:w w:val="107"/>
                <w:sz w:val="21"/>
                <w:szCs w:val="21"/>
              </w:rPr>
              <w:t>h</w:t>
            </w:r>
            <w:r>
              <w:rPr>
                <w:spacing w:val="3"/>
                <w:w w:val="114"/>
                <w:sz w:val="21"/>
                <w:szCs w:val="21"/>
              </w:rPr>
              <w:t>e</w:t>
            </w:r>
            <w:r>
              <w:rPr>
                <w:w w:val="106"/>
                <w:sz w:val="21"/>
                <w:szCs w:val="21"/>
              </w:rPr>
              <w:t xml:space="preserve">r </w:t>
            </w:r>
            <w:r>
              <w:rPr>
                <w:spacing w:val="-1"/>
                <w:sz w:val="21"/>
                <w:szCs w:val="21"/>
              </w:rPr>
              <w:t>h</w:t>
            </w:r>
            <w:r>
              <w:rPr>
                <w:spacing w:val="2"/>
                <w:sz w:val="21"/>
                <w:szCs w:val="21"/>
              </w:rPr>
              <w:t>a</w:t>
            </w:r>
            <w:r>
              <w:rPr>
                <w:spacing w:val="-3"/>
                <w:sz w:val="21"/>
                <w:szCs w:val="21"/>
              </w:rPr>
              <w:t>n</w:t>
            </w:r>
            <w:r>
              <w:rPr>
                <w:spacing w:val="-1"/>
                <w:sz w:val="21"/>
                <w:szCs w:val="21"/>
              </w:rPr>
              <w:t>d</w:t>
            </w:r>
            <w:r>
              <w:rPr>
                <w:sz w:val="21"/>
                <w:szCs w:val="21"/>
              </w:rPr>
              <w:t>,</w:t>
            </w:r>
            <w:r>
              <w:rPr>
                <w:spacing w:val="28"/>
                <w:sz w:val="21"/>
                <w:szCs w:val="21"/>
              </w:rPr>
              <w:t xml:space="preserve"> </w:t>
            </w:r>
            <w:r>
              <w:rPr>
                <w:spacing w:val="1"/>
                <w:sz w:val="21"/>
                <w:szCs w:val="21"/>
              </w:rPr>
              <w:t>w</w:t>
            </w:r>
            <w:r>
              <w:rPr>
                <w:sz w:val="21"/>
                <w:szCs w:val="21"/>
              </w:rPr>
              <w:t>hile</w:t>
            </w:r>
            <w:r>
              <w:rPr>
                <w:spacing w:val="1"/>
                <w:sz w:val="21"/>
                <w:szCs w:val="21"/>
              </w:rPr>
              <w:t xml:space="preserve"> </w:t>
            </w:r>
            <w:r>
              <w:rPr>
                <w:sz w:val="21"/>
                <w:szCs w:val="21"/>
              </w:rPr>
              <w:t>c</w:t>
            </w:r>
            <w:r>
              <w:rPr>
                <w:spacing w:val="-4"/>
                <w:sz w:val="21"/>
                <w:szCs w:val="21"/>
              </w:rPr>
              <w:t>o</w:t>
            </w:r>
            <w:r>
              <w:rPr>
                <w:spacing w:val="3"/>
                <w:sz w:val="21"/>
                <w:szCs w:val="21"/>
              </w:rPr>
              <w:t>m</w:t>
            </w:r>
            <w:r>
              <w:rPr>
                <w:spacing w:val="-3"/>
                <w:sz w:val="21"/>
                <w:szCs w:val="21"/>
              </w:rPr>
              <w:t>p</w:t>
            </w:r>
            <w:r>
              <w:rPr>
                <w:sz w:val="21"/>
                <w:szCs w:val="21"/>
              </w:rPr>
              <w:t>ar</w:t>
            </w:r>
            <w:r>
              <w:rPr>
                <w:spacing w:val="2"/>
                <w:sz w:val="21"/>
                <w:szCs w:val="21"/>
              </w:rPr>
              <w:t>i</w:t>
            </w:r>
            <w:r>
              <w:rPr>
                <w:spacing w:val="-1"/>
                <w:sz w:val="21"/>
                <w:szCs w:val="21"/>
              </w:rPr>
              <w:t>n</w:t>
            </w:r>
            <w:r>
              <w:rPr>
                <w:sz w:val="21"/>
                <w:szCs w:val="21"/>
              </w:rPr>
              <w:t>g</w:t>
            </w:r>
            <w:r>
              <w:rPr>
                <w:spacing w:val="22"/>
                <w:sz w:val="21"/>
                <w:szCs w:val="21"/>
              </w:rPr>
              <w:t xml:space="preserve"> </w:t>
            </w:r>
            <w:r>
              <w:rPr>
                <w:w w:val="123"/>
                <w:sz w:val="21"/>
                <w:szCs w:val="21"/>
              </w:rPr>
              <w:t>t</w:t>
            </w:r>
            <w:r>
              <w:rPr>
                <w:spacing w:val="-1"/>
                <w:w w:val="107"/>
                <w:sz w:val="21"/>
                <w:szCs w:val="21"/>
              </w:rPr>
              <w:t>h</w:t>
            </w:r>
            <w:r>
              <w:rPr>
                <w:w w:val="114"/>
                <w:sz w:val="21"/>
                <w:szCs w:val="21"/>
              </w:rPr>
              <w:t xml:space="preserve">e </w:t>
            </w:r>
            <w:r>
              <w:rPr>
                <w:sz w:val="21"/>
                <w:szCs w:val="21"/>
              </w:rPr>
              <w:t>e</w:t>
            </w:r>
            <w:r>
              <w:rPr>
                <w:spacing w:val="2"/>
                <w:sz w:val="21"/>
                <w:szCs w:val="21"/>
              </w:rPr>
              <w:t>x</w:t>
            </w:r>
            <w:r>
              <w:rPr>
                <w:sz w:val="21"/>
                <w:szCs w:val="21"/>
              </w:rPr>
              <w:t>ec</w:t>
            </w:r>
            <w:r>
              <w:rPr>
                <w:spacing w:val="-1"/>
                <w:sz w:val="21"/>
                <w:szCs w:val="21"/>
              </w:rPr>
              <w:t>u</w:t>
            </w:r>
            <w:r>
              <w:rPr>
                <w:spacing w:val="-3"/>
                <w:sz w:val="21"/>
                <w:szCs w:val="21"/>
              </w:rPr>
              <w:t>t</w:t>
            </w:r>
            <w:r>
              <w:rPr>
                <w:spacing w:val="5"/>
                <w:sz w:val="21"/>
                <w:szCs w:val="21"/>
              </w:rPr>
              <w:t>i</w:t>
            </w:r>
            <w:r>
              <w:rPr>
                <w:sz w:val="21"/>
                <w:szCs w:val="21"/>
              </w:rPr>
              <w:t>on</w:t>
            </w:r>
            <w:r>
              <w:rPr>
                <w:spacing w:val="33"/>
                <w:sz w:val="21"/>
                <w:szCs w:val="21"/>
              </w:rPr>
              <w:t xml:space="preserve"> </w:t>
            </w:r>
            <w:r>
              <w:rPr>
                <w:spacing w:val="-3"/>
                <w:sz w:val="21"/>
                <w:szCs w:val="21"/>
              </w:rPr>
              <w:t>t</w:t>
            </w:r>
            <w:r>
              <w:rPr>
                <w:spacing w:val="-2"/>
                <w:sz w:val="21"/>
                <w:szCs w:val="21"/>
              </w:rPr>
              <w:t>i</w:t>
            </w:r>
            <w:r>
              <w:rPr>
                <w:sz w:val="21"/>
                <w:szCs w:val="21"/>
              </w:rPr>
              <w:t>me,</w:t>
            </w:r>
            <w:r>
              <w:rPr>
                <w:spacing w:val="23"/>
                <w:sz w:val="21"/>
                <w:szCs w:val="21"/>
              </w:rPr>
              <w:t xml:space="preserve"> </w:t>
            </w:r>
            <w:r>
              <w:rPr>
                <w:spacing w:val="1"/>
                <w:sz w:val="21"/>
                <w:szCs w:val="21"/>
              </w:rPr>
              <w:t>t</w:t>
            </w:r>
            <w:r>
              <w:rPr>
                <w:spacing w:val="-1"/>
                <w:sz w:val="21"/>
                <w:szCs w:val="21"/>
              </w:rPr>
              <w:t>h</w:t>
            </w:r>
            <w:r>
              <w:rPr>
                <w:sz w:val="21"/>
                <w:szCs w:val="21"/>
              </w:rPr>
              <w:t>e</w:t>
            </w:r>
            <w:r>
              <w:rPr>
                <w:spacing w:val="27"/>
                <w:sz w:val="21"/>
                <w:szCs w:val="21"/>
              </w:rPr>
              <w:t xml:space="preserve"> </w:t>
            </w:r>
            <w:r>
              <w:rPr>
                <w:sz w:val="21"/>
                <w:szCs w:val="21"/>
              </w:rPr>
              <w:t>N</w:t>
            </w:r>
            <w:r>
              <w:rPr>
                <w:spacing w:val="-2"/>
                <w:sz w:val="21"/>
                <w:szCs w:val="21"/>
              </w:rPr>
              <w:t>a</w:t>
            </w:r>
            <w:r>
              <w:rPr>
                <w:spacing w:val="2"/>
                <w:sz w:val="21"/>
                <w:szCs w:val="21"/>
              </w:rPr>
              <w:t>ï</w:t>
            </w:r>
            <w:r>
              <w:rPr>
                <w:sz w:val="21"/>
                <w:szCs w:val="21"/>
              </w:rPr>
              <w:t xml:space="preserve">ve </w:t>
            </w:r>
            <w:r>
              <w:rPr>
                <w:spacing w:val="2"/>
                <w:w w:val="98"/>
                <w:sz w:val="21"/>
                <w:szCs w:val="21"/>
              </w:rPr>
              <w:t>B</w:t>
            </w:r>
            <w:r>
              <w:rPr>
                <w:w w:val="98"/>
                <w:sz w:val="21"/>
                <w:szCs w:val="21"/>
              </w:rPr>
              <w:t>ay</w:t>
            </w:r>
            <w:r>
              <w:rPr>
                <w:spacing w:val="-2"/>
                <w:w w:val="98"/>
                <w:sz w:val="21"/>
                <w:szCs w:val="21"/>
              </w:rPr>
              <w:t>e</w:t>
            </w:r>
            <w:r>
              <w:rPr>
                <w:w w:val="98"/>
                <w:sz w:val="21"/>
                <w:szCs w:val="21"/>
              </w:rPr>
              <w:t xml:space="preserve">s </w:t>
            </w:r>
            <w:r>
              <w:rPr>
                <w:spacing w:val="-3"/>
                <w:sz w:val="21"/>
                <w:szCs w:val="21"/>
              </w:rPr>
              <w:t>c</w:t>
            </w:r>
            <w:r>
              <w:rPr>
                <w:spacing w:val="2"/>
                <w:sz w:val="21"/>
                <w:szCs w:val="21"/>
              </w:rPr>
              <w:t>l</w:t>
            </w:r>
            <w:r>
              <w:rPr>
                <w:sz w:val="21"/>
                <w:szCs w:val="21"/>
              </w:rPr>
              <w:t>as</w:t>
            </w:r>
            <w:r>
              <w:rPr>
                <w:spacing w:val="-2"/>
                <w:sz w:val="21"/>
                <w:szCs w:val="21"/>
              </w:rPr>
              <w:t>s</w:t>
            </w:r>
            <w:r>
              <w:rPr>
                <w:sz w:val="21"/>
                <w:szCs w:val="21"/>
              </w:rPr>
              <w:t>i</w:t>
            </w:r>
            <w:r>
              <w:rPr>
                <w:spacing w:val="-1"/>
                <w:sz w:val="21"/>
                <w:szCs w:val="21"/>
              </w:rPr>
              <w:t>f</w:t>
            </w:r>
            <w:r>
              <w:rPr>
                <w:spacing w:val="2"/>
                <w:sz w:val="21"/>
                <w:szCs w:val="21"/>
              </w:rPr>
              <w:t>i</w:t>
            </w:r>
            <w:r>
              <w:rPr>
                <w:sz w:val="21"/>
                <w:szCs w:val="21"/>
              </w:rPr>
              <w:t>er</w:t>
            </w:r>
            <w:r>
              <w:rPr>
                <w:spacing w:val="-12"/>
                <w:sz w:val="21"/>
                <w:szCs w:val="21"/>
              </w:rPr>
              <w:t xml:space="preserve"> </w:t>
            </w:r>
            <w:r>
              <w:rPr>
                <w:spacing w:val="-1"/>
                <w:w w:val="107"/>
                <w:sz w:val="21"/>
                <w:szCs w:val="21"/>
              </w:rPr>
              <w:t>n</w:t>
            </w:r>
            <w:r>
              <w:rPr>
                <w:w w:val="114"/>
                <w:sz w:val="21"/>
                <w:szCs w:val="21"/>
              </w:rPr>
              <w:t>e</w:t>
            </w:r>
            <w:r>
              <w:rPr>
                <w:spacing w:val="3"/>
                <w:w w:val="114"/>
                <w:sz w:val="21"/>
                <w:szCs w:val="21"/>
              </w:rPr>
              <w:t>e</w:t>
            </w:r>
            <w:r>
              <w:rPr>
                <w:spacing w:val="-3"/>
                <w:w w:val="107"/>
                <w:sz w:val="21"/>
                <w:szCs w:val="21"/>
              </w:rPr>
              <w:t>d</w:t>
            </w:r>
            <w:r>
              <w:rPr>
                <w:w w:val="102"/>
                <w:sz w:val="21"/>
                <w:szCs w:val="21"/>
              </w:rPr>
              <w:t xml:space="preserve">s </w:t>
            </w:r>
            <w:r>
              <w:rPr>
                <w:spacing w:val="-2"/>
                <w:sz w:val="21"/>
                <w:szCs w:val="21"/>
              </w:rPr>
              <w:t>m</w:t>
            </w:r>
            <w:r>
              <w:rPr>
                <w:spacing w:val="2"/>
                <w:sz w:val="21"/>
                <w:szCs w:val="21"/>
              </w:rPr>
              <w:t>i</w:t>
            </w:r>
            <w:r>
              <w:rPr>
                <w:spacing w:val="-3"/>
                <w:sz w:val="21"/>
                <w:szCs w:val="21"/>
              </w:rPr>
              <w:t>n</w:t>
            </w:r>
            <w:r>
              <w:rPr>
                <w:spacing w:val="5"/>
                <w:sz w:val="21"/>
                <w:szCs w:val="21"/>
              </w:rPr>
              <w:t>i</w:t>
            </w:r>
            <w:r>
              <w:rPr>
                <w:sz w:val="21"/>
                <w:szCs w:val="21"/>
              </w:rPr>
              <w:t>m</w:t>
            </w:r>
            <w:r>
              <w:rPr>
                <w:spacing w:val="-5"/>
                <w:sz w:val="21"/>
                <w:szCs w:val="21"/>
              </w:rPr>
              <w:t>u</w:t>
            </w:r>
            <w:r>
              <w:rPr>
                <w:sz w:val="21"/>
                <w:szCs w:val="21"/>
              </w:rPr>
              <w:t>m</w:t>
            </w:r>
            <w:r>
              <w:rPr>
                <w:spacing w:val="18"/>
                <w:sz w:val="21"/>
                <w:szCs w:val="21"/>
              </w:rPr>
              <w:t xml:space="preserve"> </w:t>
            </w:r>
            <w:r>
              <w:rPr>
                <w:sz w:val="21"/>
                <w:szCs w:val="21"/>
              </w:rPr>
              <w:t>e</w:t>
            </w:r>
            <w:r>
              <w:rPr>
                <w:spacing w:val="2"/>
                <w:sz w:val="21"/>
                <w:szCs w:val="21"/>
              </w:rPr>
              <w:t>x</w:t>
            </w:r>
            <w:r>
              <w:rPr>
                <w:spacing w:val="-2"/>
                <w:sz w:val="21"/>
                <w:szCs w:val="21"/>
              </w:rPr>
              <w:t>e</w:t>
            </w:r>
            <w:r>
              <w:rPr>
                <w:spacing w:val="2"/>
                <w:sz w:val="21"/>
                <w:szCs w:val="21"/>
              </w:rPr>
              <w:t>c</w:t>
            </w:r>
            <w:r>
              <w:rPr>
                <w:spacing w:val="-3"/>
                <w:sz w:val="21"/>
                <w:szCs w:val="21"/>
              </w:rPr>
              <w:t>u</w:t>
            </w:r>
            <w:r>
              <w:rPr>
                <w:sz w:val="21"/>
                <w:szCs w:val="21"/>
              </w:rPr>
              <w:t>t</w:t>
            </w:r>
            <w:r>
              <w:rPr>
                <w:spacing w:val="2"/>
                <w:sz w:val="21"/>
                <w:szCs w:val="21"/>
              </w:rPr>
              <w:t>i</w:t>
            </w:r>
            <w:r>
              <w:rPr>
                <w:spacing w:val="-4"/>
                <w:sz w:val="21"/>
                <w:szCs w:val="21"/>
              </w:rPr>
              <w:t>o</w:t>
            </w:r>
            <w:r>
              <w:rPr>
                <w:sz w:val="21"/>
                <w:szCs w:val="21"/>
              </w:rPr>
              <w:t>n</w:t>
            </w:r>
            <w:r>
              <w:rPr>
                <w:spacing w:val="35"/>
                <w:sz w:val="21"/>
                <w:szCs w:val="21"/>
              </w:rPr>
              <w:t xml:space="preserve"> </w:t>
            </w:r>
            <w:r>
              <w:rPr>
                <w:spacing w:val="-3"/>
                <w:w w:val="123"/>
                <w:sz w:val="21"/>
                <w:szCs w:val="21"/>
              </w:rPr>
              <w:t>t</w:t>
            </w:r>
            <w:r>
              <w:rPr>
                <w:spacing w:val="2"/>
                <w:w w:val="84"/>
                <w:sz w:val="21"/>
                <w:szCs w:val="21"/>
              </w:rPr>
              <w:t>i</w:t>
            </w:r>
            <w:r>
              <w:rPr>
                <w:spacing w:val="-2"/>
                <w:w w:val="105"/>
                <w:sz w:val="21"/>
                <w:szCs w:val="21"/>
              </w:rPr>
              <w:t>m</w:t>
            </w:r>
            <w:r>
              <w:rPr>
                <w:spacing w:val="-2"/>
                <w:w w:val="114"/>
                <w:sz w:val="21"/>
                <w:szCs w:val="21"/>
              </w:rPr>
              <w:t>e</w:t>
            </w:r>
            <w:r>
              <w:rPr>
                <w:w w:val="103"/>
                <w:sz w:val="21"/>
                <w:szCs w:val="21"/>
              </w:rPr>
              <w:t>.</w:t>
            </w:r>
          </w:p>
        </w:tc>
      </w:tr>
      <w:tr w:rsidR="00FB3854" w:rsidTr="00FB3854">
        <w:trPr>
          <w:trHeight w:hRule="exact" w:val="4190"/>
        </w:trPr>
        <w:tc>
          <w:tcPr>
            <w:tcW w:w="511" w:type="dxa"/>
          </w:tcPr>
          <w:p w:rsidR="00FB3854" w:rsidRDefault="00FB3854" w:rsidP="00FB3854">
            <w:pPr>
              <w:spacing w:before="6" w:line="120" w:lineRule="exact"/>
              <w:rPr>
                <w:sz w:val="12"/>
                <w:szCs w:val="12"/>
              </w:rPr>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ind w:left="292"/>
              <w:rPr>
                <w:sz w:val="21"/>
                <w:szCs w:val="21"/>
              </w:rPr>
            </w:pPr>
            <w:r>
              <w:rPr>
                <w:w w:val="103"/>
                <w:sz w:val="21"/>
                <w:szCs w:val="21"/>
              </w:rPr>
              <w:t>5</w:t>
            </w:r>
          </w:p>
        </w:tc>
        <w:tc>
          <w:tcPr>
            <w:tcW w:w="2386" w:type="dxa"/>
          </w:tcPr>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before="20" w:line="260" w:lineRule="exact"/>
              <w:rPr>
                <w:sz w:val="26"/>
                <w:szCs w:val="26"/>
              </w:rPr>
            </w:pPr>
          </w:p>
          <w:p w:rsidR="00FB3854" w:rsidRDefault="00FB3854" w:rsidP="00FB3854">
            <w:pPr>
              <w:spacing w:line="259" w:lineRule="auto"/>
              <w:ind w:left="100" w:right="71"/>
              <w:rPr>
                <w:sz w:val="21"/>
                <w:szCs w:val="21"/>
              </w:rPr>
            </w:pPr>
            <w:r>
              <w:rPr>
                <w:w w:val="81"/>
                <w:sz w:val="21"/>
                <w:szCs w:val="21"/>
              </w:rPr>
              <w:t>A</w:t>
            </w:r>
            <w:r>
              <w:rPr>
                <w:spacing w:val="2"/>
                <w:w w:val="103"/>
                <w:sz w:val="21"/>
                <w:szCs w:val="21"/>
              </w:rPr>
              <w:t>.</w:t>
            </w:r>
            <w:r>
              <w:rPr>
                <w:spacing w:val="-2"/>
                <w:w w:val="73"/>
                <w:sz w:val="21"/>
                <w:szCs w:val="21"/>
              </w:rPr>
              <w:t>K</w:t>
            </w:r>
            <w:r>
              <w:rPr>
                <w:w w:val="103"/>
                <w:sz w:val="21"/>
                <w:szCs w:val="21"/>
              </w:rPr>
              <w:t>.</w:t>
            </w:r>
            <w:r>
              <w:rPr>
                <w:w w:val="98"/>
                <w:sz w:val="21"/>
                <w:szCs w:val="21"/>
              </w:rPr>
              <w:t>M</w:t>
            </w:r>
            <w:r>
              <w:rPr>
                <w:spacing w:val="-4"/>
                <w:sz w:val="21"/>
                <w:szCs w:val="21"/>
              </w:rPr>
              <w:t xml:space="preserve"> </w:t>
            </w:r>
            <w:r>
              <w:rPr>
                <w:sz w:val="21"/>
                <w:szCs w:val="21"/>
              </w:rPr>
              <w:t>S</w:t>
            </w:r>
            <w:r>
              <w:rPr>
                <w:spacing w:val="-2"/>
                <w:sz w:val="21"/>
                <w:szCs w:val="21"/>
              </w:rPr>
              <w:t>a</w:t>
            </w:r>
            <w:r>
              <w:rPr>
                <w:sz w:val="21"/>
                <w:szCs w:val="21"/>
              </w:rPr>
              <w:t>z</w:t>
            </w:r>
            <w:r>
              <w:rPr>
                <w:spacing w:val="-1"/>
                <w:sz w:val="21"/>
                <w:szCs w:val="21"/>
              </w:rPr>
              <w:t>z</w:t>
            </w:r>
            <w:r>
              <w:rPr>
                <w:sz w:val="21"/>
                <w:szCs w:val="21"/>
              </w:rPr>
              <w:t>ad</w:t>
            </w:r>
            <w:r>
              <w:rPr>
                <w:spacing w:val="-1"/>
                <w:sz w:val="21"/>
                <w:szCs w:val="21"/>
              </w:rPr>
              <w:t>u</w:t>
            </w:r>
            <w:r>
              <w:rPr>
                <w:sz w:val="21"/>
                <w:szCs w:val="21"/>
              </w:rPr>
              <w:t>r</w:t>
            </w:r>
            <w:r>
              <w:rPr>
                <w:spacing w:val="-1"/>
                <w:sz w:val="21"/>
                <w:szCs w:val="21"/>
              </w:rPr>
              <w:t xml:space="preserve"> </w:t>
            </w:r>
            <w:r>
              <w:rPr>
                <w:spacing w:val="2"/>
                <w:w w:val="83"/>
                <w:sz w:val="21"/>
                <w:szCs w:val="21"/>
              </w:rPr>
              <w:t>R</w:t>
            </w:r>
            <w:r>
              <w:rPr>
                <w:w w:val="110"/>
                <w:sz w:val="21"/>
                <w:szCs w:val="21"/>
              </w:rPr>
              <w:t>a</w:t>
            </w:r>
            <w:r>
              <w:rPr>
                <w:spacing w:val="-3"/>
                <w:w w:val="107"/>
                <w:sz w:val="21"/>
                <w:szCs w:val="21"/>
              </w:rPr>
              <w:t>h</w:t>
            </w:r>
            <w:r>
              <w:rPr>
                <w:spacing w:val="-2"/>
                <w:w w:val="105"/>
                <w:sz w:val="21"/>
                <w:szCs w:val="21"/>
              </w:rPr>
              <w:t>m</w:t>
            </w:r>
            <w:r>
              <w:rPr>
                <w:w w:val="110"/>
                <w:sz w:val="21"/>
                <w:szCs w:val="21"/>
              </w:rPr>
              <w:t>a</w:t>
            </w:r>
            <w:r>
              <w:rPr>
                <w:w w:val="107"/>
                <w:sz w:val="21"/>
                <w:szCs w:val="21"/>
              </w:rPr>
              <w:t>n</w:t>
            </w:r>
            <w:r>
              <w:rPr>
                <w:w w:val="101"/>
                <w:sz w:val="21"/>
                <w:szCs w:val="21"/>
              </w:rPr>
              <w:t xml:space="preserve">, </w:t>
            </w:r>
            <w:r>
              <w:rPr>
                <w:sz w:val="21"/>
                <w:szCs w:val="21"/>
              </w:rPr>
              <w:t>F.</w:t>
            </w:r>
            <w:r>
              <w:rPr>
                <w:spacing w:val="-20"/>
                <w:sz w:val="21"/>
                <w:szCs w:val="21"/>
              </w:rPr>
              <w:t xml:space="preserve"> </w:t>
            </w:r>
            <w:r>
              <w:rPr>
                <w:spacing w:val="1"/>
                <w:sz w:val="21"/>
                <w:szCs w:val="21"/>
              </w:rPr>
              <w:t>M</w:t>
            </w:r>
            <w:r>
              <w:rPr>
                <w:sz w:val="21"/>
                <w:szCs w:val="21"/>
              </w:rPr>
              <w:t>.</w:t>
            </w:r>
            <w:r>
              <w:rPr>
                <w:spacing w:val="-10"/>
                <w:sz w:val="21"/>
                <w:szCs w:val="21"/>
              </w:rPr>
              <w:t xml:space="preserve"> </w:t>
            </w:r>
            <w:r>
              <w:rPr>
                <w:spacing w:val="3"/>
                <w:w w:val="83"/>
                <w:sz w:val="21"/>
                <w:szCs w:val="21"/>
              </w:rPr>
              <w:t>J</w:t>
            </w:r>
            <w:r>
              <w:rPr>
                <w:w w:val="110"/>
                <w:sz w:val="21"/>
                <w:szCs w:val="21"/>
              </w:rPr>
              <w:t>a</w:t>
            </w:r>
            <w:r>
              <w:rPr>
                <w:spacing w:val="-2"/>
                <w:w w:val="92"/>
                <w:sz w:val="21"/>
                <w:szCs w:val="21"/>
              </w:rPr>
              <w:t>v</w:t>
            </w:r>
            <w:r>
              <w:rPr>
                <w:w w:val="114"/>
                <w:sz w:val="21"/>
                <w:szCs w:val="21"/>
              </w:rPr>
              <w:t>e</w:t>
            </w:r>
            <w:r>
              <w:rPr>
                <w:w w:val="107"/>
                <w:sz w:val="21"/>
                <w:szCs w:val="21"/>
              </w:rPr>
              <w:t>d</w:t>
            </w:r>
            <w:r>
              <w:rPr>
                <w:spacing w:val="-4"/>
                <w:sz w:val="21"/>
                <w:szCs w:val="21"/>
              </w:rPr>
              <w:t xml:space="preserve"> </w:t>
            </w:r>
            <w:r>
              <w:rPr>
                <w:w w:val="98"/>
                <w:sz w:val="21"/>
                <w:szCs w:val="21"/>
              </w:rPr>
              <w:t>M</w:t>
            </w:r>
            <w:r>
              <w:rPr>
                <w:w w:val="114"/>
                <w:sz w:val="21"/>
                <w:szCs w:val="21"/>
              </w:rPr>
              <w:t>e</w:t>
            </w:r>
            <w:r>
              <w:rPr>
                <w:spacing w:val="-1"/>
                <w:w w:val="107"/>
                <w:sz w:val="21"/>
                <w:szCs w:val="21"/>
              </w:rPr>
              <w:t>h</w:t>
            </w:r>
            <w:r>
              <w:rPr>
                <w:spacing w:val="3"/>
                <w:w w:val="114"/>
                <w:sz w:val="21"/>
                <w:szCs w:val="21"/>
              </w:rPr>
              <w:t>e</w:t>
            </w:r>
            <w:r>
              <w:rPr>
                <w:spacing w:val="-5"/>
                <w:w w:val="107"/>
                <w:sz w:val="21"/>
                <w:szCs w:val="21"/>
              </w:rPr>
              <w:t>d</w:t>
            </w:r>
            <w:r>
              <w:rPr>
                <w:w w:val="84"/>
                <w:sz w:val="21"/>
                <w:szCs w:val="21"/>
              </w:rPr>
              <w:t xml:space="preserve">i </w:t>
            </w:r>
            <w:r>
              <w:rPr>
                <w:sz w:val="21"/>
                <w:szCs w:val="21"/>
              </w:rPr>
              <w:t>S</w:t>
            </w:r>
            <w:r>
              <w:rPr>
                <w:spacing w:val="-1"/>
                <w:sz w:val="21"/>
                <w:szCs w:val="21"/>
              </w:rPr>
              <w:t>h</w:t>
            </w:r>
            <w:r>
              <w:rPr>
                <w:spacing w:val="-2"/>
                <w:sz w:val="21"/>
                <w:szCs w:val="21"/>
              </w:rPr>
              <w:t>a</w:t>
            </w:r>
            <w:r>
              <w:rPr>
                <w:spacing w:val="3"/>
                <w:sz w:val="21"/>
                <w:szCs w:val="21"/>
              </w:rPr>
              <w:t>m</w:t>
            </w:r>
            <w:r>
              <w:rPr>
                <w:sz w:val="21"/>
                <w:szCs w:val="21"/>
              </w:rPr>
              <w:t>r</w:t>
            </w:r>
            <w:r>
              <w:rPr>
                <w:spacing w:val="-2"/>
                <w:sz w:val="21"/>
                <w:szCs w:val="21"/>
              </w:rPr>
              <w:t>a</w:t>
            </w:r>
            <w:r>
              <w:rPr>
                <w:spacing w:val="3"/>
                <w:sz w:val="21"/>
                <w:szCs w:val="21"/>
              </w:rPr>
              <w:t>t</w:t>
            </w:r>
            <w:r>
              <w:rPr>
                <w:sz w:val="21"/>
                <w:szCs w:val="21"/>
              </w:rPr>
              <w:t>,</w:t>
            </w:r>
            <w:r>
              <w:rPr>
                <w:spacing w:val="29"/>
                <w:sz w:val="21"/>
                <w:szCs w:val="21"/>
              </w:rPr>
              <w:t xml:space="preserve"> </w:t>
            </w:r>
            <w:r>
              <w:rPr>
                <w:spacing w:val="-2"/>
                <w:w w:val="78"/>
                <w:sz w:val="21"/>
                <w:szCs w:val="21"/>
              </w:rPr>
              <w:t>Z</w:t>
            </w:r>
            <w:r>
              <w:rPr>
                <w:w w:val="110"/>
                <w:sz w:val="21"/>
                <w:szCs w:val="21"/>
              </w:rPr>
              <w:t>a</w:t>
            </w:r>
            <w:r>
              <w:rPr>
                <w:spacing w:val="-2"/>
                <w:w w:val="106"/>
                <w:sz w:val="21"/>
                <w:szCs w:val="21"/>
              </w:rPr>
              <w:t>rr</w:t>
            </w:r>
            <w:r>
              <w:rPr>
                <w:spacing w:val="5"/>
                <w:w w:val="84"/>
                <w:sz w:val="21"/>
                <w:szCs w:val="21"/>
              </w:rPr>
              <w:t>i</w:t>
            </w:r>
            <w:r>
              <w:rPr>
                <w:w w:val="107"/>
                <w:sz w:val="21"/>
                <w:szCs w:val="21"/>
              </w:rPr>
              <w:t>n</w:t>
            </w:r>
            <w:r>
              <w:rPr>
                <w:spacing w:val="-6"/>
                <w:sz w:val="21"/>
                <w:szCs w:val="21"/>
              </w:rPr>
              <w:t xml:space="preserve"> </w:t>
            </w:r>
            <w:r>
              <w:rPr>
                <w:spacing w:val="3"/>
                <w:w w:val="81"/>
                <w:sz w:val="21"/>
                <w:szCs w:val="21"/>
              </w:rPr>
              <w:t>T</w:t>
            </w:r>
            <w:r>
              <w:rPr>
                <w:w w:val="110"/>
                <w:sz w:val="21"/>
                <w:szCs w:val="21"/>
              </w:rPr>
              <w:t>a</w:t>
            </w:r>
            <w:r>
              <w:rPr>
                <w:w w:val="102"/>
                <w:sz w:val="21"/>
                <w:szCs w:val="21"/>
              </w:rPr>
              <w:t>s</w:t>
            </w:r>
            <w:r>
              <w:rPr>
                <w:spacing w:val="-5"/>
                <w:w w:val="107"/>
                <w:sz w:val="21"/>
                <w:szCs w:val="21"/>
              </w:rPr>
              <w:t>n</w:t>
            </w:r>
            <w:r>
              <w:rPr>
                <w:w w:val="84"/>
                <w:sz w:val="21"/>
                <w:szCs w:val="21"/>
              </w:rPr>
              <w:t>i</w:t>
            </w:r>
            <w:r>
              <w:rPr>
                <w:spacing w:val="3"/>
                <w:w w:val="105"/>
                <w:sz w:val="21"/>
                <w:szCs w:val="21"/>
              </w:rPr>
              <w:t>m</w:t>
            </w:r>
            <w:r>
              <w:rPr>
                <w:w w:val="101"/>
                <w:sz w:val="21"/>
                <w:szCs w:val="21"/>
              </w:rPr>
              <w:t xml:space="preserve">, </w:t>
            </w:r>
            <w:r>
              <w:rPr>
                <w:w w:val="93"/>
                <w:sz w:val="21"/>
                <w:szCs w:val="21"/>
              </w:rPr>
              <w:t>Joy</w:t>
            </w:r>
            <w:r>
              <w:rPr>
                <w:spacing w:val="6"/>
                <w:w w:val="93"/>
                <w:sz w:val="21"/>
                <w:szCs w:val="21"/>
              </w:rPr>
              <w:t xml:space="preserve"> </w:t>
            </w:r>
            <w:r>
              <w:rPr>
                <w:spacing w:val="2"/>
                <w:w w:val="93"/>
                <w:sz w:val="21"/>
                <w:szCs w:val="21"/>
              </w:rPr>
              <w:t>R</w:t>
            </w:r>
            <w:r>
              <w:rPr>
                <w:spacing w:val="-4"/>
                <w:w w:val="93"/>
                <w:sz w:val="21"/>
                <w:szCs w:val="21"/>
              </w:rPr>
              <w:t>o</w:t>
            </w:r>
            <w:r>
              <w:rPr>
                <w:spacing w:val="2"/>
                <w:w w:val="93"/>
                <w:sz w:val="21"/>
                <w:szCs w:val="21"/>
              </w:rPr>
              <w:t>y</w:t>
            </w:r>
            <w:r>
              <w:rPr>
                <w:w w:val="93"/>
                <w:sz w:val="21"/>
                <w:szCs w:val="21"/>
              </w:rPr>
              <w:t>,</w:t>
            </w:r>
            <w:r>
              <w:rPr>
                <w:spacing w:val="3"/>
                <w:w w:val="93"/>
                <w:sz w:val="21"/>
                <w:szCs w:val="21"/>
              </w:rPr>
              <w:t xml:space="preserve"> </w:t>
            </w:r>
            <w:r>
              <w:rPr>
                <w:sz w:val="21"/>
                <w:szCs w:val="21"/>
              </w:rPr>
              <w:t>Syed</w:t>
            </w:r>
            <w:r>
              <w:rPr>
                <w:spacing w:val="-12"/>
                <w:sz w:val="21"/>
                <w:szCs w:val="21"/>
              </w:rPr>
              <w:t xml:space="preserve"> </w:t>
            </w:r>
            <w:r>
              <w:rPr>
                <w:w w:val="81"/>
                <w:sz w:val="21"/>
                <w:szCs w:val="21"/>
              </w:rPr>
              <w:t>A</w:t>
            </w:r>
            <w:r>
              <w:rPr>
                <w:spacing w:val="1"/>
                <w:w w:val="92"/>
                <w:sz w:val="21"/>
                <w:szCs w:val="21"/>
              </w:rPr>
              <w:t>k</w:t>
            </w:r>
            <w:r>
              <w:rPr>
                <w:spacing w:val="-1"/>
                <w:w w:val="107"/>
                <w:sz w:val="21"/>
                <w:szCs w:val="21"/>
              </w:rPr>
              <w:t>h</w:t>
            </w:r>
            <w:r>
              <w:rPr>
                <w:spacing w:val="-3"/>
                <w:w w:val="123"/>
                <w:sz w:val="21"/>
                <w:szCs w:val="21"/>
              </w:rPr>
              <w:t>t</w:t>
            </w:r>
            <w:r>
              <w:rPr>
                <w:w w:val="114"/>
                <w:sz w:val="21"/>
                <w:szCs w:val="21"/>
              </w:rPr>
              <w:t>e</w:t>
            </w:r>
            <w:r>
              <w:rPr>
                <w:w w:val="106"/>
                <w:sz w:val="21"/>
                <w:szCs w:val="21"/>
              </w:rPr>
              <w:t xml:space="preserve">r </w:t>
            </w:r>
            <w:r>
              <w:rPr>
                <w:spacing w:val="2"/>
                <w:sz w:val="21"/>
                <w:szCs w:val="21"/>
              </w:rPr>
              <w:t>H</w:t>
            </w:r>
            <w:r>
              <w:rPr>
                <w:spacing w:val="-2"/>
                <w:sz w:val="21"/>
                <w:szCs w:val="21"/>
              </w:rPr>
              <w:t>o</w:t>
            </w:r>
            <w:r>
              <w:rPr>
                <w:sz w:val="21"/>
                <w:szCs w:val="21"/>
              </w:rPr>
              <w:t>ss</w:t>
            </w:r>
            <w:r>
              <w:rPr>
                <w:spacing w:val="-2"/>
                <w:sz w:val="21"/>
                <w:szCs w:val="21"/>
              </w:rPr>
              <w:t>a</w:t>
            </w:r>
            <w:r>
              <w:rPr>
                <w:spacing w:val="2"/>
                <w:sz w:val="21"/>
                <w:szCs w:val="21"/>
              </w:rPr>
              <w:t>i</w:t>
            </w:r>
            <w:r>
              <w:rPr>
                <w:sz w:val="21"/>
                <w:szCs w:val="21"/>
              </w:rPr>
              <w:t>n</w:t>
            </w:r>
          </w:p>
        </w:tc>
        <w:tc>
          <w:tcPr>
            <w:tcW w:w="1985" w:type="dxa"/>
          </w:tcPr>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before="18" w:line="200" w:lineRule="exact"/>
            </w:pPr>
          </w:p>
          <w:p w:rsidR="00FB3854" w:rsidRDefault="00FB3854" w:rsidP="00FB3854">
            <w:pPr>
              <w:spacing w:line="259" w:lineRule="auto"/>
              <w:ind w:left="100" w:right="232"/>
              <w:rPr>
                <w:sz w:val="21"/>
                <w:szCs w:val="21"/>
              </w:rPr>
            </w:pPr>
            <w:r>
              <w:rPr>
                <w:w w:val="81"/>
                <w:sz w:val="21"/>
                <w:szCs w:val="21"/>
              </w:rPr>
              <w:t>A</w:t>
            </w:r>
            <w:r>
              <w:rPr>
                <w:spacing w:val="4"/>
                <w:w w:val="81"/>
                <w:sz w:val="21"/>
                <w:szCs w:val="21"/>
              </w:rPr>
              <w:t xml:space="preserve"> </w:t>
            </w:r>
            <w:r>
              <w:rPr>
                <w:spacing w:val="2"/>
                <w:w w:val="81"/>
                <w:sz w:val="21"/>
                <w:szCs w:val="21"/>
              </w:rPr>
              <w:t>C</w:t>
            </w:r>
            <w:r>
              <w:rPr>
                <w:spacing w:val="-2"/>
                <w:w w:val="107"/>
                <w:sz w:val="21"/>
                <w:szCs w:val="21"/>
              </w:rPr>
              <w:t>o</w:t>
            </w:r>
            <w:r>
              <w:rPr>
                <w:w w:val="105"/>
                <w:sz w:val="21"/>
                <w:szCs w:val="21"/>
              </w:rPr>
              <w:t>m</w:t>
            </w:r>
            <w:r>
              <w:rPr>
                <w:w w:val="107"/>
                <w:sz w:val="21"/>
                <w:szCs w:val="21"/>
              </w:rPr>
              <w:t>p</w:t>
            </w:r>
            <w:r>
              <w:rPr>
                <w:w w:val="110"/>
                <w:sz w:val="21"/>
                <w:szCs w:val="21"/>
              </w:rPr>
              <w:t>a</w:t>
            </w:r>
            <w:r>
              <w:rPr>
                <w:w w:val="106"/>
                <w:sz w:val="21"/>
                <w:szCs w:val="21"/>
              </w:rPr>
              <w:t>r</w:t>
            </w:r>
            <w:r>
              <w:rPr>
                <w:w w:val="110"/>
                <w:sz w:val="21"/>
                <w:szCs w:val="21"/>
              </w:rPr>
              <w:t>a</w:t>
            </w:r>
            <w:r>
              <w:rPr>
                <w:w w:val="123"/>
                <w:sz w:val="21"/>
                <w:szCs w:val="21"/>
              </w:rPr>
              <w:t>t</w:t>
            </w:r>
            <w:r>
              <w:rPr>
                <w:spacing w:val="-4"/>
                <w:w w:val="84"/>
                <w:sz w:val="21"/>
                <w:szCs w:val="21"/>
              </w:rPr>
              <w:t>i</w:t>
            </w:r>
            <w:r>
              <w:rPr>
                <w:spacing w:val="2"/>
                <w:w w:val="92"/>
                <w:sz w:val="21"/>
                <w:szCs w:val="21"/>
              </w:rPr>
              <w:t>v</w:t>
            </w:r>
            <w:r>
              <w:rPr>
                <w:w w:val="114"/>
                <w:sz w:val="21"/>
                <w:szCs w:val="21"/>
              </w:rPr>
              <w:t xml:space="preserve">e </w:t>
            </w:r>
            <w:r>
              <w:rPr>
                <w:sz w:val="21"/>
                <w:szCs w:val="21"/>
              </w:rPr>
              <w:t>St</w:t>
            </w:r>
            <w:r>
              <w:rPr>
                <w:spacing w:val="-1"/>
                <w:sz w:val="21"/>
                <w:szCs w:val="21"/>
              </w:rPr>
              <w:t>ud</w:t>
            </w:r>
            <w:r>
              <w:rPr>
                <w:sz w:val="21"/>
                <w:szCs w:val="21"/>
              </w:rPr>
              <w:t>y</w:t>
            </w:r>
            <w:r>
              <w:rPr>
                <w:spacing w:val="-3"/>
                <w:sz w:val="21"/>
                <w:szCs w:val="21"/>
              </w:rPr>
              <w:t xml:space="preserve"> </w:t>
            </w:r>
            <w:r>
              <w:rPr>
                <w:spacing w:val="2"/>
                <w:sz w:val="21"/>
                <w:szCs w:val="21"/>
              </w:rPr>
              <w:t>O</w:t>
            </w:r>
            <w:r>
              <w:rPr>
                <w:sz w:val="21"/>
                <w:szCs w:val="21"/>
              </w:rPr>
              <w:t>n</w:t>
            </w:r>
            <w:r>
              <w:rPr>
                <w:spacing w:val="-8"/>
                <w:sz w:val="21"/>
                <w:szCs w:val="21"/>
              </w:rPr>
              <w:t xml:space="preserve"> </w:t>
            </w:r>
            <w:r>
              <w:rPr>
                <w:spacing w:val="-2"/>
                <w:w w:val="70"/>
                <w:sz w:val="21"/>
                <w:szCs w:val="21"/>
              </w:rPr>
              <w:t>L</w:t>
            </w:r>
            <w:r>
              <w:rPr>
                <w:spacing w:val="2"/>
                <w:w w:val="84"/>
                <w:sz w:val="21"/>
                <w:szCs w:val="21"/>
              </w:rPr>
              <w:t>i</w:t>
            </w:r>
            <w:r>
              <w:rPr>
                <w:w w:val="92"/>
                <w:sz w:val="21"/>
                <w:szCs w:val="21"/>
              </w:rPr>
              <w:t>v</w:t>
            </w:r>
            <w:r>
              <w:rPr>
                <w:w w:val="114"/>
                <w:sz w:val="21"/>
                <w:szCs w:val="21"/>
              </w:rPr>
              <w:t>e</w:t>
            </w:r>
            <w:r>
              <w:rPr>
                <w:w w:val="106"/>
                <w:sz w:val="21"/>
                <w:szCs w:val="21"/>
              </w:rPr>
              <w:t xml:space="preserve">r </w:t>
            </w:r>
            <w:r>
              <w:rPr>
                <w:spacing w:val="-3"/>
                <w:sz w:val="21"/>
                <w:szCs w:val="21"/>
              </w:rPr>
              <w:t>D</w:t>
            </w:r>
            <w:r>
              <w:rPr>
                <w:spacing w:val="5"/>
                <w:sz w:val="21"/>
                <w:szCs w:val="21"/>
              </w:rPr>
              <w:t>i</w:t>
            </w:r>
            <w:r>
              <w:rPr>
                <w:sz w:val="21"/>
                <w:szCs w:val="21"/>
              </w:rPr>
              <w:t>se</w:t>
            </w:r>
            <w:r>
              <w:rPr>
                <w:spacing w:val="-2"/>
                <w:sz w:val="21"/>
                <w:szCs w:val="21"/>
              </w:rPr>
              <w:t>as</w:t>
            </w:r>
            <w:r>
              <w:rPr>
                <w:sz w:val="21"/>
                <w:szCs w:val="21"/>
              </w:rPr>
              <w:t>e</w:t>
            </w:r>
            <w:r>
              <w:rPr>
                <w:spacing w:val="6"/>
                <w:sz w:val="21"/>
                <w:szCs w:val="21"/>
              </w:rPr>
              <w:t xml:space="preserve"> </w:t>
            </w:r>
            <w:r>
              <w:rPr>
                <w:w w:val="94"/>
                <w:sz w:val="21"/>
                <w:szCs w:val="21"/>
              </w:rPr>
              <w:t>P</w:t>
            </w:r>
            <w:r>
              <w:rPr>
                <w:spacing w:val="3"/>
                <w:w w:val="106"/>
                <w:sz w:val="21"/>
                <w:szCs w:val="21"/>
              </w:rPr>
              <w:t>r</w:t>
            </w:r>
            <w:r>
              <w:rPr>
                <w:spacing w:val="-2"/>
                <w:w w:val="114"/>
                <w:sz w:val="21"/>
                <w:szCs w:val="21"/>
              </w:rPr>
              <w:t>e</w:t>
            </w:r>
            <w:r>
              <w:rPr>
                <w:spacing w:val="-3"/>
                <w:w w:val="107"/>
                <w:sz w:val="21"/>
                <w:szCs w:val="21"/>
              </w:rPr>
              <w:t>d</w:t>
            </w:r>
            <w:r>
              <w:rPr>
                <w:spacing w:val="2"/>
                <w:w w:val="84"/>
                <w:sz w:val="21"/>
                <w:szCs w:val="21"/>
              </w:rPr>
              <w:t>i</w:t>
            </w:r>
            <w:r>
              <w:rPr>
                <w:w w:val="97"/>
                <w:sz w:val="21"/>
                <w:szCs w:val="21"/>
              </w:rPr>
              <w:t>c</w:t>
            </w:r>
            <w:r>
              <w:rPr>
                <w:w w:val="123"/>
                <w:sz w:val="21"/>
                <w:szCs w:val="21"/>
              </w:rPr>
              <w:t>t</w:t>
            </w:r>
            <w:r>
              <w:rPr>
                <w:w w:val="84"/>
                <w:sz w:val="21"/>
                <w:szCs w:val="21"/>
              </w:rPr>
              <w:t>i</w:t>
            </w:r>
            <w:r>
              <w:rPr>
                <w:w w:val="107"/>
                <w:sz w:val="21"/>
                <w:szCs w:val="21"/>
              </w:rPr>
              <w:t xml:space="preserve">on </w:t>
            </w:r>
            <w:r>
              <w:rPr>
                <w:spacing w:val="2"/>
                <w:w w:val="96"/>
                <w:sz w:val="21"/>
                <w:szCs w:val="21"/>
              </w:rPr>
              <w:t>U</w:t>
            </w:r>
            <w:r>
              <w:rPr>
                <w:spacing w:val="-2"/>
                <w:w w:val="96"/>
                <w:sz w:val="21"/>
                <w:szCs w:val="21"/>
              </w:rPr>
              <w:t>s</w:t>
            </w:r>
            <w:r>
              <w:rPr>
                <w:spacing w:val="2"/>
                <w:w w:val="96"/>
                <w:sz w:val="21"/>
                <w:szCs w:val="21"/>
              </w:rPr>
              <w:t>i</w:t>
            </w:r>
            <w:r>
              <w:rPr>
                <w:spacing w:val="-1"/>
                <w:w w:val="96"/>
                <w:sz w:val="21"/>
                <w:szCs w:val="21"/>
              </w:rPr>
              <w:t>n</w:t>
            </w:r>
            <w:r>
              <w:rPr>
                <w:w w:val="96"/>
                <w:sz w:val="21"/>
                <w:szCs w:val="21"/>
              </w:rPr>
              <w:t>g</w:t>
            </w:r>
            <w:r>
              <w:rPr>
                <w:spacing w:val="-1"/>
                <w:w w:val="96"/>
                <w:sz w:val="21"/>
                <w:szCs w:val="21"/>
              </w:rPr>
              <w:t xml:space="preserve"> </w:t>
            </w:r>
            <w:r>
              <w:rPr>
                <w:w w:val="84"/>
                <w:sz w:val="21"/>
                <w:szCs w:val="21"/>
              </w:rPr>
              <w:t>S</w:t>
            </w:r>
            <w:r>
              <w:rPr>
                <w:spacing w:val="-1"/>
                <w:w w:val="107"/>
                <w:sz w:val="21"/>
                <w:szCs w:val="21"/>
              </w:rPr>
              <w:t>up</w:t>
            </w:r>
            <w:r>
              <w:rPr>
                <w:w w:val="114"/>
                <w:sz w:val="21"/>
                <w:szCs w:val="21"/>
              </w:rPr>
              <w:t>e</w:t>
            </w:r>
            <w:r>
              <w:rPr>
                <w:spacing w:val="-2"/>
                <w:w w:val="106"/>
                <w:sz w:val="21"/>
                <w:szCs w:val="21"/>
              </w:rPr>
              <w:t>r</w:t>
            </w:r>
            <w:r>
              <w:rPr>
                <w:w w:val="92"/>
                <w:sz w:val="21"/>
                <w:szCs w:val="21"/>
              </w:rPr>
              <w:t>v</w:t>
            </w:r>
            <w:r>
              <w:rPr>
                <w:w w:val="84"/>
                <w:sz w:val="21"/>
                <w:szCs w:val="21"/>
              </w:rPr>
              <w:t>i</w:t>
            </w:r>
            <w:r>
              <w:rPr>
                <w:w w:val="102"/>
                <w:sz w:val="21"/>
                <w:szCs w:val="21"/>
              </w:rPr>
              <w:t>s</w:t>
            </w:r>
            <w:r>
              <w:rPr>
                <w:w w:val="114"/>
                <w:sz w:val="21"/>
                <w:szCs w:val="21"/>
              </w:rPr>
              <w:t>e</w:t>
            </w:r>
            <w:r>
              <w:rPr>
                <w:w w:val="107"/>
                <w:sz w:val="21"/>
                <w:szCs w:val="21"/>
              </w:rPr>
              <w:t xml:space="preserve">d </w:t>
            </w:r>
            <w:r>
              <w:rPr>
                <w:spacing w:val="1"/>
                <w:sz w:val="21"/>
                <w:szCs w:val="21"/>
              </w:rPr>
              <w:t>M</w:t>
            </w:r>
            <w:r>
              <w:rPr>
                <w:sz w:val="21"/>
                <w:szCs w:val="21"/>
              </w:rPr>
              <w:t>a</w:t>
            </w:r>
            <w:r>
              <w:rPr>
                <w:spacing w:val="-3"/>
                <w:sz w:val="21"/>
                <w:szCs w:val="21"/>
              </w:rPr>
              <w:t>c</w:t>
            </w:r>
            <w:r>
              <w:rPr>
                <w:spacing w:val="-1"/>
                <w:sz w:val="21"/>
                <w:szCs w:val="21"/>
              </w:rPr>
              <w:t>h</w:t>
            </w:r>
            <w:r>
              <w:rPr>
                <w:spacing w:val="2"/>
                <w:sz w:val="21"/>
                <w:szCs w:val="21"/>
              </w:rPr>
              <w:t>i</w:t>
            </w:r>
            <w:r>
              <w:rPr>
                <w:spacing w:val="-1"/>
                <w:sz w:val="21"/>
                <w:szCs w:val="21"/>
              </w:rPr>
              <w:t>n</w:t>
            </w:r>
            <w:r>
              <w:rPr>
                <w:sz w:val="21"/>
                <w:szCs w:val="21"/>
              </w:rPr>
              <w:t>e</w:t>
            </w:r>
            <w:r>
              <w:rPr>
                <w:spacing w:val="17"/>
                <w:sz w:val="21"/>
                <w:szCs w:val="21"/>
              </w:rPr>
              <w:t xml:space="preserve"> </w:t>
            </w:r>
            <w:r>
              <w:rPr>
                <w:w w:val="70"/>
                <w:sz w:val="21"/>
                <w:szCs w:val="21"/>
              </w:rPr>
              <w:t>L</w:t>
            </w:r>
            <w:r>
              <w:rPr>
                <w:spacing w:val="-2"/>
                <w:w w:val="114"/>
                <w:sz w:val="21"/>
                <w:szCs w:val="21"/>
              </w:rPr>
              <w:t>e</w:t>
            </w:r>
            <w:r>
              <w:rPr>
                <w:w w:val="110"/>
                <w:sz w:val="21"/>
                <w:szCs w:val="21"/>
              </w:rPr>
              <w:t>a</w:t>
            </w:r>
            <w:r>
              <w:rPr>
                <w:w w:val="106"/>
                <w:sz w:val="21"/>
                <w:szCs w:val="21"/>
              </w:rPr>
              <w:t>r</w:t>
            </w:r>
            <w:r>
              <w:rPr>
                <w:spacing w:val="-1"/>
                <w:w w:val="107"/>
                <w:sz w:val="21"/>
                <w:szCs w:val="21"/>
              </w:rPr>
              <w:t>n</w:t>
            </w:r>
            <w:r>
              <w:rPr>
                <w:w w:val="84"/>
                <w:sz w:val="21"/>
                <w:szCs w:val="21"/>
              </w:rPr>
              <w:t>i</w:t>
            </w:r>
            <w:r>
              <w:rPr>
                <w:w w:val="107"/>
                <w:sz w:val="21"/>
                <w:szCs w:val="21"/>
              </w:rPr>
              <w:t>n</w:t>
            </w:r>
            <w:r>
              <w:rPr>
                <w:w w:val="96"/>
                <w:sz w:val="21"/>
                <w:szCs w:val="21"/>
              </w:rPr>
              <w:t xml:space="preserve">g </w:t>
            </w:r>
            <w:r>
              <w:rPr>
                <w:spacing w:val="-2"/>
                <w:w w:val="81"/>
                <w:sz w:val="21"/>
                <w:szCs w:val="21"/>
              </w:rPr>
              <w:t>A</w:t>
            </w:r>
            <w:r>
              <w:rPr>
                <w:spacing w:val="5"/>
                <w:w w:val="84"/>
                <w:sz w:val="21"/>
                <w:szCs w:val="21"/>
              </w:rPr>
              <w:t>l</w:t>
            </w:r>
            <w:r>
              <w:rPr>
                <w:spacing w:val="-2"/>
                <w:w w:val="96"/>
                <w:sz w:val="21"/>
                <w:szCs w:val="21"/>
              </w:rPr>
              <w:t>g</w:t>
            </w:r>
            <w:r>
              <w:rPr>
                <w:spacing w:val="-2"/>
                <w:w w:val="107"/>
                <w:sz w:val="21"/>
                <w:szCs w:val="21"/>
              </w:rPr>
              <w:t>o</w:t>
            </w:r>
            <w:r>
              <w:rPr>
                <w:spacing w:val="3"/>
                <w:w w:val="106"/>
                <w:sz w:val="21"/>
                <w:szCs w:val="21"/>
              </w:rPr>
              <w:t>r</w:t>
            </w:r>
            <w:r>
              <w:rPr>
                <w:spacing w:val="-2"/>
                <w:w w:val="84"/>
                <w:sz w:val="21"/>
                <w:szCs w:val="21"/>
              </w:rPr>
              <w:t>i</w:t>
            </w:r>
            <w:r>
              <w:rPr>
                <w:w w:val="123"/>
                <w:sz w:val="21"/>
                <w:szCs w:val="21"/>
              </w:rPr>
              <w:t>t</w:t>
            </w:r>
            <w:r>
              <w:rPr>
                <w:spacing w:val="-1"/>
                <w:w w:val="107"/>
                <w:sz w:val="21"/>
                <w:szCs w:val="21"/>
              </w:rPr>
              <w:t>h</w:t>
            </w:r>
            <w:r>
              <w:rPr>
                <w:spacing w:val="3"/>
                <w:w w:val="105"/>
                <w:sz w:val="21"/>
                <w:szCs w:val="21"/>
              </w:rPr>
              <w:t>m</w:t>
            </w:r>
            <w:r>
              <w:rPr>
                <w:w w:val="102"/>
                <w:sz w:val="21"/>
                <w:szCs w:val="21"/>
              </w:rPr>
              <w:t>s</w:t>
            </w:r>
          </w:p>
        </w:tc>
        <w:tc>
          <w:tcPr>
            <w:tcW w:w="1987" w:type="dxa"/>
          </w:tcPr>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before="20" w:line="260" w:lineRule="exact"/>
              <w:rPr>
                <w:sz w:val="26"/>
                <w:szCs w:val="26"/>
              </w:rPr>
            </w:pPr>
          </w:p>
          <w:p w:rsidR="00FB3854" w:rsidRDefault="00FB3854" w:rsidP="00FB3854">
            <w:pPr>
              <w:spacing w:line="259" w:lineRule="auto"/>
              <w:ind w:left="100" w:right="183"/>
              <w:rPr>
                <w:sz w:val="21"/>
                <w:szCs w:val="21"/>
              </w:rPr>
            </w:pPr>
            <w:r>
              <w:rPr>
                <w:sz w:val="21"/>
                <w:szCs w:val="21"/>
              </w:rPr>
              <w:t>Pr</w:t>
            </w:r>
            <w:r>
              <w:rPr>
                <w:spacing w:val="3"/>
                <w:sz w:val="21"/>
                <w:szCs w:val="21"/>
              </w:rPr>
              <w:t>e</w:t>
            </w:r>
            <w:r>
              <w:rPr>
                <w:spacing w:val="-3"/>
                <w:sz w:val="21"/>
                <w:szCs w:val="21"/>
              </w:rPr>
              <w:t>d</w:t>
            </w:r>
            <w:r>
              <w:rPr>
                <w:spacing w:val="2"/>
                <w:sz w:val="21"/>
                <w:szCs w:val="21"/>
              </w:rPr>
              <w:t>i</w:t>
            </w:r>
            <w:r>
              <w:rPr>
                <w:sz w:val="21"/>
                <w:szCs w:val="21"/>
              </w:rPr>
              <w:t>c</w:t>
            </w:r>
            <w:r>
              <w:rPr>
                <w:spacing w:val="-3"/>
                <w:sz w:val="21"/>
                <w:szCs w:val="21"/>
              </w:rPr>
              <w:t>t</w:t>
            </w:r>
            <w:r>
              <w:rPr>
                <w:spacing w:val="5"/>
                <w:sz w:val="21"/>
                <w:szCs w:val="21"/>
              </w:rPr>
              <w:t>i</w:t>
            </w:r>
            <w:r>
              <w:rPr>
                <w:spacing w:val="-3"/>
                <w:sz w:val="21"/>
                <w:szCs w:val="21"/>
              </w:rPr>
              <w:t>n</w:t>
            </w:r>
            <w:r>
              <w:rPr>
                <w:sz w:val="21"/>
                <w:szCs w:val="21"/>
              </w:rPr>
              <w:t>g</w:t>
            </w:r>
            <w:r>
              <w:rPr>
                <w:spacing w:val="8"/>
                <w:sz w:val="21"/>
                <w:szCs w:val="21"/>
              </w:rPr>
              <w:t xml:space="preserve"> </w:t>
            </w:r>
            <w:r>
              <w:rPr>
                <w:w w:val="70"/>
                <w:sz w:val="21"/>
                <w:szCs w:val="21"/>
              </w:rPr>
              <w:t>L</w:t>
            </w:r>
            <w:r>
              <w:rPr>
                <w:w w:val="84"/>
                <w:sz w:val="21"/>
                <w:szCs w:val="21"/>
              </w:rPr>
              <w:t>i</w:t>
            </w:r>
            <w:r>
              <w:rPr>
                <w:w w:val="92"/>
                <w:sz w:val="21"/>
                <w:szCs w:val="21"/>
              </w:rPr>
              <w:t>v</w:t>
            </w:r>
            <w:r>
              <w:rPr>
                <w:w w:val="114"/>
                <w:sz w:val="21"/>
                <w:szCs w:val="21"/>
              </w:rPr>
              <w:t>e</w:t>
            </w:r>
            <w:r>
              <w:rPr>
                <w:w w:val="106"/>
                <w:sz w:val="21"/>
                <w:szCs w:val="21"/>
              </w:rPr>
              <w:t xml:space="preserve">r </w:t>
            </w:r>
            <w:r>
              <w:rPr>
                <w:spacing w:val="-1"/>
                <w:sz w:val="21"/>
                <w:szCs w:val="21"/>
              </w:rPr>
              <w:t>d</w:t>
            </w:r>
            <w:r>
              <w:rPr>
                <w:spacing w:val="2"/>
                <w:sz w:val="21"/>
                <w:szCs w:val="21"/>
              </w:rPr>
              <w:t>i</w:t>
            </w:r>
            <w:r>
              <w:rPr>
                <w:sz w:val="21"/>
                <w:szCs w:val="21"/>
              </w:rPr>
              <w:t>se</w:t>
            </w:r>
            <w:r>
              <w:rPr>
                <w:spacing w:val="-2"/>
                <w:sz w:val="21"/>
                <w:szCs w:val="21"/>
              </w:rPr>
              <w:t>a</w:t>
            </w:r>
            <w:r>
              <w:rPr>
                <w:sz w:val="21"/>
                <w:szCs w:val="21"/>
              </w:rPr>
              <w:t>s</w:t>
            </w:r>
            <w:r>
              <w:rPr>
                <w:spacing w:val="3"/>
                <w:sz w:val="21"/>
                <w:szCs w:val="21"/>
              </w:rPr>
              <w:t>e</w:t>
            </w:r>
            <w:r>
              <w:rPr>
                <w:sz w:val="21"/>
                <w:szCs w:val="21"/>
              </w:rPr>
              <w:t>s</w:t>
            </w:r>
            <w:r>
              <w:rPr>
                <w:spacing w:val="33"/>
                <w:sz w:val="21"/>
                <w:szCs w:val="21"/>
              </w:rPr>
              <w:t xml:space="preserve"> </w:t>
            </w:r>
            <w:r>
              <w:rPr>
                <w:spacing w:val="-1"/>
                <w:w w:val="107"/>
                <w:sz w:val="21"/>
                <w:szCs w:val="21"/>
              </w:rPr>
              <w:t>u</w:t>
            </w:r>
            <w:r>
              <w:rPr>
                <w:spacing w:val="-2"/>
                <w:w w:val="102"/>
                <w:sz w:val="21"/>
                <w:szCs w:val="21"/>
              </w:rPr>
              <w:t>s</w:t>
            </w:r>
            <w:r>
              <w:rPr>
                <w:spacing w:val="2"/>
                <w:w w:val="84"/>
                <w:sz w:val="21"/>
                <w:szCs w:val="21"/>
              </w:rPr>
              <w:t>i</w:t>
            </w:r>
            <w:r>
              <w:rPr>
                <w:spacing w:val="-1"/>
                <w:w w:val="107"/>
                <w:sz w:val="21"/>
                <w:szCs w:val="21"/>
              </w:rPr>
              <w:t>n</w:t>
            </w:r>
            <w:r>
              <w:rPr>
                <w:w w:val="96"/>
                <w:sz w:val="21"/>
                <w:szCs w:val="21"/>
              </w:rPr>
              <w:t xml:space="preserve">g </w:t>
            </w:r>
            <w:r>
              <w:rPr>
                <w:spacing w:val="-1"/>
                <w:sz w:val="21"/>
                <w:szCs w:val="21"/>
              </w:rPr>
              <w:t>d</w:t>
            </w:r>
            <w:r>
              <w:rPr>
                <w:spacing w:val="2"/>
                <w:sz w:val="21"/>
                <w:szCs w:val="21"/>
              </w:rPr>
              <w:t>i</w:t>
            </w:r>
            <w:r>
              <w:rPr>
                <w:sz w:val="21"/>
                <w:szCs w:val="21"/>
              </w:rPr>
              <w:t>ff</w:t>
            </w:r>
            <w:r>
              <w:rPr>
                <w:spacing w:val="3"/>
                <w:sz w:val="21"/>
                <w:szCs w:val="21"/>
              </w:rPr>
              <w:t>e</w:t>
            </w:r>
            <w:r>
              <w:rPr>
                <w:spacing w:val="-4"/>
                <w:sz w:val="21"/>
                <w:szCs w:val="21"/>
              </w:rPr>
              <w:t>r</w:t>
            </w:r>
            <w:r>
              <w:rPr>
                <w:sz w:val="21"/>
                <w:szCs w:val="21"/>
              </w:rPr>
              <w:t>e</w:t>
            </w:r>
            <w:r>
              <w:rPr>
                <w:spacing w:val="-1"/>
                <w:sz w:val="21"/>
                <w:szCs w:val="21"/>
              </w:rPr>
              <w:t>n</w:t>
            </w:r>
            <w:r>
              <w:rPr>
                <w:sz w:val="21"/>
                <w:szCs w:val="21"/>
              </w:rPr>
              <w:t>t</w:t>
            </w:r>
            <w:r>
              <w:rPr>
                <w:spacing w:val="35"/>
                <w:sz w:val="21"/>
                <w:szCs w:val="21"/>
              </w:rPr>
              <w:t xml:space="preserve"> </w:t>
            </w:r>
            <w:r>
              <w:rPr>
                <w:w w:val="110"/>
                <w:sz w:val="21"/>
                <w:szCs w:val="21"/>
              </w:rPr>
              <w:t>a</w:t>
            </w:r>
            <w:r>
              <w:rPr>
                <w:w w:val="84"/>
                <w:sz w:val="21"/>
                <w:szCs w:val="21"/>
              </w:rPr>
              <w:t>l</w:t>
            </w:r>
            <w:r>
              <w:rPr>
                <w:w w:val="96"/>
                <w:sz w:val="21"/>
                <w:szCs w:val="21"/>
              </w:rPr>
              <w:t>g</w:t>
            </w:r>
            <w:r>
              <w:rPr>
                <w:w w:val="107"/>
                <w:sz w:val="21"/>
                <w:szCs w:val="21"/>
              </w:rPr>
              <w:t>o</w:t>
            </w:r>
            <w:r>
              <w:rPr>
                <w:spacing w:val="-4"/>
                <w:w w:val="106"/>
                <w:sz w:val="21"/>
                <w:szCs w:val="21"/>
              </w:rPr>
              <w:t>r</w:t>
            </w:r>
            <w:r>
              <w:rPr>
                <w:spacing w:val="2"/>
                <w:w w:val="84"/>
                <w:sz w:val="21"/>
                <w:szCs w:val="21"/>
              </w:rPr>
              <w:t>i</w:t>
            </w:r>
            <w:r>
              <w:rPr>
                <w:w w:val="123"/>
                <w:sz w:val="21"/>
                <w:szCs w:val="21"/>
              </w:rPr>
              <w:t>t</w:t>
            </w:r>
            <w:r>
              <w:rPr>
                <w:spacing w:val="-3"/>
                <w:w w:val="107"/>
                <w:sz w:val="21"/>
                <w:szCs w:val="21"/>
              </w:rPr>
              <w:t>h</w:t>
            </w:r>
            <w:r>
              <w:rPr>
                <w:w w:val="105"/>
                <w:sz w:val="21"/>
                <w:szCs w:val="21"/>
              </w:rPr>
              <w:t xml:space="preserve">m </w:t>
            </w:r>
            <w:r>
              <w:rPr>
                <w:sz w:val="21"/>
                <w:szCs w:val="21"/>
              </w:rPr>
              <w:t>wi</w:t>
            </w:r>
            <w:r>
              <w:rPr>
                <w:spacing w:val="1"/>
                <w:sz w:val="21"/>
                <w:szCs w:val="21"/>
              </w:rPr>
              <w:t>t</w:t>
            </w:r>
            <w:r>
              <w:rPr>
                <w:sz w:val="21"/>
                <w:szCs w:val="21"/>
              </w:rPr>
              <w:t>h</w:t>
            </w:r>
            <w:r>
              <w:rPr>
                <w:spacing w:val="7"/>
                <w:sz w:val="21"/>
                <w:szCs w:val="21"/>
              </w:rPr>
              <w:t xml:space="preserve"> </w:t>
            </w:r>
            <w:r>
              <w:rPr>
                <w:w w:val="84"/>
                <w:sz w:val="21"/>
                <w:szCs w:val="21"/>
              </w:rPr>
              <w:t>i</w:t>
            </w:r>
            <w:r>
              <w:rPr>
                <w:spacing w:val="3"/>
                <w:w w:val="105"/>
                <w:sz w:val="21"/>
                <w:szCs w:val="21"/>
              </w:rPr>
              <w:t>m</w:t>
            </w:r>
            <w:r>
              <w:rPr>
                <w:spacing w:val="-3"/>
                <w:w w:val="107"/>
                <w:sz w:val="21"/>
                <w:szCs w:val="21"/>
              </w:rPr>
              <w:t>p</w:t>
            </w:r>
            <w:r>
              <w:rPr>
                <w:spacing w:val="3"/>
                <w:w w:val="106"/>
                <w:sz w:val="21"/>
                <w:szCs w:val="21"/>
              </w:rPr>
              <w:t>r</w:t>
            </w:r>
            <w:r>
              <w:rPr>
                <w:spacing w:val="-4"/>
                <w:w w:val="107"/>
                <w:sz w:val="21"/>
                <w:szCs w:val="21"/>
              </w:rPr>
              <w:t>o</w:t>
            </w:r>
            <w:r>
              <w:rPr>
                <w:spacing w:val="2"/>
                <w:w w:val="92"/>
                <w:sz w:val="21"/>
                <w:szCs w:val="21"/>
              </w:rPr>
              <w:t>v</w:t>
            </w:r>
            <w:r>
              <w:rPr>
                <w:w w:val="114"/>
                <w:sz w:val="21"/>
                <w:szCs w:val="21"/>
              </w:rPr>
              <w:t>e</w:t>
            </w:r>
            <w:r>
              <w:rPr>
                <w:w w:val="107"/>
                <w:sz w:val="21"/>
                <w:szCs w:val="21"/>
              </w:rPr>
              <w:t xml:space="preserve">d </w:t>
            </w:r>
            <w:r>
              <w:rPr>
                <w:w w:val="110"/>
                <w:sz w:val="21"/>
                <w:szCs w:val="21"/>
              </w:rPr>
              <w:t>a</w:t>
            </w:r>
            <w:r>
              <w:rPr>
                <w:spacing w:val="2"/>
                <w:w w:val="97"/>
                <w:sz w:val="21"/>
                <w:szCs w:val="21"/>
              </w:rPr>
              <w:t>c</w:t>
            </w:r>
            <w:r>
              <w:rPr>
                <w:w w:val="97"/>
                <w:sz w:val="21"/>
                <w:szCs w:val="21"/>
              </w:rPr>
              <w:t>c</w:t>
            </w:r>
            <w:r>
              <w:rPr>
                <w:spacing w:val="-1"/>
                <w:w w:val="107"/>
                <w:sz w:val="21"/>
                <w:szCs w:val="21"/>
              </w:rPr>
              <w:t>u</w:t>
            </w:r>
            <w:r>
              <w:rPr>
                <w:w w:val="106"/>
                <w:sz w:val="21"/>
                <w:szCs w:val="21"/>
              </w:rPr>
              <w:t>r</w:t>
            </w:r>
            <w:r>
              <w:rPr>
                <w:w w:val="110"/>
                <w:sz w:val="21"/>
                <w:szCs w:val="21"/>
              </w:rPr>
              <w:t>a</w:t>
            </w:r>
            <w:r>
              <w:rPr>
                <w:w w:val="97"/>
                <w:sz w:val="21"/>
                <w:szCs w:val="21"/>
              </w:rPr>
              <w:t>c</w:t>
            </w:r>
            <w:r>
              <w:rPr>
                <w:w w:val="92"/>
                <w:sz w:val="21"/>
                <w:szCs w:val="21"/>
              </w:rPr>
              <w:t>y</w:t>
            </w:r>
          </w:p>
        </w:tc>
        <w:tc>
          <w:tcPr>
            <w:tcW w:w="1438" w:type="dxa"/>
          </w:tcPr>
          <w:p w:rsidR="00FB3854" w:rsidRDefault="00FB3854" w:rsidP="00FB3854">
            <w:pPr>
              <w:spacing w:before="1" w:line="140" w:lineRule="exact"/>
              <w:rPr>
                <w:sz w:val="14"/>
                <w:szCs w:val="14"/>
              </w:rPr>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59" w:lineRule="auto"/>
              <w:ind w:left="97" w:right="336"/>
              <w:rPr>
                <w:sz w:val="21"/>
                <w:szCs w:val="21"/>
              </w:rPr>
            </w:pPr>
            <w:r>
              <w:rPr>
                <w:w w:val="84"/>
                <w:sz w:val="21"/>
                <w:szCs w:val="21"/>
              </w:rPr>
              <w:t>S</w:t>
            </w:r>
            <w:r>
              <w:rPr>
                <w:spacing w:val="-1"/>
                <w:w w:val="107"/>
                <w:sz w:val="21"/>
                <w:szCs w:val="21"/>
              </w:rPr>
              <w:t>u</w:t>
            </w:r>
            <w:r>
              <w:rPr>
                <w:w w:val="107"/>
                <w:sz w:val="21"/>
                <w:szCs w:val="21"/>
              </w:rPr>
              <w:t>p</w:t>
            </w:r>
            <w:r>
              <w:rPr>
                <w:spacing w:val="3"/>
                <w:w w:val="114"/>
                <w:sz w:val="21"/>
                <w:szCs w:val="21"/>
              </w:rPr>
              <w:t>e</w:t>
            </w:r>
            <w:r>
              <w:rPr>
                <w:spacing w:val="-2"/>
                <w:w w:val="106"/>
                <w:sz w:val="21"/>
                <w:szCs w:val="21"/>
              </w:rPr>
              <w:t>r</w:t>
            </w:r>
            <w:r>
              <w:rPr>
                <w:w w:val="92"/>
                <w:sz w:val="21"/>
                <w:szCs w:val="21"/>
              </w:rPr>
              <w:t>v</w:t>
            </w:r>
            <w:r>
              <w:rPr>
                <w:w w:val="84"/>
                <w:sz w:val="21"/>
                <w:szCs w:val="21"/>
              </w:rPr>
              <w:t>i</w:t>
            </w:r>
            <w:r>
              <w:rPr>
                <w:w w:val="102"/>
                <w:sz w:val="21"/>
                <w:szCs w:val="21"/>
              </w:rPr>
              <w:t>s</w:t>
            </w:r>
            <w:r>
              <w:rPr>
                <w:w w:val="114"/>
                <w:sz w:val="21"/>
                <w:szCs w:val="21"/>
              </w:rPr>
              <w:t>e</w:t>
            </w:r>
            <w:r>
              <w:rPr>
                <w:w w:val="107"/>
                <w:sz w:val="21"/>
                <w:szCs w:val="21"/>
              </w:rPr>
              <w:t xml:space="preserve">d </w:t>
            </w:r>
            <w:r>
              <w:rPr>
                <w:spacing w:val="1"/>
                <w:w w:val="98"/>
                <w:sz w:val="21"/>
                <w:szCs w:val="21"/>
              </w:rPr>
              <w:t>M</w:t>
            </w:r>
            <w:r>
              <w:rPr>
                <w:w w:val="110"/>
                <w:sz w:val="21"/>
                <w:szCs w:val="21"/>
              </w:rPr>
              <w:t>a</w:t>
            </w:r>
            <w:r>
              <w:rPr>
                <w:spacing w:val="2"/>
                <w:w w:val="97"/>
                <w:sz w:val="21"/>
                <w:szCs w:val="21"/>
              </w:rPr>
              <w:t>c</w:t>
            </w:r>
            <w:r>
              <w:rPr>
                <w:spacing w:val="-3"/>
                <w:w w:val="107"/>
                <w:sz w:val="21"/>
                <w:szCs w:val="21"/>
              </w:rPr>
              <w:t>h</w:t>
            </w:r>
            <w:r>
              <w:rPr>
                <w:w w:val="84"/>
                <w:sz w:val="21"/>
                <w:szCs w:val="21"/>
              </w:rPr>
              <w:t>i</w:t>
            </w:r>
            <w:r>
              <w:rPr>
                <w:w w:val="107"/>
                <w:sz w:val="21"/>
                <w:szCs w:val="21"/>
              </w:rPr>
              <w:t>n</w:t>
            </w:r>
            <w:r>
              <w:rPr>
                <w:w w:val="114"/>
                <w:sz w:val="21"/>
                <w:szCs w:val="21"/>
              </w:rPr>
              <w:t xml:space="preserve">e </w:t>
            </w:r>
            <w:r>
              <w:rPr>
                <w:w w:val="70"/>
                <w:sz w:val="21"/>
                <w:szCs w:val="21"/>
              </w:rPr>
              <w:t>L</w:t>
            </w:r>
            <w:r>
              <w:rPr>
                <w:spacing w:val="3"/>
                <w:w w:val="114"/>
                <w:sz w:val="21"/>
                <w:szCs w:val="21"/>
              </w:rPr>
              <w:t>e</w:t>
            </w:r>
            <w:r>
              <w:rPr>
                <w:w w:val="110"/>
                <w:sz w:val="21"/>
                <w:szCs w:val="21"/>
              </w:rPr>
              <w:t>a</w:t>
            </w:r>
            <w:r>
              <w:rPr>
                <w:spacing w:val="-2"/>
                <w:w w:val="106"/>
                <w:sz w:val="21"/>
                <w:szCs w:val="21"/>
              </w:rPr>
              <w:t>r</w:t>
            </w:r>
            <w:r>
              <w:rPr>
                <w:spacing w:val="-1"/>
                <w:w w:val="107"/>
                <w:sz w:val="21"/>
                <w:szCs w:val="21"/>
              </w:rPr>
              <w:t>n</w:t>
            </w:r>
            <w:r>
              <w:rPr>
                <w:w w:val="84"/>
                <w:sz w:val="21"/>
                <w:szCs w:val="21"/>
              </w:rPr>
              <w:t>i</w:t>
            </w:r>
            <w:r>
              <w:rPr>
                <w:w w:val="107"/>
                <w:sz w:val="21"/>
                <w:szCs w:val="21"/>
              </w:rPr>
              <w:t>n</w:t>
            </w:r>
            <w:r>
              <w:rPr>
                <w:w w:val="96"/>
                <w:sz w:val="21"/>
                <w:szCs w:val="21"/>
              </w:rPr>
              <w:t xml:space="preserve">g </w:t>
            </w:r>
            <w:r>
              <w:rPr>
                <w:w w:val="81"/>
                <w:sz w:val="21"/>
                <w:szCs w:val="21"/>
              </w:rPr>
              <w:t>A</w:t>
            </w:r>
            <w:r>
              <w:rPr>
                <w:spacing w:val="2"/>
                <w:w w:val="84"/>
                <w:sz w:val="21"/>
                <w:szCs w:val="21"/>
              </w:rPr>
              <w:t>l</w:t>
            </w:r>
            <w:r>
              <w:rPr>
                <w:w w:val="96"/>
                <w:sz w:val="21"/>
                <w:szCs w:val="21"/>
              </w:rPr>
              <w:t>g</w:t>
            </w:r>
            <w:r>
              <w:rPr>
                <w:spacing w:val="-2"/>
                <w:w w:val="107"/>
                <w:sz w:val="21"/>
                <w:szCs w:val="21"/>
              </w:rPr>
              <w:t>o</w:t>
            </w:r>
            <w:r>
              <w:rPr>
                <w:w w:val="106"/>
                <w:sz w:val="21"/>
                <w:szCs w:val="21"/>
              </w:rPr>
              <w:t>r</w:t>
            </w:r>
            <w:r>
              <w:rPr>
                <w:w w:val="84"/>
                <w:sz w:val="21"/>
                <w:szCs w:val="21"/>
              </w:rPr>
              <w:t>i</w:t>
            </w:r>
            <w:r>
              <w:rPr>
                <w:spacing w:val="1"/>
                <w:w w:val="123"/>
                <w:sz w:val="21"/>
                <w:szCs w:val="21"/>
              </w:rPr>
              <w:t>t</w:t>
            </w:r>
            <w:r>
              <w:rPr>
                <w:spacing w:val="-1"/>
                <w:w w:val="107"/>
                <w:sz w:val="21"/>
                <w:szCs w:val="21"/>
              </w:rPr>
              <w:t>h</w:t>
            </w:r>
            <w:r>
              <w:rPr>
                <w:spacing w:val="3"/>
                <w:w w:val="105"/>
                <w:sz w:val="21"/>
                <w:szCs w:val="21"/>
              </w:rPr>
              <w:t>m</w:t>
            </w:r>
            <w:r>
              <w:rPr>
                <w:w w:val="102"/>
                <w:sz w:val="21"/>
                <w:szCs w:val="21"/>
              </w:rPr>
              <w:t>s</w:t>
            </w:r>
          </w:p>
        </w:tc>
        <w:tc>
          <w:tcPr>
            <w:tcW w:w="2611" w:type="dxa"/>
          </w:tcPr>
          <w:p w:rsidR="00FB3854" w:rsidRDefault="00FB3854" w:rsidP="00FB3854">
            <w:pPr>
              <w:spacing w:before="4" w:line="259" w:lineRule="auto"/>
              <w:ind w:left="100" w:right="458"/>
              <w:rPr>
                <w:sz w:val="21"/>
                <w:szCs w:val="21"/>
              </w:rPr>
            </w:pPr>
            <w:r>
              <w:rPr>
                <w:sz w:val="21"/>
                <w:szCs w:val="21"/>
              </w:rPr>
              <w:t>We ju</w:t>
            </w:r>
            <w:r>
              <w:rPr>
                <w:spacing w:val="2"/>
                <w:sz w:val="21"/>
                <w:szCs w:val="21"/>
              </w:rPr>
              <w:t>s</w:t>
            </w:r>
            <w:r>
              <w:rPr>
                <w:sz w:val="21"/>
                <w:szCs w:val="21"/>
              </w:rPr>
              <w:t>t</w:t>
            </w:r>
            <w:r>
              <w:rPr>
                <w:spacing w:val="8"/>
                <w:sz w:val="21"/>
                <w:szCs w:val="21"/>
              </w:rPr>
              <w:t xml:space="preserve"> </w:t>
            </w:r>
            <w:r>
              <w:rPr>
                <w:spacing w:val="3"/>
                <w:sz w:val="21"/>
                <w:szCs w:val="21"/>
              </w:rPr>
              <w:t>e</w:t>
            </w:r>
            <w:r>
              <w:rPr>
                <w:spacing w:val="2"/>
                <w:sz w:val="21"/>
                <w:szCs w:val="21"/>
              </w:rPr>
              <w:t>x</w:t>
            </w:r>
            <w:r>
              <w:rPr>
                <w:spacing w:val="-5"/>
                <w:sz w:val="21"/>
                <w:szCs w:val="21"/>
              </w:rPr>
              <w:t>p</w:t>
            </w:r>
            <w:r>
              <w:rPr>
                <w:spacing w:val="2"/>
                <w:sz w:val="21"/>
                <w:szCs w:val="21"/>
              </w:rPr>
              <w:t>l</w:t>
            </w:r>
            <w:r>
              <w:rPr>
                <w:spacing w:val="-2"/>
                <w:sz w:val="21"/>
                <w:szCs w:val="21"/>
              </w:rPr>
              <w:t>o</w:t>
            </w:r>
            <w:r>
              <w:rPr>
                <w:sz w:val="21"/>
                <w:szCs w:val="21"/>
              </w:rPr>
              <w:t>red</w:t>
            </w:r>
            <w:r>
              <w:rPr>
                <w:spacing w:val="25"/>
                <w:sz w:val="21"/>
                <w:szCs w:val="21"/>
              </w:rPr>
              <w:t xml:space="preserve"> </w:t>
            </w:r>
            <w:r>
              <w:rPr>
                <w:w w:val="102"/>
                <w:sz w:val="21"/>
                <w:szCs w:val="21"/>
              </w:rPr>
              <w:t>s</w:t>
            </w:r>
            <w:r>
              <w:rPr>
                <w:spacing w:val="-2"/>
                <w:w w:val="107"/>
                <w:sz w:val="21"/>
                <w:szCs w:val="21"/>
              </w:rPr>
              <w:t>o</w:t>
            </w:r>
            <w:r>
              <w:rPr>
                <w:w w:val="105"/>
                <w:sz w:val="21"/>
                <w:szCs w:val="21"/>
              </w:rPr>
              <w:t>m</w:t>
            </w:r>
            <w:r>
              <w:rPr>
                <w:w w:val="114"/>
                <w:sz w:val="21"/>
                <w:szCs w:val="21"/>
              </w:rPr>
              <w:t xml:space="preserve">e </w:t>
            </w:r>
            <w:r>
              <w:rPr>
                <w:spacing w:val="-1"/>
                <w:sz w:val="21"/>
                <w:szCs w:val="21"/>
              </w:rPr>
              <w:t>p</w:t>
            </w:r>
            <w:r>
              <w:rPr>
                <w:spacing w:val="-2"/>
                <w:sz w:val="21"/>
                <w:szCs w:val="21"/>
              </w:rPr>
              <w:t>o</w:t>
            </w:r>
            <w:r>
              <w:rPr>
                <w:spacing w:val="-1"/>
                <w:sz w:val="21"/>
                <w:szCs w:val="21"/>
              </w:rPr>
              <w:t>p</w:t>
            </w:r>
            <w:r>
              <w:rPr>
                <w:sz w:val="21"/>
                <w:szCs w:val="21"/>
              </w:rPr>
              <w:t>u</w:t>
            </w:r>
            <w:r>
              <w:rPr>
                <w:spacing w:val="2"/>
                <w:sz w:val="21"/>
                <w:szCs w:val="21"/>
              </w:rPr>
              <w:t>l</w:t>
            </w:r>
            <w:r>
              <w:rPr>
                <w:sz w:val="21"/>
                <w:szCs w:val="21"/>
              </w:rPr>
              <w:t>ar</w:t>
            </w:r>
            <w:r>
              <w:rPr>
                <w:spacing w:val="31"/>
                <w:sz w:val="21"/>
                <w:szCs w:val="21"/>
              </w:rPr>
              <w:t xml:space="preserve"> </w:t>
            </w:r>
            <w:r>
              <w:rPr>
                <w:w w:val="102"/>
                <w:sz w:val="21"/>
                <w:szCs w:val="21"/>
              </w:rPr>
              <w:t>s</w:t>
            </w:r>
            <w:r>
              <w:rPr>
                <w:spacing w:val="-3"/>
                <w:w w:val="107"/>
                <w:sz w:val="21"/>
                <w:szCs w:val="21"/>
              </w:rPr>
              <w:t>u</w:t>
            </w:r>
            <w:r>
              <w:rPr>
                <w:w w:val="107"/>
                <w:sz w:val="21"/>
                <w:szCs w:val="21"/>
              </w:rPr>
              <w:t>p</w:t>
            </w:r>
            <w:r>
              <w:rPr>
                <w:w w:val="114"/>
                <w:sz w:val="21"/>
                <w:szCs w:val="21"/>
              </w:rPr>
              <w:t>e</w:t>
            </w:r>
            <w:r>
              <w:rPr>
                <w:w w:val="106"/>
                <w:sz w:val="21"/>
                <w:szCs w:val="21"/>
              </w:rPr>
              <w:t>r</w:t>
            </w:r>
            <w:r>
              <w:rPr>
                <w:w w:val="92"/>
                <w:sz w:val="21"/>
                <w:szCs w:val="21"/>
              </w:rPr>
              <w:t>v</w:t>
            </w:r>
            <w:r>
              <w:rPr>
                <w:w w:val="84"/>
                <w:sz w:val="21"/>
                <w:szCs w:val="21"/>
              </w:rPr>
              <w:t>i</w:t>
            </w:r>
            <w:r>
              <w:rPr>
                <w:spacing w:val="2"/>
                <w:w w:val="102"/>
                <w:sz w:val="21"/>
                <w:szCs w:val="21"/>
              </w:rPr>
              <w:t>s</w:t>
            </w:r>
            <w:r>
              <w:rPr>
                <w:spacing w:val="-2"/>
                <w:w w:val="114"/>
                <w:sz w:val="21"/>
                <w:szCs w:val="21"/>
              </w:rPr>
              <w:t>e</w:t>
            </w:r>
            <w:r>
              <w:rPr>
                <w:w w:val="107"/>
                <w:sz w:val="21"/>
                <w:szCs w:val="21"/>
              </w:rPr>
              <w:t xml:space="preserve">d </w:t>
            </w:r>
            <w:r>
              <w:rPr>
                <w:sz w:val="21"/>
                <w:szCs w:val="21"/>
              </w:rPr>
              <w:t>m</w:t>
            </w:r>
            <w:r>
              <w:rPr>
                <w:spacing w:val="2"/>
                <w:sz w:val="21"/>
                <w:szCs w:val="21"/>
              </w:rPr>
              <w:t>a</w:t>
            </w:r>
            <w:r>
              <w:rPr>
                <w:sz w:val="21"/>
                <w:szCs w:val="21"/>
              </w:rPr>
              <w:t>c</w:t>
            </w:r>
            <w:r>
              <w:rPr>
                <w:spacing w:val="-3"/>
                <w:sz w:val="21"/>
                <w:szCs w:val="21"/>
              </w:rPr>
              <w:t>h</w:t>
            </w:r>
            <w:r>
              <w:rPr>
                <w:spacing w:val="2"/>
                <w:sz w:val="21"/>
                <w:szCs w:val="21"/>
              </w:rPr>
              <w:t>i</w:t>
            </w:r>
            <w:r>
              <w:rPr>
                <w:spacing w:val="-1"/>
                <w:sz w:val="21"/>
                <w:szCs w:val="21"/>
              </w:rPr>
              <w:t>n</w:t>
            </w:r>
            <w:r>
              <w:rPr>
                <w:sz w:val="21"/>
                <w:szCs w:val="21"/>
              </w:rPr>
              <w:t>e</w:t>
            </w:r>
            <w:r>
              <w:rPr>
                <w:spacing w:val="28"/>
                <w:sz w:val="21"/>
                <w:szCs w:val="21"/>
              </w:rPr>
              <w:t xml:space="preserve"> </w:t>
            </w:r>
            <w:r>
              <w:rPr>
                <w:spacing w:val="-2"/>
                <w:w w:val="84"/>
                <w:sz w:val="21"/>
                <w:szCs w:val="21"/>
              </w:rPr>
              <w:t>l</w:t>
            </w:r>
            <w:r>
              <w:rPr>
                <w:w w:val="114"/>
                <w:sz w:val="21"/>
                <w:szCs w:val="21"/>
              </w:rPr>
              <w:t>e</w:t>
            </w:r>
            <w:r>
              <w:rPr>
                <w:spacing w:val="2"/>
                <w:w w:val="110"/>
                <w:sz w:val="21"/>
                <w:szCs w:val="21"/>
              </w:rPr>
              <w:t>a</w:t>
            </w:r>
            <w:r>
              <w:rPr>
                <w:spacing w:val="-2"/>
                <w:w w:val="106"/>
                <w:sz w:val="21"/>
                <w:szCs w:val="21"/>
              </w:rPr>
              <w:t>r</w:t>
            </w:r>
            <w:r>
              <w:rPr>
                <w:spacing w:val="-1"/>
                <w:w w:val="107"/>
                <w:sz w:val="21"/>
                <w:szCs w:val="21"/>
              </w:rPr>
              <w:t>n</w:t>
            </w:r>
            <w:r>
              <w:rPr>
                <w:w w:val="84"/>
                <w:sz w:val="21"/>
                <w:szCs w:val="21"/>
              </w:rPr>
              <w:t>i</w:t>
            </w:r>
            <w:r>
              <w:rPr>
                <w:w w:val="107"/>
                <w:sz w:val="21"/>
                <w:szCs w:val="21"/>
              </w:rPr>
              <w:t>n</w:t>
            </w:r>
            <w:r>
              <w:rPr>
                <w:w w:val="96"/>
                <w:sz w:val="21"/>
                <w:szCs w:val="21"/>
              </w:rPr>
              <w:t xml:space="preserve">g </w:t>
            </w:r>
            <w:r>
              <w:rPr>
                <w:sz w:val="21"/>
                <w:szCs w:val="21"/>
              </w:rPr>
              <w:t>a</w:t>
            </w:r>
            <w:r>
              <w:rPr>
                <w:spacing w:val="2"/>
                <w:sz w:val="21"/>
                <w:szCs w:val="21"/>
              </w:rPr>
              <w:t>l</w:t>
            </w:r>
            <w:r>
              <w:rPr>
                <w:spacing w:val="-2"/>
                <w:sz w:val="21"/>
                <w:szCs w:val="21"/>
              </w:rPr>
              <w:t>g</w:t>
            </w:r>
            <w:r>
              <w:rPr>
                <w:sz w:val="21"/>
                <w:szCs w:val="21"/>
              </w:rPr>
              <w:t>o</w:t>
            </w:r>
            <w:r>
              <w:rPr>
                <w:spacing w:val="-2"/>
                <w:sz w:val="21"/>
                <w:szCs w:val="21"/>
              </w:rPr>
              <w:t>r</w:t>
            </w:r>
            <w:r>
              <w:rPr>
                <w:sz w:val="21"/>
                <w:szCs w:val="21"/>
              </w:rPr>
              <w:t>i</w:t>
            </w:r>
            <w:r>
              <w:rPr>
                <w:spacing w:val="3"/>
                <w:sz w:val="21"/>
                <w:szCs w:val="21"/>
              </w:rPr>
              <w:t>t</w:t>
            </w:r>
            <w:r>
              <w:rPr>
                <w:spacing w:val="-3"/>
                <w:sz w:val="21"/>
                <w:szCs w:val="21"/>
              </w:rPr>
              <w:t>h</w:t>
            </w:r>
            <w:r>
              <w:rPr>
                <w:spacing w:val="-2"/>
                <w:sz w:val="21"/>
                <w:szCs w:val="21"/>
              </w:rPr>
              <w:t>m</w:t>
            </w:r>
            <w:r>
              <w:rPr>
                <w:spacing w:val="2"/>
                <w:sz w:val="21"/>
                <w:szCs w:val="21"/>
              </w:rPr>
              <w:t>s</w:t>
            </w:r>
            <w:r>
              <w:rPr>
                <w:sz w:val="21"/>
                <w:szCs w:val="21"/>
              </w:rPr>
              <w:t>,</w:t>
            </w:r>
            <w:r>
              <w:rPr>
                <w:spacing w:val="24"/>
                <w:sz w:val="21"/>
                <w:szCs w:val="21"/>
              </w:rPr>
              <w:t xml:space="preserve"> </w:t>
            </w:r>
            <w:r>
              <w:rPr>
                <w:w w:val="105"/>
                <w:sz w:val="21"/>
                <w:szCs w:val="21"/>
              </w:rPr>
              <w:t>m</w:t>
            </w:r>
            <w:r>
              <w:rPr>
                <w:w w:val="107"/>
                <w:sz w:val="21"/>
                <w:szCs w:val="21"/>
              </w:rPr>
              <w:t>o</w:t>
            </w:r>
            <w:r>
              <w:rPr>
                <w:spacing w:val="-2"/>
                <w:w w:val="106"/>
                <w:sz w:val="21"/>
                <w:szCs w:val="21"/>
              </w:rPr>
              <w:t>r</w:t>
            </w:r>
            <w:r>
              <w:rPr>
                <w:w w:val="114"/>
                <w:sz w:val="21"/>
                <w:szCs w:val="21"/>
              </w:rPr>
              <w:t>e</w:t>
            </w:r>
          </w:p>
          <w:p w:rsidR="00FB3854" w:rsidRDefault="00FB3854" w:rsidP="00FB3854">
            <w:pPr>
              <w:spacing w:before="1" w:line="259" w:lineRule="auto"/>
              <w:ind w:left="100" w:right="63"/>
              <w:rPr>
                <w:sz w:val="21"/>
                <w:szCs w:val="21"/>
              </w:rPr>
            </w:pPr>
            <w:r>
              <w:rPr>
                <w:sz w:val="21"/>
                <w:szCs w:val="21"/>
              </w:rPr>
              <w:t>a</w:t>
            </w:r>
            <w:r>
              <w:rPr>
                <w:spacing w:val="2"/>
                <w:sz w:val="21"/>
                <w:szCs w:val="21"/>
              </w:rPr>
              <w:t>l</w:t>
            </w:r>
            <w:r>
              <w:rPr>
                <w:spacing w:val="-2"/>
                <w:sz w:val="21"/>
                <w:szCs w:val="21"/>
              </w:rPr>
              <w:t>g</w:t>
            </w:r>
            <w:r>
              <w:rPr>
                <w:sz w:val="21"/>
                <w:szCs w:val="21"/>
              </w:rPr>
              <w:t>o</w:t>
            </w:r>
            <w:r>
              <w:rPr>
                <w:spacing w:val="-2"/>
                <w:sz w:val="21"/>
                <w:szCs w:val="21"/>
              </w:rPr>
              <w:t>r</w:t>
            </w:r>
            <w:r>
              <w:rPr>
                <w:sz w:val="21"/>
                <w:szCs w:val="21"/>
              </w:rPr>
              <w:t>i</w:t>
            </w:r>
            <w:r>
              <w:rPr>
                <w:spacing w:val="3"/>
                <w:sz w:val="21"/>
                <w:szCs w:val="21"/>
              </w:rPr>
              <w:t>t</w:t>
            </w:r>
            <w:r>
              <w:rPr>
                <w:spacing w:val="-3"/>
                <w:sz w:val="21"/>
                <w:szCs w:val="21"/>
              </w:rPr>
              <w:t>h</w:t>
            </w:r>
            <w:r>
              <w:rPr>
                <w:spacing w:val="-2"/>
                <w:sz w:val="21"/>
                <w:szCs w:val="21"/>
              </w:rPr>
              <w:t>m</w:t>
            </w:r>
            <w:r>
              <w:rPr>
                <w:sz w:val="21"/>
                <w:szCs w:val="21"/>
              </w:rPr>
              <w:t>s</w:t>
            </w:r>
            <w:r>
              <w:rPr>
                <w:spacing w:val="27"/>
                <w:sz w:val="21"/>
                <w:szCs w:val="21"/>
              </w:rPr>
              <w:t xml:space="preserve"> </w:t>
            </w:r>
            <w:r>
              <w:rPr>
                <w:spacing w:val="2"/>
                <w:sz w:val="21"/>
                <w:szCs w:val="21"/>
              </w:rPr>
              <w:t>c</w:t>
            </w:r>
            <w:r>
              <w:rPr>
                <w:sz w:val="21"/>
                <w:szCs w:val="21"/>
              </w:rPr>
              <w:t>an</w:t>
            </w:r>
            <w:r>
              <w:rPr>
                <w:spacing w:val="10"/>
                <w:sz w:val="21"/>
                <w:szCs w:val="21"/>
              </w:rPr>
              <w:t xml:space="preserve"> </w:t>
            </w:r>
            <w:r>
              <w:rPr>
                <w:spacing w:val="-3"/>
                <w:sz w:val="21"/>
                <w:szCs w:val="21"/>
              </w:rPr>
              <w:t>b</w:t>
            </w:r>
            <w:r>
              <w:rPr>
                <w:sz w:val="21"/>
                <w:szCs w:val="21"/>
              </w:rPr>
              <w:t>e</w:t>
            </w:r>
            <w:r>
              <w:rPr>
                <w:spacing w:val="18"/>
                <w:sz w:val="21"/>
                <w:szCs w:val="21"/>
              </w:rPr>
              <w:t xml:space="preserve"> </w:t>
            </w:r>
            <w:r>
              <w:rPr>
                <w:spacing w:val="-3"/>
                <w:sz w:val="21"/>
                <w:szCs w:val="21"/>
              </w:rPr>
              <w:t>p</w:t>
            </w:r>
            <w:r>
              <w:rPr>
                <w:spacing w:val="2"/>
                <w:sz w:val="21"/>
                <w:szCs w:val="21"/>
              </w:rPr>
              <w:t>i</w:t>
            </w:r>
            <w:r>
              <w:rPr>
                <w:sz w:val="21"/>
                <w:szCs w:val="21"/>
              </w:rPr>
              <w:t>c</w:t>
            </w:r>
            <w:r>
              <w:rPr>
                <w:spacing w:val="-3"/>
                <w:sz w:val="21"/>
                <w:szCs w:val="21"/>
              </w:rPr>
              <w:t>k</w:t>
            </w:r>
            <w:r>
              <w:rPr>
                <w:spacing w:val="3"/>
                <w:sz w:val="21"/>
                <w:szCs w:val="21"/>
              </w:rPr>
              <w:t>e</w:t>
            </w:r>
            <w:r>
              <w:rPr>
                <w:sz w:val="21"/>
                <w:szCs w:val="21"/>
              </w:rPr>
              <w:t xml:space="preserve">d </w:t>
            </w:r>
            <w:r>
              <w:rPr>
                <w:w w:val="123"/>
                <w:sz w:val="21"/>
                <w:szCs w:val="21"/>
              </w:rPr>
              <w:t>t</w:t>
            </w:r>
            <w:r>
              <w:rPr>
                <w:w w:val="107"/>
                <w:sz w:val="21"/>
                <w:szCs w:val="21"/>
              </w:rPr>
              <w:t xml:space="preserve">o </w:t>
            </w:r>
            <w:r>
              <w:rPr>
                <w:sz w:val="21"/>
                <w:szCs w:val="21"/>
              </w:rPr>
              <w:t>ass</w:t>
            </w:r>
            <w:r>
              <w:rPr>
                <w:spacing w:val="-2"/>
                <w:sz w:val="21"/>
                <w:szCs w:val="21"/>
              </w:rPr>
              <w:t>e</w:t>
            </w:r>
            <w:r>
              <w:rPr>
                <w:spacing w:val="3"/>
                <w:sz w:val="21"/>
                <w:szCs w:val="21"/>
              </w:rPr>
              <w:t>m</w:t>
            </w:r>
            <w:r>
              <w:rPr>
                <w:spacing w:val="-3"/>
                <w:sz w:val="21"/>
                <w:szCs w:val="21"/>
              </w:rPr>
              <w:t>b</w:t>
            </w:r>
            <w:r>
              <w:rPr>
                <w:sz w:val="21"/>
                <w:szCs w:val="21"/>
              </w:rPr>
              <w:t>le</w:t>
            </w:r>
            <w:r>
              <w:rPr>
                <w:spacing w:val="43"/>
                <w:sz w:val="21"/>
                <w:szCs w:val="21"/>
              </w:rPr>
              <w:t xml:space="preserve"> </w:t>
            </w:r>
            <w:r>
              <w:rPr>
                <w:sz w:val="21"/>
                <w:szCs w:val="21"/>
              </w:rPr>
              <w:t>an</w:t>
            </w:r>
            <w:r>
              <w:rPr>
                <w:spacing w:val="10"/>
                <w:sz w:val="21"/>
                <w:szCs w:val="21"/>
              </w:rPr>
              <w:t xml:space="preserve"> </w:t>
            </w:r>
            <w:r>
              <w:rPr>
                <w:spacing w:val="5"/>
                <w:sz w:val="21"/>
                <w:szCs w:val="21"/>
              </w:rPr>
              <w:t>i</w:t>
            </w:r>
            <w:r>
              <w:rPr>
                <w:spacing w:val="-3"/>
                <w:sz w:val="21"/>
                <w:szCs w:val="21"/>
              </w:rPr>
              <w:t>n</w:t>
            </w:r>
            <w:r>
              <w:rPr>
                <w:spacing w:val="2"/>
                <w:sz w:val="21"/>
                <w:szCs w:val="21"/>
              </w:rPr>
              <w:t>c</w:t>
            </w:r>
            <w:r>
              <w:rPr>
                <w:spacing w:val="-4"/>
                <w:sz w:val="21"/>
                <w:szCs w:val="21"/>
              </w:rPr>
              <w:t>r</w:t>
            </w:r>
            <w:r>
              <w:rPr>
                <w:sz w:val="21"/>
                <w:szCs w:val="21"/>
              </w:rPr>
              <w:t>e</w:t>
            </w:r>
            <w:r>
              <w:rPr>
                <w:spacing w:val="2"/>
                <w:sz w:val="21"/>
                <w:szCs w:val="21"/>
              </w:rPr>
              <w:t>a</w:t>
            </w:r>
            <w:r>
              <w:rPr>
                <w:spacing w:val="-2"/>
                <w:sz w:val="21"/>
                <w:szCs w:val="21"/>
              </w:rPr>
              <w:t>s</w:t>
            </w:r>
            <w:r>
              <w:rPr>
                <w:sz w:val="21"/>
                <w:szCs w:val="21"/>
              </w:rPr>
              <w:t xml:space="preserve">ingly </w:t>
            </w:r>
            <w:r>
              <w:rPr>
                <w:spacing w:val="-1"/>
                <w:sz w:val="21"/>
                <w:szCs w:val="21"/>
              </w:rPr>
              <w:t>p</w:t>
            </w:r>
            <w:r>
              <w:rPr>
                <w:sz w:val="21"/>
                <w:szCs w:val="21"/>
              </w:rPr>
              <w:t>re</w:t>
            </w:r>
            <w:r>
              <w:rPr>
                <w:spacing w:val="2"/>
                <w:sz w:val="21"/>
                <w:szCs w:val="21"/>
              </w:rPr>
              <w:t>c</w:t>
            </w:r>
            <w:r>
              <w:rPr>
                <w:sz w:val="21"/>
                <w:szCs w:val="21"/>
              </w:rPr>
              <w:t>ise</w:t>
            </w:r>
            <w:r>
              <w:rPr>
                <w:spacing w:val="20"/>
                <w:sz w:val="21"/>
                <w:szCs w:val="21"/>
              </w:rPr>
              <w:t xml:space="preserve"> </w:t>
            </w:r>
            <w:r>
              <w:rPr>
                <w:spacing w:val="3"/>
                <w:sz w:val="21"/>
                <w:szCs w:val="21"/>
              </w:rPr>
              <w:t>m</w:t>
            </w:r>
            <w:r>
              <w:rPr>
                <w:spacing w:val="-2"/>
                <w:sz w:val="21"/>
                <w:szCs w:val="21"/>
              </w:rPr>
              <w:t>o</w:t>
            </w:r>
            <w:r>
              <w:rPr>
                <w:sz w:val="21"/>
                <w:szCs w:val="21"/>
              </w:rPr>
              <w:t>d</w:t>
            </w:r>
            <w:r>
              <w:rPr>
                <w:spacing w:val="-2"/>
                <w:sz w:val="21"/>
                <w:szCs w:val="21"/>
              </w:rPr>
              <w:t>e</w:t>
            </w:r>
            <w:r>
              <w:rPr>
                <w:sz w:val="21"/>
                <w:szCs w:val="21"/>
              </w:rPr>
              <w:t>l</w:t>
            </w:r>
            <w:r>
              <w:rPr>
                <w:spacing w:val="24"/>
                <w:sz w:val="21"/>
                <w:szCs w:val="21"/>
              </w:rPr>
              <w:t xml:space="preserve"> </w:t>
            </w:r>
            <w:r>
              <w:rPr>
                <w:spacing w:val="-2"/>
                <w:sz w:val="21"/>
                <w:szCs w:val="21"/>
              </w:rPr>
              <w:t>o</w:t>
            </w:r>
            <w:r>
              <w:rPr>
                <w:sz w:val="21"/>
                <w:szCs w:val="21"/>
              </w:rPr>
              <w:t>f</w:t>
            </w:r>
            <w:r>
              <w:rPr>
                <w:spacing w:val="-3"/>
                <w:sz w:val="21"/>
                <w:szCs w:val="21"/>
              </w:rPr>
              <w:t xml:space="preserve"> </w:t>
            </w:r>
            <w:r>
              <w:rPr>
                <w:sz w:val="21"/>
                <w:szCs w:val="21"/>
              </w:rPr>
              <w:t>li</w:t>
            </w:r>
            <w:r>
              <w:rPr>
                <w:spacing w:val="2"/>
                <w:sz w:val="21"/>
                <w:szCs w:val="21"/>
              </w:rPr>
              <w:t>v</w:t>
            </w:r>
            <w:r>
              <w:rPr>
                <w:spacing w:val="-2"/>
                <w:sz w:val="21"/>
                <w:szCs w:val="21"/>
              </w:rPr>
              <w:t>e</w:t>
            </w:r>
            <w:r>
              <w:rPr>
                <w:sz w:val="21"/>
                <w:szCs w:val="21"/>
              </w:rPr>
              <w:t xml:space="preserve">r </w:t>
            </w:r>
            <w:r>
              <w:rPr>
                <w:spacing w:val="-1"/>
                <w:sz w:val="21"/>
                <w:szCs w:val="21"/>
              </w:rPr>
              <w:t>d</w:t>
            </w:r>
            <w:r>
              <w:rPr>
                <w:spacing w:val="2"/>
                <w:sz w:val="21"/>
                <w:szCs w:val="21"/>
              </w:rPr>
              <w:t>i</w:t>
            </w:r>
            <w:r>
              <w:rPr>
                <w:sz w:val="21"/>
                <w:szCs w:val="21"/>
              </w:rPr>
              <w:t>se</w:t>
            </w:r>
            <w:r>
              <w:rPr>
                <w:spacing w:val="-2"/>
                <w:sz w:val="21"/>
                <w:szCs w:val="21"/>
              </w:rPr>
              <w:t>a</w:t>
            </w:r>
            <w:r>
              <w:rPr>
                <w:sz w:val="21"/>
                <w:szCs w:val="21"/>
              </w:rPr>
              <w:t>se</w:t>
            </w:r>
            <w:r>
              <w:rPr>
                <w:spacing w:val="35"/>
                <w:sz w:val="21"/>
                <w:szCs w:val="21"/>
              </w:rPr>
              <w:t xml:space="preserve"> </w:t>
            </w:r>
            <w:r>
              <w:rPr>
                <w:spacing w:val="-1"/>
                <w:sz w:val="21"/>
                <w:szCs w:val="21"/>
              </w:rPr>
              <w:t>p</w:t>
            </w:r>
            <w:r>
              <w:rPr>
                <w:sz w:val="21"/>
                <w:szCs w:val="21"/>
              </w:rPr>
              <w:t>re</w:t>
            </w:r>
            <w:r>
              <w:rPr>
                <w:spacing w:val="-3"/>
                <w:sz w:val="21"/>
                <w:szCs w:val="21"/>
              </w:rPr>
              <w:t>d</w:t>
            </w:r>
            <w:r>
              <w:rPr>
                <w:sz w:val="21"/>
                <w:szCs w:val="21"/>
              </w:rPr>
              <w:t>i</w:t>
            </w:r>
            <w:r>
              <w:rPr>
                <w:spacing w:val="2"/>
                <w:sz w:val="21"/>
                <w:szCs w:val="21"/>
              </w:rPr>
              <w:t>c</w:t>
            </w:r>
            <w:r>
              <w:rPr>
                <w:spacing w:val="-3"/>
                <w:sz w:val="21"/>
                <w:szCs w:val="21"/>
              </w:rPr>
              <w:t>t</w:t>
            </w:r>
            <w:r>
              <w:rPr>
                <w:spacing w:val="2"/>
                <w:sz w:val="21"/>
                <w:szCs w:val="21"/>
              </w:rPr>
              <w:t>i</w:t>
            </w:r>
            <w:r>
              <w:rPr>
                <w:spacing w:val="-2"/>
                <w:sz w:val="21"/>
                <w:szCs w:val="21"/>
              </w:rPr>
              <w:t>o</w:t>
            </w:r>
            <w:r>
              <w:rPr>
                <w:sz w:val="21"/>
                <w:szCs w:val="21"/>
              </w:rPr>
              <w:t>n</w:t>
            </w:r>
            <w:r>
              <w:rPr>
                <w:spacing w:val="34"/>
                <w:sz w:val="21"/>
                <w:szCs w:val="21"/>
              </w:rPr>
              <w:t xml:space="preserve"> </w:t>
            </w:r>
            <w:r>
              <w:rPr>
                <w:w w:val="110"/>
                <w:sz w:val="21"/>
                <w:szCs w:val="21"/>
              </w:rPr>
              <w:t>a</w:t>
            </w:r>
            <w:r>
              <w:rPr>
                <w:w w:val="107"/>
                <w:sz w:val="21"/>
                <w:szCs w:val="21"/>
              </w:rPr>
              <w:t xml:space="preserve">nd </w:t>
            </w:r>
            <w:r>
              <w:rPr>
                <w:spacing w:val="-1"/>
                <w:w w:val="106"/>
                <w:sz w:val="21"/>
                <w:szCs w:val="21"/>
              </w:rPr>
              <w:t>p</w:t>
            </w:r>
            <w:r>
              <w:rPr>
                <w:spacing w:val="3"/>
                <w:w w:val="106"/>
                <w:sz w:val="21"/>
                <w:szCs w:val="21"/>
              </w:rPr>
              <w:t>e</w:t>
            </w:r>
            <w:r>
              <w:rPr>
                <w:spacing w:val="-2"/>
                <w:w w:val="106"/>
                <w:sz w:val="21"/>
                <w:szCs w:val="21"/>
              </w:rPr>
              <w:t>r</w:t>
            </w:r>
            <w:r>
              <w:rPr>
                <w:w w:val="106"/>
                <w:sz w:val="21"/>
                <w:szCs w:val="21"/>
              </w:rPr>
              <w:t>f</w:t>
            </w:r>
            <w:r>
              <w:rPr>
                <w:spacing w:val="-2"/>
                <w:w w:val="106"/>
                <w:sz w:val="21"/>
                <w:szCs w:val="21"/>
              </w:rPr>
              <w:t>o</w:t>
            </w:r>
            <w:r>
              <w:rPr>
                <w:w w:val="106"/>
                <w:sz w:val="21"/>
                <w:szCs w:val="21"/>
              </w:rPr>
              <w:t>r</w:t>
            </w:r>
            <w:r>
              <w:rPr>
                <w:spacing w:val="3"/>
                <w:w w:val="106"/>
                <w:sz w:val="21"/>
                <w:szCs w:val="21"/>
              </w:rPr>
              <w:t>m</w:t>
            </w:r>
            <w:r>
              <w:rPr>
                <w:w w:val="106"/>
                <w:sz w:val="21"/>
                <w:szCs w:val="21"/>
              </w:rPr>
              <w:t>a</w:t>
            </w:r>
            <w:r>
              <w:rPr>
                <w:spacing w:val="-3"/>
                <w:w w:val="106"/>
                <w:sz w:val="21"/>
                <w:szCs w:val="21"/>
              </w:rPr>
              <w:t>n</w:t>
            </w:r>
            <w:r>
              <w:rPr>
                <w:spacing w:val="2"/>
                <w:w w:val="106"/>
                <w:sz w:val="21"/>
                <w:szCs w:val="21"/>
              </w:rPr>
              <w:t>c</w:t>
            </w:r>
            <w:r>
              <w:rPr>
                <w:w w:val="106"/>
                <w:sz w:val="21"/>
                <w:szCs w:val="21"/>
              </w:rPr>
              <w:t>e</w:t>
            </w:r>
            <w:r>
              <w:rPr>
                <w:spacing w:val="-5"/>
                <w:w w:val="106"/>
                <w:sz w:val="21"/>
                <w:szCs w:val="21"/>
              </w:rPr>
              <w:t xml:space="preserve"> </w:t>
            </w:r>
            <w:r>
              <w:rPr>
                <w:spacing w:val="2"/>
                <w:sz w:val="21"/>
                <w:szCs w:val="21"/>
              </w:rPr>
              <w:t>c</w:t>
            </w:r>
            <w:r>
              <w:rPr>
                <w:spacing w:val="-2"/>
                <w:sz w:val="21"/>
                <w:szCs w:val="21"/>
              </w:rPr>
              <w:t>a</w:t>
            </w:r>
            <w:r>
              <w:rPr>
                <w:sz w:val="21"/>
                <w:szCs w:val="21"/>
              </w:rPr>
              <w:t>n</w:t>
            </w:r>
            <w:r>
              <w:rPr>
                <w:spacing w:val="12"/>
                <w:sz w:val="21"/>
                <w:szCs w:val="21"/>
              </w:rPr>
              <w:t xml:space="preserve"> </w:t>
            </w:r>
            <w:r>
              <w:rPr>
                <w:spacing w:val="-3"/>
                <w:w w:val="107"/>
                <w:sz w:val="21"/>
                <w:szCs w:val="21"/>
              </w:rPr>
              <w:t>b</w:t>
            </w:r>
            <w:r>
              <w:rPr>
                <w:w w:val="114"/>
                <w:sz w:val="21"/>
                <w:szCs w:val="21"/>
              </w:rPr>
              <w:t xml:space="preserve">e </w:t>
            </w:r>
            <w:r>
              <w:rPr>
                <w:spacing w:val="-1"/>
                <w:sz w:val="21"/>
                <w:szCs w:val="21"/>
              </w:rPr>
              <w:t>p</w:t>
            </w:r>
            <w:r>
              <w:rPr>
                <w:sz w:val="21"/>
                <w:szCs w:val="21"/>
              </w:rPr>
              <w:t>ro</w:t>
            </w:r>
            <w:r>
              <w:rPr>
                <w:spacing w:val="-2"/>
                <w:sz w:val="21"/>
                <w:szCs w:val="21"/>
              </w:rPr>
              <w:t>g</w:t>
            </w:r>
            <w:r>
              <w:rPr>
                <w:spacing w:val="3"/>
                <w:sz w:val="21"/>
                <w:szCs w:val="21"/>
              </w:rPr>
              <w:t>r</w:t>
            </w:r>
            <w:r>
              <w:rPr>
                <w:spacing w:val="-2"/>
                <w:sz w:val="21"/>
                <w:szCs w:val="21"/>
              </w:rPr>
              <w:t>e</w:t>
            </w:r>
            <w:r>
              <w:rPr>
                <w:sz w:val="21"/>
                <w:szCs w:val="21"/>
              </w:rPr>
              <w:t>ssi</w:t>
            </w:r>
            <w:r>
              <w:rPr>
                <w:spacing w:val="2"/>
                <w:sz w:val="21"/>
                <w:szCs w:val="21"/>
              </w:rPr>
              <w:t>v</w:t>
            </w:r>
            <w:r>
              <w:rPr>
                <w:spacing w:val="-2"/>
                <w:sz w:val="21"/>
                <w:szCs w:val="21"/>
              </w:rPr>
              <w:t>el</w:t>
            </w:r>
            <w:r>
              <w:rPr>
                <w:sz w:val="21"/>
                <w:szCs w:val="21"/>
              </w:rPr>
              <w:t>y</w:t>
            </w:r>
            <w:r>
              <w:rPr>
                <w:spacing w:val="7"/>
                <w:sz w:val="21"/>
                <w:szCs w:val="21"/>
              </w:rPr>
              <w:t xml:space="preserve"> </w:t>
            </w:r>
            <w:r>
              <w:rPr>
                <w:spacing w:val="2"/>
                <w:w w:val="84"/>
                <w:sz w:val="21"/>
                <w:szCs w:val="21"/>
              </w:rPr>
              <w:t>i</w:t>
            </w:r>
            <w:r>
              <w:rPr>
                <w:w w:val="105"/>
                <w:sz w:val="21"/>
                <w:szCs w:val="21"/>
              </w:rPr>
              <w:t>m</w:t>
            </w:r>
            <w:r>
              <w:rPr>
                <w:w w:val="107"/>
                <w:sz w:val="21"/>
                <w:szCs w:val="21"/>
              </w:rPr>
              <w:t>p</w:t>
            </w:r>
            <w:r>
              <w:rPr>
                <w:w w:val="106"/>
                <w:sz w:val="21"/>
                <w:szCs w:val="21"/>
              </w:rPr>
              <w:t>r</w:t>
            </w:r>
            <w:r>
              <w:rPr>
                <w:spacing w:val="-4"/>
                <w:w w:val="107"/>
                <w:sz w:val="21"/>
                <w:szCs w:val="21"/>
              </w:rPr>
              <w:t>o</w:t>
            </w:r>
            <w:r>
              <w:rPr>
                <w:spacing w:val="2"/>
                <w:w w:val="92"/>
                <w:sz w:val="21"/>
                <w:szCs w:val="21"/>
              </w:rPr>
              <w:t>v</w:t>
            </w:r>
            <w:r>
              <w:rPr>
                <w:w w:val="114"/>
                <w:sz w:val="21"/>
                <w:szCs w:val="21"/>
              </w:rPr>
              <w:t>e</w:t>
            </w:r>
            <w:r>
              <w:rPr>
                <w:spacing w:val="-1"/>
                <w:w w:val="107"/>
                <w:sz w:val="21"/>
                <w:szCs w:val="21"/>
              </w:rPr>
              <w:t>d</w:t>
            </w:r>
            <w:r>
              <w:rPr>
                <w:w w:val="103"/>
                <w:sz w:val="21"/>
                <w:szCs w:val="21"/>
              </w:rPr>
              <w:t xml:space="preserve">. </w:t>
            </w:r>
            <w:r>
              <w:rPr>
                <w:w w:val="81"/>
                <w:sz w:val="21"/>
                <w:szCs w:val="21"/>
              </w:rPr>
              <w:t>A</w:t>
            </w:r>
            <w:r>
              <w:rPr>
                <w:spacing w:val="-1"/>
                <w:w w:val="107"/>
                <w:sz w:val="21"/>
                <w:szCs w:val="21"/>
              </w:rPr>
              <w:t>dd</w:t>
            </w:r>
            <w:r>
              <w:rPr>
                <w:spacing w:val="2"/>
                <w:w w:val="84"/>
                <w:sz w:val="21"/>
                <w:szCs w:val="21"/>
              </w:rPr>
              <w:t>i</w:t>
            </w:r>
            <w:r>
              <w:rPr>
                <w:w w:val="123"/>
                <w:sz w:val="21"/>
                <w:szCs w:val="21"/>
              </w:rPr>
              <w:t>t</w:t>
            </w:r>
            <w:r>
              <w:rPr>
                <w:w w:val="84"/>
                <w:sz w:val="21"/>
                <w:szCs w:val="21"/>
              </w:rPr>
              <w:t>i</w:t>
            </w:r>
            <w:r>
              <w:rPr>
                <w:w w:val="107"/>
                <w:sz w:val="21"/>
                <w:szCs w:val="21"/>
              </w:rPr>
              <w:t>o</w:t>
            </w:r>
            <w:r>
              <w:rPr>
                <w:spacing w:val="-1"/>
                <w:w w:val="107"/>
                <w:sz w:val="21"/>
                <w:szCs w:val="21"/>
              </w:rPr>
              <w:t>n</w:t>
            </w:r>
            <w:r>
              <w:rPr>
                <w:spacing w:val="-2"/>
                <w:w w:val="110"/>
                <w:sz w:val="21"/>
                <w:szCs w:val="21"/>
              </w:rPr>
              <w:t>a</w:t>
            </w:r>
            <w:r>
              <w:rPr>
                <w:spacing w:val="2"/>
                <w:w w:val="84"/>
                <w:sz w:val="21"/>
                <w:szCs w:val="21"/>
              </w:rPr>
              <w:t>l</w:t>
            </w:r>
            <w:r>
              <w:rPr>
                <w:spacing w:val="-2"/>
                <w:w w:val="84"/>
                <w:sz w:val="21"/>
                <w:szCs w:val="21"/>
              </w:rPr>
              <w:t>l</w:t>
            </w:r>
            <w:r>
              <w:rPr>
                <w:spacing w:val="2"/>
                <w:w w:val="92"/>
                <w:sz w:val="21"/>
                <w:szCs w:val="21"/>
              </w:rPr>
              <w:t>y</w:t>
            </w:r>
            <w:r>
              <w:rPr>
                <w:w w:val="101"/>
                <w:sz w:val="21"/>
                <w:szCs w:val="21"/>
              </w:rPr>
              <w:t>,</w:t>
            </w:r>
            <w:r>
              <w:rPr>
                <w:spacing w:val="-6"/>
                <w:sz w:val="21"/>
                <w:szCs w:val="21"/>
              </w:rPr>
              <w:t xml:space="preserve"> </w:t>
            </w:r>
            <w:r>
              <w:rPr>
                <w:spacing w:val="1"/>
                <w:sz w:val="21"/>
                <w:szCs w:val="21"/>
              </w:rPr>
              <w:t>t</w:t>
            </w:r>
            <w:r>
              <w:rPr>
                <w:spacing w:val="-1"/>
                <w:sz w:val="21"/>
                <w:szCs w:val="21"/>
              </w:rPr>
              <w:t>h</w:t>
            </w:r>
            <w:r>
              <w:rPr>
                <w:sz w:val="21"/>
                <w:szCs w:val="21"/>
              </w:rPr>
              <w:t>is</w:t>
            </w:r>
            <w:r>
              <w:rPr>
                <w:spacing w:val="10"/>
                <w:sz w:val="21"/>
                <w:szCs w:val="21"/>
              </w:rPr>
              <w:t xml:space="preserve"> </w:t>
            </w:r>
            <w:r>
              <w:rPr>
                <w:w w:val="101"/>
                <w:sz w:val="21"/>
                <w:szCs w:val="21"/>
              </w:rPr>
              <w:t>w</w:t>
            </w:r>
            <w:r>
              <w:rPr>
                <w:spacing w:val="-2"/>
                <w:w w:val="107"/>
                <w:sz w:val="21"/>
                <w:szCs w:val="21"/>
              </w:rPr>
              <w:t>o</w:t>
            </w:r>
            <w:r>
              <w:rPr>
                <w:w w:val="106"/>
                <w:sz w:val="21"/>
                <w:szCs w:val="21"/>
              </w:rPr>
              <w:t>r</w:t>
            </w:r>
            <w:r>
              <w:rPr>
                <w:w w:val="92"/>
                <w:sz w:val="21"/>
                <w:szCs w:val="21"/>
              </w:rPr>
              <w:t xml:space="preserve">k </w:t>
            </w:r>
            <w:r>
              <w:rPr>
                <w:spacing w:val="-2"/>
                <w:sz w:val="21"/>
                <w:szCs w:val="21"/>
              </w:rPr>
              <w:t>l</w:t>
            </w:r>
            <w:r>
              <w:rPr>
                <w:spacing w:val="5"/>
                <w:sz w:val="21"/>
                <w:szCs w:val="21"/>
              </w:rPr>
              <w:t>i</w:t>
            </w:r>
            <w:r>
              <w:rPr>
                <w:sz w:val="21"/>
                <w:szCs w:val="21"/>
              </w:rPr>
              <w:t>k</w:t>
            </w:r>
            <w:r>
              <w:rPr>
                <w:spacing w:val="-2"/>
                <w:sz w:val="21"/>
                <w:szCs w:val="21"/>
              </w:rPr>
              <w:t>e</w:t>
            </w:r>
            <w:r>
              <w:rPr>
                <w:sz w:val="21"/>
                <w:szCs w:val="21"/>
              </w:rPr>
              <w:t>wi</w:t>
            </w:r>
            <w:r>
              <w:rPr>
                <w:spacing w:val="-2"/>
                <w:sz w:val="21"/>
                <w:szCs w:val="21"/>
              </w:rPr>
              <w:t>s</w:t>
            </w:r>
            <w:r>
              <w:rPr>
                <w:sz w:val="21"/>
                <w:szCs w:val="21"/>
              </w:rPr>
              <w:t>e</w:t>
            </w:r>
            <w:r>
              <w:rPr>
                <w:spacing w:val="-8"/>
                <w:sz w:val="21"/>
                <w:szCs w:val="21"/>
              </w:rPr>
              <w:t xml:space="preserve"> </w:t>
            </w:r>
            <w:r>
              <w:rPr>
                <w:spacing w:val="-2"/>
                <w:sz w:val="21"/>
                <w:szCs w:val="21"/>
              </w:rPr>
              <w:t>re</w:t>
            </w:r>
            <w:r>
              <w:rPr>
                <w:sz w:val="21"/>
                <w:szCs w:val="21"/>
              </w:rPr>
              <w:t>a</w:t>
            </w:r>
            <w:r>
              <w:rPr>
                <w:spacing w:val="-1"/>
                <w:sz w:val="21"/>
                <w:szCs w:val="21"/>
              </w:rPr>
              <w:t>d</w:t>
            </w:r>
            <w:r>
              <w:rPr>
                <w:sz w:val="21"/>
                <w:szCs w:val="21"/>
              </w:rPr>
              <w:t>y</w:t>
            </w:r>
            <w:r>
              <w:rPr>
                <w:spacing w:val="22"/>
                <w:sz w:val="21"/>
                <w:szCs w:val="21"/>
              </w:rPr>
              <w:t xml:space="preserve"> </w:t>
            </w:r>
            <w:r>
              <w:rPr>
                <w:spacing w:val="3"/>
                <w:sz w:val="21"/>
                <w:szCs w:val="21"/>
              </w:rPr>
              <w:t>t</w:t>
            </w:r>
            <w:r>
              <w:rPr>
                <w:sz w:val="21"/>
                <w:szCs w:val="21"/>
              </w:rPr>
              <w:t>o</w:t>
            </w:r>
            <w:r>
              <w:rPr>
                <w:spacing w:val="13"/>
                <w:sz w:val="21"/>
                <w:szCs w:val="21"/>
              </w:rPr>
              <w:t xml:space="preserve"> </w:t>
            </w:r>
            <w:r>
              <w:rPr>
                <w:sz w:val="21"/>
                <w:szCs w:val="21"/>
              </w:rPr>
              <w:t>ass</w:t>
            </w:r>
            <w:r>
              <w:rPr>
                <w:spacing w:val="-3"/>
                <w:sz w:val="21"/>
                <w:szCs w:val="21"/>
              </w:rPr>
              <w:t>u</w:t>
            </w:r>
            <w:r>
              <w:rPr>
                <w:spacing w:val="-2"/>
                <w:sz w:val="21"/>
                <w:szCs w:val="21"/>
              </w:rPr>
              <w:t>m</w:t>
            </w:r>
            <w:r>
              <w:rPr>
                <w:sz w:val="21"/>
                <w:szCs w:val="21"/>
              </w:rPr>
              <w:t>e</w:t>
            </w:r>
            <w:r>
              <w:rPr>
                <w:spacing w:val="40"/>
                <w:sz w:val="21"/>
                <w:szCs w:val="21"/>
              </w:rPr>
              <w:t xml:space="preserve"> </w:t>
            </w:r>
            <w:r>
              <w:rPr>
                <w:w w:val="110"/>
                <w:sz w:val="21"/>
                <w:szCs w:val="21"/>
              </w:rPr>
              <w:t xml:space="preserve">a </w:t>
            </w:r>
            <w:r>
              <w:rPr>
                <w:sz w:val="21"/>
                <w:szCs w:val="21"/>
              </w:rPr>
              <w:t>sig</w:t>
            </w:r>
            <w:r>
              <w:rPr>
                <w:spacing w:val="-1"/>
                <w:sz w:val="21"/>
                <w:szCs w:val="21"/>
              </w:rPr>
              <w:t>n</w:t>
            </w:r>
            <w:r>
              <w:rPr>
                <w:sz w:val="21"/>
                <w:szCs w:val="21"/>
              </w:rPr>
              <w:t>i</w:t>
            </w:r>
            <w:r>
              <w:rPr>
                <w:spacing w:val="-1"/>
                <w:sz w:val="21"/>
                <w:szCs w:val="21"/>
              </w:rPr>
              <w:t>f</w:t>
            </w:r>
            <w:r>
              <w:rPr>
                <w:spacing w:val="2"/>
                <w:sz w:val="21"/>
                <w:szCs w:val="21"/>
              </w:rPr>
              <w:t>i</w:t>
            </w:r>
            <w:r>
              <w:rPr>
                <w:sz w:val="21"/>
                <w:szCs w:val="21"/>
              </w:rPr>
              <w:t>cant</w:t>
            </w:r>
            <w:r>
              <w:rPr>
                <w:spacing w:val="-8"/>
                <w:sz w:val="21"/>
                <w:szCs w:val="21"/>
              </w:rPr>
              <w:t xml:space="preserve"> </w:t>
            </w:r>
            <w:r>
              <w:rPr>
                <w:sz w:val="21"/>
                <w:szCs w:val="21"/>
              </w:rPr>
              <w:t>r</w:t>
            </w:r>
            <w:r>
              <w:rPr>
                <w:spacing w:val="-2"/>
                <w:sz w:val="21"/>
                <w:szCs w:val="21"/>
              </w:rPr>
              <w:t>o</w:t>
            </w:r>
            <w:r>
              <w:rPr>
                <w:spacing w:val="2"/>
                <w:sz w:val="21"/>
                <w:szCs w:val="21"/>
              </w:rPr>
              <w:t>l</w:t>
            </w:r>
            <w:r>
              <w:rPr>
                <w:sz w:val="21"/>
                <w:szCs w:val="21"/>
              </w:rPr>
              <w:t>e</w:t>
            </w:r>
            <w:r>
              <w:rPr>
                <w:spacing w:val="8"/>
                <w:sz w:val="21"/>
                <w:szCs w:val="21"/>
              </w:rPr>
              <w:t xml:space="preserve"> </w:t>
            </w:r>
            <w:r>
              <w:rPr>
                <w:spacing w:val="2"/>
                <w:sz w:val="21"/>
                <w:szCs w:val="21"/>
              </w:rPr>
              <w:t>i</w:t>
            </w:r>
            <w:r>
              <w:rPr>
                <w:sz w:val="21"/>
                <w:szCs w:val="21"/>
              </w:rPr>
              <w:t>n</w:t>
            </w:r>
            <w:r>
              <w:rPr>
                <w:spacing w:val="-7"/>
                <w:sz w:val="21"/>
                <w:szCs w:val="21"/>
              </w:rPr>
              <w:t xml:space="preserve"> </w:t>
            </w:r>
            <w:r>
              <w:rPr>
                <w:w w:val="107"/>
                <w:sz w:val="21"/>
                <w:szCs w:val="21"/>
              </w:rPr>
              <w:t>h</w:t>
            </w:r>
            <w:r>
              <w:rPr>
                <w:w w:val="114"/>
                <w:sz w:val="21"/>
                <w:szCs w:val="21"/>
              </w:rPr>
              <w:t>e</w:t>
            </w:r>
            <w:r>
              <w:rPr>
                <w:spacing w:val="-2"/>
                <w:w w:val="110"/>
                <w:sz w:val="21"/>
                <w:szCs w:val="21"/>
              </w:rPr>
              <w:t>a</w:t>
            </w:r>
            <w:r>
              <w:rPr>
                <w:spacing w:val="2"/>
                <w:w w:val="84"/>
                <w:sz w:val="21"/>
                <w:szCs w:val="21"/>
              </w:rPr>
              <w:t>l</w:t>
            </w:r>
            <w:r>
              <w:rPr>
                <w:w w:val="123"/>
                <w:sz w:val="21"/>
                <w:szCs w:val="21"/>
              </w:rPr>
              <w:t>t</w:t>
            </w:r>
            <w:r>
              <w:rPr>
                <w:w w:val="107"/>
                <w:sz w:val="21"/>
                <w:szCs w:val="21"/>
              </w:rPr>
              <w:t xml:space="preserve">h </w:t>
            </w:r>
            <w:r>
              <w:rPr>
                <w:w w:val="106"/>
                <w:sz w:val="21"/>
                <w:szCs w:val="21"/>
              </w:rPr>
              <w:t>care</w:t>
            </w:r>
            <w:r>
              <w:rPr>
                <w:spacing w:val="-4"/>
                <w:w w:val="106"/>
                <w:sz w:val="21"/>
                <w:szCs w:val="21"/>
              </w:rPr>
              <w:t xml:space="preserve"> </w:t>
            </w:r>
            <w:r>
              <w:rPr>
                <w:sz w:val="21"/>
                <w:szCs w:val="21"/>
              </w:rPr>
              <w:t>r</w:t>
            </w:r>
            <w:r>
              <w:rPr>
                <w:spacing w:val="-2"/>
                <w:sz w:val="21"/>
                <w:szCs w:val="21"/>
              </w:rPr>
              <w:t>e</w:t>
            </w:r>
            <w:r>
              <w:rPr>
                <w:sz w:val="21"/>
                <w:szCs w:val="21"/>
              </w:rPr>
              <w:t>se</w:t>
            </w:r>
            <w:r>
              <w:rPr>
                <w:spacing w:val="2"/>
                <w:sz w:val="21"/>
                <w:szCs w:val="21"/>
              </w:rPr>
              <w:t>a</w:t>
            </w:r>
            <w:r>
              <w:rPr>
                <w:spacing w:val="-2"/>
                <w:sz w:val="21"/>
                <w:szCs w:val="21"/>
              </w:rPr>
              <w:t>r</w:t>
            </w:r>
            <w:r>
              <w:rPr>
                <w:spacing w:val="2"/>
                <w:sz w:val="21"/>
                <w:szCs w:val="21"/>
              </w:rPr>
              <w:t>c</w:t>
            </w:r>
            <w:r>
              <w:rPr>
                <w:sz w:val="21"/>
                <w:szCs w:val="21"/>
              </w:rPr>
              <w:t>h</w:t>
            </w:r>
            <w:r>
              <w:rPr>
                <w:spacing w:val="42"/>
                <w:sz w:val="21"/>
                <w:szCs w:val="21"/>
              </w:rPr>
              <w:t xml:space="preserve"> </w:t>
            </w:r>
            <w:r>
              <w:rPr>
                <w:sz w:val="21"/>
                <w:szCs w:val="21"/>
              </w:rPr>
              <w:t>and</w:t>
            </w:r>
            <w:r>
              <w:rPr>
                <w:spacing w:val="18"/>
                <w:sz w:val="21"/>
                <w:szCs w:val="21"/>
              </w:rPr>
              <w:t xml:space="preserve"> </w:t>
            </w:r>
            <w:r>
              <w:rPr>
                <w:spacing w:val="2"/>
                <w:sz w:val="21"/>
                <w:szCs w:val="21"/>
              </w:rPr>
              <w:t>j</w:t>
            </w:r>
            <w:r>
              <w:rPr>
                <w:spacing w:val="-1"/>
                <w:sz w:val="21"/>
                <w:szCs w:val="21"/>
              </w:rPr>
              <w:t>u</w:t>
            </w:r>
            <w:r>
              <w:rPr>
                <w:sz w:val="21"/>
                <w:szCs w:val="21"/>
              </w:rPr>
              <w:t>st</w:t>
            </w:r>
            <w:r>
              <w:rPr>
                <w:spacing w:val="12"/>
                <w:sz w:val="21"/>
                <w:szCs w:val="21"/>
              </w:rPr>
              <w:t xml:space="preserve"> </w:t>
            </w:r>
            <w:r>
              <w:rPr>
                <w:spacing w:val="-2"/>
                <w:w w:val="110"/>
                <w:sz w:val="21"/>
                <w:szCs w:val="21"/>
              </w:rPr>
              <w:t>a</w:t>
            </w:r>
            <w:r>
              <w:rPr>
                <w:w w:val="102"/>
                <w:sz w:val="21"/>
                <w:szCs w:val="21"/>
              </w:rPr>
              <w:t xml:space="preserve">s </w:t>
            </w:r>
            <w:r>
              <w:rPr>
                <w:sz w:val="21"/>
                <w:szCs w:val="21"/>
              </w:rPr>
              <w:t>res</w:t>
            </w:r>
            <w:r>
              <w:rPr>
                <w:spacing w:val="1"/>
                <w:sz w:val="21"/>
                <w:szCs w:val="21"/>
              </w:rPr>
              <w:t>t</w:t>
            </w:r>
            <w:r>
              <w:rPr>
                <w:spacing w:val="-2"/>
                <w:sz w:val="21"/>
                <w:szCs w:val="21"/>
              </w:rPr>
              <w:t>o</w:t>
            </w:r>
            <w:r>
              <w:rPr>
                <w:sz w:val="21"/>
                <w:szCs w:val="21"/>
              </w:rPr>
              <w:t>ra</w:t>
            </w:r>
            <w:r>
              <w:rPr>
                <w:spacing w:val="-3"/>
                <w:sz w:val="21"/>
                <w:szCs w:val="21"/>
              </w:rPr>
              <w:t>t</w:t>
            </w:r>
            <w:r>
              <w:rPr>
                <w:spacing w:val="2"/>
                <w:sz w:val="21"/>
                <w:szCs w:val="21"/>
              </w:rPr>
              <w:t>i</w:t>
            </w:r>
            <w:r>
              <w:rPr>
                <w:sz w:val="21"/>
                <w:szCs w:val="21"/>
              </w:rPr>
              <w:t xml:space="preserve">ve </w:t>
            </w:r>
            <w:r>
              <w:rPr>
                <w:spacing w:val="5"/>
                <w:sz w:val="21"/>
                <w:szCs w:val="21"/>
              </w:rPr>
              <w:t xml:space="preserve"> </w:t>
            </w:r>
            <w:r>
              <w:rPr>
                <w:sz w:val="21"/>
                <w:szCs w:val="21"/>
              </w:rPr>
              <w:t>fo</w:t>
            </w:r>
            <w:r>
              <w:rPr>
                <w:spacing w:val="2"/>
                <w:sz w:val="21"/>
                <w:szCs w:val="21"/>
              </w:rPr>
              <w:t>c</w:t>
            </w:r>
            <w:r>
              <w:rPr>
                <w:spacing w:val="-3"/>
                <w:sz w:val="21"/>
                <w:szCs w:val="21"/>
              </w:rPr>
              <w:t>u</w:t>
            </w:r>
            <w:r>
              <w:rPr>
                <w:sz w:val="21"/>
                <w:szCs w:val="21"/>
              </w:rPr>
              <w:t>s</w:t>
            </w:r>
            <w:r>
              <w:rPr>
                <w:spacing w:val="-2"/>
                <w:sz w:val="21"/>
                <w:szCs w:val="21"/>
              </w:rPr>
              <w:t>e</w:t>
            </w:r>
            <w:r>
              <w:rPr>
                <w:sz w:val="21"/>
                <w:szCs w:val="21"/>
              </w:rPr>
              <w:t>s</w:t>
            </w:r>
            <w:r>
              <w:rPr>
                <w:spacing w:val="19"/>
                <w:sz w:val="21"/>
                <w:szCs w:val="21"/>
              </w:rPr>
              <w:t xml:space="preserve"> </w:t>
            </w:r>
            <w:r>
              <w:rPr>
                <w:spacing w:val="1"/>
                <w:w w:val="123"/>
                <w:sz w:val="21"/>
                <w:szCs w:val="21"/>
              </w:rPr>
              <w:t>t</w:t>
            </w:r>
            <w:r>
              <w:rPr>
                <w:w w:val="107"/>
                <w:sz w:val="21"/>
                <w:szCs w:val="21"/>
              </w:rPr>
              <w:t xml:space="preserve">o </w:t>
            </w:r>
            <w:r>
              <w:rPr>
                <w:sz w:val="21"/>
                <w:szCs w:val="21"/>
              </w:rPr>
              <w:t>an</w:t>
            </w:r>
            <w:r>
              <w:rPr>
                <w:spacing w:val="1"/>
                <w:sz w:val="21"/>
                <w:szCs w:val="21"/>
              </w:rPr>
              <w:t>t</w:t>
            </w:r>
            <w:r>
              <w:rPr>
                <w:sz w:val="21"/>
                <w:szCs w:val="21"/>
              </w:rPr>
              <w:t>i</w:t>
            </w:r>
            <w:r>
              <w:rPr>
                <w:spacing w:val="-3"/>
                <w:sz w:val="21"/>
                <w:szCs w:val="21"/>
              </w:rPr>
              <w:t>c</w:t>
            </w:r>
            <w:r>
              <w:rPr>
                <w:spacing w:val="5"/>
                <w:sz w:val="21"/>
                <w:szCs w:val="21"/>
              </w:rPr>
              <w:t>i</w:t>
            </w:r>
            <w:r>
              <w:rPr>
                <w:spacing w:val="-3"/>
                <w:sz w:val="21"/>
                <w:szCs w:val="21"/>
              </w:rPr>
              <w:t>p</w:t>
            </w:r>
            <w:r>
              <w:rPr>
                <w:spacing w:val="-2"/>
                <w:sz w:val="21"/>
                <w:szCs w:val="21"/>
              </w:rPr>
              <w:t>a</w:t>
            </w:r>
            <w:r>
              <w:rPr>
                <w:spacing w:val="1"/>
                <w:sz w:val="21"/>
                <w:szCs w:val="21"/>
              </w:rPr>
              <w:t>t</w:t>
            </w:r>
            <w:r>
              <w:rPr>
                <w:sz w:val="21"/>
                <w:szCs w:val="21"/>
              </w:rPr>
              <w:t>e</w:t>
            </w:r>
            <w:r>
              <w:rPr>
                <w:spacing w:val="48"/>
                <w:sz w:val="21"/>
                <w:szCs w:val="21"/>
              </w:rPr>
              <w:t xml:space="preserve"> </w:t>
            </w:r>
            <w:r>
              <w:rPr>
                <w:spacing w:val="-2"/>
                <w:sz w:val="21"/>
                <w:szCs w:val="21"/>
              </w:rPr>
              <w:t>l</w:t>
            </w:r>
            <w:r>
              <w:rPr>
                <w:sz w:val="21"/>
                <w:szCs w:val="21"/>
              </w:rPr>
              <w:t>iv</w:t>
            </w:r>
            <w:r>
              <w:rPr>
                <w:spacing w:val="3"/>
                <w:sz w:val="21"/>
                <w:szCs w:val="21"/>
              </w:rPr>
              <w:t>e</w:t>
            </w:r>
            <w:r>
              <w:rPr>
                <w:sz w:val="21"/>
                <w:szCs w:val="21"/>
              </w:rPr>
              <w:t>r</w:t>
            </w:r>
            <w:r>
              <w:rPr>
                <w:spacing w:val="-17"/>
                <w:sz w:val="21"/>
                <w:szCs w:val="21"/>
              </w:rPr>
              <w:t xml:space="preserve"> </w:t>
            </w:r>
            <w:r>
              <w:rPr>
                <w:spacing w:val="2"/>
                <w:w w:val="84"/>
                <w:sz w:val="21"/>
                <w:szCs w:val="21"/>
              </w:rPr>
              <w:t>i</w:t>
            </w:r>
            <w:r>
              <w:rPr>
                <w:spacing w:val="-1"/>
                <w:w w:val="107"/>
                <w:sz w:val="21"/>
                <w:szCs w:val="21"/>
              </w:rPr>
              <w:t>n</w:t>
            </w:r>
            <w:r>
              <w:rPr>
                <w:spacing w:val="-3"/>
                <w:w w:val="93"/>
                <w:sz w:val="21"/>
                <w:szCs w:val="21"/>
              </w:rPr>
              <w:t>f</w:t>
            </w:r>
            <w:r>
              <w:rPr>
                <w:spacing w:val="3"/>
                <w:w w:val="114"/>
                <w:sz w:val="21"/>
                <w:szCs w:val="21"/>
              </w:rPr>
              <w:t>e</w:t>
            </w:r>
            <w:r>
              <w:rPr>
                <w:w w:val="97"/>
                <w:sz w:val="21"/>
                <w:szCs w:val="21"/>
              </w:rPr>
              <w:t>c</w:t>
            </w:r>
            <w:r>
              <w:rPr>
                <w:spacing w:val="-3"/>
                <w:w w:val="123"/>
                <w:sz w:val="21"/>
                <w:szCs w:val="21"/>
              </w:rPr>
              <w:t>t</w:t>
            </w:r>
            <w:r>
              <w:rPr>
                <w:spacing w:val="2"/>
                <w:w w:val="84"/>
                <w:sz w:val="21"/>
                <w:szCs w:val="21"/>
              </w:rPr>
              <w:t>i</w:t>
            </w:r>
            <w:r>
              <w:rPr>
                <w:spacing w:val="-2"/>
                <w:w w:val="107"/>
                <w:sz w:val="21"/>
                <w:szCs w:val="21"/>
              </w:rPr>
              <w:t>o</w:t>
            </w:r>
            <w:r>
              <w:rPr>
                <w:spacing w:val="-1"/>
                <w:w w:val="107"/>
                <w:sz w:val="21"/>
                <w:szCs w:val="21"/>
              </w:rPr>
              <w:t>n</w:t>
            </w:r>
            <w:r>
              <w:rPr>
                <w:w w:val="103"/>
                <w:sz w:val="21"/>
                <w:szCs w:val="21"/>
              </w:rPr>
              <w:t>.</w:t>
            </w:r>
          </w:p>
        </w:tc>
      </w:tr>
      <w:tr w:rsidR="00FB3854" w:rsidTr="00FB3854">
        <w:trPr>
          <w:trHeight w:hRule="exact" w:val="2887"/>
        </w:trPr>
        <w:tc>
          <w:tcPr>
            <w:tcW w:w="511" w:type="dxa"/>
          </w:tcPr>
          <w:p w:rsidR="00FB3854" w:rsidRDefault="00FB3854" w:rsidP="00FB3854">
            <w:pPr>
              <w:ind w:left="292"/>
              <w:rPr>
                <w:sz w:val="21"/>
                <w:szCs w:val="21"/>
              </w:rPr>
            </w:pPr>
            <w:r>
              <w:rPr>
                <w:w w:val="103"/>
                <w:sz w:val="21"/>
                <w:szCs w:val="21"/>
              </w:rPr>
              <w:t>6</w:t>
            </w:r>
          </w:p>
        </w:tc>
        <w:tc>
          <w:tcPr>
            <w:tcW w:w="2386" w:type="dxa"/>
          </w:tcPr>
          <w:p w:rsidR="00FB3854" w:rsidRDefault="00FB3854" w:rsidP="00FB3854">
            <w:pPr>
              <w:ind w:left="100"/>
              <w:rPr>
                <w:sz w:val="21"/>
                <w:szCs w:val="21"/>
              </w:rPr>
            </w:pPr>
            <w:r>
              <w:rPr>
                <w:spacing w:val="1"/>
                <w:sz w:val="21"/>
                <w:szCs w:val="21"/>
              </w:rPr>
              <w:t>M</w:t>
            </w:r>
            <w:r>
              <w:rPr>
                <w:sz w:val="21"/>
                <w:szCs w:val="21"/>
              </w:rPr>
              <w:t>.</w:t>
            </w:r>
            <w:r>
              <w:rPr>
                <w:spacing w:val="-6"/>
                <w:sz w:val="21"/>
                <w:szCs w:val="21"/>
              </w:rPr>
              <w:t xml:space="preserve"> </w:t>
            </w:r>
            <w:r>
              <w:rPr>
                <w:w w:val="83"/>
                <w:sz w:val="21"/>
                <w:szCs w:val="21"/>
              </w:rPr>
              <w:t>B</w:t>
            </w:r>
            <w:r>
              <w:rPr>
                <w:spacing w:val="-2"/>
                <w:w w:val="110"/>
                <w:sz w:val="21"/>
                <w:szCs w:val="21"/>
              </w:rPr>
              <w:t>a</w:t>
            </w:r>
            <w:r>
              <w:rPr>
                <w:w w:val="107"/>
                <w:sz w:val="21"/>
                <w:szCs w:val="21"/>
              </w:rPr>
              <w:t>nu</w:t>
            </w:r>
            <w:r>
              <w:rPr>
                <w:spacing w:val="-7"/>
                <w:sz w:val="21"/>
                <w:szCs w:val="21"/>
              </w:rPr>
              <w:t xml:space="preserve"> </w:t>
            </w:r>
            <w:r>
              <w:rPr>
                <w:spacing w:val="3"/>
                <w:sz w:val="21"/>
                <w:szCs w:val="21"/>
              </w:rPr>
              <w:t>P</w:t>
            </w:r>
            <w:r>
              <w:rPr>
                <w:spacing w:val="-4"/>
                <w:sz w:val="21"/>
                <w:szCs w:val="21"/>
              </w:rPr>
              <w:t>r</w:t>
            </w:r>
            <w:r>
              <w:rPr>
                <w:spacing w:val="2"/>
                <w:sz w:val="21"/>
                <w:szCs w:val="21"/>
              </w:rPr>
              <w:t>iy</w:t>
            </w:r>
            <w:r>
              <w:rPr>
                <w:sz w:val="21"/>
                <w:szCs w:val="21"/>
              </w:rPr>
              <w:t>a,</w:t>
            </w:r>
            <w:r>
              <w:rPr>
                <w:spacing w:val="-17"/>
                <w:sz w:val="21"/>
                <w:szCs w:val="21"/>
              </w:rPr>
              <w:t xml:space="preserve"> </w:t>
            </w:r>
            <w:r>
              <w:rPr>
                <w:spacing w:val="-1"/>
                <w:sz w:val="21"/>
                <w:szCs w:val="21"/>
              </w:rPr>
              <w:t>P</w:t>
            </w:r>
            <w:r>
              <w:rPr>
                <w:sz w:val="21"/>
                <w:szCs w:val="21"/>
              </w:rPr>
              <w:t>.</w:t>
            </w:r>
            <w:r>
              <w:rPr>
                <w:spacing w:val="-7"/>
                <w:sz w:val="21"/>
                <w:szCs w:val="21"/>
              </w:rPr>
              <w:t xml:space="preserve"> </w:t>
            </w:r>
            <w:r>
              <w:rPr>
                <w:w w:val="70"/>
                <w:sz w:val="21"/>
                <w:szCs w:val="21"/>
              </w:rPr>
              <w:t>L</w:t>
            </w:r>
            <w:r>
              <w:rPr>
                <w:spacing w:val="-2"/>
                <w:w w:val="110"/>
                <w:sz w:val="21"/>
                <w:szCs w:val="21"/>
              </w:rPr>
              <w:t>a</w:t>
            </w:r>
            <w:r>
              <w:rPr>
                <w:w w:val="107"/>
                <w:sz w:val="21"/>
                <w:szCs w:val="21"/>
              </w:rPr>
              <w:t>u</w:t>
            </w:r>
            <w:r>
              <w:rPr>
                <w:w w:val="106"/>
                <w:sz w:val="21"/>
                <w:szCs w:val="21"/>
              </w:rPr>
              <w:t>r</w:t>
            </w:r>
            <w:r>
              <w:rPr>
                <w:w w:val="110"/>
                <w:sz w:val="21"/>
                <w:szCs w:val="21"/>
              </w:rPr>
              <w:t>a</w:t>
            </w:r>
          </w:p>
          <w:p w:rsidR="00FB3854" w:rsidRDefault="00FB3854" w:rsidP="00FB3854">
            <w:pPr>
              <w:spacing w:before="20"/>
              <w:ind w:left="100"/>
              <w:rPr>
                <w:sz w:val="21"/>
                <w:szCs w:val="21"/>
              </w:rPr>
            </w:pPr>
            <w:r>
              <w:rPr>
                <w:w w:val="83"/>
                <w:sz w:val="21"/>
                <w:szCs w:val="21"/>
              </w:rPr>
              <w:t>J</w:t>
            </w:r>
            <w:r>
              <w:rPr>
                <w:spacing w:val="-1"/>
                <w:w w:val="107"/>
                <w:sz w:val="21"/>
                <w:szCs w:val="21"/>
              </w:rPr>
              <w:t>u</w:t>
            </w:r>
            <w:r>
              <w:rPr>
                <w:spacing w:val="-2"/>
                <w:w w:val="84"/>
                <w:sz w:val="21"/>
                <w:szCs w:val="21"/>
              </w:rPr>
              <w:t>l</w:t>
            </w:r>
            <w:r>
              <w:rPr>
                <w:spacing w:val="5"/>
                <w:w w:val="84"/>
                <w:sz w:val="21"/>
                <w:szCs w:val="21"/>
              </w:rPr>
              <w:t>i</w:t>
            </w:r>
            <w:r>
              <w:rPr>
                <w:w w:val="114"/>
                <w:sz w:val="21"/>
                <w:szCs w:val="21"/>
              </w:rPr>
              <w:t>e</w:t>
            </w:r>
            <w:r>
              <w:rPr>
                <w:spacing w:val="1"/>
                <w:w w:val="123"/>
                <w:sz w:val="21"/>
                <w:szCs w:val="21"/>
              </w:rPr>
              <w:t>t</w:t>
            </w:r>
            <w:r>
              <w:rPr>
                <w:w w:val="101"/>
                <w:sz w:val="21"/>
                <w:szCs w:val="21"/>
              </w:rPr>
              <w:t>,</w:t>
            </w:r>
            <w:r>
              <w:rPr>
                <w:spacing w:val="-5"/>
                <w:sz w:val="21"/>
                <w:szCs w:val="21"/>
              </w:rPr>
              <w:t xml:space="preserve"> </w:t>
            </w:r>
            <w:r>
              <w:rPr>
                <w:spacing w:val="-3"/>
                <w:w w:val="92"/>
                <w:sz w:val="21"/>
                <w:szCs w:val="21"/>
              </w:rPr>
              <w:t>P</w:t>
            </w:r>
            <w:r>
              <w:rPr>
                <w:spacing w:val="4"/>
                <w:w w:val="92"/>
                <w:sz w:val="21"/>
                <w:szCs w:val="21"/>
              </w:rPr>
              <w:t>.</w:t>
            </w:r>
            <w:r>
              <w:rPr>
                <w:spacing w:val="-5"/>
                <w:w w:val="92"/>
                <w:sz w:val="21"/>
                <w:szCs w:val="21"/>
              </w:rPr>
              <w:t>R</w:t>
            </w:r>
            <w:r>
              <w:rPr>
                <w:w w:val="92"/>
                <w:sz w:val="21"/>
                <w:szCs w:val="21"/>
              </w:rPr>
              <w:t>.</w:t>
            </w:r>
            <w:r>
              <w:rPr>
                <w:spacing w:val="2"/>
                <w:w w:val="92"/>
                <w:sz w:val="21"/>
                <w:szCs w:val="21"/>
              </w:rPr>
              <w:t xml:space="preserve"> </w:t>
            </w:r>
            <w:r>
              <w:rPr>
                <w:w w:val="81"/>
                <w:sz w:val="21"/>
                <w:szCs w:val="21"/>
              </w:rPr>
              <w:t>T</w:t>
            </w:r>
            <w:r>
              <w:rPr>
                <w:w w:val="110"/>
                <w:sz w:val="21"/>
                <w:szCs w:val="21"/>
              </w:rPr>
              <w:t>a</w:t>
            </w:r>
            <w:r>
              <w:rPr>
                <w:spacing w:val="-2"/>
                <w:w w:val="105"/>
                <w:sz w:val="21"/>
                <w:szCs w:val="21"/>
              </w:rPr>
              <w:t>m</w:t>
            </w:r>
            <w:r>
              <w:rPr>
                <w:spacing w:val="-2"/>
                <w:w w:val="84"/>
                <w:sz w:val="21"/>
                <w:szCs w:val="21"/>
              </w:rPr>
              <w:t>i</w:t>
            </w:r>
            <w:r>
              <w:rPr>
                <w:spacing w:val="5"/>
                <w:w w:val="84"/>
                <w:sz w:val="21"/>
                <w:szCs w:val="21"/>
              </w:rPr>
              <w:t>l</w:t>
            </w:r>
            <w:r>
              <w:rPr>
                <w:w w:val="102"/>
                <w:sz w:val="21"/>
                <w:szCs w:val="21"/>
              </w:rPr>
              <w:t>s</w:t>
            </w:r>
            <w:r>
              <w:rPr>
                <w:spacing w:val="-2"/>
                <w:w w:val="114"/>
                <w:sz w:val="21"/>
                <w:szCs w:val="21"/>
              </w:rPr>
              <w:t>e</w:t>
            </w:r>
            <w:r>
              <w:rPr>
                <w:spacing w:val="-2"/>
                <w:w w:val="84"/>
                <w:sz w:val="21"/>
                <w:szCs w:val="21"/>
              </w:rPr>
              <w:t>l</w:t>
            </w:r>
            <w:r>
              <w:rPr>
                <w:w w:val="92"/>
                <w:sz w:val="21"/>
                <w:szCs w:val="21"/>
              </w:rPr>
              <w:t>v</w:t>
            </w:r>
            <w:r>
              <w:rPr>
                <w:w w:val="84"/>
                <w:sz w:val="21"/>
                <w:szCs w:val="21"/>
              </w:rPr>
              <w:t>i</w:t>
            </w:r>
          </w:p>
        </w:tc>
        <w:tc>
          <w:tcPr>
            <w:tcW w:w="1985" w:type="dxa"/>
          </w:tcPr>
          <w:p w:rsidR="00FB3854" w:rsidRDefault="00FB3854" w:rsidP="00FB3854">
            <w:pPr>
              <w:spacing w:line="259" w:lineRule="auto"/>
              <w:ind w:left="100" w:right="89"/>
              <w:rPr>
                <w:sz w:val="21"/>
                <w:szCs w:val="21"/>
              </w:rPr>
            </w:pPr>
            <w:r>
              <w:rPr>
                <w:w w:val="94"/>
                <w:sz w:val="21"/>
                <w:szCs w:val="21"/>
              </w:rPr>
              <w:t>P</w:t>
            </w:r>
            <w:r>
              <w:rPr>
                <w:w w:val="114"/>
                <w:sz w:val="21"/>
                <w:szCs w:val="21"/>
              </w:rPr>
              <w:t>e</w:t>
            </w:r>
            <w:r>
              <w:rPr>
                <w:w w:val="106"/>
                <w:sz w:val="21"/>
                <w:szCs w:val="21"/>
              </w:rPr>
              <w:t>r</w:t>
            </w:r>
            <w:r>
              <w:rPr>
                <w:w w:val="93"/>
                <w:sz w:val="21"/>
                <w:szCs w:val="21"/>
              </w:rPr>
              <w:t>f</w:t>
            </w:r>
            <w:r>
              <w:rPr>
                <w:spacing w:val="-2"/>
                <w:w w:val="107"/>
                <w:sz w:val="21"/>
                <w:szCs w:val="21"/>
              </w:rPr>
              <w:t>o</w:t>
            </w:r>
            <w:r>
              <w:rPr>
                <w:w w:val="106"/>
                <w:sz w:val="21"/>
                <w:szCs w:val="21"/>
              </w:rPr>
              <w:t>r</w:t>
            </w:r>
            <w:r>
              <w:rPr>
                <w:w w:val="105"/>
                <w:sz w:val="21"/>
                <w:szCs w:val="21"/>
              </w:rPr>
              <w:t>m</w:t>
            </w:r>
            <w:r>
              <w:rPr>
                <w:spacing w:val="-2"/>
                <w:w w:val="110"/>
                <w:sz w:val="21"/>
                <w:szCs w:val="21"/>
              </w:rPr>
              <w:t>a</w:t>
            </w:r>
            <w:r>
              <w:rPr>
                <w:w w:val="107"/>
                <w:sz w:val="21"/>
                <w:szCs w:val="21"/>
              </w:rPr>
              <w:t>n</w:t>
            </w:r>
            <w:r>
              <w:rPr>
                <w:spacing w:val="2"/>
                <w:w w:val="97"/>
                <w:sz w:val="21"/>
                <w:szCs w:val="21"/>
              </w:rPr>
              <w:t>c</w:t>
            </w:r>
            <w:r>
              <w:rPr>
                <w:w w:val="114"/>
                <w:sz w:val="21"/>
                <w:szCs w:val="21"/>
              </w:rPr>
              <w:t xml:space="preserve">e </w:t>
            </w:r>
            <w:r>
              <w:rPr>
                <w:spacing w:val="-2"/>
                <w:w w:val="95"/>
                <w:sz w:val="21"/>
                <w:szCs w:val="21"/>
              </w:rPr>
              <w:t>A</w:t>
            </w:r>
            <w:r>
              <w:rPr>
                <w:spacing w:val="-1"/>
                <w:w w:val="95"/>
                <w:sz w:val="21"/>
                <w:szCs w:val="21"/>
              </w:rPr>
              <w:t>n</w:t>
            </w:r>
            <w:r>
              <w:rPr>
                <w:w w:val="95"/>
                <w:sz w:val="21"/>
                <w:szCs w:val="21"/>
              </w:rPr>
              <w:t>a</w:t>
            </w:r>
            <w:r>
              <w:rPr>
                <w:spacing w:val="2"/>
                <w:w w:val="95"/>
                <w:sz w:val="21"/>
                <w:szCs w:val="21"/>
              </w:rPr>
              <w:t>ly</w:t>
            </w:r>
            <w:r>
              <w:rPr>
                <w:spacing w:val="-2"/>
                <w:w w:val="95"/>
                <w:sz w:val="21"/>
                <w:szCs w:val="21"/>
              </w:rPr>
              <w:t>s</w:t>
            </w:r>
            <w:r>
              <w:rPr>
                <w:w w:val="95"/>
                <w:sz w:val="21"/>
                <w:szCs w:val="21"/>
              </w:rPr>
              <w:t>is</w:t>
            </w:r>
            <w:r>
              <w:rPr>
                <w:spacing w:val="-1"/>
                <w:w w:val="95"/>
                <w:sz w:val="21"/>
                <w:szCs w:val="21"/>
              </w:rPr>
              <w:t xml:space="preserve"> </w:t>
            </w:r>
            <w:r>
              <w:rPr>
                <w:spacing w:val="-2"/>
                <w:sz w:val="21"/>
                <w:szCs w:val="21"/>
              </w:rPr>
              <w:t>o</w:t>
            </w:r>
            <w:r>
              <w:rPr>
                <w:sz w:val="21"/>
                <w:szCs w:val="21"/>
              </w:rPr>
              <w:t>f</w:t>
            </w:r>
            <w:r>
              <w:rPr>
                <w:spacing w:val="1"/>
                <w:sz w:val="21"/>
                <w:szCs w:val="21"/>
              </w:rPr>
              <w:t xml:space="preserve"> </w:t>
            </w:r>
            <w:r>
              <w:rPr>
                <w:spacing w:val="-2"/>
                <w:w w:val="70"/>
                <w:sz w:val="21"/>
                <w:szCs w:val="21"/>
              </w:rPr>
              <w:t>L</w:t>
            </w:r>
            <w:r>
              <w:rPr>
                <w:spacing w:val="-2"/>
                <w:w w:val="84"/>
                <w:sz w:val="21"/>
                <w:szCs w:val="21"/>
              </w:rPr>
              <w:t>i</w:t>
            </w:r>
            <w:r>
              <w:rPr>
                <w:spacing w:val="2"/>
                <w:w w:val="92"/>
                <w:sz w:val="21"/>
                <w:szCs w:val="21"/>
              </w:rPr>
              <w:t>v</w:t>
            </w:r>
            <w:r>
              <w:rPr>
                <w:w w:val="114"/>
                <w:sz w:val="21"/>
                <w:szCs w:val="21"/>
              </w:rPr>
              <w:t>e</w:t>
            </w:r>
            <w:r>
              <w:rPr>
                <w:w w:val="106"/>
                <w:sz w:val="21"/>
                <w:szCs w:val="21"/>
              </w:rPr>
              <w:t xml:space="preserve">r </w:t>
            </w:r>
            <w:r>
              <w:rPr>
                <w:spacing w:val="-3"/>
                <w:sz w:val="21"/>
                <w:szCs w:val="21"/>
              </w:rPr>
              <w:t>D</w:t>
            </w:r>
            <w:r>
              <w:rPr>
                <w:spacing w:val="5"/>
                <w:sz w:val="21"/>
                <w:szCs w:val="21"/>
              </w:rPr>
              <w:t>i</w:t>
            </w:r>
            <w:r>
              <w:rPr>
                <w:sz w:val="21"/>
                <w:szCs w:val="21"/>
              </w:rPr>
              <w:t>se</w:t>
            </w:r>
            <w:r>
              <w:rPr>
                <w:spacing w:val="-2"/>
                <w:sz w:val="21"/>
                <w:szCs w:val="21"/>
              </w:rPr>
              <w:t>as</w:t>
            </w:r>
            <w:r>
              <w:rPr>
                <w:sz w:val="21"/>
                <w:szCs w:val="21"/>
              </w:rPr>
              <w:t>e</w:t>
            </w:r>
            <w:r>
              <w:rPr>
                <w:spacing w:val="6"/>
                <w:sz w:val="21"/>
                <w:szCs w:val="21"/>
              </w:rPr>
              <w:t xml:space="preserve"> </w:t>
            </w:r>
            <w:r>
              <w:rPr>
                <w:w w:val="94"/>
                <w:sz w:val="21"/>
                <w:szCs w:val="21"/>
              </w:rPr>
              <w:t>P</w:t>
            </w:r>
            <w:r>
              <w:rPr>
                <w:spacing w:val="3"/>
                <w:w w:val="106"/>
                <w:sz w:val="21"/>
                <w:szCs w:val="21"/>
              </w:rPr>
              <w:t>r</w:t>
            </w:r>
            <w:r>
              <w:rPr>
                <w:spacing w:val="-2"/>
                <w:w w:val="114"/>
                <w:sz w:val="21"/>
                <w:szCs w:val="21"/>
              </w:rPr>
              <w:t>e</w:t>
            </w:r>
            <w:r>
              <w:rPr>
                <w:spacing w:val="-3"/>
                <w:w w:val="107"/>
                <w:sz w:val="21"/>
                <w:szCs w:val="21"/>
              </w:rPr>
              <w:t>d</w:t>
            </w:r>
            <w:r>
              <w:rPr>
                <w:spacing w:val="2"/>
                <w:w w:val="84"/>
                <w:sz w:val="21"/>
                <w:szCs w:val="21"/>
              </w:rPr>
              <w:t>i</w:t>
            </w:r>
            <w:r>
              <w:rPr>
                <w:w w:val="97"/>
                <w:sz w:val="21"/>
                <w:szCs w:val="21"/>
              </w:rPr>
              <w:t>c</w:t>
            </w:r>
            <w:r>
              <w:rPr>
                <w:w w:val="123"/>
                <w:sz w:val="21"/>
                <w:szCs w:val="21"/>
              </w:rPr>
              <w:t>t</w:t>
            </w:r>
            <w:r>
              <w:rPr>
                <w:w w:val="84"/>
                <w:sz w:val="21"/>
                <w:szCs w:val="21"/>
              </w:rPr>
              <w:t>i</w:t>
            </w:r>
            <w:r>
              <w:rPr>
                <w:w w:val="107"/>
                <w:sz w:val="21"/>
                <w:szCs w:val="21"/>
              </w:rPr>
              <w:t xml:space="preserve">on </w:t>
            </w:r>
            <w:r>
              <w:rPr>
                <w:spacing w:val="2"/>
                <w:w w:val="96"/>
                <w:sz w:val="21"/>
                <w:szCs w:val="21"/>
              </w:rPr>
              <w:t>U</w:t>
            </w:r>
            <w:r>
              <w:rPr>
                <w:spacing w:val="-2"/>
                <w:w w:val="96"/>
                <w:sz w:val="21"/>
                <w:szCs w:val="21"/>
              </w:rPr>
              <w:t>s</w:t>
            </w:r>
            <w:r>
              <w:rPr>
                <w:spacing w:val="2"/>
                <w:w w:val="96"/>
                <w:sz w:val="21"/>
                <w:szCs w:val="21"/>
              </w:rPr>
              <w:t>i</w:t>
            </w:r>
            <w:r>
              <w:rPr>
                <w:spacing w:val="-1"/>
                <w:w w:val="96"/>
                <w:sz w:val="21"/>
                <w:szCs w:val="21"/>
              </w:rPr>
              <w:t>n</w:t>
            </w:r>
            <w:r>
              <w:rPr>
                <w:w w:val="96"/>
                <w:sz w:val="21"/>
                <w:szCs w:val="21"/>
              </w:rPr>
              <w:t>g</w:t>
            </w:r>
            <w:r>
              <w:rPr>
                <w:spacing w:val="-2"/>
                <w:w w:val="96"/>
                <w:sz w:val="21"/>
                <w:szCs w:val="21"/>
              </w:rPr>
              <w:t xml:space="preserve"> </w:t>
            </w:r>
            <w:r>
              <w:rPr>
                <w:spacing w:val="1"/>
                <w:w w:val="98"/>
                <w:sz w:val="21"/>
                <w:szCs w:val="21"/>
              </w:rPr>
              <w:t>M</w:t>
            </w:r>
            <w:r>
              <w:rPr>
                <w:spacing w:val="-2"/>
                <w:w w:val="110"/>
                <w:sz w:val="21"/>
                <w:szCs w:val="21"/>
              </w:rPr>
              <w:t>a</w:t>
            </w:r>
            <w:r>
              <w:rPr>
                <w:w w:val="97"/>
                <w:sz w:val="21"/>
                <w:szCs w:val="21"/>
              </w:rPr>
              <w:t>c</w:t>
            </w:r>
            <w:r>
              <w:rPr>
                <w:spacing w:val="-3"/>
                <w:w w:val="107"/>
                <w:sz w:val="21"/>
                <w:szCs w:val="21"/>
              </w:rPr>
              <w:t>h</w:t>
            </w:r>
            <w:r>
              <w:rPr>
                <w:spacing w:val="5"/>
                <w:w w:val="84"/>
                <w:sz w:val="21"/>
                <w:szCs w:val="21"/>
              </w:rPr>
              <w:t>i</w:t>
            </w:r>
            <w:r>
              <w:rPr>
                <w:spacing w:val="-3"/>
                <w:w w:val="107"/>
                <w:sz w:val="21"/>
                <w:szCs w:val="21"/>
              </w:rPr>
              <w:t>n</w:t>
            </w:r>
            <w:r>
              <w:rPr>
                <w:w w:val="114"/>
                <w:sz w:val="21"/>
                <w:szCs w:val="21"/>
              </w:rPr>
              <w:t xml:space="preserve">e </w:t>
            </w:r>
            <w:r>
              <w:rPr>
                <w:w w:val="70"/>
                <w:sz w:val="21"/>
                <w:szCs w:val="21"/>
              </w:rPr>
              <w:t>L</w:t>
            </w:r>
            <w:r>
              <w:rPr>
                <w:spacing w:val="3"/>
                <w:w w:val="114"/>
                <w:sz w:val="21"/>
                <w:szCs w:val="21"/>
              </w:rPr>
              <w:t>e</w:t>
            </w:r>
            <w:r>
              <w:rPr>
                <w:spacing w:val="-2"/>
                <w:w w:val="110"/>
                <w:sz w:val="21"/>
                <w:szCs w:val="21"/>
              </w:rPr>
              <w:t>a</w:t>
            </w:r>
            <w:r>
              <w:rPr>
                <w:spacing w:val="-2"/>
                <w:w w:val="106"/>
                <w:sz w:val="21"/>
                <w:szCs w:val="21"/>
              </w:rPr>
              <w:t>r</w:t>
            </w:r>
            <w:r>
              <w:rPr>
                <w:spacing w:val="-1"/>
                <w:w w:val="107"/>
                <w:sz w:val="21"/>
                <w:szCs w:val="21"/>
              </w:rPr>
              <w:t>n</w:t>
            </w:r>
            <w:r>
              <w:rPr>
                <w:spacing w:val="2"/>
                <w:w w:val="84"/>
                <w:sz w:val="21"/>
                <w:szCs w:val="21"/>
              </w:rPr>
              <w:t>i</w:t>
            </w:r>
            <w:r>
              <w:rPr>
                <w:spacing w:val="-3"/>
                <w:w w:val="107"/>
                <w:sz w:val="21"/>
                <w:szCs w:val="21"/>
              </w:rPr>
              <w:t>n</w:t>
            </w:r>
            <w:r>
              <w:rPr>
                <w:w w:val="96"/>
                <w:sz w:val="21"/>
                <w:szCs w:val="21"/>
              </w:rPr>
              <w:t>g</w:t>
            </w:r>
            <w:r>
              <w:rPr>
                <w:spacing w:val="-1"/>
                <w:sz w:val="21"/>
                <w:szCs w:val="21"/>
              </w:rPr>
              <w:t xml:space="preserve"> </w:t>
            </w:r>
            <w:r>
              <w:rPr>
                <w:spacing w:val="-4"/>
                <w:w w:val="81"/>
                <w:sz w:val="21"/>
                <w:szCs w:val="21"/>
              </w:rPr>
              <w:t>A</w:t>
            </w:r>
            <w:r>
              <w:rPr>
                <w:spacing w:val="2"/>
                <w:w w:val="84"/>
                <w:sz w:val="21"/>
                <w:szCs w:val="21"/>
              </w:rPr>
              <w:t>l</w:t>
            </w:r>
            <w:r>
              <w:rPr>
                <w:w w:val="96"/>
                <w:sz w:val="21"/>
                <w:szCs w:val="21"/>
              </w:rPr>
              <w:t>g</w:t>
            </w:r>
            <w:r>
              <w:rPr>
                <w:spacing w:val="-4"/>
                <w:w w:val="107"/>
                <w:sz w:val="21"/>
                <w:szCs w:val="21"/>
              </w:rPr>
              <w:t>o</w:t>
            </w:r>
            <w:r>
              <w:rPr>
                <w:w w:val="106"/>
                <w:sz w:val="21"/>
                <w:szCs w:val="21"/>
              </w:rPr>
              <w:t>r</w:t>
            </w:r>
            <w:r>
              <w:rPr>
                <w:spacing w:val="5"/>
                <w:w w:val="84"/>
                <w:sz w:val="21"/>
                <w:szCs w:val="21"/>
              </w:rPr>
              <w:t>i</w:t>
            </w:r>
            <w:r>
              <w:rPr>
                <w:w w:val="123"/>
                <w:sz w:val="21"/>
                <w:szCs w:val="21"/>
              </w:rPr>
              <w:t>t</w:t>
            </w:r>
            <w:r>
              <w:rPr>
                <w:spacing w:val="-3"/>
                <w:w w:val="107"/>
                <w:sz w:val="21"/>
                <w:szCs w:val="21"/>
              </w:rPr>
              <w:t>h</w:t>
            </w:r>
            <w:r>
              <w:rPr>
                <w:w w:val="105"/>
                <w:sz w:val="21"/>
                <w:szCs w:val="21"/>
              </w:rPr>
              <w:t>m</w:t>
            </w:r>
            <w:r>
              <w:rPr>
                <w:w w:val="102"/>
                <w:sz w:val="21"/>
                <w:szCs w:val="21"/>
              </w:rPr>
              <w:t>s</w:t>
            </w:r>
          </w:p>
        </w:tc>
        <w:tc>
          <w:tcPr>
            <w:tcW w:w="1987" w:type="dxa"/>
          </w:tcPr>
          <w:p w:rsidR="00FB3854" w:rsidRDefault="00FB3854" w:rsidP="00FB3854">
            <w:pPr>
              <w:spacing w:line="259" w:lineRule="auto"/>
              <w:ind w:left="100" w:right="183"/>
              <w:rPr>
                <w:sz w:val="21"/>
                <w:szCs w:val="21"/>
              </w:rPr>
            </w:pPr>
            <w:r>
              <w:rPr>
                <w:sz w:val="21"/>
                <w:szCs w:val="21"/>
              </w:rPr>
              <w:t>Pr</w:t>
            </w:r>
            <w:r>
              <w:rPr>
                <w:spacing w:val="3"/>
                <w:sz w:val="21"/>
                <w:szCs w:val="21"/>
              </w:rPr>
              <w:t>e</w:t>
            </w:r>
            <w:r>
              <w:rPr>
                <w:spacing w:val="-3"/>
                <w:sz w:val="21"/>
                <w:szCs w:val="21"/>
              </w:rPr>
              <w:t>d</w:t>
            </w:r>
            <w:r>
              <w:rPr>
                <w:spacing w:val="2"/>
                <w:sz w:val="21"/>
                <w:szCs w:val="21"/>
              </w:rPr>
              <w:t>i</w:t>
            </w:r>
            <w:r>
              <w:rPr>
                <w:sz w:val="21"/>
                <w:szCs w:val="21"/>
              </w:rPr>
              <w:t>c</w:t>
            </w:r>
            <w:r>
              <w:rPr>
                <w:spacing w:val="-3"/>
                <w:sz w:val="21"/>
                <w:szCs w:val="21"/>
              </w:rPr>
              <w:t>t</w:t>
            </w:r>
            <w:r>
              <w:rPr>
                <w:spacing w:val="5"/>
                <w:sz w:val="21"/>
                <w:szCs w:val="21"/>
              </w:rPr>
              <w:t>i</w:t>
            </w:r>
            <w:r>
              <w:rPr>
                <w:spacing w:val="-3"/>
                <w:sz w:val="21"/>
                <w:szCs w:val="21"/>
              </w:rPr>
              <w:t>n</w:t>
            </w:r>
            <w:r>
              <w:rPr>
                <w:sz w:val="21"/>
                <w:szCs w:val="21"/>
              </w:rPr>
              <w:t>g</w:t>
            </w:r>
            <w:r>
              <w:rPr>
                <w:spacing w:val="8"/>
                <w:sz w:val="21"/>
                <w:szCs w:val="21"/>
              </w:rPr>
              <w:t xml:space="preserve"> </w:t>
            </w:r>
            <w:r>
              <w:rPr>
                <w:w w:val="70"/>
                <w:sz w:val="21"/>
                <w:szCs w:val="21"/>
              </w:rPr>
              <w:t>L</w:t>
            </w:r>
            <w:r>
              <w:rPr>
                <w:w w:val="84"/>
                <w:sz w:val="21"/>
                <w:szCs w:val="21"/>
              </w:rPr>
              <w:t>i</w:t>
            </w:r>
            <w:r>
              <w:rPr>
                <w:w w:val="92"/>
                <w:sz w:val="21"/>
                <w:szCs w:val="21"/>
              </w:rPr>
              <w:t>v</w:t>
            </w:r>
            <w:r>
              <w:rPr>
                <w:w w:val="114"/>
                <w:sz w:val="21"/>
                <w:szCs w:val="21"/>
              </w:rPr>
              <w:t>e</w:t>
            </w:r>
            <w:r>
              <w:rPr>
                <w:w w:val="106"/>
                <w:sz w:val="21"/>
                <w:szCs w:val="21"/>
              </w:rPr>
              <w:t xml:space="preserve">r </w:t>
            </w:r>
            <w:r>
              <w:rPr>
                <w:spacing w:val="-1"/>
                <w:sz w:val="21"/>
                <w:szCs w:val="21"/>
              </w:rPr>
              <w:t>d</w:t>
            </w:r>
            <w:r>
              <w:rPr>
                <w:spacing w:val="2"/>
                <w:sz w:val="21"/>
                <w:szCs w:val="21"/>
              </w:rPr>
              <w:t>i</w:t>
            </w:r>
            <w:r>
              <w:rPr>
                <w:sz w:val="21"/>
                <w:szCs w:val="21"/>
              </w:rPr>
              <w:t>se</w:t>
            </w:r>
            <w:r>
              <w:rPr>
                <w:spacing w:val="-2"/>
                <w:sz w:val="21"/>
                <w:szCs w:val="21"/>
              </w:rPr>
              <w:t>a</w:t>
            </w:r>
            <w:r>
              <w:rPr>
                <w:sz w:val="21"/>
                <w:szCs w:val="21"/>
              </w:rPr>
              <w:t>s</w:t>
            </w:r>
            <w:r>
              <w:rPr>
                <w:spacing w:val="3"/>
                <w:sz w:val="21"/>
                <w:szCs w:val="21"/>
              </w:rPr>
              <w:t>e</w:t>
            </w:r>
            <w:r>
              <w:rPr>
                <w:sz w:val="21"/>
                <w:szCs w:val="21"/>
              </w:rPr>
              <w:t>s</w:t>
            </w:r>
            <w:r>
              <w:rPr>
                <w:spacing w:val="33"/>
                <w:sz w:val="21"/>
                <w:szCs w:val="21"/>
              </w:rPr>
              <w:t xml:space="preserve"> </w:t>
            </w:r>
            <w:r>
              <w:rPr>
                <w:spacing w:val="-1"/>
                <w:w w:val="107"/>
                <w:sz w:val="21"/>
                <w:szCs w:val="21"/>
              </w:rPr>
              <w:t>u</w:t>
            </w:r>
            <w:r>
              <w:rPr>
                <w:spacing w:val="-2"/>
                <w:w w:val="102"/>
                <w:sz w:val="21"/>
                <w:szCs w:val="21"/>
              </w:rPr>
              <w:t>s</w:t>
            </w:r>
            <w:r>
              <w:rPr>
                <w:spacing w:val="2"/>
                <w:w w:val="84"/>
                <w:sz w:val="21"/>
                <w:szCs w:val="21"/>
              </w:rPr>
              <w:t>i</w:t>
            </w:r>
            <w:r>
              <w:rPr>
                <w:spacing w:val="-1"/>
                <w:w w:val="107"/>
                <w:sz w:val="21"/>
                <w:szCs w:val="21"/>
              </w:rPr>
              <w:t>n</w:t>
            </w:r>
            <w:r>
              <w:rPr>
                <w:w w:val="96"/>
                <w:sz w:val="21"/>
                <w:szCs w:val="21"/>
              </w:rPr>
              <w:t xml:space="preserve">g </w:t>
            </w:r>
            <w:r>
              <w:rPr>
                <w:spacing w:val="-1"/>
                <w:sz w:val="21"/>
                <w:szCs w:val="21"/>
              </w:rPr>
              <w:t>d</w:t>
            </w:r>
            <w:r>
              <w:rPr>
                <w:spacing w:val="2"/>
                <w:sz w:val="21"/>
                <w:szCs w:val="21"/>
              </w:rPr>
              <w:t>i</w:t>
            </w:r>
            <w:r>
              <w:rPr>
                <w:sz w:val="21"/>
                <w:szCs w:val="21"/>
              </w:rPr>
              <w:t>ff</w:t>
            </w:r>
            <w:r>
              <w:rPr>
                <w:spacing w:val="3"/>
                <w:sz w:val="21"/>
                <w:szCs w:val="21"/>
              </w:rPr>
              <w:t>e</w:t>
            </w:r>
            <w:r>
              <w:rPr>
                <w:spacing w:val="-4"/>
                <w:sz w:val="21"/>
                <w:szCs w:val="21"/>
              </w:rPr>
              <w:t>r</w:t>
            </w:r>
            <w:r>
              <w:rPr>
                <w:sz w:val="21"/>
                <w:szCs w:val="21"/>
              </w:rPr>
              <w:t>e</w:t>
            </w:r>
            <w:r>
              <w:rPr>
                <w:spacing w:val="-1"/>
                <w:sz w:val="21"/>
                <w:szCs w:val="21"/>
              </w:rPr>
              <w:t>n</w:t>
            </w:r>
            <w:r>
              <w:rPr>
                <w:sz w:val="21"/>
                <w:szCs w:val="21"/>
              </w:rPr>
              <w:t>t</w:t>
            </w:r>
            <w:r>
              <w:rPr>
                <w:spacing w:val="35"/>
                <w:sz w:val="21"/>
                <w:szCs w:val="21"/>
              </w:rPr>
              <w:t xml:space="preserve"> </w:t>
            </w:r>
            <w:r>
              <w:rPr>
                <w:w w:val="110"/>
                <w:sz w:val="21"/>
                <w:szCs w:val="21"/>
              </w:rPr>
              <w:t>a</w:t>
            </w:r>
            <w:r>
              <w:rPr>
                <w:w w:val="84"/>
                <w:sz w:val="21"/>
                <w:szCs w:val="21"/>
              </w:rPr>
              <w:t>l</w:t>
            </w:r>
            <w:r>
              <w:rPr>
                <w:w w:val="96"/>
                <w:sz w:val="21"/>
                <w:szCs w:val="21"/>
              </w:rPr>
              <w:t>g</w:t>
            </w:r>
            <w:r>
              <w:rPr>
                <w:w w:val="107"/>
                <w:sz w:val="21"/>
                <w:szCs w:val="21"/>
              </w:rPr>
              <w:t>o</w:t>
            </w:r>
            <w:r>
              <w:rPr>
                <w:spacing w:val="-4"/>
                <w:w w:val="106"/>
                <w:sz w:val="21"/>
                <w:szCs w:val="21"/>
              </w:rPr>
              <w:t>r</w:t>
            </w:r>
            <w:r>
              <w:rPr>
                <w:spacing w:val="2"/>
                <w:w w:val="84"/>
                <w:sz w:val="21"/>
                <w:szCs w:val="21"/>
              </w:rPr>
              <w:t>i</w:t>
            </w:r>
            <w:r>
              <w:rPr>
                <w:w w:val="123"/>
                <w:sz w:val="21"/>
                <w:szCs w:val="21"/>
              </w:rPr>
              <w:t>t</w:t>
            </w:r>
            <w:r>
              <w:rPr>
                <w:spacing w:val="-3"/>
                <w:w w:val="107"/>
                <w:sz w:val="21"/>
                <w:szCs w:val="21"/>
              </w:rPr>
              <w:t>h</w:t>
            </w:r>
            <w:r>
              <w:rPr>
                <w:w w:val="105"/>
                <w:sz w:val="21"/>
                <w:szCs w:val="21"/>
              </w:rPr>
              <w:t xml:space="preserve">m </w:t>
            </w:r>
            <w:r>
              <w:rPr>
                <w:sz w:val="21"/>
                <w:szCs w:val="21"/>
              </w:rPr>
              <w:t>wi</w:t>
            </w:r>
            <w:r>
              <w:rPr>
                <w:spacing w:val="1"/>
                <w:sz w:val="21"/>
                <w:szCs w:val="21"/>
              </w:rPr>
              <w:t>t</w:t>
            </w:r>
            <w:r>
              <w:rPr>
                <w:sz w:val="21"/>
                <w:szCs w:val="21"/>
              </w:rPr>
              <w:t>h</w:t>
            </w:r>
            <w:r>
              <w:rPr>
                <w:spacing w:val="7"/>
                <w:sz w:val="21"/>
                <w:szCs w:val="21"/>
              </w:rPr>
              <w:t xml:space="preserve"> </w:t>
            </w:r>
            <w:r>
              <w:rPr>
                <w:w w:val="84"/>
                <w:sz w:val="21"/>
                <w:szCs w:val="21"/>
              </w:rPr>
              <w:t>i</w:t>
            </w:r>
            <w:r>
              <w:rPr>
                <w:spacing w:val="3"/>
                <w:w w:val="105"/>
                <w:sz w:val="21"/>
                <w:szCs w:val="21"/>
              </w:rPr>
              <w:t>m</w:t>
            </w:r>
            <w:r>
              <w:rPr>
                <w:spacing w:val="-3"/>
                <w:w w:val="107"/>
                <w:sz w:val="21"/>
                <w:szCs w:val="21"/>
              </w:rPr>
              <w:t>p</w:t>
            </w:r>
            <w:r>
              <w:rPr>
                <w:spacing w:val="3"/>
                <w:w w:val="106"/>
                <w:sz w:val="21"/>
                <w:szCs w:val="21"/>
              </w:rPr>
              <w:t>r</w:t>
            </w:r>
            <w:r>
              <w:rPr>
                <w:spacing w:val="-4"/>
                <w:w w:val="107"/>
                <w:sz w:val="21"/>
                <w:szCs w:val="21"/>
              </w:rPr>
              <w:t>o</w:t>
            </w:r>
            <w:r>
              <w:rPr>
                <w:spacing w:val="2"/>
                <w:w w:val="92"/>
                <w:sz w:val="21"/>
                <w:szCs w:val="21"/>
              </w:rPr>
              <w:t>v</w:t>
            </w:r>
            <w:r>
              <w:rPr>
                <w:w w:val="114"/>
                <w:sz w:val="21"/>
                <w:szCs w:val="21"/>
              </w:rPr>
              <w:t>e</w:t>
            </w:r>
            <w:r>
              <w:rPr>
                <w:w w:val="107"/>
                <w:sz w:val="21"/>
                <w:szCs w:val="21"/>
              </w:rPr>
              <w:t xml:space="preserve">d </w:t>
            </w:r>
            <w:r>
              <w:rPr>
                <w:w w:val="110"/>
                <w:sz w:val="21"/>
                <w:szCs w:val="21"/>
              </w:rPr>
              <w:t>a</w:t>
            </w:r>
            <w:r>
              <w:rPr>
                <w:spacing w:val="2"/>
                <w:w w:val="97"/>
                <w:sz w:val="21"/>
                <w:szCs w:val="21"/>
              </w:rPr>
              <w:t>c</w:t>
            </w:r>
            <w:r>
              <w:rPr>
                <w:w w:val="97"/>
                <w:sz w:val="21"/>
                <w:szCs w:val="21"/>
              </w:rPr>
              <w:t>c</w:t>
            </w:r>
            <w:r>
              <w:rPr>
                <w:spacing w:val="-1"/>
                <w:w w:val="107"/>
                <w:sz w:val="21"/>
                <w:szCs w:val="21"/>
              </w:rPr>
              <w:t>u</w:t>
            </w:r>
            <w:r>
              <w:rPr>
                <w:w w:val="106"/>
                <w:sz w:val="21"/>
                <w:szCs w:val="21"/>
              </w:rPr>
              <w:t>r</w:t>
            </w:r>
            <w:r>
              <w:rPr>
                <w:w w:val="110"/>
                <w:sz w:val="21"/>
                <w:szCs w:val="21"/>
              </w:rPr>
              <w:t>a</w:t>
            </w:r>
            <w:r>
              <w:rPr>
                <w:w w:val="97"/>
                <w:sz w:val="21"/>
                <w:szCs w:val="21"/>
              </w:rPr>
              <w:t>c</w:t>
            </w:r>
            <w:r>
              <w:rPr>
                <w:w w:val="92"/>
                <w:sz w:val="21"/>
                <w:szCs w:val="21"/>
              </w:rPr>
              <w:t>y</w:t>
            </w:r>
          </w:p>
        </w:tc>
        <w:tc>
          <w:tcPr>
            <w:tcW w:w="1438" w:type="dxa"/>
          </w:tcPr>
          <w:p w:rsidR="00FB3854" w:rsidRDefault="00FB3854" w:rsidP="00FB3854">
            <w:pPr>
              <w:spacing w:line="259" w:lineRule="auto"/>
              <w:ind w:left="97" w:right="477"/>
              <w:rPr>
                <w:sz w:val="21"/>
                <w:szCs w:val="21"/>
              </w:rPr>
            </w:pPr>
            <w:r>
              <w:rPr>
                <w:w w:val="84"/>
                <w:sz w:val="21"/>
                <w:szCs w:val="21"/>
              </w:rPr>
              <w:t>S</w:t>
            </w:r>
            <w:r>
              <w:rPr>
                <w:spacing w:val="-1"/>
                <w:w w:val="107"/>
                <w:sz w:val="21"/>
                <w:szCs w:val="21"/>
              </w:rPr>
              <w:t>u</w:t>
            </w:r>
            <w:r>
              <w:rPr>
                <w:w w:val="107"/>
                <w:sz w:val="21"/>
                <w:szCs w:val="21"/>
              </w:rPr>
              <w:t>pp</w:t>
            </w:r>
            <w:r>
              <w:rPr>
                <w:spacing w:val="-2"/>
                <w:w w:val="107"/>
                <w:sz w:val="21"/>
                <w:szCs w:val="21"/>
              </w:rPr>
              <w:t>o</w:t>
            </w:r>
            <w:r>
              <w:rPr>
                <w:spacing w:val="-2"/>
                <w:w w:val="106"/>
                <w:sz w:val="21"/>
                <w:szCs w:val="21"/>
              </w:rPr>
              <w:t>r</w:t>
            </w:r>
            <w:r>
              <w:rPr>
                <w:w w:val="123"/>
                <w:sz w:val="21"/>
                <w:szCs w:val="21"/>
              </w:rPr>
              <w:t xml:space="preserve">t </w:t>
            </w:r>
            <w:r>
              <w:rPr>
                <w:w w:val="80"/>
                <w:sz w:val="21"/>
                <w:szCs w:val="21"/>
              </w:rPr>
              <w:t>V</w:t>
            </w:r>
            <w:r>
              <w:rPr>
                <w:w w:val="114"/>
                <w:sz w:val="21"/>
                <w:szCs w:val="21"/>
              </w:rPr>
              <w:t>e</w:t>
            </w:r>
            <w:r>
              <w:rPr>
                <w:spacing w:val="2"/>
                <w:w w:val="97"/>
                <w:sz w:val="21"/>
                <w:szCs w:val="21"/>
              </w:rPr>
              <w:t>c</w:t>
            </w:r>
            <w:r>
              <w:rPr>
                <w:spacing w:val="1"/>
                <w:w w:val="123"/>
                <w:sz w:val="21"/>
                <w:szCs w:val="21"/>
              </w:rPr>
              <w:t>t</w:t>
            </w:r>
            <w:r>
              <w:rPr>
                <w:spacing w:val="-2"/>
                <w:w w:val="107"/>
                <w:sz w:val="21"/>
                <w:szCs w:val="21"/>
              </w:rPr>
              <w:t>o</w:t>
            </w:r>
            <w:r>
              <w:rPr>
                <w:w w:val="106"/>
                <w:sz w:val="21"/>
                <w:szCs w:val="21"/>
              </w:rPr>
              <w:t xml:space="preserve">r </w:t>
            </w:r>
            <w:r>
              <w:rPr>
                <w:spacing w:val="1"/>
                <w:w w:val="98"/>
                <w:sz w:val="21"/>
                <w:szCs w:val="21"/>
              </w:rPr>
              <w:t>M</w:t>
            </w:r>
            <w:r>
              <w:rPr>
                <w:w w:val="110"/>
                <w:sz w:val="21"/>
                <w:szCs w:val="21"/>
              </w:rPr>
              <w:t>a</w:t>
            </w:r>
            <w:r>
              <w:rPr>
                <w:spacing w:val="2"/>
                <w:w w:val="97"/>
                <w:sz w:val="21"/>
                <w:szCs w:val="21"/>
              </w:rPr>
              <w:t>c</w:t>
            </w:r>
            <w:r>
              <w:rPr>
                <w:spacing w:val="-3"/>
                <w:w w:val="107"/>
                <w:sz w:val="21"/>
                <w:szCs w:val="21"/>
              </w:rPr>
              <w:t>h</w:t>
            </w:r>
            <w:r>
              <w:rPr>
                <w:w w:val="84"/>
                <w:sz w:val="21"/>
                <w:szCs w:val="21"/>
              </w:rPr>
              <w:t>i</w:t>
            </w:r>
            <w:r>
              <w:rPr>
                <w:w w:val="107"/>
                <w:sz w:val="21"/>
                <w:szCs w:val="21"/>
              </w:rPr>
              <w:t>n</w:t>
            </w:r>
            <w:r>
              <w:rPr>
                <w:spacing w:val="3"/>
                <w:w w:val="114"/>
                <w:sz w:val="21"/>
                <w:szCs w:val="21"/>
              </w:rPr>
              <w:t>e</w:t>
            </w:r>
            <w:r>
              <w:rPr>
                <w:w w:val="101"/>
                <w:sz w:val="21"/>
                <w:szCs w:val="21"/>
              </w:rPr>
              <w:t xml:space="preserve">, </w:t>
            </w:r>
            <w:r>
              <w:rPr>
                <w:spacing w:val="2"/>
                <w:w w:val="83"/>
                <w:sz w:val="21"/>
                <w:szCs w:val="21"/>
              </w:rPr>
              <w:t>R</w:t>
            </w:r>
            <w:r>
              <w:rPr>
                <w:w w:val="110"/>
                <w:sz w:val="21"/>
                <w:szCs w:val="21"/>
              </w:rPr>
              <w:t>a</w:t>
            </w:r>
            <w:r>
              <w:rPr>
                <w:spacing w:val="-1"/>
                <w:w w:val="107"/>
                <w:sz w:val="21"/>
                <w:szCs w:val="21"/>
              </w:rPr>
              <w:t>nd</w:t>
            </w:r>
            <w:r>
              <w:rPr>
                <w:spacing w:val="-2"/>
                <w:w w:val="107"/>
                <w:sz w:val="21"/>
                <w:szCs w:val="21"/>
              </w:rPr>
              <w:t>o</w:t>
            </w:r>
            <w:r>
              <w:rPr>
                <w:w w:val="105"/>
                <w:sz w:val="21"/>
                <w:szCs w:val="21"/>
              </w:rPr>
              <w:t xml:space="preserve">m </w:t>
            </w:r>
            <w:r>
              <w:rPr>
                <w:w w:val="84"/>
                <w:sz w:val="21"/>
                <w:szCs w:val="21"/>
              </w:rPr>
              <w:t>F</w:t>
            </w:r>
            <w:r>
              <w:rPr>
                <w:spacing w:val="-2"/>
                <w:w w:val="107"/>
                <w:sz w:val="21"/>
                <w:szCs w:val="21"/>
              </w:rPr>
              <w:t>o</w:t>
            </w:r>
            <w:r>
              <w:rPr>
                <w:w w:val="106"/>
                <w:sz w:val="21"/>
                <w:szCs w:val="21"/>
              </w:rPr>
              <w:t>r</w:t>
            </w:r>
            <w:r>
              <w:rPr>
                <w:w w:val="114"/>
                <w:sz w:val="21"/>
                <w:szCs w:val="21"/>
              </w:rPr>
              <w:t>e</w:t>
            </w:r>
            <w:r>
              <w:rPr>
                <w:spacing w:val="2"/>
                <w:w w:val="102"/>
                <w:sz w:val="21"/>
                <w:szCs w:val="21"/>
              </w:rPr>
              <w:t>s</w:t>
            </w:r>
            <w:r>
              <w:rPr>
                <w:w w:val="123"/>
                <w:sz w:val="21"/>
                <w:szCs w:val="21"/>
              </w:rPr>
              <w:t>t</w:t>
            </w:r>
          </w:p>
        </w:tc>
        <w:tc>
          <w:tcPr>
            <w:tcW w:w="2611" w:type="dxa"/>
          </w:tcPr>
          <w:p w:rsidR="00FB3854" w:rsidRDefault="00FB3854" w:rsidP="00FB3854">
            <w:pPr>
              <w:spacing w:before="7" w:line="259" w:lineRule="auto"/>
              <w:ind w:left="100" w:right="291"/>
              <w:rPr>
                <w:sz w:val="21"/>
                <w:szCs w:val="21"/>
              </w:rPr>
            </w:pPr>
            <w:r>
              <w:rPr>
                <w:w w:val="81"/>
                <w:sz w:val="21"/>
                <w:szCs w:val="21"/>
              </w:rPr>
              <w:t>T</w:t>
            </w:r>
            <w:r>
              <w:rPr>
                <w:w w:val="107"/>
                <w:sz w:val="21"/>
                <w:szCs w:val="21"/>
              </w:rPr>
              <w:t>h</w:t>
            </w:r>
            <w:r>
              <w:rPr>
                <w:w w:val="114"/>
                <w:sz w:val="21"/>
                <w:szCs w:val="21"/>
              </w:rPr>
              <w:t>e</w:t>
            </w:r>
            <w:r>
              <w:rPr>
                <w:spacing w:val="-5"/>
                <w:sz w:val="21"/>
                <w:szCs w:val="21"/>
              </w:rPr>
              <w:t xml:space="preserve"> </w:t>
            </w:r>
            <w:r>
              <w:rPr>
                <w:spacing w:val="3"/>
                <w:sz w:val="21"/>
                <w:szCs w:val="21"/>
              </w:rPr>
              <w:t>m</w:t>
            </w:r>
            <w:r>
              <w:rPr>
                <w:sz w:val="21"/>
                <w:szCs w:val="21"/>
              </w:rPr>
              <w:t>e</w:t>
            </w:r>
            <w:r>
              <w:rPr>
                <w:spacing w:val="1"/>
                <w:sz w:val="21"/>
                <w:szCs w:val="21"/>
              </w:rPr>
              <w:t>t</w:t>
            </w:r>
            <w:r>
              <w:rPr>
                <w:spacing w:val="-3"/>
                <w:sz w:val="21"/>
                <w:szCs w:val="21"/>
              </w:rPr>
              <w:t>h</w:t>
            </w:r>
            <w:r>
              <w:rPr>
                <w:spacing w:val="-2"/>
                <w:sz w:val="21"/>
                <w:szCs w:val="21"/>
              </w:rPr>
              <w:t>o</w:t>
            </w:r>
            <w:r>
              <w:rPr>
                <w:sz w:val="21"/>
                <w:szCs w:val="21"/>
              </w:rPr>
              <w:t xml:space="preserve">d  </w:t>
            </w:r>
            <w:r>
              <w:rPr>
                <w:spacing w:val="3"/>
                <w:w w:val="106"/>
                <w:sz w:val="21"/>
                <w:szCs w:val="21"/>
              </w:rPr>
              <w:t>r</w:t>
            </w:r>
            <w:r>
              <w:rPr>
                <w:spacing w:val="-2"/>
                <w:w w:val="114"/>
                <w:sz w:val="21"/>
                <w:szCs w:val="21"/>
              </w:rPr>
              <w:t>e</w:t>
            </w:r>
            <w:r>
              <w:rPr>
                <w:spacing w:val="-1"/>
                <w:w w:val="107"/>
                <w:sz w:val="21"/>
                <w:szCs w:val="21"/>
              </w:rPr>
              <w:t>qu</w:t>
            </w:r>
            <w:r>
              <w:rPr>
                <w:w w:val="84"/>
                <w:sz w:val="21"/>
                <w:szCs w:val="21"/>
              </w:rPr>
              <w:t>i</w:t>
            </w:r>
            <w:r>
              <w:rPr>
                <w:w w:val="106"/>
                <w:sz w:val="21"/>
                <w:szCs w:val="21"/>
              </w:rPr>
              <w:t>r</w:t>
            </w:r>
            <w:r>
              <w:rPr>
                <w:spacing w:val="-2"/>
                <w:w w:val="114"/>
                <w:sz w:val="21"/>
                <w:szCs w:val="21"/>
              </w:rPr>
              <w:t>e</w:t>
            </w:r>
            <w:r>
              <w:rPr>
                <w:w w:val="102"/>
                <w:sz w:val="21"/>
                <w:szCs w:val="21"/>
              </w:rPr>
              <w:t xml:space="preserve">s </w:t>
            </w:r>
            <w:r>
              <w:rPr>
                <w:spacing w:val="-1"/>
                <w:sz w:val="21"/>
                <w:szCs w:val="21"/>
              </w:rPr>
              <w:t>f</w:t>
            </w:r>
            <w:r>
              <w:rPr>
                <w:sz w:val="21"/>
                <w:szCs w:val="21"/>
              </w:rPr>
              <w:t>urt</w:t>
            </w:r>
            <w:r>
              <w:rPr>
                <w:spacing w:val="-1"/>
                <w:sz w:val="21"/>
                <w:szCs w:val="21"/>
              </w:rPr>
              <w:t>h</w:t>
            </w:r>
            <w:r>
              <w:rPr>
                <w:spacing w:val="3"/>
                <w:sz w:val="21"/>
                <w:szCs w:val="21"/>
              </w:rPr>
              <w:t>e</w:t>
            </w:r>
            <w:r>
              <w:rPr>
                <w:sz w:val="21"/>
                <w:szCs w:val="21"/>
              </w:rPr>
              <w:t>r</w:t>
            </w:r>
            <w:r>
              <w:rPr>
                <w:spacing w:val="36"/>
                <w:sz w:val="21"/>
                <w:szCs w:val="21"/>
              </w:rPr>
              <w:t xml:space="preserve"> </w:t>
            </w:r>
            <w:r>
              <w:rPr>
                <w:spacing w:val="5"/>
                <w:w w:val="84"/>
                <w:sz w:val="21"/>
                <w:szCs w:val="21"/>
              </w:rPr>
              <w:t>i</w:t>
            </w:r>
            <w:r>
              <w:rPr>
                <w:w w:val="105"/>
                <w:sz w:val="21"/>
                <w:szCs w:val="21"/>
              </w:rPr>
              <w:t>m</w:t>
            </w:r>
            <w:r>
              <w:rPr>
                <w:w w:val="107"/>
                <w:sz w:val="21"/>
                <w:szCs w:val="21"/>
              </w:rPr>
              <w:t>p</w:t>
            </w:r>
            <w:r>
              <w:rPr>
                <w:w w:val="106"/>
                <w:sz w:val="21"/>
                <w:szCs w:val="21"/>
              </w:rPr>
              <w:t>r</w:t>
            </w:r>
            <w:r>
              <w:rPr>
                <w:spacing w:val="-6"/>
                <w:w w:val="107"/>
                <w:sz w:val="21"/>
                <w:szCs w:val="21"/>
              </w:rPr>
              <w:t>o</w:t>
            </w:r>
            <w:r>
              <w:rPr>
                <w:spacing w:val="2"/>
                <w:w w:val="92"/>
                <w:sz w:val="21"/>
                <w:szCs w:val="21"/>
              </w:rPr>
              <w:t>v</w:t>
            </w:r>
            <w:r>
              <w:rPr>
                <w:spacing w:val="-2"/>
                <w:w w:val="114"/>
                <w:sz w:val="21"/>
                <w:szCs w:val="21"/>
              </w:rPr>
              <w:t>e</w:t>
            </w:r>
            <w:r>
              <w:rPr>
                <w:spacing w:val="3"/>
                <w:w w:val="105"/>
                <w:sz w:val="21"/>
                <w:szCs w:val="21"/>
              </w:rPr>
              <w:t>m</w:t>
            </w:r>
            <w:r>
              <w:rPr>
                <w:w w:val="114"/>
                <w:sz w:val="21"/>
                <w:szCs w:val="21"/>
              </w:rPr>
              <w:t>e</w:t>
            </w:r>
            <w:r>
              <w:rPr>
                <w:w w:val="107"/>
                <w:sz w:val="21"/>
                <w:szCs w:val="21"/>
              </w:rPr>
              <w:t>n</w:t>
            </w:r>
            <w:r>
              <w:rPr>
                <w:w w:val="123"/>
                <w:sz w:val="21"/>
                <w:szCs w:val="21"/>
              </w:rPr>
              <w:t xml:space="preserve">t </w:t>
            </w:r>
            <w:r>
              <w:rPr>
                <w:sz w:val="21"/>
                <w:szCs w:val="21"/>
              </w:rPr>
              <w:t>mostly</w:t>
            </w:r>
            <w:r>
              <w:rPr>
                <w:spacing w:val="10"/>
                <w:sz w:val="21"/>
                <w:szCs w:val="21"/>
              </w:rPr>
              <w:t xml:space="preserve"> </w:t>
            </w:r>
            <w:r>
              <w:rPr>
                <w:spacing w:val="-2"/>
                <w:sz w:val="21"/>
                <w:szCs w:val="21"/>
              </w:rPr>
              <w:t>r</w:t>
            </w:r>
            <w:r>
              <w:rPr>
                <w:spacing w:val="3"/>
                <w:sz w:val="21"/>
                <w:szCs w:val="21"/>
              </w:rPr>
              <w:t>e</w:t>
            </w:r>
            <w:r>
              <w:rPr>
                <w:sz w:val="21"/>
                <w:szCs w:val="21"/>
              </w:rPr>
              <w:t>g</w:t>
            </w:r>
            <w:r>
              <w:rPr>
                <w:spacing w:val="-4"/>
                <w:sz w:val="21"/>
                <w:szCs w:val="21"/>
              </w:rPr>
              <w:t>a</w:t>
            </w:r>
            <w:r>
              <w:rPr>
                <w:spacing w:val="3"/>
                <w:sz w:val="21"/>
                <w:szCs w:val="21"/>
              </w:rPr>
              <w:t>r</w:t>
            </w:r>
            <w:r>
              <w:rPr>
                <w:spacing w:val="-5"/>
                <w:sz w:val="21"/>
                <w:szCs w:val="21"/>
              </w:rPr>
              <w:t>d</w:t>
            </w:r>
            <w:r>
              <w:rPr>
                <w:spacing w:val="5"/>
                <w:sz w:val="21"/>
                <w:szCs w:val="21"/>
              </w:rPr>
              <w:t>i</w:t>
            </w:r>
            <w:r>
              <w:rPr>
                <w:spacing w:val="-3"/>
                <w:sz w:val="21"/>
                <w:szCs w:val="21"/>
              </w:rPr>
              <w:t>n</w:t>
            </w:r>
            <w:r>
              <w:rPr>
                <w:sz w:val="21"/>
                <w:szCs w:val="21"/>
              </w:rPr>
              <w:t>g</w:t>
            </w:r>
            <w:r>
              <w:rPr>
                <w:spacing w:val="27"/>
                <w:sz w:val="21"/>
                <w:szCs w:val="21"/>
              </w:rPr>
              <w:t xml:space="preserve"> </w:t>
            </w:r>
            <w:r>
              <w:rPr>
                <w:spacing w:val="-1"/>
                <w:w w:val="93"/>
                <w:sz w:val="21"/>
                <w:szCs w:val="21"/>
              </w:rPr>
              <w:t>f</w:t>
            </w:r>
            <w:r>
              <w:rPr>
                <w:w w:val="114"/>
                <w:sz w:val="21"/>
                <w:szCs w:val="21"/>
              </w:rPr>
              <w:t>e</w:t>
            </w:r>
            <w:r>
              <w:rPr>
                <w:spacing w:val="-2"/>
                <w:w w:val="110"/>
                <w:sz w:val="21"/>
                <w:szCs w:val="21"/>
              </w:rPr>
              <w:t>a</w:t>
            </w:r>
            <w:r>
              <w:rPr>
                <w:spacing w:val="1"/>
                <w:w w:val="123"/>
                <w:sz w:val="21"/>
                <w:szCs w:val="21"/>
              </w:rPr>
              <w:t>t</w:t>
            </w:r>
            <w:r>
              <w:rPr>
                <w:spacing w:val="-3"/>
                <w:w w:val="107"/>
                <w:sz w:val="21"/>
                <w:szCs w:val="21"/>
              </w:rPr>
              <w:t>u</w:t>
            </w:r>
            <w:r>
              <w:rPr>
                <w:spacing w:val="3"/>
                <w:w w:val="106"/>
                <w:sz w:val="21"/>
                <w:szCs w:val="21"/>
              </w:rPr>
              <w:t>r</w:t>
            </w:r>
            <w:r>
              <w:rPr>
                <w:w w:val="114"/>
                <w:sz w:val="21"/>
                <w:szCs w:val="21"/>
              </w:rPr>
              <w:t xml:space="preserve">e </w:t>
            </w:r>
            <w:r>
              <w:rPr>
                <w:sz w:val="21"/>
                <w:szCs w:val="21"/>
              </w:rPr>
              <w:t>sele</w:t>
            </w:r>
            <w:r>
              <w:rPr>
                <w:spacing w:val="2"/>
                <w:sz w:val="21"/>
                <w:szCs w:val="21"/>
              </w:rPr>
              <w:t>c</w:t>
            </w:r>
            <w:r>
              <w:rPr>
                <w:spacing w:val="-3"/>
                <w:sz w:val="21"/>
                <w:szCs w:val="21"/>
              </w:rPr>
              <w:t>t</w:t>
            </w:r>
            <w:r>
              <w:rPr>
                <w:spacing w:val="5"/>
                <w:sz w:val="21"/>
                <w:szCs w:val="21"/>
              </w:rPr>
              <w:t>i</w:t>
            </w:r>
            <w:r>
              <w:rPr>
                <w:spacing w:val="-4"/>
                <w:sz w:val="21"/>
                <w:szCs w:val="21"/>
              </w:rPr>
              <w:t>o</w:t>
            </w:r>
            <w:r>
              <w:rPr>
                <w:sz w:val="21"/>
                <w:szCs w:val="21"/>
              </w:rPr>
              <w:t>n</w:t>
            </w:r>
            <w:r>
              <w:rPr>
                <w:spacing w:val="33"/>
                <w:sz w:val="21"/>
                <w:szCs w:val="21"/>
              </w:rPr>
              <w:t xml:space="preserve"> </w:t>
            </w:r>
            <w:r>
              <w:rPr>
                <w:spacing w:val="-4"/>
                <w:sz w:val="21"/>
                <w:szCs w:val="21"/>
              </w:rPr>
              <w:t>o</w:t>
            </w:r>
            <w:r>
              <w:rPr>
                <w:sz w:val="21"/>
                <w:szCs w:val="21"/>
              </w:rPr>
              <w:t>f</w:t>
            </w:r>
            <w:r>
              <w:rPr>
                <w:spacing w:val="-3"/>
                <w:sz w:val="21"/>
                <w:szCs w:val="21"/>
              </w:rPr>
              <w:t xml:space="preserve"> </w:t>
            </w:r>
            <w:r>
              <w:rPr>
                <w:spacing w:val="1"/>
                <w:sz w:val="21"/>
                <w:szCs w:val="21"/>
              </w:rPr>
              <w:t>t</w:t>
            </w:r>
            <w:r>
              <w:rPr>
                <w:spacing w:val="-1"/>
                <w:sz w:val="21"/>
                <w:szCs w:val="21"/>
              </w:rPr>
              <w:t>h</w:t>
            </w:r>
            <w:r>
              <w:rPr>
                <w:sz w:val="21"/>
                <w:szCs w:val="21"/>
              </w:rPr>
              <w:t>e</w:t>
            </w:r>
            <w:r>
              <w:rPr>
                <w:spacing w:val="27"/>
                <w:sz w:val="21"/>
                <w:szCs w:val="21"/>
              </w:rPr>
              <w:t xml:space="preserve"> </w:t>
            </w:r>
            <w:r>
              <w:rPr>
                <w:spacing w:val="2"/>
                <w:sz w:val="21"/>
                <w:szCs w:val="21"/>
              </w:rPr>
              <w:t>l</w:t>
            </w:r>
            <w:r>
              <w:rPr>
                <w:sz w:val="21"/>
                <w:szCs w:val="21"/>
              </w:rPr>
              <w:t>iver</w:t>
            </w:r>
            <w:r>
              <w:rPr>
                <w:spacing w:val="-17"/>
                <w:sz w:val="21"/>
                <w:szCs w:val="21"/>
              </w:rPr>
              <w:t xml:space="preserve"> </w:t>
            </w:r>
            <w:r>
              <w:rPr>
                <w:spacing w:val="5"/>
                <w:w w:val="84"/>
                <w:sz w:val="21"/>
                <w:szCs w:val="21"/>
              </w:rPr>
              <w:t>i</w:t>
            </w:r>
            <w:r>
              <w:rPr>
                <w:spacing w:val="-3"/>
                <w:w w:val="107"/>
                <w:sz w:val="21"/>
                <w:szCs w:val="21"/>
              </w:rPr>
              <w:t>n</w:t>
            </w:r>
            <w:r>
              <w:rPr>
                <w:spacing w:val="3"/>
                <w:w w:val="123"/>
                <w:sz w:val="21"/>
                <w:szCs w:val="21"/>
              </w:rPr>
              <w:t>t</w:t>
            </w:r>
            <w:r>
              <w:rPr>
                <w:w w:val="107"/>
                <w:sz w:val="21"/>
                <w:szCs w:val="21"/>
              </w:rPr>
              <w:t xml:space="preserve">o </w:t>
            </w:r>
            <w:r>
              <w:rPr>
                <w:sz w:val="21"/>
                <w:szCs w:val="21"/>
              </w:rPr>
              <w:t>m</w:t>
            </w:r>
            <w:r>
              <w:rPr>
                <w:spacing w:val="-1"/>
                <w:sz w:val="21"/>
                <w:szCs w:val="21"/>
              </w:rPr>
              <w:t>u</w:t>
            </w:r>
            <w:r>
              <w:rPr>
                <w:sz w:val="21"/>
                <w:szCs w:val="21"/>
              </w:rPr>
              <w:t>lt</w:t>
            </w:r>
            <w:r>
              <w:rPr>
                <w:spacing w:val="2"/>
                <w:sz w:val="21"/>
                <w:szCs w:val="21"/>
              </w:rPr>
              <w:t>i</w:t>
            </w:r>
            <w:r>
              <w:rPr>
                <w:spacing w:val="-3"/>
                <w:sz w:val="21"/>
                <w:szCs w:val="21"/>
              </w:rPr>
              <w:t>p</w:t>
            </w:r>
            <w:r>
              <w:rPr>
                <w:spacing w:val="2"/>
                <w:sz w:val="21"/>
                <w:szCs w:val="21"/>
              </w:rPr>
              <w:t>l</w:t>
            </w:r>
            <w:r>
              <w:rPr>
                <w:sz w:val="21"/>
                <w:szCs w:val="21"/>
              </w:rPr>
              <w:t>e</w:t>
            </w:r>
            <w:r>
              <w:rPr>
                <w:spacing w:val="14"/>
                <w:sz w:val="21"/>
                <w:szCs w:val="21"/>
              </w:rPr>
              <w:t xml:space="preserve"> </w:t>
            </w:r>
            <w:r>
              <w:rPr>
                <w:spacing w:val="2"/>
                <w:w w:val="97"/>
                <w:sz w:val="21"/>
                <w:szCs w:val="21"/>
              </w:rPr>
              <w:t>c</w:t>
            </w:r>
            <w:r>
              <w:rPr>
                <w:spacing w:val="-2"/>
                <w:w w:val="107"/>
                <w:sz w:val="21"/>
                <w:szCs w:val="21"/>
              </w:rPr>
              <w:t>o</w:t>
            </w:r>
            <w:r>
              <w:rPr>
                <w:spacing w:val="3"/>
                <w:w w:val="105"/>
                <w:sz w:val="21"/>
                <w:szCs w:val="21"/>
              </w:rPr>
              <w:t>m</w:t>
            </w:r>
            <w:r>
              <w:rPr>
                <w:spacing w:val="-1"/>
                <w:w w:val="107"/>
                <w:sz w:val="21"/>
                <w:szCs w:val="21"/>
              </w:rPr>
              <w:t>p</w:t>
            </w:r>
            <w:r>
              <w:rPr>
                <w:spacing w:val="-2"/>
                <w:w w:val="107"/>
                <w:sz w:val="21"/>
                <w:szCs w:val="21"/>
              </w:rPr>
              <w:t>o</w:t>
            </w:r>
            <w:r>
              <w:rPr>
                <w:spacing w:val="-1"/>
                <w:w w:val="107"/>
                <w:sz w:val="21"/>
                <w:szCs w:val="21"/>
              </w:rPr>
              <w:t>n</w:t>
            </w:r>
            <w:r>
              <w:rPr>
                <w:w w:val="114"/>
                <w:sz w:val="21"/>
                <w:szCs w:val="21"/>
              </w:rPr>
              <w:t>e</w:t>
            </w:r>
            <w:r>
              <w:rPr>
                <w:w w:val="107"/>
                <w:sz w:val="21"/>
                <w:szCs w:val="21"/>
              </w:rPr>
              <w:t>n</w:t>
            </w:r>
            <w:r>
              <w:rPr>
                <w:spacing w:val="1"/>
                <w:w w:val="123"/>
                <w:sz w:val="21"/>
                <w:szCs w:val="21"/>
              </w:rPr>
              <w:t>t</w:t>
            </w:r>
            <w:r>
              <w:rPr>
                <w:w w:val="102"/>
                <w:sz w:val="21"/>
                <w:szCs w:val="21"/>
              </w:rPr>
              <w:t>s</w:t>
            </w:r>
            <w:r>
              <w:rPr>
                <w:w w:val="98"/>
                <w:sz w:val="21"/>
                <w:szCs w:val="21"/>
              </w:rPr>
              <w:t>:</w:t>
            </w:r>
          </w:p>
          <w:p w:rsidR="00FB3854" w:rsidRDefault="00FB3854" w:rsidP="00FB3854">
            <w:pPr>
              <w:spacing w:before="1" w:line="259" w:lineRule="auto"/>
              <w:ind w:left="100" w:right="92"/>
              <w:rPr>
                <w:sz w:val="21"/>
                <w:szCs w:val="21"/>
              </w:rPr>
            </w:pPr>
            <w:r>
              <w:rPr>
                <w:sz w:val="21"/>
                <w:szCs w:val="21"/>
              </w:rPr>
              <w:t>ren</w:t>
            </w:r>
            <w:r>
              <w:rPr>
                <w:spacing w:val="-2"/>
                <w:sz w:val="21"/>
                <w:szCs w:val="21"/>
              </w:rPr>
              <w:t>a</w:t>
            </w:r>
            <w:r>
              <w:rPr>
                <w:sz w:val="21"/>
                <w:szCs w:val="21"/>
              </w:rPr>
              <w:t>l</w:t>
            </w:r>
            <w:r>
              <w:rPr>
                <w:spacing w:val="22"/>
                <w:sz w:val="21"/>
                <w:szCs w:val="21"/>
              </w:rPr>
              <w:t xml:space="preserve"> </w:t>
            </w:r>
            <w:r>
              <w:rPr>
                <w:sz w:val="21"/>
                <w:szCs w:val="21"/>
              </w:rPr>
              <w:t>co</w:t>
            </w:r>
            <w:r>
              <w:rPr>
                <w:spacing w:val="-2"/>
                <w:sz w:val="21"/>
                <w:szCs w:val="21"/>
              </w:rPr>
              <w:t>r</w:t>
            </w:r>
            <w:r>
              <w:rPr>
                <w:spacing w:val="1"/>
                <w:sz w:val="21"/>
                <w:szCs w:val="21"/>
              </w:rPr>
              <w:t>t</w:t>
            </w:r>
            <w:r>
              <w:rPr>
                <w:sz w:val="21"/>
                <w:szCs w:val="21"/>
              </w:rPr>
              <w:t>ex,</w:t>
            </w:r>
            <w:r>
              <w:rPr>
                <w:spacing w:val="20"/>
                <w:sz w:val="21"/>
                <w:szCs w:val="21"/>
              </w:rPr>
              <w:t xml:space="preserve"> </w:t>
            </w:r>
            <w:r>
              <w:rPr>
                <w:spacing w:val="-2"/>
                <w:sz w:val="21"/>
                <w:szCs w:val="21"/>
              </w:rPr>
              <w:t>r</w:t>
            </w:r>
            <w:r>
              <w:rPr>
                <w:sz w:val="21"/>
                <w:szCs w:val="21"/>
              </w:rPr>
              <w:t>en</w:t>
            </w:r>
            <w:r>
              <w:rPr>
                <w:spacing w:val="-4"/>
                <w:sz w:val="21"/>
                <w:szCs w:val="21"/>
              </w:rPr>
              <w:t>a</w:t>
            </w:r>
            <w:r>
              <w:rPr>
                <w:sz w:val="21"/>
                <w:szCs w:val="21"/>
              </w:rPr>
              <w:t>l</w:t>
            </w:r>
            <w:r>
              <w:rPr>
                <w:spacing w:val="22"/>
                <w:sz w:val="21"/>
                <w:szCs w:val="21"/>
              </w:rPr>
              <w:t xml:space="preserve"> </w:t>
            </w:r>
            <w:r>
              <w:rPr>
                <w:spacing w:val="2"/>
                <w:w w:val="97"/>
                <w:sz w:val="21"/>
                <w:szCs w:val="21"/>
              </w:rPr>
              <w:t>c</w:t>
            </w:r>
            <w:r>
              <w:rPr>
                <w:spacing w:val="-2"/>
                <w:w w:val="107"/>
                <w:sz w:val="21"/>
                <w:szCs w:val="21"/>
              </w:rPr>
              <w:t>o</w:t>
            </w:r>
            <w:r>
              <w:rPr>
                <w:spacing w:val="2"/>
                <w:w w:val="84"/>
                <w:sz w:val="21"/>
                <w:szCs w:val="21"/>
              </w:rPr>
              <w:t>l</w:t>
            </w:r>
            <w:r>
              <w:rPr>
                <w:spacing w:val="-3"/>
                <w:w w:val="107"/>
                <w:sz w:val="21"/>
                <w:szCs w:val="21"/>
              </w:rPr>
              <w:t>u</w:t>
            </w:r>
            <w:r>
              <w:rPr>
                <w:w w:val="105"/>
                <w:sz w:val="21"/>
                <w:szCs w:val="21"/>
              </w:rPr>
              <w:t>m</w:t>
            </w:r>
            <w:r>
              <w:rPr>
                <w:w w:val="107"/>
                <w:sz w:val="21"/>
                <w:szCs w:val="21"/>
              </w:rPr>
              <w:t>n</w:t>
            </w:r>
            <w:r>
              <w:rPr>
                <w:w w:val="101"/>
                <w:sz w:val="21"/>
                <w:szCs w:val="21"/>
              </w:rPr>
              <w:t xml:space="preserve">, </w:t>
            </w:r>
            <w:r>
              <w:rPr>
                <w:sz w:val="21"/>
                <w:szCs w:val="21"/>
              </w:rPr>
              <w:t>ren</w:t>
            </w:r>
            <w:r>
              <w:rPr>
                <w:spacing w:val="-2"/>
                <w:sz w:val="21"/>
                <w:szCs w:val="21"/>
              </w:rPr>
              <w:t>a</w:t>
            </w:r>
            <w:r>
              <w:rPr>
                <w:sz w:val="21"/>
                <w:szCs w:val="21"/>
              </w:rPr>
              <w:t>l</w:t>
            </w:r>
            <w:r>
              <w:rPr>
                <w:spacing w:val="22"/>
                <w:sz w:val="21"/>
                <w:szCs w:val="21"/>
              </w:rPr>
              <w:t xml:space="preserve"> </w:t>
            </w:r>
            <w:r>
              <w:rPr>
                <w:spacing w:val="-2"/>
                <w:sz w:val="21"/>
                <w:szCs w:val="21"/>
              </w:rPr>
              <w:t>m</w:t>
            </w:r>
            <w:r>
              <w:rPr>
                <w:sz w:val="21"/>
                <w:szCs w:val="21"/>
              </w:rPr>
              <w:t>edul</w:t>
            </w:r>
            <w:r>
              <w:rPr>
                <w:spacing w:val="5"/>
                <w:sz w:val="21"/>
                <w:szCs w:val="21"/>
              </w:rPr>
              <w:t>l</w:t>
            </w:r>
            <w:r>
              <w:rPr>
                <w:sz w:val="21"/>
                <w:szCs w:val="21"/>
              </w:rPr>
              <w:t>a</w:t>
            </w:r>
            <w:r>
              <w:rPr>
                <w:spacing w:val="20"/>
                <w:sz w:val="21"/>
                <w:szCs w:val="21"/>
              </w:rPr>
              <w:t xml:space="preserve"> </w:t>
            </w:r>
            <w:r>
              <w:rPr>
                <w:sz w:val="21"/>
                <w:szCs w:val="21"/>
              </w:rPr>
              <w:t>a</w:t>
            </w:r>
            <w:r>
              <w:rPr>
                <w:spacing w:val="-3"/>
                <w:sz w:val="21"/>
                <w:szCs w:val="21"/>
              </w:rPr>
              <w:t>n</w:t>
            </w:r>
            <w:r>
              <w:rPr>
                <w:sz w:val="21"/>
                <w:szCs w:val="21"/>
              </w:rPr>
              <w:t>d</w:t>
            </w:r>
            <w:r>
              <w:rPr>
                <w:spacing w:val="23"/>
                <w:sz w:val="21"/>
                <w:szCs w:val="21"/>
              </w:rPr>
              <w:t xml:space="preserve"> </w:t>
            </w:r>
            <w:r>
              <w:rPr>
                <w:spacing w:val="-2"/>
                <w:w w:val="106"/>
                <w:sz w:val="21"/>
                <w:szCs w:val="21"/>
              </w:rPr>
              <w:t>r</w:t>
            </w:r>
            <w:r>
              <w:rPr>
                <w:spacing w:val="-2"/>
                <w:w w:val="114"/>
                <w:sz w:val="21"/>
                <w:szCs w:val="21"/>
              </w:rPr>
              <w:t>e</w:t>
            </w:r>
            <w:r>
              <w:rPr>
                <w:w w:val="107"/>
                <w:sz w:val="21"/>
                <w:szCs w:val="21"/>
              </w:rPr>
              <w:t>n</w:t>
            </w:r>
            <w:r>
              <w:rPr>
                <w:spacing w:val="-2"/>
                <w:w w:val="110"/>
                <w:sz w:val="21"/>
                <w:szCs w:val="21"/>
              </w:rPr>
              <w:t>a</w:t>
            </w:r>
            <w:r>
              <w:rPr>
                <w:w w:val="84"/>
                <w:sz w:val="21"/>
                <w:szCs w:val="21"/>
              </w:rPr>
              <w:t xml:space="preserve">l </w:t>
            </w:r>
            <w:r>
              <w:rPr>
                <w:spacing w:val="-1"/>
                <w:sz w:val="21"/>
                <w:szCs w:val="21"/>
              </w:rPr>
              <w:t>p</w:t>
            </w:r>
            <w:r>
              <w:rPr>
                <w:spacing w:val="3"/>
                <w:sz w:val="21"/>
                <w:szCs w:val="21"/>
              </w:rPr>
              <w:t>e</w:t>
            </w:r>
            <w:r>
              <w:rPr>
                <w:spacing w:val="-2"/>
                <w:sz w:val="21"/>
                <w:szCs w:val="21"/>
              </w:rPr>
              <w:t>l</w:t>
            </w:r>
            <w:r>
              <w:rPr>
                <w:sz w:val="21"/>
                <w:szCs w:val="21"/>
              </w:rPr>
              <w:t>vi</w:t>
            </w:r>
            <w:r>
              <w:rPr>
                <w:spacing w:val="-2"/>
                <w:sz w:val="21"/>
                <w:szCs w:val="21"/>
              </w:rPr>
              <w:t>s</w:t>
            </w:r>
            <w:r>
              <w:rPr>
                <w:sz w:val="21"/>
                <w:szCs w:val="21"/>
              </w:rPr>
              <w:t>.</w:t>
            </w:r>
            <w:r>
              <w:rPr>
                <w:spacing w:val="-4"/>
                <w:sz w:val="21"/>
                <w:szCs w:val="21"/>
              </w:rPr>
              <w:t xml:space="preserve"> </w:t>
            </w:r>
            <w:r>
              <w:rPr>
                <w:w w:val="81"/>
                <w:sz w:val="21"/>
                <w:szCs w:val="21"/>
              </w:rPr>
              <w:t>A</w:t>
            </w:r>
            <w:r>
              <w:rPr>
                <w:spacing w:val="-1"/>
                <w:w w:val="107"/>
                <w:sz w:val="21"/>
                <w:szCs w:val="21"/>
              </w:rPr>
              <w:t>p</w:t>
            </w:r>
            <w:r>
              <w:rPr>
                <w:w w:val="110"/>
                <w:sz w:val="21"/>
                <w:szCs w:val="21"/>
              </w:rPr>
              <w:t>a</w:t>
            </w:r>
            <w:r>
              <w:rPr>
                <w:spacing w:val="-2"/>
                <w:w w:val="106"/>
                <w:sz w:val="21"/>
                <w:szCs w:val="21"/>
              </w:rPr>
              <w:t>r</w:t>
            </w:r>
            <w:r>
              <w:rPr>
                <w:w w:val="123"/>
                <w:sz w:val="21"/>
                <w:szCs w:val="21"/>
              </w:rPr>
              <w:t>t</w:t>
            </w:r>
            <w:r>
              <w:rPr>
                <w:spacing w:val="-4"/>
                <w:sz w:val="21"/>
                <w:szCs w:val="21"/>
              </w:rPr>
              <w:t xml:space="preserve"> </w:t>
            </w:r>
            <w:r>
              <w:rPr>
                <w:spacing w:val="-1"/>
                <w:sz w:val="21"/>
                <w:szCs w:val="21"/>
              </w:rPr>
              <w:t>f</w:t>
            </w:r>
            <w:r>
              <w:rPr>
                <w:sz w:val="21"/>
                <w:szCs w:val="21"/>
              </w:rPr>
              <w:t>rom</w:t>
            </w:r>
            <w:r>
              <w:rPr>
                <w:spacing w:val="11"/>
                <w:sz w:val="21"/>
                <w:szCs w:val="21"/>
              </w:rPr>
              <w:t xml:space="preserve"> </w:t>
            </w:r>
            <w:r>
              <w:rPr>
                <w:spacing w:val="1"/>
                <w:sz w:val="21"/>
                <w:szCs w:val="21"/>
              </w:rPr>
              <w:t>t</w:t>
            </w:r>
            <w:r>
              <w:rPr>
                <w:spacing w:val="-1"/>
                <w:sz w:val="21"/>
                <w:szCs w:val="21"/>
              </w:rPr>
              <w:t>h</w:t>
            </w:r>
            <w:r>
              <w:rPr>
                <w:spacing w:val="-2"/>
                <w:sz w:val="21"/>
                <w:szCs w:val="21"/>
              </w:rPr>
              <w:t>a</w:t>
            </w:r>
            <w:r>
              <w:rPr>
                <w:spacing w:val="3"/>
                <w:sz w:val="21"/>
                <w:szCs w:val="21"/>
              </w:rPr>
              <w:t>t</w:t>
            </w:r>
            <w:r>
              <w:rPr>
                <w:sz w:val="21"/>
                <w:szCs w:val="21"/>
              </w:rPr>
              <w:t>,</w:t>
            </w:r>
            <w:r>
              <w:rPr>
                <w:spacing w:val="37"/>
                <w:sz w:val="21"/>
                <w:szCs w:val="21"/>
              </w:rPr>
              <w:t xml:space="preserve"> </w:t>
            </w:r>
            <w:r>
              <w:rPr>
                <w:spacing w:val="2"/>
                <w:sz w:val="21"/>
                <w:szCs w:val="21"/>
              </w:rPr>
              <w:t>i</w:t>
            </w:r>
            <w:r>
              <w:rPr>
                <w:sz w:val="21"/>
                <w:szCs w:val="21"/>
              </w:rPr>
              <w:t>t</w:t>
            </w:r>
            <w:r>
              <w:rPr>
                <w:spacing w:val="-3"/>
                <w:sz w:val="21"/>
                <w:szCs w:val="21"/>
              </w:rPr>
              <w:t xml:space="preserve"> </w:t>
            </w:r>
            <w:r>
              <w:rPr>
                <w:spacing w:val="2"/>
                <w:sz w:val="21"/>
                <w:szCs w:val="21"/>
              </w:rPr>
              <w:t>i</w:t>
            </w:r>
            <w:r>
              <w:rPr>
                <w:sz w:val="21"/>
                <w:szCs w:val="21"/>
              </w:rPr>
              <w:t xml:space="preserve">s </w:t>
            </w:r>
            <w:r>
              <w:rPr>
                <w:spacing w:val="-1"/>
                <w:sz w:val="21"/>
                <w:szCs w:val="21"/>
              </w:rPr>
              <w:t>p</w:t>
            </w:r>
            <w:r>
              <w:rPr>
                <w:spacing w:val="2"/>
                <w:sz w:val="21"/>
                <w:szCs w:val="21"/>
              </w:rPr>
              <w:t>l</w:t>
            </w:r>
            <w:r>
              <w:rPr>
                <w:sz w:val="21"/>
                <w:szCs w:val="21"/>
              </w:rPr>
              <w:t>an</w:t>
            </w:r>
            <w:r>
              <w:rPr>
                <w:spacing w:val="-3"/>
                <w:sz w:val="21"/>
                <w:szCs w:val="21"/>
              </w:rPr>
              <w:t>n</w:t>
            </w:r>
            <w:r>
              <w:rPr>
                <w:spacing w:val="3"/>
                <w:sz w:val="21"/>
                <w:szCs w:val="21"/>
              </w:rPr>
              <w:t>e</w:t>
            </w:r>
            <w:r>
              <w:rPr>
                <w:sz w:val="21"/>
                <w:szCs w:val="21"/>
              </w:rPr>
              <w:t>d</w:t>
            </w:r>
            <w:r>
              <w:rPr>
                <w:spacing w:val="36"/>
                <w:sz w:val="21"/>
                <w:szCs w:val="21"/>
              </w:rPr>
              <w:t xml:space="preserve"> </w:t>
            </w:r>
            <w:r>
              <w:rPr>
                <w:spacing w:val="3"/>
                <w:sz w:val="21"/>
                <w:szCs w:val="21"/>
              </w:rPr>
              <w:t>t</w:t>
            </w:r>
            <w:r>
              <w:rPr>
                <w:sz w:val="21"/>
                <w:szCs w:val="21"/>
              </w:rPr>
              <w:t>o</w:t>
            </w:r>
            <w:r>
              <w:rPr>
                <w:spacing w:val="13"/>
                <w:sz w:val="21"/>
                <w:szCs w:val="21"/>
              </w:rPr>
              <w:t xml:space="preserve"> </w:t>
            </w:r>
            <w:r>
              <w:rPr>
                <w:spacing w:val="-2"/>
                <w:sz w:val="21"/>
                <w:szCs w:val="21"/>
              </w:rPr>
              <w:t>e</w:t>
            </w:r>
            <w:r>
              <w:rPr>
                <w:spacing w:val="2"/>
                <w:sz w:val="21"/>
                <w:szCs w:val="21"/>
              </w:rPr>
              <w:t>x</w:t>
            </w:r>
            <w:r>
              <w:rPr>
                <w:spacing w:val="-1"/>
                <w:sz w:val="21"/>
                <w:szCs w:val="21"/>
              </w:rPr>
              <w:t>p</w:t>
            </w:r>
            <w:r>
              <w:rPr>
                <w:sz w:val="21"/>
                <w:szCs w:val="21"/>
              </w:rPr>
              <w:t>and</w:t>
            </w:r>
            <w:r>
              <w:rPr>
                <w:spacing w:val="27"/>
                <w:sz w:val="21"/>
                <w:szCs w:val="21"/>
              </w:rPr>
              <w:t xml:space="preserve"> </w:t>
            </w:r>
            <w:r>
              <w:rPr>
                <w:spacing w:val="1"/>
                <w:w w:val="123"/>
                <w:sz w:val="21"/>
                <w:szCs w:val="21"/>
              </w:rPr>
              <w:t>t</w:t>
            </w:r>
            <w:r>
              <w:rPr>
                <w:w w:val="107"/>
                <w:sz w:val="21"/>
                <w:szCs w:val="21"/>
              </w:rPr>
              <w:t>h</w:t>
            </w:r>
            <w:r>
              <w:rPr>
                <w:w w:val="114"/>
                <w:sz w:val="21"/>
                <w:szCs w:val="21"/>
              </w:rPr>
              <w:t xml:space="preserve">e </w:t>
            </w:r>
            <w:r>
              <w:rPr>
                <w:spacing w:val="-1"/>
                <w:w w:val="109"/>
                <w:sz w:val="21"/>
                <w:szCs w:val="21"/>
              </w:rPr>
              <w:t>d</w:t>
            </w:r>
            <w:r>
              <w:rPr>
                <w:spacing w:val="2"/>
                <w:w w:val="109"/>
                <w:sz w:val="21"/>
                <w:szCs w:val="21"/>
              </w:rPr>
              <w:t>a</w:t>
            </w:r>
            <w:r>
              <w:rPr>
                <w:w w:val="109"/>
                <w:sz w:val="21"/>
                <w:szCs w:val="21"/>
              </w:rPr>
              <w:t>ta</w:t>
            </w:r>
            <w:r>
              <w:rPr>
                <w:spacing w:val="-3"/>
                <w:w w:val="109"/>
                <w:sz w:val="21"/>
                <w:szCs w:val="21"/>
              </w:rPr>
              <w:t>b</w:t>
            </w:r>
            <w:r>
              <w:rPr>
                <w:w w:val="109"/>
                <w:sz w:val="21"/>
                <w:szCs w:val="21"/>
              </w:rPr>
              <w:t>ase</w:t>
            </w:r>
            <w:r>
              <w:rPr>
                <w:spacing w:val="-3"/>
                <w:w w:val="109"/>
                <w:sz w:val="21"/>
                <w:szCs w:val="21"/>
              </w:rPr>
              <w:t xml:space="preserve"> </w:t>
            </w:r>
            <w:r>
              <w:rPr>
                <w:sz w:val="21"/>
                <w:szCs w:val="21"/>
              </w:rPr>
              <w:t>on</w:t>
            </w:r>
            <w:r>
              <w:rPr>
                <w:spacing w:val="10"/>
                <w:sz w:val="21"/>
                <w:szCs w:val="21"/>
              </w:rPr>
              <w:t xml:space="preserve"> </w:t>
            </w:r>
            <w:r>
              <w:rPr>
                <w:spacing w:val="1"/>
                <w:sz w:val="21"/>
                <w:szCs w:val="21"/>
              </w:rPr>
              <w:t>w</w:t>
            </w:r>
            <w:r>
              <w:rPr>
                <w:spacing w:val="-3"/>
                <w:sz w:val="21"/>
                <w:szCs w:val="21"/>
              </w:rPr>
              <w:t>h</w:t>
            </w:r>
            <w:r>
              <w:rPr>
                <w:spacing w:val="5"/>
                <w:sz w:val="21"/>
                <w:szCs w:val="21"/>
              </w:rPr>
              <w:t>i</w:t>
            </w:r>
            <w:r>
              <w:rPr>
                <w:sz w:val="21"/>
                <w:szCs w:val="21"/>
              </w:rPr>
              <w:t>ch</w:t>
            </w:r>
            <w:r>
              <w:rPr>
                <w:spacing w:val="-3"/>
                <w:sz w:val="21"/>
                <w:szCs w:val="21"/>
              </w:rPr>
              <w:t xml:space="preserve"> </w:t>
            </w:r>
            <w:r>
              <w:rPr>
                <w:w w:val="123"/>
                <w:sz w:val="21"/>
                <w:szCs w:val="21"/>
              </w:rPr>
              <w:t>t</w:t>
            </w:r>
            <w:r>
              <w:rPr>
                <w:spacing w:val="-1"/>
                <w:w w:val="107"/>
                <w:sz w:val="21"/>
                <w:szCs w:val="21"/>
              </w:rPr>
              <w:t>h</w:t>
            </w:r>
            <w:r>
              <w:rPr>
                <w:w w:val="114"/>
                <w:sz w:val="21"/>
                <w:szCs w:val="21"/>
              </w:rPr>
              <w:t xml:space="preserve">e </w:t>
            </w:r>
            <w:r>
              <w:rPr>
                <w:sz w:val="21"/>
                <w:szCs w:val="21"/>
              </w:rPr>
              <w:t>s</w:t>
            </w:r>
            <w:r>
              <w:rPr>
                <w:spacing w:val="2"/>
                <w:sz w:val="21"/>
                <w:szCs w:val="21"/>
              </w:rPr>
              <w:t>y</w:t>
            </w:r>
            <w:r>
              <w:rPr>
                <w:sz w:val="21"/>
                <w:szCs w:val="21"/>
              </w:rPr>
              <w:t>st</w:t>
            </w:r>
            <w:r>
              <w:rPr>
                <w:spacing w:val="-2"/>
                <w:sz w:val="21"/>
                <w:szCs w:val="21"/>
              </w:rPr>
              <w:t>e</w:t>
            </w:r>
            <w:r>
              <w:rPr>
                <w:sz w:val="21"/>
                <w:szCs w:val="21"/>
              </w:rPr>
              <w:t>m</w:t>
            </w:r>
            <w:r>
              <w:rPr>
                <w:spacing w:val="22"/>
                <w:sz w:val="21"/>
                <w:szCs w:val="21"/>
              </w:rPr>
              <w:t xml:space="preserve"> </w:t>
            </w:r>
            <w:r>
              <w:rPr>
                <w:spacing w:val="1"/>
                <w:w w:val="91"/>
                <w:sz w:val="21"/>
                <w:szCs w:val="21"/>
              </w:rPr>
              <w:t>w</w:t>
            </w:r>
            <w:r>
              <w:rPr>
                <w:spacing w:val="-2"/>
                <w:w w:val="91"/>
                <w:sz w:val="21"/>
                <w:szCs w:val="21"/>
              </w:rPr>
              <w:t>i</w:t>
            </w:r>
            <w:r>
              <w:rPr>
                <w:spacing w:val="2"/>
                <w:w w:val="91"/>
                <w:sz w:val="21"/>
                <w:szCs w:val="21"/>
              </w:rPr>
              <w:t>l</w:t>
            </w:r>
            <w:r>
              <w:rPr>
                <w:w w:val="91"/>
                <w:sz w:val="21"/>
                <w:szCs w:val="21"/>
              </w:rPr>
              <w:t>l</w:t>
            </w:r>
            <w:r>
              <w:rPr>
                <w:spacing w:val="4"/>
                <w:w w:val="91"/>
                <w:sz w:val="21"/>
                <w:szCs w:val="21"/>
              </w:rPr>
              <w:t xml:space="preserve"> </w:t>
            </w:r>
            <w:r>
              <w:rPr>
                <w:spacing w:val="-1"/>
                <w:sz w:val="21"/>
                <w:szCs w:val="21"/>
              </w:rPr>
              <w:t>b</w:t>
            </w:r>
            <w:r>
              <w:rPr>
                <w:sz w:val="21"/>
                <w:szCs w:val="21"/>
              </w:rPr>
              <w:t>e</w:t>
            </w:r>
            <w:r>
              <w:rPr>
                <w:spacing w:val="15"/>
                <w:sz w:val="21"/>
                <w:szCs w:val="21"/>
              </w:rPr>
              <w:t xml:space="preserve"> </w:t>
            </w:r>
            <w:r>
              <w:rPr>
                <w:spacing w:val="3"/>
                <w:w w:val="123"/>
                <w:sz w:val="21"/>
                <w:szCs w:val="21"/>
              </w:rPr>
              <w:t>t</w:t>
            </w:r>
            <w:r>
              <w:rPr>
                <w:spacing w:val="-2"/>
                <w:w w:val="114"/>
                <w:sz w:val="21"/>
                <w:szCs w:val="21"/>
              </w:rPr>
              <w:t>e</w:t>
            </w:r>
            <w:r>
              <w:rPr>
                <w:spacing w:val="-2"/>
                <w:w w:val="102"/>
                <w:sz w:val="21"/>
                <w:szCs w:val="21"/>
              </w:rPr>
              <w:t>s</w:t>
            </w:r>
            <w:r>
              <w:rPr>
                <w:spacing w:val="3"/>
                <w:w w:val="123"/>
                <w:sz w:val="21"/>
                <w:szCs w:val="21"/>
              </w:rPr>
              <w:t>t</w:t>
            </w:r>
            <w:r>
              <w:rPr>
                <w:spacing w:val="-2"/>
                <w:w w:val="114"/>
                <w:sz w:val="21"/>
                <w:szCs w:val="21"/>
              </w:rPr>
              <w:t>e</w:t>
            </w:r>
            <w:r>
              <w:rPr>
                <w:w w:val="107"/>
                <w:sz w:val="21"/>
                <w:szCs w:val="21"/>
              </w:rPr>
              <w:t>d</w:t>
            </w:r>
          </w:p>
        </w:tc>
      </w:tr>
      <w:tr w:rsidR="00FB3854" w:rsidTr="00FB3854">
        <w:trPr>
          <w:trHeight w:hRule="exact" w:val="2887"/>
        </w:trPr>
        <w:tc>
          <w:tcPr>
            <w:tcW w:w="511" w:type="dxa"/>
          </w:tcPr>
          <w:p w:rsidR="00FB3854" w:rsidRDefault="00FB3854" w:rsidP="00FB3854">
            <w:pPr>
              <w:spacing w:line="200" w:lineRule="exact"/>
            </w:pPr>
          </w:p>
          <w:p w:rsidR="00FB3854" w:rsidRDefault="00FB3854" w:rsidP="00FB3854">
            <w:pPr>
              <w:ind w:left="292"/>
              <w:rPr>
                <w:sz w:val="21"/>
                <w:szCs w:val="21"/>
              </w:rPr>
            </w:pPr>
            <w:r>
              <w:rPr>
                <w:w w:val="103"/>
                <w:sz w:val="21"/>
                <w:szCs w:val="21"/>
              </w:rPr>
              <w:t>7</w:t>
            </w:r>
          </w:p>
        </w:tc>
        <w:tc>
          <w:tcPr>
            <w:tcW w:w="2386" w:type="dxa"/>
          </w:tcPr>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before="14" w:line="220" w:lineRule="exact"/>
              <w:rPr>
                <w:sz w:val="22"/>
                <w:szCs w:val="22"/>
              </w:rPr>
            </w:pPr>
          </w:p>
          <w:p w:rsidR="00FB3854" w:rsidRDefault="00FB3854" w:rsidP="00FB3854">
            <w:pPr>
              <w:spacing w:line="259" w:lineRule="auto"/>
              <w:ind w:left="100" w:right="469"/>
              <w:rPr>
                <w:sz w:val="23"/>
                <w:szCs w:val="23"/>
              </w:rPr>
            </w:pPr>
            <w:r>
              <w:rPr>
                <w:w w:val="89"/>
                <w:sz w:val="23"/>
                <w:szCs w:val="23"/>
              </w:rPr>
              <w:t>Ain</w:t>
            </w:r>
            <w:r>
              <w:rPr>
                <w:spacing w:val="3"/>
                <w:w w:val="89"/>
                <w:sz w:val="23"/>
                <w:szCs w:val="23"/>
              </w:rPr>
              <w:t xml:space="preserve"> </w:t>
            </w:r>
            <w:r>
              <w:rPr>
                <w:sz w:val="23"/>
                <w:szCs w:val="23"/>
              </w:rPr>
              <w:t>Naj</w:t>
            </w:r>
            <w:r>
              <w:rPr>
                <w:spacing w:val="1"/>
                <w:sz w:val="23"/>
                <w:szCs w:val="23"/>
              </w:rPr>
              <w:t>w</w:t>
            </w:r>
            <w:r>
              <w:rPr>
                <w:sz w:val="23"/>
                <w:szCs w:val="23"/>
              </w:rPr>
              <w:t xml:space="preserve">a </w:t>
            </w:r>
            <w:r>
              <w:rPr>
                <w:w w:val="81"/>
                <w:sz w:val="23"/>
                <w:szCs w:val="23"/>
              </w:rPr>
              <w:t>A</w:t>
            </w:r>
            <w:r>
              <w:rPr>
                <w:spacing w:val="3"/>
                <w:w w:val="106"/>
                <w:sz w:val="23"/>
                <w:szCs w:val="23"/>
              </w:rPr>
              <w:t>r</w:t>
            </w:r>
            <w:r>
              <w:rPr>
                <w:spacing w:val="-4"/>
                <w:w w:val="106"/>
                <w:sz w:val="23"/>
                <w:szCs w:val="23"/>
              </w:rPr>
              <w:t>b</w:t>
            </w:r>
            <w:r>
              <w:rPr>
                <w:spacing w:val="-2"/>
                <w:w w:val="109"/>
                <w:sz w:val="23"/>
                <w:szCs w:val="23"/>
              </w:rPr>
              <w:t>a</w:t>
            </w:r>
            <w:r>
              <w:rPr>
                <w:spacing w:val="3"/>
                <w:w w:val="83"/>
                <w:sz w:val="23"/>
                <w:szCs w:val="23"/>
              </w:rPr>
              <w:t>i</w:t>
            </w:r>
            <w:r>
              <w:rPr>
                <w:spacing w:val="-1"/>
                <w:w w:val="106"/>
                <w:sz w:val="23"/>
                <w:szCs w:val="23"/>
              </w:rPr>
              <w:t>n</w:t>
            </w:r>
            <w:r>
              <w:rPr>
                <w:w w:val="101"/>
                <w:sz w:val="23"/>
                <w:szCs w:val="23"/>
              </w:rPr>
              <w:t>,</w:t>
            </w:r>
            <w:r>
              <w:rPr>
                <w:w w:val="68"/>
                <w:sz w:val="23"/>
                <w:szCs w:val="23"/>
              </w:rPr>
              <w:t>Y</w:t>
            </w:r>
            <w:r>
              <w:rPr>
                <w:w w:val="106"/>
                <w:sz w:val="23"/>
                <w:szCs w:val="23"/>
              </w:rPr>
              <w:t>u</w:t>
            </w:r>
            <w:r>
              <w:rPr>
                <w:w w:val="102"/>
                <w:sz w:val="23"/>
                <w:szCs w:val="23"/>
              </w:rPr>
              <w:t>s</w:t>
            </w:r>
            <w:r>
              <w:rPr>
                <w:w w:val="106"/>
                <w:sz w:val="23"/>
                <w:szCs w:val="23"/>
              </w:rPr>
              <w:t>h</w:t>
            </w:r>
            <w:r>
              <w:rPr>
                <w:spacing w:val="-2"/>
                <w:w w:val="109"/>
                <w:sz w:val="23"/>
                <w:szCs w:val="23"/>
              </w:rPr>
              <w:t>a</w:t>
            </w:r>
            <w:r>
              <w:rPr>
                <w:w w:val="83"/>
                <w:sz w:val="23"/>
                <w:szCs w:val="23"/>
              </w:rPr>
              <w:t>l</w:t>
            </w:r>
            <w:r>
              <w:rPr>
                <w:spacing w:val="5"/>
                <w:w w:val="83"/>
                <w:sz w:val="23"/>
                <w:szCs w:val="23"/>
              </w:rPr>
              <w:t>i</w:t>
            </w:r>
            <w:r>
              <w:rPr>
                <w:spacing w:val="-4"/>
                <w:w w:val="106"/>
                <w:sz w:val="23"/>
                <w:szCs w:val="23"/>
              </w:rPr>
              <w:t>n</w:t>
            </w:r>
            <w:r>
              <w:rPr>
                <w:spacing w:val="5"/>
                <w:w w:val="83"/>
                <w:sz w:val="23"/>
                <w:szCs w:val="23"/>
              </w:rPr>
              <w:t>i</w:t>
            </w:r>
            <w:r>
              <w:rPr>
                <w:w w:val="113"/>
                <w:sz w:val="23"/>
                <w:szCs w:val="23"/>
              </w:rPr>
              <w:t xml:space="preserve">e </w:t>
            </w:r>
            <w:r>
              <w:rPr>
                <w:spacing w:val="-1"/>
                <w:w w:val="92"/>
                <w:sz w:val="23"/>
                <w:szCs w:val="23"/>
              </w:rPr>
              <w:t>P</w:t>
            </w:r>
            <w:r>
              <w:rPr>
                <w:w w:val="92"/>
                <w:sz w:val="23"/>
                <w:szCs w:val="23"/>
              </w:rPr>
              <w:t>ill</w:t>
            </w:r>
            <w:r>
              <w:rPr>
                <w:spacing w:val="3"/>
                <w:w w:val="92"/>
                <w:sz w:val="23"/>
                <w:szCs w:val="23"/>
              </w:rPr>
              <w:t>a</w:t>
            </w:r>
            <w:r>
              <w:rPr>
                <w:w w:val="92"/>
                <w:sz w:val="23"/>
                <w:szCs w:val="23"/>
              </w:rPr>
              <w:t>y</w:t>
            </w:r>
            <w:r>
              <w:rPr>
                <w:spacing w:val="-1"/>
                <w:w w:val="92"/>
                <w:sz w:val="23"/>
                <w:szCs w:val="23"/>
              </w:rPr>
              <w:t xml:space="preserve"> </w:t>
            </w:r>
            <w:r>
              <w:rPr>
                <w:spacing w:val="2"/>
                <w:w w:val="82"/>
                <w:sz w:val="23"/>
                <w:szCs w:val="23"/>
              </w:rPr>
              <w:t>B</w:t>
            </w:r>
            <w:r>
              <w:rPr>
                <w:w w:val="109"/>
                <w:sz w:val="23"/>
                <w:szCs w:val="23"/>
              </w:rPr>
              <w:t>a</w:t>
            </w:r>
            <w:r>
              <w:rPr>
                <w:spacing w:val="-2"/>
                <w:w w:val="83"/>
                <w:sz w:val="23"/>
                <w:szCs w:val="23"/>
              </w:rPr>
              <w:t>l</w:t>
            </w:r>
            <w:r>
              <w:rPr>
                <w:spacing w:val="3"/>
                <w:w w:val="109"/>
                <w:sz w:val="23"/>
                <w:szCs w:val="23"/>
              </w:rPr>
              <w:t>a</w:t>
            </w:r>
            <w:r>
              <w:rPr>
                <w:w w:val="92"/>
                <w:sz w:val="23"/>
                <w:szCs w:val="23"/>
              </w:rPr>
              <w:t>k</w:t>
            </w:r>
            <w:r>
              <w:rPr>
                <w:spacing w:val="-2"/>
                <w:w w:val="106"/>
                <w:sz w:val="23"/>
                <w:szCs w:val="23"/>
              </w:rPr>
              <w:t>r</w:t>
            </w:r>
            <w:r>
              <w:rPr>
                <w:w w:val="83"/>
                <w:sz w:val="23"/>
                <w:szCs w:val="23"/>
              </w:rPr>
              <w:t>i</w:t>
            </w:r>
            <w:r>
              <w:rPr>
                <w:w w:val="102"/>
                <w:sz w:val="23"/>
                <w:szCs w:val="23"/>
              </w:rPr>
              <w:t>s</w:t>
            </w:r>
            <w:r>
              <w:rPr>
                <w:w w:val="106"/>
                <w:sz w:val="23"/>
                <w:szCs w:val="23"/>
              </w:rPr>
              <w:t>h</w:t>
            </w:r>
            <w:r>
              <w:rPr>
                <w:spacing w:val="4"/>
                <w:w w:val="106"/>
                <w:sz w:val="23"/>
                <w:szCs w:val="23"/>
              </w:rPr>
              <w:t>n</w:t>
            </w:r>
            <w:r>
              <w:rPr>
                <w:spacing w:val="-4"/>
                <w:w w:val="109"/>
                <w:sz w:val="23"/>
                <w:szCs w:val="23"/>
              </w:rPr>
              <w:t>a</w:t>
            </w:r>
            <w:r>
              <w:rPr>
                <w:w w:val="106"/>
                <w:sz w:val="23"/>
                <w:szCs w:val="23"/>
              </w:rPr>
              <w:t>n</w:t>
            </w:r>
          </w:p>
        </w:tc>
        <w:tc>
          <w:tcPr>
            <w:tcW w:w="1985" w:type="dxa"/>
          </w:tcPr>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before="5" w:line="200" w:lineRule="exact"/>
            </w:pPr>
          </w:p>
          <w:p w:rsidR="00FB3854" w:rsidRDefault="00FB3854" w:rsidP="00FB3854">
            <w:pPr>
              <w:spacing w:line="258" w:lineRule="auto"/>
              <w:ind w:left="100" w:right="228" w:firstLine="1"/>
              <w:rPr>
                <w:sz w:val="23"/>
                <w:szCs w:val="23"/>
              </w:rPr>
            </w:pPr>
            <w:r>
              <w:rPr>
                <w:w w:val="81"/>
                <w:sz w:val="23"/>
                <w:szCs w:val="23"/>
              </w:rPr>
              <w:t>A</w:t>
            </w:r>
            <w:r>
              <w:rPr>
                <w:spacing w:val="8"/>
                <w:w w:val="81"/>
                <w:sz w:val="23"/>
                <w:szCs w:val="23"/>
              </w:rPr>
              <w:t xml:space="preserve"> </w:t>
            </w:r>
            <w:r>
              <w:rPr>
                <w:spacing w:val="-3"/>
                <w:w w:val="81"/>
                <w:sz w:val="23"/>
                <w:szCs w:val="23"/>
              </w:rPr>
              <w:t>C</w:t>
            </w:r>
            <w:r>
              <w:rPr>
                <w:w w:val="107"/>
                <w:sz w:val="23"/>
                <w:szCs w:val="23"/>
              </w:rPr>
              <w:t>o</w:t>
            </w:r>
            <w:r>
              <w:rPr>
                <w:w w:val="104"/>
                <w:sz w:val="23"/>
                <w:szCs w:val="23"/>
              </w:rPr>
              <w:t>m</w:t>
            </w:r>
            <w:r>
              <w:rPr>
                <w:w w:val="106"/>
                <w:sz w:val="23"/>
                <w:szCs w:val="23"/>
              </w:rPr>
              <w:t>p</w:t>
            </w:r>
            <w:r>
              <w:rPr>
                <w:spacing w:val="-2"/>
                <w:w w:val="109"/>
                <w:sz w:val="23"/>
                <w:szCs w:val="23"/>
              </w:rPr>
              <w:t>a</w:t>
            </w:r>
            <w:r>
              <w:rPr>
                <w:w w:val="106"/>
                <w:sz w:val="23"/>
                <w:szCs w:val="23"/>
              </w:rPr>
              <w:t>r</w:t>
            </w:r>
            <w:r>
              <w:rPr>
                <w:w w:val="83"/>
                <w:sz w:val="23"/>
                <w:szCs w:val="23"/>
              </w:rPr>
              <w:t>i</w:t>
            </w:r>
            <w:r>
              <w:rPr>
                <w:spacing w:val="2"/>
                <w:w w:val="102"/>
                <w:sz w:val="23"/>
                <w:szCs w:val="23"/>
              </w:rPr>
              <w:t>s</w:t>
            </w:r>
            <w:r>
              <w:rPr>
                <w:w w:val="107"/>
                <w:sz w:val="23"/>
                <w:szCs w:val="23"/>
              </w:rPr>
              <w:t>o</w:t>
            </w:r>
            <w:r>
              <w:rPr>
                <w:w w:val="106"/>
                <w:sz w:val="23"/>
                <w:szCs w:val="23"/>
              </w:rPr>
              <w:t>n</w:t>
            </w:r>
            <w:r>
              <w:rPr>
                <w:spacing w:val="-6"/>
                <w:sz w:val="23"/>
                <w:szCs w:val="23"/>
              </w:rPr>
              <w:t xml:space="preserve"> </w:t>
            </w:r>
            <w:r>
              <w:rPr>
                <w:w w:val="107"/>
                <w:sz w:val="23"/>
                <w:szCs w:val="23"/>
              </w:rPr>
              <w:t>o</w:t>
            </w:r>
            <w:r>
              <w:rPr>
                <w:w w:val="93"/>
                <w:sz w:val="23"/>
                <w:szCs w:val="23"/>
              </w:rPr>
              <w:t xml:space="preserve">f </w:t>
            </w:r>
            <w:r>
              <w:rPr>
                <w:sz w:val="23"/>
                <w:szCs w:val="23"/>
              </w:rPr>
              <w:t>D</w:t>
            </w:r>
            <w:r>
              <w:rPr>
                <w:spacing w:val="-2"/>
                <w:sz w:val="23"/>
                <w:szCs w:val="23"/>
              </w:rPr>
              <w:t>a</w:t>
            </w:r>
            <w:r>
              <w:rPr>
                <w:spacing w:val="1"/>
                <w:sz w:val="23"/>
                <w:szCs w:val="23"/>
              </w:rPr>
              <w:t>t</w:t>
            </w:r>
            <w:r>
              <w:rPr>
                <w:sz w:val="23"/>
                <w:szCs w:val="23"/>
              </w:rPr>
              <w:t>a</w:t>
            </w:r>
            <w:r>
              <w:rPr>
                <w:spacing w:val="3"/>
                <w:sz w:val="23"/>
                <w:szCs w:val="23"/>
              </w:rPr>
              <w:t xml:space="preserve"> </w:t>
            </w:r>
            <w:r>
              <w:rPr>
                <w:spacing w:val="1"/>
                <w:w w:val="97"/>
                <w:sz w:val="23"/>
                <w:szCs w:val="23"/>
              </w:rPr>
              <w:t>M</w:t>
            </w:r>
            <w:r>
              <w:rPr>
                <w:spacing w:val="-2"/>
                <w:w w:val="83"/>
                <w:sz w:val="23"/>
                <w:szCs w:val="23"/>
              </w:rPr>
              <w:t>i</w:t>
            </w:r>
            <w:r>
              <w:rPr>
                <w:w w:val="106"/>
                <w:sz w:val="23"/>
                <w:szCs w:val="23"/>
              </w:rPr>
              <w:t>n</w:t>
            </w:r>
            <w:r>
              <w:rPr>
                <w:spacing w:val="3"/>
                <w:w w:val="83"/>
                <w:sz w:val="23"/>
                <w:szCs w:val="23"/>
              </w:rPr>
              <w:t>i</w:t>
            </w:r>
            <w:r>
              <w:rPr>
                <w:spacing w:val="-1"/>
                <w:w w:val="106"/>
                <w:sz w:val="23"/>
                <w:szCs w:val="23"/>
              </w:rPr>
              <w:t>n</w:t>
            </w:r>
            <w:r>
              <w:rPr>
                <w:w w:val="95"/>
                <w:sz w:val="23"/>
                <w:szCs w:val="23"/>
              </w:rPr>
              <w:t xml:space="preserve">g </w:t>
            </w:r>
            <w:r>
              <w:rPr>
                <w:w w:val="81"/>
                <w:sz w:val="23"/>
                <w:szCs w:val="23"/>
              </w:rPr>
              <w:t>A</w:t>
            </w:r>
            <w:r>
              <w:rPr>
                <w:w w:val="83"/>
                <w:sz w:val="23"/>
                <w:szCs w:val="23"/>
              </w:rPr>
              <w:t>l</w:t>
            </w:r>
            <w:r>
              <w:rPr>
                <w:w w:val="95"/>
                <w:sz w:val="23"/>
                <w:szCs w:val="23"/>
              </w:rPr>
              <w:t>g</w:t>
            </w:r>
            <w:r>
              <w:rPr>
                <w:spacing w:val="-2"/>
                <w:w w:val="107"/>
                <w:sz w:val="23"/>
                <w:szCs w:val="23"/>
              </w:rPr>
              <w:t>o</w:t>
            </w:r>
            <w:r>
              <w:rPr>
                <w:w w:val="106"/>
                <w:sz w:val="23"/>
                <w:szCs w:val="23"/>
              </w:rPr>
              <w:t>r</w:t>
            </w:r>
            <w:r>
              <w:rPr>
                <w:w w:val="83"/>
                <w:sz w:val="23"/>
                <w:szCs w:val="23"/>
              </w:rPr>
              <w:t>i</w:t>
            </w:r>
            <w:r>
              <w:rPr>
                <w:spacing w:val="1"/>
                <w:w w:val="122"/>
                <w:sz w:val="23"/>
                <w:szCs w:val="23"/>
              </w:rPr>
              <w:t>t</w:t>
            </w:r>
            <w:r>
              <w:rPr>
                <w:spacing w:val="-1"/>
                <w:w w:val="106"/>
                <w:sz w:val="23"/>
                <w:szCs w:val="23"/>
              </w:rPr>
              <w:t>h</w:t>
            </w:r>
            <w:r>
              <w:rPr>
                <w:spacing w:val="-2"/>
                <w:w w:val="104"/>
                <w:sz w:val="23"/>
                <w:szCs w:val="23"/>
              </w:rPr>
              <w:t>m</w:t>
            </w:r>
            <w:r>
              <w:rPr>
                <w:w w:val="102"/>
                <w:sz w:val="23"/>
                <w:szCs w:val="23"/>
              </w:rPr>
              <w:t>s</w:t>
            </w:r>
            <w:r>
              <w:rPr>
                <w:spacing w:val="-5"/>
                <w:sz w:val="23"/>
                <w:szCs w:val="23"/>
              </w:rPr>
              <w:t xml:space="preserve"> </w:t>
            </w:r>
            <w:r>
              <w:rPr>
                <w:spacing w:val="4"/>
                <w:w w:val="93"/>
                <w:sz w:val="23"/>
                <w:szCs w:val="23"/>
              </w:rPr>
              <w:t>f</w:t>
            </w:r>
            <w:r>
              <w:rPr>
                <w:spacing w:val="-4"/>
                <w:w w:val="107"/>
                <w:sz w:val="23"/>
                <w:szCs w:val="23"/>
              </w:rPr>
              <w:t>o</w:t>
            </w:r>
            <w:r>
              <w:rPr>
                <w:w w:val="106"/>
                <w:sz w:val="23"/>
                <w:szCs w:val="23"/>
              </w:rPr>
              <w:t xml:space="preserve">r </w:t>
            </w:r>
            <w:r>
              <w:rPr>
                <w:w w:val="69"/>
                <w:sz w:val="23"/>
                <w:szCs w:val="23"/>
              </w:rPr>
              <w:t>L</w:t>
            </w:r>
            <w:r>
              <w:rPr>
                <w:w w:val="83"/>
                <w:sz w:val="23"/>
                <w:szCs w:val="23"/>
              </w:rPr>
              <w:t>i</w:t>
            </w:r>
            <w:r>
              <w:rPr>
                <w:w w:val="91"/>
                <w:sz w:val="23"/>
                <w:szCs w:val="23"/>
              </w:rPr>
              <w:t>v</w:t>
            </w:r>
            <w:r>
              <w:rPr>
                <w:spacing w:val="-2"/>
                <w:w w:val="113"/>
                <w:sz w:val="23"/>
                <w:szCs w:val="23"/>
              </w:rPr>
              <w:t>e</w:t>
            </w:r>
            <w:r>
              <w:rPr>
                <w:w w:val="106"/>
                <w:sz w:val="23"/>
                <w:szCs w:val="23"/>
              </w:rPr>
              <w:t>r</w:t>
            </w:r>
            <w:r>
              <w:rPr>
                <w:spacing w:val="-5"/>
                <w:sz w:val="23"/>
                <w:szCs w:val="23"/>
              </w:rPr>
              <w:t xml:space="preserve"> </w:t>
            </w:r>
            <w:r>
              <w:rPr>
                <w:w w:val="86"/>
                <w:sz w:val="23"/>
                <w:szCs w:val="23"/>
              </w:rPr>
              <w:t>D</w:t>
            </w:r>
            <w:r>
              <w:rPr>
                <w:spacing w:val="3"/>
                <w:w w:val="83"/>
                <w:sz w:val="23"/>
                <w:szCs w:val="23"/>
              </w:rPr>
              <w:t>i</w:t>
            </w:r>
            <w:r>
              <w:rPr>
                <w:w w:val="102"/>
                <w:sz w:val="23"/>
                <w:szCs w:val="23"/>
              </w:rPr>
              <w:t>s</w:t>
            </w:r>
            <w:r>
              <w:rPr>
                <w:spacing w:val="-2"/>
                <w:w w:val="113"/>
                <w:sz w:val="23"/>
                <w:szCs w:val="23"/>
              </w:rPr>
              <w:t>e</w:t>
            </w:r>
            <w:r>
              <w:rPr>
                <w:spacing w:val="-2"/>
                <w:w w:val="109"/>
                <w:sz w:val="23"/>
                <w:szCs w:val="23"/>
              </w:rPr>
              <w:t>a</w:t>
            </w:r>
            <w:r>
              <w:rPr>
                <w:spacing w:val="2"/>
                <w:w w:val="102"/>
                <w:sz w:val="23"/>
                <w:szCs w:val="23"/>
              </w:rPr>
              <w:t>s</w:t>
            </w:r>
            <w:r>
              <w:rPr>
                <w:w w:val="113"/>
                <w:sz w:val="23"/>
                <w:szCs w:val="23"/>
              </w:rPr>
              <w:t xml:space="preserve">e </w:t>
            </w:r>
            <w:r>
              <w:rPr>
                <w:spacing w:val="-4"/>
                <w:w w:val="94"/>
                <w:sz w:val="23"/>
                <w:szCs w:val="23"/>
              </w:rPr>
              <w:t>P</w:t>
            </w:r>
            <w:r>
              <w:rPr>
                <w:w w:val="106"/>
                <w:sz w:val="23"/>
                <w:szCs w:val="23"/>
              </w:rPr>
              <w:t>r</w:t>
            </w:r>
            <w:r>
              <w:rPr>
                <w:spacing w:val="3"/>
                <w:w w:val="113"/>
                <w:sz w:val="23"/>
                <w:szCs w:val="23"/>
              </w:rPr>
              <w:t>e</w:t>
            </w:r>
            <w:r>
              <w:rPr>
                <w:spacing w:val="-1"/>
                <w:w w:val="106"/>
                <w:sz w:val="23"/>
                <w:szCs w:val="23"/>
              </w:rPr>
              <w:t>d</w:t>
            </w:r>
            <w:r>
              <w:rPr>
                <w:w w:val="83"/>
                <w:sz w:val="23"/>
                <w:szCs w:val="23"/>
              </w:rPr>
              <w:t>i</w:t>
            </w:r>
            <w:r>
              <w:rPr>
                <w:spacing w:val="2"/>
                <w:w w:val="96"/>
                <w:sz w:val="23"/>
                <w:szCs w:val="23"/>
              </w:rPr>
              <w:t>c</w:t>
            </w:r>
            <w:r>
              <w:rPr>
                <w:w w:val="122"/>
                <w:sz w:val="23"/>
                <w:szCs w:val="23"/>
              </w:rPr>
              <w:t>t</w:t>
            </w:r>
            <w:r>
              <w:rPr>
                <w:w w:val="83"/>
                <w:sz w:val="23"/>
                <w:szCs w:val="23"/>
              </w:rPr>
              <w:t>i</w:t>
            </w:r>
            <w:r>
              <w:rPr>
                <w:spacing w:val="-2"/>
                <w:w w:val="107"/>
                <w:sz w:val="23"/>
                <w:szCs w:val="23"/>
              </w:rPr>
              <w:t>o</w:t>
            </w:r>
            <w:r>
              <w:rPr>
                <w:w w:val="106"/>
                <w:sz w:val="23"/>
                <w:szCs w:val="23"/>
              </w:rPr>
              <w:t>n</w:t>
            </w:r>
            <w:r>
              <w:rPr>
                <w:spacing w:val="-5"/>
                <w:sz w:val="23"/>
                <w:szCs w:val="23"/>
              </w:rPr>
              <w:t xml:space="preserve"> </w:t>
            </w:r>
            <w:r>
              <w:rPr>
                <w:spacing w:val="3"/>
                <w:w w:val="107"/>
                <w:sz w:val="23"/>
                <w:szCs w:val="23"/>
              </w:rPr>
              <w:t>o</w:t>
            </w:r>
            <w:r>
              <w:rPr>
                <w:w w:val="106"/>
                <w:sz w:val="23"/>
                <w:szCs w:val="23"/>
              </w:rPr>
              <w:t xml:space="preserve">n </w:t>
            </w:r>
            <w:r>
              <w:rPr>
                <w:w w:val="76"/>
                <w:sz w:val="23"/>
                <w:szCs w:val="23"/>
              </w:rPr>
              <w:t>I</w:t>
            </w:r>
            <w:r>
              <w:rPr>
                <w:w w:val="104"/>
                <w:sz w:val="23"/>
                <w:szCs w:val="23"/>
              </w:rPr>
              <w:t>m</w:t>
            </w:r>
            <w:r>
              <w:rPr>
                <w:w w:val="106"/>
                <w:sz w:val="23"/>
                <w:szCs w:val="23"/>
              </w:rPr>
              <w:t>b</w:t>
            </w:r>
            <w:r>
              <w:rPr>
                <w:spacing w:val="-2"/>
                <w:w w:val="109"/>
                <w:sz w:val="23"/>
                <w:szCs w:val="23"/>
              </w:rPr>
              <w:t>a</w:t>
            </w:r>
            <w:r>
              <w:rPr>
                <w:w w:val="83"/>
                <w:sz w:val="23"/>
                <w:szCs w:val="23"/>
              </w:rPr>
              <w:t>l</w:t>
            </w:r>
            <w:r>
              <w:rPr>
                <w:w w:val="109"/>
                <w:sz w:val="23"/>
                <w:szCs w:val="23"/>
              </w:rPr>
              <w:t>a</w:t>
            </w:r>
            <w:r>
              <w:rPr>
                <w:spacing w:val="-1"/>
                <w:w w:val="106"/>
                <w:sz w:val="23"/>
                <w:szCs w:val="23"/>
              </w:rPr>
              <w:t>n</w:t>
            </w:r>
            <w:r>
              <w:rPr>
                <w:spacing w:val="2"/>
                <w:w w:val="96"/>
                <w:sz w:val="23"/>
                <w:szCs w:val="23"/>
              </w:rPr>
              <w:t>c</w:t>
            </w:r>
            <w:r>
              <w:rPr>
                <w:spacing w:val="3"/>
                <w:w w:val="113"/>
                <w:sz w:val="23"/>
                <w:szCs w:val="23"/>
              </w:rPr>
              <w:t>e</w:t>
            </w:r>
            <w:r>
              <w:rPr>
                <w:w w:val="106"/>
                <w:sz w:val="23"/>
                <w:szCs w:val="23"/>
              </w:rPr>
              <w:t>d</w:t>
            </w:r>
            <w:r>
              <w:rPr>
                <w:spacing w:val="-5"/>
                <w:sz w:val="23"/>
                <w:szCs w:val="23"/>
              </w:rPr>
              <w:t xml:space="preserve"> </w:t>
            </w:r>
            <w:r>
              <w:rPr>
                <w:spacing w:val="-1"/>
                <w:w w:val="86"/>
                <w:sz w:val="23"/>
                <w:szCs w:val="23"/>
              </w:rPr>
              <w:t>D</w:t>
            </w:r>
            <w:r>
              <w:rPr>
                <w:w w:val="109"/>
                <w:sz w:val="23"/>
                <w:szCs w:val="23"/>
              </w:rPr>
              <w:t>a</w:t>
            </w:r>
            <w:r>
              <w:rPr>
                <w:spacing w:val="1"/>
                <w:w w:val="122"/>
                <w:sz w:val="23"/>
                <w:szCs w:val="23"/>
              </w:rPr>
              <w:t>t</w:t>
            </w:r>
            <w:r>
              <w:rPr>
                <w:w w:val="109"/>
                <w:sz w:val="23"/>
                <w:szCs w:val="23"/>
              </w:rPr>
              <w:t>a</w:t>
            </w:r>
          </w:p>
        </w:tc>
        <w:tc>
          <w:tcPr>
            <w:tcW w:w="1987" w:type="dxa"/>
          </w:tcPr>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before="3" w:line="200" w:lineRule="exact"/>
            </w:pPr>
          </w:p>
          <w:p w:rsidR="00FB3854" w:rsidRDefault="00FB3854" w:rsidP="00FB3854">
            <w:pPr>
              <w:spacing w:line="259" w:lineRule="auto"/>
              <w:ind w:left="100" w:right="183"/>
              <w:rPr>
                <w:sz w:val="21"/>
                <w:szCs w:val="21"/>
              </w:rPr>
            </w:pPr>
            <w:r>
              <w:rPr>
                <w:sz w:val="21"/>
                <w:szCs w:val="21"/>
              </w:rPr>
              <w:t>Pr</w:t>
            </w:r>
            <w:r>
              <w:rPr>
                <w:spacing w:val="3"/>
                <w:sz w:val="21"/>
                <w:szCs w:val="21"/>
              </w:rPr>
              <w:t>e</w:t>
            </w:r>
            <w:r>
              <w:rPr>
                <w:spacing w:val="-3"/>
                <w:sz w:val="21"/>
                <w:szCs w:val="21"/>
              </w:rPr>
              <w:t>d</w:t>
            </w:r>
            <w:r>
              <w:rPr>
                <w:spacing w:val="2"/>
                <w:sz w:val="21"/>
                <w:szCs w:val="21"/>
              </w:rPr>
              <w:t>i</w:t>
            </w:r>
            <w:r>
              <w:rPr>
                <w:sz w:val="21"/>
                <w:szCs w:val="21"/>
              </w:rPr>
              <w:t>c</w:t>
            </w:r>
            <w:r>
              <w:rPr>
                <w:spacing w:val="-3"/>
                <w:sz w:val="21"/>
                <w:szCs w:val="21"/>
              </w:rPr>
              <w:t>t</w:t>
            </w:r>
            <w:r>
              <w:rPr>
                <w:spacing w:val="5"/>
                <w:sz w:val="21"/>
                <w:szCs w:val="21"/>
              </w:rPr>
              <w:t>i</w:t>
            </w:r>
            <w:r>
              <w:rPr>
                <w:spacing w:val="-3"/>
                <w:sz w:val="21"/>
                <w:szCs w:val="21"/>
              </w:rPr>
              <w:t>n</w:t>
            </w:r>
            <w:r>
              <w:rPr>
                <w:sz w:val="21"/>
                <w:szCs w:val="21"/>
              </w:rPr>
              <w:t>g</w:t>
            </w:r>
            <w:r>
              <w:rPr>
                <w:spacing w:val="8"/>
                <w:sz w:val="21"/>
                <w:szCs w:val="21"/>
              </w:rPr>
              <w:t xml:space="preserve"> </w:t>
            </w:r>
            <w:r>
              <w:rPr>
                <w:w w:val="70"/>
                <w:sz w:val="21"/>
                <w:szCs w:val="21"/>
              </w:rPr>
              <w:t>L</w:t>
            </w:r>
            <w:r>
              <w:rPr>
                <w:w w:val="84"/>
                <w:sz w:val="21"/>
                <w:szCs w:val="21"/>
              </w:rPr>
              <w:t>i</w:t>
            </w:r>
            <w:r>
              <w:rPr>
                <w:w w:val="92"/>
                <w:sz w:val="21"/>
                <w:szCs w:val="21"/>
              </w:rPr>
              <w:t>v</w:t>
            </w:r>
            <w:r>
              <w:rPr>
                <w:w w:val="114"/>
                <w:sz w:val="21"/>
                <w:szCs w:val="21"/>
              </w:rPr>
              <w:t>e</w:t>
            </w:r>
            <w:r>
              <w:rPr>
                <w:w w:val="106"/>
                <w:sz w:val="21"/>
                <w:szCs w:val="21"/>
              </w:rPr>
              <w:t xml:space="preserve">r </w:t>
            </w:r>
            <w:r>
              <w:rPr>
                <w:spacing w:val="-1"/>
                <w:sz w:val="21"/>
                <w:szCs w:val="21"/>
              </w:rPr>
              <w:t>d</w:t>
            </w:r>
            <w:r>
              <w:rPr>
                <w:spacing w:val="2"/>
                <w:sz w:val="21"/>
                <w:szCs w:val="21"/>
              </w:rPr>
              <w:t>i</w:t>
            </w:r>
            <w:r>
              <w:rPr>
                <w:sz w:val="21"/>
                <w:szCs w:val="21"/>
              </w:rPr>
              <w:t>se</w:t>
            </w:r>
            <w:r>
              <w:rPr>
                <w:spacing w:val="-2"/>
                <w:sz w:val="21"/>
                <w:szCs w:val="21"/>
              </w:rPr>
              <w:t>a</w:t>
            </w:r>
            <w:r>
              <w:rPr>
                <w:sz w:val="21"/>
                <w:szCs w:val="21"/>
              </w:rPr>
              <w:t>s</w:t>
            </w:r>
            <w:r>
              <w:rPr>
                <w:spacing w:val="3"/>
                <w:sz w:val="21"/>
                <w:szCs w:val="21"/>
              </w:rPr>
              <w:t>e</w:t>
            </w:r>
            <w:r>
              <w:rPr>
                <w:sz w:val="21"/>
                <w:szCs w:val="21"/>
              </w:rPr>
              <w:t>s</w:t>
            </w:r>
            <w:r>
              <w:rPr>
                <w:spacing w:val="33"/>
                <w:sz w:val="21"/>
                <w:szCs w:val="21"/>
              </w:rPr>
              <w:t xml:space="preserve"> </w:t>
            </w:r>
            <w:r>
              <w:rPr>
                <w:spacing w:val="-1"/>
                <w:w w:val="107"/>
                <w:sz w:val="21"/>
                <w:szCs w:val="21"/>
              </w:rPr>
              <w:t>u</w:t>
            </w:r>
            <w:r>
              <w:rPr>
                <w:spacing w:val="-2"/>
                <w:w w:val="102"/>
                <w:sz w:val="21"/>
                <w:szCs w:val="21"/>
              </w:rPr>
              <w:t>s</w:t>
            </w:r>
            <w:r>
              <w:rPr>
                <w:spacing w:val="2"/>
                <w:w w:val="84"/>
                <w:sz w:val="21"/>
                <w:szCs w:val="21"/>
              </w:rPr>
              <w:t>i</w:t>
            </w:r>
            <w:r>
              <w:rPr>
                <w:spacing w:val="-1"/>
                <w:w w:val="107"/>
                <w:sz w:val="21"/>
                <w:szCs w:val="21"/>
              </w:rPr>
              <w:t>n</w:t>
            </w:r>
            <w:r>
              <w:rPr>
                <w:w w:val="96"/>
                <w:sz w:val="21"/>
                <w:szCs w:val="21"/>
              </w:rPr>
              <w:t xml:space="preserve">g </w:t>
            </w:r>
            <w:r>
              <w:rPr>
                <w:spacing w:val="-1"/>
                <w:sz w:val="21"/>
                <w:szCs w:val="21"/>
              </w:rPr>
              <w:t>d</w:t>
            </w:r>
            <w:r>
              <w:rPr>
                <w:spacing w:val="2"/>
                <w:sz w:val="21"/>
                <w:szCs w:val="21"/>
              </w:rPr>
              <w:t>i</w:t>
            </w:r>
            <w:r>
              <w:rPr>
                <w:sz w:val="21"/>
                <w:szCs w:val="21"/>
              </w:rPr>
              <w:t>ff</w:t>
            </w:r>
            <w:r>
              <w:rPr>
                <w:spacing w:val="3"/>
                <w:sz w:val="21"/>
                <w:szCs w:val="21"/>
              </w:rPr>
              <w:t>e</w:t>
            </w:r>
            <w:r>
              <w:rPr>
                <w:spacing w:val="-4"/>
                <w:sz w:val="21"/>
                <w:szCs w:val="21"/>
              </w:rPr>
              <w:t>r</w:t>
            </w:r>
            <w:r>
              <w:rPr>
                <w:sz w:val="21"/>
                <w:szCs w:val="21"/>
              </w:rPr>
              <w:t>e</w:t>
            </w:r>
            <w:r>
              <w:rPr>
                <w:spacing w:val="-1"/>
                <w:sz w:val="21"/>
                <w:szCs w:val="21"/>
              </w:rPr>
              <w:t>n</w:t>
            </w:r>
            <w:r>
              <w:rPr>
                <w:sz w:val="21"/>
                <w:szCs w:val="21"/>
              </w:rPr>
              <w:t>t</w:t>
            </w:r>
            <w:r>
              <w:rPr>
                <w:spacing w:val="35"/>
                <w:sz w:val="21"/>
                <w:szCs w:val="21"/>
              </w:rPr>
              <w:t xml:space="preserve"> </w:t>
            </w:r>
            <w:r>
              <w:rPr>
                <w:w w:val="110"/>
                <w:sz w:val="21"/>
                <w:szCs w:val="21"/>
              </w:rPr>
              <w:t>a</w:t>
            </w:r>
            <w:r>
              <w:rPr>
                <w:w w:val="84"/>
                <w:sz w:val="21"/>
                <w:szCs w:val="21"/>
              </w:rPr>
              <w:t>l</w:t>
            </w:r>
            <w:r>
              <w:rPr>
                <w:w w:val="96"/>
                <w:sz w:val="21"/>
                <w:szCs w:val="21"/>
              </w:rPr>
              <w:t>g</w:t>
            </w:r>
            <w:r>
              <w:rPr>
                <w:w w:val="107"/>
                <w:sz w:val="21"/>
                <w:szCs w:val="21"/>
              </w:rPr>
              <w:t>o</w:t>
            </w:r>
            <w:r>
              <w:rPr>
                <w:spacing w:val="-4"/>
                <w:w w:val="106"/>
                <w:sz w:val="21"/>
                <w:szCs w:val="21"/>
              </w:rPr>
              <w:t>r</w:t>
            </w:r>
            <w:r>
              <w:rPr>
                <w:spacing w:val="2"/>
                <w:w w:val="84"/>
                <w:sz w:val="21"/>
                <w:szCs w:val="21"/>
              </w:rPr>
              <w:t>i</w:t>
            </w:r>
            <w:r>
              <w:rPr>
                <w:w w:val="123"/>
                <w:sz w:val="21"/>
                <w:szCs w:val="21"/>
              </w:rPr>
              <w:t>t</w:t>
            </w:r>
            <w:r>
              <w:rPr>
                <w:spacing w:val="-3"/>
                <w:w w:val="107"/>
                <w:sz w:val="21"/>
                <w:szCs w:val="21"/>
              </w:rPr>
              <w:t>h</w:t>
            </w:r>
            <w:r>
              <w:rPr>
                <w:w w:val="105"/>
                <w:sz w:val="21"/>
                <w:szCs w:val="21"/>
              </w:rPr>
              <w:t xml:space="preserve">m </w:t>
            </w:r>
            <w:r>
              <w:rPr>
                <w:sz w:val="21"/>
                <w:szCs w:val="21"/>
              </w:rPr>
              <w:t>wi</w:t>
            </w:r>
            <w:r>
              <w:rPr>
                <w:spacing w:val="1"/>
                <w:sz w:val="21"/>
                <w:szCs w:val="21"/>
              </w:rPr>
              <w:t>t</w:t>
            </w:r>
            <w:r>
              <w:rPr>
                <w:sz w:val="21"/>
                <w:szCs w:val="21"/>
              </w:rPr>
              <w:t>h</w:t>
            </w:r>
            <w:r>
              <w:rPr>
                <w:spacing w:val="7"/>
                <w:sz w:val="21"/>
                <w:szCs w:val="21"/>
              </w:rPr>
              <w:t xml:space="preserve"> </w:t>
            </w:r>
            <w:r>
              <w:rPr>
                <w:w w:val="84"/>
                <w:sz w:val="21"/>
                <w:szCs w:val="21"/>
              </w:rPr>
              <w:t>i</w:t>
            </w:r>
            <w:r>
              <w:rPr>
                <w:spacing w:val="3"/>
                <w:w w:val="105"/>
                <w:sz w:val="21"/>
                <w:szCs w:val="21"/>
              </w:rPr>
              <w:t>m</w:t>
            </w:r>
            <w:r>
              <w:rPr>
                <w:spacing w:val="-3"/>
                <w:w w:val="107"/>
                <w:sz w:val="21"/>
                <w:szCs w:val="21"/>
              </w:rPr>
              <w:t>p</w:t>
            </w:r>
            <w:r>
              <w:rPr>
                <w:spacing w:val="3"/>
                <w:w w:val="106"/>
                <w:sz w:val="21"/>
                <w:szCs w:val="21"/>
              </w:rPr>
              <w:t>r</w:t>
            </w:r>
            <w:r>
              <w:rPr>
                <w:spacing w:val="-4"/>
                <w:w w:val="107"/>
                <w:sz w:val="21"/>
                <w:szCs w:val="21"/>
              </w:rPr>
              <w:t>o</w:t>
            </w:r>
            <w:r>
              <w:rPr>
                <w:spacing w:val="2"/>
                <w:w w:val="92"/>
                <w:sz w:val="21"/>
                <w:szCs w:val="21"/>
              </w:rPr>
              <w:t>v</w:t>
            </w:r>
            <w:r>
              <w:rPr>
                <w:w w:val="114"/>
                <w:sz w:val="21"/>
                <w:szCs w:val="21"/>
              </w:rPr>
              <w:t>e</w:t>
            </w:r>
            <w:r>
              <w:rPr>
                <w:w w:val="107"/>
                <w:sz w:val="21"/>
                <w:szCs w:val="21"/>
              </w:rPr>
              <w:t xml:space="preserve">d </w:t>
            </w:r>
            <w:r>
              <w:rPr>
                <w:w w:val="110"/>
                <w:sz w:val="21"/>
                <w:szCs w:val="21"/>
              </w:rPr>
              <w:t>a</w:t>
            </w:r>
            <w:r>
              <w:rPr>
                <w:spacing w:val="2"/>
                <w:w w:val="97"/>
                <w:sz w:val="21"/>
                <w:szCs w:val="21"/>
              </w:rPr>
              <w:t>c</w:t>
            </w:r>
            <w:r>
              <w:rPr>
                <w:w w:val="97"/>
                <w:sz w:val="21"/>
                <w:szCs w:val="21"/>
              </w:rPr>
              <w:t>c</w:t>
            </w:r>
            <w:r>
              <w:rPr>
                <w:spacing w:val="-1"/>
                <w:w w:val="107"/>
                <w:sz w:val="21"/>
                <w:szCs w:val="21"/>
              </w:rPr>
              <w:t>u</w:t>
            </w:r>
            <w:r>
              <w:rPr>
                <w:w w:val="106"/>
                <w:sz w:val="21"/>
                <w:szCs w:val="21"/>
              </w:rPr>
              <w:t>r</w:t>
            </w:r>
            <w:r>
              <w:rPr>
                <w:w w:val="110"/>
                <w:sz w:val="21"/>
                <w:szCs w:val="21"/>
              </w:rPr>
              <w:t>a</w:t>
            </w:r>
            <w:r>
              <w:rPr>
                <w:w w:val="97"/>
                <w:sz w:val="21"/>
                <w:szCs w:val="21"/>
              </w:rPr>
              <w:t>c</w:t>
            </w:r>
            <w:r>
              <w:rPr>
                <w:w w:val="92"/>
                <w:sz w:val="21"/>
                <w:szCs w:val="21"/>
              </w:rPr>
              <w:t>y</w:t>
            </w:r>
          </w:p>
        </w:tc>
        <w:tc>
          <w:tcPr>
            <w:tcW w:w="1438" w:type="dxa"/>
          </w:tcPr>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before="6" w:line="200" w:lineRule="exact"/>
            </w:pPr>
          </w:p>
          <w:p w:rsidR="00FB3854" w:rsidRDefault="00FB3854" w:rsidP="00FB3854">
            <w:pPr>
              <w:spacing w:line="259" w:lineRule="auto"/>
              <w:ind w:left="97" w:right="102"/>
              <w:rPr>
                <w:sz w:val="21"/>
                <w:szCs w:val="21"/>
              </w:rPr>
            </w:pPr>
            <w:r>
              <w:rPr>
                <w:spacing w:val="3"/>
                <w:sz w:val="21"/>
                <w:szCs w:val="21"/>
              </w:rPr>
              <w:t>D</w:t>
            </w:r>
            <w:r>
              <w:rPr>
                <w:sz w:val="21"/>
                <w:szCs w:val="21"/>
              </w:rPr>
              <w:t>ata</w:t>
            </w:r>
            <w:r>
              <w:rPr>
                <w:spacing w:val="5"/>
                <w:sz w:val="21"/>
                <w:szCs w:val="21"/>
              </w:rPr>
              <w:t xml:space="preserve"> </w:t>
            </w:r>
            <w:r>
              <w:rPr>
                <w:sz w:val="21"/>
                <w:szCs w:val="21"/>
              </w:rPr>
              <w:t>M</w:t>
            </w:r>
            <w:r>
              <w:rPr>
                <w:spacing w:val="2"/>
                <w:sz w:val="21"/>
                <w:szCs w:val="21"/>
              </w:rPr>
              <w:t>i</w:t>
            </w:r>
            <w:r>
              <w:rPr>
                <w:spacing w:val="-5"/>
                <w:sz w:val="21"/>
                <w:szCs w:val="21"/>
              </w:rPr>
              <w:t>n</w:t>
            </w:r>
            <w:r>
              <w:rPr>
                <w:spacing w:val="5"/>
                <w:sz w:val="21"/>
                <w:szCs w:val="21"/>
              </w:rPr>
              <w:t>i</w:t>
            </w:r>
            <w:r>
              <w:rPr>
                <w:spacing w:val="-3"/>
                <w:sz w:val="21"/>
                <w:szCs w:val="21"/>
              </w:rPr>
              <w:t>n</w:t>
            </w:r>
            <w:r>
              <w:rPr>
                <w:sz w:val="21"/>
                <w:szCs w:val="21"/>
              </w:rPr>
              <w:t xml:space="preserve">g; </w:t>
            </w:r>
            <w:r>
              <w:rPr>
                <w:spacing w:val="2"/>
                <w:w w:val="81"/>
                <w:sz w:val="21"/>
                <w:szCs w:val="21"/>
              </w:rPr>
              <w:t>C</w:t>
            </w:r>
            <w:r>
              <w:rPr>
                <w:spacing w:val="2"/>
                <w:w w:val="84"/>
                <w:sz w:val="21"/>
                <w:szCs w:val="21"/>
              </w:rPr>
              <w:t>l</w:t>
            </w:r>
            <w:r>
              <w:rPr>
                <w:spacing w:val="-2"/>
                <w:w w:val="110"/>
                <w:sz w:val="21"/>
                <w:szCs w:val="21"/>
              </w:rPr>
              <w:t>a</w:t>
            </w:r>
            <w:r>
              <w:rPr>
                <w:w w:val="102"/>
                <w:sz w:val="21"/>
                <w:szCs w:val="21"/>
              </w:rPr>
              <w:t>ss</w:t>
            </w:r>
            <w:r>
              <w:rPr>
                <w:w w:val="84"/>
                <w:sz w:val="21"/>
                <w:szCs w:val="21"/>
              </w:rPr>
              <w:t>i</w:t>
            </w:r>
            <w:r>
              <w:rPr>
                <w:spacing w:val="-1"/>
                <w:w w:val="93"/>
                <w:sz w:val="21"/>
                <w:szCs w:val="21"/>
              </w:rPr>
              <w:t>f</w:t>
            </w:r>
            <w:r>
              <w:rPr>
                <w:w w:val="84"/>
                <w:sz w:val="21"/>
                <w:szCs w:val="21"/>
              </w:rPr>
              <w:t>i</w:t>
            </w:r>
            <w:r>
              <w:rPr>
                <w:w w:val="97"/>
                <w:sz w:val="21"/>
                <w:szCs w:val="21"/>
              </w:rPr>
              <w:t>c</w:t>
            </w:r>
            <w:r>
              <w:rPr>
                <w:spacing w:val="-2"/>
                <w:w w:val="110"/>
                <w:sz w:val="21"/>
                <w:szCs w:val="21"/>
              </w:rPr>
              <w:t>a</w:t>
            </w:r>
            <w:r>
              <w:rPr>
                <w:spacing w:val="1"/>
                <w:w w:val="123"/>
                <w:sz w:val="21"/>
                <w:szCs w:val="21"/>
              </w:rPr>
              <w:t>t</w:t>
            </w:r>
            <w:r>
              <w:rPr>
                <w:w w:val="84"/>
                <w:sz w:val="21"/>
                <w:szCs w:val="21"/>
              </w:rPr>
              <w:t>i</w:t>
            </w:r>
            <w:r>
              <w:rPr>
                <w:w w:val="107"/>
                <w:sz w:val="21"/>
                <w:szCs w:val="21"/>
              </w:rPr>
              <w:t>o</w:t>
            </w:r>
            <w:r>
              <w:rPr>
                <w:spacing w:val="-3"/>
                <w:w w:val="107"/>
                <w:sz w:val="21"/>
                <w:szCs w:val="21"/>
              </w:rPr>
              <w:t>n</w:t>
            </w:r>
            <w:r>
              <w:rPr>
                <w:w w:val="101"/>
                <w:sz w:val="21"/>
                <w:szCs w:val="21"/>
              </w:rPr>
              <w:t xml:space="preserve">, </w:t>
            </w:r>
            <w:r>
              <w:rPr>
                <w:w w:val="84"/>
                <w:sz w:val="21"/>
                <w:szCs w:val="21"/>
              </w:rPr>
              <w:t>S</w:t>
            </w:r>
            <w:r>
              <w:rPr>
                <w:w w:val="81"/>
                <w:sz w:val="21"/>
                <w:szCs w:val="21"/>
              </w:rPr>
              <w:t>A</w:t>
            </w:r>
            <w:r>
              <w:rPr>
                <w:w w:val="84"/>
                <w:sz w:val="21"/>
                <w:szCs w:val="21"/>
              </w:rPr>
              <w:t>S</w:t>
            </w:r>
          </w:p>
          <w:p w:rsidR="00FB3854" w:rsidRDefault="00FB3854" w:rsidP="00FB3854">
            <w:pPr>
              <w:spacing w:line="240" w:lineRule="exact"/>
              <w:ind w:left="97"/>
              <w:rPr>
                <w:sz w:val="21"/>
                <w:szCs w:val="21"/>
              </w:rPr>
            </w:pPr>
            <w:r>
              <w:rPr>
                <w:w w:val="81"/>
                <w:sz w:val="21"/>
                <w:szCs w:val="21"/>
              </w:rPr>
              <w:t>E</w:t>
            </w:r>
            <w:r>
              <w:rPr>
                <w:w w:val="107"/>
                <w:sz w:val="21"/>
                <w:szCs w:val="21"/>
              </w:rPr>
              <w:t>n</w:t>
            </w:r>
            <w:r>
              <w:rPr>
                <w:spacing w:val="1"/>
                <w:w w:val="123"/>
                <w:sz w:val="21"/>
                <w:szCs w:val="21"/>
              </w:rPr>
              <w:t>t</w:t>
            </w:r>
            <w:r>
              <w:rPr>
                <w:w w:val="114"/>
                <w:sz w:val="21"/>
                <w:szCs w:val="21"/>
              </w:rPr>
              <w:t>e</w:t>
            </w:r>
            <w:r>
              <w:rPr>
                <w:w w:val="106"/>
                <w:sz w:val="21"/>
                <w:szCs w:val="21"/>
              </w:rPr>
              <w:t>r</w:t>
            </w:r>
            <w:r>
              <w:rPr>
                <w:spacing w:val="-1"/>
                <w:w w:val="107"/>
                <w:sz w:val="21"/>
                <w:szCs w:val="21"/>
              </w:rPr>
              <w:t>p</w:t>
            </w:r>
            <w:r>
              <w:rPr>
                <w:spacing w:val="-2"/>
                <w:w w:val="106"/>
                <w:sz w:val="21"/>
                <w:szCs w:val="21"/>
              </w:rPr>
              <w:t>r</w:t>
            </w:r>
            <w:r>
              <w:rPr>
                <w:w w:val="84"/>
                <w:sz w:val="21"/>
                <w:szCs w:val="21"/>
              </w:rPr>
              <w:t>i</w:t>
            </w:r>
            <w:r>
              <w:rPr>
                <w:spacing w:val="2"/>
                <w:w w:val="102"/>
                <w:sz w:val="21"/>
                <w:szCs w:val="21"/>
              </w:rPr>
              <w:t>s</w:t>
            </w:r>
            <w:r>
              <w:rPr>
                <w:w w:val="114"/>
                <w:sz w:val="21"/>
                <w:szCs w:val="21"/>
              </w:rPr>
              <w:t>e</w:t>
            </w:r>
          </w:p>
          <w:p w:rsidR="00FB3854" w:rsidRDefault="00FB3854" w:rsidP="00FB3854">
            <w:pPr>
              <w:spacing w:before="20"/>
              <w:ind w:left="97"/>
              <w:rPr>
                <w:sz w:val="21"/>
                <w:szCs w:val="21"/>
              </w:rPr>
            </w:pPr>
            <w:r>
              <w:rPr>
                <w:w w:val="98"/>
                <w:sz w:val="21"/>
                <w:szCs w:val="21"/>
              </w:rPr>
              <w:t>M</w:t>
            </w:r>
            <w:r>
              <w:rPr>
                <w:spacing w:val="2"/>
                <w:w w:val="84"/>
                <w:sz w:val="21"/>
                <w:szCs w:val="21"/>
              </w:rPr>
              <w:t>i</w:t>
            </w:r>
            <w:r>
              <w:rPr>
                <w:spacing w:val="-1"/>
                <w:w w:val="107"/>
                <w:sz w:val="21"/>
                <w:szCs w:val="21"/>
              </w:rPr>
              <w:t>n</w:t>
            </w:r>
            <w:r>
              <w:rPr>
                <w:w w:val="114"/>
                <w:sz w:val="21"/>
                <w:szCs w:val="21"/>
              </w:rPr>
              <w:t>e</w:t>
            </w:r>
            <w:r>
              <w:rPr>
                <w:w w:val="106"/>
                <w:sz w:val="21"/>
                <w:szCs w:val="21"/>
              </w:rPr>
              <w:t>r</w:t>
            </w:r>
          </w:p>
        </w:tc>
        <w:tc>
          <w:tcPr>
            <w:tcW w:w="2611" w:type="dxa"/>
          </w:tcPr>
          <w:p w:rsidR="00FB3854" w:rsidRDefault="00FB3854" w:rsidP="00FB3854">
            <w:pPr>
              <w:spacing w:before="8" w:line="258" w:lineRule="auto"/>
              <w:ind w:left="100" w:right="96"/>
              <w:rPr>
                <w:sz w:val="23"/>
                <w:szCs w:val="23"/>
              </w:rPr>
            </w:pPr>
            <w:r>
              <w:rPr>
                <w:sz w:val="23"/>
                <w:szCs w:val="23"/>
              </w:rPr>
              <w:t>Due</w:t>
            </w:r>
            <w:r>
              <w:rPr>
                <w:spacing w:val="-9"/>
                <w:sz w:val="23"/>
                <w:szCs w:val="23"/>
              </w:rPr>
              <w:t xml:space="preserve"> </w:t>
            </w:r>
            <w:r>
              <w:rPr>
                <w:spacing w:val="1"/>
                <w:sz w:val="23"/>
                <w:szCs w:val="23"/>
              </w:rPr>
              <w:t>t</w:t>
            </w:r>
            <w:r>
              <w:rPr>
                <w:sz w:val="23"/>
                <w:szCs w:val="23"/>
              </w:rPr>
              <w:t>o</w:t>
            </w:r>
            <w:r>
              <w:rPr>
                <w:spacing w:val="16"/>
                <w:sz w:val="23"/>
                <w:szCs w:val="23"/>
              </w:rPr>
              <w:t xml:space="preserve"> </w:t>
            </w:r>
            <w:r>
              <w:rPr>
                <w:spacing w:val="3"/>
                <w:w w:val="83"/>
                <w:sz w:val="23"/>
                <w:szCs w:val="23"/>
              </w:rPr>
              <w:t>i</w:t>
            </w:r>
            <w:r>
              <w:rPr>
                <w:spacing w:val="-4"/>
                <w:w w:val="106"/>
                <w:sz w:val="23"/>
                <w:szCs w:val="23"/>
              </w:rPr>
              <w:t>n</w:t>
            </w:r>
            <w:r>
              <w:rPr>
                <w:w w:val="102"/>
                <w:sz w:val="23"/>
                <w:szCs w:val="23"/>
              </w:rPr>
              <w:t>s</w:t>
            </w:r>
            <w:r>
              <w:rPr>
                <w:w w:val="106"/>
                <w:sz w:val="23"/>
                <w:szCs w:val="23"/>
              </w:rPr>
              <w:t>u</w:t>
            </w:r>
            <w:r>
              <w:rPr>
                <w:w w:val="93"/>
                <w:sz w:val="23"/>
                <w:szCs w:val="23"/>
              </w:rPr>
              <w:t>ff</w:t>
            </w:r>
            <w:r>
              <w:rPr>
                <w:w w:val="83"/>
                <w:sz w:val="23"/>
                <w:szCs w:val="23"/>
              </w:rPr>
              <w:t>i</w:t>
            </w:r>
            <w:r>
              <w:rPr>
                <w:spacing w:val="2"/>
                <w:w w:val="96"/>
                <w:sz w:val="23"/>
                <w:szCs w:val="23"/>
              </w:rPr>
              <w:t>c</w:t>
            </w:r>
            <w:r>
              <w:rPr>
                <w:w w:val="83"/>
                <w:sz w:val="23"/>
                <w:szCs w:val="23"/>
              </w:rPr>
              <w:t>i</w:t>
            </w:r>
            <w:r>
              <w:rPr>
                <w:w w:val="113"/>
                <w:sz w:val="23"/>
                <w:szCs w:val="23"/>
              </w:rPr>
              <w:t>e</w:t>
            </w:r>
            <w:r>
              <w:rPr>
                <w:spacing w:val="-1"/>
                <w:w w:val="106"/>
                <w:sz w:val="23"/>
                <w:szCs w:val="23"/>
              </w:rPr>
              <w:t>n</w:t>
            </w:r>
            <w:r>
              <w:rPr>
                <w:w w:val="122"/>
                <w:sz w:val="23"/>
                <w:szCs w:val="23"/>
              </w:rPr>
              <w:t>t</w:t>
            </w:r>
            <w:r>
              <w:rPr>
                <w:spacing w:val="-4"/>
                <w:sz w:val="23"/>
                <w:szCs w:val="23"/>
              </w:rPr>
              <w:t xml:space="preserve"> </w:t>
            </w:r>
            <w:r>
              <w:rPr>
                <w:spacing w:val="4"/>
                <w:w w:val="106"/>
                <w:sz w:val="23"/>
                <w:szCs w:val="23"/>
              </w:rPr>
              <w:t>d</w:t>
            </w:r>
            <w:r>
              <w:rPr>
                <w:spacing w:val="-2"/>
                <w:w w:val="109"/>
                <w:sz w:val="23"/>
                <w:szCs w:val="23"/>
              </w:rPr>
              <w:t>a</w:t>
            </w:r>
            <w:r>
              <w:rPr>
                <w:spacing w:val="1"/>
                <w:w w:val="122"/>
                <w:sz w:val="23"/>
                <w:szCs w:val="23"/>
              </w:rPr>
              <w:t>t</w:t>
            </w:r>
            <w:r>
              <w:rPr>
                <w:w w:val="109"/>
                <w:sz w:val="23"/>
                <w:szCs w:val="23"/>
              </w:rPr>
              <w:t xml:space="preserve">a </w:t>
            </w:r>
            <w:r>
              <w:rPr>
                <w:w w:val="83"/>
                <w:sz w:val="23"/>
                <w:szCs w:val="23"/>
              </w:rPr>
              <w:t>i</w:t>
            </w:r>
            <w:r>
              <w:rPr>
                <w:w w:val="106"/>
                <w:sz w:val="23"/>
                <w:szCs w:val="23"/>
              </w:rPr>
              <w:t>n</w:t>
            </w:r>
            <w:r>
              <w:rPr>
                <w:spacing w:val="-6"/>
                <w:sz w:val="23"/>
                <w:szCs w:val="23"/>
              </w:rPr>
              <w:t xml:space="preserve"> </w:t>
            </w:r>
            <w:r>
              <w:rPr>
                <w:spacing w:val="1"/>
                <w:sz w:val="23"/>
                <w:szCs w:val="23"/>
              </w:rPr>
              <w:t>t</w:t>
            </w:r>
            <w:r>
              <w:rPr>
                <w:spacing w:val="-1"/>
                <w:sz w:val="23"/>
                <w:szCs w:val="23"/>
              </w:rPr>
              <w:t>h</w:t>
            </w:r>
            <w:r>
              <w:rPr>
                <w:sz w:val="23"/>
                <w:szCs w:val="23"/>
              </w:rPr>
              <w:t>e</w:t>
            </w:r>
            <w:r>
              <w:rPr>
                <w:spacing w:val="29"/>
                <w:sz w:val="23"/>
                <w:szCs w:val="23"/>
              </w:rPr>
              <w:t xml:space="preserve"> </w:t>
            </w:r>
            <w:r>
              <w:rPr>
                <w:sz w:val="23"/>
                <w:szCs w:val="23"/>
              </w:rPr>
              <w:t>da</w:t>
            </w:r>
            <w:r>
              <w:rPr>
                <w:spacing w:val="1"/>
                <w:sz w:val="23"/>
                <w:szCs w:val="23"/>
              </w:rPr>
              <w:t>t</w:t>
            </w:r>
            <w:r>
              <w:rPr>
                <w:sz w:val="23"/>
                <w:szCs w:val="23"/>
              </w:rPr>
              <w:t>a</w:t>
            </w:r>
            <w:r>
              <w:rPr>
                <w:spacing w:val="33"/>
                <w:sz w:val="23"/>
                <w:szCs w:val="23"/>
              </w:rPr>
              <w:t xml:space="preserve"> </w:t>
            </w:r>
            <w:r>
              <w:rPr>
                <w:spacing w:val="2"/>
                <w:sz w:val="23"/>
                <w:szCs w:val="23"/>
              </w:rPr>
              <w:t>s</w:t>
            </w:r>
            <w:r>
              <w:rPr>
                <w:spacing w:val="-4"/>
                <w:sz w:val="23"/>
                <w:szCs w:val="23"/>
              </w:rPr>
              <w:t>e</w:t>
            </w:r>
            <w:r>
              <w:rPr>
                <w:spacing w:val="1"/>
                <w:sz w:val="23"/>
                <w:szCs w:val="23"/>
              </w:rPr>
              <w:t>t</w:t>
            </w:r>
            <w:r>
              <w:rPr>
                <w:sz w:val="23"/>
                <w:szCs w:val="23"/>
              </w:rPr>
              <w:t>,</w:t>
            </w:r>
            <w:r>
              <w:rPr>
                <w:spacing w:val="24"/>
                <w:sz w:val="23"/>
                <w:szCs w:val="23"/>
              </w:rPr>
              <w:t xml:space="preserve"> </w:t>
            </w:r>
            <w:r>
              <w:rPr>
                <w:spacing w:val="4"/>
                <w:w w:val="82"/>
                <w:sz w:val="23"/>
                <w:szCs w:val="23"/>
              </w:rPr>
              <w:t>R</w:t>
            </w:r>
            <w:r>
              <w:rPr>
                <w:spacing w:val="-2"/>
                <w:w w:val="109"/>
                <w:sz w:val="23"/>
                <w:szCs w:val="23"/>
              </w:rPr>
              <w:t>a</w:t>
            </w:r>
            <w:r>
              <w:rPr>
                <w:w w:val="106"/>
                <w:sz w:val="23"/>
                <w:szCs w:val="23"/>
              </w:rPr>
              <w:t>nd</w:t>
            </w:r>
            <w:r>
              <w:rPr>
                <w:w w:val="107"/>
                <w:sz w:val="23"/>
                <w:szCs w:val="23"/>
              </w:rPr>
              <w:t>o</w:t>
            </w:r>
            <w:r>
              <w:rPr>
                <w:w w:val="104"/>
                <w:sz w:val="23"/>
                <w:szCs w:val="23"/>
              </w:rPr>
              <w:t xml:space="preserve">m </w:t>
            </w:r>
            <w:r>
              <w:rPr>
                <w:w w:val="83"/>
                <w:sz w:val="23"/>
                <w:szCs w:val="23"/>
              </w:rPr>
              <w:t>F</w:t>
            </w:r>
            <w:r>
              <w:rPr>
                <w:spacing w:val="-2"/>
                <w:w w:val="107"/>
                <w:sz w:val="23"/>
                <w:szCs w:val="23"/>
              </w:rPr>
              <w:t>o</w:t>
            </w:r>
            <w:r>
              <w:rPr>
                <w:w w:val="106"/>
                <w:sz w:val="23"/>
                <w:szCs w:val="23"/>
              </w:rPr>
              <w:t>r</w:t>
            </w:r>
            <w:r>
              <w:rPr>
                <w:spacing w:val="-2"/>
                <w:w w:val="113"/>
                <w:sz w:val="23"/>
                <w:szCs w:val="23"/>
              </w:rPr>
              <w:t>e</w:t>
            </w:r>
            <w:r>
              <w:rPr>
                <w:spacing w:val="2"/>
                <w:w w:val="102"/>
                <w:sz w:val="23"/>
                <w:szCs w:val="23"/>
              </w:rPr>
              <w:t>s</w:t>
            </w:r>
            <w:r>
              <w:rPr>
                <w:w w:val="122"/>
                <w:sz w:val="23"/>
                <w:szCs w:val="23"/>
              </w:rPr>
              <w:t>t</w:t>
            </w:r>
            <w:r>
              <w:rPr>
                <w:spacing w:val="-4"/>
                <w:sz w:val="23"/>
                <w:szCs w:val="23"/>
              </w:rPr>
              <w:t xml:space="preserve"> </w:t>
            </w:r>
            <w:r>
              <w:rPr>
                <w:spacing w:val="-2"/>
                <w:w w:val="109"/>
                <w:sz w:val="23"/>
                <w:szCs w:val="23"/>
              </w:rPr>
              <w:t>a</w:t>
            </w:r>
            <w:r>
              <w:rPr>
                <w:w w:val="83"/>
                <w:sz w:val="23"/>
                <w:szCs w:val="23"/>
              </w:rPr>
              <w:t>l</w:t>
            </w:r>
            <w:r>
              <w:rPr>
                <w:spacing w:val="2"/>
                <w:w w:val="95"/>
                <w:sz w:val="23"/>
                <w:szCs w:val="23"/>
              </w:rPr>
              <w:t>g</w:t>
            </w:r>
            <w:r>
              <w:rPr>
                <w:spacing w:val="-2"/>
                <w:w w:val="107"/>
                <w:sz w:val="23"/>
                <w:szCs w:val="23"/>
              </w:rPr>
              <w:t>o</w:t>
            </w:r>
            <w:r>
              <w:rPr>
                <w:w w:val="106"/>
                <w:sz w:val="23"/>
                <w:szCs w:val="23"/>
              </w:rPr>
              <w:t>r</w:t>
            </w:r>
            <w:r>
              <w:rPr>
                <w:spacing w:val="5"/>
                <w:w w:val="83"/>
                <w:sz w:val="23"/>
                <w:szCs w:val="23"/>
              </w:rPr>
              <w:t>i</w:t>
            </w:r>
            <w:r>
              <w:rPr>
                <w:w w:val="122"/>
                <w:sz w:val="23"/>
                <w:szCs w:val="23"/>
              </w:rPr>
              <w:t>t</w:t>
            </w:r>
            <w:r>
              <w:rPr>
                <w:spacing w:val="-1"/>
                <w:w w:val="106"/>
                <w:sz w:val="23"/>
                <w:szCs w:val="23"/>
              </w:rPr>
              <w:t>h</w:t>
            </w:r>
            <w:r>
              <w:rPr>
                <w:w w:val="104"/>
                <w:sz w:val="23"/>
                <w:szCs w:val="23"/>
              </w:rPr>
              <w:t>m</w:t>
            </w:r>
            <w:r>
              <w:rPr>
                <w:spacing w:val="-8"/>
                <w:sz w:val="23"/>
                <w:szCs w:val="23"/>
              </w:rPr>
              <w:t xml:space="preserve"> </w:t>
            </w:r>
            <w:r>
              <w:rPr>
                <w:spacing w:val="3"/>
                <w:w w:val="83"/>
                <w:sz w:val="23"/>
                <w:szCs w:val="23"/>
              </w:rPr>
              <w:t>i</w:t>
            </w:r>
            <w:r>
              <w:rPr>
                <w:w w:val="102"/>
                <w:sz w:val="23"/>
                <w:szCs w:val="23"/>
              </w:rPr>
              <w:t xml:space="preserve">s </w:t>
            </w:r>
            <w:r>
              <w:rPr>
                <w:spacing w:val="-2"/>
                <w:w w:val="107"/>
                <w:sz w:val="23"/>
                <w:szCs w:val="23"/>
              </w:rPr>
              <w:t>o</w:t>
            </w:r>
            <w:r>
              <w:rPr>
                <w:spacing w:val="2"/>
                <w:w w:val="91"/>
                <w:sz w:val="23"/>
                <w:szCs w:val="23"/>
              </w:rPr>
              <w:t>v</w:t>
            </w:r>
            <w:r>
              <w:rPr>
                <w:spacing w:val="-2"/>
                <w:w w:val="113"/>
                <w:sz w:val="23"/>
                <w:szCs w:val="23"/>
              </w:rPr>
              <w:t>e</w:t>
            </w:r>
            <w:r>
              <w:rPr>
                <w:w w:val="106"/>
                <w:sz w:val="23"/>
                <w:szCs w:val="23"/>
              </w:rPr>
              <w:t>r</w:t>
            </w:r>
            <w:r>
              <w:rPr>
                <w:w w:val="93"/>
                <w:sz w:val="23"/>
                <w:szCs w:val="23"/>
              </w:rPr>
              <w:t>f</w:t>
            </w:r>
            <w:r>
              <w:rPr>
                <w:spacing w:val="3"/>
                <w:w w:val="83"/>
                <w:sz w:val="23"/>
                <w:szCs w:val="23"/>
              </w:rPr>
              <w:t>i</w:t>
            </w:r>
            <w:r>
              <w:rPr>
                <w:w w:val="122"/>
                <w:sz w:val="23"/>
                <w:szCs w:val="23"/>
              </w:rPr>
              <w:t>tt</w:t>
            </w:r>
            <w:r>
              <w:rPr>
                <w:spacing w:val="-2"/>
                <w:w w:val="113"/>
                <w:sz w:val="23"/>
                <w:szCs w:val="23"/>
              </w:rPr>
              <w:t>e</w:t>
            </w:r>
            <w:r>
              <w:rPr>
                <w:w w:val="106"/>
                <w:sz w:val="23"/>
                <w:szCs w:val="23"/>
              </w:rPr>
              <w:t>d</w:t>
            </w:r>
            <w:r>
              <w:rPr>
                <w:spacing w:val="-3"/>
                <w:sz w:val="23"/>
                <w:szCs w:val="23"/>
              </w:rPr>
              <w:t xml:space="preserve"> </w:t>
            </w:r>
            <w:r>
              <w:rPr>
                <w:spacing w:val="-4"/>
                <w:sz w:val="23"/>
                <w:szCs w:val="23"/>
              </w:rPr>
              <w:t>a</w:t>
            </w:r>
            <w:r>
              <w:rPr>
                <w:spacing w:val="4"/>
                <w:sz w:val="23"/>
                <w:szCs w:val="23"/>
              </w:rPr>
              <w:t>n</w:t>
            </w:r>
            <w:r>
              <w:rPr>
                <w:sz w:val="23"/>
                <w:szCs w:val="23"/>
              </w:rPr>
              <w:t>d</w:t>
            </w:r>
            <w:r>
              <w:rPr>
                <w:spacing w:val="17"/>
                <w:sz w:val="23"/>
                <w:szCs w:val="23"/>
              </w:rPr>
              <w:t xml:space="preserve"> </w:t>
            </w:r>
            <w:r>
              <w:rPr>
                <w:w w:val="94"/>
                <w:sz w:val="23"/>
                <w:szCs w:val="23"/>
              </w:rPr>
              <w:t>is</w:t>
            </w:r>
            <w:r>
              <w:rPr>
                <w:spacing w:val="-1"/>
                <w:w w:val="94"/>
                <w:sz w:val="23"/>
                <w:szCs w:val="23"/>
              </w:rPr>
              <w:t xml:space="preserve"> </w:t>
            </w:r>
            <w:r>
              <w:rPr>
                <w:spacing w:val="-1"/>
                <w:sz w:val="23"/>
                <w:szCs w:val="23"/>
              </w:rPr>
              <w:t>n</w:t>
            </w:r>
            <w:r>
              <w:rPr>
                <w:sz w:val="23"/>
                <w:szCs w:val="23"/>
              </w:rPr>
              <w:t>ot</w:t>
            </w:r>
            <w:r>
              <w:rPr>
                <w:spacing w:val="24"/>
                <w:sz w:val="23"/>
                <w:szCs w:val="23"/>
              </w:rPr>
              <w:t xml:space="preserve"> </w:t>
            </w:r>
            <w:r>
              <w:rPr>
                <w:spacing w:val="1"/>
                <w:w w:val="122"/>
                <w:sz w:val="23"/>
                <w:szCs w:val="23"/>
              </w:rPr>
              <w:t>t</w:t>
            </w:r>
            <w:r>
              <w:rPr>
                <w:w w:val="106"/>
                <w:sz w:val="23"/>
                <w:szCs w:val="23"/>
              </w:rPr>
              <w:t>h</w:t>
            </w:r>
            <w:r>
              <w:rPr>
                <w:w w:val="113"/>
                <w:sz w:val="23"/>
                <w:szCs w:val="23"/>
              </w:rPr>
              <w:t xml:space="preserve">e </w:t>
            </w:r>
            <w:r>
              <w:rPr>
                <w:sz w:val="23"/>
                <w:szCs w:val="23"/>
              </w:rPr>
              <w:t>mo</w:t>
            </w:r>
            <w:r>
              <w:rPr>
                <w:spacing w:val="-3"/>
                <w:sz w:val="23"/>
                <w:szCs w:val="23"/>
              </w:rPr>
              <w:t>s</w:t>
            </w:r>
            <w:r>
              <w:rPr>
                <w:sz w:val="23"/>
                <w:szCs w:val="23"/>
              </w:rPr>
              <w:t>t</w:t>
            </w:r>
            <w:r>
              <w:rPr>
                <w:spacing w:val="26"/>
                <w:sz w:val="23"/>
                <w:szCs w:val="23"/>
              </w:rPr>
              <w:t xml:space="preserve"> </w:t>
            </w:r>
            <w:r>
              <w:rPr>
                <w:spacing w:val="4"/>
                <w:w w:val="102"/>
                <w:sz w:val="23"/>
                <w:szCs w:val="23"/>
              </w:rPr>
              <w:t>s</w:t>
            </w:r>
            <w:r>
              <w:rPr>
                <w:spacing w:val="-1"/>
                <w:w w:val="106"/>
                <w:sz w:val="23"/>
                <w:szCs w:val="23"/>
              </w:rPr>
              <w:t>u</w:t>
            </w:r>
            <w:r>
              <w:rPr>
                <w:spacing w:val="-2"/>
                <w:w w:val="83"/>
                <w:sz w:val="23"/>
                <w:szCs w:val="23"/>
              </w:rPr>
              <w:t>i</w:t>
            </w:r>
            <w:r>
              <w:rPr>
                <w:spacing w:val="1"/>
                <w:w w:val="122"/>
                <w:sz w:val="23"/>
                <w:szCs w:val="23"/>
              </w:rPr>
              <w:t>t</w:t>
            </w:r>
            <w:r>
              <w:rPr>
                <w:w w:val="109"/>
                <w:sz w:val="23"/>
                <w:szCs w:val="23"/>
              </w:rPr>
              <w:t>a</w:t>
            </w:r>
            <w:r>
              <w:rPr>
                <w:spacing w:val="-4"/>
                <w:w w:val="106"/>
                <w:sz w:val="23"/>
                <w:szCs w:val="23"/>
              </w:rPr>
              <w:t>b</w:t>
            </w:r>
            <w:r>
              <w:rPr>
                <w:spacing w:val="5"/>
                <w:w w:val="83"/>
                <w:sz w:val="23"/>
                <w:szCs w:val="23"/>
              </w:rPr>
              <w:t>l</w:t>
            </w:r>
            <w:r>
              <w:rPr>
                <w:w w:val="113"/>
                <w:sz w:val="23"/>
                <w:szCs w:val="23"/>
              </w:rPr>
              <w:t>e</w:t>
            </w:r>
            <w:r>
              <w:rPr>
                <w:spacing w:val="-3"/>
                <w:sz w:val="23"/>
                <w:szCs w:val="23"/>
              </w:rPr>
              <w:t xml:space="preserve"> </w:t>
            </w:r>
            <w:r>
              <w:rPr>
                <w:spacing w:val="-2"/>
                <w:w w:val="109"/>
                <w:sz w:val="23"/>
                <w:szCs w:val="23"/>
              </w:rPr>
              <w:t>a</w:t>
            </w:r>
            <w:r>
              <w:rPr>
                <w:w w:val="83"/>
                <w:sz w:val="23"/>
                <w:szCs w:val="23"/>
              </w:rPr>
              <w:t>l</w:t>
            </w:r>
            <w:r>
              <w:rPr>
                <w:w w:val="95"/>
                <w:sz w:val="23"/>
                <w:szCs w:val="23"/>
              </w:rPr>
              <w:t>g</w:t>
            </w:r>
            <w:r>
              <w:rPr>
                <w:spacing w:val="-4"/>
                <w:w w:val="107"/>
                <w:sz w:val="23"/>
                <w:szCs w:val="23"/>
              </w:rPr>
              <w:t>o</w:t>
            </w:r>
            <w:r>
              <w:rPr>
                <w:w w:val="106"/>
                <w:sz w:val="23"/>
                <w:szCs w:val="23"/>
              </w:rPr>
              <w:t>r</w:t>
            </w:r>
            <w:r>
              <w:rPr>
                <w:spacing w:val="5"/>
                <w:w w:val="83"/>
                <w:sz w:val="23"/>
                <w:szCs w:val="23"/>
              </w:rPr>
              <w:t>i</w:t>
            </w:r>
            <w:r>
              <w:rPr>
                <w:w w:val="122"/>
                <w:sz w:val="23"/>
                <w:szCs w:val="23"/>
              </w:rPr>
              <w:t>t</w:t>
            </w:r>
            <w:r>
              <w:rPr>
                <w:spacing w:val="-1"/>
                <w:w w:val="106"/>
                <w:sz w:val="23"/>
                <w:szCs w:val="23"/>
              </w:rPr>
              <w:t>h</w:t>
            </w:r>
            <w:r>
              <w:rPr>
                <w:w w:val="104"/>
                <w:sz w:val="23"/>
                <w:szCs w:val="23"/>
              </w:rPr>
              <w:t xml:space="preserve">m </w:t>
            </w:r>
            <w:r>
              <w:rPr>
                <w:w w:val="97"/>
                <w:sz w:val="23"/>
                <w:szCs w:val="23"/>
              </w:rPr>
              <w:t>in</w:t>
            </w:r>
            <w:r>
              <w:rPr>
                <w:spacing w:val="-3"/>
                <w:w w:val="97"/>
                <w:sz w:val="23"/>
                <w:szCs w:val="23"/>
              </w:rPr>
              <w:t xml:space="preserve"> </w:t>
            </w:r>
            <w:r>
              <w:rPr>
                <w:spacing w:val="1"/>
                <w:w w:val="122"/>
                <w:sz w:val="23"/>
                <w:szCs w:val="23"/>
              </w:rPr>
              <w:t>t</w:t>
            </w:r>
            <w:r>
              <w:rPr>
                <w:spacing w:val="-4"/>
                <w:w w:val="106"/>
                <w:sz w:val="23"/>
                <w:szCs w:val="23"/>
              </w:rPr>
              <w:t>h</w:t>
            </w:r>
            <w:r>
              <w:rPr>
                <w:spacing w:val="3"/>
                <w:w w:val="83"/>
                <w:sz w:val="23"/>
                <w:szCs w:val="23"/>
              </w:rPr>
              <w:t>i</w:t>
            </w:r>
            <w:r>
              <w:rPr>
                <w:w w:val="102"/>
                <w:sz w:val="23"/>
                <w:szCs w:val="23"/>
              </w:rPr>
              <w:t>s</w:t>
            </w:r>
            <w:r>
              <w:rPr>
                <w:spacing w:val="-4"/>
                <w:sz w:val="23"/>
                <w:szCs w:val="23"/>
              </w:rPr>
              <w:t xml:space="preserve"> </w:t>
            </w:r>
            <w:r>
              <w:rPr>
                <w:sz w:val="23"/>
                <w:szCs w:val="23"/>
              </w:rPr>
              <w:t>res</w:t>
            </w:r>
            <w:r>
              <w:rPr>
                <w:spacing w:val="-2"/>
                <w:sz w:val="23"/>
                <w:szCs w:val="23"/>
              </w:rPr>
              <w:t>e</w:t>
            </w:r>
            <w:r>
              <w:rPr>
                <w:sz w:val="23"/>
                <w:szCs w:val="23"/>
              </w:rPr>
              <w:t>ar</w:t>
            </w:r>
            <w:r>
              <w:rPr>
                <w:spacing w:val="2"/>
                <w:sz w:val="23"/>
                <w:szCs w:val="23"/>
              </w:rPr>
              <w:t>c</w:t>
            </w:r>
            <w:r>
              <w:rPr>
                <w:sz w:val="23"/>
                <w:szCs w:val="23"/>
              </w:rPr>
              <w:t>h</w:t>
            </w:r>
            <w:r>
              <w:rPr>
                <w:spacing w:val="43"/>
                <w:sz w:val="23"/>
                <w:szCs w:val="23"/>
              </w:rPr>
              <w:t xml:space="preserve"> </w:t>
            </w:r>
            <w:r>
              <w:rPr>
                <w:w w:val="106"/>
                <w:sz w:val="23"/>
                <w:szCs w:val="23"/>
              </w:rPr>
              <w:t>d</w:t>
            </w:r>
            <w:r>
              <w:rPr>
                <w:w w:val="113"/>
                <w:sz w:val="23"/>
                <w:szCs w:val="23"/>
              </w:rPr>
              <w:t>e</w:t>
            </w:r>
            <w:r>
              <w:rPr>
                <w:w w:val="102"/>
                <w:sz w:val="23"/>
                <w:szCs w:val="23"/>
              </w:rPr>
              <w:t>s</w:t>
            </w:r>
            <w:r>
              <w:rPr>
                <w:spacing w:val="-1"/>
                <w:w w:val="106"/>
                <w:sz w:val="23"/>
                <w:szCs w:val="23"/>
              </w:rPr>
              <w:t>p</w:t>
            </w:r>
            <w:r>
              <w:rPr>
                <w:spacing w:val="3"/>
                <w:w w:val="83"/>
                <w:sz w:val="23"/>
                <w:szCs w:val="23"/>
              </w:rPr>
              <w:t>i</w:t>
            </w:r>
            <w:r>
              <w:rPr>
                <w:spacing w:val="1"/>
                <w:w w:val="122"/>
                <w:sz w:val="23"/>
                <w:szCs w:val="23"/>
              </w:rPr>
              <w:t>t</w:t>
            </w:r>
            <w:r>
              <w:rPr>
                <w:w w:val="113"/>
                <w:sz w:val="23"/>
                <w:szCs w:val="23"/>
              </w:rPr>
              <w:t xml:space="preserve">e </w:t>
            </w:r>
            <w:r>
              <w:rPr>
                <w:spacing w:val="-1"/>
                <w:w w:val="99"/>
                <w:sz w:val="23"/>
                <w:szCs w:val="23"/>
              </w:rPr>
              <w:t>h</w:t>
            </w:r>
            <w:r>
              <w:rPr>
                <w:w w:val="99"/>
                <w:sz w:val="23"/>
                <w:szCs w:val="23"/>
              </w:rPr>
              <w:t>avi</w:t>
            </w:r>
            <w:r>
              <w:rPr>
                <w:spacing w:val="-1"/>
                <w:w w:val="99"/>
                <w:sz w:val="23"/>
                <w:szCs w:val="23"/>
              </w:rPr>
              <w:t>n</w:t>
            </w:r>
            <w:r>
              <w:rPr>
                <w:w w:val="99"/>
                <w:sz w:val="23"/>
                <w:szCs w:val="23"/>
              </w:rPr>
              <w:t>g</w:t>
            </w:r>
            <w:r>
              <w:rPr>
                <w:spacing w:val="54"/>
                <w:w w:val="99"/>
                <w:sz w:val="23"/>
                <w:szCs w:val="23"/>
              </w:rPr>
              <w:t xml:space="preserve"> </w:t>
            </w:r>
            <w:r>
              <w:rPr>
                <w:sz w:val="23"/>
                <w:szCs w:val="23"/>
              </w:rPr>
              <w:t>a</w:t>
            </w:r>
            <w:r>
              <w:rPr>
                <w:spacing w:val="55"/>
                <w:sz w:val="23"/>
                <w:szCs w:val="23"/>
              </w:rPr>
              <w:t xml:space="preserve"> </w:t>
            </w:r>
            <w:r>
              <w:rPr>
                <w:spacing w:val="4"/>
                <w:sz w:val="23"/>
                <w:szCs w:val="23"/>
              </w:rPr>
              <w:t>p</w:t>
            </w:r>
            <w:r>
              <w:rPr>
                <w:spacing w:val="-4"/>
                <w:sz w:val="23"/>
                <w:szCs w:val="23"/>
              </w:rPr>
              <w:t>e</w:t>
            </w:r>
            <w:r>
              <w:rPr>
                <w:spacing w:val="3"/>
                <w:sz w:val="23"/>
                <w:szCs w:val="23"/>
              </w:rPr>
              <w:t>r</w:t>
            </w:r>
            <w:r>
              <w:rPr>
                <w:sz w:val="23"/>
                <w:szCs w:val="23"/>
              </w:rPr>
              <w:t>f</w:t>
            </w:r>
            <w:r>
              <w:rPr>
                <w:spacing w:val="-4"/>
                <w:sz w:val="23"/>
                <w:szCs w:val="23"/>
              </w:rPr>
              <w:t>e</w:t>
            </w:r>
            <w:r>
              <w:rPr>
                <w:spacing w:val="4"/>
                <w:sz w:val="23"/>
                <w:szCs w:val="23"/>
              </w:rPr>
              <w:t>c</w:t>
            </w:r>
            <w:r>
              <w:rPr>
                <w:sz w:val="23"/>
                <w:szCs w:val="23"/>
              </w:rPr>
              <w:t xml:space="preserve">t </w:t>
            </w:r>
            <w:r>
              <w:rPr>
                <w:spacing w:val="34"/>
                <w:sz w:val="23"/>
                <w:szCs w:val="23"/>
              </w:rPr>
              <w:t xml:space="preserve"> </w:t>
            </w:r>
            <w:r>
              <w:rPr>
                <w:w w:val="106"/>
                <w:sz w:val="23"/>
                <w:szCs w:val="23"/>
              </w:rPr>
              <w:t>r</w:t>
            </w:r>
            <w:r>
              <w:rPr>
                <w:spacing w:val="-2"/>
                <w:w w:val="113"/>
                <w:sz w:val="23"/>
                <w:szCs w:val="23"/>
              </w:rPr>
              <w:t>e</w:t>
            </w:r>
            <w:r>
              <w:rPr>
                <w:w w:val="102"/>
                <w:sz w:val="23"/>
                <w:szCs w:val="23"/>
              </w:rPr>
              <w:t>s</w:t>
            </w:r>
            <w:r>
              <w:rPr>
                <w:spacing w:val="-1"/>
                <w:w w:val="106"/>
                <w:sz w:val="23"/>
                <w:szCs w:val="23"/>
              </w:rPr>
              <w:t>u</w:t>
            </w:r>
            <w:r>
              <w:rPr>
                <w:spacing w:val="3"/>
                <w:w w:val="83"/>
                <w:sz w:val="23"/>
                <w:szCs w:val="23"/>
              </w:rPr>
              <w:t>l</w:t>
            </w:r>
            <w:r>
              <w:rPr>
                <w:w w:val="122"/>
                <w:sz w:val="23"/>
                <w:szCs w:val="23"/>
              </w:rPr>
              <w:t xml:space="preserve">t </w:t>
            </w:r>
            <w:r>
              <w:rPr>
                <w:sz w:val="23"/>
                <w:szCs w:val="23"/>
              </w:rPr>
              <w:t xml:space="preserve">from </w:t>
            </w:r>
            <w:r>
              <w:rPr>
                <w:spacing w:val="6"/>
                <w:sz w:val="23"/>
                <w:szCs w:val="23"/>
              </w:rPr>
              <w:t xml:space="preserve"> </w:t>
            </w:r>
            <w:r>
              <w:rPr>
                <w:sz w:val="23"/>
                <w:szCs w:val="23"/>
              </w:rPr>
              <w:t>t</w:t>
            </w:r>
            <w:r>
              <w:rPr>
                <w:spacing w:val="-1"/>
                <w:sz w:val="23"/>
                <w:szCs w:val="23"/>
              </w:rPr>
              <w:t>h</w:t>
            </w:r>
            <w:r>
              <w:rPr>
                <w:sz w:val="23"/>
                <w:szCs w:val="23"/>
              </w:rPr>
              <w:t xml:space="preserve">e </w:t>
            </w:r>
            <w:r>
              <w:rPr>
                <w:spacing w:val="25"/>
                <w:sz w:val="23"/>
                <w:szCs w:val="23"/>
              </w:rPr>
              <w:t xml:space="preserve"> </w:t>
            </w:r>
            <w:r>
              <w:rPr>
                <w:w w:val="85"/>
                <w:sz w:val="23"/>
                <w:szCs w:val="23"/>
              </w:rPr>
              <w:t xml:space="preserve">ROC </w:t>
            </w:r>
            <w:r>
              <w:rPr>
                <w:spacing w:val="11"/>
                <w:w w:val="85"/>
                <w:sz w:val="23"/>
                <w:szCs w:val="23"/>
              </w:rPr>
              <w:t xml:space="preserve"> </w:t>
            </w:r>
            <w:r>
              <w:rPr>
                <w:w w:val="96"/>
                <w:sz w:val="23"/>
                <w:szCs w:val="23"/>
              </w:rPr>
              <w:t>c</w:t>
            </w:r>
            <w:r>
              <w:rPr>
                <w:spacing w:val="-1"/>
                <w:w w:val="106"/>
                <w:sz w:val="23"/>
                <w:szCs w:val="23"/>
              </w:rPr>
              <w:t>h</w:t>
            </w:r>
            <w:r>
              <w:rPr>
                <w:spacing w:val="-2"/>
                <w:w w:val="109"/>
                <w:sz w:val="23"/>
                <w:szCs w:val="23"/>
              </w:rPr>
              <w:t>a</w:t>
            </w:r>
            <w:r>
              <w:rPr>
                <w:w w:val="106"/>
                <w:sz w:val="23"/>
                <w:szCs w:val="23"/>
              </w:rPr>
              <w:t>r</w:t>
            </w:r>
            <w:r>
              <w:rPr>
                <w:spacing w:val="1"/>
                <w:w w:val="122"/>
                <w:sz w:val="23"/>
                <w:szCs w:val="23"/>
              </w:rPr>
              <w:t>t</w:t>
            </w:r>
            <w:r>
              <w:rPr>
                <w:w w:val="102"/>
                <w:sz w:val="23"/>
                <w:szCs w:val="23"/>
              </w:rPr>
              <w:t xml:space="preserve">. </w:t>
            </w:r>
            <w:r>
              <w:rPr>
                <w:w w:val="83"/>
                <w:sz w:val="23"/>
                <w:szCs w:val="23"/>
              </w:rPr>
              <w:t>F</w:t>
            </w:r>
            <w:r>
              <w:rPr>
                <w:spacing w:val="-1"/>
                <w:w w:val="106"/>
                <w:sz w:val="23"/>
                <w:szCs w:val="23"/>
              </w:rPr>
              <w:t>u</w:t>
            </w:r>
            <w:r>
              <w:rPr>
                <w:spacing w:val="4"/>
                <w:w w:val="122"/>
                <w:sz w:val="23"/>
                <w:szCs w:val="23"/>
              </w:rPr>
              <w:t>t</w:t>
            </w:r>
            <w:r>
              <w:rPr>
                <w:spacing w:val="-4"/>
                <w:w w:val="106"/>
                <w:sz w:val="23"/>
                <w:szCs w:val="23"/>
              </w:rPr>
              <w:t>u</w:t>
            </w:r>
            <w:r>
              <w:rPr>
                <w:w w:val="106"/>
                <w:sz w:val="23"/>
                <w:szCs w:val="23"/>
              </w:rPr>
              <w:t>r</w:t>
            </w:r>
            <w:r>
              <w:rPr>
                <w:w w:val="113"/>
                <w:sz w:val="23"/>
                <w:szCs w:val="23"/>
              </w:rPr>
              <w:t>e</w:t>
            </w:r>
            <w:r>
              <w:rPr>
                <w:spacing w:val="-6"/>
                <w:sz w:val="23"/>
                <w:szCs w:val="23"/>
              </w:rPr>
              <w:t xml:space="preserve"> </w:t>
            </w:r>
            <w:r>
              <w:rPr>
                <w:sz w:val="23"/>
                <w:szCs w:val="23"/>
              </w:rPr>
              <w:t>r</w:t>
            </w:r>
            <w:r>
              <w:rPr>
                <w:spacing w:val="3"/>
                <w:sz w:val="23"/>
                <w:szCs w:val="23"/>
              </w:rPr>
              <w:t>e</w:t>
            </w:r>
            <w:r>
              <w:rPr>
                <w:sz w:val="23"/>
                <w:szCs w:val="23"/>
              </w:rPr>
              <w:t>se</w:t>
            </w:r>
            <w:r>
              <w:rPr>
                <w:spacing w:val="-4"/>
                <w:sz w:val="23"/>
                <w:szCs w:val="23"/>
              </w:rPr>
              <w:t>a</w:t>
            </w:r>
            <w:r>
              <w:rPr>
                <w:sz w:val="23"/>
                <w:szCs w:val="23"/>
              </w:rPr>
              <w:t>r</w:t>
            </w:r>
            <w:r>
              <w:rPr>
                <w:spacing w:val="4"/>
                <w:sz w:val="23"/>
                <w:szCs w:val="23"/>
              </w:rPr>
              <w:t>c</w:t>
            </w:r>
            <w:r>
              <w:rPr>
                <w:sz w:val="23"/>
                <w:szCs w:val="23"/>
              </w:rPr>
              <w:t>h</w:t>
            </w:r>
            <w:r>
              <w:rPr>
                <w:spacing w:val="43"/>
                <w:sz w:val="23"/>
                <w:szCs w:val="23"/>
              </w:rPr>
              <w:t xml:space="preserve"> </w:t>
            </w:r>
            <w:r>
              <w:rPr>
                <w:spacing w:val="2"/>
                <w:w w:val="96"/>
                <w:sz w:val="23"/>
                <w:szCs w:val="23"/>
              </w:rPr>
              <w:t>c</w:t>
            </w:r>
            <w:r>
              <w:rPr>
                <w:w w:val="107"/>
                <w:sz w:val="23"/>
                <w:szCs w:val="23"/>
              </w:rPr>
              <w:t>o</w:t>
            </w:r>
            <w:r>
              <w:rPr>
                <w:spacing w:val="-4"/>
                <w:w w:val="106"/>
                <w:sz w:val="23"/>
                <w:szCs w:val="23"/>
              </w:rPr>
              <w:t>u</w:t>
            </w:r>
            <w:r>
              <w:rPr>
                <w:spacing w:val="5"/>
                <w:w w:val="83"/>
                <w:sz w:val="23"/>
                <w:szCs w:val="23"/>
              </w:rPr>
              <w:t>l</w:t>
            </w:r>
            <w:r>
              <w:rPr>
                <w:w w:val="106"/>
                <w:sz w:val="23"/>
                <w:szCs w:val="23"/>
              </w:rPr>
              <w:t>d</w:t>
            </w:r>
            <w:r>
              <w:rPr>
                <w:spacing w:val="-5"/>
                <w:sz w:val="23"/>
                <w:szCs w:val="23"/>
              </w:rPr>
              <w:t xml:space="preserve"> </w:t>
            </w:r>
            <w:r>
              <w:rPr>
                <w:spacing w:val="-4"/>
                <w:w w:val="106"/>
                <w:sz w:val="23"/>
                <w:szCs w:val="23"/>
              </w:rPr>
              <w:t>b</w:t>
            </w:r>
            <w:r>
              <w:rPr>
                <w:w w:val="113"/>
                <w:sz w:val="23"/>
                <w:szCs w:val="23"/>
              </w:rPr>
              <w:t xml:space="preserve">e </w:t>
            </w:r>
            <w:r>
              <w:rPr>
                <w:spacing w:val="-1"/>
                <w:sz w:val="23"/>
                <w:szCs w:val="23"/>
              </w:rPr>
              <w:t>d</w:t>
            </w:r>
            <w:r>
              <w:rPr>
                <w:sz w:val="23"/>
                <w:szCs w:val="23"/>
              </w:rPr>
              <w:t>one</w:t>
            </w:r>
            <w:r>
              <w:rPr>
                <w:spacing w:val="30"/>
                <w:sz w:val="23"/>
                <w:szCs w:val="23"/>
              </w:rPr>
              <w:t xml:space="preserve"> </w:t>
            </w:r>
            <w:r>
              <w:rPr>
                <w:sz w:val="23"/>
                <w:szCs w:val="23"/>
              </w:rPr>
              <w:t>on</w:t>
            </w:r>
            <w:r>
              <w:rPr>
                <w:spacing w:val="9"/>
                <w:sz w:val="23"/>
                <w:szCs w:val="23"/>
              </w:rPr>
              <w:t xml:space="preserve"> </w:t>
            </w:r>
            <w:r>
              <w:rPr>
                <w:w w:val="106"/>
                <w:sz w:val="23"/>
                <w:szCs w:val="23"/>
              </w:rPr>
              <w:t>u</w:t>
            </w:r>
            <w:r>
              <w:rPr>
                <w:w w:val="122"/>
                <w:sz w:val="23"/>
                <w:szCs w:val="23"/>
              </w:rPr>
              <w:t>t</w:t>
            </w:r>
            <w:r>
              <w:rPr>
                <w:w w:val="83"/>
                <w:sz w:val="23"/>
                <w:szCs w:val="23"/>
              </w:rPr>
              <w:t>ili</w:t>
            </w:r>
            <w:r>
              <w:rPr>
                <w:spacing w:val="-1"/>
                <w:w w:val="90"/>
                <w:sz w:val="23"/>
                <w:szCs w:val="23"/>
              </w:rPr>
              <w:t>z</w:t>
            </w:r>
            <w:r>
              <w:rPr>
                <w:spacing w:val="3"/>
                <w:w w:val="83"/>
                <w:sz w:val="23"/>
                <w:szCs w:val="23"/>
              </w:rPr>
              <w:t>i</w:t>
            </w:r>
            <w:r>
              <w:rPr>
                <w:spacing w:val="-1"/>
                <w:w w:val="106"/>
                <w:sz w:val="23"/>
                <w:szCs w:val="23"/>
              </w:rPr>
              <w:t>n</w:t>
            </w:r>
            <w:r>
              <w:rPr>
                <w:w w:val="95"/>
                <w:sz w:val="23"/>
                <w:szCs w:val="23"/>
              </w:rPr>
              <w:t xml:space="preserve">g </w:t>
            </w:r>
            <w:r>
              <w:rPr>
                <w:spacing w:val="-2"/>
                <w:w w:val="107"/>
                <w:sz w:val="23"/>
                <w:szCs w:val="23"/>
              </w:rPr>
              <w:t>o</w:t>
            </w:r>
            <w:r>
              <w:rPr>
                <w:spacing w:val="2"/>
                <w:w w:val="91"/>
                <w:sz w:val="23"/>
                <w:szCs w:val="23"/>
              </w:rPr>
              <w:t>v</w:t>
            </w:r>
            <w:r>
              <w:rPr>
                <w:spacing w:val="-2"/>
                <w:w w:val="113"/>
                <w:sz w:val="23"/>
                <w:szCs w:val="23"/>
              </w:rPr>
              <w:t>e</w:t>
            </w:r>
            <w:r>
              <w:rPr>
                <w:w w:val="106"/>
                <w:sz w:val="23"/>
                <w:szCs w:val="23"/>
              </w:rPr>
              <w:t>r</w:t>
            </w:r>
            <w:r>
              <w:rPr>
                <w:spacing w:val="2"/>
                <w:w w:val="102"/>
                <w:sz w:val="23"/>
                <w:szCs w:val="23"/>
              </w:rPr>
              <w:t>s</w:t>
            </w:r>
            <w:r>
              <w:rPr>
                <w:spacing w:val="-2"/>
                <w:w w:val="109"/>
                <w:sz w:val="23"/>
                <w:szCs w:val="23"/>
              </w:rPr>
              <w:t>a</w:t>
            </w:r>
            <w:r>
              <w:rPr>
                <w:w w:val="104"/>
                <w:sz w:val="23"/>
                <w:szCs w:val="23"/>
              </w:rPr>
              <w:t>m</w:t>
            </w:r>
            <w:r>
              <w:rPr>
                <w:spacing w:val="-1"/>
                <w:w w:val="106"/>
                <w:sz w:val="23"/>
                <w:szCs w:val="23"/>
              </w:rPr>
              <w:t>p</w:t>
            </w:r>
            <w:r>
              <w:rPr>
                <w:spacing w:val="3"/>
                <w:w w:val="83"/>
                <w:sz w:val="23"/>
                <w:szCs w:val="23"/>
              </w:rPr>
              <w:t>l</w:t>
            </w:r>
            <w:r>
              <w:rPr>
                <w:spacing w:val="-2"/>
                <w:w w:val="83"/>
                <w:sz w:val="23"/>
                <w:szCs w:val="23"/>
              </w:rPr>
              <w:t>i</w:t>
            </w:r>
            <w:r>
              <w:rPr>
                <w:spacing w:val="4"/>
                <w:w w:val="106"/>
                <w:sz w:val="23"/>
                <w:szCs w:val="23"/>
              </w:rPr>
              <w:t>n</w:t>
            </w:r>
            <w:r>
              <w:rPr>
                <w:w w:val="95"/>
                <w:sz w:val="23"/>
                <w:szCs w:val="23"/>
              </w:rPr>
              <w:t>g</w:t>
            </w:r>
            <w:r>
              <w:rPr>
                <w:spacing w:val="-7"/>
                <w:sz w:val="23"/>
                <w:szCs w:val="23"/>
              </w:rPr>
              <w:t xml:space="preserve"> </w:t>
            </w:r>
            <w:r>
              <w:rPr>
                <w:spacing w:val="3"/>
                <w:sz w:val="23"/>
                <w:szCs w:val="23"/>
              </w:rPr>
              <w:t>m</w:t>
            </w:r>
            <w:r>
              <w:rPr>
                <w:spacing w:val="-4"/>
                <w:sz w:val="23"/>
                <w:szCs w:val="23"/>
              </w:rPr>
              <w:t>e</w:t>
            </w:r>
            <w:r>
              <w:rPr>
                <w:spacing w:val="1"/>
                <w:sz w:val="23"/>
                <w:szCs w:val="23"/>
              </w:rPr>
              <w:t>t</w:t>
            </w:r>
            <w:r>
              <w:rPr>
                <w:spacing w:val="4"/>
                <w:sz w:val="23"/>
                <w:szCs w:val="23"/>
              </w:rPr>
              <w:t>h</w:t>
            </w:r>
            <w:r>
              <w:rPr>
                <w:spacing w:val="-2"/>
                <w:sz w:val="23"/>
                <w:szCs w:val="23"/>
              </w:rPr>
              <w:t>o</w:t>
            </w:r>
            <w:r>
              <w:rPr>
                <w:sz w:val="23"/>
                <w:szCs w:val="23"/>
              </w:rPr>
              <w:t>d</w:t>
            </w:r>
            <w:r>
              <w:rPr>
                <w:spacing w:val="51"/>
                <w:sz w:val="23"/>
                <w:szCs w:val="23"/>
              </w:rPr>
              <w:t xml:space="preserve"> </w:t>
            </w:r>
            <w:r>
              <w:rPr>
                <w:spacing w:val="1"/>
                <w:w w:val="122"/>
                <w:sz w:val="23"/>
                <w:szCs w:val="23"/>
              </w:rPr>
              <w:t>t</w:t>
            </w:r>
            <w:r>
              <w:rPr>
                <w:w w:val="107"/>
                <w:sz w:val="23"/>
                <w:szCs w:val="23"/>
              </w:rPr>
              <w:t xml:space="preserve">o </w:t>
            </w:r>
            <w:r>
              <w:rPr>
                <w:sz w:val="23"/>
                <w:szCs w:val="23"/>
              </w:rPr>
              <w:t>the</w:t>
            </w:r>
            <w:r>
              <w:rPr>
                <w:spacing w:val="28"/>
                <w:sz w:val="23"/>
                <w:szCs w:val="23"/>
              </w:rPr>
              <w:t xml:space="preserve"> </w:t>
            </w:r>
            <w:r>
              <w:rPr>
                <w:sz w:val="23"/>
                <w:szCs w:val="23"/>
              </w:rPr>
              <w:t>da</w:t>
            </w:r>
            <w:r>
              <w:rPr>
                <w:spacing w:val="1"/>
                <w:sz w:val="23"/>
                <w:szCs w:val="23"/>
              </w:rPr>
              <w:t>t</w:t>
            </w:r>
            <w:r>
              <w:rPr>
                <w:spacing w:val="-2"/>
                <w:sz w:val="23"/>
                <w:szCs w:val="23"/>
              </w:rPr>
              <w:t>a</w:t>
            </w:r>
            <w:r>
              <w:rPr>
                <w:spacing w:val="2"/>
                <w:sz w:val="23"/>
                <w:szCs w:val="23"/>
              </w:rPr>
              <w:t>s</w:t>
            </w:r>
            <w:r>
              <w:rPr>
                <w:sz w:val="23"/>
                <w:szCs w:val="23"/>
              </w:rPr>
              <w:t xml:space="preserve">et </w:t>
            </w:r>
            <w:r>
              <w:rPr>
                <w:spacing w:val="7"/>
                <w:sz w:val="23"/>
                <w:szCs w:val="23"/>
              </w:rPr>
              <w:t xml:space="preserve"> </w:t>
            </w:r>
            <w:r>
              <w:rPr>
                <w:sz w:val="23"/>
                <w:szCs w:val="23"/>
              </w:rPr>
              <w:t>to</w:t>
            </w:r>
            <w:r>
              <w:rPr>
                <w:spacing w:val="16"/>
                <w:sz w:val="23"/>
                <w:szCs w:val="23"/>
              </w:rPr>
              <w:t xml:space="preserve"> </w:t>
            </w:r>
            <w:r>
              <w:rPr>
                <w:spacing w:val="3"/>
                <w:w w:val="109"/>
                <w:sz w:val="23"/>
                <w:szCs w:val="23"/>
              </w:rPr>
              <w:t>a</w:t>
            </w:r>
            <w:r>
              <w:rPr>
                <w:spacing w:val="-1"/>
                <w:w w:val="106"/>
                <w:sz w:val="23"/>
                <w:szCs w:val="23"/>
              </w:rPr>
              <w:t>dd</w:t>
            </w:r>
            <w:r>
              <w:rPr>
                <w:spacing w:val="3"/>
                <w:w w:val="106"/>
                <w:sz w:val="23"/>
                <w:szCs w:val="23"/>
              </w:rPr>
              <w:t>r</w:t>
            </w:r>
            <w:r>
              <w:rPr>
                <w:spacing w:val="-2"/>
                <w:w w:val="113"/>
                <w:sz w:val="23"/>
                <w:szCs w:val="23"/>
              </w:rPr>
              <w:t>e</w:t>
            </w:r>
            <w:r>
              <w:rPr>
                <w:w w:val="102"/>
                <w:sz w:val="23"/>
                <w:szCs w:val="23"/>
              </w:rPr>
              <w:t xml:space="preserve">ss </w:t>
            </w:r>
            <w:r>
              <w:rPr>
                <w:w w:val="122"/>
                <w:sz w:val="23"/>
                <w:szCs w:val="23"/>
              </w:rPr>
              <w:t>t</w:t>
            </w:r>
            <w:r>
              <w:rPr>
                <w:spacing w:val="-1"/>
                <w:w w:val="106"/>
                <w:sz w:val="23"/>
                <w:szCs w:val="23"/>
              </w:rPr>
              <w:t>h</w:t>
            </w:r>
            <w:r>
              <w:rPr>
                <w:spacing w:val="-2"/>
                <w:w w:val="83"/>
                <w:sz w:val="23"/>
                <w:szCs w:val="23"/>
              </w:rPr>
              <w:t>i</w:t>
            </w:r>
            <w:r>
              <w:rPr>
                <w:w w:val="102"/>
                <w:sz w:val="23"/>
                <w:szCs w:val="23"/>
              </w:rPr>
              <w:t>s</w:t>
            </w:r>
            <w:r>
              <w:rPr>
                <w:spacing w:val="-5"/>
                <w:sz w:val="23"/>
                <w:szCs w:val="23"/>
              </w:rPr>
              <w:t xml:space="preserve"> </w:t>
            </w:r>
            <w:r>
              <w:rPr>
                <w:spacing w:val="3"/>
                <w:w w:val="83"/>
                <w:sz w:val="23"/>
                <w:szCs w:val="23"/>
              </w:rPr>
              <w:t>i</w:t>
            </w:r>
            <w:r>
              <w:rPr>
                <w:w w:val="102"/>
                <w:sz w:val="23"/>
                <w:szCs w:val="23"/>
              </w:rPr>
              <w:t>ss</w:t>
            </w:r>
            <w:r>
              <w:rPr>
                <w:spacing w:val="-1"/>
                <w:w w:val="106"/>
                <w:sz w:val="23"/>
                <w:szCs w:val="23"/>
              </w:rPr>
              <w:t>u</w:t>
            </w:r>
            <w:r>
              <w:rPr>
                <w:spacing w:val="-2"/>
                <w:w w:val="113"/>
                <w:sz w:val="23"/>
                <w:szCs w:val="23"/>
              </w:rPr>
              <w:t>e</w:t>
            </w:r>
            <w:r>
              <w:rPr>
                <w:w w:val="102"/>
                <w:sz w:val="23"/>
                <w:szCs w:val="23"/>
              </w:rPr>
              <w:t>.</w:t>
            </w:r>
          </w:p>
        </w:tc>
      </w:tr>
      <w:tr w:rsidR="00FB3854" w:rsidTr="00FB3854">
        <w:trPr>
          <w:trHeight w:hRule="exact" w:val="2887"/>
        </w:trPr>
        <w:tc>
          <w:tcPr>
            <w:tcW w:w="511" w:type="dxa"/>
          </w:tcPr>
          <w:p w:rsidR="00FB3854" w:rsidRDefault="00FB3854" w:rsidP="00FB3854">
            <w:pPr>
              <w:ind w:left="292"/>
              <w:rPr>
                <w:sz w:val="21"/>
                <w:szCs w:val="21"/>
              </w:rPr>
            </w:pPr>
            <w:r>
              <w:rPr>
                <w:w w:val="103"/>
                <w:sz w:val="21"/>
                <w:szCs w:val="21"/>
              </w:rPr>
              <w:lastRenderedPageBreak/>
              <w:t>8</w:t>
            </w:r>
          </w:p>
        </w:tc>
        <w:tc>
          <w:tcPr>
            <w:tcW w:w="2386" w:type="dxa"/>
          </w:tcPr>
          <w:p w:rsidR="00FB3854" w:rsidRDefault="00FB3854" w:rsidP="00FB3854">
            <w:pPr>
              <w:spacing w:line="259" w:lineRule="auto"/>
              <w:ind w:left="100" w:right="211"/>
              <w:rPr>
                <w:sz w:val="21"/>
                <w:szCs w:val="21"/>
              </w:rPr>
            </w:pPr>
            <w:r>
              <w:rPr>
                <w:spacing w:val="1"/>
                <w:sz w:val="21"/>
                <w:szCs w:val="21"/>
              </w:rPr>
              <w:t>M</w:t>
            </w:r>
            <w:r>
              <w:rPr>
                <w:spacing w:val="-1"/>
                <w:sz w:val="21"/>
                <w:szCs w:val="21"/>
              </w:rPr>
              <w:t>d</w:t>
            </w:r>
            <w:r>
              <w:rPr>
                <w:sz w:val="21"/>
                <w:szCs w:val="21"/>
              </w:rPr>
              <w:t>.</w:t>
            </w:r>
            <w:r>
              <w:rPr>
                <w:spacing w:val="1"/>
                <w:sz w:val="21"/>
                <w:szCs w:val="21"/>
              </w:rPr>
              <w:t>M</w:t>
            </w:r>
            <w:r>
              <w:rPr>
                <w:spacing w:val="-2"/>
                <w:sz w:val="21"/>
                <w:szCs w:val="21"/>
              </w:rPr>
              <w:t>o</w:t>
            </w:r>
            <w:r>
              <w:rPr>
                <w:spacing w:val="-1"/>
                <w:sz w:val="21"/>
                <w:szCs w:val="21"/>
              </w:rPr>
              <w:t>h</w:t>
            </w:r>
            <w:r>
              <w:rPr>
                <w:sz w:val="21"/>
                <w:szCs w:val="21"/>
              </w:rPr>
              <w:t>aim</w:t>
            </w:r>
            <w:r>
              <w:rPr>
                <w:spacing w:val="-2"/>
                <w:sz w:val="21"/>
                <w:szCs w:val="21"/>
              </w:rPr>
              <w:t>e</w:t>
            </w:r>
            <w:r>
              <w:rPr>
                <w:spacing w:val="-1"/>
                <w:sz w:val="21"/>
                <w:szCs w:val="21"/>
              </w:rPr>
              <w:t>n</w:t>
            </w:r>
            <w:r>
              <w:rPr>
                <w:sz w:val="21"/>
                <w:szCs w:val="21"/>
              </w:rPr>
              <w:t>ul</w:t>
            </w:r>
            <w:r>
              <w:rPr>
                <w:spacing w:val="39"/>
                <w:sz w:val="21"/>
                <w:szCs w:val="21"/>
              </w:rPr>
              <w:t xml:space="preserve"> </w:t>
            </w:r>
            <w:r>
              <w:rPr>
                <w:w w:val="77"/>
                <w:sz w:val="21"/>
                <w:szCs w:val="21"/>
              </w:rPr>
              <w:t>I</w:t>
            </w:r>
            <w:r>
              <w:rPr>
                <w:spacing w:val="-2"/>
                <w:w w:val="102"/>
                <w:sz w:val="21"/>
                <w:szCs w:val="21"/>
              </w:rPr>
              <w:t>s</w:t>
            </w:r>
            <w:r>
              <w:rPr>
                <w:spacing w:val="2"/>
                <w:w w:val="84"/>
                <w:sz w:val="21"/>
                <w:szCs w:val="21"/>
              </w:rPr>
              <w:t>l</w:t>
            </w:r>
            <w:r>
              <w:rPr>
                <w:spacing w:val="-2"/>
                <w:w w:val="110"/>
                <w:sz w:val="21"/>
                <w:szCs w:val="21"/>
              </w:rPr>
              <w:t>a</w:t>
            </w:r>
            <w:r>
              <w:rPr>
                <w:spacing w:val="3"/>
                <w:w w:val="105"/>
                <w:sz w:val="21"/>
                <w:szCs w:val="21"/>
              </w:rPr>
              <w:t>m</w:t>
            </w:r>
            <w:r>
              <w:rPr>
                <w:w w:val="101"/>
                <w:sz w:val="21"/>
                <w:szCs w:val="21"/>
              </w:rPr>
              <w:t xml:space="preserve">, </w:t>
            </w:r>
            <w:r>
              <w:rPr>
                <w:spacing w:val="2"/>
                <w:w w:val="81"/>
                <w:sz w:val="21"/>
                <w:szCs w:val="21"/>
              </w:rPr>
              <w:t>C</w:t>
            </w:r>
            <w:r>
              <w:rPr>
                <w:spacing w:val="-3"/>
                <w:w w:val="107"/>
                <w:sz w:val="21"/>
                <w:szCs w:val="21"/>
              </w:rPr>
              <w:t>h</w:t>
            </w:r>
            <w:r>
              <w:rPr>
                <w:spacing w:val="5"/>
                <w:w w:val="84"/>
                <w:sz w:val="21"/>
                <w:szCs w:val="21"/>
              </w:rPr>
              <w:t>i</w:t>
            </w:r>
            <w:r>
              <w:rPr>
                <w:w w:val="114"/>
                <w:sz w:val="21"/>
                <w:szCs w:val="21"/>
              </w:rPr>
              <w:t>e</w:t>
            </w:r>
            <w:r>
              <w:rPr>
                <w:spacing w:val="-5"/>
                <w:w w:val="107"/>
                <w:sz w:val="21"/>
                <w:szCs w:val="21"/>
              </w:rPr>
              <w:t>h</w:t>
            </w:r>
            <w:r>
              <w:rPr>
                <w:spacing w:val="5"/>
                <w:w w:val="94"/>
                <w:sz w:val="21"/>
                <w:szCs w:val="21"/>
              </w:rPr>
              <w:t>-</w:t>
            </w:r>
            <w:r>
              <w:rPr>
                <w:spacing w:val="-3"/>
                <w:w w:val="81"/>
                <w:sz w:val="21"/>
                <w:szCs w:val="21"/>
              </w:rPr>
              <w:t>C</w:t>
            </w:r>
            <w:r>
              <w:rPr>
                <w:w w:val="107"/>
                <w:sz w:val="21"/>
                <w:szCs w:val="21"/>
              </w:rPr>
              <w:t>h</w:t>
            </w:r>
            <w:r>
              <w:rPr>
                <w:w w:val="114"/>
                <w:sz w:val="21"/>
                <w:szCs w:val="21"/>
              </w:rPr>
              <w:t>e</w:t>
            </w:r>
            <w:r>
              <w:rPr>
                <w:w w:val="107"/>
                <w:sz w:val="21"/>
                <w:szCs w:val="21"/>
              </w:rPr>
              <w:t>n</w:t>
            </w:r>
            <w:r>
              <w:rPr>
                <w:spacing w:val="-6"/>
                <w:sz w:val="21"/>
                <w:szCs w:val="21"/>
              </w:rPr>
              <w:t xml:space="preserve"> </w:t>
            </w:r>
            <w:r>
              <w:rPr>
                <w:spacing w:val="2"/>
                <w:sz w:val="21"/>
                <w:szCs w:val="21"/>
              </w:rPr>
              <w:t>W</w:t>
            </w:r>
            <w:r>
              <w:rPr>
                <w:sz w:val="21"/>
                <w:szCs w:val="21"/>
              </w:rPr>
              <w:t>u</w:t>
            </w:r>
          </w:p>
        </w:tc>
        <w:tc>
          <w:tcPr>
            <w:tcW w:w="1985" w:type="dxa"/>
          </w:tcPr>
          <w:p w:rsidR="00FB3854" w:rsidRDefault="00FB3854" w:rsidP="00FB3854">
            <w:pPr>
              <w:spacing w:line="259" w:lineRule="auto"/>
              <w:ind w:left="100" w:right="70"/>
              <w:rPr>
                <w:sz w:val="21"/>
                <w:szCs w:val="21"/>
              </w:rPr>
            </w:pPr>
            <w:r>
              <w:rPr>
                <w:spacing w:val="-2"/>
                <w:w w:val="81"/>
                <w:sz w:val="21"/>
                <w:szCs w:val="21"/>
              </w:rPr>
              <w:t>A</w:t>
            </w:r>
            <w:r>
              <w:rPr>
                <w:spacing w:val="-1"/>
                <w:w w:val="107"/>
                <w:sz w:val="21"/>
                <w:szCs w:val="21"/>
              </w:rPr>
              <w:t>p</w:t>
            </w:r>
            <w:r>
              <w:rPr>
                <w:w w:val="107"/>
                <w:sz w:val="21"/>
                <w:szCs w:val="21"/>
              </w:rPr>
              <w:t>p</w:t>
            </w:r>
            <w:r>
              <w:rPr>
                <w:w w:val="84"/>
                <w:sz w:val="21"/>
                <w:szCs w:val="21"/>
              </w:rPr>
              <w:t>l</w:t>
            </w:r>
            <w:r>
              <w:rPr>
                <w:spacing w:val="2"/>
                <w:w w:val="84"/>
                <w:sz w:val="21"/>
                <w:szCs w:val="21"/>
              </w:rPr>
              <w:t>i</w:t>
            </w:r>
            <w:r>
              <w:rPr>
                <w:spacing w:val="2"/>
                <w:w w:val="97"/>
                <w:sz w:val="21"/>
                <w:szCs w:val="21"/>
              </w:rPr>
              <w:t>c</w:t>
            </w:r>
            <w:r>
              <w:rPr>
                <w:spacing w:val="-2"/>
                <w:w w:val="110"/>
                <w:sz w:val="21"/>
                <w:szCs w:val="21"/>
              </w:rPr>
              <w:t>a</w:t>
            </w:r>
            <w:r>
              <w:rPr>
                <w:w w:val="123"/>
                <w:sz w:val="21"/>
                <w:szCs w:val="21"/>
              </w:rPr>
              <w:t>t</w:t>
            </w:r>
            <w:r>
              <w:rPr>
                <w:w w:val="84"/>
                <w:sz w:val="21"/>
                <w:szCs w:val="21"/>
              </w:rPr>
              <w:t>i</w:t>
            </w:r>
            <w:r>
              <w:rPr>
                <w:w w:val="107"/>
                <w:sz w:val="21"/>
                <w:szCs w:val="21"/>
              </w:rPr>
              <w:t>o</w:t>
            </w:r>
            <w:r>
              <w:rPr>
                <w:spacing w:val="-1"/>
                <w:w w:val="107"/>
                <w:sz w:val="21"/>
                <w:szCs w:val="21"/>
              </w:rPr>
              <w:t>n</w:t>
            </w:r>
            <w:r>
              <w:rPr>
                <w:w w:val="102"/>
                <w:sz w:val="21"/>
                <w:szCs w:val="21"/>
              </w:rPr>
              <w:t>s</w:t>
            </w:r>
            <w:r>
              <w:rPr>
                <w:spacing w:val="-3"/>
                <w:sz w:val="21"/>
                <w:szCs w:val="21"/>
              </w:rPr>
              <w:t xml:space="preserve"> </w:t>
            </w:r>
            <w:r>
              <w:rPr>
                <w:spacing w:val="-2"/>
                <w:w w:val="107"/>
                <w:sz w:val="21"/>
                <w:szCs w:val="21"/>
              </w:rPr>
              <w:t>o</w:t>
            </w:r>
            <w:r>
              <w:rPr>
                <w:w w:val="93"/>
                <w:sz w:val="21"/>
                <w:szCs w:val="21"/>
              </w:rPr>
              <w:t xml:space="preserve">f </w:t>
            </w:r>
            <w:r>
              <w:rPr>
                <w:spacing w:val="1"/>
                <w:sz w:val="21"/>
                <w:szCs w:val="21"/>
              </w:rPr>
              <w:t>M</w:t>
            </w:r>
            <w:r>
              <w:rPr>
                <w:sz w:val="21"/>
                <w:szCs w:val="21"/>
              </w:rPr>
              <w:t>a</w:t>
            </w:r>
            <w:r>
              <w:rPr>
                <w:spacing w:val="-3"/>
                <w:sz w:val="21"/>
                <w:szCs w:val="21"/>
              </w:rPr>
              <w:t>c</w:t>
            </w:r>
            <w:r>
              <w:rPr>
                <w:spacing w:val="-1"/>
                <w:sz w:val="21"/>
                <w:szCs w:val="21"/>
              </w:rPr>
              <w:t>h</w:t>
            </w:r>
            <w:r>
              <w:rPr>
                <w:spacing w:val="2"/>
                <w:sz w:val="21"/>
                <w:szCs w:val="21"/>
              </w:rPr>
              <w:t>i</w:t>
            </w:r>
            <w:r>
              <w:rPr>
                <w:spacing w:val="-1"/>
                <w:sz w:val="21"/>
                <w:szCs w:val="21"/>
              </w:rPr>
              <w:t>n</w:t>
            </w:r>
            <w:r>
              <w:rPr>
                <w:sz w:val="21"/>
                <w:szCs w:val="21"/>
              </w:rPr>
              <w:t>e</w:t>
            </w:r>
            <w:r>
              <w:rPr>
                <w:spacing w:val="17"/>
                <w:sz w:val="21"/>
                <w:szCs w:val="21"/>
              </w:rPr>
              <w:t xml:space="preserve"> </w:t>
            </w:r>
            <w:r>
              <w:rPr>
                <w:w w:val="70"/>
                <w:sz w:val="21"/>
                <w:szCs w:val="21"/>
              </w:rPr>
              <w:t>L</w:t>
            </w:r>
            <w:r>
              <w:rPr>
                <w:spacing w:val="-2"/>
                <w:w w:val="114"/>
                <w:sz w:val="21"/>
                <w:szCs w:val="21"/>
              </w:rPr>
              <w:t>e</w:t>
            </w:r>
            <w:r>
              <w:rPr>
                <w:w w:val="110"/>
                <w:sz w:val="21"/>
                <w:szCs w:val="21"/>
              </w:rPr>
              <w:t>a</w:t>
            </w:r>
            <w:r>
              <w:rPr>
                <w:w w:val="106"/>
                <w:sz w:val="21"/>
                <w:szCs w:val="21"/>
              </w:rPr>
              <w:t>r</w:t>
            </w:r>
            <w:r>
              <w:rPr>
                <w:spacing w:val="-1"/>
                <w:w w:val="107"/>
                <w:sz w:val="21"/>
                <w:szCs w:val="21"/>
              </w:rPr>
              <w:t>n</w:t>
            </w:r>
            <w:r>
              <w:rPr>
                <w:w w:val="84"/>
                <w:sz w:val="21"/>
                <w:szCs w:val="21"/>
              </w:rPr>
              <w:t>i</w:t>
            </w:r>
            <w:r>
              <w:rPr>
                <w:w w:val="107"/>
                <w:sz w:val="21"/>
                <w:szCs w:val="21"/>
              </w:rPr>
              <w:t>n</w:t>
            </w:r>
            <w:r>
              <w:rPr>
                <w:w w:val="96"/>
                <w:sz w:val="21"/>
                <w:szCs w:val="21"/>
              </w:rPr>
              <w:t>g</w:t>
            </w:r>
            <w:r>
              <w:rPr>
                <w:spacing w:val="-5"/>
                <w:sz w:val="21"/>
                <w:szCs w:val="21"/>
              </w:rPr>
              <w:t xml:space="preserve"> </w:t>
            </w:r>
            <w:r>
              <w:rPr>
                <w:spacing w:val="2"/>
                <w:sz w:val="21"/>
                <w:szCs w:val="21"/>
              </w:rPr>
              <w:t>i</w:t>
            </w:r>
            <w:r>
              <w:rPr>
                <w:sz w:val="21"/>
                <w:szCs w:val="21"/>
              </w:rPr>
              <w:t>n F</w:t>
            </w:r>
            <w:r>
              <w:rPr>
                <w:spacing w:val="-2"/>
                <w:sz w:val="21"/>
                <w:szCs w:val="21"/>
              </w:rPr>
              <w:t>a</w:t>
            </w:r>
            <w:r>
              <w:rPr>
                <w:spacing w:val="1"/>
                <w:sz w:val="21"/>
                <w:szCs w:val="21"/>
              </w:rPr>
              <w:t>tt</w:t>
            </w:r>
            <w:r>
              <w:rPr>
                <w:sz w:val="21"/>
                <w:szCs w:val="21"/>
              </w:rPr>
              <w:t>y</w:t>
            </w:r>
            <w:r>
              <w:rPr>
                <w:spacing w:val="3"/>
                <w:sz w:val="21"/>
                <w:szCs w:val="21"/>
              </w:rPr>
              <w:t xml:space="preserve"> </w:t>
            </w:r>
            <w:r>
              <w:rPr>
                <w:spacing w:val="-2"/>
                <w:w w:val="70"/>
                <w:sz w:val="21"/>
                <w:szCs w:val="21"/>
              </w:rPr>
              <w:t>L</w:t>
            </w:r>
            <w:r>
              <w:rPr>
                <w:spacing w:val="5"/>
                <w:w w:val="84"/>
                <w:sz w:val="21"/>
                <w:szCs w:val="21"/>
              </w:rPr>
              <w:t>i</w:t>
            </w:r>
            <w:r>
              <w:rPr>
                <w:spacing w:val="-5"/>
                <w:w w:val="92"/>
                <w:sz w:val="21"/>
                <w:szCs w:val="21"/>
              </w:rPr>
              <w:t>v</w:t>
            </w:r>
            <w:r>
              <w:rPr>
                <w:w w:val="114"/>
                <w:sz w:val="21"/>
                <w:szCs w:val="21"/>
              </w:rPr>
              <w:t>e</w:t>
            </w:r>
            <w:r>
              <w:rPr>
                <w:spacing w:val="-2"/>
                <w:sz w:val="21"/>
                <w:szCs w:val="21"/>
              </w:rPr>
              <w:t xml:space="preserve"> </w:t>
            </w:r>
            <w:r>
              <w:rPr>
                <w:spacing w:val="-3"/>
                <w:w w:val="87"/>
                <w:sz w:val="21"/>
                <w:szCs w:val="21"/>
              </w:rPr>
              <w:t>D</w:t>
            </w:r>
            <w:r>
              <w:rPr>
                <w:spacing w:val="5"/>
                <w:w w:val="84"/>
                <w:sz w:val="21"/>
                <w:szCs w:val="21"/>
              </w:rPr>
              <w:t>i</w:t>
            </w:r>
            <w:r>
              <w:rPr>
                <w:w w:val="102"/>
                <w:sz w:val="21"/>
                <w:szCs w:val="21"/>
              </w:rPr>
              <w:t>s</w:t>
            </w:r>
            <w:r>
              <w:rPr>
                <w:spacing w:val="-2"/>
                <w:w w:val="114"/>
                <w:sz w:val="21"/>
                <w:szCs w:val="21"/>
              </w:rPr>
              <w:t>e</w:t>
            </w:r>
            <w:r>
              <w:rPr>
                <w:w w:val="110"/>
                <w:sz w:val="21"/>
                <w:szCs w:val="21"/>
              </w:rPr>
              <w:t>a</w:t>
            </w:r>
            <w:r>
              <w:rPr>
                <w:spacing w:val="-2"/>
                <w:w w:val="102"/>
                <w:sz w:val="21"/>
                <w:szCs w:val="21"/>
              </w:rPr>
              <w:t>s</w:t>
            </w:r>
            <w:r>
              <w:rPr>
                <w:w w:val="114"/>
                <w:sz w:val="21"/>
                <w:szCs w:val="21"/>
              </w:rPr>
              <w:t xml:space="preserve">e </w:t>
            </w:r>
            <w:r>
              <w:rPr>
                <w:w w:val="94"/>
                <w:sz w:val="21"/>
                <w:szCs w:val="21"/>
              </w:rPr>
              <w:t>P</w:t>
            </w:r>
            <w:r>
              <w:rPr>
                <w:w w:val="106"/>
                <w:sz w:val="21"/>
                <w:szCs w:val="21"/>
              </w:rPr>
              <w:t>r</w:t>
            </w:r>
            <w:r>
              <w:rPr>
                <w:w w:val="114"/>
                <w:sz w:val="21"/>
                <w:szCs w:val="21"/>
              </w:rPr>
              <w:t>e</w:t>
            </w:r>
            <w:r>
              <w:rPr>
                <w:spacing w:val="-3"/>
                <w:w w:val="107"/>
                <w:sz w:val="21"/>
                <w:szCs w:val="21"/>
              </w:rPr>
              <w:t>d</w:t>
            </w:r>
            <w:r>
              <w:rPr>
                <w:spacing w:val="5"/>
                <w:w w:val="84"/>
                <w:sz w:val="21"/>
                <w:szCs w:val="21"/>
              </w:rPr>
              <w:t>i</w:t>
            </w:r>
            <w:r>
              <w:rPr>
                <w:w w:val="97"/>
                <w:sz w:val="21"/>
                <w:szCs w:val="21"/>
              </w:rPr>
              <w:t>c</w:t>
            </w:r>
            <w:r>
              <w:rPr>
                <w:spacing w:val="-3"/>
                <w:w w:val="123"/>
                <w:sz w:val="21"/>
                <w:szCs w:val="21"/>
              </w:rPr>
              <w:t>t</w:t>
            </w:r>
            <w:r>
              <w:rPr>
                <w:spacing w:val="2"/>
                <w:w w:val="84"/>
                <w:sz w:val="21"/>
                <w:szCs w:val="21"/>
              </w:rPr>
              <w:t>i</w:t>
            </w:r>
            <w:r>
              <w:rPr>
                <w:spacing w:val="-2"/>
                <w:w w:val="107"/>
                <w:sz w:val="21"/>
                <w:szCs w:val="21"/>
              </w:rPr>
              <w:t>o</w:t>
            </w:r>
            <w:r>
              <w:rPr>
                <w:w w:val="107"/>
                <w:sz w:val="21"/>
                <w:szCs w:val="21"/>
              </w:rPr>
              <w:t>n</w:t>
            </w:r>
          </w:p>
        </w:tc>
        <w:tc>
          <w:tcPr>
            <w:tcW w:w="1987" w:type="dxa"/>
          </w:tcPr>
          <w:p w:rsidR="00FB3854" w:rsidRDefault="00FB3854" w:rsidP="00FB3854">
            <w:pPr>
              <w:spacing w:line="259" w:lineRule="auto"/>
              <w:ind w:left="100" w:right="183"/>
              <w:rPr>
                <w:sz w:val="21"/>
                <w:szCs w:val="21"/>
              </w:rPr>
            </w:pPr>
            <w:r>
              <w:rPr>
                <w:sz w:val="21"/>
                <w:szCs w:val="21"/>
              </w:rPr>
              <w:t>Pr</w:t>
            </w:r>
            <w:r>
              <w:rPr>
                <w:spacing w:val="3"/>
                <w:sz w:val="21"/>
                <w:szCs w:val="21"/>
              </w:rPr>
              <w:t>e</w:t>
            </w:r>
            <w:r>
              <w:rPr>
                <w:spacing w:val="-3"/>
                <w:sz w:val="21"/>
                <w:szCs w:val="21"/>
              </w:rPr>
              <w:t>d</w:t>
            </w:r>
            <w:r>
              <w:rPr>
                <w:spacing w:val="2"/>
                <w:sz w:val="21"/>
                <w:szCs w:val="21"/>
              </w:rPr>
              <w:t>i</w:t>
            </w:r>
            <w:r>
              <w:rPr>
                <w:sz w:val="21"/>
                <w:szCs w:val="21"/>
              </w:rPr>
              <w:t>c</w:t>
            </w:r>
            <w:r>
              <w:rPr>
                <w:spacing w:val="-3"/>
                <w:sz w:val="21"/>
                <w:szCs w:val="21"/>
              </w:rPr>
              <w:t>t</w:t>
            </w:r>
            <w:r>
              <w:rPr>
                <w:spacing w:val="5"/>
                <w:sz w:val="21"/>
                <w:szCs w:val="21"/>
              </w:rPr>
              <w:t>i</w:t>
            </w:r>
            <w:r>
              <w:rPr>
                <w:spacing w:val="-3"/>
                <w:sz w:val="21"/>
                <w:szCs w:val="21"/>
              </w:rPr>
              <w:t>n</w:t>
            </w:r>
            <w:r>
              <w:rPr>
                <w:sz w:val="21"/>
                <w:szCs w:val="21"/>
              </w:rPr>
              <w:t>g</w:t>
            </w:r>
            <w:r>
              <w:rPr>
                <w:spacing w:val="8"/>
                <w:sz w:val="21"/>
                <w:szCs w:val="21"/>
              </w:rPr>
              <w:t xml:space="preserve"> </w:t>
            </w:r>
            <w:r>
              <w:rPr>
                <w:w w:val="70"/>
                <w:sz w:val="21"/>
                <w:szCs w:val="21"/>
              </w:rPr>
              <w:t>L</w:t>
            </w:r>
            <w:r>
              <w:rPr>
                <w:w w:val="84"/>
                <w:sz w:val="21"/>
                <w:szCs w:val="21"/>
              </w:rPr>
              <w:t>i</w:t>
            </w:r>
            <w:r>
              <w:rPr>
                <w:w w:val="92"/>
                <w:sz w:val="21"/>
                <w:szCs w:val="21"/>
              </w:rPr>
              <w:t>v</w:t>
            </w:r>
            <w:r>
              <w:rPr>
                <w:w w:val="114"/>
                <w:sz w:val="21"/>
                <w:szCs w:val="21"/>
              </w:rPr>
              <w:t>e</w:t>
            </w:r>
            <w:r>
              <w:rPr>
                <w:w w:val="106"/>
                <w:sz w:val="21"/>
                <w:szCs w:val="21"/>
              </w:rPr>
              <w:t xml:space="preserve">r </w:t>
            </w:r>
            <w:r>
              <w:rPr>
                <w:spacing w:val="-1"/>
                <w:sz w:val="21"/>
                <w:szCs w:val="21"/>
              </w:rPr>
              <w:t>d</w:t>
            </w:r>
            <w:r>
              <w:rPr>
                <w:spacing w:val="2"/>
                <w:sz w:val="21"/>
                <w:szCs w:val="21"/>
              </w:rPr>
              <w:t>i</w:t>
            </w:r>
            <w:r>
              <w:rPr>
                <w:sz w:val="21"/>
                <w:szCs w:val="21"/>
              </w:rPr>
              <w:t>se</w:t>
            </w:r>
            <w:r>
              <w:rPr>
                <w:spacing w:val="-2"/>
                <w:sz w:val="21"/>
                <w:szCs w:val="21"/>
              </w:rPr>
              <w:t>a</w:t>
            </w:r>
            <w:r>
              <w:rPr>
                <w:sz w:val="21"/>
                <w:szCs w:val="21"/>
              </w:rPr>
              <w:t>s</w:t>
            </w:r>
            <w:r>
              <w:rPr>
                <w:spacing w:val="3"/>
                <w:sz w:val="21"/>
                <w:szCs w:val="21"/>
              </w:rPr>
              <w:t>e</w:t>
            </w:r>
            <w:r>
              <w:rPr>
                <w:sz w:val="21"/>
                <w:szCs w:val="21"/>
              </w:rPr>
              <w:t>s</w:t>
            </w:r>
            <w:r>
              <w:rPr>
                <w:spacing w:val="33"/>
                <w:sz w:val="21"/>
                <w:szCs w:val="21"/>
              </w:rPr>
              <w:t xml:space="preserve"> </w:t>
            </w:r>
            <w:r>
              <w:rPr>
                <w:spacing w:val="-1"/>
                <w:w w:val="107"/>
                <w:sz w:val="21"/>
                <w:szCs w:val="21"/>
              </w:rPr>
              <w:t>u</w:t>
            </w:r>
            <w:r>
              <w:rPr>
                <w:spacing w:val="-2"/>
                <w:w w:val="102"/>
                <w:sz w:val="21"/>
                <w:szCs w:val="21"/>
              </w:rPr>
              <w:t>s</w:t>
            </w:r>
            <w:r>
              <w:rPr>
                <w:spacing w:val="2"/>
                <w:w w:val="84"/>
                <w:sz w:val="21"/>
                <w:szCs w:val="21"/>
              </w:rPr>
              <w:t>i</w:t>
            </w:r>
            <w:r>
              <w:rPr>
                <w:spacing w:val="-1"/>
                <w:w w:val="107"/>
                <w:sz w:val="21"/>
                <w:szCs w:val="21"/>
              </w:rPr>
              <w:t>n</w:t>
            </w:r>
            <w:r>
              <w:rPr>
                <w:w w:val="96"/>
                <w:sz w:val="21"/>
                <w:szCs w:val="21"/>
              </w:rPr>
              <w:t xml:space="preserve">g </w:t>
            </w:r>
            <w:r>
              <w:rPr>
                <w:spacing w:val="-1"/>
                <w:sz w:val="21"/>
                <w:szCs w:val="21"/>
              </w:rPr>
              <w:t>d</w:t>
            </w:r>
            <w:r>
              <w:rPr>
                <w:spacing w:val="2"/>
                <w:sz w:val="21"/>
                <w:szCs w:val="21"/>
              </w:rPr>
              <w:t>i</w:t>
            </w:r>
            <w:r>
              <w:rPr>
                <w:sz w:val="21"/>
                <w:szCs w:val="21"/>
              </w:rPr>
              <w:t>ff</w:t>
            </w:r>
            <w:r>
              <w:rPr>
                <w:spacing w:val="3"/>
                <w:sz w:val="21"/>
                <w:szCs w:val="21"/>
              </w:rPr>
              <w:t>e</w:t>
            </w:r>
            <w:r>
              <w:rPr>
                <w:spacing w:val="-4"/>
                <w:sz w:val="21"/>
                <w:szCs w:val="21"/>
              </w:rPr>
              <w:t>r</w:t>
            </w:r>
            <w:r>
              <w:rPr>
                <w:sz w:val="21"/>
                <w:szCs w:val="21"/>
              </w:rPr>
              <w:t>e</w:t>
            </w:r>
            <w:r>
              <w:rPr>
                <w:spacing w:val="-1"/>
                <w:sz w:val="21"/>
                <w:szCs w:val="21"/>
              </w:rPr>
              <w:t>n</w:t>
            </w:r>
            <w:r>
              <w:rPr>
                <w:sz w:val="21"/>
                <w:szCs w:val="21"/>
              </w:rPr>
              <w:t>t</w:t>
            </w:r>
            <w:r>
              <w:rPr>
                <w:spacing w:val="35"/>
                <w:sz w:val="21"/>
                <w:szCs w:val="21"/>
              </w:rPr>
              <w:t xml:space="preserve"> </w:t>
            </w:r>
            <w:r>
              <w:rPr>
                <w:w w:val="110"/>
                <w:sz w:val="21"/>
                <w:szCs w:val="21"/>
              </w:rPr>
              <w:t>a</w:t>
            </w:r>
            <w:r>
              <w:rPr>
                <w:w w:val="84"/>
                <w:sz w:val="21"/>
                <w:szCs w:val="21"/>
              </w:rPr>
              <w:t>l</w:t>
            </w:r>
            <w:r>
              <w:rPr>
                <w:w w:val="96"/>
                <w:sz w:val="21"/>
                <w:szCs w:val="21"/>
              </w:rPr>
              <w:t>g</w:t>
            </w:r>
            <w:r>
              <w:rPr>
                <w:w w:val="107"/>
                <w:sz w:val="21"/>
                <w:szCs w:val="21"/>
              </w:rPr>
              <w:t>o</w:t>
            </w:r>
            <w:r>
              <w:rPr>
                <w:spacing w:val="-4"/>
                <w:w w:val="106"/>
                <w:sz w:val="21"/>
                <w:szCs w:val="21"/>
              </w:rPr>
              <w:t>r</w:t>
            </w:r>
            <w:r>
              <w:rPr>
                <w:spacing w:val="2"/>
                <w:w w:val="84"/>
                <w:sz w:val="21"/>
                <w:szCs w:val="21"/>
              </w:rPr>
              <w:t>i</w:t>
            </w:r>
            <w:r>
              <w:rPr>
                <w:w w:val="123"/>
                <w:sz w:val="21"/>
                <w:szCs w:val="21"/>
              </w:rPr>
              <w:t>t</w:t>
            </w:r>
            <w:r>
              <w:rPr>
                <w:spacing w:val="-3"/>
                <w:w w:val="107"/>
                <w:sz w:val="21"/>
                <w:szCs w:val="21"/>
              </w:rPr>
              <w:t>h</w:t>
            </w:r>
            <w:r>
              <w:rPr>
                <w:w w:val="105"/>
                <w:sz w:val="21"/>
                <w:szCs w:val="21"/>
              </w:rPr>
              <w:t xml:space="preserve">m </w:t>
            </w:r>
            <w:r>
              <w:rPr>
                <w:sz w:val="21"/>
                <w:szCs w:val="21"/>
              </w:rPr>
              <w:t>wi</w:t>
            </w:r>
            <w:r>
              <w:rPr>
                <w:spacing w:val="1"/>
                <w:sz w:val="21"/>
                <w:szCs w:val="21"/>
              </w:rPr>
              <w:t>t</w:t>
            </w:r>
            <w:r>
              <w:rPr>
                <w:sz w:val="21"/>
                <w:szCs w:val="21"/>
              </w:rPr>
              <w:t>h</w:t>
            </w:r>
            <w:r>
              <w:rPr>
                <w:spacing w:val="7"/>
                <w:sz w:val="21"/>
                <w:szCs w:val="21"/>
              </w:rPr>
              <w:t xml:space="preserve"> </w:t>
            </w:r>
            <w:r>
              <w:rPr>
                <w:w w:val="84"/>
                <w:sz w:val="21"/>
                <w:szCs w:val="21"/>
              </w:rPr>
              <w:t>i</w:t>
            </w:r>
            <w:r>
              <w:rPr>
                <w:spacing w:val="3"/>
                <w:w w:val="105"/>
                <w:sz w:val="21"/>
                <w:szCs w:val="21"/>
              </w:rPr>
              <w:t>m</w:t>
            </w:r>
            <w:r>
              <w:rPr>
                <w:spacing w:val="-3"/>
                <w:w w:val="107"/>
                <w:sz w:val="21"/>
                <w:szCs w:val="21"/>
              </w:rPr>
              <w:t>p</w:t>
            </w:r>
            <w:r>
              <w:rPr>
                <w:spacing w:val="3"/>
                <w:w w:val="106"/>
                <w:sz w:val="21"/>
                <w:szCs w:val="21"/>
              </w:rPr>
              <w:t>r</w:t>
            </w:r>
            <w:r>
              <w:rPr>
                <w:spacing w:val="-4"/>
                <w:w w:val="107"/>
                <w:sz w:val="21"/>
                <w:szCs w:val="21"/>
              </w:rPr>
              <w:t>o</w:t>
            </w:r>
            <w:r>
              <w:rPr>
                <w:spacing w:val="2"/>
                <w:w w:val="92"/>
                <w:sz w:val="21"/>
                <w:szCs w:val="21"/>
              </w:rPr>
              <w:t>v</w:t>
            </w:r>
            <w:r>
              <w:rPr>
                <w:w w:val="114"/>
                <w:sz w:val="21"/>
                <w:szCs w:val="21"/>
              </w:rPr>
              <w:t>e</w:t>
            </w:r>
            <w:r>
              <w:rPr>
                <w:w w:val="107"/>
                <w:sz w:val="21"/>
                <w:szCs w:val="21"/>
              </w:rPr>
              <w:t xml:space="preserve">d </w:t>
            </w:r>
            <w:r>
              <w:rPr>
                <w:w w:val="110"/>
                <w:sz w:val="21"/>
                <w:szCs w:val="21"/>
              </w:rPr>
              <w:t>a</w:t>
            </w:r>
            <w:r>
              <w:rPr>
                <w:spacing w:val="2"/>
                <w:w w:val="97"/>
                <w:sz w:val="21"/>
                <w:szCs w:val="21"/>
              </w:rPr>
              <w:t>c</w:t>
            </w:r>
            <w:r>
              <w:rPr>
                <w:w w:val="97"/>
                <w:sz w:val="21"/>
                <w:szCs w:val="21"/>
              </w:rPr>
              <w:t>c</w:t>
            </w:r>
            <w:r>
              <w:rPr>
                <w:spacing w:val="-1"/>
                <w:w w:val="107"/>
                <w:sz w:val="21"/>
                <w:szCs w:val="21"/>
              </w:rPr>
              <w:t>u</w:t>
            </w:r>
            <w:r>
              <w:rPr>
                <w:w w:val="106"/>
                <w:sz w:val="21"/>
                <w:szCs w:val="21"/>
              </w:rPr>
              <w:t>r</w:t>
            </w:r>
            <w:r>
              <w:rPr>
                <w:w w:val="110"/>
                <w:sz w:val="21"/>
                <w:szCs w:val="21"/>
              </w:rPr>
              <w:t>a</w:t>
            </w:r>
            <w:r>
              <w:rPr>
                <w:w w:val="97"/>
                <w:sz w:val="21"/>
                <w:szCs w:val="21"/>
              </w:rPr>
              <w:t>c</w:t>
            </w:r>
            <w:r>
              <w:rPr>
                <w:w w:val="92"/>
                <w:sz w:val="21"/>
                <w:szCs w:val="21"/>
              </w:rPr>
              <w:t>y</w:t>
            </w:r>
          </w:p>
        </w:tc>
        <w:tc>
          <w:tcPr>
            <w:tcW w:w="1438" w:type="dxa"/>
          </w:tcPr>
          <w:p w:rsidR="00FB3854" w:rsidRDefault="00FB3854" w:rsidP="00FB3854">
            <w:pPr>
              <w:spacing w:before="2" w:line="259" w:lineRule="auto"/>
              <w:ind w:left="97" w:right="328"/>
              <w:rPr>
                <w:sz w:val="21"/>
                <w:szCs w:val="21"/>
              </w:rPr>
            </w:pPr>
            <w:r>
              <w:rPr>
                <w:w w:val="84"/>
                <w:sz w:val="21"/>
                <w:szCs w:val="21"/>
              </w:rPr>
              <w:t>S</w:t>
            </w:r>
            <w:r>
              <w:rPr>
                <w:spacing w:val="-1"/>
                <w:w w:val="107"/>
                <w:sz w:val="21"/>
                <w:szCs w:val="21"/>
              </w:rPr>
              <w:t>u</w:t>
            </w:r>
            <w:r>
              <w:rPr>
                <w:w w:val="107"/>
                <w:sz w:val="21"/>
                <w:szCs w:val="21"/>
              </w:rPr>
              <w:t>pp</w:t>
            </w:r>
            <w:r>
              <w:rPr>
                <w:spacing w:val="-2"/>
                <w:w w:val="107"/>
                <w:sz w:val="21"/>
                <w:szCs w:val="21"/>
              </w:rPr>
              <w:t>o</w:t>
            </w:r>
            <w:r>
              <w:rPr>
                <w:spacing w:val="-2"/>
                <w:w w:val="106"/>
                <w:sz w:val="21"/>
                <w:szCs w:val="21"/>
              </w:rPr>
              <w:t>r</w:t>
            </w:r>
            <w:r>
              <w:rPr>
                <w:w w:val="123"/>
                <w:sz w:val="21"/>
                <w:szCs w:val="21"/>
              </w:rPr>
              <w:t xml:space="preserve">t </w:t>
            </w:r>
            <w:r>
              <w:rPr>
                <w:w w:val="80"/>
                <w:sz w:val="21"/>
                <w:szCs w:val="21"/>
              </w:rPr>
              <w:t>V</w:t>
            </w:r>
            <w:r>
              <w:rPr>
                <w:w w:val="114"/>
                <w:sz w:val="21"/>
                <w:szCs w:val="21"/>
              </w:rPr>
              <w:t>e</w:t>
            </w:r>
            <w:r>
              <w:rPr>
                <w:spacing w:val="2"/>
                <w:w w:val="97"/>
                <w:sz w:val="21"/>
                <w:szCs w:val="21"/>
              </w:rPr>
              <w:t>c</w:t>
            </w:r>
            <w:r>
              <w:rPr>
                <w:spacing w:val="1"/>
                <w:w w:val="123"/>
                <w:sz w:val="21"/>
                <w:szCs w:val="21"/>
              </w:rPr>
              <w:t>t</w:t>
            </w:r>
            <w:r>
              <w:rPr>
                <w:spacing w:val="-2"/>
                <w:w w:val="107"/>
                <w:sz w:val="21"/>
                <w:szCs w:val="21"/>
              </w:rPr>
              <w:t>o</w:t>
            </w:r>
            <w:r>
              <w:rPr>
                <w:w w:val="106"/>
                <w:sz w:val="21"/>
                <w:szCs w:val="21"/>
              </w:rPr>
              <w:t xml:space="preserve">r </w:t>
            </w:r>
            <w:r>
              <w:rPr>
                <w:spacing w:val="1"/>
                <w:w w:val="98"/>
                <w:sz w:val="21"/>
                <w:szCs w:val="21"/>
              </w:rPr>
              <w:t>M</w:t>
            </w:r>
            <w:r>
              <w:rPr>
                <w:w w:val="110"/>
                <w:sz w:val="21"/>
                <w:szCs w:val="21"/>
              </w:rPr>
              <w:t>a</w:t>
            </w:r>
            <w:r>
              <w:rPr>
                <w:spacing w:val="2"/>
                <w:w w:val="97"/>
                <w:sz w:val="21"/>
                <w:szCs w:val="21"/>
              </w:rPr>
              <w:t>c</w:t>
            </w:r>
            <w:r>
              <w:rPr>
                <w:spacing w:val="-3"/>
                <w:w w:val="107"/>
                <w:sz w:val="21"/>
                <w:szCs w:val="21"/>
              </w:rPr>
              <w:t>h</w:t>
            </w:r>
            <w:r>
              <w:rPr>
                <w:w w:val="84"/>
                <w:sz w:val="21"/>
                <w:szCs w:val="21"/>
              </w:rPr>
              <w:t>i</w:t>
            </w:r>
            <w:r>
              <w:rPr>
                <w:w w:val="107"/>
                <w:sz w:val="21"/>
                <w:szCs w:val="21"/>
              </w:rPr>
              <w:t>n</w:t>
            </w:r>
            <w:r>
              <w:rPr>
                <w:w w:val="114"/>
                <w:sz w:val="21"/>
                <w:szCs w:val="21"/>
              </w:rPr>
              <w:t xml:space="preserve">e </w:t>
            </w:r>
            <w:r>
              <w:rPr>
                <w:spacing w:val="2"/>
                <w:w w:val="93"/>
                <w:sz w:val="21"/>
                <w:szCs w:val="21"/>
              </w:rPr>
              <w:t>(</w:t>
            </w:r>
            <w:r>
              <w:rPr>
                <w:w w:val="84"/>
                <w:sz w:val="21"/>
                <w:szCs w:val="21"/>
              </w:rPr>
              <w:t>S</w:t>
            </w:r>
            <w:r>
              <w:rPr>
                <w:spacing w:val="-2"/>
                <w:w w:val="80"/>
                <w:sz w:val="21"/>
                <w:szCs w:val="21"/>
              </w:rPr>
              <w:t>V</w:t>
            </w:r>
            <w:r>
              <w:rPr>
                <w:spacing w:val="1"/>
                <w:w w:val="98"/>
                <w:sz w:val="21"/>
                <w:szCs w:val="21"/>
              </w:rPr>
              <w:t>M</w:t>
            </w:r>
            <w:r>
              <w:rPr>
                <w:w w:val="93"/>
                <w:sz w:val="21"/>
                <w:szCs w:val="21"/>
              </w:rPr>
              <w:t>)</w:t>
            </w:r>
            <w:r>
              <w:rPr>
                <w:w w:val="101"/>
                <w:sz w:val="21"/>
                <w:szCs w:val="21"/>
              </w:rPr>
              <w:t xml:space="preserve">, </w:t>
            </w:r>
            <w:r>
              <w:rPr>
                <w:w w:val="81"/>
                <w:sz w:val="21"/>
                <w:szCs w:val="21"/>
              </w:rPr>
              <w:t>A</w:t>
            </w:r>
            <w:r>
              <w:rPr>
                <w:w w:val="106"/>
                <w:sz w:val="21"/>
                <w:szCs w:val="21"/>
              </w:rPr>
              <w:t>r</w:t>
            </w:r>
            <w:r>
              <w:rPr>
                <w:w w:val="123"/>
                <w:sz w:val="21"/>
                <w:szCs w:val="21"/>
              </w:rPr>
              <w:t>t</w:t>
            </w:r>
            <w:r>
              <w:rPr>
                <w:spacing w:val="5"/>
                <w:w w:val="84"/>
                <w:sz w:val="21"/>
                <w:szCs w:val="21"/>
              </w:rPr>
              <w:t>i</w:t>
            </w:r>
            <w:r>
              <w:rPr>
                <w:spacing w:val="-3"/>
                <w:w w:val="93"/>
                <w:sz w:val="21"/>
                <w:szCs w:val="21"/>
              </w:rPr>
              <w:t>f</w:t>
            </w:r>
            <w:r>
              <w:rPr>
                <w:w w:val="84"/>
                <w:sz w:val="21"/>
                <w:szCs w:val="21"/>
              </w:rPr>
              <w:t>i</w:t>
            </w:r>
            <w:r>
              <w:rPr>
                <w:spacing w:val="-3"/>
                <w:w w:val="97"/>
                <w:sz w:val="21"/>
                <w:szCs w:val="21"/>
              </w:rPr>
              <w:t>c</w:t>
            </w:r>
            <w:r>
              <w:rPr>
                <w:spacing w:val="2"/>
                <w:w w:val="84"/>
                <w:sz w:val="21"/>
                <w:szCs w:val="21"/>
              </w:rPr>
              <w:t>i</w:t>
            </w:r>
            <w:r>
              <w:rPr>
                <w:w w:val="110"/>
                <w:sz w:val="21"/>
                <w:szCs w:val="21"/>
              </w:rPr>
              <w:t>a</w:t>
            </w:r>
            <w:r>
              <w:rPr>
                <w:w w:val="84"/>
                <w:sz w:val="21"/>
                <w:szCs w:val="21"/>
              </w:rPr>
              <w:t xml:space="preserve">l </w:t>
            </w:r>
            <w:r>
              <w:rPr>
                <w:spacing w:val="3"/>
                <w:w w:val="91"/>
                <w:sz w:val="21"/>
                <w:szCs w:val="21"/>
              </w:rPr>
              <w:t>N</w:t>
            </w:r>
            <w:r>
              <w:rPr>
                <w:w w:val="114"/>
                <w:sz w:val="21"/>
                <w:szCs w:val="21"/>
              </w:rPr>
              <w:t>e</w:t>
            </w:r>
            <w:r>
              <w:rPr>
                <w:spacing w:val="-1"/>
                <w:w w:val="107"/>
                <w:sz w:val="21"/>
                <w:szCs w:val="21"/>
              </w:rPr>
              <w:t>u</w:t>
            </w:r>
            <w:r>
              <w:rPr>
                <w:w w:val="106"/>
                <w:sz w:val="21"/>
                <w:szCs w:val="21"/>
              </w:rPr>
              <w:t>r</w:t>
            </w:r>
            <w:r>
              <w:rPr>
                <w:spacing w:val="-4"/>
                <w:w w:val="110"/>
                <w:sz w:val="21"/>
                <w:szCs w:val="21"/>
              </w:rPr>
              <w:t>a</w:t>
            </w:r>
            <w:r>
              <w:rPr>
                <w:w w:val="84"/>
                <w:sz w:val="21"/>
                <w:szCs w:val="21"/>
              </w:rPr>
              <w:t xml:space="preserve">l </w:t>
            </w:r>
            <w:r>
              <w:rPr>
                <w:spacing w:val="3"/>
                <w:w w:val="91"/>
                <w:sz w:val="21"/>
                <w:szCs w:val="21"/>
              </w:rPr>
              <w:t>N</w:t>
            </w:r>
            <w:r>
              <w:rPr>
                <w:spacing w:val="-2"/>
                <w:w w:val="114"/>
                <w:sz w:val="21"/>
                <w:szCs w:val="21"/>
              </w:rPr>
              <w:t>e</w:t>
            </w:r>
            <w:r>
              <w:rPr>
                <w:spacing w:val="1"/>
                <w:w w:val="123"/>
                <w:sz w:val="21"/>
                <w:szCs w:val="21"/>
              </w:rPr>
              <w:t>t</w:t>
            </w:r>
            <w:r>
              <w:rPr>
                <w:w w:val="101"/>
                <w:sz w:val="21"/>
                <w:szCs w:val="21"/>
              </w:rPr>
              <w:t>w</w:t>
            </w:r>
            <w:r>
              <w:rPr>
                <w:spacing w:val="-2"/>
                <w:w w:val="107"/>
                <w:sz w:val="21"/>
                <w:szCs w:val="21"/>
              </w:rPr>
              <w:t>o</w:t>
            </w:r>
            <w:r>
              <w:rPr>
                <w:w w:val="106"/>
                <w:sz w:val="21"/>
                <w:szCs w:val="21"/>
              </w:rPr>
              <w:t>r</w:t>
            </w:r>
            <w:r>
              <w:rPr>
                <w:w w:val="92"/>
                <w:sz w:val="21"/>
                <w:szCs w:val="21"/>
              </w:rPr>
              <w:t xml:space="preserve">k </w:t>
            </w:r>
            <w:r>
              <w:rPr>
                <w:spacing w:val="2"/>
                <w:w w:val="89"/>
                <w:sz w:val="21"/>
                <w:szCs w:val="21"/>
              </w:rPr>
              <w:t>(</w:t>
            </w:r>
            <w:r>
              <w:rPr>
                <w:spacing w:val="-2"/>
                <w:w w:val="89"/>
                <w:sz w:val="21"/>
                <w:szCs w:val="21"/>
              </w:rPr>
              <w:t>A</w:t>
            </w:r>
            <w:r>
              <w:rPr>
                <w:w w:val="89"/>
                <w:sz w:val="21"/>
                <w:szCs w:val="21"/>
              </w:rPr>
              <w:t>NN</w:t>
            </w:r>
            <w:r>
              <w:rPr>
                <w:spacing w:val="2"/>
                <w:w w:val="89"/>
                <w:sz w:val="21"/>
                <w:szCs w:val="21"/>
              </w:rPr>
              <w:t>)</w:t>
            </w:r>
            <w:r>
              <w:rPr>
                <w:w w:val="89"/>
                <w:sz w:val="21"/>
                <w:szCs w:val="21"/>
              </w:rPr>
              <w:t>,</w:t>
            </w:r>
            <w:r>
              <w:rPr>
                <w:spacing w:val="8"/>
                <w:w w:val="89"/>
                <w:sz w:val="21"/>
                <w:szCs w:val="21"/>
              </w:rPr>
              <w:t xml:space="preserve"> </w:t>
            </w:r>
            <w:r>
              <w:rPr>
                <w:w w:val="110"/>
                <w:sz w:val="21"/>
                <w:szCs w:val="21"/>
              </w:rPr>
              <w:t>a</w:t>
            </w:r>
            <w:r>
              <w:rPr>
                <w:w w:val="107"/>
                <w:sz w:val="21"/>
                <w:szCs w:val="21"/>
              </w:rPr>
              <w:t xml:space="preserve">nd </w:t>
            </w:r>
            <w:r>
              <w:rPr>
                <w:w w:val="70"/>
                <w:sz w:val="21"/>
                <w:szCs w:val="21"/>
              </w:rPr>
              <w:t>L</w:t>
            </w:r>
            <w:r>
              <w:rPr>
                <w:w w:val="107"/>
                <w:sz w:val="21"/>
                <w:szCs w:val="21"/>
              </w:rPr>
              <w:t>o</w:t>
            </w:r>
            <w:r>
              <w:rPr>
                <w:w w:val="96"/>
                <w:sz w:val="21"/>
                <w:szCs w:val="21"/>
              </w:rPr>
              <w:t>g</w:t>
            </w:r>
            <w:r>
              <w:rPr>
                <w:w w:val="84"/>
                <w:sz w:val="21"/>
                <w:szCs w:val="21"/>
              </w:rPr>
              <w:t>i</w:t>
            </w:r>
            <w:r>
              <w:rPr>
                <w:spacing w:val="2"/>
                <w:w w:val="102"/>
                <w:sz w:val="21"/>
                <w:szCs w:val="21"/>
              </w:rPr>
              <w:t>s</w:t>
            </w:r>
            <w:r>
              <w:rPr>
                <w:w w:val="123"/>
                <w:sz w:val="21"/>
                <w:szCs w:val="21"/>
              </w:rPr>
              <w:t>t</w:t>
            </w:r>
            <w:r>
              <w:rPr>
                <w:spacing w:val="-2"/>
                <w:w w:val="84"/>
                <w:sz w:val="21"/>
                <w:szCs w:val="21"/>
              </w:rPr>
              <w:t>i</w:t>
            </w:r>
            <w:r>
              <w:rPr>
                <w:w w:val="97"/>
                <w:sz w:val="21"/>
                <w:szCs w:val="21"/>
              </w:rPr>
              <w:t xml:space="preserve">c </w:t>
            </w:r>
            <w:r>
              <w:rPr>
                <w:spacing w:val="2"/>
                <w:w w:val="83"/>
                <w:sz w:val="21"/>
                <w:szCs w:val="21"/>
              </w:rPr>
              <w:t>R</w:t>
            </w:r>
            <w:r>
              <w:rPr>
                <w:w w:val="114"/>
                <w:sz w:val="21"/>
                <w:szCs w:val="21"/>
              </w:rPr>
              <w:t>e</w:t>
            </w:r>
            <w:r>
              <w:rPr>
                <w:w w:val="96"/>
                <w:sz w:val="21"/>
                <w:szCs w:val="21"/>
              </w:rPr>
              <w:t>g</w:t>
            </w:r>
            <w:r>
              <w:rPr>
                <w:w w:val="106"/>
                <w:sz w:val="21"/>
                <w:szCs w:val="21"/>
              </w:rPr>
              <w:t>r</w:t>
            </w:r>
            <w:r>
              <w:rPr>
                <w:w w:val="114"/>
                <w:sz w:val="21"/>
                <w:szCs w:val="21"/>
              </w:rPr>
              <w:t>e</w:t>
            </w:r>
            <w:r>
              <w:rPr>
                <w:w w:val="102"/>
                <w:sz w:val="21"/>
                <w:szCs w:val="21"/>
              </w:rPr>
              <w:t>s</w:t>
            </w:r>
            <w:r>
              <w:rPr>
                <w:spacing w:val="-2"/>
                <w:w w:val="102"/>
                <w:sz w:val="21"/>
                <w:szCs w:val="21"/>
              </w:rPr>
              <w:t>s</w:t>
            </w:r>
            <w:r>
              <w:rPr>
                <w:spacing w:val="2"/>
                <w:w w:val="84"/>
                <w:sz w:val="21"/>
                <w:szCs w:val="21"/>
              </w:rPr>
              <w:t>i</w:t>
            </w:r>
            <w:r>
              <w:rPr>
                <w:spacing w:val="-2"/>
                <w:w w:val="107"/>
                <w:sz w:val="21"/>
                <w:szCs w:val="21"/>
              </w:rPr>
              <w:t>o</w:t>
            </w:r>
            <w:r>
              <w:rPr>
                <w:w w:val="107"/>
                <w:sz w:val="21"/>
                <w:szCs w:val="21"/>
              </w:rPr>
              <w:t xml:space="preserve">n </w:t>
            </w:r>
            <w:r>
              <w:rPr>
                <w:spacing w:val="2"/>
                <w:w w:val="93"/>
                <w:sz w:val="21"/>
                <w:szCs w:val="21"/>
              </w:rPr>
              <w:t>(</w:t>
            </w:r>
            <w:r>
              <w:rPr>
                <w:w w:val="83"/>
                <w:sz w:val="21"/>
                <w:szCs w:val="21"/>
              </w:rPr>
              <w:t>R</w:t>
            </w:r>
            <w:r>
              <w:rPr>
                <w:spacing w:val="-2"/>
                <w:w w:val="84"/>
                <w:sz w:val="21"/>
                <w:szCs w:val="21"/>
              </w:rPr>
              <w:t>F</w:t>
            </w:r>
            <w:r>
              <w:rPr>
                <w:w w:val="93"/>
                <w:sz w:val="21"/>
                <w:szCs w:val="21"/>
              </w:rPr>
              <w:t>)</w:t>
            </w:r>
          </w:p>
        </w:tc>
        <w:tc>
          <w:tcPr>
            <w:tcW w:w="2611" w:type="dxa"/>
          </w:tcPr>
          <w:p w:rsidR="00FB3854" w:rsidRDefault="00FB3854" w:rsidP="00FB3854">
            <w:pPr>
              <w:spacing w:line="259" w:lineRule="auto"/>
              <w:ind w:left="100" w:right="220"/>
              <w:rPr>
                <w:sz w:val="21"/>
                <w:szCs w:val="21"/>
              </w:rPr>
            </w:pPr>
            <w:r>
              <w:rPr>
                <w:w w:val="93"/>
                <w:sz w:val="21"/>
                <w:szCs w:val="21"/>
              </w:rPr>
              <w:t>Th</w:t>
            </w:r>
            <w:r>
              <w:rPr>
                <w:spacing w:val="2"/>
                <w:w w:val="93"/>
                <w:sz w:val="21"/>
                <w:szCs w:val="21"/>
              </w:rPr>
              <w:t>i</w:t>
            </w:r>
            <w:r>
              <w:rPr>
                <w:w w:val="93"/>
                <w:sz w:val="21"/>
                <w:szCs w:val="21"/>
              </w:rPr>
              <w:t>s</w:t>
            </w:r>
            <w:r>
              <w:rPr>
                <w:spacing w:val="-3"/>
                <w:w w:val="93"/>
                <w:sz w:val="21"/>
                <w:szCs w:val="21"/>
              </w:rPr>
              <w:t xml:space="preserve"> </w:t>
            </w:r>
            <w:r>
              <w:rPr>
                <w:sz w:val="21"/>
                <w:szCs w:val="21"/>
              </w:rPr>
              <w:t>pre</w:t>
            </w:r>
            <w:r>
              <w:rPr>
                <w:spacing w:val="-1"/>
                <w:sz w:val="21"/>
                <w:szCs w:val="21"/>
              </w:rPr>
              <w:t>d</w:t>
            </w:r>
            <w:r>
              <w:rPr>
                <w:sz w:val="21"/>
                <w:szCs w:val="21"/>
              </w:rPr>
              <w:t>i</w:t>
            </w:r>
            <w:r>
              <w:rPr>
                <w:spacing w:val="2"/>
                <w:sz w:val="21"/>
                <w:szCs w:val="21"/>
              </w:rPr>
              <w:t>c</w:t>
            </w:r>
            <w:r>
              <w:rPr>
                <w:spacing w:val="-3"/>
                <w:sz w:val="21"/>
                <w:szCs w:val="21"/>
              </w:rPr>
              <w:t>t</w:t>
            </w:r>
            <w:r>
              <w:rPr>
                <w:spacing w:val="5"/>
                <w:sz w:val="21"/>
                <w:szCs w:val="21"/>
              </w:rPr>
              <w:t>i</w:t>
            </w:r>
            <w:r>
              <w:rPr>
                <w:spacing w:val="-2"/>
                <w:sz w:val="21"/>
                <w:szCs w:val="21"/>
              </w:rPr>
              <w:t>o</w:t>
            </w:r>
            <w:r>
              <w:rPr>
                <w:sz w:val="21"/>
                <w:szCs w:val="21"/>
              </w:rPr>
              <w:t>n</w:t>
            </w:r>
            <w:r>
              <w:rPr>
                <w:spacing w:val="35"/>
                <w:sz w:val="21"/>
                <w:szCs w:val="21"/>
              </w:rPr>
              <w:t xml:space="preserve"> </w:t>
            </w:r>
            <w:r>
              <w:rPr>
                <w:spacing w:val="-4"/>
                <w:w w:val="107"/>
                <w:sz w:val="21"/>
                <w:szCs w:val="21"/>
              </w:rPr>
              <w:t>o</w:t>
            </w:r>
            <w:r>
              <w:rPr>
                <w:w w:val="107"/>
                <w:sz w:val="21"/>
                <w:szCs w:val="21"/>
              </w:rPr>
              <w:t>u</w:t>
            </w:r>
            <w:r>
              <w:rPr>
                <w:spacing w:val="1"/>
                <w:w w:val="123"/>
                <w:sz w:val="21"/>
                <w:szCs w:val="21"/>
              </w:rPr>
              <w:t>t</w:t>
            </w:r>
            <w:r>
              <w:rPr>
                <w:w w:val="97"/>
                <w:sz w:val="21"/>
                <w:szCs w:val="21"/>
              </w:rPr>
              <w:t>c</w:t>
            </w:r>
            <w:r>
              <w:rPr>
                <w:spacing w:val="-2"/>
                <w:w w:val="107"/>
                <w:sz w:val="21"/>
                <w:szCs w:val="21"/>
              </w:rPr>
              <w:t>o</w:t>
            </w:r>
            <w:r>
              <w:rPr>
                <w:w w:val="105"/>
                <w:sz w:val="21"/>
                <w:szCs w:val="21"/>
              </w:rPr>
              <w:t>m</w:t>
            </w:r>
            <w:r>
              <w:rPr>
                <w:w w:val="114"/>
                <w:sz w:val="21"/>
                <w:szCs w:val="21"/>
              </w:rPr>
              <w:t xml:space="preserve">e </w:t>
            </w:r>
            <w:r>
              <w:rPr>
                <w:spacing w:val="-1"/>
                <w:sz w:val="21"/>
                <w:szCs w:val="21"/>
              </w:rPr>
              <w:t>h</w:t>
            </w:r>
            <w:r>
              <w:rPr>
                <w:spacing w:val="2"/>
                <w:sz w:val="21"/>
                <w:szCs w:val="21"/>
              </w:rPr>
              <w:t>a</w:t>
            </w:r>
            <w:r>
              <w:rPr>
                <w:sz w:val="21"/>
                <w:szCs w:val="21"/>
              </w:rPr>
              <w:t>s</w:t>
            </w:r>
            <w:r>
              <w:rPr>
                <w:spacing w:val="13"/>
                <w:sz w:val="21"/>
                <w:szCs w:val="21"/>
              </w:rPr>
              <w:t xml:space="preserve"> </w:t>
            </w:r>
            <w:r>
              <w:rPr>
                <w:sz w:val="21"/>
                <w:szCs w:val="21"/>
              </w:rPr>
              <w:t>t</w:t>
            </w:r>
            <w:r>
              <w:rPr>
                <w:spacing w:val="-1"/>
                <w:sz w:val="21"/>
                <w:szCs w:val="21"/>
              </w:rPr>
              <w:t>h</w:t>
            </w:r>
            <w:r>
              <w:rPr>
                <w:sz w:val="21"/>
                <w:szCs w:val="21"/>
              </w:rPr>
              <w:t>e</w:t>
            </w:r>
            <w:r>
              <w:rPr>
                <w:spacing w:val="32"/>
                <w:sz w:val="21"/>
                <w:szCs w:val="21"/>
              </w:rPr>
              <w:t xml:space="preserve"> </w:t>
            </w:r>
            <w:r>
              <w:rPr>
                <w:spacing w:val="-1"/>
                <w:sz w:val="21"/>
                <w:szCs w:val="21"/>
              </w:rPr>
              <w:t>p</w:t>
            </w:r>
            <w:r>
              <w:rPr>
                <w:sz w:val="21"/>
                <w:szCs w:val="21"/>
              </w:rPr>
              <w:t>o</w:t>
            </w:r>
            <w:r>
              <w:rPr>
                <w:spacing w:val="1"/>
                <w:sz w:val="21"/>
                <w:szCs w:val="21"/>
              </w:rPr>
              <w:t>t</w:t>
            </w:r>
            <w:r>
              <w:rPr>
                <w:sz w:val="21"/>
                <w:szCs w:val="21"/>
              </w:rPr>
              <w:t>e</w:t>
            </w:r>
            <w:r>
              <w:rPr>
                <w:spacing w:val="-3"/>
                <w:sz w:val="21"/>
                <w:szCs w:val="21"/>
              </w:rPr>
              <w:t>n</w:t>
            </w:r>
            <w:r>
              <w:rPr>
                <w:sz w:val="21"/>
                <w:szCs w:val="21"/>
              </w:rPr>
              <w:t>t</w:t>
            </w:r>
            <w:r>
              <w:rPr>
                <w:spacing w:val="2"/>
                <w:sz w:val="21"/>
                <w:szCs w:val="21"/>
              </w:rPr>
              <w:t>i</w:t>
            </w:r>
            <w:r>
              <w:rPr>
                <w:spacing w:val="-2"/>
                <w:sz w:val="21"/>
                <w:szCs w:val="21"/>
              </w:rPr>
              <w:t>a</w:t>
            </w:r>
            <w:r>
              <w:rPr>
                <w:sz w:val="21"/>
                <w:szCs w:val="21"/>
              </w:rPr>
              <w:t>l</w:t>
            </w:r>
            <w:r>
              <w:rPr>
                <w:spacing w:val="50"/>
                <w:sz w:val="21"/>
                <w:szCs w:val="21"/>
              </w:rPr>
              <w:t xml:space="preserve"> </w:t>
            </w:r>
            <w:r>
              <w:rPr>
                <w:sz w:val="21"/>
                <w:szCs w:val="21"/>
              </w:rPr>
              <w:t>to</w:t>
            </w:r>
            <w:r>
              <w:rPr>
                <w:spacing w:val="14"/>
                <w:sz w:val="21"/>
                <w:szCs w:val="21"/>
              </w:rPr>
              <w:t xml:space="preserve"> </w:t>
            </w:r>
            <w:r>
              <w:rPr>
                <w:w w:val="107"/>
                <w:sz w:val="21"/>
                <w:szCs w:val="21"/>
              </w:rPr>
              <w:t>h</w:t>
            </w:r>
            <w:r>
              <w:rPr>
                <w:spacing w:val="-4"/>
                <w:w w:val="114"/>
                <w:sz w:val="21"/>
                <w:szCs w:val="21"/>
              </w:rPr>
              <w:t>e</w:t>
            </w:r>
            <w:r>
              <w:rPr>
                <w:spacing w:val="5"/>
                <w:w w:val="84"/>
                <w:sz w:val="21"/>
                <w:szCs w:val="21"/>
              </w:rPr>
              <w:t>l</w:t>
            </w:r>
            <w:r>
              <w:rPr>
                <w:w w:val="107"/>
                <w:sz w:val="21"/>
                <w:szCs w:val="21"/>
              </w:rPr>
              <w:t xml:space="preserve">p </w:t>
            </w:r>
            <w:r>
              <w:rPr>
                <w:w w:val="97"/>
                <w:sz w:val="21"/>
                <w:szCs w:val="21"/>
              </w:rPr>
              <w:t>c</w:t>
            </w:r>
            <w:r>
              <w:rPr>
                <w:spacing w:val="-2"/>
                <w:w w:val="97"/>
                <w:sz w:val="21"/>
                <w:szCs w:val="21"/>
              </w:rPr>
              <w:t>l</w:t>
            </w:r>
            <w:r>
              <w:rPr>
                <w:spacing w:val="5"/>
                <w:w w:val="97"/>
                <w:sz w:val="21"/>
                <w:szCs w:val="21"/>
              </w:rPr>
              <w:t>i</w:t>
            </w:r>
            <w:r>
              <w:rPr>
                <w:spacing w:val="-3"/>
                <w:w w:val="97"/>
                <w:sz w:val="21"/>
                <w:szCs w:val="21"/>
              </w:rPr>
              <w:t>n</w:t>
            </w:r>
            <w:r>
              <w:rPr>
                <w:spacing w:val="2"/>
                <w:w w:val="97"/>
                <w:sz w:val="21"/>
                <w:szCs w:val="21"/>
              </w:rPr>
              <w:t>i</w:t>
            </w:r>
            <w:r>
              <w:rPr>
                <w:spacing w:val="-3"/>
                <w:w w:val="97"/>
                <w:sz w:val="21"/>
                <w:szCs w:val="21"/>
              </w:rPr>
              <w:t>c</w:t>
            </w:r>
            <w:r>
              <w:rPr>
                <w:spacing w:val="2"/>
                <w:w w:val="97"/>
                <w:sz w:val="21"/>
                <w:szCs w:val="21"/>
              </w:rPr>
              <w:t>i</w:t>
            </w:r>
            <w:r>
              <w:rPr>
                <w:w w:val="97"/>
                <w:sz w:val="21"/>
                <w:szCs w:val="21"/>
              </w:rPr>
              <w:t>a</w:t>
            </w:r>
            <w:r>
              <w:rPr>
                <w:spacing w:val="-1"/>
                <w:w w:val="97"/>
                <w:sz w:val="21"/>
                <w:szCs w:val="21"/>
              </w:rPr>
              <w:t>n</w:t>
            </w:r>
            <w:r>
              <w:rPr>
                <w:w w:val="97"/>
                <w:sz w:val="21"/>
                <w:szCs w:val="21"/>
              </w:rPr>
              <w:t>s</w:t>
            </w:r>
            <w:r>
              <w:rPr>
                <w:spacing w:val="2"/>
                <w:w w:val="97"/>
                <w:sz w:val="21"/>
                <w:szCs w:val="21"/>
              </w:rPr>
              <w:t xml:space="preserve"> </w:t>
            </w:r>
            <w:r>
              <w:rPr>
                <w:spacing w:val="3"/>
                <w:sz w:val="21"/>
                <w:szCs w:val="21"/>
              </w:rPr>
              <w:t>m</w:t>
            </w:r>
            <w:r>
              <w:rPr>
                <w:spacing w:val="-2"/>
                <w:sz w:val="21"/>
                <w:szCs w:val="21"/>
              </w:rPr>
              <w:t>a</w:t>
            </w:r>
            <w:r>
              <w:rPr>
                <w:spacing w:val="1"/>
                <w:sz w:val="21"/>
                <w:szCs w:val="21"/>
              </w:rPr>
              <w:t>k</w:t>
            </w:r>
            <w:r>
              <w:rPr>
                <w:sz w:val="21"/>
                <w:szCs w:val="21"/>
              </w:rPr>
              <w:t>e</w:t>
            </w:r>
            <w:r>
              <w:rPr>
                <w:spacing w:val="15"/>
                <w:sz w:val="21"/>
                <w:szCs w:val="21"/>
              </w:rPr>
              <w:t xml:space="preserve"> </w:t>
            </w:r>
            <w:r>
              <w:rPr>
                <w:spacing w:val="3"/>
                <w:w w:val="105"/>
                <w:sz w:val="21"/>
                <w:szCs w:val="21"/>
              </w:rPr>
              <w:t>m</w:t>
            </w:r>
            <w:r>
              <w:rPr>
                <w:spacing w:val="-2"/>
                <w:w w:val="107"/>
                <w:sz w:val="21"/>
                <w:szCs w:val="21"/>
              </w:rPr>
              <w:t>o</w:t>
            </w:r>
            <w:r>
              <w:rPr>
                <w:w w:val="106"/>
                <w:sz w:val="21"/>
                <w:szCs w:val="21"/>
              </w:rPr>
              <w:t>r</w:t>
            </w:r>
            <w:r>
              <w:rPr>
                <w:w w:val="114"/>
                <w:sz w:val="21"/>
                <w:szCs w:val="21"/>
              </w:rPr>
              <w:t xml:space="preserve">e </w:t>
            </w:r>
            <w:r>
              <w:rPr>
                <w:spacing w:val="-1"/>
                <w:sz w:val="21"/>
                <w:szCs w:val="21"/>
              </w:rPr>
              <w:t>p</w:t>
            </w:r>
            <w:r>
              <w:rPr>
                <w:sz w:val="21"/>
                <w:szCs w:val="21"/>
              </w:rPr>
              <w:t>re</w:t>
            </w:r>
            <w:r>
              <w:rPr>
                <w:spacing w:val="2"/>
                <w:sz w:val="21"/>
                <w:szCs w:val="21"/>
              </w:rPr>
              <w:t>c</w:t>
            </w:r>
            <w:r>
              <w:rPr>
                <w:sz w:val="21"/>
                <w:szCs w:val="21"/>
              </w:rPr>
              <w:t>ise</w:t>
            </w:r>
            <w:r>
              <w:rPr>
                <w:spacing w:val="22"/>
                <w:sz w:val="21"/>
                <w:szCs w:val="21"/>
              </w:rPr>
              <w:t xml:space="preserve"> </w:t>
            </w:r>
            <w:r>
              <w:rPr>
                <w:sz w:val="21"/>
                <w:szCs w:val="21"/>
              </w:rPr>
              <w:t>and</w:t>
            </w:r>
            <w:r>
              <w:rPr>
                <w:spacing w:val="19"/>
                <w:sz w:val="21"/>
                <w:szCs w:val="21"/>
              </w:rPr>
              <w:t xml:space="preserve"> </w:t>
            </w:r>
            <w:r>
              <w:rPr>
                <w:w w:val="105"/>
                <w:sz w:val="21"/>
                <w:szCs w:val="21"/>
              </w:rPr>
              <w:t>m</w:t>
            </w:r>
            <w:r>
              <w:rPr>
                <w:spacing w:val="-2"/>
                <w:w w:val="114"/>
                <w:sz w:val="21"/>
                <w:szCs w:val="21"/>
              </w:rPr>
              <w:t>e</w:t>
            </w:r>
            <w:r>
              <w:rPr>
                <w:w w:val="110"/>
                <w:sz w:val="21"/>
                <w:szCs w:val="21"/>
              </w:rPr>
              <w:t>a</w:t>
            </w:r>
            <w:r>
              <w:rPr>
                <w:spacing w:val="-1"/>
                <w:w w:val="107"/>
                <w:sz w:val="21"/>
                <w:szCs w:val="21"/>
              </w:rPr>
              <w:t>n</w:t>
            </w:r>
            <w:r>
              <w:rPr>
                <w:spacing w:val="2"/>
                <w:w w:val="84"/>
                <w:sz w:val="21"/>
                <w:szCs w:val="21"/>
              </w:rPr>
              <w:t>i</w:t>
            </w:r>
            <w:r>
              <w:rPr>
                <w:w w:val="107"/>
                <w:sz w:val="21"/>
                <w:szCs w:val="21"/>
              </w:rPr>
              <w:t>n</w:t>
            </w:r>
            <w:r>
              <w:rPr>
                <w:spacing w:val="-2"/>
                <w:w w:val="96"/>
                <w:sz w:val="21"/>
                <w:szCs w:val="21"/>
              </w:rPr>
              <w:t>g</w:t>
            </w:r>
            <w:r>
              <w:rPr>
                <w:w w:val="93"/>
                <w:sz w:val="21"/>
                <w:szCs w:val="21"/>
              </w:rPr>
              <w:t>f</w:t>
            </w:r>
            <w:r>
              <w:rPr>
                <w:spacing w:val="-3"/>
                <w:w w:val="107"/>
                <w:sz w:val="21"/>
                <w:szCs w:val="21"/>
              </w:rPr>
              <w:t>u</w:t>
            </w:r>
            <w:r>
              <w:rPr>
                <w:w w:val="84"/>
                <w:sz w:val="21"/>
                <w:szCs w:val="21"/>
              </w:rPr>
              <w:t xml:space="preserve">l </w:t>
            </w:r>
            <w:r>
              <w:rPr>
                <w:spacing w:val="-1"/>
                <w:sz w:val="21"/>
                <w:szCs w:val="21"/>
              </w:rPr>
              <w:t>d</w:t>
            </w:r>
            <w:r>
              <w:rPr>
                <w:spacing w:val="3"/>
                <w:sz w:val="21"/>
                <w:szCs w:val="21"/>
              </w:rPr>
              <w:t>e</w:t>
            </w:r>
            <w:r>
              <w:rPr>
                <w:spacing w:val="-3"/>
                <w:sz w:val="21"/>
                <w:szCs w:val="21"/>
              </w:rPr>
              <w:t>c</w:t>
            </w:r>
            <w:r>
              <w:rPr>
                <w:spacing w:val="2"/>
                <w:sz w:val="21"/>
                <w:szCs w:val="21"/>
              </w:rPr>
              <w:t>i</w:t>
            </w:r>
            <w:r>
              <w:rPr>
                <w:spacing w:val="-5"/>
                <w:sz w:val="21"/>
                <w:szCs w:val="21"/>
              </w:rPr>
              <w:t>s</w:t>
            </w:r>
            <w:r>
              <w:rPr>
                <w:spacing w:val="2"/>
                <w:sz w:val="21"/>
                <w:szCs w:val="21"/>
              </w:rPr>
              <w:t>i</w:t>
            </w:r>
            <w:r>
              <w:rPr>
                <w:spacing w:val="-2"/>
                <w:sz w:val="21"/>
                <w:szCs w:val="21"/>
              </w:rPr>
              <w:t>o</w:t>
            </w:r>
            <w:r>
              <w:rPr>
                <w:sz w:val="21"/>
                <w:szCs w:val="21"/>
              </w:rPr>
              <w:t>ns</w:t>
            </w:r>
            <w:r>
              <w:rPr>
                <w:spacing w:val="13"/>
                <w:sz w:val="21"/>
                <w:szCs w:val="21"/>
              </w:rPr>
              <w:t xml:space="preserve"> </w:t>
            </w:r>
            <w:r>
              <w:rPr>
                <w:sz w:val="21"/>
                <w:szCs w:val="21"/>
              </w:rPr>
              <w:t>abo</w:t>
            </w:r>
            <w:r>
              <w:rPr>
                <w:spacing w:val="-3"/>
                <w:sz w:val="21"/>
                <w:szCs w:val="21"/>
              </w:rPr>
              <w:t>u</w:t>
            </w:r>
            <w:r>
              <w:rPr>
                <w:sz w:val="21"/>
                <w:szCs w:val="21"/>
              </w:rPr>
              <w:t>t</w:t>
            </w:r>
            <w:r>
              <w:rPr>
                <w:spacing w:val="42"/>
                <w:sz w:val="21"/>
                <w:szCs w:val="21"/>
              </w:rPr>
              <w:t xml:space="preserve"> </w:t>
            </w:r>
            <w:r>
              <w:rPr>
                <w:sz w:val="21"/>
                <w:szCs w:val="21"/>
              </w:rPr>
              <w:t>fa</w:t>
            </w:r>
            <w:r>
              <w:rPr>
                <w:spacing w:val="1"/>
                <w:sz w:val="21"/>
                <w:szCs w:val="21"/>
              </w:rPr>
              <w:t>t</w:t>
            </w:r>
            <w:r>
              <w:rPr>
                <w:spacing w:val="-3"/>
                <w:sz w:val="21"/>
                <w:szCs w:val="21"/>
              </w:rPr>
              <w:t>t</w:t>
            </w:r>
            <w:r>
              <w:rPr>
                <w:sz w:val="21"/>
                <w:szCs w:val="21"/>
              </w:rPr>
              <w:t>y</w:t>
            </w:r>
            <w:r>
              <w:rPr>
                <w:spacing w:val="20"/>
                <w:sz w:val="21"/>
                <w:szCs w:val="21"/>
              </w:rPr>
              <w:t xml:space="preserve"> </w:t>
            </w:r>
            <w:r>
              <w:rPr>
                <w:sz w:val="21"/>
                <w:szCs w:val="21"/>
              </w:rPr>
              <w:t>l</w:t>
            </w:r>
            <w:r>
              <w:rPr>
                <w:spacing w:val="2"/>
                <w:sz w:val="21"/>
                <w:szCs w:val="21"/>
              </w:rPr>
              <w:t>i</w:t>
            </w:r>
            <w:r>
              <w:rPr>
                <w:spacing w:val="-2"/>
                <w:sz w:val="21"/>
                <w:szCs w:val="21"/>
              </w:rPr>
              <w:t>v</w:t>
            </w:r>
            <w:r>
              <w:rPr>
                <w:sz w:val="21"/>
                <w:szCs w:val="21"/>
              </w:rPr>
              <w:t xml:space="preserve">er </w:t>
            </w:r>
            <w:r>
              <w:rPr>
                <w:spacing w:val="-1"/>
                <w:sz w:val="21"/>
                <w:szCs w:val="21"/>
              </w:rPr>
              <w:t>d</w:t>
            </w:r>
            <w:r>
              <w:rPr>
                <w:spacing w:val="2"/>
                <w:sz w:val="21"/>
                <w:szCs w:val="21"/>
              </w:rPr>
              <w:t>i</w:t>
            </w:r>
            <w:r>
              <w:rPr>
                <w:sz w:val="21"/>
                <w:szCs w:val="21"/>
              </w:rPr>
              <w:t>se</w:t>
            </w:r>
            <w:r>
              <w:rPr>
                <w:spacing w:val="-2"/>
                <w:sz w:val="21"/>
                <w:szCs w:val="21"/>
              </w:rPr>
              <w:t>a</w:t>
            </w:r>
            <w:r>
              <w:rPr>
                <w:sz w:val="21"/>
                <w:szCs w:val="21"/>
              </w:rPr>
              <w:t>se</w:t>
            </w:r>
            <w:r>
              <w:rPr>
                <w:spacing w:val="35"/>
                <w:sz w:val="21"/>
                <w:szCs w:val="21"/>
              </w:rPr>
              <w:t xml:space="preserve"> </w:t>
            </w:r>
            <w:r>
              <w:rPr>
                <w:spacing w:val="-3"/>
                <w:sz w:val="21"/>
                <w:szCs w:val="21"/>
              </w:rPr>
              <w:t>d</w:t>
            </w:r>
            <w:r>
              <w:rPr>
                <w:spacing w:val="2"/>
                <w:sz w:val="21"/>
                <w:szCs w:val="21"/>
              </w:rPr>
              <w:t>i</w:t>
            </w:r>
            <w:r>
              <w:rPr>
                <w:sz w:val="21"/>
                <w:szCs w:val="21"/>
              </w:rPr>
              <w:t>ag</w:t>
            </w:r>
            <w:r>
              <w:rPr>
                <w:spacing w:val="-1"/>
                <w:sz w:val="21"/>
                <w:szCs w:val="21"/>
              </w:rPr>
              <w:t>n</w:t>
            </w:r>
            <w:r>
              <w:rPr>
                <w:spacing w:val="-4"/>
                <w:sz w:val="21"/>
                <w:szCs w:val="21"/>
              </w:rPr>
              <w:t>o</w:t>
            </w:r>
            <w:r>
              <w:rPr>
                <w:spacing w:val="-2"/>
                <w:sz w:val="21"/>
                <w:szCs w:val="21"/>
              </w:rPr>
              <w:t>s</w:t>
            </w:r>
            <w:r>
              <w:rPr>
                <w:spacing w:val="5"/>
                <w:sz w:val="21"/>
                <w:szCs w:val="21"/>
              </w:rPr>
              <w:t>i</w:t>
            </w:r>
            <w:r>
              <w:rPr>
                <w:sz w:val="21"/>
                <w:szCs w:val="21"/>
              </w:rPr>
              <w:t>s</w:t>
            </w:r>
            <w:r>
              <w:rPr>
                <w:spacing w:val="7"/>
                <w:sz w:val="21"/>
                <w:szCs w:val="21"/>
              </w:rPr>
              <w:t xml:space="preserve"> </w:t>
            </w:r>
            <w:r>
              <w:rPr>
                <w:w w:val="110"/>
                <w:sz w:val="21"/>
                <w:szCs w:val="21"/>
              </w:rPr>
              <w:t>a</w:t>
            </w:r>
            <w:r>
              <w:rPr>
                <w:w w:val="107"/>
                <w:sz w:val="21"/>
                <w:szCs w:val="21"/>
              </w:rPr>
              <w:t xml:space="preserve">nd </w:t>
            </w:r>
            <w:r>
              <w:rPr>
                <w:spacing w:val="1"/>
                <w:w w:val="123"/>
                <w:sz w:val="21"/>
                <w:szCs w:val="21"/>
              </w:rPr>
              <w:t>t</w:t>
            </w:r>
            <w:r>
              <w:rPr>
                <w:spacing w:val="-2"/>
                <w:w w:val="106"/>
                <w:sz w:val="21"/>
                <w:szCs w:val="21"/>
              </w:rPr>
              <w:t>r</w:t>
            </w:r>
            <w:r>
              <w:rPr>
                <w:w w:val="114"/>
                <w:sz w:val="21"/>
                <w:szCs w:val="21"/>
              </w:rPr>
              <w:t>e</w:t>
            </w:r>
            <w:r>
              <w:rPr>
                <w:spacing w:val="2"/>
                <w:w w:val="110"/>
                <w:sz w:val="21"/>
                <w:szCs w:val="21"/>
              </w:rPr>
              <w:t>a</w:t>
            </w:r>
            <w:r>
              <w:rPr>
                <w:spacing w:val="-3"/>
                <w:w w:val="123"/>
                <w:sz w:val="21"/>
                <w:szCs w:val="21"/>
              </w:rPr>
              <w:t>t</w:t>
            </w:r>
            <w:r>
              <w:rPr>
                <w:w w:val="105"/>
                <w:sz w:val="21"/>
                <w:szCs w:val="21"/>
              </w:rPr>
              <w:t>m</w:t>
            </w:r>
            <w:r>
              <w:rPr>
                <w:spacing w:val="3"/>
                <w:w w:val="114"/>
                <w:sz w:val="21"/>
                <w:szCs w:val="21"/>
              </w:rPr>
              <w:t>e</w:t>
            </w:r>
            <w:r>
              <w:rPr>
                <w:spacing w:val="-1"/>
                <w:w w:val="107"/>
                <w:sz w:val="21"/>
                <w:szCs w:val="21"/>
              </w:rPr>
              <w:t>n</w:t>
            </w:r>
            <w:r>
              <w:rPr>
                <w:w w:val="123"/>
                <w:sz w:val="21"/>
                <w:szCs w:val="21"/>
              </w:rPr>
              <w:t>t</w:t>
            </w:r>
            <w:r>
              <w:rPr>
                <w:w w:val="103"/>
                <w:sz w:val="21"/>
                <w:szCs w:val="21"/>
              </w:rPr>
              <w:t>.</w:t>
            </w:r>
          </w:p>
        </w:tc>
      </w:tr>
      <w:tr w:rsidR="00FB3854" w:rsidTr="00FB3854">
        <w:trPr>
          <w:trHeight w:hRule="exact" w:val="2887"/>
        </w:trPr>
        <w:tc>
          <w:tcPr>
            <w:tcW w:w="511" w:type="dxa"/>
          </w:tcPr>
          <w:p w:rsidR="00FB3854" w:rsidRDefault="00FB3854" w:rsidP="00FB3854">
            <w:pPr>
              <w:spacing w:before="6" w:line="120" w:lineRule="exact"/>
              <w:rPr>
                <w:sz w:val="12"/>
                <w:szCs w:val="12"/>
              </w:rPr>
            </w:pPr>
          </w:p>
          <w:p w:rsidR="00FB3854" w:rsidRDefault="00BA4897" w:rsidP="00FB3854">
            <w:pPr>
              <w:spacing w:line="200" w:lineRule="exact"/>
            </w:pPr>
            <w:r>
              <w:t xml:space="preserve">    9</w:t>
            </w: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spacing w:line="200" w:lineRule="exact"/>
            </w:pPr>
          </w:p>
          <w:p w:rsidR="00FB3854" w:rsidRDefault="00FB3854" w:rsidP="00FB3854">
            <w:pPr>
              <w:ind w:left="292"/>
              <w:rPr>
                <w:sz w:val="21"/>
                <w:szCs w:val="21"/>
              </w:rPr>
            </w:pPr>
            <w:r>
              <w:rPr>
                <w:w w:val="103"/>
                <w:sz w:val="21"/>
                <w:szCs w:val="21"/>
              </w:rPr>
              <w:t>9</w:t>
            </w:r>
          </w:p>
        </w:tc>
        <w:tc>
          <w:tcPr>
            <w:tcW w:w="2386" w:type="dxa"/>
          </w:tcPr>
          <w:p w:rsidR="00FB3854" w:rsidRDefault="00FB3854" w:rsidP="00FB3854">
            <w:pPr>
              <w:spacing w:before="6" w:line="140" w:lineRule="exact"/>
              <w:rPr>
                <w:sz w:val="15"/>
                <w:szCs w:val="15"/>
              </w:rPr>
            </w:pPr>
          </w:p>
          <w:p w:rsidR="00FB3854" w:rsidRDefault="00BA4897" w:rsidP="00FB3854">
            <w:pPr>
              <w:ind w:left="100"/>
              <w:rPr>
                <w:sz w:val="23"/>
                <w:szCs w:val="23"/>
              </w:rPr>
            </w:pPr>
            <w:r>
              <w:rPr>
                <w:w w:val="92"/>
                <w:sz w:val="23"/>
                <w:szCs w:val="23"/>
              </w:rPr>
              <w:t>P</w:t>
            </w:r>
            <w:r w:rsidR="00FB3854">
              <w:rPr>
                <w:w w:val="92"/>
                <w:sz w:val="23"/>
                <w:szCs w:val="23"/>
              </w:rPr>
              <w:t>SM</w:t>
            </w:r>
            <w:r w:rsidR="00FB3854">
              <w:rPr>
                <w:spacing w:val="5"/>
                <w:w w:val="92"/>
                <w:sz w:val="23"/>
                <w:szCs w:val="23"/>
              </w:rPr>
              <w:t xml:space="preserve"> </w:t>
            </w:r>
            <w:r w:rsidR="00FB3854">
              <w:rPr>
                <w:spacing w:val="-4"/>
                <w:w w:val="73"/>
                <w:sz w:val="23"/>
                <w:szCs w:val="23"/>
              </w:rPr>
              <w:t>K</w:t>
            </w:r>
            <w:r w:rsidR="00FB3854">
              <w:rPr>
                <w:spacing w:val="3"/>
                <w:w w:val="113"/>
                <w:sz w:val="23"/>
                <w:szCs w:val="23"/>
              </w:rPr>
              <w:t>e</w:t>
            </w:r>
            <w:r w:rsidR="00FB3854">
              <w:rPr>
                <w:spacing w:val="-2"/>
                <w:w w:val="113"/>
                <w:sz w:val="23"/>
                <w:szCs w:val="23"/>
              </w:rPr>
              <w:t>e</w:t>
            </w:r>
            <w:r w:rsidR="00FB3854">
              <w:rPr>
                <w:spacing w:val="3"/>
                <w:w w:val="106"/>
                <w:sz w:val="23"/>
                <w:szCs w:val="23"/>
              </w:rPr>
              <w:t>r</w:t>
            </w:r>
            <w:r w:rsidR="00FB3854">
              <w:rPr>
                <w:w w:val="122"/>
                <w:sz w:val="23"/>
                <w:szCs w:val="23"/>
              </w:rPr>
              <w:t>t</w:t>
            </w:r>
            <w:r w:rsidR="00FB3854">
              <w:rPr>
                <w:spacing w:val="-1"/>
                <w:w w:val="106"/>
                <w:sz w:val="23"/>
                <w:szCs w:val="23"/>
              </w:rPr>
              <w:t>h</w:t>
            </w:r>
            <w:r w:rsidR="00FB3854">
              <w:rPr>
                <w:w w:val="109"/>
                <w:sz w:val="23"/>
                <w:szCs w:val="23"/>
              </w:rPr>
              <w:t>a</w:t>
            </w:r>
            <w:r w:rsidR="00FB3854">
              <w:rPr>
                <w:w w:val="106"/>
                <w:sz w:val="23"/>
                <w:szCs w:val="23"/>
              </w:rPr>
              <w:t>n</w:t>
            </w:r>
            <w:r w:rsidR="00FB3854">
              <w:rPr>
                <w:w w:val="109"/>
                <w:sz w:val="23"/>
                <w:szCs w:val="23"/>
              </w:rPr>
              <w:t>a</w:t>
            </w:r>
          </w:p>
        </w:tc>
        <w:tc>
          <w:tcPr>
            <w:tcW w:w="1985" w:type="dxa"/>
          </w:tcPr>
          <w:p w:rsidR="00FB3854" w:rsidRDefault="00FB3854" w:rsidP="00FB3854">
            <w:pPr>
              <w:spacing w:before="8" w:line="140" w:lineRule="exact"/>
              <w:rPr>
                <w:sz w:val="15"/>
                <w:szCs w:val="15"/>
              </w:rPr>
            </w:pPr>
          </w:p>
          <w:p w:rsidR="00FB3854" w:rsidRDefault="00FB3854" w:rsidP="00FB3854">
            <w:pPr>
              <w:spacing w:line="258" w:lineRule="auto"/>
              <w:ind w:left="100" w:right="141"/>
              <w:rPr>
                <w:sz w:val="23"/>
                <w:szCs w:val="23"/>
              </w:rPr>
            </w:pPr>
            <w:r>
              <w:rPr>
                <w:color w:val="212121"/>
                <w:w w:val="81"/>
                <w:sz w:val="23"/>
                <w:szCs w:val="23"/>
              </w:rPr>
              <w:t>A</w:t>
            </w:r>
            <w:r>
              <w:rPr>
                <w:color w:val="212121"/>
                <w:spacing w:val="6"/>
                <w:w w:val="81"/>
                <w:sz w:val="23"/>
                <w:szCs w:val="23"/>
              </w:rPr>
              <w:t xml:space="preserve"> </w:t>
            </w:r>
            <w:r>
              <w:rPr>
                <w:color w:val="212121"/>
                <w:spacing w:val="-1"/>
                <w:w w:val="94"/>
                <w:sz w:val="23"/>
                <w:szCs w:val="23"/>
              </w:rPr>
              <w:t>P</w:t>
            </w:r>
            <w:r>
              <w:rPr>
                <w:color w:val="212121"/>
                <w:w w:val="106"/>
                <w:sz w:val="23"/>
                <w:szCs w:val="23"/>
              </w:rPr>
              <w:t>r</w:t>
            </w:r>
            <w:r>
              <w:rPr>
                <w:color w:val="212121"/>
                <w:spacing w:val="-2"/>
                <w:w w:val="113"/>
                <w:sz w:val="23"/>
                <w:szCs w:val="23"/>
              </w:rPr>
              <w:t>e</w:t>
            </w:r>
            <w:r>
              <w:rPr>
                <w:color w:val="212121"/>
                <w:w w:val="106"/>
                <w:sz w:val="23"/>
                <w:szCs w:val="23"/>
              </w:rPr>
              <w:t>d</w:t>
            </w:r>
            <w:r>
              <w:rPr>
                <w:color w:val="212121"/>
                <w:spacing w:val="3"/>
                <w:w w:val="83"/>
                <w:sz w:val="23"/>
                <w:szCs w:val="23"/>
              </w:rPr>
              <w:t>i</w:t>
            </w:r>
            <w:r>
              <w:rPr>
                <w:color w:val="212121"/>
                <w:w w:val="96"/>
                <w:sz w:val="23"/>
                <w:szCs w:val="23"/>
              </w:rPr>
              <w:t>c</w:t>
            </w:r>
            <w:r>
              <w:rPr>
                <w:color w:val="212121"/>
                <w:w w:val="122"/>
                <w:sz w:val="23"/>
                <w:szCs w:val="23"/>
              </w:rPr>
              <w:t>t</w:t>
            </w:r>
            <w:r>
              <w:rPr>
                <w:color w:val="212121"/>
                <w:w w:val="83"/>
                <w:sz w:val="23"/>
                <w:szCs w:val="23"/>
              </w:rPr>
              <w:t>i</w:t>
            </w:r>
            <w:r>
              <w:rPr>
                <w:color w:val="212121"/>
                <w:spacing w:val="-2"/>
                <w:w w:val="107"/>
                <w:sz w:val="23"/>
                <w:szCs w:val="23"/>
              </w:rPr>
              <w:t>o</w:t>
            </w:r>
            <w:r>
              <w:rPr>
                <w:color w:val="212121"/>
                <w:w w:val="106"/>
                <w:sz w:val="23"/>
                <w:szCs w:val="23"/>
              </w:rPr>
              <w:t xml:space="preserve">n </w:t>
            </w:r>
            <w:r>
              <w:rPr>
                <w:color w:val="212121"/>
                <w:w w:val="97"/>
                <w:sz w:val="23"/>
                <w:szCs w:val="23"/>
              </w:rPr>
              <w:t>M</w:t>
            </w:r>
            <w:r>
              <w:rPr>
                <w:color w:val="212121"/>
                <w:spacing w:val="-2"/>
                <w:w w:val="107"/>
                <w:sz w:val="23"/>
                <w:szCs w:val="23"/>
              </w:rPr>
              <w:t>o</w:t>
            </w:r>
            <w:r>
              <w:rPr>
                <w:color w:val="212121"/>
                <w:spacing w:val="4"/>
                <w:w w:val="106"/>
                <w:sz w:val="23"/>
                <w:szCs w:val="23"/>
              </w:rPr>
              <w:t>d</w:t>
            </w:r>
            <w:r>
              <w:rPr>
                <w:color w:val="212121"/>
                <w:spacing w:val="-4"/>
                <w:w w:val="113"/>
                <w:sz w:val="23"/>
                <w:szCs w:val="23"/>
              </w:rPr>
              <w:t>e</w:t>
            </w:r>
            <w:r>
              <w:rPr>
                <w:color w:val="212121"/>
                <w:w w:val="83"/>
                <w:sz w:val="23"/>
                <w:szCs w:val="23"/>
              </w:rPr>
              <w:t>l</w:t>
            </w:r>
            <w:r>
              <w:rPr>
                <w:color w:val="212121"/>
                <w:spacing w:val="-4"/>
                <w:sz w:val="23"/>
                <w:szCs w:val="23"/>
              </w:rPr>
              <w:t xml:space="preserve"> </w:t>
            </w:r>
            <w:r>
              <w:rPr>
                <w:color w:val="212121"/>
                <w:w w:val="107"/>
                <w:sz w:val="23"/>
                <w:szCs w:val="23"/>
              </w:rPr>
              <w:t>o</w:t>
            </w:r>
            <w:r>
              <w:rPr>
                <w:color w:val="212121"/>
                <w:w w:val="93"/>
                <w:sz w:val="23"/>
                <w:szCs w:val="23"/>
              </w:rPr>
              <w:t xml:space="preserve">f </w:t>
            </w:r>
            <w:r>
              <w:rPr>
                <w:color w:val="212121"/>
                <w:w w:val="86"/>
                <w:sz w:val="23"/>
                <w:szCs w:val="23"/>
              </w:rPr>
              <w:t>D</w:t>
            </w:r>
            <w:r>
              <w:rPr>
                <w:color w:val="212121"/>
                <w:spacing w:val="-2"/>
                <w:w w:val="113"/>
                <w:sz w:val="23"/>
                <w:szCs w:val="23"/>
              </w:rPr>
              <w:t>e</w:t>
            </w:r>
            <w:r>
              <w:rPr>
                <w:color w:val="212121"/>
                <w:spacing w:val="1"/>
                <w:w w:val="122"/>
                <w:sz w:val="23"/>
                <w:szCs w:val="23"/>
              </w:rPr>
              <w:t>t</w:t>
            </w:r>
            <w:r>
              <w:rPr>
                <w:color w:val="212121"/>
                <w:w w:val="113"/>
                <w:sz w:val="23"/>
                <w:szCs w:val="23"/>
              </w:rPr>
              <w:t>e</w:t>
            </w:r>
            <w:r>
              <w:rPr>
                <w:color w:val="212121"/>
                <w:spacing w:val="-3"/>
                <w:w w:val="96"/>
                <w:sz w:val="23"/>
                <w:szCs w:val="23"/>
              </w:rPr>
              <w:t>c</w:t>
            </w:r>
            <w:r>
              <w:rPr>
                <w:color w:val="212121"/>
                <w:spacing w:val="1"/>
                <w:w w:val="122"/>
                <w:sz w:val="23"/>
                <w:szCs w:val="23"/>
              </w:rPr>
              <w:t>t</w:t>
            </w:r>
            <w:r>
              <w:rPr>
                <w:color w:val="212121"/>
                <w:spacing w:val="3"/>
                <w:w w:val="83"/>
                <w:sz w:val="23"/>
                <w:szCs w:val="23"/>
              </w:rPr>
              <w:t>i</w:t>
            </w:r>
            <w:r>
              <w:rPr>
                <w:color w:val="212121"/>
                <w:spacing w:val="-1"/>
                <w:w w:val="106"/>
                <w:sz w:val="23"/>
                <w:szCs w:val="23"/>
              </w:rPr>
              <w:t>n</w:t>
            </w:r>
            <w:r>
              <w:rPr>
                <w:color w:val="212121"/>
                <w:w w:val="95"/>
                <w:sz w:val="23"/>
                <w:szCs w:val="23"/>
              </w:rPr>
              <w:t>g</w:t>
            </w:r>
            <w:r>
              <w:rPr>
                <w:color w:val="212121"/>
                <w:spacing w:val="-4"/>
                <w:sz w:val="23"/>
                <w:szCs w:val="23"/>
              </w:rPr>
              <w:t xml:space="preserve"> </w:t>
            </w:r>
            <w:r>
              <w:rPr>
                <w:color w:val="212121"/>
                <w:w w:val="69"/>
                <w:sz w:val="23"/>
                <w:szCs w:val="23"/>
              </w:rPr>
              <w:t>L</w:t>
            </w:r>
            <w:r>
              <w:rPr>
                <w:color w:val="212121"/>
                <w:spacing w:val="-2"/>
                <w:w w:val="83"/>
                <w:sz w:val="23"/>
                <w:szCs w:val="23"/>
              </w:rPr>
              <w:t>i</w:t>
            </w:r>
            <w:r>
              <w:rPr>
                <w:color w:val="212121"/>
                <w:spacing w:val="2"/>
                <w:w w:val="91"/>
                <w:sz w:val="23"/>
                <w:szCs w:val="23"/>
              </w:rPr>
              <w:t>v</w:t>
            </w:r>
            <w:r>
              <w:rPr>
                <w:color w:val="212121"/>
                <w:spacing w:val="-4"/>
                <w:w w:val="113"/>
                <w:sz w:val="23"/>
                <w:szCs w:val="23"/>
              </w:rPr>
              <w:t>e</w:t>
            </w:r>
            <w:r>
              <w:rPr>
                <w:color w:val="212121"/>
                <w:w w:val="106"/>
                <w:sz w:val="23"/>
                <w:szCs w:val="23"/>
              </w:rPr>
              <w:t xml:space="preserve">r </w:t>
            </w:r>
            <w:r>
              <w:rPr>
                <w:color w:val="212121"/>
                <w:w w:val="86"/>
                <w:sz w:val="23"/>
                <w:szCs w:val="23"/>
              </w:rPr>
              <w:t>D</w:t>
            </w:r>
            <w:r>
              <w:rPr>
                <w:color w:val="212121"/>
                <w:spacing w:val="3"/>
                <w:w w:val="83"/>
                <w:sz w:val="23"/>
                <w:szCs w:val="23"/>
              </w:rPr>
              <w:t>i</w:t>
            </w:r>
            <w:r>
              <w:rPr>
                <w:color w:val="212121"/>
                <w:spacing w:val="-3"/>
                <w:w w:val="102"/>
                <w:sz w:val="23"/>
                <w:szCs w:val="23"/>
              </w:rPr>
              <w:t>s</w:t>
            </w:r>
            <w:r>
              <w:rPr>
                <w:color w:val="212121"/>
                <w:spacing w:val="-2"/>
                <w:w w:val="113"/>
                <w:sz w:val="23"/>
                <w:szCs w:val="23"/>
              </w:rPr>
              <w:t>e</w:t>
            </w:r>
            <w:r>
              <w:rPr>
                <w:color w:val="212121"/>
                <w:spacing w:val="-2"/>
                <w:w w:val="109"/>
                <w:sz w:val="23"/>
                <w:szCs w:val="23"/>
              </w:rPr>
              <w:t>a</w:t>
            </w:r>
            <w:r>
              <w:rPr>
                <w:color w:val="212121"/>
                <w:spacing w:val="2"/>
                <w:w w:val="102"/>
                <w:sz w:val="23"/>
                <w:szCs w:val="23"/>
              </w:rPr>
              <w:t>s</w:t>
            </w:r>
            <w:r>
              <w:rPr>
                <w:color w:val="212121"/>
                <w:w w:val="113"/>
                <w:sz w:val="23"/>
                <w:szCs w:val="23"/>
              </w:rPr>
              <w:t>e</w:t>
            </w:r>
            <w:r>
              <w:rPr>
                <w:color w:val="212121"/>
                <w:w w:val="102"/>
                <w:sz w:val="23"/>
                <w:szCs w:val="23"/>
              </w:rPr>
              <w:t>s</w:t>
            </w:r>
            <w:r>
              <w:rPr>
                <w:color w:val="212121"/>
                <w:spacing w:val="-6"/>
                <w:sz w:val="23"/>
                <w:szCs w:val="23"/>
              </w:rPr>
              <w:t xml:space="preserve"> </w:t>
            </w:r>
            <w:r>
              <w:rPr>
                <w:color w:val="212121"/>
                <w:w w:val="83"/>
                <w:sz w:val="23"/>
                <w:szCs w:val="23"/>
              </w:rPr>
              <w:t>i</w:t>
            </w:r>
            <w:r>
              <w:rPr>
                <w:color w:val="212121"/>
                <w:w w:val="106"/>
                <w:sz w:val="23"/>
                <w:szCs w:val="23"/>
              </w:rPr>
              <w:t xml:space="preserve">n </w:t>
            </w:r>
            <w:r>
              <w:rPr>
                <w:color w:val="212121"/>
                <w:spacing w:val="-1"/>
                <w:w w:val="94"/>
                <w:sz w:val="23"/>
                <w:szCs w:val="23"/>
              </w:rPr>
              <w:t>P</w:t>
            </w:r>
            <w:r>
              <w:rPr>
                <w:color w:val="212121"/>
                <w:w w:val="109"/>
                <w:sz w:val="23"/>
                <w:szCs w:val="23"/>
              </w:rPr>
              <w:t>a</w:t>
            </w:r>
            <w:r>
              <w:rPr>
                <w:color w:val="212121"/>
                <w:w w:val="122"/>
                <w:sz w:val="23"/>
                <w:szCs w:val="23"/>
              </w:rPr>
              <w:t>t</w:t>
            </w:r>
            <w:r>
              <w:rPr>
                <w:color w:val="212121"/>
                <w:spacing w:val="3"/>
                <w:w w:val="83"/>
                <w:sz w:val="23"/>
                <w:szCs w:val="23"/>
              </w:rPr>
              <w:t>i</w:t>
            </w:r>
            <w:r>
              <w:rPr>
                <w:color w:val="212121"/>
                <w:spacing w:val="-4"/>
                <w:w w:val="113"/>
                <w:sz w:val="23"/>
                <w:szCs w:val="23"/>
              </w:rPr>
              <w:t>e</w:t>
            </w:r>
            <w:r>
              <w:rPr>
                <w:color w:val="212121"/>
                <w:w w:val="106"/>
                <w:sz w:val="23"/>
                <w:szCs w:val="23"/>
              </w:rPr>
              <w:t>n</w:t>
            </w:r>
            <w:r>
              <w:rPr>
                <w:color w:val="212121"/>
                <w:spacing w:val="1"/>
                <w:w w:val="122"/>
                <w:sz w:val="23"/>
                <w:szCs w:val="23"/>
              </w:rPr>
              <w:t>t</w:t>
            </w:r>
            <w:r>
              <w:rPr>
                <w:color w:val="212121"/>
                <w:w w:val="102"/>
                <w:sz w:val="23"/>
                <w:szCs w:val="23"/>
              </w:rPr>
              <w:t>s</w:t>
            </w:r>
            <w:r>
              <w:rPr>
                <w:color w:val="212121"/>
                <w:spacing w:val="-6"/>
                <w:sz w:val="23"/>
                <w:szCs w:val="23"/>
              </w:rPr>
              <w:t xml:space="preserve"> </w:t>
            </w:r>
            <w:r>
              <w:rPr>
                <w:color w:val="212121"/>
                <w:w w:val="106"/>
                <w:sz w:val="23"/>
                <w:szCs w:val="23"/>
              </w:rPr>
              <w:t>u</w:t>
            </w:r>
            <w:r>
              <w:rPr>
                <w:color w:val="212121"/>
                <w:w w:val="102"/>
                <w:sz w:val="23"/>
                <w:szCs w:val="23"/>
              </w:rPr>
              <w:t>s</w:t>
            </w:r>
            <w:r>
              <w:rPr>
                <w:color w:val="212121"/>
                <w:spacing w:val="3"/>
                <w:w w:val="83"/>
                <w:sz w:val="23"/>
                <w:szCs w:val="23"/>
              </w:rPr>
              <w:t>i</w:t>
            </w:r>
            <w:r>
              <w:rPr>
                <w:color w:val="212121"/>
                <w:spacing w:val="-1"/>
                <w:w w:val="106"/>
                <w:sz w:val="23"/>
                <w:szCs w:val="23"/>
              </w:rPr>
              <w:t>n</w:t>
            </w:r>
            <w:r>
              <w:rPr>
                <w:color w:val="212121"/>
                <w:w w:val="95"/>
                <w:sz w:val="23"/>
                <w:szCs w:val="23"/>
              </w:rPr>
              <w:t xml:space="preserve">g </w:t>
            </w:r>
            <w:r>
              <w:rPr>
                <w:color w:val="212121"/>
                <w:w w:val="69"/>
                <w:sz w:val="23"/>
                <w:szCs w:val="23"/>
              </w:rPr>
              <w:t>L</w:t>
            </w:r>
            <w:r>
              <w:rPr>
                <w:color w:val="212121"/>
                <w:spacing w:val="-4"/>
                <w:w w:val="107"/>
                <w:sz w:val="23"/>
                <w:szCs w:val="23"/>
              </w:rPr>
              <w:t>o</w:t>
            </w:r>
            <w:r>
              <w:rPr>
                <w:color w:val="212121"/>
                <w:spacing w:val="2"/>
                <w:w w:val="95"/>
                <w:sz w:val="23"/>
                <w:szCs w:val="23"/>
              </w:rPr>
              <w:t>g</w:t>
            </w:r>
            <w:r>
              <w:rPr>
                <w:color w:val="212121"/>
                <w:spacing w:val="-2"/>
                <w:w w:val="83"/>
                <w:sz w:val="23"/>
                <w:szCs w:val="23"/>
              </w:rPr>
              <w:t>i</w:t>
            </w:r>
            <w:r>
              <w:rPr>
                <w:color w:val="212121"/>
                <w:w w:val="102"/>
                <w:sz w:val="23"/>
                <w:szCs w:val="23"/>
              </w:rPr>
              <w:t>s</w:t>
            </w:r>
            <w:r>
              <w:rPr>
                <w:color w:val="212121"/>
                <w:w w:val="122"/>
                <w:sz w:val="23"/>
                <w:szCs w:val="23"/>
              </w:rPr>
              <w:t>t</w:t>
            </w:r>
            <w:r>
              <w:rPr>
                <w:color w:val="212121"/>
                <w:spacing w:val="3"/>
                <w:w w:val="83"/>
                <w:sz w:val="23"/>
                <w:szCs w:val="23"/>
              </w:rPr>
              <w:t>i</w:t>
            </w:r>
            <w:r>
              <w:rPr>
                <w:color w:val="212121"/>
                <w:w w:val="96"/>
                <w:sz w:val="23"/>
                <w:szCs w:val="23"/>
              </w:rPr>
              <w:t xml:space="preserve">c </w:t>
            </w:r>
            <w:r>
              <w:rPr>
                <w:color w:val="212121"/>
                <w:spacing w:val="-3"/>
                <w:w w:val="82"/>
                <w:sz w:val="23"/>
                <w:szCs w:val="23"/>
              </w:rPr>
              <w:t>R</w:t>
            </w:r>
            <w:r>
              <w:rPr>
                <w:color w:val="212121"/>
                <w:w w:val="113"/>
                <w:sz w:val="23"/>
                <w:szCs w:val="23"/>
              </w:rPr>
              <w:t>e</w:t>
            </w:r>
            <w:r>
              <w:rPr>
                <w:color w:val="212121"/>
                <w:w w:val="95"/>
                <w:sz w:val="23"/>
                <w:szCs w:val="23"/>
              </w:rPr>
              <w:t>g</w:t>
            </w:r>
            <w:r>
              <w:rPr>
                <w:color w:val="212121"/>
                <w:spacing w:val="3"/>
                <w:w w:val="106"/>
                <w:sz w:val="23"/>
                <w:szCs w:val="23"/>
              </w:rPr>
              <w:t>r</w:t>
            </w:r>
            <w:r>
              <w:rPr>
                <w:color w:val="212121"/>
                <w:spacing w:val="-2"/>
                <w:w w:val="113"/>
                <w:sz w:val="23"/>
                <w:szCs w:val="23"/>
              </w:rPr>
              <w:t>e</w:t>
            </w:r>
            <w:r>
              <w:rPr>
                <w:color w:val="212121"/>
                <w:spacing w:val="-3"/>
                <w:w w:val="102"/>
                <w:sz w:val="23"/>
                <w:szCs w:val="23"/>
              </w:rPr>
              <w:t>s</w:t>
            </w:r>
            <w:r>
              <w:rPr>
                <w:color w:val="212121"/>
                <w:w w:val="102"/>
                <w:sz w:val="23"/>
                <w:szCs w:val="23"/>
              </w:rPr>
              <w:t>s</w:t>
            </w:r>
            <w:r>
              <w:rPr>
                <w:color w:val="212121"/>
                <w:spacing w:val="5"/>
                <w:w w:val="83"/>
                <w:sz w:val="23"/>
                <w:szCs w:val="23"/>
              </w:rPr>
              <w:t>i</w:t>
            </w:r>
            <w:r>
              <w:rPr>
                <w:color w:val="212121"/>
                <w:spacing w:val="-4"/>
                <w:w w:val="107"/>
                <w:sz w:val="23"/>
                <w:szCs w:val="23"/>
              </w:rPr>
              <w:t>o</w:t>
            </w:r>
            <w:r>
              <w:rPr>
                <w:color w:val="212121"/>
                <w:w w:val="106"/>
                <w:sz w:val="23"/>
                <w:szCs w:val="23"/>
              </w:rPr>
              <w:t>n</w:t>
            </w:r>
            <w:r>
              <w:rPr>
                <w:color w:val="212121"/>
                <w:spacing w:val="-1"/>
                <w:sz w:val="23"/>
                <w:szCs w:val="23"/>
              </w:rPr>
              <w:t xml:space="preserve"> </w:t>
            </w:r>
            <w:r>
              <w:rPr>
                <w:color w:val="212121"/>
                <w:spacing w:val="-2"/>
                <w:w w:val="107"/>
                <w:sz w:val="23"/>
                <w:szCs w:val="23"/>
              </w:rPr>
              <w:t>o</w:t>
            </w:r>
            <w:r>
              <w:rPr>
                <w:color w:val="212121"/>
                <w:w w:val="93"/>
                <w:sz w:val="23"/>
                <w:szCs w:val="23"/>
              </w:rPr>
              <w:t xml:space="preserve">f </w:t>
            </w:r>
            <w:r>
              <w:rPr>
                <w:color w:val="212121"/>
                <w:w w:val="97"/>
                <w:sz w:val="23"/>
                <w:szCs w:val="23"/>
              </w:rPr>
              <w:t>M</w:t>
            </w:r>
            <w:r>
              <w:rPr>
                <w:color w:val="212121"/>
                <w:spacing w:val="-2"/>
                <w:w w:val="109"/>
                <w:sz w:val="23"/>
                <w:szCs w:val="23"/>
              </w:rPr>
              <w:t>a</w:t>
            </w:r>
            <w:r>
              <w:rPr>
                <w:color w:val="212121"/>
                <w:w w:val="96"/>
                <w:sz w:val="23"/>
                <w:szCs w:val="23"/>
              </w:rPr>
              <w:t>c</w:t>
            </w:r>
            <w:r>
              <w:rPr>
                <w:color w:val="212121"/>
                <w:spacing w:val="-1"/>
                <w:w w:val="106"/>
                <w:sz w:val="23"/>
                <w:szCs w:val="23"/>
              </w:rPr>
              <w:t>h</w:t>
            </w:r>
            <w:r>
              <w:rPr>
                <w:color w:val="212121"/>
                <w:spacing w:val="3"/>
                <w:w w:val="83"/>
                <w:sz w:val="23"/>
                <w:szCs w:val="23"/>
              </w:rPr>
              <w:t>i</w:t>
            </w:r>
            <w:r>
              <w:rPr>
                <w:color w:val="212121"/>
                <w:spacing w:val="-1"/>
                <w:w w:val="106"/>
                <w:sz w:val="23"/>
                <w:szCs w:val="23"/>
              </w:rPr>
              <w:t>n</w:t>
            </w:r>
            <w:r>
              <w:rPr>
                <w:color w:val="212121"/>
                <w:w w:val="113"/>
                <w:sz w:val="23"/>
                <w:szCs w:val="23"/>
              </w:rPr>
              <w:t>e</w:t>
            </w:r>
            <w:r>
              <w:rPr>
                <w:color w:val="212121"/>
                <w:spacing w:val="-6"/>
                <w:sz w:val="23"/>
                <w:szCs w:val="23"/>
              </w:rPr>
              <w:t xml:space="preserve"> </w:t>
            </w:r>
            <w:r>
              <w:rPr>
                <w:color w:val="212121"/>
                <w:spacing w:val="5"/>
                <w:w w:val="69"/>
                <w:sz w:val="23"/>
                <w:szCs w:val="23"/>
              </w:rPr>
              <w:t>L</w:t>
            </w:r>
            <w:r>
              <w:rPr>
                <w:color w:val="212121"/>
                <w:spacing w:val="-2"/>
                <w:w w:val="113"/>
                <w:sz w:val="23"/>
                <w:szCs w:val="23"/>
              </w:rPr>
              <w:t>e</w:t>
            </w:r>
            <w:r>
              <w:rPr>
                <w:color w:val="212121"/>
                <w:spacing w:val="-2"/>
                <w:w w:val="109"/>
                <w:sz w:val="23"/>
                <w:szCs w:val="23"/>
              </w:rPr>
              <w:t>a</w:t>
            </w:r>
            <w:r>
              <w:rPr>
                <w:color w:val="212121"/>
                <w:w w:val="106"/>
                <w:sz w:val="23"/>
                <w:szCs w:val="23"/>
              </w:rPr>
              <w:t>rn</w:t>
            </w:r>
            <w:r>
              <w:rPr>
                <w:color w:val="212121"/>
                <w:spacing w:val="3"/>
                <w:w w:val="83"/>
                <w:sz w:val="23"/>
                <w:szCs w:val="23"/>
              </w:rPr>
              <w:t>i</w:t>
            </w:r>
            <w:r>
              <w:rPr>
                <w:color w:val="212121"/>
                <w:spacing w:val="-1"/>
                <w:w w:val="106"/>
                <w:sz w:val="23"/>
                <w:szCs w:val="23"/>
              </w:rPr>
              <w:t>n</w:t>
            </w:r>
            <w:r>
              <w:rPr>
                <w:color w:val="212121"/>
                <w:w w:val="95"/>
                <w:sz w:val="23"/>
                <w:szCs w:val="23"/>
              </w:rPr>
              <w:t>g</w:t>
            </w:r>
          </w:p>
        </w:tc>
        <w:tc>
          <w:tcPr>
            <w:tcW w:w="1987" w:type="dxa"/>
          </w:tcPr>
          <w:p w:rsidR="00FB3854" w:rsidRDefault="00FB3854" w:rsidP="00FB3854">
            <w:pPr>
              <w:spacing w:line="200" w:lineRule="exact"/>
            </w:pPr>
          </w:p>
          <w:p w:rsidR="00FB3854" w:rsidRDefault="00BA4897" w:rsidP="00FB3854">
            <w:pPr>
              <w:spacing w:line="259" w:lineRule="auto"/>
              <w:ind w:left="100" w:right="183"/>
              <w:rPr>
                <w:sz w:val="21"/>
                <w:szCs w:val="21"/>
              </w:rPr>
            </w:pPr>
            <w:r>
              <w:rPr>
                <w:sz w:val="21"/>
                <w:szCs w:val="21"/>
              </w:rPr>
              <w:t>P</w:t>
            </w:r>
            <w:r w:rsidR="00FB3854">
              <w:rPr>
                <w:sz w:val="21"/>
                <w:szCs w:val="21"/>
              </w:rPr>
              <w:t>r</w:t>
            </w:r>
            <w:r w:rsidR="00FB3854">
              <w:rPr>
                <w:spacing w:val="3"/>
                <w:sz w:val="21"/>
                <w:szCs w:val="21"/>
              </w:rPr>
              <w:t>e</w:t>
            </w:r>
            <w:r w:rsidR="00FB3854">
              <w:rPr>
                <w:spacing w:val="-3"/>
                <w:sz w:val="21"/>
                <w:szCs w:val="21"/>
              </w:rPr>
              <w:t>d</w:t>
            </w:r>
            <w:r w:rsidR="00FB3854">
              <w:rPr>
                <w:spacing w:val="2"/>
                <w:sz w:val="21"/>
                <w:szCs w:val="21"/>
              </w:rPr>
              <w:t>i</w:t>
            </w:r>
            <w:r w:rsidR="00FB3854">
              <w:rPr>
                <w:sz w:val="21"/>
                <w:szCs w:val="21"/>
              </w:rPr>
              <w:t>c</w:t>
            </w:r>
            <w:r w:rsidR="00FB3854">
              <w:rPr>
                <w:spacing w:val="-3"/>
                <w:sz w:val="21"/>
                <w:szCs w:val="21"/>
              </w:rPr>
              <w:t>t</w:t>
            </w:r>
            <w:r w:rsidR="00FB3854">
              <w:rPr>
                <w:spacing w:val="5"/>
                <w:sz w:val="21"/>
                <w:szCs w:val="21"/>
              </w:rPr>
              <w:t>i</w:t>
            </w:r>
            <w:r w:rsidR="00FB3854">
              <w:rPr>
                <w:spacing w:val="-3"/>
                <w:sz w:val="21"/>
                <w:szCs w:val="21"/>
              </w:rPr>
              <w:t>n</w:t>
            </w:r>
            <w:r w:rsidR="00FB3854">
              <w:rPr>
                <w:sz w:val="21"/>
                <w:szCs w:val="21"/>
              </w:rPr>
              <w:t>g</w:t>
            </w:r>
            <w:r w:rsidR="00FB3854">
              <w:rPr>
                <w:spacing w:val="8"/>
                <w:sz w:val="21"/>
                <w:szCs w:val="21"/>
              </w:rPr>
              <w:t xml:space="preserve"> </w:t>
            </w:r>
            <w:r w:rsidR="00FB3854">
              <w:rPr>
                <w:w w:val="70"/>
                <w:sz w:val="21"/>
                <w:szCs w:val="21"/>
              </w:rPr>
              <w:t>L</w:t>
            </w:r>
            <w:r w:rsidR="00FB3854">
              <w:rPr>
                <w:w w:val="84"/>
                <w:sz w:val="21"/>
                <w:szCs w:val="21"/>
              </w:rPr>
              <w:t>i</w:t>
            </w:r>
            <w:r w:rsidR="00FB3854">
              <w:rPr>
                <w:w w:val="92"/>
                <w:sz w:val="21"/>
                <w:szCs w:val="21"/>
              </w:rPr>
              <w:t>v</w:t>
            </w:r>
            <w:r w:rsidR="00FB3854">
              <w:rPr>
                <w:w w:val="114"/>
                <w:sz w:val="21"/>
                <w:szCs w:val="21"/>
              </w:rPr>
              <w:t>e</w:t>
            </w:r>
            <w:r w:rsidR="00FB3854">
              <w:rPr>
                <w:w w:val="106"/>
                <w:sz w:val="21"/>
                <w:szCs w:val="21"/>
              </w:rPr>
              <w:t xml:space="preserve">r </w:t>
            </w:r>
            <w:r w:rsidR="00FB3854">
              <w:rPr>
                <w:spacing w:val="-1"/>
                <w:sz w:val="21"/>
                <w:szCs w:val="21"/>
              </w:rPr>
              <w:t>d</w:t>
            </w:r>
            <w:r w:rsidR="00FB3854">
              <w:rPr>
                <w:spacing w:val="2"/>
                <w:sz w:val="21"/>
                <w:szCs w:val="21"/>
              </w:rPr>
              <w:t>i</w:t>
            </w:r>
            <w:r w:rsidR="00FB3854">
              <w:rPr>
                <w:sz w:val="21"/>
                <w:szCs w:val="21"/>
              </w:rPr>
              <w:t>se</w:t>
            </w:r>
            <w:r w:rsidR="00FB3854">
              <w:rPr>
                <w:spacing w:val="-2"/>
                <w:sz w:val="21"/>
                <w:szCs w:val="21"/>
              </w:rPr>
              <w:t>a</w:t>
            </w:r>
            <w:r w:rsidR="00FB3854">
              <w:rPr>
                <w:sz w:val="21"/>
                <w:szCs w:val="21"/>
              </w:rPr>
              <w:t>s</w:t>
            </w:r>
            <w:r w:rsidR="00FB3854">
              <w:rPr>
                <w:spacing w:val="3"/>
                <w:sz w:val="21"/>
                <w:szCs w:val="21"/>
              </w:rPr>
              <w:t>e</w:t>
            </w:r>
            <w:r w:rsidR="00FB3854">
              <w:rPr>
                <w:sz w:val="21"/>
                <w:szCs w:val="21"/>
              </w:rPr>
              <w:t>s</w:t>
            </w:r>
            <w:r w:rsidR="00FB3854">
              <w:rPr>
                <w:spacing w:val="33"/>
                <w:sz w:val="21"/>
                <w:szCs w:val="21"/>
              </w:rPr>
              <w:t xml:space="preserve"> </w:t>
            </w:r>
            <w:r w:rsidR="00FB3854">
              <w:rPr>
                <w:spacing w:val="-1"/>
                <w:w w:val="107"/>
                <w:sz w:val="21"/>
                <w:szCs w:val="21"/>
              </w:rPr>
              <w:t>u</w:t>
            </w:r>
            <w:r w:rsidR="00FB3854">
              <w:rPr>
                <w:spacing w:val="-2"/>
                <w:w w:val="102"/>
                <w:sz w:val="21"/>
                <w:szCs w:val="21"/>
              </w:rPr>
              <w:t>s</w:t>
            </w:r>
            <w:r w:rsidR="00FB3854">
              <w:rPr>
                <w:spacing w:val="2"/>
                <w:w w:val="84"/>
                <w:sz w:val="21"/>
                <w:szCs w:val="21"/>
              </w:rPr>
              <w:t>i</w:t>
            </w:r>
            <w:r w:rsidR="00FB3854">
              <w:rPr>
                <w:spacing w:val="-1"/>
                <w:w w:val="107"/>
                <w:sz w:val="21"/>
                <w:szCs w:val="21"/>
              </w:rPr>
              <w:t>n</w:t>
            </w:r>
            <w:r w:rsidR="00FB3854">
              <w:rPr>
                <w:w w:val="96"/>
                <w:sz w:val="21"/>
                <w:szCs w:val="21"/>
              </w:rPr>
              <w:t xml:space="preserve">g </w:t>
            </w:r>
            <w:r w:rsidR="00FB3854">
              <w:rPr>
                <w:spacing w:val="-1"/>
                <w:sz w:val="21"/>
                <w:szCs w:val="21"/>
              </w:rPr>
              <w:t>d</w:t>
            </w:r>
            <w:r w:rsidR="00FB3854">
              <w:rPr>
                <w:spacing w:val="2"/>
                <w:sz w:val="21"/>
                <w:szCs w:val="21"/>
              </w:rPr>
              <w:t>i</w:t>
            </w:r>
            <w:r w:rsidR="00FB3854">
              <w:rPr>
                <w:sz w:val="21"/>
                <w:szCs w:val="21"/>
              </w:rPr>
              <w:t>ff</w:t>
            </w:r>
            <w:r w:rsidR="00FB3854">
              <w:rPr>
                <w:spacing w:val="3"/>
                <w:sz w:val="21"/>
                <w:szCs w:val="21"/>
              </w:rPr>
              <w:t>e</w:t>
            </w:r>
            <w:r w:rsidR="00FB3854">
              <w:rPr>
                <w:spacing w:val="-4"/>
                <w:sz w:val="21"/>
                <w:szCs w:val="21"/>
              </w:rPr>
              <w:t>r</w:t>
            </w:r>
            <w:r w:rsidR="00FB3854">
              <w:rPr>
                <w:sz w:val="21"/>
                <w:szCs w:val="21"/>
              </w:rPr>
              <w:t>e</w:t>
            </w:r>
            <w:r w:rsidR="00FB3854">
              <w:rPr>
                <w:spacing w:val="-1"/>
                <w:sz w:val="21"/>
                <w:szCs w:val="21"/>
              </w:rPr>
              <w:t>n</w:t>
            </w:r>
            <w:r w:rsidR="00FB3854">
              <w:rPr>
                <w:sz w:val="21"/>
                <w:szCs w:val="21"/>
              </w:rPr>
              <w:t>t</w:t>
            </w:r>
            <w:r w:rsidR="00FB3854">
              <w:rPr>
                <w:spacing w:val="35"/>
                <w:sz w:val="21"/>
                <w:szCs w:val="21"/>
              </w:rPr>
              <w:t xml:space="preserve"> </w:t>
            </w:r>
            <w:r w:rsidR="00FB3854">
              <w:rPr>
                <w:w w:val="110"/>
                <w:sz w:val="21"/>
                <w:szCs w:val="21"/>
              </w:rPr>
              <w:t>a</w:t>
            </w:r>
            <w:r w:rsidR="00FB3854">
              <w:rPr>
                <w:w w:val="84"/>
                <w:sz w:val="21"/>
                <w:szCs w:val="21"/>
              </w:rPr>
              <w:t>l</w:t>
            </w:r>
            <w:r w:rsidR="00FB3854">
              <w:rPr>
                <w:w w:val="96"/>
                <w:sz w:val="21"/>
                <w:szCs w:val="21"/>
              </w:rPr>
              <w:t>g</w:t>
            </w:r>
            <w:r w:rsidR="00FB3854">
              <w:rPr>
                <w:w w:val="107"/>
                <w:sz w:val="21"/>
                <w:szCs w:val="21"/>
              </w:rPr>
              <w:t>o</w:t>
            </w:r>
            <w:r w:rsidR="00FB3854">
              <w:rPr>
                <w:spacing w:val="-4"/>
                <w:w w:val="106"/>
                <w:sz w:val="21"/>
                <w:szCs w:val="21"/>
              </w:rPr>
              <w:t>r</w:t>
            </w:r>
            <w:r w:rsidR="00FB3854">
              <w:rPr>
                <w:spacing w:val="2"/>
                <w:w w:val="84"/>
                <w:sz w:val="21"/>
                <w:szCs w:val="21"/>
              </w:rPr>
              <w:t>i</w:t>
            </w:r>
            <w:r w:rsidR="00FB3854">
              <w:rPr>
                <w:w w:val="123"/>
                <w:sz w:val="21"/>
                <w:szCs w:val="21"/>
              </w:rPr>
              <w:t>t</w:t>
            </w:r>
            <w:r w:rsidR="00FB3854">
              <w:rPr>
                <w:spacing w:val="-3"/>
                <w:w w:val="107"/>
                <w:sz w:val="21"/>
                <w:szCs w:val="21"/>
              </w:rPr>
              <w:t>h</w:t>
            </w:r>
            <w:r w:rsidR="00FB3854">
              <w:rPr>
                <w:w w:val="105"/>
                <w:sz w:val="21"/>
                <w:szCs w:val="21"/>
              </w:rPr>
              <w:t xml:space="preserve">m </w:t>
            </w:r>
            <w:r w:rsidR="00FB3854">
              <w:rPr>
                <w:sz w:val="21"/>
                <w:szCs w:val="21"/>
              </w:rPr>
              <w:t>wi</w:t>
            </w:r>
            <w:r w:rsidR="00FB3854">
              <w:rPr>
                <w:spacing w:val="1"/>
                <w:sz w:val="21"/>
                <w:szCs w:val="21"/>
              </w:rPr>
              <w:t>t</w:t>
            </w:r>
            <w:r w:rsidR="00FB3854">
              <w:rPr>
                <w:sz w:val="21"/>
                <w:szCs w:val="21"/>
              </w:rPr>
              <w:t>h</w:t>
            </w:r>
            <w:r w:rsidR="00FB3854">
              <w:rPr>
                <w:spacing w:val="7"/>
                <w:sz w:val="21"/>
                <w:szCs w:val="21"/>
              </w:rPr>
              <w:t xml:space="preserve"> </w:t>
            </w:r>
            <w:r w:rsidR="00FB3854">
              <w:rPr>
                <w:w w:val="84"/>
                <w:sz w:val="21"/>
                <w:szCs w:val="21"/>
              </w:rPr>
              <w:t>i</w:t>
            </w:r>
            <w:r w:rsidR="00FB3854">
              <w:rPr>
                <w:spacing w:val="3"/>
                <w:w w:val="105"/>
                <w:sz w:val="21"/>
                <w:szCs w:val="21"/>
              </w:rPr>
              <w:t>m</w:t>
            </w:r>
            <w:r w:rsidR="00FB3854">
              <w:rPr>
                <w:spacing w:val="-3"/>
                <w:w w:val="107"/>
                <w:sz w:val="21"/>
                <w:szCs w:val="21"/>
              </w:rPr>
              <w:t>p</w:t>
            </w:r>
            <w:r w:rsidR="00FB3854">
              <w:rPr>
                <w:spacing w:val="3"/>
                <w:w w:val="106"/>
                <w:sz w:val="21"/>
                <w:szCs w:val="21"/>
              </w:rPr>
              <w:t>r</w:t>
            </w:r>
            <w:r w:rsidR="00FB3854">
              <w:rPr>
                <w:spacing w:val="-4"/>
                <w:w w:val="107"/>
                <w:sz w:val="21"/>
                <w:szCs w:val="21"/>
              </w:rPr>
              <w:t>o</w:t>
            </w:r>
            <w:r w:rsidR="00FB3854">
              <w:rPr>
                <w:spacing w:val="2"/>
                <w:w w:val="92"/>
                <w:sz w:val="21"/>
                <w:szCs w:val="21"/>
              </w:rPr>
              <w:t>v</w:t>
            </w:r>
            <w:r w:rsidR="00FB3854">
              <w:rPr>
                <w:w w:val="114"/>
                <w:sz w:val="21"/>
                <w:szCs w:val="21"/>
              </w:rPr>
              <w:t>e</w:t>
            </w:r>
            <w:r w:rsidR="00FB3854">
              <w:rPr>
                <w:w w:val="107"/>
                <w:sz w:val="21"/>
                <w:szCs w:val="21"/>
              </w:rPr>
              <w:t xml:space="preserve">d </w:t>
            </w:r>
            <w:r w:rsidR="00FB3854">
              <w:rPr>
                <w:w w:val="110"/>
                <w:sz w:val="21"/>
                <w:szCs w:val="21"/>
              </w:rPr>
              <w:t>a</w:t>
            </w:r>
            <w:r w:rsidR="00FB3854">
              <w:rPr>
                <w:spacing w:val="2"/>
                <w:w w:val="97"/>
                <w:sz w:val="21"/>
                <w:szCs w:val="21"/>
              </w:rPr>
              <w:t>c</w:t>
            </w:r>
            <w:r w:rsidR="00FB3854">
              <w:rPr>
                <w:w w:val="97"/>
                <w:sz w:val="21"/>
                <w:szCs w:val="21"/>
              </w:rPr>
              <w:t>c</w:t>
            </w:r>
            <w:r w:rsidR="00FB3854">
              <w:rPr>
                <w:spacing w:val="-1"/>
                <w:w w:val="107"/>
                <w:sz w:val="21"/>
                <w:szCs w:val="21"/>
              </w:rPr>
              <w:t>u</w:t>
            </w:r>
            <w:r w:rsidR="00FB3854">
              <w:rPr>
                <w:w w:val="106"/>
                <w:sz w:val="21"/>
                <w:szCs w:val="21"/>
              </w:rPr>
              <w:t>r</w:t>
            </w:r>
            <w:r w:rsidR="00FB3854">
              <w:rPr>
                <w:w w:val="110"/>
                <w:sz w:val="21"/>
                <w:szCs w:val="21"/>
              </w:rPr>
              <w:t>a</w:t>
            </w:r>
            <w:r w:rsidR="00FB3854">
              <w:rPr>
                <w:w w:val="97"/>
                <w:sz w:val="21"/>
                <w:szCs w:val="21"/>
              </w:rPr>
              <w:t>c</w:t>
            </w:r>
            <w:r w:rsidR="00FB3854">
              <w:rPr>
                <w:w w:val="92"/>
                <w:sz w:val="21"/>
                <w:szCs w:val="21"/>
              </w:rPr>
              <w:t>y</w:t>
            </w:r>
          </w:p>
        </w:tc>
        <w:tc>
          <w:tcPr>
            <w:tcW w:w="1438" w:type="dxa"/>
          </w:tcPr>
          <w:p w:rsidR="00FB3854" w:rsidRDefault="00FB3854" w:rsidP="00FB3854">
            <w:pPr>
              <w:spacing w:before="7" w:line="140" w:lineRule="exact"/>
              <w:rPr>
                <w:sz w:val="15"/>
                <w:szCs w:val="15"/>
              </w:rPr>
            </w:pPr>
          </w:p>
          <w:p w:rsidR="00FB3854" w:rsidRDefault="00FB3854" w:rsidP="00FB3854">
            <w:pPr>
              <w:spacing w:line="259" w:lineRule="auto"/>
              <w:ind w:left="97" w:right="83"/>
              <w:rPr>
                <w:sz w:val="21"/>
                <w:szCs w:val="21"/>
              </w:rPr>
            </w:pPr>
            <w:r>
              <w:rPr>
                <w:w w:val="70"/>
                <w:sz w:val="21"/>
                <w:szCs w:val="21"/>
              </w:rPr>
              <w:t>L</w:t>
            </w:r>
            <w:r>
              <w:rPr>
                <w:w w:val="107"/>
                <w:sz w:val="21"/>
                <w:szCs w:val="21"/>
              </w:rPr>
              <w:t>o</w:t>
            </w:r>
            <w:r>
              <w:rPr>
                <w:w w:val="96"/>
                <w:sz w:val="21"/>
                <w:szCs w:val="21"/>
              </w:rPr>
              <w:t>g</w:t>
            </w:r>
            <w:r>
              <w:rPr>
                <w:w w:val="84"/>
                <w:sz w:val="21"/>
                <w:szCs w:val="21"/>
              </w:rPr>
              <w:t>i</w:t>
            </w:r>
            <w:r>
              <w:rPr>
                <w:spacing w:val="2"/>
                <w:w w:val="102"/>
                <w:sz w:val="21"/>
                <w:szCs w:val="21"/>
              </w:rPr>
              <w:t>s</w:t>
            </w:r>
            <w:r>
              <w:rPr>
                <w:w w:val="123"/>
                <w:sz w:val="21"/>
                <w:szCs w:val="21"/>
              </w:rPr>
              <w:t>t</w:t>
            </w:r>
            <w:r>
              <w:rPr>
                <w:spacing w:val="-2"/>
                <w:w w:val="84"/>
                <w:sz w:val="21"/>
                <w:szCs w:val="21"/>
              </w:rPr>
              <w:t>i</w:t>
            </w:r>
            <w:r>
              <w:rPr>
                <w:w w:val="97"/>
                <w:sz w:val="21"/>
                <w:szCs w:val="21"/>
              </w:rPr>
              <w:t xml:space="preserve">c </w:t>
            </w:r>
            <w:r>
              <w:rPr>
                <w:spacing w:val="2"/>
                <w:w w:val="83"/>
                <w:sz w:val="21"/>
                <w:szCs w:val="21"/>
              </w:rPr>
              <w:t>R</w:t>
            </w:r>
            <w:r>
              <w:rPr>
                <w:w w:val="114"/>
                <w:sz w:val="21"/>
                <w:szCs w:val="21"/>
              </w:rPr>
              <w:t>e</w:t>
            </w:r>
            <w:r>
              <w:rPr>
                <w:w w:val="96"/>
                <w:sz w:val="21"/>
                <w:szCs w:val="21"/>
              </w:rPr>
              <w:t>g</w:t>
            </w:r>
            <w:r>
              <w:rPr>
                <w:w w:val="106"/>
                <w:sz w:val="21"/>
                <w:szCs w:val="21"/>
              </w:rPr>
              <w:t>r</w:t>
            </w:r>
            <w:r>
              <w:rPr>
                <w:w w:val="114"/>
                <w:sz w:val="21"/>
                <w:szCs w:val="21"/>
              </w:rPr>
              <w:t>e</w:t>
            </w:r>
            <w:r>
              <w:rPr>
                <w:w w:val="102"/>
                <w:sz w:val="21"/>
                <w:szCs w:val="21"/>
              </w:rPr>
              <w:t>s</w:t>
            </w:r>
            <w:r>
              <w:rPr>
                <w:spacing w:val="-2"/>
                <w:w w:val="102"/>
                <w:sz w:val="21"/>
                <w:szCs w:val="21"/>
              </w:rPr>
              <w:t>s</w:t>
            </w:r>
            <w:r>
              <w:rPr>
                <w:spacing w:val="2"/>
                <w:w w:val="84"/>
                <w:sz w:val="21"/>
                <w:szCs w:val="21"/>
              </w:rPr>
              <w:t>i</w:t>
            </w:r>
            <w:r>
              <w:rPr>
                <w:spacing w:val="-2"/>
                <w:w w:val="107"/>
                <w:sz w:val="21"/>
                <w:szCs w:val="21"/>
              </w:rPr>
              <w:t>o</w:t>
            </w:r>
            <w:r>
              <w:rPr>
                <w:w w:val="107"/>
                <w:sz w:val="21"/>
                <w:szCs w:val="21"/>
              </w:rPr>
              <w:t>n</w:t>
            </w:r>
            <w:r>
              <w:rPr>
                <w:w w:val="101"/>
                <w:sz w:val="21"/>
                <w:szCs w:val="21"/>
              </w:rPr>
              <w:t xml:space="preserve">, </w:t>
            </w:r>
            <w:r>
              <w:rPr>
                <w:spacing w:val="1"/>
                <w:w w:val="98"/>
                <w:sz w:val="21"/>
                <w:szCs w:val="21"/>
              </w:rPr>
              <w:t>M</w:t>
            </w:r>
            <w:r>
              <w:rPr>
                <w:w w:val="110"/>
                <w:sz w:val="21"/>
                <w:szCs w:val="21"/>
              </w:rPr>
              <w:t>a</w:t>
            </w:r>
            <w:r>
              <w:rPr>
                <w:spacing w:val="2"/>
                <w:w w:val="97"/>
                <w:sz w:val="21"/>
                <w:szCs w:val="21"/>
              </w:rPr>
              <w:t>c</w:t>
            </w:r>
            <w:r>
              <w:rPr>
                <w:spacing w:val="-3"/>
                <w:w w:val="107"/>
                <w:sz w:val="21"/>
                <w:szCs w:val="21"/>
              </w:rPr>
              <w:t>h</w:t>
            </w:r>
            <w:r>
              <w:rPr>
                <w:w w:val="84"/>
                <w:sz w:val="21"/>
                <w:szCs w:val="21"/>
              </w:rPr>
              <w:t>i</w:t>
            </w:r>
            <w:r>
              <w:rPr>
                <w:w w:val="107"/>
                <w:sz w:val="21"/>
                <w:szCs w:val="21"/>
              </w:rPr>
              <w:t>n</w:t>
            </w:r>
            <w:r>
              <w:rPr>
                <w:w w:val="114"/>
                <w:sz w:val="21"/>
                <w:szCs w:val="21"/>
              </w:rPr>
              <w:t xml:space="preserve">e </w:t>
            </w:r>
            <w:r>
              <w:rPr>
                <w:w w:val="70"/>
                <w:sz w:val="21"/>
                <w:szCs w:val="21"/>
              </w:rPr>
              <w:t>L</w:t>
            </w:r>
            <w:r>
              <w:rPr>
                <w:spacing w:val="3"/>
                <w:w w:val="114"/>
                <w:sz w:val="21"/>
                <w:szCs w:val="21"/>
              </w:rPr>
              <w:t>e</w:t>
            </w:r>
            <w:r>
              <w:rPr>
                <w:w w:val="110"/>
                <w:sz w:val="21"/>
                <w:szCs w:val="21"/>
              </w:rPr>
              <w:t>a</w:t>
            </w:r>
            <w:r>
              <w:rPr>
                <w:spacing w:val="-2"/>
                <w:w w:val="106"/>
                <w:sz w:val="21"/>
                <w:szCs w:val="21"/>
              </w:rPr>
              <w:t>r</w:t>
            </w:r>
            <w:r>
              <w:rPr>
                <w:spacing w:val="-1"/>
                <w:w w:val="107"/>
                <w:sz w:val="21"/>
                <w:szCs w:val="21"/>
              </w:rPr>
              <w:t>n</w:t>
            </w:r>
            <w:r>
              <w:rPr>
                <w:w w:val="84"/>
                <w:sz w:val="21"/>
                <w:szCs w:val="21"/>
              </w:rPr>
              <w:t>i</w:t>
            </w:r>
            <w:r>
              <w:rPr>
                <w:w w:val="107"/>
                <w:sz w:val="21"/>
                <w:szCs w:val="21"/>
              </w:rPr>
              <w:t>n</w:t>
            </w:r>
            <w:r>
              <w:rPr>
                <w:w w:val="96"/>
                <w:sz w:val="21"/>
                <w:szCs w:val="21"/>
              </w:rPr>
              <w:t>g</w:t>
            </w:r>
            <w:r>
              <w:rPr>
                <w:w w:val="101"/>
                <w:sz w:val="21"/>
                <w:szCs w:val="21"/>
              </w:rPr>
              <w:t xml:space="preserve">, </w:t>
            </w:r>
            <w:r>
              <w:rPr>
                <w:spacing w:val="2"/>
                <w:w w:val="81"/>
                <w:sz w:val="21"/>
                <w:szCs w:val="21"/>
              </w:rPr>
              <w:t>C</w:t>
            </w:r>
            <w:r>
              <w:rPr>
                <w:spacing w:val="-2"/>
                <w:w w:val="107"/>
                <w:sz w:val="21"/>
                <w:szCs w:val="21"/>
              </w:rPr>
              <w:t>o</w:t>
            </w:r>
            <w:r>
              <w:rPr>
                <w:w w:val="107"/>
                <w:sz w:val="21"/>
                <w:szCs w:val="21"/>
              </w:rPr>
              <w:t>n</w:t>
            </w:r>
            <w:r>
              <w:rPr>
                <w:spacing w:val="-1"/>
                <w:w w:val="93"/>
                <w:sz w:val="21"/>
                <w:szCs w:val="21"/>
              </w:rPr>
              <w:t>f</w:t>
            </w:r>
            <w:r>
              <w:rPr>
                <w:w w:val="107"/>
                <w:sz w:val="21"/>
                <w:szCs w:val="21"/>
              </w:rPr>
              <w:t>u</w:t>
            </w:r>
            <w:r>
              <w:rPr>
                <w:w w:val="102"/>
                <w:sz w:val="21"/>
                <w:szCs w:val="21"/>
              </w:rPr>
              <w:t>s</w:t>
            </w:r>
            <w:r>
              <w:rPr>
                <w:spacing w:val="2"/>
                <w:w w:val="84"/>
                <w:sz w:val="21"/>
                <w:szCs w:val="21"/>
              </w:rPr>
              <w:t>i</w:t>
            </w:r>
            <w:r>
              <w:rPr>
                <w:spacing w:val="-2"/>
                <w:w w:val="107"/>
                <w:sz w:val="21"/>
                <w:szCs w:val="21"/>
              </w:rPr>
              <w:t>o</w:t>
            </w:r>
            <w:r>
              <w:rPr>
                <w:w w:val="107"/>
                <w:sz w:val="21"/>
                <w:szCs w:val="21"/>
              </w:rPr>
              <w:t xml:space="preserve">n </w:t>
            </w:r>
            <w:r>
              <w:rPr>
                <w:spacing w:val="1"/>
                <w:sz w:val="21"/>
                <w:szCs w:val="21"/>
              </w:rPr>
              <w:t>M</w:t>
            </w:r>
            <w:r>
              <w:rPr>
                <w:sz w:val="21"/>
                <w:szCs w:val="21"/>
              </w:rPr>
              <w:t>a</w:t>
            </w:r>
            <w:r>
              <w:rPr>
                <w:spacing w:val="1"/>
                <w:sz w:val="21"/>
                <w:szCs w:val="21"/>
              </w:rPr>
              <w:t>t</w:t>
            </w:r>
            <w:r>
              <w:rPr>
                <w:spacing w:val="-2"/>
                <w:sz w:val="21"/>
                <w:szCs w:val="21"/>
              </w:rPr>
              <w:t>r</w:t>
            </w:r>
            <w:r>
              <w:rPr>
                <w:spacing w:val="2"/>
                <w:sz w:val="21"/>
                <w:szCs w:val="21"/>
              </w:rPr>
              <w:t>i</w:t>
            </w:r>
            <w:r>
              <w:rPr>
                <w:sz w:val="21"/>
                <w:szCs w:val="21"/>
              </w:rPr>
              <w:t>x,</w:t>
            </w:r>
            <w:r>
              <w:rPr>
                <w:spacing w:val="-3"/>
                <w:sz w:val="21"/>
                <w:szCs w:val="21"/>
              </w:rPr>
              <w:t xml:space="preserve"> </w:t>
            </w:r>
            <w:r>
              <w:rPr>
                <w:spacing w:val="-3"/>
                <w:w w:val="81"/>
                <w:sz w:val="21"/>
                <w:szCs w:val="21"/>
              </w:rPr>
              <w:t>C</w:t>
            </w:r>
            <w:r>
              <w:rPr>
                <w:spacing w:val="3"/>
                <w:w w:val="106"/>
                <w:sz w:val="21"/>
                <w:szCs w:val="21"/>
              </w:rPr>
              <w:t>r</w:t>
            </w:r>
            <w:r>
              <w:rPr>
                <w:spacing w:val="-4"/>
                <w:w w:val="107"/>
                <w:sz w:val="21"/>
                <w:szCs w:val="21"/>
              </w:rPr>
              <w:t>o</w:t>
            </w:r>
            <w:r>
              <w:rPr>
                <w:w w:val="102"/>
                <w:sz w:val="21"/>
                <w:szCs w:val="21"/>
              </w:rPr>
              <w:t>s</w:t>
            </w:r>
            <w:r>
              <w:rPr>
                <w:spacing w:val="-2"/>
                <w:w w:val="102"/>
                <w:sz w:val="21"/>
                <w:szCs w:val="21"/>
              </w:rPr>
              <w:t>s</w:t>
            </w:r>
            <w:r>
              <w:rPr>
                <w:w w:val="94"/>
                <w:sz w:val="21"/>
                <w:szCs w:val="21"/>
              </w:rPr>
              <w:t xml:space="preserve">- </w:t>
            </w:r>
            <w:r>
              <w:rPr>
                <w:w w:val="80"/>
                <w:sz w:val="21"/>
                <w:szCs w:val="21"/>
              </w:rPr>
              <w:t>V</w:t>
            </w:r>
            <w:r>
              <w:rPr>
                <w:w w:val="110"/>
                <w:sz w:val="21"/>
                <w:szCs w:val="21"/>
              </w:rPr>
              <w:t>a</w:t>
            </w:r>
            <w:r>
              <w:rPr>
                <w:w w:val="84"/>
                <w:sz w:val="21"/>
                <w:szCs w:val="21"/>
              </w:rPr>
              <w:t>l</w:t>
            </w:r>
            <w:r>
              <w:rPr>
                <w:spacing w:val="2"/>
                <w:w w:val="84"/>
                <w:sz w:val="21"/>
                <w:szCs w:val="21"/>
              </w:rPr>
              <w:t>i</w:t>
            </w:r>
            <w:r>
              <w:rPr>
                <w:spacing w:val="-1"/>
                <w:w w:val="107"/>
                <w:sz w:val="21"/>
                <w:szCs w:val="21"/>
              </w:rPr>
              <w:t>d</w:t>
            </w:r>
            <w:r>
              <w:rPr>
                <w:w w:val="110"/>
                <w:sz w:val="21"/>
                <w:szCs w:val="21"/>
              </w:rPr>
              <w:t>a</w:t>
            </w:r>
            <w:r>
              <w:rPr>
                <w:w w:val="123"/>
                <w:sz w:val="21"/>
                <w:szCs w:val="21"/>
              </w:rPr>
              <w:t>t</w:t>
            </w:r>
            <w:r>
              <w:rPr>
                <w:w w:val="84"/>
                <w:sz w:val="21"/>
                <w:szCs w:val="21"/>
              </w:rPr>
              <w:t>i</w:t>
            </w:r>
            <w:r>
              <w:rPr>
                <w:w w:val="107"/>
                <w:sz w:val="21"/>
                <w:szCs w:val="21"/>
              </w:rPr>
              <w:t>on</w:t>
            </w:r>
          </w:p>
        </w:tc>
        <w:tc>
          <w:tcPr>
            <w:tcW w:w="2611" w:type="dxa"/>
          </w:tcPr>
          <w:p w:rsidR="00FB3854" w:rsidRDefault="00FB3854" w:rsidP="00FB3854">
            <w:pPr>
              <w:spacing w:before="2" w:line="259" w:lineRule="auto"/>
              <w:ind w:left="100" w:right="133"/>
              <w:rPr>
                <w:sz w:val="21"/>
                <w:szCs w:val="21"/>
              </w:rPr>
            </w:pPr>
            <w:r>
              <w:rPr>
                <w:w w:val="70"/>
                <w:sz w:val="21"/>
                <w:szCs w:val="21"/>
              </w:rPr>
              <w:t>L</w:t>
            </w:r>
            <w:r>
              <w:rPr>
                <w:w w:val="84"/>
                <w:sz w:val="21"/>
                <w:szCs w:val="21"/>
              </w:rPr>
              <w:t>i</w:t>
            </w:r>
            <w:r>
              <w:rPr>
                <w:spacing w:val="2"/>
                <w:w w:val="92"/>
                <w:sz w:val="21"/>
                <w:szCs w:val="21"/>
              </w:rPr>
              <w:t>v</w:t>
            </w:r>
            <w:r>
              <w:rPr>
                <w:w w:val="114"/>
                <w:sz w:val="21"/>
                <w:szCs w:val="21"/>
              </w:rPr>
              <w:t>e</w:t>
            </w:r>
            <w:r>
              <w:rPr>
                <w:w w:val="106"/>
                <w:sz w:val="21"/>
                <w:szCs w:val="21"/>
              </w:rPr>
              <w:t>r</w:t>
            </w:r>
            <w:r>
              <w:rPr>
                <w:spacing w:val="-5"/>
                <w:sz w:val="21"/>
                <w:szCs w:val="21"/>
              </w:rPr>
              <w:t xml:space="preserve"> d</w:t>
            </w:r>
            <w:r>
              <w:rPr>
                <w:spacing w:val="5"/>
                <w:sz w:val="21"/>
                <w:szCs w:val="21"/>
              </w:rPr>
              <w:t>i</w:t>
            </w:r>
            <w:r>
              <w:rPr>
                <w:sz w:val="21"/>
                <w:szCs w:val="21"/>
              </w:rPr>
              <w:t>sea</w:t>
            </w:r>
            <w:r>
              <w:rPr>
                <w:spacing w:val="-2"/>
                <w:sz w:val="21"/>
                <w:szCs w:val="21"/>
              </w:rPr>
              <w:t>s</w:t>
            </w:r>
            <w:r>
              <w:rPr>
                <w:sz w:val="21"/>
                <w:szCs w:val="21"/>
              </w:rPr>
              <w:t>e</w:t>
            </w:r>
            <w:r>
              <w:rPr>
                <w:spacing w:val="33"/>
                <w:sz w:val="21"/>
                <w:szCs w:val="21"/>
              </w:rPr>
              <w:t xml:space="preserve"> </w:t>
            </w:r>
            <w:r>
              <w:rPr>
                <w:sz w:val="21"/>
                <w:szCs w:val="21"/>
              </w:rPr>
              <w:t>owi</w:t>
            </w:r>
            <w:r>
              <w:rPr>
                <w:spacing w:val="-1"/>
                <w:sz w:val="21"/>
                <w:szCs w:val="21"/>
              </w:rPr>
              <w:t>n</w:t>
            </w:r>
            <w:r>
              <w:rPr>
                <w:sz w:val="21"/>
                <w:szCs w:val="21"/>
              </w:rPr>
              <w:t>g</w:t>
            </w:r>
            <w:r>
              <w:rPr>
                <w:spacing w:val="-2"/>
                <w:sz w:val="21"/>
                <w:szCs w:val="21"/>
              </w:rPr>
              <w:t xml:space="preserve"> </w:t>
            </w:r>
            <w:r>
              <w:rPr>
                <w:spacing w:val="1"/>
                <w:sz w:val="21"/>
                <w:szCs w:val="21"/>
              </w:rPr>
              <w:t>t</w:t>
            </w:r>
            <w:r>
              <w:rPr>
                <w:sz w:val="21"/>
                <w:szCs w:val="21"/>
              </w:rPr>
              <w:t>o</w:t>
            </w:r>
            <w:r>
              <w:rPr>
                <w:spacing w:val="16"/>
                <w:sz w:val="21"/>
                <w:szCs w:val="21"/>
              </w:rPr>
              <w:t xml:space="preserve"> </w:t>
            </w:r>
            <w:r>
              <w:rPr>
                <w:spacing w:val="2"/>
                <w:w w:val="84"/>
                <w:sz w:val="21"/>
                <w:szCs w:val="21"/>
              </w:rPr>
              <w:t>i</w:t>
            </w:r>
            <w:r>
              <w:rPr>
                <w:spacing w:val="-3"/>
                <w:w w:val="123"/>
                <w:sz w:val="21"/>
                <w:szCs w:val="21"/>
              </w:rPr>
              <w:t>t</w:t>
            </w:r>
            <w:r>
              <w:rPr>
                <w:w w:val="102"/>
                <w:sz w:val="21"/>
                <w:szCs w:val="21"/>
              </w:rPr>
              <w:t xml:space="preserve">s </w:t>
            </w:r>
            <w:r>
              <w:rPr>
                <w:sz w:val="21"/>
                <w:szCs w:val="21"/>
              </w:rPr>
              <w:t>s</w:t>
            </w:r>
            <w:r>
              <w:rPr>
                <w:spacing w:val="-1"/>
                <w:sz w:val="21"/>
                <w:szCs w:val="21"/>
              </w:rPr>
              <w:t>u</w:t>
            </w:r>
            <w:r>
              <w:rPr>
                <w:sz w:val="21"/>
                <w:szCs w:val="21"/>
              </w:rPr>
              <w:t>b</w:t>
            </w:r>
            <w:r>
              <w:rPr>
                <w:spacing w:val="1"/>
                <w:sz w:val="21"/>
                <w:szCs w:val="21"/>
              </w:rPr>
              <w:t>t</w:t>
            </w:r>
            <w:r>
              <w:rPr>
                <w:sz w:val="21"/>
                <w:szCs w:val="21"/>
              </w:rPr>
              <w:t>le</w:t>
            </w:r>
            <w:r>
              <w:rPr>
                <w:spacing w:val="28"/>
                <w:sz w:val="21"/>
                <w:szCs w:val="21"/>
              </w:rPr>
              <w:t xml:space="preserve"> </w:t>
            </w:r>
            <w:r>
              <w:rPr>
                <w:sz w:val="21"/>
                <w:szCs w:val="21"/>
              </w:rPr>
              <w:t>sympt</w:t>
            </w:r>
            <w:r>
              <w:rPr>
                <w:spacing w:val="-4"/>
                <w:sz w:val="21"/>
                <w:szCs w:val="21"/>
              </w:rPr>
              <w:t>o</w:t>
            </w:r>
            <w:r>
              <w:rPr>
                <w:spacing w:val="3"/>
                <w:sz w:val="21"/>
                <w:szCs w:val="21"/>
              </w:rPr>
              <w:t>m</w:t>
            </w:r>
            <w:r>
              <w:rPr>
                <w:sz w:val="21"/>
                <w:szCs w:val="21"/>
              </w:rPr>
              <w:t>s</w:t>
            </w:r>
            <w:r>
              <w:rPr>
                <w:spacing w:val="34"/>
                <w:sz w:val="21"/>
                <w:szCs w:val="21"/>
              </w:rPr>
              <w:t xml:space="preserve"> </w:t>
            </w:r>
            <w:r>
              <w:rPr>
                <w:w w:val="106"/>
                <w:sz w:val="21"/>
                <w:szCs w:val="21"/>
              </w:rPr>
              <w:t>r</w:t>
            </w:r>
            <w:r>
              <w:rPr>
                <w:spacing w:val="-2"/>
                <w:w w:val="114"/>
                <w:sz w:val="21"/>
                <w:szCs w:val="21"/>
              </w:rPr>
              <w:t>e</w:t>
            </w:r>
            <w:r>
              <w:rPr>
                <w:w w:val="105"/>
                <w:sz w:val="21"/>
                <w:szCs w:val="21"/>
              </w:rPr>
              <w:t>m</w:t>
            </w:r>
            <w:r>
              <w:rPr>
                <w:spacing w:val="-2"/>
                <w:w w:val="110"/>
                <w:sz w:val="21"/>
                <w:szCs w:val="21"/>
              </w:rPr>
              <w:t>a</w:t>
            </w:r>
            <w:r>
              <w:rPr>
                <w:spacing w:val="5"/>
                <w:w w:val="84"/>
                <w:sz w:val="21"/>
                <w:szCs w:val="21"/>
              </w:rPr>
              <w:t>i</w:t>
            </w:r>
            <w:r>
              <w:rPr>
                <w:spacing w:val="-3"/>
                <w:w w:val="107"/>
                <w:sz w:val="21"/>
                <w:szCs w:val="21"/>
              </w:rPr>
              <w:t>n</w:t>
            </w:r>
            <w:r>
              <w:rPr>
                <w:w w:val="102"/>
                <w:sz w:val="21"/>
                <w:szCs w:val="21"/>
              </w:rPr>
              <w:t xml:space="preserve">s </w:t>
            </w:r>
            <w:r>
              <w:rPr>
                <w:spacing w:val="-2"/>
                <w:sz w:val="21"/>
                <w:szCs w:val="21"/>
              </w:rPr>
              <w:t>o</w:t>
            </w:r>
            <w:r>
              <w:rPr>
                <w:spacing w:val="-1"/>
                <w:sz w:val="21"/>
                <w:szCs w:val="21"/>
              </w:rPr>
              <w:t>b</w:t>
            </w:r>
            <w:r>
              <w:rPr>
                <w:spacing w:val="2"/>
                <w:sz w:val="21"/>
                <w:szCs w:val="21"/>
              </w:rPr>
              <w:t>s</w:t>
            </w:r>
            <w:r>
              <w:rPr>
                <w:spacing w:val="-3"/>
                <w:sz w:val="21"/>
                <w:szCs w:val="21"/>
              </w:rPr>
              <w:t>c</w:t>
            </w:r>
            <w:r>
              <w:rPr>
                <w:sz w:val="21"/>
                <w:szCs w:val="21"/>
              </w:rPr>
              <w:t>ure</w:t>
            </w:r>
            <w:r>
              <w:rPr>
                <w:spacing w:val="37"/>
                <w:sz w:val="21"/>
                <w:szCs w:val="21"/>
              </w:rPr>
              <w:t xml:space="preserve"> </w:t>
            </w:r>
            <w:r>
              <w:rPr>
                <w:spacing w:val="-2"/>
                <w:sz w:val="21"/>
                <w:szCs w:val="21"/>
              </w:rPr>
              <w:t>a</w:t>
            </w:r>
            <w:r>
              <w:rPr>
                <w:spacing w:val="-1"/>
                <w:sz w:val="21"/>
                <w:szCs w:val="21"/>
              </w:rPr>
              <w:t>n</w:t>
            </w:r>
            <w:r>
              <w:rPr>
                <w:sz w:val="21"/>
                <w:szCs w:val="21"/>
              </w:rPr>
              <w:t>d</w:t>
            </w:r>
            <w:r>
              <w:rPr>
                <w:spacing w:val="20"/>
                <w:sz w:val="21"/>
                <w:szCs w:val="21"/>
              </w:rPr>
              <w:t xml:space="preserve"> </w:t>
            </w:r>
            <w:r>
              <w:rPr>
                <w:sz w:val="21"/>
                <w:szCs w:val="21"/>
              </w:rPr>
              <w:t>he</w:t>
            </w:r>
            <w:r>
              <w:rPr>
                <w:spacing w:val="-1"/>
                <w:sz w:val="21"/>
                <w:szCs w:val="21"/>
              </w:rPr>
              <w:t>n</w:t>
            </w:r>
            <w:r>
              <w:rPr>
                <w:sz w:val="21"/>
                <w:szCs w:val="21"/>
              </w:rPr>
              <w:t>ce</w:t>
            </w:r>
            <w:r>
              <w:rPr>
                <w:spacing w:val="34"/>
                <w:sz w:val="21"/>
                <w:szCs w:val="21"/>
              </w:rPr>
              <w:t xml:space="preserve"> </w:t>
            </w:r>
            <w:r>
              <w:rPr>
                <w:w w:val="84"/>
                <w:sz w:val="21"/>
                <w:szCs w:val="21"/>
              </w:rPr>
              <w:t>l</w:t>
            </w:r>
            <w:r>
              <w:rPr>
                <w:w w:val="114"/>
                <w:sz w:val="21"/>
                <w:szCs w:val="21"/>
              </w:rPr>
              <w:t>e</w:t>
            </w:r>
            <w:r>
              <w:rPr>
                <w:w w:val="110"/>
                <w:sz w:val="21"/>
                <w:szCs w:val="21"/>
              </w:rPr>
              <w:t>a</w:t>
            </w:r>
            <w:r>
              <w:rPr>
                <w:spacing w:val="-3"/>
                <w:w w:val="107"/>
                <w:sz w:val="21"/>
                <w:szCs w:val="21"/>
              </w:rPr>
              <w:t>d</w:t>
            </w:r>
            <w:r>
              <w:rPr>
                <w:spacing w:val="2"/>
                <w:w w:val="84"/>
                <w:sz w:val="21"/>
                <w:szCs w:val="21"/>
              </w:rPr>
              <w:t>i</w:t>
            </w:r>
            <w:r>
              <w:rPr>
                <w:w w:val="107"/>
                <w:sz w:val="21"/>
                <w:szCs w:val="21"/>
              </w:rPr>
              <w:t>n</w:t>
            </w:r>
            <w:r>
              <w:rPr>
                <w:w w:val="96"/>
                <w:sz w:val="21"/>
                <w:szCs w:val="21"/>
              </w:rPr>
              <w:t xml:space="preserve">g </w:t>
            </w:r>
            <w:r>
              <w:rPr>
                <w:spacing w:val="1"/>
                <w:sz w:val="21"/>
                <w:szCs w:val="21"/>
              </w:rPr>
              <w:t>t</w:t>
            </w:r>
            <w:r>
              <w:rPr>
                <w:sz w:val="21"/>
                <w:szCs w:val="21"/>
              </w:rPr>
              <w:t>o</w:t>
            </w:r>
            <w:r>
              <w:rPr>
                <w:spacing w:val="14"/>
                <w:sz w:val="21"/>
                <w:szCs w:val="21"/>
              </w:rPr>
              <w:t xml:space="preserve"> </w:t>
            </w:r>
            <w:r>
              <w:rPr>
                <w:sz w:val="21"/>
                <w:szCs w:val="21"/>
              </w:rPr>
              <w:t>an</w:t>
            </w:r>
            <w:r>
              <w:rPr>
                <w:spacing w:val="13"/>
                <w:sz w:val="21"/>
                <w:szCs w:val="21"/>
              </w:rPr>
              <w:t xml:space="preserve"> </w:t>
            </w:r>
            <w:r>
              <w:rPr>
                <w:sz w:val="21"/>
                <w:szCs w:val="21"/>
              </w:rPr>
              <w:t>o</w:t>
            </w:r>
            <w:r>
              <w:rPr>
                <w:spacing w:val="-1"/>
                <w:sz w:val="21"/>
                <w:szCs w:val="21"/>
              </w:rPr>
              <w:t>n</w:t>
            </w:r>
            <w:r>
              <w:rPr>
                <w:spacing w:val="3"/>
                <w:sz w:val="21"/>
                <w:szCs w:val="21"/>
              </w:rPr>
              <w:t>e</w:t>
            </w:r>
            <w:r>
              <w:rPr>
                <w:spacing w:val="-2"/>
                <w:sz w:val="21"/>
                <w:szCs w:val="21"/>
              </w:rPr>
              <w:t>ro</w:t>
            </w:r>
            <w:r>
              <w:rPr>
                <w:spacing w:val="-1"/>
                <w:sz w:val="21"/>
                <w:szCs w:val="21"/>
              </w:rPr>
              <w:t>u</w:t>
            </w:r>
            <w:r>
              <w:rPr>
                <w:sz w:val="21"/>
                <w:szCs w:val="21"/>
              </w:rPr>
              <w:t>s</w:t>
            </w:r>
            <w:r>
              <w:rPr>
                <w:spacing w:val="44"/>
                <w:sz w:val="21"/>
                <w:szCs w:val="21"/>
              </w:rPr>
              <w:t xml:space="preserve"> </w:t>
            </w:r>
            <w:r>
              <w:rPr>
                <w:spacing w:val="-1"/>
                <w:w w:val="107"/>
                <w:sz w:val="21"/>
                <w:szCs w:val="21"/>
              </w:rPr>
              <w:t>d</w:t>
            </w:r>
            <w:r>
              <w:rPr>
                <w:spacing w:val="5"/>
                <w:w w:val="84"/>
                <w:sz w:val="21"/>
                <w:szCs w:val="21"/>
              </w:rPr>
              <w:t>i</w:t>
            </w:r>
            <w:r>
              <w:rPr>
                <w:w w:val="110"/>
                <w:sz w:val="21"/>
                <w:szCs w:val="21"/>
              </w:rPr>
              <w:t>a</w:t>
            </w:r>
            <w:r>
              <w:rPr>
                <w:spacing w:val="-2"/>
                <w:w w:val="96"/>
                <w:sz w:val="21"/>
                <w:szCs w:val="21"/>
              </w:rPr>
              <w:t>g</w:t>
            </w:r>
            <w:r>
              <w:rPr>
                <w:spacing w:val="-1"/>
                <w:w w:val="107"/>
                <w:sz w:val="21"/>
                <w:szCs w:val="21"/>
              </w:rPr>
              <w:t>n</w:t>
            </w:r>
            <w:r>
              <w:rPr>
                <w:w w:val="107"/>
                <w:sz w:val="21"/>
                <w:szCs w:val="21"/>
              </w:rPr>
              <w:t>o</w:t>
            </w:r>
            <w:r>
              <w:rPr>
                <w:spacing w:val="-2"/>
                <w:w w:val="102"/>
                <w:sz w:val="21"/>
                <w:szCs w:val="21"/>
              </w:rPr>
              <w:t>s</w:t>
            </w:r>
            <w:r>
              <w:rPr>
                <w:w w:val="84"/>
                <w:sz w:val="21"/>
                <w:szCs w:val="21"/>
              </w:rPr>
              <w:t>i</w:t>
            </w:r>
            <w:r>
              <w:rPr>
                <w:spacing w:val="2"/>
                <w:w w:val="102"/>
                <w:sz w:val="21"/>
                <w:szCs w:val="21"/>
              </w:rPr>
              <w:t>s</w:t>
            </w:r>
            <w:r>
              <w:rPr>
                <w:w w:val="101"/>
                <w:sz w:val="21"/>
                <w:szCs w:val="21"/>
              </w:rPr>
              <w:t xml:space="preserve">, </w:t>
            </w:r>
            <w:r>
              <w:rPr>
                <w:spacing w:val="-2"/>
                <w:sz w:val="21"/>
                <w:szCs w:val="21"/>
              </w:rPr>
              <w:t>o</w:t>
            </w:r>
            <w:r>
              <w:rPr>
                <w:sz w:val="21"/>
                <w:szCs w:val="21"/>
              </w:rPr>
              <w:t>f</w:t>
            </w:r>
            <w:r>
              <w:rPr>
                <w:spacing w:val="1"/>
                <w:sz w:val="21"/>
                <w:szCs w:val="21"/>
              </w:rPr>
              <w:t>t</w:t>
            </w:r>
            <w:r>
              <w:rPr>
                <w:sz w:val="21"/>
                <w:szCs w:val="21"/>
              </w:rPr>
              <w:t>en</w:t>
            </w:r>
            <w:r>
              <w:rPr>
                <w:spacing w:val="31"/>
                <w:sz w:val="21"/>
                <w:szCs w:val="21"/>
              </w:rPr>
              <w:t xml:space="preserve"> </w:t>
            </w:r>
            <w:r>
              <w:rPr>
                <w:spacing w:val="1"/>
                <w:sz w:val="21"/>
                <w:szCs w:val="21"/>
              </w:rPr>
              <w:t>t</w:t>
            </w:r>
            <w:r>
              <w:rPr>
                <w:spacing w:val="-1"/>
                <w:sz w:val="21"/>
                <w:szCs w:val="21"/>
              </w:rPr>
              <w:t>h</w:t>
            </w:r>
            <w:r>
              <w:rPr>
                <w:sz w:val="21"/>
                <w:szCs w:val="21"/>
              </w:rPr>
              <w:t>e</w:t>
            </w:r>
            <w:r>
              <w:rPr>
                <w:spacing w:val="32"/>
                <w:sz w:val="21"/>
                <w:szCs w:val="21"/>
              </w:rPr>
              <w:t xml:space="preserve"> </w:t>
            </w:r>
            <w:r>
              <w:rPr>
                <w:spacing w:val="-2"/>
                <w:w w:val="102"/>
                <w:sz w:val="21"/>
                <w:szCs w:val="21"/>
              </w:rPr>
              <w:t>s</w:t>
            </w:r>
            <w:r>
              <w:rPr>
                <w:w w:val="92"/>
                <w:sz w:val="21"/>
                <w:szCs w:val="21"/>
              </w:rPr>
              <w:t>y</w:t>
            </w:r>
            <w:r>
              <w:rPr>
                <w:w w:val="105"/>
                <w:sz w:val="21"/>
                <w:szCs w:val="21"/>
              </w:rPr>
              <w:t>m</w:t>
            </w:r>
            <w:r>
              <w:rPr>
                <w:spacing w:val="-1"/>
                <w:w w:val="107"/>
                <w:sz w:val="21"/>
                <w:szCs w:val="21"/>
              </w:rPr>
              <w:t>p</w:t>
            </w:r>
            <w:r>
              <w:rPr>
                <w:spacing w:val="1"/>
                <w:w w:val="123"/>
                <w:sz w:val="21"/>
                <w:szCs w:val="21"/>
              </w:rPr>
              <w:t>t</w:t>
            </w:r>
            <w:r>
              <w:rPr>
                <w:spacing w:val="-2"/>
                <w:w w:val="107"/>
                <w:sz w:val="21"/>
                <w:szCs w:val="21"/>
              </w:rPr>
              <w:t>o</w:t>
            </w:r>
            <w:r>
              <w:rPr>
                <w:spacing w:val="3"/>
                <w:w w:val="105"/>
                <w:sz w:val="21"/>
                <w:szCs w:val="21"/>
              </w:rPr>
              <w:t>m</w:t>
            </w:r>
            <w:r>
              <w:rPr>
                <w:w w:val="102"/>
                <w:sz w:val="21"/>
                <w:szCs w:val="21"/>
              </w:rPr>
              <w:t xml:space="preserve">s </w:t>
            </w:r>
            <w:r>
              <w:rPr>
                <w:spacing w:val="-1"/>
                <w:sz w:val="21"/>
                <w:szCs w:val="21"/>
              </w:rPr>
              <w:t>b</w:t>
            </w:r>
            <w:r>
              <w:rPr>
                <w:spacing w:val="3"/>
                <w:sz w:val="21"/>
                <w:szCs w:val="21"/>
              </w:rPr>
              <w:t>e</w:t>
            </w:r>
            <w:r>
              <w:rPr>
                <w:spacing w:val="-3"/>
                <w:sz w:val="21"/>
                <w:szCs w:val="21"/>
              </w:rPr>
              <w:t>c</w:t>
            </w:r>
            <w:r>
              <w:rPr>
                <w:sz w:val="21"/>
                <w:szCs w:val="21"/>
              </w:rPr>
              <w:t>ome</w:t>
            </w:r>
            <w:r>
              <w:rPr>
                <w:spacing w:val="41"/>
                <w:sz w:val="21"/>
                <w:szCs w:val="21"/>
              </w:rPr>
              <w:t xml:space="preserve"> </w:t>
            </w:r>
            <w:r>
              <w:rPr>
                <w:w w:val="109"/>
                <w:sz w:val="21"/>
                <w:szCs w:val="21"/>
              </w:rPr>
              <w:t>appar</w:t>
            </w:r>
            <w:r>
              <w:rPr>
                <w:spacing w:val="-2"/>
                <w:w w:val="109"/>
                <w:sz w:val="21"/>
                <w:szCs w:val="21"/>
              </w:rPr>
              <w:t>e</w:t>
            </w:r>
            <w:r>
              <w:rPr>
                <w:w w:val="109"/>
                <w:sz w:val="21"/>
                <w:szCs w:val="21"/>
              </w:rPr>
              <w:t>nt</w:t>
            </w:r>
            <w:r>
              <w:rPr>
                <w:spacing w:val="-2"/>
                <w:w w:val="109"/>
                <w:sz w:val="21"/>
                <w:szCs w:val="21"/>
              </w:rPr>
              <w:t xml:space="preserve"> </w:t>
            </w:r>
            <w:r>
              <w:rPr>
                <w:sz w:val="21"/>
                <w:szCs w:val="21"/>
              </w:rPr>
              <w:t>w</w:t>
            </w:r>
            <w:r>
              <w:rPr>
                <w:spacing w:val="-1"/>
                <w:sz w:val="21"/>
                <w:szCs w:val="21"/>
              </w:rPr>
              <w:t>h</w:t>
            </w:r>
            <w:r>
              <w:rPr>
                <w:spacing w:val="3"/>
                <w:sz w:val="21"/>
                <w:szCs w:val="21"/>
              </w:rPr>
              <w:t>e</w:t>
            </w:r>
            <w:r>
              <w:rPr>
                <w:sz w:val="21"/>
                <w:szCs w:val="21"/>
              </w:rPr>
              <w:t>n</w:t>
            </w:r>
            <w:r>
              <w:rPr>
                <w:spacing w:val="21"/>
                <w:sz w:val="21"/>
                <w:szCs w:val="21"/>
              </w:rPr>
              <w:t xml:space="preserve"> </w:t>
            </w:r>
            <w:r>
              <w:rPr>
                <w:spacing w:val="2"/>
                <w:w w:val="84"/>
                <w:sz w:val="21"/>
                <w:szCs w:val="21"/>
              </w:rPr>
              <w:t>i</w:t>
            </w:r>
            <w:r>
              <w:rPr>
                <w:w w:val="123"/>
                <w:sz w:val="21"/>
                <w:szCs w:val="21"/>
              </w:rPr>
              <w:t xml:space="preserve">t </w:t>
            </w:r>
            <w:r>
              <w:rPr>
                <w:sz w:val="21"/>
                <w:szCs w:val="21"/>
              </w:rPr>
              <w:t>is</w:t>
            </w:r>
            <w:r>
              <w:rPr>
                <w:spacing w:val="-11"/>
                <w:sz w:val="21"/>
                <w:szCs w:val="21"/>
              </w:rPr>
              <w:t xml:space="preserve"> </w:t>
            </w:r>
            <w:r>
              <w:rPr>
                <w:sz w:val="21"/>
                <w:szCs w:val="21"/>
              </w:rPr>
              <w:t>t</w:t>
            </w:r>
            <w:r>
              <w:rPr>
                <w:spacing w:val="-2"/>
                <w:sz w:val="21"/>
                <w:szCs w:val="21"/>
              </w:rPr>
              <w:t>o</w:t>
            </w:r>
            <w:r>
              <w:rPr>
                <w:sz w:val="21"/>
                <w:szCs w:val="21"/>
              </w:rPr>
              <w:t>o</w:t>
            </w:r>
            <w:r>
              <w:rPr>
                <w:spacing w:val="23"/>
                <w:sz w:val="21"/>
                <w:szCs w:val="21"/>
              </w:rPr>
              <w:t xml:space="preserve"> </w:t>
            </w:r>
            <w:r>
              <w:rPr>
                <w:spacing w:val="2"/>
                <w:sz w:val="21"/>
                <w:szCs w:val="21"/>
              </w:rPr>
              <w:t>l</w:t>
            </w:r>
            <w:r>
              <w:rPr>
                <w:spacing w:val="-2"/>
                <w:sz w:val="21"/>
                <w:szCs w:val="21"/>
              </w:rPr>
              <w:t>a</w:t>
            </w:r>
            <w:r>
              <w:rPr>
                <w:sz w:val="21"/>
                <w:szCs w:val="21"/>
              </w:rPr>
              <w:t>t</w:t>
            </w:r>
            <w:r>
              <w:rPr>
                <w:spacing w:val="-2"/>
                <w:sz w:val="21"/>
                <w:szCs w:val="21"/>
              </w:rPr>
              <w:t>e</w:t>
            </w:r>
            <w:r>
              <w:rPr>
                <w:sz w:val="21"/>
                <w:szCs w:val="21"/>
              </w:rPr>
              <w:t>.</w:t>
            </w:r>
            <w:r>
              <w:rPr>
                <w:spacing w:val="27"/>
                <w:sz w:val="21"/>
                <w:szCs w:val="21"/>
              </w:rPr>
              <w:t xml:space="preserve"> </w:t>
            </w:r>
            <w:r>
              <w:rPr>
                <w:w w:val="81"/>
                <w:sz w:val="21"/>
                <w:szCs w:val="21"/>
              </w:rPr>
              <w:t>T</w:t>
            </w:r>
            <w:r>
              <w:rPr>
                <w:spacing w:val="-1"/>
                <w:w w:val="107"/>
                <w:sz w:val="21"/>
                <w:szCs w:val="21"/>
              </w:rPr>
              <w:t>h</w:t>
            </w:r>
            <w:r>
              <w:rPr>
                <w:spacing w:val="-2"/>
                <w:w w:val="114"/>
                <w:sz w:val="21"/>
                <w:szCs w:val="21"/>
              </w:rPr>
              <w:t>e</w:t>
            </w:r>
            <w:r>
              <w:rPr>
                <w:spacing w:val="3"/>
                <w:w w:val="106"/>
                <w:sz w:val="21"/>
                <w:szCs w:val="21"/>
              </w:rPr>
              <w:t>r</w:t>
            </w:r>
            <w:r>
              <w:rPr>
                <w:spacing w:val="-2"/>
                <w:w w:val="114"/>
                <w:sz w:val="21"/>
                <w:szCs w:val="21"/>
              </w:rPr>
              <w:t>e</w:t>
            </w:r>
            <w:r>
              <w:rPr>
                <w:w w:val="93"/>
                <w:sz w:val="21"/>
                <w:szCs w:val="21"/>
              </w:rPr>
              <w:t>f</w:t>
            </w:r>
            <w:r>
              <w:rPr>
                <w:spacing w:val="-2"/>
                <w:w w:val="107"/>
                <w:sz w:val="21"/>
                <w:szCs w:val="21"/>
              </w:rPr>
              <w:t>o</w:t>
            </w:r>
            <w:r>
              <w:rPr>
                <w:w w:val="106"/>
                <w:sz w:val="21"/>
                <w:szCs w:val="21"/>
              </w:rPr>
              <w:t>r</w:t>
            </w:r>
            <w:r>
              <w:rPr>
                <w:w w:val="114"/>
                <w:sz w:val="21"/>
                <w:szCs w:val="21"/>
              </w:rPr>
              <w:t>e</w:t>
            </w:r>
            <w:r>
              <w:rPr>
                <w:w w:val="101"/>
                <w:sz w:val="21"/>
                <w:szCs w:val="21"/>
              </w:rPr>
              <w:t>,</w:t>
            </w:r>
            <w:r>
              <w:rPr>
                <w:spacing w:val="-5"/>
                <w:sz w:val="21"/>
                <w:szCs w:val="21"/>
              </w:rPr>
              <w:t xml:space="preserve"> </w:t>
            </w:r>
            <w:r>
              <w:rPr>
                <w:w w:val="110"/>
                <w:sz w:val="21"/>
                <w:szCs w:val="21"/>
              </w:rPr>
              <w:t>a</w:t>
            </w:r>
            <w:r>
              <w:rPr>
                <w:w w:val="107"/>
                <w:sz w:val="21"/>
                <w:szCs w:val="21"/>
              </w:rPr>
              <w:t xml:space="preserve">n </w:t>
            </w:r>
            <w:r>
              <w:rPr>
                <w:sz w:val="21"/>
                <w:szCs w:val="21"/>
              </w:rPr>
              <w:t>en</w:t>
            </w:r>
            <w:r>
              <w:rPr>
                <w:spacing w:val="-1"/>
                <w:sz w:val="21"/>
                <w:szCs w:val="21"/>
              </w:rPr>
              <w:t>d</w:t>
            </w:r>
            <w:r>
              <w:rPr>
                <w:sz w:val="21"/>
                <w:szCs w:val="21"/>
              </w:rPr>
              <w:t>ea</w:t>
            </w:r>
            <w:r>
              <w:rPr>
                <w:spacing w:val="2"/>
                <w:sz w:val="21"/>
                <w:szCs w:val="21"/>
              </w:rPr>
              <w:t>v</w:t>
            </w:r>
            <w:r>
              <w:rPr>
                <w:spacing w:val="-2"/>
                <w:sz w:val="21"/>
                <w:szCs w:val="21"/>
              </w:rPr>
              <w:t>o</w:t>
            </w:r>
            <w:r>
              <w:rPr>
                <w:spacing w:val="-1"/>
                <w:sz w:val="21"/>
                <w:szCs w:val="21"/>
              </w:rPr>
              <w:t>u</w:t>
            </w:r>
            <w:r>
              <w:rPr>
                <w:sz w:val="21"/>
                <w:szCs w:val="21"/>
              </w:rPr>
              <w:t xml:space="preserve">r </w:t>
            </w:r>
            <w:r>
              <w:rPr>
                <w:spacing w:val="3"/>
                <w:sz w:val="21"/>
                <w:szCs w:val="21"/>
              </w:rPr>
              <w:t xml:space="preserve"> </w:t>
            </w:r>
            <w:r>
              <w:rPr>
                <w:spacing w:val="2"/>
                <w:sz w:val="21"/>
                <w:szCs w:val="21"/>
              </w:rPr>
              <w:t>i</w:t>
            </w:r>
            <w:r>
              <w:rPr>
                <w:sz w:val="21"/>
                <w:szCs w:val="21"/>
              </w:rPr>
              <w:t>s</w:t>
            </w:r>
            <w:r>
              <w:rPr>
                <w:spacing w:val="-13"/>
                <w:sz w:val="21"/>
                <w:szCs w:val="21"/>
              </w:rPr>
              <w:t xml:space="preserve"> </w:t>
            </w:r>
            <w:r>
              <w:rPr>
                <w:sz w:val="21"/>
                <w:szCs w:val="21"/>
              </w:rPr>
              <w:t>ma</w:t>
            </w:r>
            <w:r>
              <w:rPr>
                <w:spacing w:val="-1"/>
                <w:sz w:val="21"/>
                <w:szCs w:val="21"/>
              </w:rPr>
              <w:t>d</w:t>
            </w:r>
            <w:r>
              <w:rPr>
                <w:sz w:val="21"/>
                <w:szCs w:val="21"/>
              </w:rPr>
              <w:t>e</w:t>
            </w:r>
            <w:r>
              <w:rPr>
                <w:spacing w:val="36"/>
                <w:sz w:val="21"/>
                <w:szCs w:val="21"/>
              </w:rPr>
              <w:t xml:space="preserve"> </w:t>
            </w:r>
            <w:r>
              <w:rPr>
                <w:spacing w:val="-1"/>
                <w:sz w:val="21"/>
                <w:szCs w:val="21"/>
              </w:rPr>
              <w:t>f</w:t>
            </w:r>
            <w:r>
              <w:rPr>
                <w:spacing w:val="-4"/>
                <w:sz w:val="21"/>
                <w:szCs w:val="21"/>
              </w:rPr>
              <w:t>o</w:t>
            </w:r>
            <w:r>
              <w:rPr>
                <w:sz w:val="21"/>
                <w:szCs w:val="21"/>
              </w:rPr>
              <w:t>r</w:t>
            </w:r>
            <w:r>
              <w:rPr>
                <w:spacing w:val="4"/>
                <w:sz w:val="21"/>
                <w:szCs w:val="21"/>
              </w:rPr>
              <w:t xml:space="preserve"> </w:t>
            </w:r>
            <w:r>
              <w:rPr>
                <w:spacing w:val="1"/>
                <w:w w:val="123"/>
                <w:sz w:val="21"/>
                <w:szCs w:val="21"/>
              </w:rPr>
              <w:t>t</w:t>
            </w:r>
            <w:r>
              <w:rPr>
                <w:spacing w:val="-1"/>
                <w:w w:val="107"/>
                <w:sz w:val="21"/>
                <w:szCs w:val="21"/>
              </w:rPr>
              <w:t>h</w:t>
            </w:r>
            <w:r>
              <w:rPr>
                <w:w w:val="114"/>
                <w:sz w:val="21"/>
                <w:szCs w:val="21"/>
              </w:rPr>
              <w:t xml:space="preserve">e </w:t>
            </w:r>
            <w:r>
              <w:rPr>
                <w:spacing w:val="-1"/>
                <w:sz w:val="21"/>
                <w:szCs w:val="21"/>
              </w:rPr>
              <w:t>f</w:t>
            </w:r>
            <w:r>
              <w:rPr>
                <w:sz w:val="21"/>
                <w:szCs w:val="21"/>
              </w:rPr>
              <w:t>ore</w:t>
            </w:r>
            <w:r>
              <w:rPr>
                <w:spacing w:val="2"/>
                <w:sz w:val="21"/>
                <w:szCs w:val="21"/>
              </w:rPr>
              <w:t>c</w:t>
            </w:r>
            <w:r>
              <w:rPr>
                <w:sz w:val="21"/>
                <w:szCs w:val="21"/>
              </w:rPr>
              <w:t>ast</w:t>
            </w:r>
            <w:r>
              <w:rPr>
                <w:spacing w:val="36"/>
                <w:sz w:val="21"/>
                <w:szCs w:val="21"/>
              </w:rPr>
              <w:t xml:space="preserve"> </w:t>
            </w:r>
            <w:r>
              <w:rPr>
                <w:sz w:val="21"/>
                <w:szCs w:val="21"/>
              </w:rPr>
              <w:t>of</w:t>
            </w:r>
            <w:r>
              <w:rPr>
                <w:spacing w:val="-4"/>
                <w:sz w:val="21"/>
                <w:szCs w:val="21"/>
              </w:rPr>
              <w:t xml:space="preserve"> </w:t>
            </w:r>
            <w:r>
              <w:rPr>
                <w:sz w:val="21"/>
                <w:szCs w:val="21"/>
              </w:rPr>
              <w:t>li</w:t>
            </w:r>
            <w:r>
              <w:rPr>
                <w:spacing w:val="2"/>
                <w:sz w:val="21"/>
                <w:szCs w:val="21"/>
              </w:rPr>
              <w:t>v</w:t>
            </w:r>
            <w:r>
              <w:rPr>
                <w:spacing w:val="-2"/>
                <w:sz w:val="21"/>
                <w:szCs w:val="21"/>
              </w:rPr>
              <w:t>e</w:t>
            </w:r>
            <w:r>
              <w:rPr>
                <w:sz w:val="21"/>
                <w:szCs w:val="21"/>
              </w:rPr>
              <w:t>r</w:t>
            </w:r>
            <w:r>
              <w:rPr>
                <w:spacing w:val="-14"/>
                <w:sz w:val="21"/>
                <w:szCs w:val="21"/>
              </w:rPr>
              <w:t xml:space="preserve"> </w:t>
            </w:r>
            <w:r>
              <w:rPr>
                <w:sz w:val="21"/>
                <w:szCs w:val="21"/>
              </w:rPr>
              <w:t>s</w:t>
            </w:r>
            <w:r>
              <w:rPr>
                <w:spacing w:val="-2"/>
                <w:sz w:val="21"/>
                <w:szCs w:val="21"/>
              </w:rPr>
              <w:t>i</w:t>
            </w:r>
            <w:r>
              <w:rPr>
                <w:sz w:val="21"/>
                <w:szCs w:val="21"/>
              </w:rPr>
              <w:t>c</w:t>
            </w:r>
            <w:r>
              <w:rPr>
                <w:spacing w:val="1"/>
                <w:sz w:val="21"/>
                <w:szCs w:val="21"/>
              </w:rPr>
              <w:t>k</w:t>
            </w:r>
            <w:r>
              <w:rPr>
                <w:spacing w:val="-1"/>
                <w:sz w:val="21"/>
                <w:szCs w:val="21"/>
              </w:rPr>
              <w:t>n</w:t>
            </w:r>
            <w:r>
              <w:rPr>
                <w:spacing w:val="3"/>
                <w:sz w:val="21"/>
                <w:szCs w:val="21"/>
              </w:rPr>
              <w:t>e</w:t>
            </w:r>
            <w:r>
              <w:rPr>
                <w:sz w:val="21"/>
                <w:szCs w:val="21"/>
              </w:rPr>
              <w:t>ss</w:t>
            </w:r>
            <w:r>
              <w:rPr>
                <w:spacing w:val="-5"/>
                <w:sz w:val="21"/>
                <w:szCs w:val="21"/>
              </w:rPr>
              <w:t xml:space="preserve"> </w:t>
            </w:r>
            <w:r>
              <w:rPr>
                <w:spacing w:val="2"/>
                <w:sz w:val="21"/>
                <w:szCs w:val="21"/>
              </w:rPr>
              <w:t>i</w:t>
            </w:r>
            <w:r>
              <w:rPr>
                <w:sz w:val="21"/>
                <w:szCs w:val="21"/>
              </w:rPr>
              <w:t xml:space="preserve">n </w:t>
            </w:r>
            <w:r>
              <w:rPr>
                <w:spacing w:val="-1"/>
                <w:sz w:val="21"/>
                <w:szCs w:val="21"/>
              </w:rPr>
              <w:t>p</w:t>
            </w:r>
            <w:r>
              <w:rPr>
                <w:spacing w:val="2"/>
                <w:sz w:val="21"/>
                <w:szCs w:val="21"/>
              </w:rPr>
              <w:t>a</w:t>
            </w:r>
            <w:r>
              <w:rPr>
                <w:sz w:val="21"/>
                <w:szCs w:val="21"/>
              </w:rPr>
              <w:t>t</w:t>
            </w:r>
            <w:r>
              <w:rPr>
                <w:spacing w:val="-2"/>
                <w:sz w:val="21"/>
                <w:szCs w:val="21"/>
              </w:rPr>
              <w:t>i</w:t>
            </w:r>
            <w:r>
              <w:rPr>
                <w:sz w:val="21"/>
                <w:szCs w:val="21"/>
              </w:rPr>
              <w:t>en</w:t>
            </w:r>
            <w:r>
              <w:rPr>
                <w:spacing w:val="1"/>
                <w:sz w:val="21"/>
                <w:szCs w:val="21"/>
              </w:rPr>
              <w:t>t</w:t>
            </w:r>
            <w:r>
              <w:rPr>
                <w:sz w:val="21"/>
                <w:szCs w:val="21"/>
              </w:rPr>
              <w:t>s</w:t>
            </w:r>
            <w:r>
              <w:rPr>
                <w:spacing w:val="51"/>
                <w:sz w:val="21"/>
                <w:szCs w:val="21"/>
              </w:rPr>
              <w:t xml:space="preserve"> </w:t>
            </w:r>
            <w:r>
              <w:rPr>
                <w:w w:val="107"/>
                <w:sz w:val="21"/>
                <w:szCs w:val="21"/>
              </w:rPr>
              <w:t>u</w:t>
            </w:r>
            <w:r>
              <w:rPr>
                <w:spacing w:val="-3"/>
                <w:w w:val="123"/>
                <w:sz w:val="21"/>
                <w:szCs w:val="21"/>
              </w:rPr>
              <w:t>t</w:t>
            </w:r>
            <w:r>
              <w:rPr>
                <w:spacing w:val="2"/>
                <w:w w:val="84"/>
                <w:sz w:val="21"/>
                <w:szCs w:val="21"/>
              </w:rPr>
              <w:t>i</w:t>
            </w:r>
            <w:r>
              <w:rPr>
                <w:spacing w:val="-2"/>
                <w:w w:val="84"/>
                <w:sz w:val="21"/>
                <w:szCs w:val="21"/>
              </w:rPr>
              <w:t>l</w:t>
            </w:r>
            <w:r>
              <w:rPr>
                <w:spacing w:val="2"/>
                <w:w w:val="84"/>
                <w:sz w:val="21"/>
                <w:szCs w:val="21"/>
              </w:rPr>
              <w:t>i</w:t>
            </w:r>
            <w:r>
              <w:rPr>
                <w:spacing w:val="-1"/>
                <w:w w:val="91"/>
                <w:sz w:val="21"/>
                <w:szCs w:val="21"/>
              </w:rPr>
              <w:t>z</w:t>
            </w:r>
            <w:r>
              <w:rPr>
                <w:w w:val="84"/>
                <w:sz w:val="21"/>
                <w:szCs w:val="21"/>
              </w:rPr>
              <w:t>i</w:t>
            </w:r>
            <w:r>
              <w:rPr>
                <w:w w:val="107"/>
                <w:sz w:val="21"/>
                <w:szCs w:val="21"/>
              </w:rPr>
              <w:t>n</w:t>
            </w:r>
            <w:r>
              <w:rPr>
                <w:w w:val="96"/>
                <w:sz w:val="21"/>
                <w:szCs w:val="21"/>
              </w:rPr>
              <w:t>g</w:t>
            </w:r>
            <w:r>
              <w:rPr>
                <w:spacing w:val="-7"/>
                <w:sz w:val="21"/>
                <w:szCs w:val="21"/>
              </w:rPr>
              <w:t xml:space="preserve"> </w:t>
            </w:r>
            <w:r>
              <w:rPr>
                <w:spacing w:val="3"/>
                <w:w w:val="105"/>
                <w:sz w:val="21"/>
                <w:szCs w:val="21"/>
              </w:rPr>
              <w:t>m</w:t>
            </w:r>
            <w:r>
              <w:rPr>
                <w:w w:val="110"/>
                <w:sz w:val="21"/>
                <w:szCs w:val="21"/>
              </w:rPr>
              <w:t>a</w:t>
            </w:r>
            <w:r>
              <w:rPr>
                <w:w w:val="97"/>
                <w:sz w:val="21"/>
                <w:szCs w:val="21"/>
              </w:rPr>
              <w:t>c</w:t>
            </w:r>
            <w:r>
              <w:rPr>
                <w:spacing w:val="-3"/>
                <w:w w:val="107"/>
                <w:sz w:val="21"/>
                <w:szCs w:val="21"/>
              </w:rPr>
              <w:t>h</w:t>
            </w:r>
            <w:r>
              <w:rPr>
                <w:spacing w:val="2"/>
                <w:w w:val="84"/>
                <w:sz w:val="21"/>
                <w:szCs w:val="21"/>
              </w:rPr>
              <w:t>i</w:t>
            </w:r>
            <w:r>
              <w:rPr>
                <w:spacing w:val="-1"/>
                <w:w w:val="107"/>
                <w:sz w:val="21"/>
                <w:szCs w:val="21"/>
              </w:rPr>
              <w:t>n</w:t>
            </w:r>
            <w:r>
              <w:rPr>
                <w:w w:val="114"/>
                <w:sz w:val="21"/>
                <w:szCs w:val="21"/>
              </w:rPr>
              <w:t>e</w:t>
            </w:r>
          </w:p>
          <w:p w:rsidR="00FB3854" w:rsidRDefault="00FB3854" w:rsidP="00FB3854">
            <w:pPr>
              <w:spacing w:before="1" w:line="259" w:lineRule="auto"/>
              <w:ind w:left="100" w:right="111"/>
              <w:rPr>
                <w:sz w:val="21"/>
                <w:szCs w:val="21"/>
              </w:rPr>
            </w:pPr>
            <w:r>
              <w:rPr>
                <w:sz w:val="21"/>
                <w:szCs w:val="21"/>
              </w:rPr>
              <w:t>l</w:t>
            </w:r>
            <w:r>
              <w:rPr>
                <w:spacing w:val="3"/>
                <w:sz w:val="21"/>
                <w:szCs w:val="21"/>
              </w:rPr>
              <w:t>e</w:t>
            </w:r>
            <w:r>
              <w:rPr>
                <w:sz w:val="21"/>
                <w:szCs w:val="21"/>
              </w:rPr>
              <w:t>a</w:t>
            </w:r>
            <w:r>
              <w:rPr>
                <w:spacing w:val="-2"/>
                <w:sz w:val="21"/>
                <w:szCs w:val="21"/>
              </w:rPr>
              <w:t>r</w:t>
            </w:r>
            <w:r>
              <w:rPr>
                <w:spacing w:val="-1"/>
                <w:sz w:val="21"/>
                <w:szCs w:val="21"/>
              </w:rPr>
              <w:t>n</w:t>
            </w:r>
            <w:r>
              <w:rPr>
                <w:sz w:val="21"/>
                <w:szCs w:val="21"/>
              </w:rPr>
              <w:t>ing</w:t>
            </w:r>
            <w:r>
              <w:rPr>
                <w:spacing w:val="11"/>
                <w:sz w:val="21"/>
                <w:szCs w:val="21"/>
              </w:rPr>
              <w:t xml:space="preserve"> </w:t>
            </w:r>
            <w:r>
              <w:rPr>
                <w:spacing w:val="3"/>
                <w:sz w:val="21"/>
                <w:szCs w:val="21"/>
              </w:rPr>
              <w:t>t</w:t>
            </w:r>
            <w:r>
              <w:rPr>
                <w:spacing w:val="-2"/>
                <w:sz w:val="21"/>
                <w:szCs w:val="21"/>
              </w:rPr>
              <w:t>e</w:t>
            </w:r>
            <w:r>
              <w:rPr>
                <w:spacing w:val="2"/>
                <w:sz w:val="21"/>
                <w:szCs w:val="21"/>
              </w:rPr>
              <w:t>c</w:t>
            </w:r>
            <w:r>
              <w:rPr>
                <w:spacing w:val="-1"/>
                <w:sz w:val="21"/>
                <w:szCs w:val="21"/>
              </w:rPr>
              <w:t>h</w:t>
            </w:r>
            <w:r>
              <w:rPr>
                <w:spacing w:val="-3"/>
                <w:sz w:val="21"/>
                <w:szCs w:val="21"/>
              </w:rPr>
              <w:t>n</w:t>
            </w:r>
            <w:r>
              <w:rPr>
                <w:spacing w:val="2"/>
                <w:sz w:val="21"/>
                <w:szCs w:val="21"/>
              </w:rPr>
              <w:t>i</w:t>
            </w:r>
            <w:r>
              <w:rPr>
                <w:spacing w:val="-1"/>
                <w:sz w:val="21"/>
                <w:szCs w:val="21"/>
              </w:rPr>
              <w:t>q</w:t>
            </w:r>
            <w:r>
              <w:rPr>
                <w:sz w:val="21"/>
                <w:szCs w:val="21"/>
              </w:rPr>
              <w:t>u</w:t>
            </w:r>
            <w:r>
              <w:rPr>
                <w:spacing w:val="-2"/>
                <w:sz w:val="21"/>
                <w:szCs w:val="21"/>
              </w:rPr>
              <w:t>es</w:t>
            </w:r>
            <w:r>
              <w:rPr>
                <w:sz w:val="21"/>
                <w:szCs w:val="21"/>
              </w:rPr>
              <w:t xml:space="preserve">. </w:t>
            </w:r>
            <w:r>
              <w:rPr>
                <w:spacing w:val="4"/>
                <w:sz w:val="21"/>
                <w:szCs w:val="21"/>
              </w:rPr>
              <w:t xml:space="preserve"> </w:t>
            </w:r>
            <w:r>
              <w:rPr>
                <w:spacing w:val="4"/>
                <w:w w:val="77"/>
                <w:sz w:val="21"/>
                <w:szCs w:val="21"/>
              </w:rPr>
              <w:t>I</w:t>
            </w:r>
            <w:r>
              <w:rPr>
                <w:w w:val="107"/>
                <w:sz w:val="21"/>
                <w:szCs w:val="21"/>
              </w:rPr>
              <w:t>n</w:t>
            </w:r>
            <w:r>
              <w:rPr>
                <w:spacing w:val="-5"/>
                <w:sz w:val="21"/>
                <w:szCs w:val="21"/>
              </w:rPr>
              <w:t xml:space="preserve"> </w:t>
            </w:r>
            <w:r>
              <w:rPr>
                <w:spacing w:val="1"/>
                <w:w w:val="123"/>
                <w:sz w:val="21"/>
                <w:szCs w:val="21"/>
              </w:rPr>
              <w:t>t</w:t>
            </w:r>
            <w:r>
              <w:rPr>
                <w:spacing w:val="-3"/>
                <w:w w:val="107"/>
                <w:sz w:val="21"/>
                <w:szCs w:val="21"/>
              </w:rPr>
              <w:t>h</w:t>
            </w:r>
            <w:r>
              <w:rPr>
                <w:spacing w:val="2"/>
                <w:w w:val="84"/>
                <w:sz w:val="21"/>
                <w:szCs w:val="21"/>
              </w:rPr>
              <w:t>i</w:t>
            </w:r>
            <w:r>
              <w:rPr>
                <w:w w:val="102"/>
                <w:sz w:val="21"/>
                <w:szCs w:val="21"/>
              </w:rPr>
              <w:t xml:space="preserve">s </w:t>
            </w:r>
            <w:r>
              <w:rPr>
                <w:spacing w:val="-1"/>
                <w:sz w:val="21"/>
                <w:szCs w:val="21"/>
              </w:rPr>
              <w:t>p</w:t>
            </w:r>
            <w:r>
              <w:rPr>
                <w:spacing w:val="2"/>
                <w:sz w:val="21"/>
                <w:szCs w:val="21"/>
              </w:rPr>
              <w:t>a</w:t>
            </w:r>
            <w:r>
              <w:rPr>
                <w:spacing w:val="-3"/>
                <w:sz w:val="21"/>
                <w:szCs w:val="21"/>
              </w:rPr>
              <w:t>p</w:t>
            </w:r>
            <w:r>
              <w:rPr>
                <w:sz w:val="21"/>
                <w:szCs w:val="21"/>
              </w:rPr>
              <w:t>er,</w:t>
            </w:r>
            <w:r>
              <w:rPr>
                <w:spacing w:val="39"/>
                <w:sz w:val="21"/>
                <w:szCs w:val="21"/>
              </w:rPr>
              <w:t xml:space="preserve"> </w:t>
            </w:r>
            <w:r>
              <w:rPr>
                <w:spacing w:val="1"/>
                <w:sz w:val="21"/>
                <w:szCs w:val="21"/>
              </w:rPr>
              <w:t>w</w:t>
            </w:r>
            <w:r>
              <w:rPr>
                <w:sz w:val="21"/>
                <w:szCs w:val="21"/>
              </w:rPr>
              <w:t>e</w:t>
            </w:r>
            <w:r>
              <w:rPr>
                <w:spacing w:val="10"/>
                <w:sz w:val="21"/>
                <w:szCs w:val="21"/>
              </w:rPr>
              <w:t xml:space="preserve"> </w:t>
            </w:r>
            <w:r>
              <w:rPr>
                <w:spacing w:val="1"/>
                <w:sz w:val="21"/>
                <w:szCs w:val="21"/>
              </w:rPr>
              <w:t>t</w:t>
            </w:r>
            <w:r>
              <w:rPr>
                <w:spacing w:val="-3"/>
                <w:sz w:val="21"/>
                <w:szCs w:val="21"/>
              </w:rPr>
              <w:t>h</w:t>
            </w:r>
            <w:r>
              <w:rPr>
                <w:sz w:val="21"/>
                <w:szCs w:val="21"/>
              </w:rPr>
              <w:t>us</w:t>
            </w:r>
            <w:r>
              <w:rPr>
                <w:spacing w:val="29"/>
                <w:sz w:val="21"/>
                <w:szCs w:val="21"/>
              </w:rPr>
              <w:t xml:space="preserve"> </w:t>
            </w:r>
            <w:r>
              <w:rPr>
                <w:spacing w:val="-3"/>
                <w:sz w:val="21"/>
                <w:szCs w:val="21"/>
              </w:rPr>
              <w:t>u</w:t>
            </w:r>
            <w:r>
              <w:rPr>
                <w:sz w:val="21"/>
                <w:szCs w:val="21"/>
              </w:rPr>
              <w:t>sed</w:t>
            </w:r>
            <w:r>
              <w:rPr>
                <w:spacing w:val="23"/>
                <w:sz w:val="21"/>
                <w:szCs w:val="21"/>
              </w:rPr>
              <w:t xml:space="preserve"> </w:t>
            </w:r>
            <w:r>
              <w:rPr>
                <w:spacing w:val="3"/>
                <w:w w:val="123"/>
                <w:sz w:val="21"/>
                <w:szCs w:val="21"/>
              </w:rPr>
              <w:t>t</w:t>
            </w:r>
            <w:r>
              <w:rPr>
                <w:spacing w:val="-3"/>
                <w:w w:val="107"/>
                <w:sz w:val="21"/>
                <w:szCs w:val="21"/>
              </w:rPr>
              <w:t>h</w:t>
            </w:r>
            <w:r>
              <w:rPr>
                <w:w w:val="114"/>
                <w:sz w:val="21"/>
                <w:szCs w:val="21"/>
              </w:rPr>
              <w:t xml:space="preserve">e </w:t>
            </w:r>
            <w:r>
              <w:rPr>
                <w:spacing w:val="1"/>
                <w:sz w:val="21"/>
                <w:szCs w:val="21"/>
              </w:rPr>
              <w:t>M</w:t>
            </w:r>
            <w:r>
              <w:rPr>
                <w:sz w:val="21"/>
                <w:szCs w:val="21"/>
              </w:rPr>
              <w:t>a</w:t>
            </w:r>
            <w:r>
              <w:rPr>
                <w:spacing w:val="2"/>
                <w:sz w:val="21"/>
                <w:szCs w:val="21"/>
              </w:rPr>
              <w:t>c</w:t>
            </w:r>
            <w:r>
              <w:rPr>
                <w:spacing w:val="-5"/>
                <w:sz w:val="21"/>
                <w:szCs w:val="21"/>
              </w:rPr>
              <w:t>h</w:t>
            </w:r>
            <w:r>
              <w:rPr>
                <w:spacing w:val="2"/>
                <w:sz w:val="21"/>
                <w:szCs w:val="21"/>
              </w:rPr>
              <w:t>i</w:t>
            </w:r>
            <w:r>
              <w:rPr>
                <w:sz w:val="21"/>
                <w:szCs w:val="21"/>
              </w:rPr>
              <w:t>ne</w:t>
            </w:r>
            <w:r>
              <w:rPr>
                <w:spacing w:val="16"/>
                <w:sz w:val="21"/>
                <w:szCs w:val="21"/>
              </w:rPr>
              <w:t xml:space="preserve"> </w:t>
            </w:r>
            <w:r>
              <w:rPr>
                <w:spacing w:val="2"/>
                <w:w w:val="70"/>
                <w:sz w:val="21"/>
                <w:szCs w:val="21"/>
              </w:rPr>
              <w:t>L</w:t>
            </w:r>
            <w:r>
              <w:rPr>
                <w:w w:val="114"/>
                <w:sz w:val="21"/>
                <w:szCs w:val="21"/>
              </w:rPr>
              <w:t>e</w:t>
            </w:r>
            <w:r>
              <w:rPr>
                <w:spacing w:val="-2"/>
                <w:w w:val="110"/>
                <w:sz w:val="21"/>
                <w:szCs w:val="21"/>
              </w:rPr>
              <w:t>a</w:t>
            </w:r>
            <w:r>
              <w:rPr>
                <w:spacing w:val="3"/>
                <w:w w:val="106"/>
                <w:sz w:val="21"/>
                <w:szCs w:val="21"/>
              </w:rPr>
              <w:t>r</w:t>
            </w:r>
            <w:r>
              <w:rPr>
                <w:spacing w:val="-5"/>
                <w:w w:val="107"/>
                <w:sz w:val="21"/>
                <w:szCs w:val="21"/>
              </w:rPr>
              <w:t>n</w:t>
            </w:r>
            <w:r>
              <w:rPr>
                <w:spacing w:val="5"/>
                <w:w w:val="84"/>
                <w:sz w:val="21"/>
                <w:szCs w:val="21"/>
              </w:rPr>
              <w:t>i</w:t>
            </w:r>
            <w:r>
              <w:rPr>
                <w:spacing w:val="-3"/>
                <w:w w:val="107"/>
                <w:sz w:val="21"/>
                <w:szCs w:val="21"/>
              </w:rPr>
              <w:t>n</w:t>
            </w:r>
            <w:r>
              <w:rPr>
                <w:w w:val="96"/>
                <w:sz w:val="21"/>
                <w:szCs w:val="21"/>
              </w:rPr>
              <w:t>g</w:t>
            </w:r>
            <w:r>
              <w:rPr>
                <w:spacing w:val="-5"/>
                <w:sz w:val="21"/>
                <w:szCs w:val="21"/>
              </w:rPr>
              <w:t xml:space="preserve"> </w:t>
            </w:r>
            <w:r>
              <w:rPr>
                <w:w w:val="109"/>
                <w:sz w:val="21"/>
                <w:szCs w:val="21"/>
              </w:rPr>
              <w:t>m</w:t>
            </w:r>
            <w:r>
              <w:rPr>
                <w:spacing w:val="3"/>
                <w:w w:val="109"/>
                <w:sz w:val="21"/>
                <w:szCs w:val="21"/>
              </w:rPr>
              <w:t>e</w:t>
            </w:r>
            <w:r>
              <w:rPr>
                <w:w w:val="109"/>
                <w:sz w:val="21"/>
                <w:szCs w:val="21"/>
              </w:rPr>
              <w:t>t</w:t>
            </w:r>
            <w:r>
              <w:rPr>
                <w:spacing w:val="-3"/>
                <w:w w:val="109"/>
                <w:sz w:val="21"/>
                <w:szCs w:val="21"/>
              </w:rPr>
              <w:t>h</w:t>
            </w:r>
            <w:r>
              <w:rPr>
                <w:w w:val="109"/>
                <w:sz w:val="21"/>
                <w:szCs w:val="21"/>
              </w:rPr>
              <w:t xml:space="preserve">od </w:t>
            </w:r>
            <w:r>
              <w:rPr>
                <w:spacing w:val="-2"/>
                <w:sz w:val="21"/>
                <w:szCs w:val="21"/>
              </w:rPr>
              <w:t>o</w:t>
            </w:r>
            <w:r>
              <w:rPr>
                <w:sz w:val="21"/>
                <w:szCs w:val="21"/>
              </w:rPr>
              <w:t>f</w:t>
            </w:r>
            <w:r>
              <w:rPr>
                <w:spacing w:val="-3"/>
                <w:sz w:val="21"/>
                <w:szCs w:val="21"/>
              </w:rPr>
              <w:t xml:space="preserve"> </w:t>
            </w:r>
            <w:r>
              <w:rPr>
                <w:spacing w:val="2"/>
                <w:w w:val="70"/>
                <w:sz w:val="21"/>
                <w:szCs w:val="21"/>
              </w:rPr>
              <w:t>L</w:t>
            </w:r>
            <w:r>
              <w:rPr>
                <w:spacing w:val="-2"/>
                <w:w w:val="107"/>
                <w:sz w:val="21"/>
                <w:szCs w:val="21"/>
              </w:rPr>
              <w:t>o</w:t>
            </w:r>
            <w:r>
              <w:rPr>
                <w:w w:val="96"/>
                <w:sz w:val="21"/>
                <w:szCs w:val="21"/>
              </w:rPr>
              <w:t>g</w:t>
            </w:r>
            <w:r>
              <w:rPr>
                <w:spacing w:val="2"/>
                <w:w w:val="84"/>
                <w:sz w:val="21"/>
                <w:szCs w:val="21"/>
              </w:rPr>
              <w:t>i</w:t>
            </w:r>
            <w:r>
              <w:rPr>
                <w:w w:val="102"/>
                <w:sz w:val="21"/>
                <w:szCs w:val="21"/>
              </w:rPr>
              <w:t>s</w:t>
            </w:r>
            <w:r>
              <w:rPr>
                <w:w w:val="123"/>
                <w:sz w:val="21"/>
                <w:szCs w:val="21"/>
              </w:rPr>
              <w:t>t</w:t>
            </w:r>
            <w:r>
              <w:rPr>
                <w:spacing w:val="-2"/>
                <w:w w:val="84"/>
                <w:sz w:val="21"/>
                <w:szCs w:val="21"/>
              </w:rPr>
              <w:t>i</w:t>
            </w:r>
            <w:r>
              <w:rPr>
                <w:w w:val="97"/>
                <w:sz w:val="21"/>
                <w:szCs w:val="21"/>
              </w:rPr>
              <w:t>c</w:t>
            </w:r>
            <w:r>
              <w:rPr>
                <w:spacing w:val="-5"/>
                <w:sz w:val="21"/>
                <w:szCs w:val="21"/>
              </w:rPr>
              <w:t xml:space="preserve"> </w:t>
            </w:r>
            <w:r>
              <w:rPr>
                <w:spacing w:val="2"/>
                <w:w w:val="83"/>
                <w:sz w:val="21"/>
                <w:szCs w:val="21"/>
              </w:rPr>
              <w:t>R</w:t>
            </w:r>
            <w:r>
              <w:rPr>
                <w:w w:val="114"/>
                <w:sz w:val="21"/>
                <w:szCs w:val="21"/>
              </w:rPr>
              <w:t>e</w:t>
            </w:r>
            <w:r>
              <w:rPr>
                <w:spacing w:val="2"/>
                <w:w w:val="96"/>
                <w:sz w:val="21"/>
                <w:szCs w:val="21"/>
              </w:rPr>
              <w:t>g</w:t>
            </w:r>
            <w:r>
              <w:rPr>
                <w:spacing w:val="-4"/>
                <w:w w:val="106"/>
                <w:sz w:val="21"/>
                <w:szCs w:val="21"/>
              </w:rPr>
              <w:t>r</w:t>
            </w:r>
            <w:r>
              <w:rPr>
                <w:w w:val="114"/>
                <w:sz w:val="21"/>
                <w:szCs w:val="21"/>
              </w:rPr>
              <w:t>e</w:t>
            </w:r>
            <w:r>
              <w:rPr>
                <w:spacing w:val="2"/>
                <w:w w:val="102"/>
                <w:sz w:val="21"/>
                <w:szCs w:val="21"/>
              </w:rPr>
              <w:t>s</w:t>
            </w:r>
            <w:r>
              <w:rPr>
                <w:spacing w:val="-2"/>
                <w:w w:val="102"/>
                <w:sz w:val="21"/>
                <w:szCs w:val="21"/>
              </w:rPr>
              <w:t>s</w:t>
            </w:r>
            <w:r>
              <w:rPr>
                <w:w w:val="84"/>
                <w:sz w:val="21"/>
                <w:szCs w:val="21"/>
              </w:rPr>
              <w:t>i</w:t>
            </w:r>
            <w:r>
              <w:rPr>
                <w:w w:val="107"/>
                <w:sz w:val="21"/>
                <w:szCs w:val="21"/>
              </w:rPr>
              <w:t>on</w:t>
            </w:r>
            <w:r>
              <w:rPr>
                <w:spacing w:val="-5"/>
                <w:sz w:val="21"/>
                <w:szCs w:val="21"/>
              </w:rPr>
              <w:t xml:space="preserve"> </w:t>
            </w:r>
            <w:r>
              <w:rPr>
                <w:spacing w:val="1"/>
                <w:w w:val="123"/>
                <w:sz w:val="21"/>
                <w:szCs w:val="21"/>
              </w:rPr>
              <w:t>t</w:t>
            </w:r>
            <w:r>
              <w:rPr>
                <w:w w:val="107"/>
                <w:sz w:val="21"/>
                <w:szCs w:val="21"/>
              </w:rPr>
              <w:t xml:space="preserve">o </w:t>
            </w:r>
            <w:r>
              <w:rPr>
                <w:spacing w:val="-1"/>
                <w:sz w:val="21"/>
                <w:szCs w:val="21"/>
              </w:rPr>
              <w:t>p</w:t>
            </w:r>
            <w:r>
              <w:rPr>
                <w:sz w:val="21"/>
                <w:szCs w:val="21"/>
              </w:rPr>
              <w:t>re</w:t>
            </w:r>
            <w:r>
              <w:rPr>
                <w:spacing w:val="-1"/>
                <w:sz w:val="21"/>
                <w:szCs w:val="21"/>
              </w:rPr>
              <w:t>d</w:t>
            </w:r>
            <w:r>
              <w:rPr>
                <w:spacing w:val="5"/>
                <w:sz w:val="21"/>
                <w:szCs w:val="21"/>
              </w:rPr>
              <w:t>i</w:t>
            </w:r>
            <w:r>
              <w:rPr>
                <w:spacing w:val="-3"/>
                <w:sz w:val="21"/>
                <w:szCs w:val="21"/>
              </w:rPr>
              <w:t>c</w:t>
            </w:r>
            <w:r>
              <w:rPr>
                <w:sz w:val="21"/>
                <w:szCs w:val="21"/>
              </w:rPr>
              <w:t>t</w:t>
            </w:r>
            <w:r>
              <w:rPr>
                <w:spacing w:val="26"/>
                <w:sz w:val="21"/>
                <w:szCs w:val="21"/>
              </w:rPr>
              <w:t xml:space="preserve"> </w:t>
            </w:r>
            <w:r>
              <w:rPr>
                <w:spacing w:val="2"/>
                <w:sz w:val="21"/>
                <w:szCs w:val="21"/>
              </w:rPr>
              <w:t>l</w:t>
            </w:r>
            <w:r>
              <w:rPr>
                <w:sz w:val="21"/>
                <w:szCs w:val="21"/>
              </w:rPr>
              <w:t>iver</w:t>
            </w:r>
            <w:r>
              <w:rPr>
                <w:spacing w:val="-14"/>
                <w:sz w:val="21"/>
                <w:szCs w:val="21"/>
              </w:rPr>
              <w:t xml:space="preserve"> </w:t>
            </w:r>
            <w:r>
              <w:rPr>
                <w:spacing w:val="-3"/>
                <w:sz w:val="21"/>
                <w:szCs w:val="21"/>
              </w:rPr>
              <w:t>d</w:t>
            </w:r>
            <w:r>
              <w:rPr>
                <w:spacing w:val="5"/>
                <w:sz w:val="21"/>
                <w:szCs w:val="21"/>
              </w:rPr>
              <w:t>i</w:t>
            </w:r>
            <w:r>
              <w:rPr>
                <w:sz w:val="21"/>
                <w:szCs w:val="21"/>
              </w:rPr>
              <w:t>se</w:t>
            </w:r>
            <w:r>
              <w:rPr>
                <w:spacing w:val="-4"/>
                <w:sz w:val="21"/>
                <w:szCs w:val="21"/>
              </w:rPr>
              <w:t>a</w:t>
            </w:r>
            <w:r>
              <w:rPr>
                <w:sz w:val="21"/>
                <w:szCs w:val="21"/>
              </w:rPr>
              <w:t>se</w:t>
            </w:r>
            <w:r>
              <w:rPr>
                <w:spacing w:val="33"/>
                <w:sz w:val="21"/>
                <w:szCs w:val="21"/>
              </w:rPr>
              <w:t xml:space="preserve"> </w:t>
            </w:r>
            <w:r>
              <w:rPr>
                <w:sz w:val="21"/>
                <w:szCs w:val="21"/>
              </w:rPr>
              <w:t xml:space="preserve">in </w:t>
            </w:r>
            <w:r>
              <w:rPr>
                <w:spacing w:val="-1"/>
                <w:sz w:val="21"/>
                <w:szCs w:val="21"/>
              </w:rPr>
              <w:t>p</w:t>
            </w:r>
            <w:r>
              <w:rPr>
                <w:spacing w:val="2"/>
                <w:w w:val="110"/>
                <w:sz w:val="21"/>
                <w:szCs w:val="21"/>
              </w:rPr>
              <w:t>a</w:t>
            </w:r>
            <w:r>
              <w:rPr>
                <w:w w:val="123"/>
                <w:sz w:val="21"/>
                <w:szCs w:val="21"/>
              </w:rPr>
              <w:t>t</w:t>
            </w:r>
            <w:r>
              <w:rPr>
                <w:spacing w:val="-2"/>
                <w:w w:val="84"/>
                <w:sz w:val="21"/>
                <w:szCs w:val="21"/>
              </w:rPr>
              <w:t>i</w:t>
            </w:r>
            <w:r>
              <w:rPr>
                <w:w w:val="114"/>
                <w:sz w:val="21"/>
                <w:szCs w:val="21"/>
              </w:rPr>
              <w:t>e</w:t>
            </w:r>
            <w:r>
              <w:rPr>
                <w:w w:val="107"/>
                <w:sz w:val="21"/>
                <w:szCs w:val="21"/>
              </w:rPr>
              <w:t>n</w:t>
            </w:r>
            <w:r>
              <w:rPr>
                <w:spacing w:val="1"/>
                <w:w w:val="123"/>
                <w:sz w:val="21"/>
                <w:szCs w:val="21"/>
              </w:rPr>
              <w:t>t</w:t>
            </w:r>
            <w:r>
              <w:rPr>
                <w:spacing w:val="-2"/>
                <w:w w:val="102"/>
                <w:sz w:val="21"/>
                <w:szCs w:val="21"/>
              </w:rPr>
              <w:t>s</w:t>
            </w:r>
            <w:r>
              <w:rPr>
                <w:w w:val="103"/>
                <w:sz w:val="21"/>
                <w:szCs w:val="21"/>
              </w:rPr>
              <w:t>.</w:t>
            </w:r>
          </w:p>
        </w:tc>
      </w:tr>
    </w:tbl>
    <w:p w:rsidR="00DF7E86" w:rsidRDefault="00DF7E86">
      <w:pPr>
        <w:spacing w:line="200" w:lineRule="exact"/>
      </w:pPr>
    </w:p>
    <w:p w:rsidR="00DF7E86" w:rsidRDefault="00FB3854">
      <w:pPr>
        <w:spacing w:before="25"/>
        <w:ind w:left="3645" w:right="3584"/>
        <w:jc w:val="center"/>
        <w:rPr>
          <w:sz w:val="24"/>
          <w:szCs w:val="24"/>
        </w:rPr>
        <w:sectPr w:rsidR="00DF7E86">
          <w:footerReference w:type="default" r:id="rId8"/>
          <w:pgSz w:w="11900" w:h="16840"/>
          <w:pgMar w:top="1500" w:right="660" w:bottom="280" w:left="780" w:header="0" w:footer="913" w:gutter="0"/>
          <w:pgNumType w:start="2"/>
          <w:cols w:space="720"/>
        </w:sectPr>
      </w:pPr>
      <w:r>
        <w:rPr>
          <w:b/>
          <w:spacing w:val="-20"/>
          <w:sz w:val="24"/>
          <w:szCs w:val="24"/>
        </w:rPr>
        <w:t>T</w:t>
      </w:r>
      <w:r>
        <w:rPr>
          <w:b/>
          <w:sz w:val="24"/>
          <w:szCs w:val="24"/>
        </w:rPr>
        <w:t>able</w:t>
      </w:r>
      <w:r>
        <w:rPr>
          <w:b/>
          <w:spacing w:val="17"/>
          <w:sz w:val="24"/>
          <w:szCs w:val="24"/>
        </w:rPr>
        <w:t xml:space="preserve"> </w:t>
      </w:r>
      <w:r>
        <w:rPr>
          <w:b/>
          <w:sz w:val="24"/>
          <w:szCs w:val="24"/>
        </w:rPr>
        <w:t>2.1</w:t>
      </w:r>
      <w:r>
        <w:rPr>
          <w:b/>
          <w:spacing w:val="42"/>
          <w:sz w:val="24"/>
          <w:szCs w:val="24"/>
        </w:rPr>
        <w:t xml:space="preserve"> </w:t>
      </w:r>
      <w:r>
        <w:rPr>
          <w:b/>
          <w:sz w:val="24"/>
          <w:szCs w:val="24"/>
        </w:rPr>
        <w:t>-</w:t>
      </w:r>
      <w:r>
        <w:rPr>
          <w:b/>
          <w:spacing w:val="13"/>
          <w:sz w:val="24"/>
          <w:szCs w:val="24"/>
        </w:rPr>
        <w:t xml:space="preserve"> </w:t>
      </w:r>
      <w:r>
        <w:rPr>
          <w:b/>
          <w:sz w:val="24"/>
          <w:szCs w:val="24"/>
        </w:rPr>
        <w:t>Existing</w:t>
      </w:r>
      <w:r>
        <w:rPr>
          <w:b/>
          <w:spacing w:val="17"/>
          <w:sz w:val="24"/>
          <w:szCs w:val="24"/>
        </w:rPr>
        <w:t xml:space="preserve"> </w:t>
      </w:r>
      <w:r>
        <w:rPr>
          <w:b/>
          <w:w w:val="95"/>
          <w:sz w:val="24"/>
          <w:szCs w:val="24"/>
        </w:rPr>
        <w:t>P</w:t>
      </w:r>
      <w:r>
        <w:rPr>
          <w:b/>
          <w:spacing w:val="-4"/>
          <w:w w:val="95"/>
          <w:sz w:val="24"/>
          <w:szCs w:val="24"/>
        </w:rPr>
        <w:t>r</w:t>
      </w:r>
      <w:r>
        <w:rPr>
          <w:b/>
          <w:w w:val="110"/>
          <w:sz w:val="24"/>
          <w:szCs w:val="24"/>
        </w:rPr>
        <w:t>oblems</w:t>
      </w:r>
    </w:p>
    <w:p w:rsidR="00DF7E86" w:rsidRDefault="00BE00B0">
      <w:pPr>
        <w:spacing w:before="63"/>
        <w:ind w:left="109"/>
        <w:rPr>
          <w:sz w:val="28"/>
          <w:szCs w:val="28"/>
        </w:rPr>
      </w:pPr>
      <w:r w:rsidRPr="00BE00B0">
        <w:lastRenderedPageBreak/>
        <w:pict>
          <v:group id="_x0000_s1785" style="position:absolute;left:0;text-align:left;margin-left:40.1pt;margin-top:40.85pt;width:527.55pt;height:777.1pt;z-index:-251679232;mso-position-horizontal-relative:page;mso-position-vertical-relative:page" coordorigin="802,817" coordsize="10551,15542">
            <v:shape id="_x0000_s1786" style="position:absolute;left:802;top:817;width:10551;height:15542" coordorigin="802,817" coordsize="10551,15542" path="m802,817r10551,l11353,16359r-10551,l802,817xe" filled="f" strokeweight="1.3218mm">
              <v:path arrowok="t"/>
            </v:shape>
            <w10:wrap anchorx="page" anchory="page"/>
          </v:group>
        </w:pict>
      </w:r>
      <w:r w:rsidR="00FB3854">
        <w:rPr>
          <w:b/>
          <w:sz w:val="28"/>
          <w:szCs w:val="28"/>
        </w:rPr>
        <w:t>2.2</w:t>
      </w:r>
      <w:r w:rsidR="00FB3854">
        <w:rPr>
          <w:b/>
          <w:spacing w:val="-3"/>
          <w:sz w:val="28"/>
          <w:szCs w:val="28"/>
        </w:rPr>
        <w:t xml:space="preserve"> </w:t>
      </w:r>
      <w:r w:rsidR="00FB3854">
        <w:rPr>
          <w:b/>
          <w:sz w:val="28"/>
          <w:szCs w:val="28"/>
        </w:rPr>
        <w:t>REFERENCES</w:t>
      </w:r>
    </w:p>
    <w:p w:rsidR="00DF7E86" w:rsidRDefault="00DF7E86">
      <w:pPr>
        <w:spacing w:before="7" w:line="100" w:lineRule="exact"/>
        <w:rPr>
          <w:sz w:val="11"/>
          <w:szCs w:val="11"/>
        </w:rPr>
      </w:pPr>
    </w:p>
    <w:p w:rsidR="00DF7E86" w:rsidRDefault="00DF7E86">
      <w:pPr>
        <w:spacing w:line="200" w:lineRule="exact"/>
      </w:pPr>
    </w:p>
    <w:p w:rsidR="00DF7E86" w:rsidRDefault="00DF7E86">
      <w:pPr>
        <w:spacing w:line="200" w:lineRule="exact"/>
      </w:pPr>
    </w:p>
    <w:p w:rsidR="00DF7E86" w:rsidRDefault="00FB3854">
      <w:pPr>
        <w:spacing w:line="301" w:lineRule="auto"/>
        <w:ind w:left="260" w:right="68" w:firstLine="450"/>
        <w:jc w:val="both"/>
        <w:rPr>
          <w:sz w:val="28"/>
          <w:szCs w:val="28"/>
        </w:rPr>
      </w:pPr>
      <w:r>
        <w:rPr>
          <w:sz w:val="28"/>
          <w:szCs w:val="28"/>
        </w:rPr>
        <w:t>1.</w:t>
      </w:r>
      <w:r>
        <w:rPr>
          <w:spacing w:val="24"/>
          <w:sz w:val="28"/>
          <w:szCs w:val="28"/>
        </w:rPr>
        <w:t xml:space="preserve"> </w:t>
      </w:r>
      <w:r>
        <w:rPr>
          <w:spacing w:val="-44"/>
          <w:w w:val="113"/>
          <w:sz w:val="28"/>
          <w:szCs w:val="28"/>
        </w:rPr>
        <w:t>P</w:t>
      </w:r>
      <w:r>
        <w:rPr>
          <w:w w:val="105"/>
          <w:sz w:val="28"/>
          <w:szCs w:val="28"/>
        </w:rPr>
        <w:t>.</w:t>
      </w:r>
      <w:r>
        <w:rPr>
          <w:w w:val="86"/>
          <w:sz w:val="28"/>
          <w:szCs w:val="28"/>
        </w:rPr>
        <w:t>K</w:t>
      </w:r>
      <w:r>
        <w:rPr>
          <w:w w:val="122"/>
          <w:sz w:val="28"/>
          <w:szCs w:val="28"/>
        </w:rPr>
        <w:t>a</w:t>
      </w:r>
      <w:r>
        <w:rPr>
          <w:w w:val="101"/>
          <w:sz w:val="28"/>
          <w:szCs w:val="28"/>
        </w:rPr>
        <w:t>r</w:t>
      </w:r>
      <w:r>
        <w:rPr>
          <w:w w:val="110"/>
          <w:sz w:val="28"/>
          <w:szCs w:val="28"/>
        </w:rPr>
        <w:t>u</w:t>
      </w:r>
      <w:r>
        <w:rPr>
          <w:w w:val="87"/>
          <w:sz w:val="28"/>
          <w:szCs w:val="28"/>
        </w:rPr>
        <w:t>l</w:t>
      </w:r>
      <w:r>
        <w:rPr>
          <w:w w:val="119"/>
          <w:sz w:val="28"/>
          <w:szCs w:val="28"/>
        </w:rPr>
        <w:t>e</w:t>
      </w:r>
      <w:r>
        <w:rPr>
          <w:w w:val="78"/>
          <w:sz w:val="28"/>
          <w:szCs w:val="28"/>
        </w:rPr>
        <w:t>,</w:t>
      </w:r>
      <w:r>
        <w:rPr>
          <w:spacing w:val="5"/>
          <w:sz w:val="28"/>
          <w:szCs w:val="28"/>
        </w:rPr>
        <w:t xml:space="preserve"> </w:t>
      </w:r>
      <w:r>
        <w:rPr>
          <w:sz w:val="28"/>
          <w:szCs w:val="28"/>
        </w:rPr>
        <w:t>D</w:t>
      </w:r>
      <w:r>
        <w:rPr>
          <w:spacing w:val="-17"/>
          <w:sz w:val="28"/>
          <w:szCs w:val="28"/>
        </w:rPr>
        <w:t>r</w:t>
      </w:r>
      <w:r>
        <w:rPr>
          <w:sz w:val="28"/>
          <w:szCs w:val="28"/>
        </w:rPr>
        <w:t>.</w:t>
      </w:r>
      <w:r>
        <w:rPr>
          <w:spacing w:val="-11"/>
          <w:sz w:val="28"/>
          <w:szCs w:val="28"/>
        </w:rPr>
        <w:t xml:space="preserve"> </w:t>
      </w:r>
      <w:r>
        <w:rPr>
          <w:sz w:val="28"/>
          <w:szCs w:val="28"/>
        </w:rPr>
        <w:t>Sanj</w:t>
      </w:r>
      <w:r>
        <w:rPr>
          <w:spacing w:val="-2"/>
          <w:sz w:val="28"/>
          <w:szCs w:val="28"/>
        </w:rPr>
        <w:t>a</w:t>
      </w:r>
      <w:r>
        <w:rPr>
          <w:sz w:val="28"/>
          <w:szCs w:val="28"/>
        </w:rPr>
        <w:t>y</w:t>
      </w:r>
      <w:r>
        <w:rPr>
          <w:spacing w:val="64"/>
          <w:sz w:val="28"/>
          <w:szCs w:val="28"/>
        </w:rPr>
        <w:t xml:space="preserve"> </w:t>
      </w:r>
      <w:r>
        <w:rPr>
          <w:spacing w:val="-6"/>
          <w:w w:val="88"/>
          <w:sz w:val="28"/>
          <w:szCs w:val="28"/>
        </w:rPr>
        <w:t>V</w:t>
      </w:r>
      <w:r>
        <w:rPr>
          <w:w w:val="122"/>
          <w:sz w:val="28"/>
          <w:szCs w:val="28"/>
        </w:rPr>
        <w:t>a</w:t>
      </w:r>
      <w:r>
        <w:rPr>
          <w:w w:val="132"/>
          <w:sz w:val="28"/>
          <w:szCs w:val="28"/>
        </w:rPr>
        <w:t>s</w:t>
      </w:r>
      <w:r>
        <w:rPr>
          <w:w w:val="122"/>
          <w:sz w:val="28"/>
          <w:szCs w:val="28"/>
        </w:rPr>
        <w:t>a</w:t>
      </w:r>
      <w:r>
        <w:rPr>
          <w:w w:val="110"/>
          <w:sz w:val="28"/>
          <w:szCs w:val="28"/>
        </w:rPr>
        <w:t>n</w:t>
      </w:r>
      <w:r>
        <w:rPr>
          <w:w w:val="117"/>
          <w:sz w:val="28"/>
          <w:szCs w:val="28"/>
        </w:rPr>
        <w:t>t</w:t>
      </w:r>
      <w:r>
        <w:rPr>
          <w:spacing w:val="5"/>
          <w:sz w:val="28"/>
          <w:szCs w:val="28"/>
        </w:rPr>
        <w:t xml:space="preserve"> </w:t>
      </w:r>
      <w:r>
        <w:rPr>
          <w:w w:val="90"/>
          <w:sz w:val="28"/>
          <w:szCs w:val="28"/>
        </w:rPr>
        <w:t>D</w:t>
      </w:r>
      <w:r>
        <w:rPr>
          <w:w w:val="110"/>
          <w:sz w:val="28"/>
          <w:szCs w:val="28"/>
        </w:rPr>
        <w:t>u</w:t>
      </w:r>
      <w:r>
        <w:rPr>
          <w:w w:val="112"/>
          <w:sz w:val="28"/>
          <w:szCs w:val="28"/>
        </w:rPr>
        <w:t>d</w:t>
      </w:r>
      <w:r>
        <w:rPr>
          <w:w w:val="110"/>
          <w:sz w:val="28"/>
          <w:szCs w:val="28"/>
        </w:rPr>
        <w:t>u</w:t>
      </w:r>
      <w:r>
        <w:rPr>
          <w:w w:val="87"/>
          <w:sz w:val="28"/>
          <w:szCs w:val="28"/>
        </w:rPr>
        <w:t>l</w:t>
      </w:r>
      <w:r>
        <w:rPr>
          <w:w w:val="78"/>
          <w:sz w:val="28"/>
          <w:szCs w:val="28"/>
        </w:rPr>
        <w:t>,</w:t>
      </w:r>
      <w:r>
        <w:rPr>
          <w:spacing w:val="5"/>
          <w:sz w:val="28"/>
          <w:szCs w:val="28"/>
        </w:rPr>
        <w:t xml:space="preserve"> </w:t>
      </w:r>
      <w:r>
        <w:rPr>
          <w:w w:val="78"/>
          <w:sz w:val="28"/>
          <w:szCs w:val="28"/>
        </w:rPr>
        <w:t>"</w:t>
      </w:r>
      <w:r>
        <w:rPr>
          <w:w w:val="81"/>
          <w:sz w:val="28"/>
          <w:szCs w:val="28"/>
        </w:rPr>
        <w:t>I</w:t>
      </w:r>
      <w:r>
        <w:rPr>
          <w:w w:val="110"/>
          <w:sz w:val="28"/>
          <w:szCs w:val="28"/>
        </w:rPr>
        <w:t>n</w:t>
      </w:r>
      <w:r>
        <w:rPr>
          <w:w w:val="117"/>
          <w:sz w:val="28"/>
          <w:szCs w:val="28"/>
        </w:rPr>
        <w:t>t</w:t>
      </w:r>
      <w:r>
        <w:rPr>
          <w:w w:val="119"/>
          <w:sz w:val="28"/>
          <w:szCs w:val="28"/>
        </w:rPr>
        <w:t>e</w:t>
      </w:r>
      <w:r>
        <w:rPr>
          <w:w w:val="87"/>
          <w:sz w:val="28"/>
          <w:szCs w:val="28"/>
        </w:rPr>
        <w:t>lli</w:t>
      </w:r>
      <w:r>
        <w:rPr>
          <w:w w:val="112"/>
          <w:sz w:val="28"/>
          <w:szCs w:val="28"/>
        </w:rPr>
        <w:t>g</w:t>
      </w:r>
      <w:r>
        <w:rPr>
          <w:w w:val="119"/>
          <w:sz w:val="28"/>
          <w:szCs w:val="28"/>
        </w:rPr>
        <w:t>e</w:t>
      </w:r>
      <w:r>
        <w:rPr>
          <w:w w:val="110"/>
          <w:sz w:val="28"/>
          <w:szCs w:val="28"/>
        </w:rPr>
        <w:t>n</w:t>
      </w:r>
      <w:r>
        <w:rPr>
          <w:w w:val="117"/>
          <w:sz w:val="28"/>
          <w:szCs w:val="28"/>
        </w:rPr>
        <w:t>t</w:t>
      </w:r>
      <w:r>
        <w:rPr>
          <w:spacing w:val="-10"/>
          <w:sz w:val="28"/>
          <w:szCs w:val="28"/>
        </w:rPr>
        <w:t xml:space="preserve"> </w:t>
      </w:r>
      <w:r>
        <w:rPr>
          <w:w w:val="90"/>
          <w:sz w:val="28"/>
          <w:szCs w:val="28"/>
        </w:rPr>
        <w:t>D</w:t>
      </w:r>
      <w:r>
        <w:rPr>
          <w:w w:val="87"/>
          <w:sz w:val="28"/>
          <w:szCs w:val="28"/>
        </w:rPr>
        <w:t>i</w:t>
      </w:r>
      <w:r>
        <w:rPr>
          <w:w w:val="122"/>
          <w:sz w:val="28"/>
          <w:szCs w:val="28"/>
        </w:rPr>
        <w:t>a</w:t>
      </w:r>
      <w:r>
        <w:rPr>
          <w:w w:val="112"/>
          <w:sz w:val="28"/>
          <w:szCs w:val="28"/>
        </w:rPr>
        <w:t>g</w:t>
      </w:r>
      <w:r>
        <w:rPr>
          <w:w w:val="110"/>
          <w:sz w:val="28"/>
          <w:szCs w:val="28"/>
        </w:rPr>
        <w:t>n</w:t>
      </w:r>
      <w:r>
        <w:rPr>
          <w:w w:val="113"/>
          <w:sz w:val="28"/>
          <w:szCs w:val="28"/>
        </w:rPr>
        <w:t>o</w:t>
      </w:r>
      <w:r>
        <w:rPr>
          <w:w w:val="132"/>
          <w:sz w:val="28"/>
          <w:szCs w:val="28"/>
        </w:rPr>
        <w:t>s</w:t>
      </w:r>
      <w:r>
        <w:rPr>
          <w:w w:val="87"/>
          <w:sz w:val="28"/>
          <w:szCs w:val="28"/>
        </w:rPr>
        <w:t>i</w:t>
      </w:r>
      <w:r>
        <w:rPr>
          <w:w w:val="132"/>
          <w:sz w:val="28"/>
          <w:szCs w:val="28"/>
        </w:rPr>
        <w:t>s</w:t>
      </w:r>
      <w:r>
        <w:rPr>
          <w:spacing w:val="-10"/>
          <w:sz w:val="28"/>
          <w:szCs w:val="28"/>
        </w:rPr>
        <w:t xml:space="preserve"> </w:t>
      </w:r>
      <w:r>
        <w:rPr>
          <w:sz w:val="28"/>
          <w:szCs w:val="28"/>
        </w:rPr>
        <w:t>of</w:t>
      </w:r>
      <w:r>
        <w:rPr>
          <w:spacing w:val="12"/>
          <w:sz w:val="28"/>
          <w:szCs w:val="28"/>
        </w:rPr>
        <w:t xml:space="preserve"> </w:t>
      </w:r>
      <w:r>
        <w:rPr>
          <w:sz w:val="28"/>
          <w:szCs w:val="28"/>
        </w:rPr>
        <w:t>Li</w:t>
      </w:r>
      <w:r>
        <w:rPr>
          <w:spacing w:val="-2"/>
          <w:sz w:val="28"/>
          <w:szCs w:val="28"/>
        </w:rPr>
        <w:t>v</w:t>
      </w:r>
      <w:r>
        <w:rPr>
          <w:sz w:val="28"/>
          <w:szCs w:val="28"/>
        </w:rPr>
        <w:t>er</w:t>
      </w:r>
      <w:r>
        <w:rPr>
          <w:spacing w:val="-22"/>
          <w:sz w:val="28"/>
          <w:szCs w:val="28"/>
        </w:rPr>
        <w:t xml:space="preserve"> </w:t>
      </w:r>
      <w:r>
        <w:rPr>
          <w:w w:val="90"/>
          <w:sz w:val="28"/>
          <w:szCs w:val="28"/>
        </w:rPr>
        <w:t>D</w:t>
      </w:r>
      <w:r>
        <w:rPr>
          <w:w w:val="87"/>
          <w:sz w:val="28"/>
          <w:szCs w:val="28"/>
        </w:rPr>
        <w:t>i</w:t>
      </w:r>
      <w:r>
        <w:rPr>
          <w:w w:val="132"/>
          <w:sz w:val="28"/>
          <w:szCs w:val="28"/>
        </w:rPr>
        <w:t>s</w:t>
      </w:r>
      <w:r>
        <w:rPr>
          <w:w w:val="119"/>
          <w:sz w:val="28"/>
          <w:szCs w:val="28"/>
        </w:rPr>
        <w:t>e</w:t>
      </w:r>
      <w:r>
        <w:rPr>
          <w:w w:val="122"/>
          <w:sz w:val="28"/>
          <w:szCs w:val="28"/>
        </w:rPr>
        <w:t>a</w:t>
      </w:r>
      <w:r>
        <w:rPr>
          <w:w w:val="132"/>
          <w:sz w:val="28"/>
          <w:szCs w:val="28"/>
        </w:rPr>
        <w:t>s</w:t>
      </w:r>
      <w:r>
        <w:rPr>
          <w:w w:val="119"/>
          <w:sz w:val="28"/>
          <w:szCs w:val="28"/>
        </w:rPr>
        <w:t>e</w:t>
      </w:r>
      <w:r>
        <w:rPr>
          <w:w w:val="132"/>
          <w:sz w:val="28"/>
          <w:szCs w:val="28"/>
        </w:rPr>
        <w:t xml:space="preserve">s </w:t>
      </w:r>
      <w:r>
        <w:rPr>
          <w:sz w:val="28"/>
          <w:szCs w:val="28"/>
        </w:rPr>
        <w:t>f</w:t>
      </w:r>
      <w:r>
        <w:rPr>
          <w:spacing w:val="-3"/>
          <w:sz w:val="28"/>
          <w:szCs w:val="28"/>
        </w:rPr>
        <w:t>r</w:t>
      </w:r>
      <w:r>
        <w:rPr>
          <w:sz w:val="28"/>
          <w:szCs w:val="28"/>
        </w:rPr>
        <w:t xml:space="preserve">om  </w:t>
      </w:r>
      <w:r>
        <w:rPr>
          <w:spacing w:val="46"/>
          <w:sz w:val="28"/>
          <w:szCs w:val="28"/>
        </w:rPr>
        <w:t xml:space="preserve"> </w:t>
      </w:r>
      <w:r>
        <w:rPr>
          <w:w w:val="89"/>
          <w:sz w:val="28"/>
          <w:szCs w:val="28"/>
        </w:rPr>
        <w:t>U</w:t>
      </w:r>
      <w:r>
        <w:rPr>
          <w:w w:val="87"/>
          <w:sz w:val="28"/>
          <w:szCs w:val="28"/>
        </w:rPr>
        <w:t>l</w:t>
      </w:r>
      <w:r>
        <w:rPr>
          <w:w w:val="117"/>
          <w:sz w:val="28"/>
          <w:szCs w:val="28"/>
        </w:rPr>
        <w:t>t</w:t>
      </w:r>
      <w:r>
        <w:rPr>
          <w:spacing w:val="-5"/>
          <w:w w:val="101"/>
          <w:sz w:val="28"/>
          <w:szCs w:val="28"/>
        </w:rPr>
        <w:t>r</w:t>
      </w:r>
      <w:r>
        <w:rPr>
          <w:w w:val="122"/>
          <w:sz w:val="28"/>
          <w:szCs w:val="28"/>
        </w:rPr>
        <w:t>a</w:t>
      </w:r>
      <w:r>
        <w:rPr>
          <w:w w:val="132"/>
          <w:sz w:val="28"/>
          <w:szCs w:val="28"/>
        </w:rPr>
        <w:t>s</w:t>
      </w:r>
      <w:r>
        <w:rPr>
          <w:w w:val="113"/>
          <w:sz w:val="28"/>
          <w:szCs w:val="28"/>
        </w:rPr>
        <w:t>o</w:t>
      </w:r>
      <w:r>
        <w:rPr>
          <w:w w:val="110"/>
          <w:sz w:val="28"/>
          <w:szCs w:val="28"/>
        </w:rPr>
        <w:t>n</w:t>
      </w:r>
      <w:r>
        <w:rPr>
          <w:w w:val="87"/>
          <w:sz w:val="28"/>
          <w:szCs w:val="28"/>
        </w:rPr>
        <w:t>i</w:t>
      </w:r>
      <w:r>
        <w:rPr>
          <w:w w:val="118"/>
          <w:sz w:val="28"/>
          <w:szCs w:val="28"/>
        </w:rPr>
        <w:t>c</w:t>
      </w:r>
      <w:r>
        <w:rPr>
          <w:spacing w:val="-1"/>
          <w:sz w:val="28"/>
          <w:szCs w:val="28"/>
        </w:rPr>
        <w:t xml:space="preserve"> </w:t>
      </w:r>
      <w:r>
        <w:rPr>
          <w:sz w:val="28"/>
          <w:szCs w:val="28"/>
        </w:rPr>
        <w:t>Li</w:t>
      </w:r>
      <w:r>
        <w:rPr>
          <w:spacing w:val="-2"/>
          <w:sz w:val="28"/>
          <w:szCs w:val="28"/>
        </w:rPr>
        <w:t>v</w:t>
      </w:r>
      <w:r>
        <w:rPr>
          <w:sz w:val="28"/>
          <w:szCs w:val="28"/>
        </w:rPr>
        <w:t>er</w:t>
      </w:r>
      <w:r>
        <w:rPr>
          <w:spacing w:val="-13"/>
          <w:sz w:val="28"/>
          <w:szCs w:val="28"/>
        </w:rPr>
        <w:t xml:space="preserve"> </w:t>
      </w:r>
      <w:r>
        <w:rPr>
          <w:w w:val="81"/>
          <w:sz w:val="28"/>
          <w:szCs w:val="28"/>
        </w:rPr>
        <w:t>I</w:t>
      </w:r>
      <w:r>
        <w:rPr>
          <w:w w:val="112"/>
          <w:sz w:val="28"/>
          <w:szCs w:val="28"/>
        </w:rPr>
        <w:t>m</w:t>
      </w:r>
      <w:r>
        <w:rPr>
          <w:w w:val="122"/>
          <w:sz w:val="28"/>
          <w:szCs w:val="28"/>
        </w:rPr>
        <w:t>a</w:t>
      </w:r>
      <w:r>
        <w:rPr>
          <w:w w:val="112"/>
          <w:sz w:val="28"/>
          <w:szCs w:val="28"/>
        </w:rPr>
        <w:t>g</w:t>
      </w:r>
      <w:r>
        <w:rPr>
          <w:w w:val="119"/>
          <w:sz w:val="28"/>
          <w:szCs w:val="28"/>
        </w:rPr>
        <w:t>e</w:t>
      </w:r>
      <w:r>
        <w:rPr>
          <w:w w:val="132"/>
          <w:sz w:val="28"/>
          <w:szCs w:val="28"/>
        </w:rPr>
        <w:t>s</w:t>
      </w:r>
      <w:r>
        <w:rPr>
          <w:w w:val="87"/>
          <w:sz w:val="28"/>
          <w:szCs w:val="28"/>
        </w:rPr>
        <w:t>:</w:t>
      </w:r>
      <w:r>
        <w:rPr>
          <w:spacing w:val="-1"/>
          <w:sz w:val="28"/>
          <w:szCs w:val="28"/>
        </w:rPr>
        <w:t xml:space="preserve"> </w:t>
      </w:r>
      <w:r>
        <w:rPr>
          <w:sz w:val="28"/>
          <w:szCs w:val="28"/>
        </w:rPr>
        <w:t>Neu</w:t>
      </w:r>
      <w:r>
        <w:rPr>
          <w:spacing w:val="-5"/>
          <w:sz w:val="28"/>
          <w:szCs w:val="28"/>
        </w:rPr>
        <w:t>r</w:t>
      </w:r>
      <w:r>
        <w:rPr>
          <w:sz w:val="28"/>
          <w:szCs w:val="28"/>
        </w:rPr>
        <w:t>al</w:t>
      </w:r>
      <w:r>
        <w:rPr>
          <w:spacing w:val="51"/>
          <w:sz w:val="28"/>
          <w:szCs w:val="28"/>
        </w:rPr>
        <w:t xml:space="preserve"> </w:t>
      </w:r>
      <w:r>
        <w:rPr>
          <w:sz w:val="28"/>
          <w:szCs w:val="28"/>
        </w:rPr>
        <w:t>Network</w:t>
      </w:r>
      <w:r>
        <w:rPr>
          <w:spacing w:val="59"/>
          <w:sz w:val="28"/>
          <w:szCs w:val="28"/>
        </w:rPr>
        <w:t xml:space="preserve"> </w:t>
      </w:r>
      <w:r>
        <w:rPr>
          <w:w w:val="90"/>
          <w:sz w:val="28"/>
          <w:szCs w:val="28"/>
        </w:rPr>
        <w:t>A</w:t>
      </w:r>
      <w:r>
        <w:rPr>
          <w:w w:val="112"/>
          <w:sz w:val="28"/>
          <w:szCs w:val="28"/>
        </w:rPr>
        <w:t>pp</w:t>
      </w:r>
      <w:r>
        <w:rPr>
          <w:spacing w:val="-3"/>
          <w:w w:val="101"/>
          <w:sz w:val="28"/>
          <w:szCs w:val="28"/>
        </w:rPr>
        <w:t>r</w:t>
      </w:r>
      <w:r>
        <w:rPr>
          <w:w w:val="113"/>
          <w:sz w:val="28"/>
          <w:szCs w:val="28"/>
        </w:rPr>
        <w:t>o</w:t>
      </w:r>
      <w:r>
        <w:rPr>
          <w:w w:val="122"/>
          <w:sz w:val="28"/>
          <w:szCs w:val="28"/>
        </w:rPr>
        <w:t>a</w:t>
      </w:r>
      <w:r>
        <w:rPr>
          <w:w w:val="118"/>
          <w:sz w:val="28"/>
          <w:szCs w:val="28"/>
        </w:rPr>
        <w:t>c</w:t>
      </w:r>
      <w:r>
        <w:rPr>
          <w:spacing w:val="-14"/>
          <w:w w:val="110"/>
          <w:sz w:val="28"/>
          <w:szCs w:val="28"/>
        </w:rPr>
        <w:t>h</w:t>
      </w:r>
      <w:r>
        <w:rPr>
          <w:w w:val="78"/>
          <w:sz w:val="28"/>
          <w:szCs w:val="28"/>
        </w:rPr>
        <w:t>",</w:t>
      </w:r>
      <w:r>
        <w:rPr>
          <w:spacing w:val="-1"/>
          <w:sz w:val="28"/>
          <w:szCs w:val="28"/>
        </w:rPr>
        <w:t xml:space="preserve"> </w:t>
      </w:r>
      <w:r>
        <w:rPr>
          <w:w w:val="141"/>
          <w:sz w:val="28"/>
          <w:szCs w:val="28"/>
        </w:rPr>
        <w:t>J</w:t>
      </w:r>
      <w:r>
        <w:rPr>
          <w:w w:val="110"/>
          <w:sz w:val="28"/>
          <w:szCs w:val="28"/>
        </w:rPr>
        <w:t>u</w:t>
      </w:r>
      <w:r>
        <w:rPr>
          <w:w w:val="87"/>
          <w:sz w:val="28"/>
          <w:szCs w:val="28"/>
        </w:rPr>
        <w:t>l</w:t>
      </w:r>
      <w:r>
        <w:rPr>
          <w:w w:val="94"/>
          <w:sz w:val="28"/>
          <w:szCs w:val="28"/>
        </w:rPr>
        <w:t>y</w:t>
      </w:r>
      <w:r>
        <w:rPr>
          <w:spacing w:val="-1"/>
          <w:sz w:val="28"/>
          <w:szCs w:val="28"/>
        </w:rPr>
        <w:t xml:space="preserve"> </w:t>
      </w:r>
      <w:r>
        <w:rPr>
          <w:w w:val="111"/>
          <w:sz w:val="28"/>
          <w:szCs w:val="28"/>
        </w:rPr>
        <w:t>2009.</w:t>
      </w:r>
    </w:p>
    <w:p w:rsidR="00DF7E86" w:rsidRDefault="00FB3854">
      <w:pPr>
        <w:spacing w:before="3"/>
        <w:ind w:left="784"/>
        <w:rPr>
          <w:sz w:val="28"/>
          <w:szCs w:val="28"/>
        </w:rPr>
      </w:pPr>
      <w:r>
        <w:rPr>
          <w:sz w:val="28"/>
          <w:szCs w:val="28"/>
        </w:rPr>
        <w:t>2.</w:t>
      </w:r>
      <w:r>
        <w:rPr>
          <w:spacing w:val="54"/>
          <w:sz w:val="28"/>
          <w:szCs w:val="28"/>
        </w:rPr>
        <w:t xml:space="preserve"> </w:t>
      </w:r>
      <w:r>
        <w:rPr>
          <w:w w:val="94"/>
          <w:sz w:val="28"/>
          <w:szCs w:val="28"/>
        </w:rPr>
        <w:t>G</w:t>
      </w:r>
      <w:r>
        <w:rPr>
          <w:w w:val="105"/>
          <w:sz w:val="28"/>
          <w:szCs w:val="28"/>
        </w:rPr>
        <w:t>.</w:t>
      </w:r>
      <w:r>
        <w:rPr>
          <w:w w:val="106"/>
          <w:sz w:val="28"/>
          <w:szCs w:val="28"/>
        </w:rPr>
        <w:t>S</w:t>
      </w:r>
      <w:r>
        <w:rPr>
          <w:w w:val="122"/>
          <w:sz w:val="28"/>
          <w:szCs w:val="28"/>
        </w:rPr>
        <w:t>a</w:t>
      </w:r>
      <w:r>
        <w:rPr>
          <w:w w:val="101"/>
          <w:sz w:val="28"/>
          <w:szCs w:val="28"/>
        </w:rPr>
        <w:t>k</w:t>
      </w:r>
      <w:r>
        <w:rPr>
          <w:spacing w:val="-17"/>
          <w:w w:val="101"/>
          <w:sz w:val="28"/>
          <w:szCs w:val="28"/>
        </w:rPr>
        <w:t>r</w:t>
      </w:r>
      <w:r>
        <w:rPr>
          <w:w w:val="78"/>
          <w:sz w:val="28"/>
          <w:szCs w:val="28"/>
        </w:rPr>
        <w:t>,</w:t>
      </w:r>
      <w:r>
        <w:rPr>
          <w:spacing w:val="35"/>
          <w:sz w:val="28"/>
          <w:szCs w:val="28"/>
        </w:rPr>
        <w:t xml:space="preserve"> </w:t>
      </w:r>
      <w:r>
        <w:rPr>
          <w:w w:val="81"/>
          <w:sz w:val="28"/>
          <w:szCs w:val="28"/>
        </w:rPr>
        <w:t>I</w:t>
      </w:r>
      <w:r>
        <w:rPr>
          <w:w w:val="105"/>
          <w:sz w:val="28"/>
          <w:szCs w:val="28"/>
        </w:rPr>
        <w:t>.</w:t>
      </w:r>
      <w:r>
        <w:rPr>
          <w:w w:val="93"/>
          <w:sz w:val="28"/>
          <w:szCs w:val="28"/>
        </w:rPr>
        <w:t>E</w:t>
      </w:r>
      <w:r>
        <w:rPr>
          <w:w w:val="87"/>
          <w:sz w:val="28"/>
          <w:szCs w:val="28"/>
        </w:rPr>
        <w:t>l</w:t>
      </w:r>
      <w:r>
        <w:rPr>
          <w:w w:val="110"/>
          <w:sz w:val="28"/>
          <w:szCs w:val="28"/>
        </w:rPr>
        <w:t>h</w:t>
      </w:r>
      <w:r>
        <w:rPr>
          <w:w w:val="122"/>
          <w:sz w:val="28"/>
          <w:szCs w:val="28"/>
        </w:rPr>
        <w:t>a</w:t>
      </w:r>
      <w:r>
        <w:rPr>
          <w:w w:val="86"/>
          <w:sz w:val="28"/>
          <w:szCs w:val="28"/>
        </w:rPr>
        <w:t>jj</w:t>
      </w:r>
      <w:r>
        <w:rPr>
          <w:w w:val="78"/>
          <w:sz w:val="28"/>
          <w:szCs w:val="28"/>
        </w:rPr>
        <w:t>,</w:t>
      </w:r>
      <w:r>
        <w:rPr>
          <w:spacing w:val="35"/>
          <w:sz w:val="28"/>
          <w:szCs w:val="28"/>
        </w:rPr>
        <w:t xml:space="preserve"> </w:t>
      </w:r>
      <w:r>
        <w:rPr>
          <w:sz w:val="28"/>
          <w:szCs w:val="28"/>
        </w:rPr>
        <w:t>H.</w:t>
      </w:r>
      <w:r>
        <w:rPr>
          <w:spacing w:val="34"/>
          <w:sz w:val="28"/>
          <w:szCs w:val="28"/>
        </w:rPr>
        <w:t xml:space="preserve"> </w:t>
      </w:r>
      <w:r>
        <w:rPr>
          <w:w w:val="98"/>
          <w:sz w:val="28"/>
          <w:szCs w:val="28"/>
        </w:rPr>
        <w:t>H</w:t>
      </w:r>
      <w:r>
        <w:rPr>
          <w:w w:val="110"/>
          <w:sz w:val="28"/>
          <w:szCs w:val="28"/>
        </w:rPr>
        <w:t>u</w:t>
      </w:r>
      <w:r>
        <w:rPr>
          <w:w w:val="87"/>
          <w:sz w:val="28"/>
          <w:szCs w:val="28"/>
        </w:rPr>
        <w:t>i</w:t>
      </w:r>
      <w:r>
        <w:rPr>
          <w:w w:val="86"/>
          <w:sz w:val="28"/>
          <w:szCs w:val="28"/>
        </w:rPr>
        <w:t>j</w:t>
      </w:r>
      <w:r>
        <w:rPr>
          <w:w w:val="119"/>
          <w:sz w:val="28"/>
          <w:szCs w:val="28"/>
        </w:rPr>
        <w:t>e</w:t>
      </w:r>
      <w:r>
        <w:rPr>
          <w:spacing w:val="-17"/>
          <w:w w:val="101"/>
          <w:sz w:val="28"/>
          <w:szCs w:val="28"/>
        </w:rPr>
        <w:t>r</w:t>
      </w:r>
      <w:r>
        <w:rPr>
          <w:w w:val="78"/>
          <w:sz w:val="28"/>
          <w:szCs w:val="28"/>
        </w:rPr>
        <w:t>,</w:t>
      </w:r>
      <w:r>
        <w:rPr>
          <w:spacing w:val="20"/>
          <w:sz w:val="28"/>
          <w:szCs w:val="28"/>
        </w:rPr>
        <w:t xml:space="preserve"> </w:t>
      </w:r>
      <w:r>
        <w:rPr>
          <w:w w:val="78"/>
          <w:sz w:val="28"/>
          <w:szCs w:val="28"/>
        </w:rPr>
        <w:t>"</w:t>
      </w:r>
      <w:r>
        <w:rPr>
          <w:w w:val="106"/>
          <w:sz w:val="28"/>
          <w:szCs w:val="28"/>
        </w:rPr>
        <w:t>S</w:t>
      </w:r>
      <w:r>
        <w:rPr>
          <w:w w:val="110"/>
          <w:sz w:val="28"/>
          <w:szCs w:val="28"/>
        </w:rPr>
        <w:t>u</w:t>
      </w:r>
      <w:r>
        <w:rPr>
          <w:w w:val="112"/>
          <w:sz w:val="28"/>
          <w:szCs w:val="28"/>
        </w:rPr>
        <w:t>pp</w:t>
      </w:r>
      <w:r>
        <w:rPr>
          <w:w w:val="113"/>
          <w:sz w:val="28"/>
          <w:szCs w:val="28"/>
        </w:rPr>
        <w:t>o</w:t>
      </w:r>
      <w:r>
        <w:rPr>
          <w:spacing w:val="7"/>
          <w:w w:val="101"/>
          <w:sz w:val="28"/>
          <w:szCs w:val="28"/>
        </w:rPr>
        <w:t>r</w:t>
      </w:r>
      <w:r>
        <w:rPr>
          <w:w w:val="117"/>
          <w:sz w:val="28"/>
          <w:szCs w:val="28"/>
        </w:rPr>
        <w:t>t</w:t>
      </w:r>
      <w:r>
        <w:rPr>
          <w:spacing w:val="20"/>
          <w:sz w:val="28"/>
          <w:szCs w:val="28"/>
        </w:rPr>
        <w:t xml:space="preserve"> </w:t>
      </w:r>
      <w:r>
        <w:rPr>
          <w:spacing w:val="-2"/>
          <w:sz w:val="28"/>
          <w:szCs w:val="28"/>
        </w:rPr>
        <w:t>v</w:t>
      </w:r>
      <w:r>
        <w:rPr>
          <w:sz w:val="28"/>
          <w:szCs w:val="28"/>
        </w:rPr>
        <w:t>ec</w:t>
      </w:r>
      <w:r>
        <w:rPr>
          <w:spacing w:val="-3"/>
          <w:sz w:val="28"/>
          <w:szCs w:val="28"/>
        </w:rPr>
        <w:t>t</w:t>
      </w:r>
      <w:r>
        <w:rPr>
          <w:sz w:val="28"/>
          <w:szCs w:val="28"/>
        </w:rPr>
        <w:t xml:space="preserve">or </w:t>
      </w:r>
      <w:r>
        <w:rPr>
          <w:spacing w:val="23"/>
          <w:sz w:val="28"/>
          <w:szCs w:val="28"/>
        </w:rPr>
        <w:t xml:space="preserve"> </w:t>
      </w:r>
      <w:r>
        <w:rPr>
          <w:w w:val="112"/>
          <w:sz w:val="28"/>
          <w:szCs w:val="28"/>
        </w:rPr>
        <w:t>m</w:t>
      </w:r>
      <w:r>
        <w:rPr>
          <w:w w:val="122"/>
          <w:sz w:val="28"/>
          <w:szCs w:val="28"/>
        </w:rPr>
        <w:t>a</w:t>
      </w:r>
      <w:r>
        <w:rPr>
          <w:w w:val="118"/>
          <w:sz w:val="28"/>
          <w:szCs w:val="28"/>
        </w:rPr>
        <w:t>c</w:t>
      </w:r>
      <w:r>
        <w:rPr>
          <w:w w:val="110"/>
          <w:sz w:val="28"/>
          <w:szCs w:val="28"/>
        </w:rPr>
        <w:t>h</w:t>
      </w:r>
      <w:r>
        <w:rPr>
          <w:w w:val="87"/>
          <w:sz w:val="28"/>
          <w:szCs w:val="28"/>
        </w:rPr>
        <w:t>i</w:t>
      </w:r>
      <w:r>
        <w:rPr>
          <w:w w:val="110"/>
          <w:sz w:val="28"/>
          <w:szCs w:val="28"/>
        </w:rPr>
        <w:t>n</w:t>
      </w:r>
      <w:r>
        <w:rPr>
          <w:w w:val="119"/>
          <w:sz w:val="28"/>
          <w:szCs w:val="28"/>
        </w:rPr>
        <w:t>e</w:t>
      </w:r>
      <w:r>
        <w:rPr>
          <w:spacing w:val="20"/>
          <w:sz w:val="28"/>
          <w:szCs w:val="28"/>
        </w:rPr>
        <w:t xml:space="preserve"> </w:t>
      </w:r>
      <w:r>
        <w:rPr>
          <w:spacing w:val="-3"/>
          <w:sz w:val="28"/>
          <w:szCs w:val="28"/>
        </w:rPr>
        <w:t>t</w:t>
      </w:r>
      <w:r>
        <w:rPr>
          <w:sz w:val="28"/>
          <w:szCs w:val="28"/>
        </w:rPr>
        <w:t>o</w:t>
      </w:r>
      <w:r>
        <w:rPr>
          <w:spacing w:val="51"/>
          <w:sz w:val="28"/>
          <w:szCs w:val="28"/>
        </w:rPr>
        <w:t xml:space="preserve"> </w:t>
      </w:r>
      <w:r>
        <w:rPr>
          <w:sz w:val="28"/>
          <w:szCs w:val="28"/>
        </w:rPr>
        <w:t xml:space="preserve">deﬁne </w:t>
      </w:r>
      <w:r>
        <w:rPr>
          <w:spacing w:val="26"/>
          <w:sz w:val="28"/>
          <w:szCs w:val="28"/>
        </w:rPr>
        <w:t xml:space="preserve"> </w:t>
      </w:r>
      <w:r>
        <w:rPr>
          <w:sz w:val="28"/>
          <w:szCs w:val="28"/>
        </w:rPr>
        <w:t xml:space="preserve">and </w:t>
      </w:r>
      <w:r>
        <w:rPr>
          <w:spacing w:val="8"/>
          <w:sz w:val="28"/>
          <w:szCs w:val="28"/>
        </w:rPr>
        <w:t xml:space="preserve"> </w:t>
      </w:r>
      <w:r>
        <w:rPr>
          <w:w w:val="112"/>
          <w:sz w:val="28"/>
          <w:szCs w:val="28"/>
        </w:rPr>
        <w:t>d</w:t>
      </w:r>
      <w:r>
        <w:rPr>
          <w:w w:val="119"/>
          <w:sz w:val="28"/>
          <w:szCs w:val="28"/>
        </w:rPr>
        <w:t>e</w:t>
      </w:r>
      <w:r>
        <w:rPr>
          <w:w w:val="117"/>
          <w:sz w:val="28"/>
          <w:szCs w:val="28"/>
        </w:rPr>
        <w:t>t</w:t>
      </w:r>
      <w:r>
        <w:rPr>
          <w:w w:val="119"/>
          <w:sz w:val="28"/>
          <w:szCs w:val="28"/>
        </w:rPr>
        <w:t>e</w:t>
      </w:r>
      <w:r>
        <w:rPr>
          <w:w w:val="118"/>
          <w:sz w:val="28"/>
          <w:szCs w:val="28"/>
        </w:rPr>
        <w:t>c</w:t>
      </w:r>
      <w:r>
        <w:rPr>
          <w:w w:val="117"/>
          <w:sz w:val="28"/>
          <w:szCs w:val="28"/>
        </w:rPr>
        <w:t>t</w:t>
      </w:r>
    </w:p>
    <w:p w:rsidR="00DF7E86" w:rsidRDefault="00FB3854">
      <w:pPr>
        <w:spacing w:before="82"/>
        <w:ind w:left="260"/>
        <w:rPr>
          <w:sz w:val="28"/>
          <w:szCs w:val="28"/>
        </w:rPr>
      </w:pPr>
      <w:r>
        <w:rPr>
          <w:sz w:val="28"/>
          <w:szCs w:val="28"/>
        </w:rPr>
        <w:t>Agitation</w:t>
      </w:r>
      <w:r>
        <w:rPr>
          <w:spacing w:val="61"/>
          <w:sz w:val="28"/>
          <w:szCs w:val="28"/>
        </w:rPr>
        <w:t xml:space="preserve"> </w:t>
      </w:r>
      <w:r>
        <w:rPr>
          <w:spacing w:val="-10"/>
          <w:w w:val="97"/>
          <w:sz w:val="28"/>
          <w:szCs w:val="28"/>
        </w:rPr>
        <w:t>T</w:t>
      </w:r>
      <w:r>
        <w:rPr>
          <w:spacing w:val="-5"/>
          <w:w w:val="101"/>
          <w:sz w:val="28"/>
          <w:szCs w:val="28"/>
        </w:rPr>
        <w:t>r</w:t>
      </w:r>
      <w:r>
        <w:rPr>
          <w:w w:val="122"/>
          <w:sz w:val="28"/>
          <w:szCs w:val="28"/>
        </w:rPr>
        <w:t>a</w:t>
      </w:r>
      <w:r>
        <w:rPr>
          <w:w w:val="110"/>
          <w:sz w:val="28"/>
          <w:szCs w:val="28"/>
        </w:rPr>
        <w:t>n</w:t>
      </w:r>
      <w:r>
        <w:rPr>
          <w:w w:val="132"/>
          <w:sz w:val="28"/>
          <w:szCs w:val="28"/>
        </w:rPr>
        <w:t>s</w:t>
      </w:r>
      <w:r>
        <w:rPr>
          <w:w w:val="87"/>
          <w:sz w:val="28"/>
          <w:szCs w:val="28"/>
        </w:rPr>
        <w:t>l</w:t>
      </w:r>
      <w:r>
        <w:rPr>
          <w:w w:val="122"/>
          <w:sz w:val="28"/>
          <w:szCs w:val="28"/>
        </w:rPr>
        <w:t>a</w:t>
      </w:r>
      <w:r>
        <w:rPr>
          <w:w w:val="117"/>
          <w:sz w:val="28"/>
          <w:szCs w:val="28"/>
        </w:rPr>
        <w:t>t</w:t>
      </w:r>
      <w:r>
        <w:rPr>
          <w:w w:val="87"/>
          <w:sz w:val="28"/>
          <w:szCs w:val="28"/>
        </w:rPr>
        <w:t>i</w:t>
      </w:r>
      <w:r>
        <w:rPr>
          <w:w w:val="113"/>
          <w:sz w:val="28"/>
          <w:szCs w:val="28"/>
        </w:rPr>
        <w:t>o</w:t>
      </w:r>
      <w:r>
        <w:rPr>
          <w:spacing w:val="-14"/>
          <w:w w:val="110"/>
          <w:sz w:val="28"/>
          <w:szCs w:val="28"/>
        </w:rPr>
        <w:t>n</w:t>
      </w:r>
      <w:r>
        <w:rPr>
          <w:w w:val="78"/>
          <w:sz w:val="28"/>
          <w:szCs w:val="28"/>
        </w:rPr>
        <w:t>",</w:t>
      </w:r>
      <w:r>
        <w:rPr>
          <w:sz w:val="28"/>
          <w:szCs w:val="28"/>
        </w:rPr>
        <w:t xml:space="preserve"> </w:t>
      </w:r>
      <w:r>
        <w:rPr>
          <w:spacing w:val="-3"/>
          <w:sz w:val="28"/>
          <w:szCs w:val="28"/>
        </w:rPr>
        <w:t>F</w:t>
      </w:r>
      <w:r>
        <w:rPr>
          <w:sz w:val="28"/>
          <w:szCs w:val="28"/>
        </w:rPr>
        <w:t>ebrua</w:t>
      </w:r>
      <w:r>
        <w:rPr>
          <w:spacing w:val="2"/>
          <w:sz w:val="28"/>
          <w:szCs w:val="28"/>
        </w:rPr>
        <w:t>r</w:t>
      </w:r>
      <w:r>
        <w:rPr>
          <w:sz w:val="28"/>
          <w:szCs w:val="28"/>
        </w:rPr>
        <w:t xml:space="preserve">y </w:t>
      </w:r>
      <w:r>
        <w:rPr>
          <w:spacing w:val="3"/>
          <w:sz w:val="28"/>
          <w:szCs w:val="28"/>
        </w:rPr>
        <w:t xml:space="preserve"> </w:t>
      </w:r>
      <w:r>
        <w:rPr>
          <w:w w:val="111"/>
          <w:sz w:val="28"/>
          <w:szCs w:val="28"/>
        </w:rPr>
        <w:t>2010.</w:t>
      </w:r>
    </w:p>
    <w:p w:rsidR="00DF7E86" w:rsidRDefault="00FB3854">
      <w:pPr>
        <w:spacing w:before="82"/>
        <w:ind w:left="754"/>
        <w:rPr>
          <w:sz w:val="28"/>
          <w:szCs w:val="28"/>
        </w:rPr>
      </w:pPr>
      <w:r>
        <w:rPr>
          <w:sz w:val="28"/>
          <w:szCs w:val="28"/>
        </w:rPr>
        <w:t>3.</w:t>
      </w:r>
      <w:r>
        <w:rPr>
          <w:spacing w:val="39"/>
          <w:sz w:val="28"/>
          <w:szCs w:val="28"/>
        </w:rPr>
        <w:t xml:space="preserve"> </w:t>
      </w:r>
      <w:r>
        <w:rPr>
          <w:sz w:val="28"/>
          <w:szCs w:val="28"/>
        </w:rPr>
        <w:t>H.</w:t>
      </w:r>
      <w:r>
        <w:rPr>
          <w:spacing w:val="19"/>
          <w:sz w:val="28"/>
          <w:szCs w:val="28"/>
        </w:rPr>
        <w:t xml:space="preserve"> </w:t>
      </w:r>
      <w:r>
        <w:rPr>
          <w:w w:val="90"/>
          <w:sz w:val="28"/>
          <w:szCs w:val="28"/>
        </w:rPr>
        <w:t>A</w:t>
      </w:r>
      <w:r>
        <w:rPr>
          <w:w w:val="87"/>
          <w:sz w:val="28"/>
          <w:szCs w:val="28"/>
        </w:rPr>
        <w:t>l</w:t>
      </w:r>
      <w:r>
        <w:rPr>
          <w:w w:val="82"/>
          <w:sz w:val="28"/>
          <w:szCs w:val="28"/>
        </w:rPr>
        <w:t>-</w:t>
      </w:r>
      <w:r>
        <w:rPr>
          <w:w w:val="90"/>
          <w:sz w:val="28"/>
          <w:szCs w:val="28"/>
        </w:rPr>
        <w:t>A</w:t>
      </w:r>
      <w:r>
        <w:rPr>
          <w:w w:val="110"/>
          <w:sz w:val="28"/>
          <w:szCs w:val="28"/>
        </w:rPr>
        <w:t>n</w:t>
      </w:r>
      <w:r>
        <w:rPr>
          <w:w w:val="112"/>
          <w:sz w:val="28"/>
          <w:szCs w:val="28"/>
        </w:rPr>
        <w:t>g</w:t>
      </w:r>
      <w:r>
        <w:rPr>
          <w:w w:val="122"/>
          <w:sz w:val="28"/>
          <w:szCs w:val="28"/>
        </w:rPr>
        <w:t>a</w:t>
      </w:r>
      <w:r>
        <w:rPr>
          <w:w w:val="101"/>
          <w:sz w:val="28"/>
          <w:szCs w:val="28"/>
        </w:rPr>
        <w:t>r</w:t>
      </w:r>
      <w:r>
        <w:rPr>
          <w:w w:val="87"/>
          <w:sz w:val="28"/>
          <w:szCs w:val="28"/>
        </w:rPr>
        <w:t>i</w:t>
      </w:r>
      <w:r>
        <w:rPr>
          <w:w w:val="78"/>
          <w:sz w:val="28"/>
          <w:szCs w:val="28"/>
        </w:rPr>
        <w:t>,</w:t>
      </w:r>
      <w:r>
        <w:rPr>
          <w:spacing w:val="20"/>
          <w:sz w:val="28"/>
          <w:szCs w:val="28"/>
        </w:rPr>
        <w:t xml:space="preserve"> </w:t>
      </w:r>
      <w:r>
        <w:rPr>
          <w:sz w:val="28"/>
          <w:szCs w:val="28"/>
        </w:rPr>
        <w:t>A.</w:t>
      </w:r>
      <w:r>
        <w:rPr>
          <w:spacing w:val="3"/>
          <w:sz w:val="28"/>
          <w:szCs w:val="28"/>
        </w:rPr>
        <w:t xml:space="preserve"> </w:t>
      </w:r>
      <w:r>
        <w:rPr>
          <w:w w:val="106"/>
          <w:sz w:val="28"/>
          <w:szCs w:val="28"/>
        </w:rPr>
        <w:t>S</w:t>
      </w:r>
      <w:r>
        <w:rPr>
          <w:w w:val="122"/>
          <w:sz w:val="28"/>
          <w:szCs w:val="28"/>
        </w:rPr>
        <w:t>a</w:t>
      </w:r>
      <w:r>
        <w:rPr>
          <w:w w:val="110"/>
          <w:sz w:val="28"/>
          <w:szCs w:val="28"/>
        </w:rPr>
        <w:t>h</w:t>
      </w:r>
      <w:r>
        <w:rPr>
          <w:w w:val="122"/>
          <w:sz w:val="28"/>
          <w:szCs w:val="28"/>
        </w:rPr>
        <w:t>a</w:t>
      </w:r>
      <w:r>
        <w:rPr>
          <w:w w:val="101"/>
          <w:sz w:val="28"/>
          <w:szCs w:val="28"/>
        </w:rPr>
        <w:t>k</w:t>
      </w:r>
      <w:r>
        <w:rPr>
          <w:w w:val="87"/>
          <w:sz w:val="28"/>
          <w:szCs w:val="28"/>
        </w:rPr>
        <w:t>i</w:t>
      </w:r>
      <w:r>
        <w:rPr>
          <w:w w:val="122"/>
          <w:sz w:val="28"/>
          <w:szCs w:val="28"/>
        </w:rPr>
        <w:t>a</w:t>
      </w:r>
      <w:r>
        <w:rPr>
          <w:w w:val="110"/>
          <w:sz w:val="28"/>
          <w:szCs w:val="28"/>
        </w:rPr>
        <w:t>n</w:t>
      </w:r>
      <w:r>
        <w:rPr>
          <w:w w:val="78"/>
          <w:sz w:val="28"/>
          <w:szCs w:val="28"/>
        </w:rPr>
        <w:t>,</w:t>
      </w:r>
      <w:r>
        <w:rPr>
          <w:spacing w:val="20"/>
          <w:sz w:val="28"/>
          <w:szCs w:val="28"/>
        </w:rPr>
        <w:t xml:space="preserve"> </w:t>
      </w:r>
      <w:r>
        <w:rPr>
          <w:spacing w:val="-16"/>
          <w:w w:val="78"/>
          <w:sz w:val="28"/>
          <w:szCs w:val="28"/>
        </w:rPr>
        <w:t>"</w:t>
      </w:r>
      <w:r>
        <w:rPr>
          <w:spacing w:val="-2"/>
          <w:w w:val="90"/>
          <w:sz w:val="28"/>
          <w:szCs w:val="28"/>
        </w:rPr>
        <w:t>A</w:t>
      </w:r>
      <w:r>
        <w:rPr>
          <w:w w:val="110"/>
          <w:sz w:val="28"/>
          <w:szCs w:val="28"/>
        </w:rPr>
        <w:t>u</w:t>
      </w:r>
      <w:r>
        <w:rPr>
          <w:spacing w:val="-3"/>
          <w:w w:val="117"/>
          <w:sz w:val="28"/>
          <w:szCs w:val="28"/>
        </w:rPr>
        <w:t>t</w:t>
      </w:r>
      <w:r>
        <w:rPr>
          <w:w w:val="113"/>
          <w:sz w:val="28"/>
          <w:szCs w:val="28"/>
        </w:rPr>
        <w:t>o</w:t>
      </w:r>
      <w:r>
        <w:rPr>
          <w:w w:val="112"/>
          <w:sz w:val="28"/>
          <w:szCs w:val="28"/>
        </w:rPr>
        <w:t>m</w:t>
      </w:r>
      <w:r>
        <w:rPr>
          <w:w w:val="122"/>
          <w:sz w:val="28"/>
          <w:szCs w:val="28"/>
        </w:rPr>
        <w:t>a</w:t>
      </w:r>
      <w:r>
        <w:rPr>
          <w:w w:val="117"/>
          <w:sz w:val="28"/>
          <w:szCs w:val="28"/>
        </w:rPr>
        <w:t>t</w:t>
      </w:r>
      <w:r>
        <w:rPr>
          <w:w w:val="119"/>
          <w:sz w:val="28"/>
          <w:szCs w:val="28"/>
        </w:rPr>
        <w:t>e</w:t>
      </w:r>
      <w:r>
        <w:rPr>
          <w:w w:val="112"/>
          <w:sz w:val="28"/>
          <w:szCs w:val="28"/>
        </w:rPr>
        <w:t>d</w:t>
      </w:r>
      <w:r>
        <w:rPr>
          <w:spacing w:val="20"/>
          <w:sz w:val="28"/>
          <w:szCs w:val="28"/>
        </w:rPr>
        <w:t xml:space="preserve"> </w:t>
      </w:r>
      <w:r>
        <w:rPr>
          <w:w w:val="92"/>
          <w:sz w:val="28"/>
          <w:szCs w:val="28"/>
        </w:rPr>
        <w:t>R</w:t>
      </w:r>
      <w:r>
        <w:rPr>
          <w:w w:val="119"/>
          <w:sz w:val="28"/>
          <w:szCs w:val="28"/>
        </w:rPr>
        <w:t>e</w:t>
      </w:r>
      <w:r>
        <w:rPr>
          <w:w w:val="118"/>
          <w:sz w:val="28"/>
          <w:szCs w:val="28"/>
        </w:rPr>
        <w:t>c</w:t>
      </w:r>
      <w:r>
        <w:rPr>
          <w:w w:val="113"/>
          <w:sz w:val="28"/>
          <w:szCs w:val="28"/>
        </w:rPr>
        <w:t>o</w:t>
      </w:r>
      <w:r>
        <w:rPr>
          <w:w w:val="112"/>
          <w:sz w:val="28"/>
          <w:szCs w:val="28"/>
        </w:rPr>
        <w:t>g</w:t>
      </w:r>
      <w:r>
        <w:rPr>
          <w:w w:val="110"/>
          <w:sz w:val="28"/>
          <w:szCs w:val="28"/>
        </w:rPr>
        <w:t>n</w:t>
      </w:r>
      <w:r>
        <w:rPr>
          <w:w w:val="87"/>
          <w:sz w:val="28"/>
          <w:szCs w:val="28"/>
        </w:rPr>
        <w:t>i</w:t>
      </w:r>
      <w:r>
        <w:rPr>
          <w:w w:val="117"/>
          <w:sz w:val="28"/>
          <w:szCs w:val="28"/>
        </w:rPr>
        <w:t>t</w:t>
      </w:r>
      <w:r>
        <w:rPr>
          <w:w w:val="87"/>
          <w:sz w:val="28"/>
          <w:szCs w:val="28"/>
        </w:rPr>
        <w:t>i</w:t>
      </w:r>
      <w:r>
        <w:rPr>
          <w:w w:val="113"/>
          <w:sz w:val="28"/>
          <w:szCs w:val="28"/>
        </w:rPr>
        <w:t>o</w:t>
      </w:r>
      <w:r>
        <w:rPr>
          <w:w w:val="110"/>
          <w:sz w:val="28"/>
          <w:szCs w:val="28"/>
        </w:rPr>
        <w:t>n</w:t>
      </w:r>
      <w:r>
        <w:rPr>
          <w:spacing w:val="20"/>
          <w:sz w:val="28"/>
          <w:szCs w:val="28"/>
        </w:rPr>
        <w:t xml:space="preserve"> </w:t>
      </w:r>
      <w:r>
        <w:rPr>
          <w:sz w:val="28"/>
          <w:szCs w:val="28"/>
        </w:rPr>
        <w:t>of</w:t>
      </w:r>
      <w:r>
        <w:rPr>
          <w:spacing w:val="42"/>
          <w:sz w:val="28"/>
          <w:szCs w:val="28"/>
        </w:rPr>
        <w:t xml:space="preserve"> </w:t>
      </w:r>
      <w:r>
        <w:rPr>
          <w:w w:val="95"/>
          <w:sz w:val="28"/>
          <w:szCs w:val="28"/>
        </w:rPr>
        <w:t>O</w:t>
      </w:r>
      <w:r>
        <w:rPr>
          <w:w w:val="112"/>
          <w:sz w:val="28"/>
          <w:szCs w:val="28"/>
        </w:rPr>
        <w:t>b</w:t>
      </w:r>
      <w:r>
        <w:rPr>
          <w:w w:val="132"/>
          <w:sz w:val="28"/>
          <w:szCs w:val="28"/>
        </w:rPr>
        <w:t>s</w:t>
      </w:r>
      <w:r>
        <w:rPr>
          <w:w w:val="117"/>
          <w:sz w:val="28"/>
          <w:szCs w:val="28"/>
        </w:rPr>
        <w:t>t</w:t>
      </w:r>
      <w:r>
        <w:rPr>
          <w:w w:val="101"/>
          <w:sz w:val="28"/>
          <w:szCs w:val="28"/>
        </w:rPr>
        <w:t>r</w:t>
      </w:r>
      <w:r>
        <w:rPr>
          <w:w w:val="110"/>
          <w:sz w:val="28"/>
          <w:szCs w:val="28"/>
        </w:rPr>
        <w:t>u</w:t>
      </w:r>
      <w:r>
        <w:rPr>
          <w:w w:val="118"/>
          <w:sz w:val="28"/>
          <w:szCs w:val="28"/>
        </w:rPr>
        <w:t>c</w:t>
      </w:r>
      <w:r>
        <w:rPr>
          <w:w w:val="117"/>
          <w:sz w:val="28"/>
          <w:szCs w:val="28"/>
        </w:rPr>
        <w:t>t</w:t>
      </w:r>
      <w:r>
        <w:rPr>
          <w:w w:val="87"/>
          <w:sz w:val="28"/>
          <w:szCs w:val="28"/>
        </w:rPr>
        <w:t>i</w:t>
      </w:r>
      <w:r>
        <w:rPr>
          <w:spacing w:val="-2"/>
          <w:w w:val="96"/>
          <w:sz w:val="28"/>
          <w:szCs w:val="28"/>
        </w:rPr>
        <w:t>v</w:t>
      </w:r>
      <w:r>
        <w:rPr>
          <w:w w:val="119"/>
          <w:sz w:val="28"/>
          <w:szCs w:val="28"/>
        </w:rPr>
        <w:t>e</w:t>
      </w:r>
      <w:r>
        <w:rPr>
          <w:spacing w:val="20"/>
          <w:sz w:val="28"/>
          <w:szCs w:val="28"/>
        </w:rPr>
        <w:t xml:space="preserve"> </w:t>
      </w:r>
      <w:r>
        <w:rPr>
          <w:w w:val="106"/>
          <w:sz w:val="28"/>
          <w:szCs w:val="28"/>
        </w:rPr>
        <w:t>S</w:t>
      </w:r>
      <w:r>
        <w:rPr>
          <w:w w:val="87"/>
          <w:sz w:val="28"/>
          <w:szCs w:val="28"/>
        </w:rPr>
        <w:t>l</w:t>
      </w:r>
      <w:r>
        <w:rPr>
          <w:w w:val="119"/>
          <w:sz w:val="28"/>
          <w:szCs w:val="28"/>
        </w:rPr>
        <w:t>ee</w:t>
      </w:r>
      <w:r>
        <w:rPr>
          <w:w w:val="112"/>
          <w:sz w:val="28"/>
          <w:szCs w:val="28"/>
        </w:rPr>
        <w:t>p</w:t>
      </w:r>
    </w:p>
    <w:p w:rsidR="00DF7E86" w:rsidRDefault="00FB3854">
      <w:pPr>
        <w:spacing w:before="82"/>
        <w:ind w:left="260"/>
        <w:rPr>
          <w:sz w:val="28"/>
          <w:szCs w:val="28"/>
        </w:rPr>
      </w:pPr>
      <w:r>
        <w:rPr>
          <w:sz w:val="28"/>
          <w:szCs w:val="28"/>
        </w:rPr>
        <w:t>Apnea</w:t>
      </w:r>
      <w:r>
        <w:rPr>
          <w:spacing w:val="60"/>
          <w:sz w:val="28"/>
          <w:szCs w:val="28"/>
        </w:rPr>
        <w:t xml:space="preserve"> </w:t>
      </w:r>
      <w:r>
        <w:rPr>
          <w:w w:val="108"/>
          <w:sz w:val="28"/>
          <w:szCs w:val="28"/>
        </w:rPr>
        <w:t>Synd</w:t>
      </w:r>
      <w:r>
        <w:rPr>
          <w:spacing w:val="-3"/>
          <w:w w:val="108"/>
          <w:sz w:val="28"/>
          <w:szCs w:val="28"/>
        </w:rPr>
        <w:t>r</w:t>
      </w:r>
      <w:r>
        <w:rPr>
          <w:w w:val="108"/>
          <w:sz w:val="28"/>
          <w:szCs w:val="28"/>
        </w:rPr>
        <w:t>ome</w:t>
      </w:r>
      <w:r>
        <w:rPr>
          <w:spacing w:val="2"/>
          <w:w w:val="108"/>
          <w:sz w:val="28"/>
          <w:szCs w:val="28"/>
        </w:rPr>
        <w:t xml:space="preserve"> </w:t>
      </w:r>
      <w:r>
        <w:rPr>
          <w:w w:val="89"/>
          <w:sz w:val="28"/>
          <w:szCs w:val="28"/>
        </w:rPr>
        <w:t>U</w:t>
      </w:r>
      <w:r>
        <w:rPr>
          <w:w w:val="132"/>
          <w:sz w:val="28"/>
          <w:szCs w:val="28"/>
        </w:rPr>
        <w:t>s</w:t>
      </w:r>
      <w:r>
        <w:rPr>
          <w:w w:val="87"/>
          <w:sz w:val="28"/>
          <w:szCs w:val="28"/>
        </w:rPr>
        <w:t>i</w:t>
      </w:r>
      <w:r>
        <w:rPr>
          <w:w w:val="110"/>
          <w:sz w:val="28"/>
          <w:szCs w:val="28"/>
        </w:rPr>
        <w:t>n</w:t>
      </w:r>
      <w:r>
        <w:rPr>
          <w:w w:val="112"/>
          <w:sz w:val="28"/>
          <w:szCs w:val="28"/>
        </w:rPr>
        <w:t>g</w:t>
      </w:r>
      <w:r>
        <w:rPr>
          <w:spacing w:val="-1"/>
          <w:sz w:val="28"/>
          <w:szCs w:val="28"/>
        </w:rPr>
        <w:t xml:space="preserve"> </w:t>
      </w:r>
      <w:r>
        <w:rPr>
          <w:w w:val="110"/>
          <w:sz w:val="28"/>
          <w:szCs w:val="28"/>
        </w:rPr>
        <w:t>Suppo</w:t>
      </w:r>
      <w:r>
        <w:rPr>
          <w:spacing w:val="8"/>
          <w:w w:val="110"/>
          <w:sz w:val="28"/>
          <w:szCs w:val="28"/>
        </w:rPr>
        <w:t>r</w:t>
      </w:r>
      <w:r>
        <w:rPr>
          <w:w w:val="110"/>
          <w:sz w:val="28"/>
          <w:szCs w:val="28"/>
        </w:rPr>
        <w:t>t</w:t>
      </w:r>
      <w:r>
        <w:rPr>
          <w:spacing w:val="-8"/>
          <w:w w:val="110"/>
          <w:sz w:val="28"/>
          <w:szCs w:val="28"/>
        </w:rPr>
        <w:t xml:space="preserve"> </w:t>
      </w:r>
      <w:r>
        <w:rPr>
          <w:spacing w:val="-6"/>
          <w:sz w:val="28"/>
          <w:szCs w:val="28"/>
        </w:rPr>
        <w:t>V</w:t>
      </w:r>
      <w:r>
        <w:rPr>
          <w:sz w:val="28"/>
          <w:szCs w:val="28"/>
        </w:rPr>
        <w:t>ec</w:t>
      </w:r>
      <w:r>
        <w:rPr>
          <w:spacing w:val="-3"/>
          <w:sz w:val="28"/>
          <w:szCs w:val="28"/>
        </w:rPr>
        <w:t>t</w:t>
      </w:r>
      <w:r>
        <w:rPr>
          <w:sz w:val="28"/>
          <w:szCs w:val="28"/>
        </w:rPr>
        <w:t>or</w:t>
      </w:r>
      <w:r>
        <w:rPr>
          <w:spacing w:val="53"/>
          <w:sz w:val="28"/>
          <w:szCs w:val="28"/>
        </w:rPr>
        <w:t xml:space="preserve"> </w:t>
      </w:r>
      <w:r>
        <w:rPr>
          <w:w w:val="98"/>
          <w:sz w:val="28"/>
          <w:szCs w:val="28"/>
        </w:rPr>
        <w:t>M</w:t>
      </w:r>
      <w:r>
        <w:rPr>
          <w:w w:val="122"/>
          <w:sz w:val="28"/>
          <w:szCs w:val="28"/>
        </w:rPr>
        <w:t>a</w:t>
      </w:r>
      <w:r>
        <w:rPr>
          <w:w w:val="118"/>
          <w:sz w:val="28"/>
          <w:szCs w:val="28"/>
        </w:rPr>
        <w:t>c</w:t>
      </w:r>
      <w:r>
        <w:rPr>
          <w:w w:val="110"/>
          <w:sz w:val="28"/>
          <w:szCs w:val="28"/>
        </w:rPr>
        <w:t>h</w:t>
      </w:r>
      <w:r>
        <w:rPr>
          <w:w w:val="87"/>
          <w:sz w:val="28"/>
          <w:szCs w:val="28"/>
        </w:rPr>
        <w:t>i</w:t>
      </w:r>
      <w:r>
        <w:rPr>
          <w:w w:val="110"/>
          <w:sz w:val="28"/>
          <w:szCs w:val="28"/>
        </w:rPr>
        <w:t>n</w:t>
      </w:r>
      <w:r>
        <w:rPr>
          <w:w w:val="119"/>
          <w:sz w:val="28"/>
          <w:szCs w:val="28"/>
        </w:rPr>
        <w:t>e</w:t>
      </w:r>
      <w:r>
        <w:rPr>
          <w:spacing w:val="-1"/>
          <w:sz w:val="28"/>
          <w:szCs w:val="28"/>
        </w:rPr>
        <w:t xml:space="preserve"> </w:t>
      </w:r>
      <w:r>
        <w:rPr>
          <w:w w:val="97"/>
          <w:sz w:val="28"/>
          <w:szCs w:val="28"/>
        </w:rPr>
        <w:t>C</w:t>
      </w:r>
      <w:r>
        <w:rPr>
          <w:w w:val="87"/>
          <w:sz w:val="28"/>
          <w:szCs w:val="28"/>
        </w:rPr>
        <w:t>l</w:t>
      </w:r>
      <w:r>
        <w:rPr>
          <w:w w:val="122"/>
          <w:sz w:val="28"/>
          <w:szCs w:val="28"/>
        </w:rPr>
        <w:t>a</w:t>
      </w:r>
      <w:r>
        <w:rPr>
          <w:w w:val="132"/>
          <w:sz w:val="28"/>
          <w:szCs w:val="28"/>
        </w:rPr>
        <w:t>ss</w:t>
      </w:r>
      <w:r>
        <w:rPr>
          <w:w w:val="87"/>
          <w:sz w:val="28"/>
          <w:szCs w:val="28"/>
        </w:rPr>
        <w:t>i</w:t>
      </w:r>
      <w:r>
        <w:rPr>
          <w:w w:val="99"/>
          <w:sz w:val="28"/>
          <w:szCs w:val="28"/>
        </w:rPr>
        <w:t>ﬁ</w:t>
      </w:r>
      <w:r>
        <w:rPr>
          <w:w w:val="119"/>
          <w:sz w:val="28"/>
          <w:szCs w:val="28"/>
        </w:rPr>
        <w:t>e</w:t>
      </w:r>
      <w:r>
        <w:rPr>
          <w:spacing w:val="2"/>
          <w:w w:val="101"/>
          <w:sz w:val="28"/>
          <w:szCs w:val="28"/>
        </w:rPr>
        <w:t>r</w:t>
      </w:r>
      <w:r>
        <w:rPr>
          <w:w w:val="78"/>
          <w:sz w:val="28"/>
          <w:szCs w:val="28"/>
        </w:rPr>
        <w:t>",</w:t>
      </w:r>
      <w:r>
        <w:rPr>
          <w:spacing w:val="-1"/>
          <w:sz w:val="28"/>
          <w:szCs w:val="28"/>
        </w:rPr>
        <w:t xml:space="preserve"> </w:t>
      </w:r>
      <w:r>
        <w:rPr>
          <w:sz w:val="28"/>
          <w:szCs w:val="28"/>
        </w:rPr>
        <w:t>M</w:t>
      </w:r>
      <w:r>
        <w:rPr>
          <w:spacing w:val="-2"/>
          <w:sz w:val="28"/>
          <w:szCs w:val="28"/>
        </w:rPr>
        <w:t>a</w:t>
      </w:r>
      <w:r>
        <w:rPr>
          <w:sz w:val="28"/>
          <w:szCs w:val="28"/>
        </w:rPr>
        <w:t>y</w:t>
      </w:r>
      <w:r>
        <w:rPr>
          <w:spacing w:val="13"/>
          <w:sz w:val="28"/>
          <w:szCs w:val="28"/>
        </w:rPr>
        <w:t xml:space="preserve"> </w:t>
      </w:r>
      <w:r>
        <w:rPr>
          <w:w w:val="111"/>
          <w:sz w:val="28"/>
          <w:szCs w:val="28"/>
        </w:rPr>
        <w:t>2012.</w:t>
      </w:r>
    </w:p>
    <w:p w:rsidR="00DF7E86" w:rsidRDefault="00FB3854">
      <w:pPr>
        <w:spacing w:before="82"/>
        <w:ind w:left="799"/>
        <w:rPr>
          <w:sz w:val="28"/>
          <w:szCs w:val="28"/>
        </w:rPr>
      </w:pPr>
      <w:r>
        <w:rPr>
          <w:sz w:val="28"/>
          <w:szCs w:val="28"/>
        </w:rPr>
        <w:t xml:space="preserve">4. </w:t>
      </w:r>
      <w:r>
        <w:rPr>
          <w:spacing w:val="59"/>
          <w:sz w:val="28"/>
          <w:szCs w:val="28"/>
        </w:rPr>
        <w:t xml:space="preserve"> </w:t>
      </w:r>
      <w:r>
        <w:rPr>
          <w:sz w:val="28"/>
          <w:szCs w:val="28"/>
        </w:rPr>
        <w:t xml:space="preserve">Adekola  </w:t>
      </w:r>
      <w:r>
        <w:rPr>
          <w:spacing w:val="27"/>
          <w:sz w:val="28"/>
          <w:szCs w:val="28"/>
        </w:rPr>
        <w:t xml:space="preserve"> </w:t>
      </w:r>
      <w:r>
        <w:rPr>
          <w:sz w:val="28"/>
          <w:szCs w:val="28"/>
        </w:rPr>
        <w:t xml:space="preserve">Olubukola  </w:t>
      </w:r>
      <w:r>
        <w:rPr>
          <w:spacing w:val="31"/>
          <w:sz w:val="28"/>
          <w:szCs w:val="28"/>
        </w:rPr>
        <w:t xml:space="preserve"> </w:t>
      </w:r>
      <w:r>
        <w:rPr>
          <w:w w:val="90"/>
          <w:sz w:val="28"/>
          <w:szCs w:val="28"/>
        </w:rPr>
        <w:t>D</w:t>
      </w:r>
      <w:r>
        <w:rPr>
          <w:w w:val="122"/>
          <w:sz w:val="28"/>
          <w:szCs w:val="28"/>
        </w:rPr>
        <w:t>a</w:t>
      </w:r>
      <w:r>
        <w:rPr>
          <w:w w:val="110"/>
          <w:sz w:val="28"/>
          <w:szCs w:val="28"/>
        </w:rPr>
        <w:t>n</w:t>
      </w:r>
      <w:r>
        <w:rPr>
          <w:w w:val="87"/>
          <w:sz w:val="28"/>
          <w:szCs w:val="28"/>
        </w:rPr>
        <w:t>i</w:t>
      </w:r>
      <w:r>
        <w:rPr>
          <w:w w:val="119"/>
          <w:sz w:val="28"/>
          <w:szCs w:val="28"/>
        </w:rPr>
        <w:t>e</w:t>
      </w:r>
      <w:r>
        <w:rPr>
          <w:w w:val="87"/>
          <w:sz w:val="28"/>
          <w:szCs w:val="28"/>
        </w:rPr>
        <w:t>l</w:t>
      </w:r>
      <w:r>
        <w:rPr>
          <w:w w:val="78"/>
          <w:sz w:val="28"/>
          <w:szCs w:val="28"/>
        </w:rPr>
        <w:t>,</w:t>
      </w:r>
      <w:r>
        <w:rPr>
          <w:sz w:val="28"/>
          <w:szCs w:val="28"/>
        </w:rPr>
        <w:t xml:space="preserve">  </w:t>
      </w:r>
      <w:r>
        <w:rPr>
          <w:spacing w:val="-30"/>
          <w:sz w:val="28"/>
          <w:szCs w:val="28"/>
        </w:rPr>
        <w:t xml:space="preserve"> </w:t>
      </w:r>
      <w:r>
        <w:rPr>
          <w:sz w:val="28"/>
          <w:szCs w:val="28"/>
        </w:rPr>
        <w:t xml:space="preserve">Ekanem  </w:t>
      </w:r>
      <w:r>
        <w:rPr>
          <w:spacing w:val="50"/>
          <w:sz w:val="28"/>
          <w:szCs w:val="28"/>
        </w:rPr>
        <w:t xml:space="preserve"> </w:t>
      </w:r>
      <w:r>
        <w:rPr>
          <w:spacing w:val="-3"/>
          <w:sz w:val="28"/>
          <w:szCs w:val="28"/>
        </w:rPr>
        <w:t>E</w:t>
      </w:r>
      <w:r>
        <w:rPr>
          <w:sz w:val="28"/>
          <w:szCs w:val="28"/>
        </w:rPr>
        <w:t xml:space="preserve">dikan  </w:t>
      </w:r>
      <w:r>
        <w:rPr>
          <w:spacing w:val="7"/>
          <w:sz w:val="28"/>
          <w:szCs w:val="28"/>
        </w:rPr>
        <w:t xml:space="preserve"> </w:t>
      </w:r>
      <w:r>
        <w:rPr>
          <w:w w:val="89"/>
          <w:sz w:val="28"/>
          <w:szCs w:val="28"/>
        </w:rPr>
        <w:t>U</w:t>
      </w:r>
      <w:r>
        <w:rPr>
          <w:w w:val="103"/>
          <w:sz w:val="28"/>
          <w:szCs w:val="28"/>
        </w:rPr>
        <w:t>w</w:t>
      </w:r>
      <w:r>
        <w:rPr>
          <w:w w:val="119"/>
          <w:sz w:val="28"/>
          <w:szCs w:val="28"/>
        </w:rPr>
        <w:t>e</w:t>
      </w:r>
      <w:r>
        <w:rPr>
          <w:w w:val="112"/>
          <w:sz w:val="28"/>
          <w:szCs w:val="28"/>
        </w:rPr>
        <w:t>m</w:t>
      </w:r>
      <w:r>
        <w:rPr>
          <w:w w:val="78"/>
          <w:sz w:val="28"/>
          <w:szCs w:val="28"/>
        </w:rPr>
        <w:t>,</w:t>
      </w:r>
      <w:r>
        <w:rPr>
          <w:sz w:val="28"/>
          <w:szCs w:val="28"/>
        </w:rPr>
        <w:t xml:space="preserve"> </w:t>
      </w:r>
      <w:r>
        <w:rPr>
          <w:spacing w:val="25"/>
          <w:sz w:val="28"/>
          <w:szCs w:val="28"/>
        </w:rPr>
        <w:t xml:space="preserve"> </w:t>
      </w:r>
      <w:r>
        <w:rPr>
          <w:w w:val="78"/>
          <w:sz w:val="28"/>
          <w:szCs w:val="28"/>
        </w:rPr>
        <w:t>"</w:t>
      </w:r>
      <w:r>
        <w:rPr>
          <w:w w:val="113"/>
          <w:sz w:val="28"/>
          <w:szCs w:val="28"/>
        </w:rPr>
        <w:t>P</w:t>
      </w:r>
      <w:r>
        <w:rPr>
          <w:spacing w:val="-3"/>
          <w:w w:val="101"/>
          <w:sz w:val="28"/>
          <w:szCs w:val="28"/>
        </w:rPr>
        <w:t>r</w:t>
      </w:r>
      <w:r>
        <w:rPr>
          <w:w w:val="119"/>
          <w:sz w:val="28"/>
          <w:szCs w:val="28"/>
        </w:rPr>
        <w:t>e</w:t>
      </w:r>
      <w:r>
        <w:rPr>
          <w:w w:val="112"/>
          <w:sz w:val="28"/>
          <w:szCs w:val="28"/>
        </w:rPr>
        <w:t>d</w:t>
      </w:r>
      <w:r>
        <w:rPr>
          <w:w w:val="87"/>
          <w:sz w:val="28"/>
          <w:szCs w:val="28"/>
        </w:rPr>
        <w:t>i</w:t>
      </w:r>
      <w:r>
        <w:rPr>
          <w:w w:val="118"/>
          <w:sz w:val="28"/>
          <w:szCs w:val="28"/>
        </w:rPr>
        <w:t>c</w:t>
      </w:r>
      <w:r>
        <w:rPr>
          <w:w w:val="117"/>
          <w:sz w:val="28"/>
          <w:szCs w:val="28"/>
        </w:rPr>
        <w:t>t</w:t>
      </w:r>
      <w:r>
        <w:rPr>
          <w:w w:val="87"/>
          <w:sz w:val="28"/>
          <w:szCs w:val="28"/>
        </w:rPr>
        <w:t>i</w:t>
      </w:r>
      <w:r>
        <w:rPr>
          <w:w w:val="113"/>
          <w:sz w:val="28"/>
          <w:szCs w:val="28"/>
        </w:rPr>
        <w:t>o</w:t>
      </w:r>
      <w:r>
        <w:rPr>
          <w:w w:val="110"/>
          <w:sz w:val="28"/>
          <w:szCs w:val="28"/>
        </w:rPr>
        <w:t>n</w:t>
      </w:r>
      <w:r>
        <w:rPr>
          <w:sz w:val="28"/>
          <w:szCs w:val="28"/>
        </w:rPr>
        <w:t xml:space="preserve"> </w:t>
      </w:r>
      <w:r>
        <w:rPr>
          <w:spacing w:val="25"/>
          <w:sz w:val="28"/>
          <w:szCs w:val="28"/>
        </w:rPr>
        <w:t xml:space="preserve"> </w:t>
      </w:r>
      <w:r>
        <w:rPr>
          <w:w w:val="122"/>
          <w:sz w:val="28"/>
          <w:szCs w:val="28"/>
        </w:rPr>
        <w:t>a</w:t>
      </w:r>
      <w:r>
        <w:rPr>
          <w:w w:val="110"/>
          <w:sz w:val="28"/>
          <w:szCs w:val="28"/>
        </w:rPr>
        <w:t>n</w:t>
      </w:r>
      <w:r>
        <w:rPr>
          <w:w w:val="112"/>
          <w:sz w:val="28"/>
          <w:szCs w:val="28"/>
        </w:rPr>
        <w:t>d</w:t>
      </w:r>
    </w:p>
    <w:p w:rsidR="00DF7E86" w:rsidRDefault="00FB3854">
      <w:pPr>
        <w:spacing w:before="82"/>
        <w:ind w:left="260"/>
        <w:rPr>
          <w:sz w:val="28"/>
          <w:szCs w:val="28"/>
        </w:rPr>
      </w:pPr>
      <w:r>
        <w:rPr>
          <w:w w:val="90"/>
          <w:sz w:val="28"/>
          <w:szCs w:val="28"/>
        </w:rPr>
        <w:t>D</w:t>
      </w:r>
      <w:r>
        <w:rPr>
          <w:w w:val="87"/>
          <w:sz w:val="28"/>
          <w:szCs w:val="28"/>
        </w:rPr>
        <w:t>i</w:t>
      </w:r>
      <w:r>
        <w:rPr>
          <w:w w:val="122"/>
          <w:sz w:val="28"/>
          <w:szCs w:val="28"/>
        </w:rPr>
        <w:t>a</w:t>
      </w:r>
      <w:r>
        <w:rPr>
          <w:w w:val="112"/>
          <w:sz w:val="28"/>
          <w:szCs w:val="28"/>
        </w:rPr>
        <w:t>g</w:t>
      </w:r>
      <w:r>
        <w:rPr>
          <w:w w:val="110"/>
          <w:sz w:val="28"/>
          <w:szCs w:val="28"/>
        </w:rPr>
        <w:t>n</w:t>
      </w:r>
      <w:r>
        <w:rPr>
          <w:w w:val="113"/>
          <w:sz w:val="28"/>
          <w:szCs w:val="28"/>
        </w:rPr>
        <w:t>o</w:t>
      </w:r>
      <w:r>
        <w:rPr>
          <w:w w:val="132"/>
          <w:sz w:val="28"/>
          <w:szCs w:val="28"/>
        </w:rPr>
        <w:t>s</w:t>
      </w:r>
      <w:r>
        <w:rPr>
          <w:w w:val="87"/>
          <w:sz w:val="28"/>
          <w:szCs w:val="28"/>
        </w:rPr>
        <w:t>i</w:t>
      </w:r>
      <w:r>
        <w:rPr>
          <w:w w:val="132"/>
          <w:sz w:val="28"/>
          <w:szCs w:val="28"/>
        </w:rPr>
        <w:t>s</w:t>
      </w:r>
      <w:r>
        <w:rPr>
          <w:spacing w:val="-1"/>
          <w:sz w:val="28"/>
          <w:szCs w:val="28"/>
        </w:rPr>
        <w:t xml:space="preserve"> </w:t>
      </w:r>
      <w:r>
        <w:rPr>
          <w:sz w:val="28"/>
          <w:szCs w:val="28"/>
        </w:rPr>
        <w:t>of</w:t>
      </w:r>
      <w:r>
        <w:rPr>
          <w:spacing w:val="21"/>
          <w:sz w:val="28"/>
          <w:szCs w:val="28"/>
        </w:rPr>
        <w:t xml:space="preserve"> </w:t>
      </w:r>
      <w:r>
        <w:rPr>
          <w:sz w:val="28"/>
          <w:szCs w:val="28"/>
        </w:rPr>
        <w:t>Li</w:t>
      </w:r>
      <w:r>
        <w:rPr>
          <w:spacing w:val="-2"/>
          <w:sz w:val="28"/>
          <w:szCs w:val="28"/>
        </w:rPr>
        <w:t>v</w:t>
      </w:r>
      <w:r>
        <w:rPr>
          <w:sz w:val="28"/>
          <w:szCs w:val="28"/>
        </w:rPr>
        <w:t>er</w:t>
      </w:r>
      <w:r>
        <w:rPr>
          <w:spacing w:val="-13"/>
          <w:sz w:val="28"/>
          <w:szCs w:val="28"/>
        </w:rPr>
        <w:t xml:space="preserve"> </w:t>
      </w:r>
      <w:r>
        <w:rPr>
          <w:w w:val="90"/>
          <w:sz w:val="28"/>
          <w:szCs w:val="28"/>
        </w:rPr>
        <w:t>D</w:t>
      </w:r>
      <w:r>
        <w:rPr>
          <w:w w:val="87"/>
          <w:sz w:val="28"/>
          <w:szCs w:val="28"/>
        </w:rPr>
        <w:t>i</w:t>
      </w:r>
      <w:r>
        <w:rPr>
          <w:w w:val="132"/>
          <w:sz w:val="28"/>
          <w:szCs w:val="28"/>
        </w:rPr>
        <w:t>s</w:t>
      </w:r>
      <w:r>
        <w:rPr>
          <w:w w:val="119"/>
          <w:sz w:val="28"/>
          <w:szCs w:val="28"/>
        </w:rPr>
        <w:t>e</w:t>
      </w:r>
      <w:r>
        <w:rPr>
          <w:w w:val="122"/>
          <w:sz w:val="28"/>
          <w:szCs w:val="28"/>
        </w:rPr>
        <w:t>a</w:t>
      </w:r>
      <w:r>
        <w:rPr>
          <w:w w:val="132"/>
          <w:sz w:val="28"/>
          <w:szCs w:val="28"/>
        </w:rPr>
        <w:t>s</w:t>
      </w:r>
      <w:r>
        <w:rPr>
          <w:w w:val="119"/>
          <w:sz w:val="28"/>
          <w:szCs w:val="28"/>
        </w:rPr>
        <w:t>e</w:t>
      </w:r>
      <w:r>
        <w:rPr>
          <w:spacing w:val="-1"/>
          <w:sz w:val="28"/>
          <w:szCs w:val="28"/>
        </w:rPr>
        <w:t xml:space="preserve"> </w:t>
      </w:r>
      <w:r>
        <w:rPr>
          <w:sz w:val="28"/>
          <w:szCs w:val="28"/>
        </w:rPr>
        <w:t>in</w:t>
      </w:r>
      <w:r>
        <w:rPr>
          <w:spacing w:val="3"/>
          <w:sz w:val="28"/>
          <w:szCs w:val="28"/>
        </w:rPr>
        <w:t xml:space="preserve"> </w:t>
      </w:r>
      <w:r>
        <w:rPr>
          <w:sz w:val="28"/>
          <w:szCs w:val="28"/>
        </w:rPr>
        <w:t xml:space="preserve">Human </w:t>
      </w:r>
      <w:r>
        <w:rPr>
          <w:spacing w:val="6"/>
          <w:sz w:val="28"/>
          <w:szCs w:val="28"/>
        </w:rPr>
        <w:t xml:space="preserve"> </w:t>
      </w:r>
      <w:r>
        <w:rPr>
          <w:w w:val="89"/>
          <w:sz w:val="28"/>
          <w:szCs w:val="28"/>
        </w:rPr>
        <w:t>U</w:t>
      </w:r>
      <w:r>
        <w:rPr>
          <w:w w:val="132"/>
          <w:sz w:val="28"/>
          <w:szCs w:val="28"/>
        </w:rPr>
        <w:t>s</w:t>
      </w:r>
      <w:r>
        <w:rPr>
          <w:w w:val="87"/>
          <w:sz w:val="28"/>
          <w:szCs w:val="28"/>
        </w:rPr>
        <w:t>i</w:t>
      </w:r>
      <w:r>
        <w:rPr>
          <w:w w:val="110"/>
          <w:sz w:val="28"/>
          <w:szCs w:val="28"/>
        </w:rPr>
        <w:t>n</w:t>
      </w:r>
      <w:r>
        <w:rPr>
          <w:w w:val="112"/>
          <w:sz w:val="28"/>
          <w:szCs w:val="28"/>
        </w:rPr>
        <w:t>g</w:t>
      </w:r>
      <w:r>
        <w:rPr>
          <w:spacing w:val="-1"/>
          <w:sz w:val="28"/>
          <w:szCs w:val="28"/>
        </w:rPr>
        <w:t xml:space="preserve"> </w:t>
      </w:r>
      <w:r>
        <w:rPr>
          <w:w w:val="98"/>
          <w:sz w:val="28"/>
          <w:szCs w:val="28"/>
        </w:rPr>
        <w:t>M</w:t>
      </w:r>
      <w:r>
        <w:rPr>
          <w:w w:val="122"/>
          <w:sz w:val="28"/>
          <w:szCs w:val="28"/>
        </w:rPr>
        <w:t>a</w:t>
      </w:r>
      <w:r>
        <w:rPr>
          <w:w w:val="118"/>
          <w:sz w:val="28"/>
          <w:szCs w:val="28"/>
        </w:rPr>
        <w:t>c</w:t>
      </w:r>
      <w:r>
        <w:rPr>
          <w:w w:val="110"/>
          <w:sz w:val="28"/>
          <w:szCs w:val="28"/>
        </w:rPr>
        <w:t>h</w:t>
      </w:r>
      <w:r>
        <w:rPr>
          <w:w w:val="87"/>
          <w:sz w:val="28"/>
          <w:szCs w:val="28"/>
        </w:rPr>
        <w:t>i</w:t>
      </w:r>
      <w:r>
        <w:rPr>
          <w:w w:val="110"/>
          <w:sz w:val="28"/>
          <w:szCs w:val="28"/>
        </w:rPr>
        <w:t>n</w:t>
      </w:r>
      <w:r>
        <w:rPr>
          <w:w w:val="119"/>
          <w:sz w:val="28"/>
          <w:szCs w:val="28"/>
        </w:rPr>
        <w:t>e</w:t>
      </w:r>
      <w:r>
        <w:rPr>
          <w:spacing w:val="-1"/>
          <w:sz w:val="28"/>
          <w:szCs w:val="28"/>
        </w:rPr>
        <w:t xml:space="preserve"> </w:t>
      </w:r>
      <w:r>
        <w:rPr>
          <w:w w:val="88"/>
          <w:sz w:val="28"/>
          <w:szCs w:val="28"/>
        </w:rPr>
        <w:t>L</w:t>
      </w:r>
      <w:r>
        <w:rPr>
          <w:w w:val="119"/>
          <w:sz w:val="28"/>
          <w:szCs w:val="28"/>
        </w:rPr>
        <w:t>e</w:t>
      </w:r>
      <w:r>
        <w:rPr>
          <w:w w:val="122"/>
          <w:sz w:val="28"/>
          <w:szCs w:val="28"/>
        </w:rPr>
        <w:t>a</w:t>
      </w:r>
      <w:r>
        <w:rPr>
          <w:w w:val="101"/>
          <w:sz w:val="28"/>
          <w:szCs w:val="28"/>
        </w:rPr>
        <w:t>r</w:t>
      </w:r>
      <w:r>
        <w:rPr>
          <w:w w:val="110"/>
          <w:sz w:val="28"/>
          <w:szCs w:val="28"/>
        </w:rPr>
        <w:t>n</w:t>
      </w:r>
      <w:r>
        <w:rPr>
          <w:w w:val="87"/>
          <w:sz w:val="28"/>
          <w:szCs w:val="28"/>
        </w:rPr>
        <w:t>i</w:t>
      </w:r>
      <w:r>
        <w:rPr>
          <w:w w:val="110"/>
          <w:sz w:val="28"/>
          <w:szCs w:val="28"/>
        </w:rPr>
        <w:t>n</w:t>
      </w:r>
      <w:r>
        <w:rPr>
          <w:w w:val="112"/>
          <w:sz w:val="28"/>
          <w:szCs w:val="28"/>
        </w:rPr>
        <w:t>g</w:t>
      </w:r>
      <w:r>
        <w:rPr>
          <w:w w:val="78"/>
          <w:sz w:val="28"/>
          <w:szCs w:val="28"/>
        </w:rPr>
        <w:t>",</w:t>
      </w:r>
      <w:r>
        <w:rPr>
          <w:sz w:val="28"/>
          <w:szCs w:val="28"/>
        </w:rPr>
        <w:t xml:space="preserve"> </w:t>
      </w:r>
      <w:r>
        <w:rPr>
          <w:spacing w:val="-2"/>
          <w:w w:val="90"/>
          <w:sz w:val="28"/>
          <w:szCs w:val="28"/>
        </w:rPr>
        <w:t>A</w:t>
      </w:r>
      <w:r>
        <w:rPr>
          <w:w w:val="110"/>
          <w:sz w:val="28"/>
          <w:szCs w:val="28"/>
        </w:rPr>
        <w:t>u</w:t>
      </w:r>
      <w:r>
        <w:rPr>
          <w:w w:val="112"/>
          <w:sz w:val="28"/>
          <w:szCs w:val="28"/>
        </w:rPr>
        <w:t>g</w:t>
      </w:r>
      <w:r>
        <w:rPr>
          <w:w w:val="110"/>
          <w:sz w:val="28"/>
          <w:szCs w:val="28"/>
        </w:rPr>
        <w:t>u</w:t>
      </w:r>
      <w:r>
        <w:rPr>
          <w:w w:val="132"/>
          <w:sz w:val="28"/>
          <w:szCs w:val="28"/>
        </w:rPr>
        <w:t>s</w:t>
      </w:r>
      <w:r>
        <w:rPr>
          <w:w w:val="117"/>
          <w:sz w:val="28"/>
          <w:szCs w:val="28"/>
        </w:rPr>
        <w:t>t</w:t>
      </w:r>
      <w:r>
        <w:rPr>
          <w:spacing w:val="-1"/>
          <w:sz w:val="28"/>
          <w:szCs w:val="28"/>
        </w:rPr>
        <w:t xml:space="preserve"> </w:t>
      </w:r>
      <w:r>
        <w:rPr>
          <w:w w:val="111"/>
          <w:sz w:val="28"/>
          <w:szCs w:val="28"/>
        </w:rPr>
        <w:t>2021.</w:t>
      </w:r>
    </w:p>
    <w:p w:rsidR="00DF7E86" w:rsidRDefault="00FB3854">
      <w:pPr>
        <w:spacing w:before="82" w:line="301" w:lineRule="auto"/>
        <w:ind w:left="260" w:right="64" w:firstLine="525"/>
        <w:jc w:val="both"/>
        <w:rPr>
          <w:sz w:val="28"/>
          <w:szCs w:val="28"/>
        </w:rPr>
      </w:pPr>
      <w:r>
        <w:rPr>
          <w:sz w:val="28"/>
          <w:szCs w:val="28"/>
        </w:rPr>
        <w:t>5.</w:t>
      </w:r>
      <w:r>
        <w:rPr>
          <w:spacing w:val="24"/>
          <w:sz w:val="28"/>
          <w:szCs w:val="28"/>
        </w:rPr>
        <w:t xml:space="preserve"> </w:t>
      </w:r>
      <w:r>
        <w:rPr>
          <w:sz w:val="28"/>
          <w:szCs w:val="28"/>
        </w:rPr>
        <w:t xml:space="preserve">Sana </w:t>
      </w:r>
      <w:r>
        <w:rPr>
          <w:spacing w:val="13"/>
          <w:sz w:val="28"/>
          <w:szCs w:val="28"/>
        </w:rPr>
        <w:t xml:space="preserve"> </w:t>
      </w:r>
      <w:r>
        <w:rPr>
          <w:w w:val="90"/>
          <w:sz w:val="28"/>
          <w:szCs w:val="28"/>
        </w:rPr>
        <w:t>A</w:t>
      </w:r>
      <w:r>
        <w:rPr>
          <w:w w:val="110"/>
          <w:sz w:val="28"/>
          <w:szCs w:val="28"/>
        </w:rPr>
        <w:t>n</w:t>
      </w:r>
      <w:r>
        <w:rPr>
          <w:w w:val="132"/>
          <w:sz w:val="28"/>
          <w:szCs w:val="28"/>
        </w:rPr>
        <w:t>s</w:t>
      </w:r>
      <w:r>
        <w:rPr>
          <w:w w:val="122"/>
          <w:sz w:val="28"/>
          <w:szCs w:val="28"/>
        </w:rPr>
        <w:t>a</w:t>
      </w:r>
      <w:r>
        <w:rPr>
          <w:w w:val="101"/>
          <w:sz w:val="28"/>
          <w:szCs w:val="28"/>
        </w:rPr>
        <w:t>r</w:t>
      </w:r>
      <w:r>
        <w:rPr>
          <w:w w:val="87"/>
          <w:sz w:val="28"/>
          <w:szCs w:val="28"/>
        </w:rPr>
        <w:t>i</w:t>
      </w:r>
      <w:r>
        <w:rPr>
          <w:w w:val="78"/>
          <w:sz w:val="28"/>
          <w:szCs w:val="28"/>
        </w:rPr>
        <w:t>,</w:t>
      </w:r>
      <w:r>
        <w:rPr>
          <w:spacing w:val="5"/>
          <w:sz w:val="28"/>
          <w:szCs w:val="28"/>
        </w:rPr>
        <w:t xml:space="preserve"> </w:t>
      </w:r>
      <w:r>
        <w:rPr>
          <w:w w:val="91"/>
          <w:sz w:val="28"/>
          <w:szCs w:val="28"/>
        </w:rPr>
        <w:t>I.</w:t>
      </w:r>
      <w:r>
        <w:rPr>
          <w:spacing w:val="12"/>
          <w:w w:val="91"/>
          <w:sz w:val="28"/>
          <w:szCs w:val="28"/>
        </w:rPr>
        <w:t xml:space="preserve"> </w:t>
      </w:r>
      <w:r>
        <w:rPr>
          <w:w w:val="106"/>
          <w:sz w:val="28"/>
          <w:szCs w:val="28"/>
        </w:rPr>
        <w:t>S</w:t>
      </w:r>
      <w:r>
        <w:rPr>
          <w:w w:val="110"/>
          <w:sz w:val="28"/>
          <w:szCs w:val="28"/>
        </w:rPr>
        <w:t>h</w:t>
      </w:r>
      <w:r>
        <w:rPr>
          <w:w w:val="122"/>
          <w:sz w:val="28"/>
          <w:szCs w:val="28"/>
        </w:rPr>
        <w:t>a</w:t>
      </w:r>
      <w:r>
        <w:rPr>
          <w:w w:val="99"/>
          <w:sz w:val="28"/>
          <w:szCs w:val="28"/>
        </w:rPr>
        <w:t>ﬁ</w:t>
      </w:r>
      <w:r>
        <w:rPr>
          <w:w w:val="78"/>
          <w:sz w:val="28"/>
          <w:szCs w:val="28"/>
        </w:rPr>
        <w:t>,</w:t>
      </w:r>
      <w:r>
        <w:rPr>
          <w:spacing w:val="5"/>
          <w:sz w:val="28"/>
          <w:szCs w:val="28"/>
        </w:rPr>
        <w:t xml:space="preserve"> </w:t>
      </w:r>
      <w:r>
        <w:rPr>
          <w:w w:val="141"/>
          <w:sz w:val="28"/>
          <w:szCs w:val="28"/>
        </w:rPr>
        <w:t>J</w:t>
      </w:r>
      <w:r>
        <w:rPr>
          <w:w w:val="105"/>
          <w:sz w:val="28"/>
          <w:szCs w:val="28"/>
        </w:rPr>
        <w:t>.</w:t>
      </w:r>
      <w:r>
        <w:rPr>
          <w:w w:val="90"/>
          <w:sz w:val="28"/>
          <w:szCs w:val="28"/>
        </w:rPr>
        <w:t>A</w:t>
      </w:r>
      <w:r>
        <w:rPr>
          <w:w w:val="110"/>
          <w:sz w:val="28"/>
          <w:szCs w:val="28"/>
        </w:rPr>
        <w:t>h</w:t>
      </w:r>
      <w:r>
        <w:rPr>
          <w:w w:val="112"/>
          <w:sz w:val="28"/>
          <w:szCs w:val="28"/>
        </w:rPr>
        <w:t>m</w:t>
      </w:r>
      <w:r>
        <w:rPr>
          <w:w w:val="122"/>
          <w:sz w:val="28"/>
          <w:szCs w:val="28"/>
        </w:rPr>
        <w:t>a</w:t>
      </w:r>
      <w:r>
        <w:rPr>
          <w:w w:val="112"/>
          <w:sz w:val="28"/>
          <w:szCs w:val="28"/>
        </w:rPr>
        <w:t>d</w:t>
      </w:r>
      <w:r>
        <w:rPr>
          <w:w w:val="78"/>
          <w:sz w:val="28"/>
          <w:szCs w:val="28"/>
        </w:rPr>
        <w:t>,</w:t>
      </w:r>
      <w:r>
        <w:rPr>
          <w:spacing w:val="5"/>
          <w:sz w:val="28"/>
          <w:szCs w:val="28"/>
        </w:rPr>
        <w:t xml:space="preserve"> </w:t>
      </w:r>
      <w:r>
        <w:rPr>
          <w:sz w:val="28"/>
          <w:szCs w:val="28"/>
        </w:rPr>
        <w:t>S</w:t>
      </w:r>
      <w:r>
        <w:rPr>
          <w:spacing w:val="-2"/>
          <w:sz w:val="28"/>
          <w:szCs w:val="28"/>
        </w:rPr>
        <w:t>y</w:t>
      </w:r>
      <w:r>
        <w:rPr>
          <w:sz w:val="28"/>
          <w:szCs w:val="28"/>
        </w:rPr>
        <w:t>ed</w:t>
      </w:r>
      <w:r>
        <w:rPr>
          <w:spacing w:val="46"/>
          <w:sz w:val="28"/>
          <w:szCs w:val="28"/>
        </w:rPr>
        <w:t xml:space="preserve"> </w:t>
      </w:r>
      <w:r>
        <w:rPr>
          <w:w w:val="81"/>
          <w:sz w:val="28"/>
          <w:szCs w:val="28"/>
        </w:rPr>
        <w:t>I</w:t>
      </w:r>
      <w:r>
        <w:rPr>
          <w:w w:val="132"/>
          <w:sz w:val="28"/>
          <w:szCs w:val="28"/>
        </w:rPr>
        <w:t>s</w:t>
      </w:r>
      <w:r>
        <w:rPr>
          <w:w w:val="112"/>
          <w:sz w:val="28"/>
          <w:szCs w:val="28"/>
        </w:rPr>
        <w:t>m</w:t>
      </w:r>
      <w:r>
        <w:rPr>
          <w:w w:val="122"/>
          <w:sz w:val="28"/>
          <w:szCs w:val="28"/>
        </w:rPr>
        <w:t>a</w:t>
      </w:r>
      <w:r>
        <w:rPr>
          <w:w w:val="87"/>
          <w:sz w:val="28"/>
          <w:szCs w:val="28"/>
        </w:rPr>
        <w:t>il</w:t>
      </w:r>
      <w:r>
        <w:rPr>
          <w:spacing w:val="5"/>
          <w:sz w:val="28"/>
          <w:szCs w:val="28"/>
        </w:rPr>
        <w:t xml:space="preserve"> </w:t>
      </w:r>
      <w:r>
        <w:rPr>
          <w:w w:val="106"/>
          <w:sz w:val="28"/>
          <w:szCs w:val="28"/>
        </w:rPr>
        <w:t>S</w:t>
      </w:r>
      <w:r>
        <w:rPr>
          <w:w w:val="110"/>
          <w:sz w:val="28"/>
          <w:szCs w:val="28"/>
        </w:rPr>
        <w:t>h</w:t>
      </w:r>
      <w:r>
        <w:rPr>
          <w:w w:val="122"/>
          <w:sz w:val="28"/>
          <w:szCs w:val="28"/>
        </w:rPr>
        <w:t>a</w:t>
      </w:r>
      <w:r>
        <w:rPr>
          <w:w w:val="110"/>
          <w:sz w:val="28"/>
          <w:szCs w:val="28"/>
        </w:rPr>
        <w:t>h</w:t>
      </w:r>
      <w:r>
        <w:rPr>
          <w:w w:val="78"/>
          <w:sz w:val="28"/>
          <w:szCs w:val="28"/>
        </w:rPr>
        <w:t>,</w:t>
      </w:r>
      <w:r>
        <w:rPr>
          <w:spacing w:val="5"/>
          <w:sz w:val="28"/>
          <w:szCs w:val="28"/>
        </w:rPr>
        <w:t xml:space="preserve"> </w:t>
      </w:r>
      <w:r>
        <w:rPr>
          <w:w w:val="78"/>
          <w:sz w:val="28"/>
          <w:szCs w:val="28"/>
        </w:rPr>
        <w:t>"</w:t>
      </w:r>
      <w:r>
        <w:rPr>
          <w:w w:val="98"/>
          <w:sz w:val="28"/>
          <w:szCs w:val="28"/>
        </w:rPr>
        <w:t>N</w:t>
      </w:r>
      <w:r>
        <w:rPr>
          <w:w w:val="119"/>
          <w:sz w:val="28"/>
          <w:szCs w:val="28"/>
        </w:rPr>
        <w:t>e</w:t>
      </w:r>
      <w:r>
        <w:rPr>
          <w:w w:val="110"/>
          <w:sz w:val="28"/>
          <w:szCs w:val="28"/>
        </w:rPr>
        <w:t>u</w:t>
      </w:r>
      <w:r>
        <w:rPr>
          <w:spacing w:val="-5"/>
          <w:w w:val="101"/>
          <w:sz w:val="28"/>
          <w:szCs w:val="28"/>
        </w:rPr>
        <w:t>r</w:t>
      </w:r>
      <w:r>
        <w:rPr>
          <w:w w:val="122"/>
          <w:sz w:val="28"/>
          <w:szCs w:val="28"/>
        </w:rPr>
        <w:t>a</w:t>
      </w:r>
      <w:r>
        <w:rPr>
          <w:w w:val="87"/>
          <w:sz w:val="28"/>
          <w:szCs w:val="28"/>
        </w:rPr>
        <w:t>l</w:t>
      </w:r>
      <w:r>
        <w:rPr>
          <w:spacing w:val="-10"/>
          <w:sz w:val="28"/>
          <w:szCs w:val="28"/>
        </w:rPr>
        <w:t xml:space="preserve"> </w:t>
      </w:r>
      <w:r>
        <w:rPr>
          <w:w w:val="110"/>
          <w:sz w:val="28"/>
          <w:szCs w:val="28"/>
        </w:rPr>
        <w:t>n</w:t>
      </w:r>
      <w:r>
        <w:rPr>
          <w:w w:val="119"/>
          <w:sz w:val="28"/>
          <w:szCs w:val="28"/>
        </w:rPr>
        <w:t>e</w:t>
      </w:r>
      <w:r>
        <w:rPr>
          <w:w w:val="117"/>
          <w:sz w:val="28"/>
          <w:szCs w:val="28"/>
        </w:rPr>
        <w:t>t</w:t>
      </w:r>
      <w:r>
        <w:rPr>
          <w:w w:val="103"/>
          <w:sz w:val="28"/>
          <w:szCs w:val="28"/>
        </w:rPr>
        <w:t>w</w:t>
      </w:r>
      <w:r>
        <w:rPr>
          <w:w w:val="113"/>
          <w:sz w:val="28"/>
          <w:szCs w:val="28"/>
        </w:rPr>
        <w:t>o</w:t>
      </w:r>
      <w:r>
        <w:rPr>
          <w:w w:val="101"/>
          <w:sz w:val="28"/>
          <w:szCs w:val="28"/>
        </w:rPr>
        <w:t>rk</w:t>
      </w:r>
      <w:r>
        <w:rPr>
          <w:w w:val="82"/>
          <w:sz w:val="28"/>
          <w:szCs w:val="28"/>
        </w:rPr>
        <w:t>-</w:t>
      </w:r>
      <w:r>
        <w:rPr>
          <w:w w:val="112"/>
          <w:sz w:val="28"/>
          <w:szCs w:val="28"/>
        </w:rPr>
        <w:t>b</w:t>
      </w:r>
      <w:r>
        <w:rPr>
          <w:w w:val="122"/>
          <w:sz w:val="28"/>
          <w:szCs w:val="28"/>
        </w:rPr>
        <w:t>a</w:t>
      </w:r>
      <w:r>
        <w:rPr>
          <w:w w:val="132"/>
          <w:sz w:val="28"/>
          <w:szCs w:val="28"/>
        </w:rPr>
        <w:t>s</w:t>
      </w:r>
      <w:r>
        <w:rPr>
          <w:w w:val="119"/>
          <w:sz w:val="28"/>
          <w:szCs w:val="28"/>
        </w:rPr>
        <w:t>e</w:t>
      </w:r>
      <w:r>
        <w:rPr>
          <w:w w:val="112"/>
          <w:sz w:val="28"/>
          <w:szCs w:val="28"/>
        </w:rPr>
        <w:t xml:space="preserve">d </w:t>
      </w:r>
      <w:r>
        <w:rPr>
          <w:w w:val="114"/>
          <w:sz w:val="28"/>
          <w:szCs w:val="28"/>
        </w:rPr>
        <w:t>app</w:t>
      </w:r>
      <w:r>
        <w:rPr>
          <w:spacing w:val="-3"/>
          <w:w w:val="114"/>
          <w:sz w:val="28"/>
          <w:szCs w:val="28"/>
        </w:rPr>
        <w:t>r</w:t>
      </w:r>
      <w:r>
        <w:rPr>
          <w:w w:val="114"/>
          <w:sz w:val="28"/>
          <w:szCs w:val="28"/>
        </w:rPr>
        <w:t>oach</w:t>
      </w:r>
      <w:r>
        <w:rPr>
          <w:spacing w:val="61"/>
          <w:w w:val="114"/>
          <w:sz w:val="28"/>
          <w:szCs w:val="28"/>
        </w:rPr>
        <w:t xml:space="preserve"> </w:t>
      </w:r>
      <w:r>
        <w:rPr>
          <w:sz w:val="28"/>
          <w:szCs w:val="28"/>
        </w:rPr>
        <w:t xml:space="preserve">for </w:t>
      </w:r>
      <w:r>
        <w:rPr>
          <w:spacing w:val="23"/>
          <w:sz w:val="28"/>
          <w:szCs w:val="28"/>
        </w:rPr>
        <w:t xml:space="preserve"> </w:t>
      </w:r>
      <w:r>
        <w:rPr>
          <w:sz w:val="28"/>
          <w:szCs w:val="28"/>
        </w:rPr>
        <w:t xml:space="preserve">the </w:t>
      </w:r>
      <w:r>
        <w:rPr>
          <w:spacing w:val="51"/>
          <w:sz w:val="28"/>
          <w:szCs w:val="28"/>
        </w:rPr>
        <w:t xml:space="preserve"> </w:t>
      </w:r>
      <w:r>
        <w:rPr>
          <w:w w:val="110"/>
          <w:sz w:val="28"/>
          <w:szCs w:val="28"/>
        </w:rPr>
        <w:t>n</w:t>
      </w:r>
      <w:r>
        <w:rPr>
          <w:w w:val="113"/>
          <w:sz w:val="28"/>
          <w:szCs w:val="28"/>
        </w:rPr>
        <w:t>o</w:t>
      </w:r>
      <w:r>
        <w:rPr>
          <w:w w:val="110"/>
          <w:sz w:val="28"/>
          <w:szCs w:val="28"/>
        </w:rPr>
        <w:t>n</w:t>
      </w:r>
      <w:r>
        <w:rPr>
          <w:w w:val="82"/>
          <w:sz w:val="28"/>
          <w:szCs w:val="28"/>
        </w:rPr>
        <w:t>-</w:t>
      </w:r>
      <w:r>
        <w:rPr>
          <w:w w:val="87"/>
          <w:sz w:val="28"/>
          <w:szCs w:val="28"/>
        </w:rPr>
        <w:t>i</w:t>
      </w:r>
      <w:r>
        <w:rPr>
          <w:w w:val="110"/>
          <w:sz w:val="28"/>
          <w:szCs w:val="28"/>
        </w:rPr>
        <w:t>n</w:t>
      </w:r>
      <w:r>
        <w:rPr>
          <w:spacing w:val="-2"/>
          <w:w w:val="96"/>
          <w:sz w:val="28"/>
          <w:szCs w:val="28"/>
        </w:rPr>
        <w:t>v</w:t>
      </w:r>
      <w:r>
        <w:rPr>
          <w:w w:val="122"/>
          <w:sz w:val="28"/>
          <w:szCs w:val="28"/>
        </w:rPr>
        <w:t>a</w:t>
      </w:r>
      <w:r>
        <w:rPr>
          <w:w w:val="132"/>
          <w:sz w:val="28"/>
          <w:szCs w:val="28"/>
        </w:rPr>
        <w:t>s</w:t>
      </w:r>
      <w:r>
        <w:rPr>
          <w:w w:val="87"/>
          <w:sz w:val="28"/>
          <w:szCs w:val="28"/>
        </w:rPr>
        <w:t>i</w:t>
      </w:r>
      <w:r>
        <w:rPr>
          <w:spacing w:val="-2"/>
          <w:w w:val="96"/>
          <w:sz w:val="28"/>
          <w:szCs w:val="28"/>
        </w:rPr>
        <w:t>v</w:t>
      </w:r>
      <w:r>
        <w:rPr>
          <w:w w:val="119"/>
          <w:sz w:val="28"/>
          <w:szCs w:val="28"/>
        </w:rPr>
        <w:t xml:space="preserve">e  </w:t>
      </w:r>
      <w:r>
        <w:rPr>
          <w:w w:val="112"/>
          <w:sz w:val="28"/>
          <w:szCs w:val="28"/>
        </w:rPr>
        <w:t>d</w:t>
      </w:r>
      <w:r>
        <w:rPr>
          <w:w w:val="87"/>
          <w:sz w:val="28"/>
          <w:szCs w:val="28"/>
        </w:rPr>
        <w:t>i</w:t>
      </w:r>
      <w:r>
        <w:rPr>
          <w:w w:val="122"/>
          <w:sz w:val="28"/>
          <w:szCs w:val="28"/>
        </w:rPr>
        <w:t>a</w:t>
      </w:r>
      <w:r>
        <w:rPr>
          <w:w w:val="112"/>
          <w:sz w:val="28"/>
          <w:szCs w:val="28"/>
        </w:rPr>
        <w:t>g</w:t>
      </w:r>
      <w:r>
        <w:rPr>
          <w:w w:val="110"/>
          <w:sz w:val="28"/>
          <w:szCs w:val="28"/>
        </w:rPr>
        <w:t>n</w:t>
      </w:r>
      <w:r>
        <w:rPr>
          <w:w w:val="113"/>
          <w:sz w:val="28"/>
          <w:szCs w:val="28"/>
        </w:rPr>
        <w:t>o</w:t>
      </w:r>
      <w:r>
        <w:rPr>
          <w:w w:val="132"/>
          <w:sz w:val="28"/>
          <w:szCs w:val="28"/>
        </w:rPr>
        <w:t>s</w:t>
      </w:r>
      <w:r>
        <w:rPr>
          <w:w w:val="87"/>
          <w:sz w:val="28"/>
          <w:szCs w:val="28"/>
        </w:rPr>
        <w:t>i</w:t>
      </w:r>
      <w:r>
        <w:rPr>
          <w:w w:val="132"/>
          <w:sz w:val="28"/>
          <w:szCs w:val="28"/>
        </w:rPr>
        <w:t>s</w:t>
      </w:r>
      <w:r>
        <w:rPr>
          <w:spacing w:val="55"/>
          <w:w w:val="132"/>
          <w:sz w:val="28"/>
          <w:szCs w:val="28"/>
        </w:rPr>
        <w:t xml:space="preserve"> </w:t>
      </w:r>
      <w:r>
        <w:rPr>
          <w:sz w:val="28"/>
          <w:szCs w:val="28"/>
        </w:rPr>
        <w:t xml:space="preserve">and </w:t>
      </w:r>
      <w:r>
        <w:rPr>
          <w:spacing w:val="43"/>
          <w:sz w:val="28"/>
          <w:szCs w:val="28"/>
        </w:rPr>
        <w:t xml:space="preserve"> </w:t>
      </w:r>
      <w:r>
        <w:rPr>
          <w:w w:val="118"/>
          <w:sz w:val="28"/>
          <w:szCs w:val="28"/>
        </w:rPr>
        <w:t>c</w:t>
      </w:r>
      <w:r>
        <w:rPr>
          <w:w w:val="87"/>
          <w:sz w:val="28"/>
          <w:szCs w:val="28"/>
        </w:rPr>
        <w:t>l</w:t>
      </w:r>
      <w:r>
        <w:rPr>
          <w:w w:val="122"/>
          <w:sz w:val="28"/>
          <w:szCs w:val="28"/>
        </w:rPr>
        <w:t>a</w:t>
      </w:r>
      <w:r>
        <w:rPr>
          <w:w w:val="132"/>
          <w:sz w:val="28"/>
          <w:szCs w:val="28"/>
        </w:rPr>
        <w:t>ss</w:t>
      </w:r>
      <w:r>
        <w:rPr>
          <w:w w:val="87"/>
          <w:sz w:val="28"/>
          <w:szCs w:val="28"/>
        </w:rPr>
        <w:t>i</w:t>
      </w:r>
      <w:r>
        <w:rPr>
          <w:w w:val="99"/>
          <w:sz w:val="28"/>
          <w:szCs w:val="28"/>
        </w:rPr>
        <w:t>ﬁ</w:t>
      </w:r>
      <w:r>
        <w:rPr>
          <w:w w:val="118"/>
          <w:sz w:val="28"/>
          <w:szCs w:val="28"/>
        </w:rPr>
        <w:t>c</w:t>
      </w:r>
      <w:r>
        <w:rPr>
          <w:w w:val="122"/>
          <w:sz w:val="28"/>
          <w:szCs w:val="28"/>
        </w:rPr>
        <w:t>a</w:t>
      </w:r>
      <w:r>
        <w:rPr>
          <w:w w:val="117"/>
          <w:sz w:val="28"/>
          <w:szCs w:val="28"/>
        </w:rPr>
        <w:t>t</w:t>
      </w:r>
      <w:r>
        <w:rPr>
          <w:w w:val="87"/>
          <w:sz w:val="28"/>
          <w:szCs w:val="28"/>
        </w:rPr>
        <w:t>i</w:t>
      </w:r>
      <w:r>
        <w:rPr>
          <w:w w:val="113"/>
          <w:sz w:val="28"/>
          <w:szCs w:val="28"/>
        </w:rPr>
        <w:t>o</w:t>
      </w:r>
      <w:r>
        <w:rPr>
          <w:w w:val="110"/>
          <w:sz w:val="28"/>
          <w:szCs w:val="28"/>
        </w:rPr>
        <w:t>n</w:t>
      </w:r>
      <w:r>
        <w:rPr>
          <w:spacing w:val="55"/>
          <w:w w:val="110"/>
          <w:sz w:val="28"/>
          <w:szCs w:val="28"/>
        </w:rPr>
        <w:t xml:space="preserve"> </w:t>
      </w:r>
      <w:r>
        <w:rPr>
          <w:sz w:val="28"/>
          <w:szCs w:val="28"/>
        </w:rPr>
        <w:t xml:space="preserve">of </w:t>
      </w:r>
      <w:r>
        <w:rPr>
          <w:spacing w:val="7"/>
          <w:sz w:val="28"/>
          <w:szCs w:val="28"/>
        </w:rPr>
        <w:t xml:space="preserve"> </w:t>
      </w:r>
      <w:r>
        <w:rPr>
          <w:w w:val="110"/>
          <w:sz w:val="28"/>
          <w:szCs w:val="28"/>
        </w:rPr>
        <w:t>h</w:t>
      </w:r>
      <w:r>
        <w:rPr>
          <w:w w:val="119"/>
          <w:sz w:val="28"/>
          <w:szCs w:val="28"/>
        </w:rPr>
        <w:t>e</w:t>
      </w:r>
      <w:r>
        <w:rPr>
          <w:w w:val="112"/>
          <w:sz w:val="28"/>
          <w:szCs w:val="28"/>
        </w:rPr>
        <w:t>p</w:t>
      </w:r>
      <w:r>
        <w:rPr>
          <w:w w:val="122"/>
          <w:sz w:val="28"/>
          <w:szCs w:val="28"/>
        </w:rPr>
        <w:t>a</w:t>
      </w:r>
      <w:r>
        <w:rPr>
          <w:spacing w:val="-3"/>
          <w:w w:val="117"/>
          <w:sz w:val="28"/>
          <w:szCs w:val="28"/>
        </w:rPr>
        <w:t>t</w:t>
      </w:r>
      <w:r>
        <w:rPr>
          <w:w w:val="113"/>
          <w:sz w:val="28"/>
          <w:szCs w:val="28"/>
        </w:rPr>
        <w:t>o</w:t>
      </w:r>
      <w:r>
        <w:rPr>
          <w:w w:val="117"/>
          <w:sz w:val="28"/>
          <w:szCs w:val="28"/>
        </w:rPr>
        <w:t>t</w:t>
      </w:r>
      <w:r>
        <w:rPr>
          <w:spacing w:val="-3"/>
          <w:w w:val="101"/>
          <w:sz w:val="28"/>
          <w:szCs w:val="28"/>
        </w:rPr>
        <w:t>r</w:t>
      </w:r>
      <w:r>
        <w:rPr>
          <w:w w:val="113"/>
          <w:sz w:val="28"/>
          <w:szCs w:val="28"/>
        </w:rPr>
        <w:t>o</w:t>
      </w:r>
      <w:r>
        <w:rPr>
          <w:w w:val="112"/>
          <w:sz w:val="28"/>
          <w:szCs w:val="28"/>
        </w:rPr>
        <w:t>p</w:t>
      </w:r>
      <w:r>
        <w:rPr>
          <w:w w:val="87"/>
          <w:sz w:val="28"/>
          <w:szCs w:val="28"/>
        </w:rPr>
        <w:t>i</w:t>
      </w:r>
      <w:r>
        <w:rPr>
          <w:w w:val="118"/>
          <w:sz w:val="28"/>
          <w:szCs w:val="28"/>
        </w:rPr>
        <w:t xml:space="preserve">c </w:t>
      </w:r>
      <w:r>
        <w:rPr>
          <w:sz w:val="28"/>
          <w:szCs w:val="28"/>
        </w:rPr>
        <w:t>vi</w:t>
      </w:r>
      <w:r>
        <w:rPr>
          <w:spacing w:val="-5"/>
          <w:sz w:val="28"/>
          <w:szCs w:val="28"/>
        </w:rPr>
        <w:t>r</w:t>
      </w:r>
      <w:r>
        <w:rPr>
          <w:sz w:val="28"/>
          <w:szCs w:val="28"/>
        </w:rPr>
        <w:t>al</w:t>
      </w:r>
      <w:r>
        <w:rPr>
          <w:spacing w:val="1"/>
          <w:sz w:val="28"/>
          <w:szCs w:val="28"/>
        </w:rPr>
        <w:t xml:space="preserve"> </w:t>
      </w:r>
      <w:r>
        <w:rPr>
          <w:w w:val="112"/>
          <w:sz w:val="28"/>
          <w:szCs w:val="28"/>
        </w:rPr>
        <w:t>d</w:t>
      </w:r>
      <w:r>
        <w:rPr>
          <w:w w:val="87"/>
          <w:sz w:val="28"/>
          <w:szCs w:val="28"/>
        </w:rPr>
        <w:t>i</w:t>
      </w:r>
      <w:r>
        <w:rPr>
          <w:w w:val="132"/>
          <w:sz w:val="28"/>
          <w:szCs w:val="28"/>
        </w:rPr>
        <w:t>s</w:t>
      </w:r>
      <w:r>
        <w:rPr>
          <w:w w:val="119"/>
          <w:sz w:val="28"/>
          <w:szCs w:val="28"/>
        </w:rPr>
        <w:t>e</w:t>
      </w:r>
      <w:r>
        <w:rPr>
          <w:w w:val="122"/>
          <w:sz w:val="28"/>
          <w:szCs w:val="28"/>
        </w:rPr>
        <w:t>a</w:t>
      </w:r>
      <w:r>
        <w:rPr>
          <w:w w:val="132"/>
          <w:sz w:val="28"/>
          <w:szCs w:val="28"/>
        </w:rPr>
        <w:t>s</w:t>
      </w:r>
      <w:r>
        <w:rPr>
          <w:spacing w:val="-2"/>
          <w:w w:val="119"/>
          <w:sz w:val="28"/>
          <w:szCs w:val="28"/>
        </w:rPr>
        <w:t>e</w:t>
      </w:r>
      <w:r>
        <w:rPr>
          <w:w w:val="78"/>
          <w:sz w:val="28"/>
          <w:szCs w:val="28"/>
        </w:rPr>
        <w:t>",</w:t>
      </w:r>
      <w:r>
        <w:rPr>
          <w:sz w:val="28"/>
          <w:szCs w:val="28"/>
        </w:rPr>
        <w:t xml:space="preserve"> </w:t>
      </w:r>
      <w:r>
        <w:rPr>
          <w:w w:val="90"/>
          <w:sz w:val="28"/>
          <w:szCs w:val="28"/>
        </w:rPr>
        <w:t>D</w:t>
      </w:r>
      <w:r>
        <w:rPr>
          <w:w w:val="119"/>
          <w:sz w:val="28"/>
          <w:szCs w:val="28"/>
        </w:rPr>
        <w:t>e</w:t>
      </w:r>
      <w:r>
        <w:rPr>
          <w:w w:val="118"/>
          <w:sz w:val="28"/>
          <w:szCs w:val="28"/>
        </w:rPr>
        <w:t>c</w:t>
      </w:r>
      <w:r>
        <w:rPr>
          <w:w w:val="119"/>
          <w:sz w:val="28"/>
          <w:szCs w:val="28"/>
        </w:rPr>
        <w:t>e</w:t>
      </w:r>
      <w:r>
        <w:rPr>
          <w:w w:val="112"/>
          <w:sz w:val="28"/>
          <w:szCs w:val="28"/>
        </w:rPr>
        <w:t>mb</w:t>
      </w:r>
      <w:r>
        <w:rPr>
          <w:w w:val="119"/>
          <w:sz w:val="28"/>
          <w:szCs w:val="28"/>
        </w:rPr>
        <w:t>e</w:t>
      </w:r>
      <w:r>
        <w:rPr>
          <w:w w:val="101"/>
          <w:sz w:val="28"/>
          <w:szCs w:val="28"/>
        </w:rPr>
        <w:t>r</w:t>
      </w:r>
      <w:r>
        <w:rPr>
          <w:spacing w:val="-1"/>
          <w:sz w:val="28"/>
          <w:szCs w:val="28"/>
        </w:rPr>
        <w:t xml:space="preserve"> </w:t>
      </w:r>
      <w:r>
        <w:rPr>
          <w:w w:val="112"/>
          <w:sz w:val="28"/>
          <w:szCs w:val="28"/>
        </w:rPr>
        <w:t>2021</w:t>
      </w:r>
      <w:r>
        <w:rPr>
          <w:w w:val="105"/>
          <w:sz w:val="28"/>
          <w:szCs w:val="28"/>
        </w:rPr>
        <w:t>.</w:t>
      </w:r>
    </w:p>
    <w:p w:rsidR="00DF7E86" w:rsidRDefault="00DF7E86">
      <w:pPr>
        <w:spacing w:line="200" w:lineRule="exact"/>
      </w:pPr>
    </w:p>
    <w:p w:rsidR="00DF7E86" w:rsidRDefault="00DF7E86">
      <w:pPr>
        <w:spacing w:before="18" w:line="220" w:lineRule="exact"/>
        <w:rPr>
          <w:sz w:val="22"/>
          <w:szCs w:val="22"/>
        </w:rPr>
      </w:pPr>
    </w:p>
    <w:p w:rsidR="00DF7E86" w:rsidRDefault="00FB3854">
      <w:pPr>
        <w:ind w:left="149"/>
        <w:rPr>
          <w:sz w:val="28"/>
          <w:szCs w:val="28"/>
        </w:rPr>
      </w:pPr>
      <w:r>
        <w:rPr>
          <w:b/>
          <w:sz w:val="28"/>
          <w:szCs w:val="28"/>
        </w:rPr>
        <w:t>2.3</w:t>
      </w:r>
      <w:r>
        <w:rPr>
          <w:b/>
          <w:spacing w:val="-3"/>
          <w:sz w:val="28"/>
          <w:szCs w:val="28"/>
        </w:rPr>
        <w:t xml:space="preserve"> </w:t>
      </w:r>
      <w:r>
        <w:rPr>
          <w:b/>
          <w:sz w:val="28"/>
          <w:szCs w:val="28"/>
        </w:rPr>
        <w:t>PROBLEM</w:t>
      </w:r>
      <w:r>
        <w:rPr>
          <w:b/>
          <w:spacing w:val="-7"/>
          <w:sz w:val="28"/>
          <w:szCs w:val="28"/>
        </w:rPr>
        <w:t xml:space="preserve"> </w:t>
      </w:r>
      <w:r>
        <w:rPr>
          <w:b/>
          <w:sz w:val="28"/>
          <w:szCs w:val="28"/>
        </w:rPr>
        <w:t>S</w:t>
      </w:r>
      <w:r>
        <w:rPr>
          <w:b/>
          <w:spacing w:val="-21"/>
          <w:sz w:val="28"/>
          <w:szCs w:val="28"/>
        </w:rPr>
        <w:t>TA</w:t>
      </w:r>
      <w:r>
        <w:rPr>
          <w:b/>
          <w:sz w:val="28"/>
          <w:szCs w:val="28"/>
        </w:rPr>
        <w:t>TEMENT</w:t>
      </w:r>
      <w:r>
        <w:rPr>
          <w:b/>
          <w:spacing w:val="-10"/>
          <w:sz w:val="28"/>
          <w:szCs w:val="28"/>
        </w:rPr>
        <w:t xml:space="preserve"> </w:t>
      </w:r>
      <w:r>
        <w:rPr>
          <w:b/>
          <w:sz w:val="28"/>
          <w:szCs w:val="28"/>
        </w:rPr>
        <w:t>DEFINITION</w:t>
      </w:r>
    </w:p>
    <w:p w:rsidR="00DF7E86" w:rsidRDefault="00DF7E86">
      <w:pPr>
        <w:spacing w:before="7" w:line="100" w:lineRule="exact"/>
        <w:rPr>
          <w:sz w:val="11"/>
          <w:szCs w:val="11"/>
        </w:rPr>
      </w:pPr>
    </w:p>
    <w:p w:rsidR="00DF7E86" w:rsidRDefault="00DF7E86">
      <w:pPr>
        <w:spacing w:line="200" w:lineRule="exact"/>
      </w:pPr>
    </w:p>
    <w:p w:rsidR="00DF7E86" w:rsidRDefault="00DF7E86">
      <w:pPr>
        <w:spacing w:line="200" w:lineRule="exact"/>
      </w:pPr>
    </w:p>
    <w:p w:rsidR="00DF7E86" w:rsidRDefault="00FB3854">
      <w:pPr>
        <w:spacing w:line="301" w:lineRule="auto"/>
        <w:ind w:left="260" w:right="240" w:firstLine="1259"/>
        <w:jc w:val="both"/>
        <w:rPr>
          <w:sz w:val="28"/>
          <w:szCs w:val="28"/>
        </w:rPr>
        <w:sectPr w:rsidR="00DF7E86">
          <w:pgSz w:w="11900" w:h="16840"/>
          <w:pgMar w:top="1500" w:right="780" w:bottom="280" w:left="1000" w:header="0" w:footer="913" w:gutter="0"/>
          <w:cols w:space="720"/>
        </w:sectPr>
      </w:pPr>
      <w:r>
        <w:rPr>
          <w:sz w:val="28"/>
          <w:szCs w:val="28"/>
        </w:rPr>
        <w:t>Li</w:t>
      </w:r>
      <w:r>
        <w:rPr>
          <w:spacing w:val="-2"/>
          <w:sz w:val="28"/>
          <w:szCs w:val="28"/>
        </w:rPr>
        <w:t>v</w:t>
      </w:r>
      <w:r>
        <w:rPr>
          <w:sz w:val="28"/>
          <w:szCs w:val="28"/>
        </w:rPr>
        <w:t>er</w:t>
      </w:r>
      <w:r>
        <w:rPr>
          <w:spacing w:val="8"/>
          <w:sz w:val="28"/>
          <w:szCs w:val="28"/>
        </w:rPr>
        <w:t xml:space="preserve"> </w:t>
      </w:r>
      <w:r>
        <w:rPr>
          <w:w w:val="112"/>
          <w:sz w:val="28"/>
          <w:szCs w:val="28"/>
        </w:rPr>
        <w:t>d</w:t>
      </w:r>
      <w:r>
        <w:rPr>
          <w:w w:val="87"/>
          <w:sz w:val="28"/>
          <w:szCs w:val="28"/>
        </w:rPr>
        <w:t>i</w:t>
      </w:r>
      <w:r>
        <w:rPr>
          <w:w w:val="132"/>
          <w:sz w:val="28"/>
          <w:szCs w:val="28"/>
        </w:rPr>
        <w:t>s</w:t>
      </w:r>
      <w:r>
        <w:rPr>
          <w:w w:val="119"/>
          <w:sz w:val="28"/>
          <w:szCs w:val="28"/>
        </w:rPr>
        <w:t>e</w:t>
      </w:r>
      <w:r>
        <w:rPr>
          <w:w w:val="122"/>
          <w:sz w:val="28"/>
          <w:szCs w:val="28"/>
        </w:rPr>
        <w:t>a</w:t>
      </w:r>
      <w:r>
        <w:rPr>
          <w:w w:val="132"/>
          <w:sz w:val="28"/>
          <w:szCs w:val="28"/>
        </w:rPr>
        <w:t>s</w:t>
      </w:r>
      <w:r>
        <w:rPr>
          <w:w w:val="119"/>
          <w:sz w:val="28"/>
          <w:szCs w:val="28"/>
        </w:rPr>
        <w:t>e</w:t>
      </w:r>
      <w:r>
        <w:rPr>
          <w:w w:val="132"/>
          <w:sz w:val="28"/>
          <w:szCs w:val="28"/>
        </w:rPr>
        <w:t>s</w:t>
      </w:r>
      <w:r>
        <w:rPr>
          <w:spacing w:val="19"/>
          <w:w w:val="132"/>
          <w:sz w:val="28"/>
          <w:szCs w:val="28"/>
        </w:rPr>
        <w:t xml:space="preserve"> </w:t>
      </w:r>
      <w:r>
        <w:rPr>
          <w:spacing w:val="-2"/>
          <w:sz w:val="28"/>
          <w:szCs w:val="28"/>
        </w:rPr>
        <w:t>av</w:t>
      </w:r>
      <w:r>
        <w:rPr>
          <w:sz w:val="28"/>
          <w:szCs w:val="28"/>
        </w:rPr>
        <w:t>e</w:t>
      </w:r>
      <w:r>
        <w:rPr>
          <w:spacing w:val="7"/>
          <w:sz w:val="28"/>
          <w:szCs w:val="28"/>
        </w:rPr>
        <w:t>r</w:t>
      </w:r>
      <w:r>
        <w:rPr>
          <w:sz w:val="28"/>
          <w:szCs w:val="28"/>
        </w:rPr>
        <w:t xml:space="preserve">t </w:t>
      </w:r>
      <w:r>
        <w:rPr>
          <w:spacing w:val="9"/>
          <w:sz w:val="28"/>
          <w:szCs w:val="28"/>
        </w:rPr>
        <w:t xml:space="preserve"> </w:t>
      </w:r>
      <w:r>
        <w:rPr>
          <w:sz w:val="28"/>
          <w:szCs w:val="28"/>
        </w:rPr>
        <w:t xml:space="preserve">the  normal </w:t>
      </w:r>
      <w:r>
        <w:rPr>
          <w:spacing w:val="26"/>
          <w:sz w:val="28"/>
          <w:szCs w:val="28"/>
        </w:rPr>
        <w:t xml:space="preserve"> </w:t>
      </w:r>
      <w:r>
        <w:rPr>
          <w:w w:val="104"/>
          <w:sz w:val="28"/>
          <w:szCs w:val="28"/>
        </w:rPr>
        <w:t>f</w:t>
      </w:r>
      <w:r>
        <w:rPr>
          <w:w w:val="110"/>
          <w:sz w:val="28"/>
          <w:szCs w:val="28"/>
        </w:rPr>
        <w:t>un</w:t>
      </w:r>
      <w:r>
        <w:rPr>
          <w:w w:val="118"/>
          <w:sz w:val="28"/>
          <w:szCs w:val="28"/>
        </w:rPr>
        <w:t>c</w:t>
      </w:r>
      <w:r>
        <w:rPr>
          <w:w w:val="117"/>
          <w:sz w:val="28"/>
          <w:szCs w:val="28"/>
        </w:rPr>
        <w:t>t</w:t>
      </w:r>
      <w:r>
        <w:rPr>
          <w:w w:val="87"/>
          <w:sz w:val="28"/>
          <w:szCs w:val="28"/>
        </w:rPr>
        <w:t>i</w:t>
      </w:r>
      <w:r>
        <w:rPr>
          <w:w w:val="113"/>
          <w:sz w:val="28"/>
          <w:szCs w:val="28"/>
        </w:rPr>
        <w:t>o</w:t>
      </w:r>
      <w:r>
        <w:rPr>
          <w:w w:val="110"/>
          <w:sz w:val="28"/>
          <w:szCs w:val="28"/>
        </w:rPr>
        <w:t>n</w:t>
      </w:r>
      <w:r>
        <w:rPr>
          <w:spacing w:val="19"/>
          <w:w w:val="110"/>
          <w:sz w:val="28"/>
          <w:szCs w:val="28"/>
        </w:rPr>
        <w:t xml:space="preserve"> </w:t>
      </w:r>
      <w:r>
        <w:rPr>
          <w:sz w:val="28"/>
          <w:szCs w:val="28"/>
        </w:rPr>
        <w:t>of</w:t>
      </w:r>
      <w:r>
        <w:rPr>
          <w:spacing w:val="41"/>
          <w:sz w:val="28"/>
          <w:szCs w:val="28"/>
        </w:rPr>
        <w:t xml:space="preserve"> </w:t>
      </w:r>
      <w:r>
        <w:rPr>
          <w:sz w:val="28"/>
          <w:szCs w:val="28"/>
        </w:rPr>
        <w:t>the  li</w:t>
      </w:r>
      <w:r>
        <w:rPr>
          <w:spacing w:val="-2"/>
          <w:sz w:val="28"/>
          <w:szCs w:val="28"/>
        </w:rPr>
        <w:t>v</w:t>
      </w:r>
      <w:r>
        <w:rPr>
          <w:sz w:val="28"/>
          <w:szCs w:val="28"/>
        </w:rPr>
        <w:t>e</w:t>
      </w:r>
      <w:r>
        <w:rPr>
          <w:spacing w:val="-17"/>
          <w:sz w:val="28"/>
          <w:szCs w:val="28"/>
        </w:rPr>
        <w:t>r</w:t>
      </w:r>
      <w:r>
        <w:rPr>
          <w:sz w:val="28"/>
          <w:szCs w:val="28"/>
        </w:rPr>
        <w:t>.</w:t>
      </w:r>
      <w:r>
        <w:rPr>
          <w:spacing w:val="6"/>
          <w:sz w:val="28"/>
          <w:szCs w:val="28"/>
        </w:rPr>
        <w:t xml:space="preserve"> </w:t>
      </w:r>
      <w:r>
        <w:rPr>
          <w:sz w:val="28"/>
          <w:szCs w:val="28"/>
        </w:rPr>
        <w:t>Mainly</w:t>
      </w:r>
      <w:r>
        <w:rPr>
          <w:spacing w:val="12"/>
          <w:sz w:val="28"/>
          <w:szCs w:val="28"/>
        </w:rPr>
        <w:t xml:space="preserve"> </w:t>
      </w:r>
      <w:r>
        <w:rPr>
          <w:sz w:val="28"/>
          <w:szCs w:val="28"/>
        </w:rPr>
        <w:t>due</w:t>
      </w:r>
      <w:r>
        <w:rPr>
          <w:spacing w:val="59"/>
          <w:sz w:val="28"/>
          <w:szCs w:val="28"/>
        </w:rPr>
        <w:t xml:space="preserve"> </w:t>
      </w:r>
      <w:r>
        <w:rPr>
          <w:spacing w:val="-3"/>
          <w:w w:val="117"/>
          <w:sz w:val="28"/>
          <w:szCs w:val="28"/>
        </w:rPr>
        <w:t>t</w:t>
      </w:r>
      <w:r>
        <w:rPr>
          <w:w w:val="113"/>
          <w:sz w:val="28"/>
          <w:szCs w:val="28"/>
        </w:rPr>
        <w:t xml:space="preserve">o </w:t>
      </w:r>
      <w:r>
        <w:rPr>
          <w:sz w:val="28"/>
          <w:szCs w:val="28"/>
        </w:rPr>
        <w:t xml:space="preserve">the  </w:t>
      </w:r>
      <w:r>
        <w:rPr>
          <w:spacing w:val="51"/>
          <w:sz w:val="28"/>
          <w:szCs w:val="28"/>
        </w:rPr>
        <w:t xml:space="preserve"> </w:t>
      </w:r>
      <w:r>
        <w:rPr>
          <w:sz w:val="28"/>
          <w:szCs w:val="28"/>
        </w:rPr>
        <w:t>la</w:t>
      </w:r>
      <w:r>
        <w:rPr>
          <w:spacing w:val="-3"/>
          <w:sz w:val="28"/>
          <w:szCs w:val="28"/>
        </w:rPr>
        <w:t>r</w:t>
      </w:r>
      <w:r>
        <w:rPr>
          <w:sz w:val="28"/>
          <w:szCs w:val="28"/>
        </w:rPr>
        <w:t xml:space="preserve">ge  </w:t>
      </w:r>
      <w:r>
        <w:rPr>
          <w:spacing w:val="58"/>
          <w:sz w:val="28"/>
          <w:szCs w:val="28"/>
        </w:rPr>
        <w:t xml:space="preserve"> </w:t>
      </w:r>
      <w:r>
        <w:rPr>
          <w:w w:val="113"/>
          <w:sz w:val="28"/>
          <w:szCs w:val="28"/>
        </w:rPr>
        <w:t xml:space="preserve">amount </w:t>
      </w:r>
      <w:r>
        <w:rPr>
          <w:spacing w:val="55"/>
          <w:w w:val="113"/>
          <w:sz w:val="28"/>
          <w:szCs w:val="28"/>
        </w:rPr>
        <w:t xml:space="preserve"> </w:t>
      </w:r>
      <w:r>
        <w:rPr>
          <w:sz w:val="28"/>
          <w:szCs w:val="28"/>
        </w:rPr>
        <w:t xml:space="preserve">of  </w:t>
      </w:r>
      <w:r>
        <w:rPr>
          <w:spacing w:val="22"/>
          <w:sz w:val="28"/>
          <w:szCs w:val="28"/>
        </w:rPr>
        <w:t xml:space="preserve"> </w:t>
      </w:r>
      <w:r>
        <w:rPr>
          <w:sz w:val="28"/>
          <w:szCs w:val="28"/>
        </w:rPr>
        <w:t xml:space="preserve">alcohol   </w:t>
      </w:r>
      <w:r>
        <w:rPr>
          <w:spacing w:val="10"/>
          <w:sz w:val="28"/>
          <w:szCs w:val="28"/>
        </w:rPr>
        <w:t xml:space="preserve"> </w:t>
      </w:r>
      <w:r>
        <w:rPr>
          <w:w w:val="118"/>
          <w:sz w:val="28"/>
          <w:szCs w:val="28"/>
        </w:rPr>
        <w:t>c</w:t>
      </w:r>
      <w:r>
        <w:rPr>
          <w:w w:val="113"/>
          <w:sz w:val="28"/>
          <w:szCs w:val="28"/>
        </w:rPr>
        <w:t>o</w:t>
      </w:r>
      <w:r>
        <w:rPr>
          <w:w w:val="110"/>
          <w:sz w:val="28"/>
          <w:szCs w:val="28"/>
        </w:rPr>
        <w:t>n</w:t>
      </w:r>
      <w:r>
        <w:rPr>
          <w:w w:val="132"/>
          <w:sz w:val="28"/>
          <w:szCs w:val="28"/>
        </w:rPr>
        <w:t>s</w:t>
      </w:r>
      <w:r>
        <w:rPr>
          <w:w w:val="110"/>
          <w:sz w:val="28"/>
          <w:szCs w:val="28"/>
        </w:rPr>
        <w:t>u</w:t>
      </w:r>
      <w:r>
        <w:rPr>
          <w:w w:val="112"/>
          <w:sz w:val="28"/>
          <w:szCs w:val="28"/>
        </w:rPr>
        <w:t>mp</w:t>
      </w:r>
      <w:r>
        <w:rPr>
          <w:w w:val="117"/>
          <w:sz w:val="28"/>
          <w:szCs w:val="28"/>
        </w:rPr>
        <w:t>t</w:t>
      </w:r>
      <w:r>
        <w:rPr>
          <w:w w:val="87"/>
          <w:sz w:val="28"/>
          <w:szCs w:val="28"/>
        </w:rPr>
        <w:t>i</w:t>
      </w:r>
      <w:r>
        <w:rPr>
          <w:w w:val="113"/>
          <w:sz w:val="28"/>
          <w:szCs w:val="28"/>
        </w:rPr>
        <w:t>o</w:t>
      </w:r>
      <w:r>
        <w:rPr>
          <w:w w:val="110"/>
          <w:sz w:val="28"/>
          <w:szCs w:val="28"/>
        </w:rPr>
        <w:t xml:space="preserve">n   </w:t>
      </w:r>
      <w:r>
        <w:rPr>
          <w:sz w:val="28"/>
          <w:szCs w:val="28"/>
        </w:rPr>
        <w:t>li</w:t>
      </w:r>
      <w:r>
        <w:rPr>
          <w:spacing w:val="-2"/>
          <w:sz w:val="28"/>
          <w:szCs w:val="28"/>
        </w:rPr>
        <w:t>v</w:t>
      </w:r>
      <w:r>
        <w:rPr>
          <w:sz w:val="28"/>
          <w:szCs w:val="28"/>
        </w:rPr>
        <w:t xml:space="preserve">er </w:t>
      </w:r>
      <w:r>
        <w:rPr>
          <w:spacing w:val="69"/>
          <w:sz w:val="28"/>
          <w:szCs w:val="28"/>
        </w:rPr>
        <w:t xml:space="preserve"> </w:t>
      </w:r>
      <w:r>
        <w:rPr>
          <w:w w:val="112"/>
          <w:sz w:val="28"/>
          <w:szCs w:val="28"/>
        </w:rPr>
        <w:t>d</w:t>
      </w:r>
      <w:r>
        <w:rPr>
          <w:w w:val="87"/>
          <w:sz w:val="28"/>
          <w:szCs w:val="28"/>
        </w:rPr>
        <w:t>i</w:t>
      </w:r>
      <w:r>
        <w:rPr>
          <w:w w:val="132"/>
          <w:sz w:val="28"/>
          <w:szCs w:val="28"/>
        </w:rPr>
        <w:t>s</w:t>
      </w:r>
      <w:r>
        <w:rPr>
          <w:w w:val="119"/>
          <w:sz w:val="28"/>
          <w:szCs w:val="28"/>
        </w:rPr>
        <w:t>e</w:t>
      </w:r>
      <w:r>
        <w:rPr>
          <w:w w:val="122"/>
          <w:sz w:val="28"/>
          <w:szCs w:val="28"/>
        </w:rPr>
        <w:t>a</w:t>
      </w:r>
      <w:r>
        <w:rPr>
          <w:w w:val="132"/>
          <w:sz w:val="28"/>
          <w:szCs w:val="28"/>
        </w:rPr>
        <w:t>s</w:t>
      </w:r>
      <w:r>
        <w:rPr>
          <w:w w:val="119"/>
          <w:sz w:val="28"/>
          <w:szCs w:val="28"/>
        </w:rPr>
        <w:t xml:space="preserve">e   </w:t>
      </w:r>
      <w:r>
        <w:rPr>
          <w:w w:val="122"/>
          <w:sz w:val="28"/>
          <w:szCs w:val="28"/>
        </w:rPr>
        <w:t>a</w:t>
      </w:r>
      <w:r>
        <w:rPr>
          <w:w w:val="101"/>
          <w:sz w:val="28"/>
          <w:szCs w:val="28"/>
        </w:rPr>
        <w:t>r</w:t>
      </w:r>
      <w:r>
        <w:rPr>
          <w:w w:val="87"/>
          <w:sz w:val="28"/>
          <w:szCs w:val="28"/>
        </w:rPr>
        <w:t>i</w:t>
      </w:r>
      <w:r>
        <w:rPr>
          <w:w w:val="132"/>
          <w:sz w:val="28"/>
          <w:szCs w:val="28"/>
        </w:rPr>
        <w:t>s</w:t>
      </w:r>
      <w:r>
        <w:rPr>
          <w:w w:val="119"/>
          <w:sz w:val="28"/>
          <w:szCs w:val="28"/>
        </w:rPr>
        <w:t>e</w:t>
      </w:r>
      <w:r>
        <w:rPr>
          <w:w w:val="132"/>
          <w:sz w:val="28"/>
          <w:szCs w:val="28"/>
        </w:rPr>
        <w:t>s</w:t>
      </w:r>
      <w:r>
        <w:rPr>
          <w:w w:val="105"/>
          <w:sz w:val="28"/>
          <w:szCs w:val="28"/>
        </w:rPr>
        <w:t xml:space="preserve">.   </w:t>
      </w:r>
      <w:r>
        <w:rPr>
          <w:sz w:val="28"/>
          <w:szCs w:val="28"/>
        </w:rPr>
        <w:t xml:space="preserve">Early </w:t>
      </w:r>
      <w:r>
        <w:rPr>
          <w:w w:val="112"/>
          <w:sz w:val="28"/>
          <w:szCs w:val="28"/>
        </w:rPr>
        <w:t>p</w:t>
      </w:r>
      <w:r>
        <w:rPr>
          <w:spacing w:val="-3"/>
          <w:w w:val="101"/>
          <w:sz w:val="28"/>
          <w:szCs w:val="28"/>
        </w:rPr>
        <w:t>r</w:t>
      </w:r>
      <w:r>
        <w:rPr>
          <w:w w:val="119"/>
          <w:sz w:val="28"/>
          <w:szCs w:val="28"/>
        </w:rPr>
        <w:t>e</w:t>
      </w:r>
      <w:r>
        <w:rPr>
          <w:w w:val="112"/>
          <w:sz w:val="28"/>
          <w:szCs w:val="28"/>
        </w:rPr>
        <w:t>d</w:t>
      </w:r>
      <w:r>
        <w:rPr>
          <w:w w:val="87"/>
          <w:sz w:val="28"/>
          <w:szCs w:val="28"/>
        </w:rPr>
        <w:t>i</w:t>
      </w:r>
      <w:r>
        <w:rPr>
          <w:w w:val="118"/>
          <w:sz w:val="28"/>
          <w:szCs w:val="28"/>
        </w:rPr>
        <w:t>c</w:t>
      </w:r>
      <w:r>
        <w:rPr>
          <w:w w:val="117"/>
          <w:sz w:val="28"/>
          <w:szCs w:val="28"/>
        </w:rPr>
        <w:t>t</w:t>
      </w:r>
      <w:r>
        <w:rPr>
          <w:w w:val="87"/>
          <w:sz w:val="28"/>
          <w:szCs w:val="28"/>
        </w:rPr>
        <w:t>i</w:t>
      </w:r>
      <w:r>
        <w:rPr>
          <w:w w:val="113"/>
          <w:sz w:val="28"/>
          <w:szCs w:val="28"/>
        </w:rPr>
        <w:t>o</w:t>
      </w:r>
      <w:r>
        <w:rPr>
          <w:w w:val="110"/>
          <w:sz w:val="28"/>
          <w:szCs w:val="28"/>
        </w:rPr>
        <w:t>n</w:t>
      </w:r>
      <w:r>
        <w:rPr>
          <w:spacing w:val="48"/>
          <w:w w:val="110"/>
          <w:sz w:val="28"/>
          <w:szCs w:val="28"/>
        </w:rPr>
        <w:t xml:space="preserve"> </w:t>
      </w:r>
      <w:r>
        <w:rPr>
          <w:sz w:val="28"/>
          <w:szCs w:val="28"/>
        </w:rPr>
        <w:t>of  li</w:t>
      </w:r>
      <w:r>
        <w:rPr>
          <w:spacing w:val="-2"/>
          <w:sz w:val="28"/>
          <w:szCs w:val="28"/>
        </w:rPr>
        <w:t>v</w:t>
      </w:r>
      <w:r>
        <w:rPr>
          <w:sz w:val="28"/>
          <w:szCs w:val="28"/>
        </w:rPr>
        <w:t>er</w:t>
      </w:r>
      <w:r>
        <w:rPr>
          <w:spacing w:val="47"/>
          <w:sz w:val="28"/>
          <w:szCs w:val="28"/>
        </w:rPr>
        <w:t xml:space="preserve"> </w:t>
      </w:r>
      <w:r>
        <w:rPr>
          <w:w w:val="112"/>
          <w:sz w:val="28"/>
          <w:szCs w:val="28"/>
        </w:rPr>
        <w:t>d</w:t>
      </w:r>
      <w:r>
        <w:rPr>
          <w:w w:val="87"/>
          <w:sz w:val="28"/>
          <w:szCs w:val="28"/>
        </w:rPr>
        <w:t>i</w:t>
      </w:r>
      <w:r>
        <w:rPr>
          <w:w w:val="132"/>
          <w:sz w:val="28"/>
          <w:szCs w:val="28"/>
        </w:rPr>
        <w:t>s</w:t>
      </w:r>
      <w:r>
        <w:rPr>
          <w:w w:val="119"/>
          <w:sz w:val="28"/>
          <w:szCs w:val="28"/>
        </w:rPr>
        <w:t>e</w:t>
      </w:r>
      <w:r>
        <w:rPr>
          <w:w w:val="122"/>
          <w:sz w:val="28"/>
          <w:szCs w:val="28"/>
        </w:rPr>
        <w:t>a</w:t>
      </w:r>
      <w:r>
        <w:rPr>
          <w:w w:val="132"/>
          <w:sz w:val="28"/>
          <w:szCs w:val="28"/>
        </w:rPr>
        <w:t>s</w:t>
      </w:r>
      <w:r>
        <w:rPr>
          <w:w w:val="119"/>
          <w:sz w:val="28"/>
          <w:szCs w:val="28"/>
        </w:rPr>
        <w:t>e</w:t>
      </w:r>
      <w:r>
        <w:rPr>
          <w:spacing w:val="48"/>
          <w:w w:val="119"/>
          <w:sz w:val="28"/>
          <w:szCs w:val="28"/>
        </w:rPr>
        <w:t xml:space="preserve"> </w:t>
      </w:r>
      <w:r>
        <w:rPr>
          <w:w w:val="110"/>
          <w:sz w:val="28"/>
          <w:szCs w:val="28"/>
        </w:rPr>
        <w:t>u</w:t>
      </w:r>
      <w:r>
        <w:rPr>
          <w:w w:val="132"/>
          <w:sz w:val="28"/>
          <w:szCs w:val="28"/>
        </w:rPr>
        <w:t>s</w:t>
      </w:r>
      <w:r>
        <w:rPr>
          <w:w w:val="87"/>
          <w:sz w:val="28"/>
          <w:szCs w:val="28"/>
        </w:rPr>
        <w:t>i</w:t>
      </w:r>
      <w:r>
        <w:rPr>
          <w:w w:val="110"/>
          <w:sz w:val="28"/>
          <w:szCs w:val="28"/>
        </w:rPr>
        <w:t>n</w:t>
      </w:r>
      <w:r>
        <w:rPr>
          <w:w w:val="112"/>
          <w:sz w:val="28"/>
          <w:szCs w:val="28"/>
        </w:rPr>
        <w:t>g</w:t>
      </w:r>
      <w:r>
        <w:rPr>
          <w:spacing w:val="48"/>
          <w:w w:val="112"/>
          <w:sz w:val="28"/>
          <w:szCs w:val="28"/>
        </w:rPr>
        <w:t xml:space="preserve"> </w:t>
      </w:r>
      <w:r>
        <w:rPr>
          <w:w w:val="118"/>
          <w:sz w:val="28"/>
          <w:szCs w:val="28"/>
        </w:rPr>
        <w:t>c</w:t>
      </w:r>
      <w:r>
        <w:rPr>
          <w:w w:val="87"/>
          <w:sz w:val="28"/>
          <w:szCs w:val="28"/>
        </w:rPr>
        <w:t>l</w:t>
      </w:r>
      <w:r>
        <w:rPr>
          <w:w w:val="122"/>
          <w:sz w:val="28"/>
          <w:szCs w:val="28"/>
        </w:rPr>
        <w:t>a</w:t>
      </w:r>
      <w:r>
        <w:rPr>
          <w:w w:val="132"/>
          <w:sz w:val="28"/>
          <w:szCs w:val="28"/>
        </w:rPr>
        <w:t>ss</w:t>
      </w:r>
      <w:r>
        <w:rPr>
          <w:w w:val="87"/>
          <w:sz w:val="28"/>
          <w:szCs w:val="28"/>
        </w:rPr>
        <w:t>i</w:t>
      </w:r>
      <w:r>
        <w:rPr>
          <w:w w:val="99"/>
          <w:sz w:val="28"/>
          <w:szCs w:val="28"/>
        </w:rPr>
        <w:t>ﬁ</w:t>
      </w:r>
      <w:r>
        <w:rPr>
          <w:w w:val="118"/>
          <w:sz w:val="28"/>
          <w:szCs w:val="28"/>
        </w:rPr>
        <w:t>c</w:t>
      </w:r>
      <w:r>
        <w:rPr>
          <w:w w:val="122"/>
          <w:sz w:val="28"/>
          <w:szCs w:val="28"/>
        </w:rPr>
        <w:t>a</w:t>
      </w:r>
      <w:r>
        <w:rPr>
          <w:w w:val="117"/>
          <w:sz w:val="28"/>
          <w:szCs w:val="28"/>
        </w:rPr>
        <w:t>t</w:t>
      </w:r>
      <w:r>
        <w:rPr>
          <w:w w:val="87"/>
          <w:sz w:val="28"/>
          <w:szCs w:val="28"/>
        </w:rPr>
        <w:t>i</w:t>
      </w:r>
      <w:r>
        <w:rPr>
          <w:w w:val="113"/>
          <w:sz w:val="28"/>
          <w:szCs w:val="28"/>
        </w:rPr>
        <w:t>o</w:t>
      </w:r>
      <w:r>
        <w:rPr>
          <w:w w:val="110"/>
          <w:sz w:val="28"/>
          <w:szCs w:val="28"/>
        </w:rPr>
        <w:t>n</w:t>
      </w:r>
      <w:r>
        <w:rPr>
          <w:spacing w:val="48"/>
          <w:w w:val="110"/>
          <w:sz w:val="28"/>
          <w:szCs w:val="28"/>
        </w:rPr>
        <w:t xml:space="preserve"> </w:t>
      </w:r>
      <w:r>
        <w:rPr>
          <w:w w:val="122"/>
          <w:sz w:val="28"/>
          <w:szCs w:val="28"/>
        </w:rPr>
        <w:t>a</w:t>
      </w:r>
      <w:r>
        <w:rPr>
          <w:w w:val="87"/>
          <w:sz w:val="28"/>
          <w:szCs w:val="28"/>
        </w:rPr>
        <w:t>l</w:t>
      </w:r>
      <w:r>
        <w:rPr>
          <w:w w:val="112"/>
          <w:sz w:val="28"/>
          <w:szCs w:val="28"/>
        </w:rPr>
        <w:t>g</w:t>
      </w:r>
      <w:r>
        <w:rPr>
          <w:w w:val="113"/>
          <w:sz w:val="28"/>
          <w:szCs w:val="28"/>
        </w:rPr>
        <w:t>o</w:t>
      </w:r>
      <w:r>
        <w:rPr>
          <w:w w:val="101"/>
          <w:sz w:val="28"/>
          <w:szCs w:val="28"/>
        </w:rPr>
        <w:t>r</w:t>
      </w:r>
      <w:r>
        <w:rPr>
          <w:w w:val="87"/>
          <w:sz w:val="28"/>
          <w:szCs w:val="28"/>
        </w:rPr>
        <w:t>i</w:t>
      </w:r>
      <w:r>
        <w:rPr>
          <w:w w:val="117"/>
          <w:sz w:val="28"/>
          <w:szCs w:val="28"/>
        </w:rPr>
        <w:t>t</w:t>
      </w:r>
      <w:r>
        <w:rPr>
          <w:w w:val="110"/>
          <w:sz w:val="28"/>
          <w:szCs w:val="28"/>
        </w:rPr>
        <w:t>h</w:t>
      </w:r>
      <w:r>
        <w:rPr>
          <w:w w:val="112"/>
          <w:sz w:val="28"/>
          <w:szCs w:val="28"/>
        </w:rPr>
        <w:t>m</w:t>
      </w:r>
      <w:r>
        <w:rPr>
          <w:w w:val="132"/>
          <w:sz w:val="28"/>
          <w:szCs w:val="28"/>
        </w:rPr>
        <w:t>s</w:t>
      </w:r>
      <w:r>
        <w:rPr>
          <w:spacing w:val="48"/>
          <w:w w:val="132"/>
          <w:sz w:val="28"/>
          <w:szCs w:val="28"/>
        </w:rPr>
        <w:t xml:space="preserve"> </w:t>
      </w:r>
      <w:r>
        <w:rPr>
          <w:w w:val="87"/>
          <w:sz w:val="28"/>
          <w:szCs w:val="28"/>
        </w:rPr>
        <w:t>i</w:t>
      </w:r>
      <w:r>
        <w:rPr>
          <w:w w:val="132"/>
          <w:sz w:val="28"/>
          <w:szCs w:val="28"/>
        </w:rPr>
        <w:t>s</w:t>
      </w:r>
      <w:r>
        <w:rPr>
          <w:spacing w:val="33"/>
          <w:w w:val="132"/>
          <w:sz w:val="28"/>
          <w:szCs w:val="28"/>
        </w:rPr>
        <w:t xml:space="preserve"> </w:t>
      </w:r>
      <w:r>
        <w:rPr>
          <w:sz w:val="28"/>
          <w:szCs w:val="28"/>
        </w:rPr>
        <w:t xml:space="preserve">an </w:t>
      </w:r>
      <w:r>
        <w:rPr>
          <w:spacing w:val="4"/>
          <w:sz w:val="28"/>
          <w:szCs w:val="28"/>
        </w:rPr>
        <w:t xml:space="preserve"> </w:t>
      </w:r>
      <w:r>
        <w:rPr>
          <w:w w:val="119"/>
          <w:sz w:val="28"/>
          <w:szCs w:val="28"/>
        </w:rPr>
        <w:t>e</w:t>
      </w:r>
      <w:r>
        <w:rPr>
          <w:sz w:val="28"/>
          <w:szCs w:val="28"/>
        </w:rPr>
        <w:t>ﬃ</w:t>
      </w:r>
      <w:r>
        <w:rPr>
          <w:w w:val="118"/>
          <w:sz w:val="28"/>
          <w:szCs w:val="28"/>
        </w:rPr>
        <w:t>c</w:t>
      </w:r>
      <w:r>
        <w:rPr>
          <w:w w:val="122"/>
          <w:sz w:val="28"/>
          <w:szCs w:val="28"/>
        </w:rPr>
        <w:t>a</w:t>
      </w:r>
      <w:r>
        <w:rPr>
          <w:w w:val="118"/>
          <w:sz w:val="28"/>
          <w:szCs w:val="28"/>
        </w:rPr>
        <w:t>c</w:t>
      </w:r>
      <w:r>
        <w:rPr>
          <w:w w:val="87"/>
          <w:sz w:val="28"/>
          <w:szCs w:val="28"/>
        </w:rPr>
        <w:t>i</w:t>
      </w:r>
      <w:r>
        <w:rPr>
          <w:w w:val="113"/>
          <w:sz w:val="28"/>
          <w:szCs w:val="28"/>
        </w:rPr>
        <w:t>o</w:t>
      </w:r>
      <w:r>
        <w:rPr>
          <w:w w:val="110"/>
          <w:sz w:val="28"/>
          <w:szCs w:val="28"/>
        </w:rPr>
        <w:t>u</w:t>
      </w:r>
      <w:r>
        <w:rPr>
          <w:w w:val="132"/>
          <w:sz w:val="28"/>
          <w:szCs w:val="28"/>
        </w:rPr>
        <w:t xml:space="preserve">s </w:t>
      </w:r>
      <w:r>
        <w:rPr>
          <w:w w:val="117"/>
          <w:sz w:val="28"/>
          <w:szCs w:val="28"/>
        </w:rPr>
        <w:t xml:space="preserve">task  </w:t>
      </w:r>
      <w:r>
        <w:rPr>
          <w:sz w:val="28"/>
          <w:szCs w:val="28"/>
        </w:rPr>
        <w:t xml:space="preserve">that  </w:t>
      </w:r>
      <w:r>
        <w:rPr>
          <w:spacing w:val="21"/>
          <w:sz w:val="28"/>
          <w:szCs w:val="28"/>
        </w:rPr>
        <w:t xml:space="preserve"> </w:t>
      </w:r>
      <w:r>
        <w:rPr>
          <w:sz w:val="28"/>
          <w:szCs w:val="28"/>
        </w:rPr>
        <w:t xml:space="preserve">can  </w:t>
      </w:r>
      <w:r>
        <w:rPr>
          <w:spacing w:val="17"/>
          <w:sz w:val="28"/>
          <w:szCs w:val="28"/>
        </w:rPr>
        <w:t xml:space="preserve"> </w:t>
      </w:r>
      <w:r>
        <w:rPr>
          <w:sz w:val="28"/>
          <w:szCs w:val="28"/>
        </w:rPr>
        <w:t xml:space="preserve">help </w:t>
      </w:r>
      <w:r>
        <w:rPr>
          <w:spacing w:val="68"/>
          <w:sz w:val="28"/>
          <w:szCs w:val="28"/>
        </w:rPr>
        <w:t xml:space="preserve"> </w:t>
      </w:r>
      <w:r>
        <w:rPr>
          <w:sz w:val="28"/>
          <w:szCs w:val="28"/>
        </w:rPr>
        <w:t xml:space="preserve">the  </w:t>
      </w:r>
      <w:r>
        <w:rPr>
          <w:spacing w:val="4"/>
          <w:sz w:val="28"/>
          <w:szCs w:val="28"/>
        </w:rPr>
        <w:t xml:space="preserve"> </w:t>
      </w:r>
      <w:r>
        <w:rPr>
          <w:w w:val="115"/>
          <w:sz w:val="28"/>
          <w:szCs w:val="28"/>
        </w:rPr>
        <w:t>doc</w:t>
      </w:r>
      <w:r>
        <w:rPr>
          <w:spacing w:val="-3"/>
          <w:w w:val="115"/>
          <w:sz w:val="28"/>
          <w:szCs w:val="28"/>
        </w:rPr>
        <w:t>t</w:t>
      </w:r>
      <w:r>
        <w:rPr>
          <w:w w:val="115"/>
          <w:sz w:val="28"/>
          <w:szCs w:val="28"/>
        </w:rPr>
        <w:t xml:space="preserve">ors </w:t>
      </w:r>
      <w:r>
        <w:rPr>
          <w:spacing w:val="4"/>
          <w:w w:val="115"/>
          <w:sz w:val="28"/>
          <w:szCs w:val="28"/>
        </w:rPr>
        <w:t xml:space="preserve"> </w:t>
      </w:r>
      <w:r>
        <w:rPr>
          <w:spacing w:val="-3"/>
          <w:sz w:val="28"/>
          <w:szCs w:val="28"/>
        </w:rPr>
        <w:t>t</w:t>
      </w:r>
      <w:r>
        <w:rPr>
          <w:sz w:val="28"/>
          <w:szCs w:val="28"/>
        </w:rPr>
        <w:t xml:space="preserve">o </w:t>
      </w:r>
      <w:r>
        <w:rPr>
          <w:spacing w:val="55"/>
          <w:sz w:val="28"/>
          <w:szCs w:val="28"/>
        </w:rPr>
        <w:t xml:space="preserve"> </w:t>
      </w:r>
      <w:r>
        <w:rPr>
          <w:w w:val="112"/>
          <w:sz w:val="28"/>
          <w:szCs w:val="28"/>
        </w:rPr>
        <w:t>d</w:t>
      </w:r>
      <w:r>
        <w:rPr>
          <w:w w:val="87"/>
          <w:sz w:val="28"/>
          <w:szCs w:val="28"/>
        </w:rPr>
        <w:t>i</w:t>
      </w:r>
      <w:r>
        <w:rPr>
          <w:w w:val="122"/>
          <w:sz w:val="28"/>
          <w:szCs w:val="28"/>
        </w:rPr>
        <w:t>a</w:t>
      </w:r>
      <w:r>
        <w:rPr>
          <w:w w:val="112"/>
          <w:sz w:val="28"/>
          <w:szCs w:val="28"/>
        </w:rPr>
        <w:t>g</w:t>
      </w:r>
      <w:r>
        <w:rPr>
          <w:w w:val="110"/>
          <w:sz w:val="28"/>
          <w:szCs w:val="28"/>
        </w:rPr>
        <w:t>n</w:t>
      </w:r>
      <w:r>
        <w:rPr>
          <w:w w:val="113"/>
          <w:sz w:val="28"/>
          <w:szCs w:val="28"/>
        </w:rPr>
        <w:t>o</w:t>
      </w:r>
      <w:r>
        <w:rPr>
          <w:w w:val="132"/>
          <w:sz w:val="28"/>
          <w:szCs w:val="28"/>
        </w:rPr>
        <w:t>s</w:t>
      </w:r>
      <w:r>
        <w:rPr>
          <w:w w:val="119"/>
          <w:sz w:val="28"/>
          <w:szCs w:val="28"/>
        </w:rPr>
        <w:t xml:space="preserve">e </w:t>
      </w:r>
      <w:r>
        <w:rPr>
          <w:spacing w:val="24"/>
          <w:w w:val="119"/>
          <w:sz w:val="28"/>
          <w:szCs w:val="28"/>
        </w:rPr>
        <w:t xml:space="preserve"> </w:t>
      </w:r>
      <w:r>
        <w:rPr>
          <w:sz w:val="28"/>
          <w:szCs w:val="28"/>
        </w:rPr>
        <w:t xml:space="preserve">the  </w:t>
      </w:r>
      <w:r>
        <w:rPr>
          <w:spacing w:val="4"/>
          <w:sz w:val="28"/>
          <w:szCs w:val="28"/>
        </w:rPr>
        <w:t xml:space="preserve"> </w:t>
      </w:r>
      <w:r>
        <w:rPr>
          <w:w w:val="112"/>
          <w:sz w:val="28"/>
          <w:szCs w:val="28"/>
        </w:rPr>
        <w:t>d</w:t>
      </w:r>
      <w:r>
        <w:rPr>
          <w:w w:val="87"/>
          <w:sz w:val="28"/>
          <w:szCs w:val="28"/>
        </w:rPr>
        <w:t>i</w:t>
      </w:r>
      <w:r>
        <w:rPr>
          <w:w w:val="132"/>
          <w:sz w:val="28"/>
          <w:szCs w:val="28"/>
        </w:rPr>
        <w:t>s</w:t>
      </w:r>
      <w:r>
        <w:rPr>
          <w:w w:val="119"/>
          <w:sz w:val="28"/>
          <w:szCs w:val="28"/>
        </w:rPr>
        <w:t>e</w:t>
      </w:r>
      <w:r>
        <w:rPr>
          <w:w w:val="122"/>
          <w:sz w:val="28"/>
          <w:szCs w:val="28"/>
        </w:rPr>
        <w:t>a</w:t>
      </w:r>
      <w:r>
        <w:rPr>
          <w:w w:val="132"/>
          <w:sz w:val="28"/>
          <w:szCs w:val="28"/>
        </w:rPr>
        <w:t>s</w:t>
      </w:r>
      <w:r>
        <w:rPr>
          <w:w w:val="119"/>
          <w:sz w:val="28"/>
          <w:szCs w:val="28"/>
        </w:rPr>
        <w:t xml:space="preserve">e </w:t>
      </w:r>
      <w:r>
        <w:rPr>
          <w:spacing w:val="9"/>
          <w:w w:val="119"/>
          <w:sz w:val="28"/>
          <w:szCs w:val="28"/>
        </w:rPr>
        <w:t xml:space="preserve"> </w:t>
      </w:r>
      <w:r>
        <w:rPr>
          <w:sz w:val="28"/>
          <w:szCs w:val="28"/>
        </w:rPr>
        <w:t xml:space="preserve">within </w:t>
      </w:r>
      <w:r>
        <w:rPr>
          <w:spacing w:val="36"/>
          <w:sz w:val="28"/>
          <w:szCs w:val="28"/>
        </w:rPr>
        <w:t xml:space="preserve"> </w:t>
      </w:r>
      <w:r>
        <w:rPr>
          <w:sz w:val="28"/>
          <w:szCs w:val="28"/>
        </w:rPr>
        <w:t xml:space="preserve">a </w:t>
      </w:r>
      <w:r>
        <w:rPr>
          <w:spacing w:val="36"/>
          <w:sz w:val="28"/>
          <w:szCs w:val="28"/>
        </w:rPr>
        <w:t xml:space="preserve"> </w:t>
      </w:r>
      <w:r>
        <w:rPr>
          <w:w w:val="132"/>
          <w:sz w:val="28"/>
          <w:szCs w:val="28"/>
        </w:rPr>
        <w:t>s</w:t>
      </w:r>
      <w:r>
        <w:rPr>
          <w:w w:val="110"/>
          <w:sz w:val="28"/>
          <w:szCs w:val="28"/>
        </w:rPr>
        <w:t>h</w:t>
      </w:r>
      <w:r>
        <w:rPr>
          <w:w w:val="113"/>
          <w:sz w:val="28"/>
          <w:szCs w:val="28"/>
        </w:rPr>
        <w:t>o</w:t>
      </w:r>
      <w:r>
        <w:rPr>
          <w:spacing w:val="7"/>
          <w:w w:val="101"/>
          <w:sz w:val="28"/>
          <w:szCs w:val="28"/>
        </w:rPr>
        <w:t>r</w:t>
      </w:r>
      <w:r>
        <w:rPr>
          <w:w w:val="117"/>
          <w:sz w:val="28"/>
          <w:szCs w:val="28"/>
        </w:rPr>
        <w:t xml:space="preserve">t </w:t>
      </w:r>
      <w:r>
        <w:rPr>
          <w:w w:val="112"/>
          <w:sz w:val="28"/>
          <w:szCs w:val="28"/>
        </w:rPr>
        <w:t>d</w:t>
      </w:r>
      <w:r>
        <w:rPr>
          <w:w w:val="110"/>
          <w:sz w:val="28"/>
          <w:szCs w:val="28"/>
        </w:rPr>
        <w:t>u</w:t>
      </w:r>
      <w:r>
        <w:rPr>
          <w:spacing w:val="-5"/>
          <w:w w:val="101"/>
          <w:sz w:val="28"/>
          <w:szCs w:val="28"/>
        </w:rPr>
        <w:t>r</w:t>
      </w:r>
      <w:r>
        <w:rPr>
          <w:w w:val="122"/>
          <w:sz w:val="28"/>
          <w:szCs w:val="28"/>
        </w:rPr>
        <w:t>a</w:t>
      </w:r>
      <w:r>
        <w:rPr>
          <w:w w:val="117"/>
          <w:sz w:val="28"/>
          <w:szCs w:val="28"/>
        </w:rPr>
        <w:t>t</w:t>
      </w:r>
      <w:r>
        <w:rPr>
          <w:w w:val="87"/>
          <w:sz w:val="28"/>
          <w:szCs w:val="28"/>
        </w:rPr>
        <w:t>i</w:t>
      </w:r>
      <w:r>
        <w:rPr>
          <w:w w:val="113"/>
          <w:sz w:val="28"/>
          <w:szCs w:val="28"/>
        </w:rPr>
        <w:t>o</w:t>
      </w:r>
      <w:r>
        <w:rPr>
          <w:w w:val="110"/>
          <w:sz w:val="28"/>
          <w:szCs w:val="28"/>
        </w:rPr>
        <w:t>n</w:t>
      </w:r>
      <w:r>
        <w:rPr>
          <w:spacing w:val="20"/>
          <w:sz w:val="28"/>
          <w:szCs w:val="28"/>
        </w:rPr>
        <w:t xml:space="preserve"> </w:t>
      </w:r>
      <w:r>
        <w:rPr>
          <w:sz w:val="28"/>
          <w:szCs w:val="28"/>
        </w:rPr>
        <w:t>of</w:t>
      </w:r>
      <w:r>
        <w:rPr>
          <w:spacing w:val="42"/>
          <w:sz w:val="28"/>
          <w:szCs w:val="28"/>
        </w:rPr>
        <w:t xml:space="preserve"> </w:t>
      </w:r>
      <w:r>
        <w:rPr>
          <w:sz w:val="28"/>
          <w:szCs w:val="28"/>
        </w:rPr>
        <w:t xml:space="preserve">time. </w:t>
      </w:r>
      <w:r>
        <w:rPr>
          <w:spacing w:val="6"/>
          <w:sz w:val="28"/>
          <w:szCs w:val="28"/>
        </w:rPr>
        <w:t xml:space="preserve"> </w:t>
      </w:r>
      <w:r>
        <w:rPr>
          <w:w w:val="90"/>
          <w:sz w:val="28"/>
          <w:szCs w:val="28"/>
        </w:rPr>
        <w:t>D</w:t>
      </w:r>
      <w:r>
        <w:rPr>
          <w:w w:val="87"/>
          <w:sz w:val="28"/>
          <w:szCs w:val="28"/>
        </w:rPr>
        <w:t>i</w:t>
      </w:r>
      <w:r>
        <w:rPr>
          <w:w w:val="132"/>
          <w:sz w:val="28"/>
          <w:szCs w:val="28"/>
        </w:rPr>
        <w:t>s</w:t>
      </w:r>
      <w:r>
        <w:rPr>
          <w:w w:val="118"/>
          <w:sz w:val="28"/>
          <w:szCs w:val="28"/>
        </w:rPr>
        <w:t>c</w:t>
      </w:r>
      <w:r>
        <w:rPr>
          <w:spacing w:val="-2"/>
          <w:w w:val="113"/>
          <w:sz w:val="28"/>
          <w:szCs w:val="28"/>
        </w:rPr>
        <w:t>o</w:t>
      </w:r>
      <w:r>
        <w:rPr>
          <w:spacing w:val="-2"/>
          <w:w w:val="96"/>
          <w:sz w:val="28"/>
          <w:szCs w:val="28"/>
        </w:rPr>
        <w:t>v</w:t>
      </w:r>
      <w:r>
        <w:rPr>
          <w:w w:val="119"/>
          <w:sz w:val="28"/>
          <w:szCs w:val="28"/>
        </w:rPr>
        <w:t>e</w:t>
      </w:r>
      <w:r>
        <w:rPr>
          <w:w w:val="101"/>
          <w:sz w:val="28"/>
          <w:szCs w:val="28"/>
        </w:rPr>
        <w:t>r</w:t>
      </w:r>
      <w:r>
        <w:rPr>
          <w:w w:val="87"/>
          <w:sz w:val="28"/>
          <w:szCs w:val="28"/>
        </w:rPr>
        <w:t>i</w:t>
      </w:r>
      <w:r>
        <w:rPr>
          <w:w w:val="110"/>
          <w:sz w:val="28"/>
          <w:szCs w:val="28"/>
        </w:rPr>
        <w:t>n</w:t>
      </w:r>
      <w:r>
        <w:rPr>
          <w:w w:val="112"/>
          <w:sz w:val="28"/>
          <w:szCs w:val="28"/>
        </w:rPr>
        <w:t>g</w:t>
      </w:r>
      <w:r>
        <w:rPr>
          <w:spacing w:val="20"/>
          <w:sz w:val="28"/>
          <w:szCs w:val="28"/>
        </w:rPr>
        <w:t xml:space="preserve"> </w:t>
      </w:r>
      <w:r>
        <w:rPr>
          <w:sz w:val="28"/>
          <w:szCs w:val="28"/>
        </w:rPr>
        <w:t xml:space="preserve">the </w:t>
      </w:r>
      <w:r>
        <w:rPr>
          <w:spacing w:val="1"/>
          <w:sz w:val="28"/>
          <w:szCs w:val="28"/>
        </w:rPr>
        <w:t xml:space="preserve"> </w:t>
      </w:r>
      <w:r>
        <w:rPr>
          <w:w w:val="119"/>
          <w:sz w:val="28"/>
          <w:szCs w:val="28"/>
        </w:rPr>
        <w:t>e</w:t>
      </w:r>
      <w:r>
        <w:rPr>
          <w:w w:val="99"/>
          <w:sz w:val="28"/>
          <w:szCs w:val="28"/>
        </w:rPr>
        <w:t>x</w:t>
      </w:r>
      <w:r>
        <w:rPr>
          <w:w w:val="87"/>
          <w:sz w:val="28"/>
          <w:szCs w:val="28"/>
        </w:rPr>
        <w:t>i</w:t>
      </w:r>
      <w:r>
        <w:rPr>
          <w:w w:val="132"/>
          <w:sz w:val="28"/>
          <w:szCs w:val="28"/>
        </w:rPr>
        <w:t>s</w:t>
      </w:r>
      <w:r>
        <w:rPr>
          <w:w w:val="117"/>
          <w:sz w:val="28"/>
          <w:szCs w:val="28"/>
        </w:rPr>
        <w:t>t</w:t>
      </w:r>
      <w:r>
        <w:rPr>
          <w:w w:val="119"/>
          <w:sz w:val="28"/>
          <w:szCs w:val="28"/>
        </w:rPr>
        <w:t>e</w:t>
      </w:r>
      <w:r>
        <w:rPr>
          <w:w w:val="110"/>
          <w:sz w:val="28"/>
          <w:szCs w:val="28"/>
        </w:rPr>
        <w:t>n</w:t>
      </w:r>
      <w:r>
        <w:rPr>
          <w:w w:val="118"/>
          <w:sz w:val="28"/>
          <w:szCs w:val="28"/>
        </w:rPr>
        <w:t>c</w:t>
      </w:r>
      <w:r>
        <w:rPr>
          <w:w w:val="119"/>
          <w:sz w:val="28"/>
          <w:szCs w:val="28"/>
        </w:rPr>
        <w:t>e</w:t>
      </w:r>
      <w:r>
        <w:rPr>
          <w:spacing w:val="20"/>
          <w:sz w:val="28"/>
          <w:szCs w:val="28"/>
        </w:rPr>
        <w:t xml:space="preserve"> </w:t>
      </w:r>
      <w:r>
        <w:rPr>
          <w:sz w:val="28"/>
          <w:szCs w:val="28"/>
        </w:rPr>
        <w:t>of</w:t>
      </w:r>
      <w:r>
        <w:rPr>
          <w:spacing w:val="42"/>
          <w:sz w:val="28"/>
          <w:szCs w:val="28"/>
        </w:rPr>
        <w:t xml:space="preserve"> </w:t>
      </w:r>
      <w:r>
        <w:rPr>
          <w:sz w:val="28"/>
          <w:szCs w:val="28"/>
        </w:rPr>
        <w:t>li</w:t>
      </w:r>
      <w:r>
        <w:rPr>
          <w:spacing w:val="-2"/>
          <w:sz w:val="28"/>
          <w:szCs w:val="28"/>
        </w:rPr>
        <w:t>v</w:t>
      </w:r>
      <w:r>
        <w:rPr>
          <w:sz w:val="28"/>
          <w:szCs w:val="28"/>
        </w:rPr>
        <w:t>er</w:t>
      </w:r>
      <w:r>
        <w:rPr>
          <w:spacing w:val="19"/>
          <w:sz w:val="28"/>
          <w:szCs w:val="28"/>
        </w:rPr>
        <w:t xml:space="preserve"> </w:t>
      </w:r>
      <w:r>
        <w:rPr>
          <w:w w:val="112"/>
          <w:sz w:val="28"/>
          <w:szCs w:val="28"/>
        </w:rPr>
        <w:t>d</w:t>
      </w:r>
      <w:r>
        <w:rPr>
          <w:w w:val="87"/>
          <w:sz w:val="28"/>
          <w:szCs w:val="28"/>
        </w:rPr>
        <w:t>i</w:t>
      </w:r>
      <w:r>
        <w:rPr>
          <w:w w:val="132"/>
          <w:sz w:val="28"/>
          <w:szCs w:val="28"/>
        </w:rPr>
        <w:t>s</w:t>
      </w:r>
      <w:r>
        <w:rPr>
          <w:w w:val="119"/>
          <w:sz w:val="28"/>
          <w:szCs w:val="28"/>
        </w:rPr>
        <w:t>e</w:t>
      </w:r>
      <w:r>
        <w:rPr>
          <w:w w:val="122"/>
          <w:sz w:val="28"/>
          <w:szCs w:val="28"/>
        </w:rPr>
        <w:t>a</w:t>
      </w:r>
      <w:r>
        <w:rPr>
          <w:w w:val="132"/>
          <w:sz w:val="28"/>
          <w:szCs w:val="28"/>
        </w:rPr>
        <w:t>s</w:t>
      </w:r>
      <w:r>
        <w:rPr>
          <w:w w:val="119"/>
          <w:sz w:val="28"/>
          <w:szCs w:val="28"/>
        </w:rPr>
        <w:t>e</w:t>
      </w:r>
      <w:r>
        <w:rPr>
          <w:spacing w:val="20"/>
          <w:sz w:val="28"/>
          <w:szCs w:val="28"/>
        </w:rPr>
        <w:t xml:space="preserve"> </w:t>
      </w:r>
      <w:r>
        <w:rPr>
          <w:sz w:val="28"/>
          <w:szCs w:val="28"/>
        </w:rPr>
        <w:t>at</w:t>
      </w:r>
      <w:r>
        <w:rPr>
          <w:spacing w:val="60"/>
          <w:sz w:val="28"/>
          <w:szCs w:val="28"/>
        </w:rPr>
        <w:t xml:space="preserve"> </w:t>
      </w:r>
      <w:r>
        <w:rPr>
          <w:sz w:val="28"/>
          <w:szCs w:val="28"/>
        </w:rPr>
        <w:t>an</w:t>
      </w:r>
      <w:r>
        <w:rPr>
          <w:spacing w:val="46"/>
          <w:sz w:val="28"/>
          <w:szCs w:val="28"/>
        </w:rPr>
        <w:t xml:space="preserve"> </w:t>
      </w:r>
      <w:r>
        <w:rPr>
          <w:sz w:val="28"/>
          <w:szCs w:val="28"/>
        </w:rPr>
        <w:t>early</w:t>
      </w:r>
      <w:r>
        <w:rPr>
          <w:spacing w:val="38"/>
          <w:sz w:val="28"/>
          <w:szCs w:val="28"/>
        </w:rPr>
        <w:t xml:space="preserve"> </w:t>
      </w:r>
      <w:r>
        <w:rPr>
          <w:w w:val="132"/>
          <w:sz w:val="28"/>
          <w:szCs w:val="28"/>
        </w:rPr>
        <w:t>s</w:t>
      </w:r>
      <w:r>
        <w:rPr>
          <w:w w:val="117"/>
          <w:sz w:val="28"/>
          <w:szCs w:val="28"/>
        </w:rPr>
        <w:t>t</w:t>
      </w:r>
      <w:r>
        <w:rPr>
          <w:w w:val="122"/>
          <w:sz w:val="28"/>
          <w:szCs w:val="28"/>
        </w:rPr>
        <w:t>a</w:t>
      </w:r>
      <w:r>
        <w:rPr>
          <w:w w:val="112"/>
          <w:sz w:val="28"/>
          <w:szCs w:val="28"/>
        </w:rPr>
        <w:t>g</w:t>
      </w:r>
      <w:r>
        <w:rPr>
          <w:w w:val="119"/>
          <w:sz w:val="28"/>
          <w:szCs w:val="28"/>
        </w:rPr>
        <w:t xml:space="preserve">e </w:t>
      </w:r>
      <w:r>
        <w:rPr>
          <w:w w:val="87"/>
          <w:sz w:val="28"/>
          <w:szCs w:val="28"/>
        </w:rPr>
        <w:t>i</w:t>
      </w:r>
      <w:r>
        <w:rPr>
          <w:w w:val="132"/>
          <w:sz w:val="28"/>
          <w:szCs w:val="28"/>
        </w:rPr>
        <w:t>s</w:t>
      </w:r>
      <w:r>
        <w:rPr>
          <w:spacing w:val="47"/>
          <w:w w:val="132"/>
          <w:sz w:val="28"/>
          <w:szCs w:val="28"/>
        </w:rPr>
        <w:t xml:space="preserve"> </w:t>
      </w:r>
      <w:r>
        <w:rPr>
          <w:sz w:val="28"/>
          <w:szCs w:val="28"/>
        </w:rPr>
        <w:t xml:space="preserve">a </w:t>
      </w:r>
      <w:r>
        <w:rPr>
          <w:spacing w:val="4"/>
          <w:sz w:val="28"/>
          <w:szCs w:val="28"/>
        </w:rPr>
        <w:t xml:space="preserve"> </w:t>
      </w:r>
      <w:r>
        <w:rPr>
          <w:w w:val="118"/>
          <w:sz w:val="28"/>
          <w:szCs w:val="28"/>
        </w:rPr>
        <w:t>c</w:t>
      </w:r>
      <w:r>
        <w:rPr>
          <w:w w:val="113"/>
          <w:sz w:val="28"/>
          <w:szCs w:val="28"/>
        </w:rPr>
        <w:t>o</w:t>
      </w:r>
      <w:r>
        <w:rPr>
          <w:w w:val="112"/>
          <w:sz w:val="28"/>
          <w:szCs w:val="28"/>
        </w:rPr>
        <w:t>mp</w:t>
      </w:r>
      <w:r>
        <w:rPr>
          <w:w w:val="87"/>
          <w:sz w:val="28"/>
          <w:szCs w:val="28"/>
        </w:rPr>
        <w:t>l</w:t>
      </w:r>
      <w:r>
        <w:rPr>
          <w:w w:val="119"/>
          <w:sz w:val="28"/>
          <w:szCs w:val="28"/>
        </w:rPr>
        <w:t>e</w:t>
      </w:r>
      <w:r>
        <w:rPr>
          <w:w w:val="99"/>
          <w:sz w:val="28"/>
          <w:szCs w:val="28"/>
        </w:rPr>
        <w:t>x</w:t>
      </w:r>
      <w:r>
        <w:rPr>
          <w:spacing w:val="47"/>
          <w:w w:val="99"/>
          <w:sz w:val="28"/>
          <w:szCs w:val="28"/>
        </w:rPr>
        <w:t xml:space="preserve"> </w:t>
      </w:r>
      <w:r>
        <w:rPr>
          <w:w w:val="117"/>
          <w:sz w:val="28"/>
          <w:szCs w:val="28"/>
        </w:rPr>
        <w:t>task</w:t>
      </w:r>
      <w:r>
        <w:rPr>
          <w:spacing w:val="35"/>
          <w:w w:val="117"/>
          <w:sz w:val="28"/>
          <w:szCs w:val="28"/>
        </w:rPr>
        <w:t xml:space="preserve"> </w:t>
      </w:r>
      <w:r>
        <w:rPr>
          <w:sz w:val="28"/>
          <w:szCs w:val="28"/>
        </w:rPr>
        <w:t xml:space="preserve">for  the </w:t>
      </w:r>
      <w:r>
        <w:rPr>
          <w:spacing w:val="28"/>
          <w:sz w:val="28"/>
          <w:szCs w:val="28"/>
        </w:rPr>
        <w:t xml:space="preserve"> </w:t>
      </w:r>
      <w:r>
        <w:rPr>
          <w:w w:val="114"/>
          <w:sz w:val="28"/>
          <w:szCs w:val="28"/>
        </w:rPr>
        <w:t>doc</w:t>
      </w:r>
      <w:r>
        <w:rPr>
          <w:spacing w:val="-3"/>
          <w:w w:val="114"/>
          <w:sz w:val="28"/>
          <w:szCs w:val="28"/>
        </w:rPr>
        <w:t>t</w:t>
      </w:r>
      <w:r>
        <w:rPr>
          <w:w w:val="114"/>
          <w:sz w:val="28"/>
          <w:szCs w:val="28"/>
        </w:rPr>
        <w:t>ors.</w:t>
      </w:r>
      <w:r>
        <w:rPr>
          <w:spacing w:val="41"/>
          <w:w w:val="114"/>
          <w:sz w:val="28"/>
          <w:szCs w:val="28"/>
        </w:rPr>
        <w:t xml:space="preserve"> </w:t>
      </w:r>
      <w:r>
        <w:rPr>
          <w:sz w:val="28"/>
          <w:szCs w:val="28"/>
        </w:rPr>
        <w:t xml:space="preserve">The </w:t>
      </w:r>
      <w:r>
        <w:rPr>
          <w:spacing w:val="10"/>
          <w:sz w:val="28"/>
          <w:szCs w:val="28"/>
        </w:rPr>
        <w:t xml:space="preserve"> </w:t>
      </w:r>
      <w:r>
        <w:rPr>
          <w:sz w:val="28"/>
          <w:szCs w:val="28"/>
        </w:rPr>
        <w:t xml:space="preserve">main </w:t>
      </w:r>
      <w:r>
        <w:rPr>
          <w:spacing w:val="34"/>
          <w:sz w:val="28"/>
          <w:szCs w:val="28"/>
        </w:rPr>
        <w:t xml:space="preserve"> </w:t>
      </w:r>
      <w:r>
        <w:rPr>
          <w:w w:val="113"/>
          <w:sz w:val="28"/>
          <w:szCs w:val="28"/>
        </w:rPr>
        <w:t>o</w:t>
      </w:r>
      <w:r>
        <w:rPr>
          <w:w w:val="112"/>
          <w:sz w:val="28"/>
          <w:szCs w:val="28"/>
        </w:rPr>
        <w:t>b</w:t>
      </w:r>
      <w:r>
        <w:rPr>
          <w:w w:val="86"/>
          <w:sz w:val="28"/>
          <w:szCs w:val="28"/>
        </w:rPr>
        <w:t>j</w:t>
      </w:r>
      <w:r>
        <w:rPr>
          <w:w w:val="119"/>
          <w:sz w:val="28"/>
          <w:szCs w:val="28"/>
        </w:rPr>
        <w:t>e</w:t>
      </w:r>
      <w:r>
        <w:rPr>
          <w:w w:val="118"/>
          <w:sz w:val="28"/>
          <w:szCs w:val="28"/>
        </w:rPr>
        <w:t>c</w:t>
      </w:r>
      <w:r>
        <w:rPr>
          <w:w w:val="117"/>
          <w:sz w:val="28"/>
          <w:szCs w:val="28"/>
        </w:rPr>
        <w:t>t</w:t>
      </w:r>
      <w:r>
        <w:rPr>
          <w:w w:val="87"/>
          <w:sz w:val="28"/>
          <w:szCs w:val="28"/>
        </w:rPr>
        <w:t>i</w:t>
      </w:r>
      <w:r>
        <w:rPr>
          <w:spacing w:val="-2"/>
          <w:w w:val="96"/>
          <w:sz w:val="28"/>
          <w:szCs w:val="28"/>
        </w:rPr>
        <w:t>v</w:t>
      </w:r>
      <w:r>
        <w:rPr>
          <w:w w:val="119"/>
          <w:sz w:val="28"/>
          <w:szCs w:val="28"/>
        </w:rPr>
        <w:t>e</w:t>
      </w:r>
      <w:r>
        <w:rPr>
          <w:spacing w:val="32"/>
          <w:w w:val="119"/>
          <w:sz w:val="28"/>
          <w:szCs w:val="28"/>
        </w:rPr>
        <w:t xml:space="preserve"> </w:t>
      </w:r>
      <w:r>
        <w:rPr>
          <w:sz w:val="28"/>
          <w:szCs w:val="28"/>
        </w:rPr>
        <w:t>of</w:t>
      </w:r>
      <w:r>
        <w:rPr>
          <w:spacing w:val="54"/>
          <w:sz w:val="28"/>
          <w:szCs w:val="28"/>
        </w:rPr>
        <w:t xml:space="preserve"> </w:t>
      </w:r>
      <w:r>
        <w:rPr>
          <w:w w:val="117"/>
          <w:sz w:val="28"/>
          <w:szCs w:val="28"/>
        </w:rPr>
        <w:t>t</w:t>
      </w:r>
      <w:r>
        <w:rPr>
          <w:w w:val="110"/>
          <w:sz w:val="28"/>
          <w:szCs w:val="28"/>
        </w:rPr>
        <w:t>h</w:t>
      </w:r>
      <w:r>
        <w:rPr>
          <w:w w:val="87"/>
          <w:sz w:val="28"/>
          <w:szCs w:val="28"/>
        </w:rPr>
        <w:t>i</w:t>
      </w:r>
      <w:r>
        <w:rPr>
          <w:w w:val="132"/>
          <w:sz w:val="28"/>
          <w:szCs w:val="28"/>
        </w:rPr>
        <w:t>s</w:t>
      </w:r>
      <w:r>
        <w:rPr>
          <w:spacing w:val="32"/>
          <w:w w:val="132"/>
          <w:sz w:val="28"/>
          <w:szCs w:val="28"/>
        </w:rPr>
        <w:t xml:space="preserve"> </w:t>
      </w:r>
      <w:r>
        <w:rPr>
          <w:w w:val="112"/>
          <w:sz w:val="28"/>
          <w:szCs w:val="28"/>
        </w:rPr>
        <w:t>p</w:t>
      </w:r>
      <w:r>
        <w:rPr>
          <w:spacing w:val="-3"/>
          <w:w w:val="101"/>
          <w:sz w:val="28"/>
          <w:szCs w:val="28"/>
        </w:rPr>
        <w:t>r</w:t>
      </w:r>
      <w:r>
        <w:rPr>
          <w:w w:val="113"/>
          <w:sz w:val="28"/>
          <w:szCs w:val="28"/>
        </w:rPr>
        <w:t>o</w:t>
      </w:r>
      <w:r>
        <w:rPr>
          <w:w w:val="86"/>
          <w:sz w:val="28"/>
          <w:szCs w:val="28"/>
        </w:rPr>
        <w:t>j</w:t>
      </w:r>
      <w:r>
        <w:rPr>
          <w:w w:val="119"/>
          <w:sz w:val="28"/>
          <w:szCs w:val="28"/>
        </w:rPr>
        <w:t>e</w:t>
      </w:r>
      <w:r>
        <w:rPr>
          <w:w w:val="118"/>
          <w:sz w:val="28"/>
          <w:szCs w:val="28"/>
        </w:rPr>
        <w:t>c</w:t>
      </w:r>
      <w:r>
        <w:rPr>
          <w:w w:val="117"/>
          <w:sz w:val="28"/>
          <w:szCs w:val="28"/>
        </w:rPr>
        <w:t>t</w:t>
      </w:r>
      <w:r>
        <w:rPr>
          <w:spacing w:val="32"/>
          <w:w w:val="117"/>
          <w:sz w:val="28"/>
          <w:szCs w:val="28"/>
        </w:rPr>
        <w:t xml:space="preserve"> </w:t>
      </w:r>
      <w:r>
        <w:rPr>
          <w:w w:val="87"/>
          <w:sz w:val="28"/>
          <w:szCs w:val="28"/>
        </w:rPr>
        <w:t>i</w:t>
      </w:r>
      <w:r>
        <w:rPr>
          <w:w w:val="132"/>
          <w:sz w:val="28"/>
          <w:szCs w:val="28"/>
        </w:rPr>
        <w:t>s</w:t>
      </w:r>
      <w:r>
        <w:rPr>
          <w:spacing w:val="32"/>
          <w:w w:val="132"/>
          <w:sz w:val="28"/>
          <w:szCs w:val="28"/>
        </w:rPr>
        <w:t xml:space="preserve"> </w:t>
      </w:r>
      <w:r>
        <w:rPr>
          <w:spacing w:val="-3"/>
          <w:w w:val="117"/>
          <w:sz w:val="28"/>
          <w:szCs w:val="28"/>
        </w:rPr>
        <w:t>t</w:t>
      </w:r>
      <w:r>
        <w:rPr>
          <w:w w:val="113"/>
          <w:sz w:val="28"/>
          <w:szCs w:val="28"/>
        </w:rPr>
        <w:t xml:space="preserve">o </w:t>
      </w:r>
      <w:r>
        <w:rPr>
          <w:w w:val="122"/>
          <w:sz w:val="28"/>
          <w:szCs w:val="28"/>
        </w:rPr>
        <w:t>a</w:t>
      </w:r>
      <w:r>
        <w:rPr>
          <w:w w:val="110"/>
          <w:sz w:val="28"/>
          <w:szCs w:val="28"/>
        </w:rPr>
        <w:t>n</w:t>
      </w:r>
      <w:r>
        <w:rPr>
          <w:w w:val="122"/>
          <w:sz w:val="28"/>
          <w:szCs w:val="28"/>
        </w:rPr>
        <w:t>a</w:t>
      </w:r>
      <w:r>
        <w:rPr>
          <w:w w:val="87"/>
          <w:sz w:val="28"/>
          <w:szCs w:val="28"/>
        </w:rPr>
        <w:t>l</w:t>
      </w:r>
      <w:r>
        <w:rPr>
          <w:w w:val="94"/>
          <w:sz w:val="28"/>
          <w:szCs w:val="28"/>
        </w:rPr>
        <w:t>y</w:t>
      </w:r>
      <w:r>
        <w:rPr>
          <w:w w:val="132"/>
          <w:sz w:val="28"/>
          <w:szCs w:val="28"/>
        </w:rPr>
        <w:t>s</w:t>
      </w:r>
      <w:r>
        <w:rPr>
          <w:w w:val="119"/>
          <w:sz w:val="28"/>
          <w:szCs w:val="28"/>
        </w:rPr>
        <w:t xml:space="preserve">e  </w:t>
      </w:r>
      <w:r>
        <w:rPr>
          <w:sz w:val="28"/>
          <w:szCs w:val="28"/>
        </w:rPr>
        <w:t xml:space="preserve">the </w:t>
      </w:r>
      <w:r>
        <w:rPr>
          <w:spacing w:val="36"/>
          <w:sz w:val="28"/>
          <w:szCs w:val="28"/>
        </w:rPr>
        <w:t xml:space="preserve"> </w:t>
      </w:r>
      <w:r>
        <w:rPr>
          <w:w w:val="115"/>
          <w:sz w:val="28"/>
          <w:szCs w:val="28"/>
        </w:rPr>
        <w:t>pa</w:t>
      </w:r>
      <w:r>
        <w:rPr>
          <w:spacing w:val="-6"/>
          <w:w w:val="115"/>
          <w:sz w:val="28"/>
          <w:szCs w:val="28"/>
        </w:rPr>
        <w:t>r</w:t>
      </w:r>
      <w:r>
        <w:rPr>
          <w:w w:val="115"/>
          <w:sz w:val="28"/>
          <w:szCs w:val="28"/>
        </w:rPr>
        <w:t>ameters</w:t>
      </w:r>
      <w:r>
        <w:rPr>
          <w:spacing w:val="56"/>
          <w:w w:val="115"/>
          <w:sz w:val="28"/>
          <w:szCs w:val="28"/>
        </w:rPr>
        <w:t xml:space="preserve"> </w:t>
      </w:r>
      <w:r>
        <w:rPr>
          <w:sz w:val="28"/>
          <w:szCs w:val="28"/>
        </w:rPr>
        <w:t xml:space="preserve">of </w:t>
      </w:r>
      <w:r>
        <w:rPr>
          <w:spacing w:val="7"/>
          <w:sz w:val="28"/>
          <w:szCs w:val="28"/>
        </w:rPr>
        <w:t xml:space="preserve"> </w:t>
      </w:r>
      <w:r>
        <w:rPr>
          <w:spacing w:val="-2"/>
          <w:w w:val="96"/>
          <w:sz w:val="28"/>
          <w:szCs w:val="28"/>
        </w:rPr>
        <w:t>v</w:t>
      </w:r>
      <w:r>
        <w:rPr>
          <w:w w:val="122"/>
          <w:sz w:val="28"/>
          <w:szCs w:val="28"/>
        </w:rPr>
        <w:t>a</w:t>
      </w:r>
      <w:r>
        <w:rPr>
          <w:w w:val="101"/>
          <w:sz w:val="28"/>
          <w:szCs w:val="28"/>
        </w:rPr>
        <w:t>r</w:t>
      </w:r>
      <w:r>
        <w:rPr>
          <w:w w:val="87"/>
          <w:sz w:val="28"/>
          <w:szCs w:val="28"/>
        </w:rPr>
        <w:t>i</w:t>
      </w:r>
      <w:r>
        <w:rPr>
          <w:w w:val="113"/>
          <w:sz w:val="28"/>
          <w:szCs w:val="28"/>
        </w:rPr>
        <w:t>o</w:t>
      </w:r>
      <w:r>
        <w:rPr>
          <w:w w:val="110"/>
          <w:sz w:val="28"/>
          <w:szCs w:val="28"/>
        </w:rPr>
        <w:t>u</w:t>
      </w:r>
      <w:r>
        <w:rPr>
          <w:w w:val="132"/>
          <w:sz w:val="28"/>
          <w:szCs w:val="28"/>
        </w:rPr>
        <w:t>s</w:t>
      </w:r>
      <w:r>
        <w:rPr>
          <w:spacing w:val="55"/>
          <w:w w:val="132"/>
          <w:sz w:val="28"/>
          <w:szCs w:val="28"/>
        </w:rPr>
        <w:t xml:space="preserve"> </w:t>
      </w:r>
      <w:r>
        <w:rPr>
          <w:w w:val="118"/>
          <w:sz w:val="28"/>
          <w:szCs w:val="28"/>
        </w:rPr>
        <w:t>c</w:t>
      </w:r>
      <w:r>
        <w:rPr>
          <w:w w:val="87"/>
          <w:sz w:val="28"/>
          <w:szCs w:val="28"/>
        </w:rPr>
        <w:t>l</w:t>
      </w:r>
      <w:r>
        <w:rPr>
          <w:w w:val="122"/>
          <w:sz w:val="28"/>
          <w:szCs w:val="28"/>
        </w:rPr>
        <w:t>a</w:t>
      </w:r>
      <w:r>
        <w:rPr>
          <w:w w:val="132"/>
          <w:sz w:val="28"/>
          <w:szCs w:val="28"/>
        </w:rPr>
        <w:t>ss</w:t>
      </w:r>
      <w:r>
        <w:rPr>
          <w:w w:val="87"/>
          <w:sz w:val="28"/>
          <w:szCs w:val="28"/>
        </w:rPr>
        <w:t>i</w:t>
      </w:r>
      <w:r>
        <w:rPr>
          <w:w w:val="99"/>
          <w:sz w:val="28"/>
          <w:szCs w:val="28"/>
        </w:rPr>
        <w:t>ﬁ</w:t>
      </w:r>
      <w:r>
        <w:rPr>
          <w:w w:val="118"/>
          <w:sz w:val="28"/>
          <w:szCs w:val="28"/>
        </w:rPr>
        <w:t>c</w:t>
      </w:r>
      <w:r>
        <w:rPr>
          <w:w w:val="122"/>
          <w:sz w:val="28"/>
          <w:szCs w:val="28"/>
        </w:rPr>
        <w:t>a</w:t>
      </w:r>
      <w:r>
        <w:rPr>
          <w:w w:val="117"/>
          <w:sz w:val="28"/>
          <w:szCs w:val="28"/>
        </w:rPr>
        <w:t>t</w:t>
      </w:r>
      <w:r>
        <w:rPr>
          <w:w w:val="87"/>
          <w:sz w:val="28"/>
          <w:szCs w:val="28"/>
        </w:rPr>
        <w:t>i</w:t>
      </w:r>
      <w:r>
        <w:rPr>
          <w:w w:val="113"/>
          <w:sz w:val="28"/>
          <w:szCs w:val="28"/>
        </w:rPr>
        <w:t>o</w:t>
      </w:r>
      <w:r>
        <w:rPr>
          <w:w w:val="110"/>
          <w:sz w:val="28"/>
          <w:szCs w:val="28"/>
        </w:rPr>
        <w:t>n</w:t>
      </w:r>
      <w:r>
        <w:rPr>
          <w:spacing w:val="55"/>
          <w:w w:val="110"/>
          <w:sz w:val="28"/>
          <w:szCs w:val="28"/>
        </w:rPr>
        <w:t xml:space="preserve"> </w:t>
      </w:r>
      <w:r>
        <w:rPr>
          <w:w w:val="122"/>
          <w:sz w:val="28"/>
          <w:szCs w:val="28"/>
        </w:rPr>
        <w:t>a</w:t>
      </w:r>
      <w:r>
        <w:rPr>
          <w:w w:val="87"/>
          <w:sz w:val="28"/>
          <w:szCs w:val="28"/>
        </w:rPr>
        <w:t>l</w:t>
      </w:r>
      <w:r>
        <w:rPr>
          <w:w w:val="112"/>
          <w:sz w:val="28"/>
          <w:szCs w:val="28"/>
        </w:rPr>
        <w:t>g</w:t>
      </w:r>
      <w:r>
        <w:rPr>
          <w:w w:val="113"/>
          <w:sz w:val="28"/>
          <w:szCs w:val="28"/>
        </w:rPr>
        <w:t>o</w:t>
      </w:r>
      <w:r>
        <w:rPr>
          <w:w w:val="101"/>
          <w:sz w:val="28"/>
          <w:szCs w:val="28"/>
        </w:rPr>
        <w:t>r</w:t>
      </w:r>
      <w:r>
        <w:rPr>
          <w:w w:val="87"/>
          <w:sz w:val="28"/>
          <w:szCs w:val="28"/>
        </w:rPr>
        <w:t>i</w:t>
      </w:r>
      <w:r>
        <w:rPr>
          <w:w w:val="117"/>
          <w:sz w:val="28"/>
          <w:szCs w:val="28"/>
        </w:rPr>
        <w:t>t</w:t>
      </w:r>
      <w:r>
        <w:rPr>
          <w:w w:val="110"/>
          <w:sz w:val="28"/>
          <w:szCs w:val="28"/>
        </w:rPr>
        <w:t>h</w:t>
      </w:r>
      <w:r>
        <w:rPr>
          <w:w w:val="112"/>
          <w:sz w:val="28"/>
          <w:szCs w:val="28"/>
        </w:rPr>
        <w:t>m</w:t>
      </w:r>
      <w:r>
        <w:rPr>
          <w:w w:val="132"/>
          <w:sz w:val="28"/>
          <w:szCs w:val="28"/>
        </w:rPr>
        <w:t>s</w:t>
      </w:r>
      <w:r>
        <w:rPr>
          <w:spacing w:val="55"/>
          <w:w w:val="132"/>
          <w:sz w:val="28"/>
          <w:szCs w:val="28"/>
        </w:rPr>
        <w:t xml:space="preserve"> </w:t>
      </w:r>
      <w:r>
        <w:rPr>
          <w:sz w:val="28"/>
          <w:szCs w:val="28"/>
        </w:rPr>
        <w:t xml:space="preserve">and </w:t>
      </w:r>
      <w:r>
        <w:rPr>
          <w:spacing w:val="43"/>
          <w:sz w:val="28"/>
          <w:szCs w:val="28"/>
        </w:rPr>
        <w:t xml:space="preserve"> </w:t>
      </w:r>
      <w:r>
        <w:rPr>
          <w:w w:val="118"/>
          <w:sz w:val="28"/>
          <w:szCs w:val="28"/>
        </w:rPr>
        <w:t>c</w:t>
      </w:r>
      <w:r>
        <w:rPr>
          <w:w w:val="113"/>
          <w:sz w:val="28"/>
          <w:szCs w:val="28"/>
        </w:rPr>
        <w:t>o</w:t>
      </w:r>
      <w:r>
        <w:rPr>
          <w:w w:val="112"/>
          <w:sz w:val="28"/>
          <w:szCs w:val="28"/>
        </w:rPr>
        <w:t>mp</w:t>
      </w:r>
      <w:r>
        <w:rPr>
          <w:w w:val="122"/>
          <w:sz w:val="28"/>
          <w:szCs w:val="28"/>
        </w:rPr>
        <w:t>a</w:t>
      </w:r>
      <w:r>
        <w:rPr>
          <w:spacing w:val="-3"/>
          <w:w w:val="101"/>
          <w:sz w:val="28"/>
          <w:szCs w:val="28"/>
        </w:rPr>
        <w:t>r</w:t>
      </w:r>
      <w:r>
        <w:rPr>
          <w:w w:val="119"/>
          <w:sz w:val="28"/>
          <w:szCs w:val="28"/>
        </w:rPr>
        <w:t xml:space="preserve">e </w:t>
      </w:r>
      <w:r>
        <w:rPr>
          <w:sz w:val="28"/>
          <w:szCs w:val="28"/>
        </w:rPr>
        <w:t>their</w:t>
      </w:r>
      <w:r>
        <w:rPr>
          <w:spacing w:val="47"/>
          <w:sz w:val="28"/>
          <w:szCs w:val="28"/>
        </w:rPr>
        <w:t xml:space="preserve"> </w:t>
      </w:r>
      <w:r>
        <w:rPr>
          <w:w w:val="112"/>
          <w:sz w:val="28"/>
          <w:szCs w:val="28"/>
        </w:rPr>
        <w:t>p</w:t>
      </w:r>
      <w:r>
        <w:rPr>
          <w:spacing w:val="-3"/>
          <w:w w:val="101"/>
          <w:sz w:val="28"/>
          <w:szCs w:val="28"/>
        </w:rPr>
        <w:t>r</w:t>
      </w:r>
      <w:r>
        <w:rPr>
          <w:w w:val="119"/>
          <w:sz w:val="28"/>
          <w:szCs w:val="28"/>
        </w:rPr>
        <w:t>e</w:t>
      </w:r>
      <w:r>
        <w:rPr>
          <w:w w:val="112"/>
          <w:sz w:val="28"/>
          <w:szCs w:val="28"/>
        </w:rPr>
        <w:t>d</w:t>
      </w:r>
      <w:r>
        <w:rPr>
          <w:w w:val="87"/>
          <w:sz w:val="28"/>
          <w:szCs w:val="28"/>
        </w:rPr>
        <w:t>i</w:t>
      </w:r>
      <w:r>
        <w:rPr>
          <w:w w:val="118"/>
          <w:sz w:val="28"/>
          <w:szCs w:val="28"/>
        </w:rPr>
        <w:t>c</w:t>
      </w:r>
      <w:r>
        <w:rPr>
          <w:w w:val="117"/>
          <w:sz w:val="28"/>
          <w:szCs w:val="28"/>
        </w:rPr>
        <w:t>t</w:t>
      </w:r>
      <w:r>
        <w:rPr>
          <w:w w:val="87"/>
          <w:sz w:val="28"/>
          <w:szCs w:val="28"/>
        </w:rPr>
        <w:t>i</w:t>
      </w:r>
      <w:r>
        <w:rPr>
          <w:spacing w:val="-2"/>
          <w:w w:val="96"/>
          <w:sz w:val="28"/>
          <w:szCs w:val="28"/>
        </w:rPr>
        <w:t>v</w:t>
      </w:r>
      <w:r>
        <w:rPr>
          <w:w w:val="119"/>
          <w:sz w:val="28"/>
          <w:szCs w:val="28"/>
        </w:rPr>
        <w:t>e</w:t>
      </w:r>
      <w:r>
        <w:rPr>
          <w:spacing w:val="5"/>
          <w:sz w:val="28"/>
          <w:szCs w:val="28"/>
        </w:rPr>
        <w:t xml:space="preserve"> </w:t>
      </w:r>
      <w:r>
        <w:rPr>
          <w:w w:val="122"/>
          <w:sz w:val="28"/>
          <w:szCs w:val="28"/>
        </w:rPr>
        <w:t>a</w:t>
      </w:r>
      <w:r>
        <w:rPr>
          <w:w w:val="118"/>
          <w:sz w:val="28"/>
          <w:szCs w:val="28"/>
        </w:rPr>
        <w:t>cc</w:t>
      </w:r>
      <w:r>
        <w:rPr>
          <w:w w:val="110"/>
          <w:sz w:val="28"/>
          <w:szCs w:val="28"/>
        </w:rPr>
        <w:t>u</w:t>
      </w:r>
      <w:r>
        <w:rPr>
          <w:spacing w:val="-5"/>
          <w:w w:val="101"/>
          <w:sz w:val="28"/>
          <w:szCs w:val="28"/>
        </w:rPr>
        <w:t>r</w:t>
      </w:r>
      <w:r>
        <w:rPr>
          <w:w w:val="122"/>
          <w:sz w:val="28"/>
          <w:szCs w:val="28"/>
        </w:rPr>
        <w:t>a</w:t>
      </w:r>
      <w:r>
        <w:rPr>
          <w:w w:val="118"/>
          <w:sz w:val="28"/>
          <w:szCs w:val="28"/>
        </w:rPr>
        <w:t>c</w:t>
      </w:r>
      <w:r>
        <w:rPr>
          <w:w w:val="87"/>
          <w:sz w:val="28"/>
          <w:szCs w:val="28"/>
        </w:rPr>
        <w:t>i</w:t>
      </w:r>
      <w:r>
        <w:rPr>
          <w:w w:val="119"/>
          <w:sz w:val="28"/>
          <w:szCs w:val="28"/>
        </w:rPr>
        <w:t>e</w:t>
      </w:r>
      <w:r>
        <w:rPr>
          <w:w w:val="132"/>
          <w:sz w:val="28"/>
          <w:szCs w:val="28"/>
        </w:rPr>
        <w:t>s</w:t>
      </w:r>
      <w:r>
        <w:rPr>
          <w:spacing w:val="5"/>
          <w:sz w:val="28"/>
          <w:szCs w:val="28"/>
        </w:rPr>
        <w:t xml:space="preserve"> </w:t>
      </w:r>
      <w:r>
        <w:rPr>
          <w:w w:val="123"/>
          <w:sz w:val="28"/>
          <w:szCs w:val="28"/>
        </w:rPr>
        <w:t>so</w:t>
      </w:r>
      <w:r>
        <w:rPr>
          <w:spacing w:val="-15"/>
          <w:w w:val="123"/>
          <w:sz w:val="28"/>
          <w:szCs w:val="28"/>
        </w:rPr>
        <w:t xml:space="preserve"> </w:t>
      </w:r>
      <w:r>
        <w:rPr>
          <w:w w:val="123"/>
          <w:sz w:val="28"/>
          <w:szCs w:val="28"/>
        </w:rPr>
        <w:t>as</w:t>
      </w:r>
      <w:r>
        <w:rPr>
          <w:spacing w:val="-3"/>
          <w:w w:val="123"/>
          <w:sz w:val="28"/>
          <w:szCs w:val="28"/>
        </w:rPr>
        <w:t xml:space="preserve"> </w:t>
      </w:r>
      <w:r>
        <w:rPr>
          <w:spacing w:val="-3"/>
          <w:sz w:val="28"/>
          <w:szCs w:val="28"/>
        </w:rPr>
        <w:t>t</w:t>
      </w:r>
      <w:r>
        <w:rPr>
          <w:sz w:val="28"/>
          <w:szCs w:val="28"/>
        </w:rPr>
        <w:t>o</w:t>
      </w:r>
      <w:r>
        <w:rPr>
          <w:spacing w:val="36"/>
          <w:sz w:val="28"/>
          <w:szCs w:val="28"/>
        </w:rPr>
        <w:t xml:space="preserve"> </w:t>
      </w:r>
      <w:r>
        <w:rPr>
          <w:sz w:val="28"/>
          <w:szCs w:val="28"/>
        </w:rPr>
        <w:t>ﬁnd</w:t>
      </w:r>
      <w:r>
        <w:rPr>
          <w:spacing w:val="34"/>
          <w:sz w:val="28"/>
          <w:szCs w:val="28"/>
        </w:rPr>
        <w:t xml:space="preserve"> </w:t>
      </w:r>
      <w:r>
        <w:rPr>
          <w:sz w:val="28"/>
          <w:szCs w:val="28"/>
        </w:rPr>
        <w:t>out</w:t>
      </w:r>
      <w:r>
        <w:rPr>
          <w:spacing w:val="50"/>
          <w:sz w:val="28"/>
          <w:szCs w:val="28"/>
        </w:rPr>
        <w:t xml:space="preserve"> </w:t>
      </w:r>
      <w:r>
        <w:rPr>
          <w:sz w:val="28"/>
          <w:szCs w:val="28"/>
        </w:rPr>
        <w:t>the</w:t>
      </w:r>
      <w:r>
        <w:rPr>
          <w:spacing w:val="41"/>
          <w:sz w:val="28"/>
          <w:szCs w:val="28"/>
        </w:rPr>
        <w:t xml:space="preserve"> </w:t>
      </w:r>
      <w:r>
        <w:rPr>
          <w:w w:val="119"/>
          <w:sz w:val="28"/>
          <w:szCs w:val="28"/>
        </w:rPr>
        <w:t>best</w:t>
      </w:r>
      <w:r>
        <w:rPr>
          <w:spacing w:val="-20"/>
          <w:w w:val="119"/>
          <w:sz w:val="28"/>
          <w:szCs w:val="28"/>
        </w:rPr>
        <w:t xml:space="preserve"> </w:t>
      </w:r>
      <w:r>
        <w:rPr>
          <w:w w:val="118"/>
          <w:sz w:val="28"/>
          <w:szCs w:val="28"/>
        </w:rPr>
        <w:t>c</w:t>
      </w:r>
      <w:r>
        <w:rPr>
          <w:w w:val="87"/>
          <w:sz w:val="28"/>
          <w:szCs w:val="28"/>
        </w:rPr>
        <w:t>l</w:t>
      </w:r>
      <w:r>
        <w:rPr>
          <w:w w:val="122"/>
          <w:sz w:val="28"/>
          <w:szCs w:val="28"/>
        </w:rPr>
        <w:t>a</w:t>
      </w:r>
      <w:r>
        <w:rPr>
          <w:w w:val="132"/>
          <w:sz w:val="28"/>
          <w:szCs w:val="28"/>
        </w:rPr>
        <w:t>ss</w:t>
      </w:r>
      <w:r>
        <w:rPr>
          <w:w w:val="87"/>
          <w:sz w:val="28"/>
          <w:szCs w:val="28"/>
        </w:rPr>
        <w:t>i</w:t>
      </w:r>
      <w:r>
        <w:rPr>
          <w:w w:val="99"/>
          <w:sz w:val="28"/>
          <w:szCs w:val="28"/>
        </w:rPr>
        <w:t>ﬁ</w:t>
      </w:r>
      <w:r>
        <w:rPr>
          <w:w w:val="119"/>
          <w:sz w:val="28"/>
          <w:szCs w:val="28"/>
        </w:rPr>
        <w:t>e</w:t>
      </w:r>
      <w:r>
        <w:rPr>
          <w:w w:val="101"/>
          <w:sz w:val="28"/>
          <w:szCs w:val="28"/>
        </w:rPr>
        <w:t>r</w:t>
      </w:r>
      <w:r>
        <w:rPr>
          <w:spacing w:val="-10"/>
          <w:sz w:val="28"/>
          <w:szCs w:val="28"/>
        </w:rPr>
        <w:t xml:space="preserve"> </w:t>
      </w:r>
      <w:r>
        <w:rPr>
          <w:sz w:val="28"/>
          <w:szCs w:val="28"/>
        </w:rPr>
        <w:t>for</w:t>
      </w:r>
      <w:r>
        <w:rPr>
          <w:spacing w:val="13"/>
          <w:sz w:val="28"/>
          <w:szCs w:val="28"/>
        </w:rPr>
        <w:t xml:space="preserve"> </w:t>
      </w:r>
      <w:r>
        <w:rPr>
          <w:w w:val="112"/>
          <w:sz w:val="28"/>
          <w:szCs w:val="28"/>
        </w:rPr>
        <w:t>d</w:t>
      </w:r>
      <w:r>
        <w:rPr>
          <w:w w:val="119"/>
          <w:sz w:val="28"/>
          <w:szCs w:val="28"/>
        </w:rPr>
        <w:t>e</w:t>
      </w:r>
      <w:r>
        <w:rPr>
          <w:w w:val="117"/>
          <w:sz w:val="28"/>
          <w:szCs w:val="28"/>
        </w:rPr>
        <w:t>t</w:t>
      </w:r>
      <w:r>
        <w:rPr>
          <w:w w:val="119"/>
          <w:sz w:val="28"/>
          <w:szCs w:val="28"/>
        </w:rPr>
        <w:t>e</w:t>
      </w:r>
      <w:r>
        <w:rPr>
          <w:w w:val="101"/>
          <w:sz w:val="28"/>
          <w:szCs w:val="28"/>
        </w:rPr>
        <w:t>r</w:t>
      </w:r>
      <w:r>
        <w:rPr>
          <w:w w:val="112"/>
          <w:sz w:val="28"/>
          <w:szCs w:val="28"/>
        </w:rPr>
        <w:t>m</w:t>
      </w:r>
      <w:r>
        <w:rPr>
          <w:w w:val="87"/>
          <w:sz w:val="28"/>
          <w:szCs w:val="28"/>
        </w:rPr>
        <w:t>i</w:t>
      </w:r>
      <w:r>
        <w:rPr>
          <w:w w:val="110"/>
          <w:sz w:val="28"/>
          <w:szCs w:val="28"/>
        </w:rPr>
        <w:t>n</w:t>
      </w:r>
      <w:r>
        <w:rPr>
          <w:w w:val="87"/>
          <w:sz w:val="28"/>
          <w:szCs w:val="28"/>
        </w:rPr>
        <w:t>i</w:t>
      </w:r>
      <w:r>
        <w:rPr>
          <w:w w:val="110"/>
          <w:sz w:val="28"/>
          <w:szCs w:val="28"/>
        </w:rPr>
        <w:t>n</w:t>
      </w:r>
      <w:r>
        <w:rPr>
          <w:w w:val="112"/>
          <w:sz w:val="28"/>
          <w:szCs w:val="28"/>
        </w:rPr>
        <w:t xml:space="preserve">g </w:t>
      </w:r>
      <w:r>
        <w:rPr>
          <w:sz w:val="28"/>
          <w:szCs w:val="28"/>
        </w:rPr>
        <w:t xml:space="preserve">the   </w:t>
      </w:r>
      <w:r>
        <w:rPr>
          <w:spacing w:val="33"/>
          <w:sz w:val="28"/>
          <w:szCs w:val="28"/>
        </w:rPr>
        <w:t xml:space="preserve"> </w:t>
      </w:r>
      <w:r>
        <w:rPr>
          <w:sz w:val="28"/>
          <w:szCs w:val="28"/>
        </w:rPr>
        <w:t>li</w:t>
      </w:r>
      <w:r>
        <w:rPr>
          <w:spacing w:val="-2"/>
          <w:sz w:val="28"/>
          <w:szCs w:val="28"/>
        </w:rPr>
        <w:t>v</w:t>
      </w:r>
      <w:r>
        <w:rPr>
          <w:sz w:val="28"/>
          <w:szCs w:val="28"/>
        </w:rPr>
        <w:t xml:space="preserve">er  </w:t>
      </w:r>
      <w:r>
        <w:rPr>
          <w:spacing w:val="51"/>
          <w:sz w:val="28"/>
          <w:szCs w:val="28"/>
        </w:rPr>
        <w:t xml:space="preserve"> </w:t>
      </w:r>
      <w:r>
        <w:rPr>
          <w:w w:val="112"/>
          <w:sz w:val="28"/>
          <w:szCs w:val="28"/>
        </w:rPr>
        <w:t>d</w:t>
      </w:r>
      <w:r>
        <w:rPr>
          <w:w w:val="87"/>
          <w:sz w:val="28"/>
          <w:szCs w:val="28"/>
        </w:rPr>
        <w:t>i</w:t>
      </w:r>
      <w:r>
        <w:rPr>
          <w:w w:val="132"/>
          <w:sz w:val="28"/>
          <w:szCs w:val="28"/>
        </w:rPr>
        <w:t>s</w:t>
      </w:r>
      <w:r>
        <w:rPr>
          <w:w w:val="119"/>
          <w:sz w:val="28"/>
          <w:szCs w:val="28"/>
        </w:rPr>
        <w:t>e</w:t>
      </w:r>
      <w:r>
        <w:rPr>
          <w:w w:val="122"/>
          <w:sz w:val="28"/>
          <w:szCs w:val="28"/>
        </w:rPr>
        <w:t>a</w:t>
      </w:r>
      <w:r>
        <w:rPr>
          <w:w w:val="132"/>
          <w:sz w:val="28"/>
          <w:szCs w:val="28"/>
        </w:rPr>
        <w:t>s</w:t>
      </w:r>
      <w:r>
        <w:rPr>
          <w:w w:val="119"/>
          <w:sz w:val="28"/>
          <w:szCs w:val="28"/>
        </w:rPr>
        <w:t>e</w:t>
      </w:r>
      <w:r>
        <w:rPr>
          <w:w w:val="105"/>
          <w:sz w:val="28"/>
          <w:szCs w:val="28"/>
        </w:rPr>
        <w:t xml:space="preserve">.  </w:t>
      </w:r>
      <w:r>
        <w:rPr>
          <w:spacing w:val="52"/>
          <w:w w:val="105"/>
          <w:sz w:val="28"/>
          <w:szCs w:val="28"/>
        </w:rPr>
        <w:t xml:space="preserve"> </w:t>
      </w:r>
      <w:r>
        <w:rPr>
          <w:w w:val="97"/>
          <w:sz w:val="28"/>
          <w:szCs w:val="28"/>
        </w:rPr>
        <w:t>T</w:t>
      </w:r>
      <w:r>
        <w:rPr>
          <w:w w:val="110"/>
          <w:sz w:val="28"/>
          <w:szCs w:val="28"/>
        </w:rPr>
        <w:t>h</w:t>
      </w:r>
      <w:r>
        <w:rPr>
          <w:w w:val="87"/>
          <w:sz w:val="28"/>
          <w:szCs w:val="28"/>
        </w:rPr>
        <w:t>i</w:t>
      </w:r>
      <w:r>
        <w:rPr>
          <w:w w:val="132"/>
          <w:sz w:val="28"/>
          <w:szCs w:val="28"/>
        </w:rPr>
        <w:t xml:space="preserve">s  </w:t>
      </w:r>
      <w:r>
        <w:rPr>
          <w:spacing w:val="52"/>
          <w:w w:val="132"/>
          <w:sz w:val="28"/>
          <w:szCs w:val="28"/>
        </w:rPr>
        <w:t xml:space="preserve"> </w:t>
      </w:r>
      <w:r>
        <w:rPr>
          <w:w w:val="113"/>
          <w:sz w:val="28"/>
          <w:szCs w:val="28"/>
        </w:rPr>
        <w:t>P</w:t>
      </w:r>
      <w:r>
        <w:rPr>
          <w:spacing w:val="-3"/>
          <w:w w:val="101"/>
          <w:sz w:val="28"/>
          <w:szCs w:val="28"/>
        </w:rPr>
        <w:t>r</w:t>
      </w:r>
      <w:r>
        <w:rPr>
          <w:w w:val="113"/>
          <w:sz w:val="28"/>
          <w:szCs w:val="28"/>
        </w:rPr>
        <w:t>o</w:t>
      </w:r>
      <w:r>
        <w:rPr>
          <w:w w:val="86"/>
          <w:sz w:val="28"/>
          <w:szCs w:val="28"/>
        </w:rPr>
        <w:t>j</w:t>
      </w:r>
      <w:r>
        <w:rPr>
          <w:w w:val="119"/>
          <w:sz w:val="28"/>
          <w:szCs w:val="28"/>
        </w:rPr>
        <w:t>e</w:t>
      </w:r>
      <w:r>
        <w:rPr>
          <w:w w:val="118"/>
          <w:sz w:val="28"/>
          <w:szCs w:val="28"/>
        </w:rPr>
        <w:t>c</w:t>
      </w:r>
      <w:r>
        <w:rPr>
          <w:w w:val="117"/>
          <w:sz w:val="28"/>
          <w:szCs w:val="28"/>
        </w:rPr>
        <w:t xml:space="preserve">t  </w:t>
      </w:r>
      <w:r>
        <w:rPr>
          <w:spacing w:val="37"/>
          <w:w w:val="117"/>
          <w:sz w:val="28"/>
          <w:szCs w:val="28"/>
        </w:rPr>
        <w:t xml:space="preserve"> </w:t>
      </w:r>
      <w:r>
        <w:rPr>
          <w:w w:val="119"/>
          <w:sz w:val="28"/>
          <w:szCs w:val="28"/>
        </w:rPr>
        <w:t>e</w:t>
      </w:r>
      <w:r>
        <w:rPr>
          <w:w w:val="99"/>
          <w:sz w:val="28"/>
          <w:szCs w:val="28"/>
        </w:rPr>
        <w:t>x</w:t>
      </w:r>
      <w:r>
        <w:rPr>
          <w:w w:val="122"/>
          <w:sz w:val="28"/>
          <w:szCs w:val="28"/>
        </w:rPr>
        <w:t>a</w:t>
      </w:r>
      <w:r>
        <w:rPr>
          <w:w w:val="112"/>
          <w:sz w:val="28"/>
          <w:szCs w:val="28"/>
        </w:rPr>
        <w:t>m</w:t>
      </w:r>
      <w:r>
        <w:rPr>
          <w:w w:val="87"/>
          <w:sz w:val="28"/>
          <w:szCs w:val="28"/>
        </w:rPr>
        <w:t>i</w:t>
      </w:r>
      <w:r>
        <w:rPr>
          <w:w w:val="110"/>
          <w:sz w:val="28"/>
          <w:szCs w:val="28"/>
        </w:rPr>
        <w:t>n</w:t>
      </w:r>
      <w:r>
        <w:rPr>
          <w:w w:val="119"/>
          <w:sz w:val="28"/>
          <w:szCs w:val="28"/>
        </w:rPr>
        <w:t>e</w:t>
      </w:r>
      <w:r>
        <w:rPr>
          <w:w w:val="132"/>
          <w:sz w:val="28"/>
          <w:szCs w:val="28"/>
        </w:rPr>
        <w:t xml:space="preserve">s  </w:t>
      </w:r>
      <w:r>
        <w:rPr>
          <w:spacing w:val="37"/>
          <w:w w:val="132"/>
          <w:sz w:val="28"/>
          <w:szCs w:val="28"/>
        </w:rPr>
        <w:t xml:space="preserve"> </w:t>
      </w:r>
      <w:r>
        <w:rPr>
          <w:w w:val="118"/>
          <w:sz w:val="28"/>
          <w:szCs w:val="28"/>
        </w:rPr>
        <w:t xml:space="preserve">data   </w:t>
      </w:r>
      <w:r>
        <w:rPr>
          <w:sz w:val="28"/>
          <w:szCs w:val="28"/>
        </w:rPr>
        <w:t>f</w:t>
      </w:r>
      <w:r>
        <w:rPr>
          <w:spacing w:val="-3"/>
          <w:sz w:val="28"/>
          <w:szCs w:val="28"/>
        </w:rPr>
        <w:t>r</w:t>
      </w:r>
      <w:r>
        <w:rPr>
          <w:sz w:val="28"/>
          <w:szCs w:val="28"/>
        </w:rPr>
        <w:t xml:space="preserve">om   </w:t>
      </w:r>
      <w:r>
        <w:rPr>
          <w:spacing w:val="16"/>
          <w:sz w:val="28"/>
          <w:szCs w:val="28"/>
        </w:rPr>
        <w:t xml:space="preserve"> </w:t>
      </w:r>
      <w:r>
        <w:rPr>
          <w:sz w:val="28"/>
          <w:szCs w:val="28"/>
        </w:rPr>
        <w:t>li</w:t>
      </w:r>
      <w:r>
        <w:rPr>
          <w:spacing w:val="-2"/>
          <w:sz w:val="28"/>
          <w:szCs w:val="28"/>
        </w:rPr>
        <w:t>v</w:t>
      </w:r>
      <w:r>
        <w:rPr>
          <w:sz w:val="28"/>
          <w:szCs w:val="28"/>
        </w:rPr>
        <w:t xml:space="preserve">er  </w:t>
      </w:r>
      <w:r>
        <w:rPr>
          <w:spacing w:val="36"/>
          <w:sz w:val="28"/>
          <w:szCs w:val="28"/>
        </w:rPr>
        <w:t xml:space="preserve"> </w:t>
      </w:r>
      <w:r>
        <w:rPr>
          <w:w w:val="112"/>
          <w:sz w:val="28"/>
          <w:szCs w:val="28"/>
        </w:rPr>
        <w:t>p</w:t>
      </w:r>
      <w:r>
        <w:rPr>
          <w:w w:val="122"/>
          <w:sz w:val="28"/>
          <w:szCs w:val="28"/>
        </w:rPr>
        <w:t>a</w:t>
      </w:r>
      <w:r>
        <w:rPr>
          <w:w w:val="117"/>
          <w:sz w:val="28"/>
          <w:szCs w:val="28"/>
        </w:rPr>
        <w:t>t</w:t>
      </w:r>
      <w:r>
        <w:rPr>
          <w:w w:val="87"/>
          <w:sz w:val="28"/>
          <w:szCs w:val="28"/>
        </w:rPr>
        <w:t>i</w:t>
      </w:r>
      <w:r>
        <w:rPr>
          <w:w w:val="119"/>
          <w:sz w:val="28"/>
          <w:szCs w:val="28"/>
        </w:rPr>
        <w:t>e</w:t>
      </w:r>
      <w:r>
        <w:rPr>
          <w:w w:val="110"/>
          <w:sz w:val="28"/>
          <w:szCs w:val="28"/>
        </w:rPr>
        <w:t>n</w:t>
      </w:r>
      <w:r>
        <w:rPr>
          <w:w w:val="117"/>
          <w:sz w:val="28"/>
          <w:szCs w:val="28"/>
        </w:rPr>
        <w:t>t</w:t>
      </w:r>
      <w:r>
        <w:rPr>
          <w:w w:val="132"/>
          <w:sz w:val="28"/>
          <w:szCs w:val="28"/>
        </w:rPr>
        <w:t xml:space="preserve">s </w:t>
      </w:r>
      <w:r>
        <w:rPr>
          <w:w w:val="118"/>
          <w:sz w:val="28"/>
          <w:szCs w:val="28"/>
        </w:rPr>
        <w:t>c</w:t>
      </w:r>
      <w:r>
        <w:rPr>
          <w:w w:val="113"/>
          <w:sz w:val="28"/>
          <w:szCs w:val="28"/>
        </w:rPr>
        <w:t>o</w:t>
      </w:r>
      <w:r>
        <w:rPr>
          <w:w w:val="110"/>
          <w:sz w:val="28"/>
          <w:szCs w:val="28"/>
        </w:rPr>
        <w:t>n</w:t>
      </w:r>
      <w:r>
        <w:rPr>
          <w:w w:val="118"/>
          <w:sz w:val="28"/>
          <w:szCs w:val="28"/>
        </w:rPr>
        <w:t>c</w:t>
      </w:r>
      <w:r>
        <w:rPr>
          <w:w w:val="119"/>
          <w:sz w:val="28"/>
          <w:szCs w:val="28"/>
        </w:rPr>
        <w:t>e</w:t>
      </w:r>
      <w:r>
        <w:rPr>
          <w:w w:val="110"/>
          <w:sz w:val="28"/>
          <w:szCs w:val="28"/>
        </w:rPr>
        <w:t>n</w:t>
      </w:r>
      <w:r>
        <w:rPr>
          <w:w w:val="117"/>
          <w:sz w:val="28"/>
          <w:szCs w:val="28"/>
        </w:rPr>
        <w:t>t</w:t>
      </w:r>
      <w:r>
        <w:rPr>
          <w:spacing w:val="-5"/>
          <w:w w:val="101"/>
          <w:sz w:val="28"/>
          <w:szCs w:val="28"/>
        </w:rPr>
        <w:t>r</w:t>
      </w:r>
      <w:r>
        <w:rPr>
          <w:w w:val="122"/>
          <w:sz w:val="28"/>
          <w:szCs w:val="28"/>
        </w:rPr>
        <w:t>a</w:t>
      </w:r>
      <w:r>
        <w:rPr>
          <w:w w:val="117"/>
          <w:sz w:val="28"/>
          <w:szCs w:val="28"/>
        </w:rPr>
        <w:t>t</w:t>
      </w:r>
      <w:r>
        <w:rPr>
          <w:w w:val="87"/>
          <w:sz w:val="28"/>
          <w:szCs w:val="28"/>
        </w:rPr>
        <w:t>i</w:t>
      </w:r>
      <w:r>
        <w:rPr>
          <w:w w:val="110"/>
          <w:sz w:val="28"/>
          <w:szCs w:val="28"/>
        </w:rPr>
        <w:t>n</w:t>
      </w:r>
      <w:r>
        <w:rPr>
          <w:w w:val="112"/>
          <w:sz w:val="28"/>
          <w:szCs w:val="28"/>
        </w:rPr>
        <w:t>g</w:t>
      </w:r>
      <w:r>
        <w:rPr>
          <w:spacing w:val="35"/>
          <w:sz w:val="28"/>
          <w:szCs w:val="28"/>
        </w:rPr>
        <w:t xml:space="preserve"> </w:t>
      </w:r>
      <w:r>
        <w:rPr>
          <w:sz w:val="28"/>
          <w:szCs w:val="28"/>
        </w:rPr>
        <w:t>on</w:t>
      </w:r>
      <w:r>
        <w:rPr>
          <w:spacing w:val="67"/>
          <w:sz w:val="28"/>
          <w:szCs w:val="28"/>
        </w:rPr>
        <w:t xml:space="preserve"> </w:t>
      </w:r>
      <w:r>
        <w:rPr>
          <w:spacing w:val="-3"/>
          <w:w w:val="101"/>
          <w:sz w:val="28"/>
          <w:szCs w:val="28"/>
        </w:rPr>
        <w:t>r</w:t>
      </w:r>
      <w:r>
        <w:rPr>
          <w:w w:val="119"/>
          <w:sz w:val="28"/>
          <w:szCs w:val="28"/>
        </w:rPr>
        <w:t>e</w:t>
      </w:r>
      <w:r>
        <w:rPr>
          <w:w w:val="87"/>
          <w:sz w:val="28"/>
          <w:szCs w:val="28"/>
        </w:rPr>
        <w:t>l</w:t>
      </w:r>
      <w:r>
        <w:rPr>
          <w:w w:val="122"/>
          <w:sz w:val="28"/>
          <w:szCs w:val="28"/>
        </w:rPr>
        <w:t>a</w:t>
      </w:r>
      <w:r>
        <w:rPr>
          <w:w w:val="117"/>
          <w:sz w:val="28"/>
          <w:szCs w:val="28"/>
        </w:rPr>
        <w:t>t</w:t>
      </w:r>
      <w:r>
        <w:rPr>
          <w:w w:val="87"/>
          <w:sz w:val="28"/>
          <w:szCs w:val="28"/>
        </w:rPr>
        <w:t>i</w:t>
      </w:r>
      <w:r>
        <w:rPr>
          <w:w w:val="113"/>
          <w:sz w:val="28"/>
          <w:szCs w:val="28"/>
        </w:rPr>
        <w:t>o</w:t>
      </w:r>
      <w:r>
        <w:rPr>
          <w:w w:val="110"/>
          <w:sz w:val="28"/>
          <w:szCs w:val="28"/>
        </w:rPr>
        <w:t>n</w:t>
      </w:r>
      <w:r>
        <w:rPr>
          <w:w w:val="132"/>
          <w:sz w:val="28"/>
          <w:szCs w:val="28"/>
        </w:rPr>
        <w:t>s</w:t>
      </w:r>
      <w:r>
        <w:rPr>
          <w:w w:val="110"/>
          <w:sz w:val="28"/>
          <w:szCs w:val="28"/>
        </w:rPr>
        <w:t>h</w:t>
      </w:r>
      <w:r>
        <w:rPr>
          <w:w w:val="87"/>
          <w:sz w:val="28"/>
          <w:szCs w:val="28"/>
        </w:rPr>
        <w:t>i</w:t>
      </w:r>
      <w:r>
        <w:rPr>
          <w:w w:val="112"/>
          <w:sz w:val="28"/>
          <w:szCs w:val="28"/>
        </w:rPr>
        <w:t>p</w:t>
      </w:r>
      <w:r>
        <w:rPr>
          <w:w w:val="132"/>
          <w:sz w:val="28"/>
          <w:szCs w:val="28"/>
        </w:rPr>
        <w:t>s</w:t>
      </w:r>
      <w:r>
        <w:rPr>
          <w:spacing w:val="35"/>
          <w:sz w:val="28"/>
          <w:szCs w:val="28"/>
        </w:rPr>
        <w:t xml:space="preserve"> </w:t>
      </w:r>
      <w:r>
        <w:rPr>
          <w:w w:val="112"/>
          <w:sz w:val="28"/>
          <w:szCs w:val="28"/>
        </w:rPr>
        <w:t>between</w:t>
      </w:r>
      <w:r>
        <w:rPr>
          <w:spacing w:val="21"/>
          <w:w w:val="112"/>
          <w:sz w:val="28"/>
          <w:szCs w:val="28"/>
        </w:rPr>
        <w:t xml:space="preserve"> </w:t>
      </w:r>
      <w:r>
        <w:rPr>
          <w:sz w:val="28"/>
          <w:szCs w:val="28"/>
        </w:rPr>
        <w:t>a</w:t>
      </w:r>
      <w:r>
        <w:rPr>
          <w:spacing w:val="47"/>
          <w:sz w:val="28"/>
          <w:szCs w:val="28"/>
        </w:rPr>
        <w:t xml:space="preserve"> </w:t>
      </w:r>
      <w:r>
        <w:rPr>
          <w:spacing w:val="-3"/>
          <w:sz w:val="28"/>
          <w:szCs w:val="28"/>
        </w:rPr>
        <w:t>k</w:t>
      </w:r>
      <w:r>
        <w:rPr>
          <w:spacing w:val="-2"/>
          <w:sz w:val="28"/>
          <w:szCs w:val="28"/>
        </w:rPr>
        <w:t>e</w:t>
      </w:r>
      <w:r>
        <w:rPr>
          <w:sz w:val="28"/>
          <w:szCs w:val="28"/>
        </w:rPr>
        <w:t>y</w:t>
      </w:r>
      <w:r>
        <w:rPr>
          <w:spacing w:val="37"/>
          <w:sz w:val="28"/>
          <w:szCs w:val="28"/>
        </w:rPr>
        <w:t xml:space="preserve"> </w:t>
      </w:r>
      <w:r>
        <w:rPr>
          <w:w w:val="87"/>
          <w:sz w:val="28"/>
          <w:szCs w:val="28"/>
        </w:rPr>
        <w:t>li</w:t>
      </w:r>
      <w:r>
        <w:rPr>
          <w:w w:val="132"/>
          <w:sz w:val="28"/>
          <w:szCs w:val="28"/>
        </w:rPr>
        <w:t>s</w:t>
      </w:r>
      <w:r>
        <w:rPr>
          <w:w w:val="117"/>
          <w:sz w:val="28"/>
          <w:szCs w:val="28"/>
        </w:rPr>
        <w:t>t</w:t>
      </w:r>
      <w:r>
        <w:rPr>
          <w:spacing w:val="20"/>
          <w:sz w:val="28"/>
          <w:szCs w:val="28"/>
        </w:rPr>
        <w:t xml:space="preserve"> </w:t>
      </w:r>
      <w:r>
        <w:rPr>
          <w:sz w:val="28"/>
          <w:szCs w:val="28"/>
        </w:rPr>
        <w:t>of</w:t>
      </w:r>
      <w:r>
        <w:rPr>
          <w:spacing w:val="42"/>
          <w:sz w:val="28"/>
          <w:szCs w:val="28"/>
        </w:rPr>
        <w:t xml:space="preserve"> </w:t>
      </w:r>
      <w:r>
        <w:rPr>
          <w:sz w:val="28"/>
          <w:szCs w:val="28"/>
        </w:rPr>
        <w:t>li</w:t>
      </w:r>
      <w:r>
        <w:rPr>
          <w:spacing w:val="-2"/>
          <w:sz w:val="28"/>
          <w:szCs w:val="28"/>
        </w:rPr>
        <w:t>v</w:t>
      </w:r>
      <w:r>
        <w:rPr>
          <w:sz w:val="28"/>
          <w:szCs w:val="28"/>
        </w:rPr>
        <w:t>er</w:t>
      </w:r>
      <w:r>
        <w:rPr>
          <w:spacing w:val="19"/>
          <w:sz w:val="28"/>
          <w:szCs w:val="28"/>
        </w:rPr>
        <w:t xml:space="preserve"> </w:t>
      </w:r>
      <w:r>
        <w:rPr>
          <w:w w:val="119"/>
          <w:sz w:val="28"/>
          <w:szCs w:val="28"/>
        </w:rPr>
        <w:t>e</w:t>
      </w:r>
      <w:r>
        <w:rPr>
          <w:w w:val="110"/>
          <w:sz w:val="28"/>
          <w:szCs w:val="28"/>
        </w:rPr>
        <w:t>n</w:t>
      </w:r>
      <w:r>
        <w:rPr>
          <w:w w:val="111"/>
          <w:sz w:val="28"/>
          <w:szCs w:val="28"/>
        </w:rPr>
        <w:t>z</w:t>
      </w:r>
      <w:r>
        <w:rPr>
          <w:w w:val="94"/>
          <w:sz w:val="28"/>
          <w:szCs w:val="28"/>
        </w:rPr>
        <w:t>y</w:t>
      </w:r>
      <w:r>
        <w:rPr>
          <w:w w:val="112"/>
          <w:sz w:val="28"/>
          <w:szCs w:val="28"/>
        </w:rPr>
        <w:t>m</w:t>
      </w:r>
      <w:r>
        <w:rPr>
          <w:w w:val="119"/>
          <w:sz w:val="28"/>
          <w:szCs w:val="28"/>
        </w:rPr>
        <w:t>e</w:t>
      </w:r>
      <w:r>
        <w:rPr>
          <w:w w:val="132"/>
          <w:sz w:val="28"/>
          <w:szCs w:val="28"/>
        </w:rPr>
        <w:t>s</w:t>
      </w:r>
      <w:r>
        <w:rPr>
          <w:w w:val="78"/>
          <w:sz w:val="28"/>
          <w:szCs w:val="28"/>
        </w:rPr>
        <w:t>,</w:t>
      </w:r>
      <w:r>
        <w:rPr>
          <w:spacing w:val="20"/>
          <w:sz w:val="28"/>
          <w:szCs w:val="28"/>
        </w:rPr>
        <w:t xml:space="preserve"> </w:t>
      </w:r>
      <w:r>
        <w:rPr>
          <w:w w:val="112"/>
          <w:sz w:val="28"/>
          <w:szCs w:val="28"/>
        </w:rPr>
        <w:t>p</w:t>
      </w:r>
      <w:r>
        <w:rPr>
          <w:spacing w:val="-3"/>
          <w:w w:val="101"/>
          <w:sz w:val="28"/>
          <w:szCs w:val="28"/>
        </w:rPr>
        <w:t>r</w:t>
      </w:r>
      <w:r>
        <w:rPr>
          <w:w w:val="113"/>
          <w:sz w:val="28"/>
          <w:szCs w:val="28"/>
        </w:rPr>
        <w:t>o</w:t>
      </w:r>
      <w:r>
        <w:rPr>
          <w:w w:val="117"/>
          <w:sz w:val="28"/>
          <w:szCs w:val="28"/>
        </w:rPr>
        <w:t>t</w:t>
      </w:r>
      <w:r>
        <w:rPr>
          <w:w w:val="119"/>
          <w:sz w:val="28"/>
          <w:szCs w:val="28"/>
        </w:rPr>
        <w:t>e</w:t>
      </w:r>
      <w:r>
        <w:rPr>
          <w:w w:val="87"/>
          <w:sz w:val="28"/>
          <w:szCs w:val="28"/>
        </w:rPr>
        <w:t>i</w:t>
      </w:r>
      <w:r>
        <w:rPr>
          <w:w w:val="110"/>
          <w:sz w:val="28"/>
          <w:szCs w:val="28"/>
        </w:rPr>
        <w:t>n</w:t>
      </w:r>
      <w:r>
        <w:rPr>
          <w:w w:val="132"/>
          <w:sz w:val="28"/>
          <w:szCs w:val="28"/>
        </w:rPr>
        <w:t>s</w:t>
      </w:r>
      <w:r>
        <w:rPr>
          <w:w w:val="78"/>
          <w:sz w:val="28"/>
          <w:szCs w:val="28"/>
        </w:rPr>
        <w:t xml:space="preserve">, </w:t>
      </w:r>
      <w:r>
        <w:rPr>
          <w:sz w:val="28"/>
          <w:szCs w:val="28"/>
        </w:rPr>
        <w:t xml:space="preserve">age </w:t>
      </w:r>
      <w:r>
        <w:rPr>
          <w:spacing w:val="32"/>
          <w:sz w:val="28"/>
          <w:szCs w:val="28"/>
        </w:rPr>
        <w:t xml:space="preserve"> </w:t>
      </w:r>
      <w:r>
        <w:rPr>
          <w:sz w:val="28"/>
          <w:szCs w:val="28"/>
        </w:rPr>
        <w:t xml:space="preserve">and </w:t>
      </w:r>
      <w:r>
        <w:rPr>
          <w:spacing w:val="22"/>
          <w:sz w:val="28"/>
          <w:szCs w:val="28"/>
        </w:rPr>
        <w:t xml:space="preserve"> </w:t>
      </w:r>
      <w:r>
        <w:rPr>
          <w:w w:val="112"/>
          <w:sz w:val="28"/>
          <w:szCs w:val="28"/>
        </w:rPr>
        <w:t>gender</w:t>
      </w:r>
      <w:r>
        <w:rPr>
          <w:spacing w:val="30"/>
          <w:w w:val="112"/>
          <w:sz w:val="28"/>
          <w:szCs w:val="28"/>
        </w:rPr>
        <w:t xml:space="preserve"> </w:t>
      </w:r>
      <w:r>
        <w:rPr>
          <w:w w:val="110"/>
          <w:sz w:val="28"/>
          <w:szCs w:val="28"/>
        </w:rPr>
        <w:t>u</w:t>
      </w:r>
      <w:r>
        <w:rPr>
          <w:w w:val="132"/>
          <w:sz w:val="28"/>
          <w:szCs w:val="28"/>
        </w:rPr>
        <w:t>s</w:t>
      </w:r>
      <w:r>
        <w:rPr>
          <w:w w:val="87"/>
          <w:sz w:val="28"/>
          <w:szCs w:val="28"/>
        </w:rPr>
        <w:t>i</w:t>
      </w:r>
      <w:r>
        <w:rPr>
          <w:w w:val="110"/>
          <w:sz w:val="28"/>
          <w:szCs w:val="28"/>
        </w:rPr>
        <w:t>n</w:t>
      </w:r>
      <w:r>
        <w:rPr>
          <w:w w:val="112"/>
          <w:sz w:val="28"/>
          <w:szCs w:val="28"/>
        </w:rPr>
        <w:t>g</w:t>
      </w:r>
      <w:r>
        <w:rPr>
          <w:spacing w:val="34"/>
          <w:w w:val="112"/>
          <w:sz w:val="28"/>
          <w:szCs w:val="28"/>
        </w:rPr>
        <w:t xml:space="preserve"> </w:t>
      </w:r>
      <w:r>
        <w:rPr>
          <w:sz w:val="28"/>
          <w:szCs w:val="28"/>
        </w:rPr>
        <w:t xml:space="preserve">them </w:t>
      </w:r>
      <w:r>
        <w:rPr>
          <w:spacing w:val="26"/>
          <w:sz w:val="28"/>
          <w:szCs w:val="28"/>
        </w:rPr>
        <w:t xml:space="preserve"> </w:t>
      </w:r>
      <w:r>
        <w:rPr>
          <w:spacing w:val="-3"/>
          <w:sz w:val="28"/>
          <w:szCs w:val="28"/>
        </w:rPr>
        <w:t>t</w:t>
      </w:r>
      <w:r>
        <w:rPr>
          <w:sz w:val="28"/>
          <w:szCs w:val="28"/>
        </w:rPr>
        <w:t>o</w:t>
      </w:r>
      <w:r>
        <w:rPr>
          <w:spacing w:val="51"/>
          <w:sz w:val="28"/>
          <w:szCs w:val="28"/>
        </w:rPr>
        <w:t xml:space="preserve"> </w:t>
      </w:r>
      <w:r>
        <w:rPr>
          <w:sz w:val="28"/>
          <w:szCs w:val="28"/>
        </w:rPr>
        <w:t>t</w:t>
      </w:r>
      <w:r>
        <w:rPr>
          <w:spacing w:val="2"/>
          <w:sz w:val="28"/>
          <w:szCs w:val="28"/>
        </w:rPr>
        <w:t>r</w:t>
      </w:r>
      <w:r>
        <w:rPr>
          <w:sz w:val="28"/>
          <w:szCs w:val="28"/>
        </w:rPr>
        <w:t>y</w:t>
      </w:r>
      <w:r>
        <w:rPr>
          <w:spacing w:val="25"/>
          <w:sz w:val="28"/>
          <w:szCs w:val="28"/>
        </w:rPr>
        <w:t xml:space="preserve"> </w:t>
      </w:r>
      <w:r>
        <w:rPr>
          <w:sz w:val="28"/>
          <w:szCs w:val="28"/>
        </w:rPr>
        <w:t xml:space="preserve">and </w:t>
      </w:r>
      <w:r>
        <w:rPr>
          <w:spacing w:val="7"/>
          <w:sz w:val="28"/>
          <w:szCs w:val="28"/>
        </w:rPr>
        <w:t xml:space="preserve"> </w:t>
      </w:r>
      <w:r>
        <w:rPr>
          <w:sz w:val="28"/>
          <w:szCs w:val="28"/>
        </w:rPr>
        <w:t>p</w:t>
      </w:r>
      <w:r>
        <w:rPr>
          <w:spacing w:val="-3"/>
          <w:sz w:val="28"/>
          <w:szCs w:val="28"/>
        </w:rPr>
        <w:t>r</w:t>
      </w:r>
      <w:r>
        <w:rPr>
          <w:sz w:val="28"/>
          <w:szCs w:val="28"/>
        </w:rPr>
        <w:t xml:space="preserve">edict </w:t>
      </w:r>
      <w:r>
        <w:rPr>
          <w:spacing w:val="33"/>
          <w:sz w:val="28"/>
          <w:szCs w:val="28"/>
        </w:rPr>
        <w:t xml:space="preserve"> </w:t>
      </w:r>
      <w:r>
        <w:rPr>
          <w:sz w:val="28"/>
          <w:szCs w:val="28"/>
        </w:rPr>
        <w:t xml:space="preserve">the  </w:t>
      </w:r>
      <w:r>
        <w:rPr>
          <w:w w:val="87"/>
          <w:sz w:val="28"/>
          <w:szCs w:val="28"/>
        </w:rPr>
        <w:t>li</w:t>
      </w:r>
      <w:r>
        <w:rPr>
          <w:spacing w:val="-3"/>
          <w:w w:val="101"/>
          <w:sz w:val="28"/>
          <w:szCs w:val="28"/>
        </w:rPr>
        <w:t>k</w:t>
      </w:r>
      <w:r>
        <w:rPr>
          <w:w w:val="119"/>
          <w:sz w:val="28"/>
          <w:szCs w:val="28"/>
        </w:rPr>
        <w:t>e</w:t>
      </w:r>
      <w:r>
        <w:rPr>
          <w:w w:val="87"/>
          <w:sz w:val="28"/>
          <w:szCs w:val="28"/>
        </w:rPr>
        <w:t>li</w:t>
      </w:r>
      <w:r>
        <w:rPr>
          <w:w w:val="110"/>
          <w:sz w:val="28"/>
          <w:szCs w:val="28"/>
        </w:rPr>
        <w:t>n</w:t>
      </w:r>
      <w:r>
        <w:rPr>
          <w:w w:val="119"/>
          <w:sz w:val="28"/>
          <w:szCs w:val="28"/>
        </w:rPr>
        <w:t>e</w:t>
      </w:r>
      <w:r>
        <w:rPr>
          <w:w w:val="132"/>
          <w:sz w:val="28"/>
          <w:szCs w:val="28"/>
        </w:rPr>
        <w:t>ss</w:t>
      </w:r>
      <w:r>
        <w:rPr>
          <w:spacing w:val="19"/>
          <w:w w:val="132"/>
          <w:sz w:val="28"/>
          <w:szCs w:val="28"/>
        </w:rPr>
        <w:t xml:space="preserve"> </w:t>
      </w:r>
      <w:r>
        <w:rPr>
          <w:sz w:val="28"/>
          <w:szCs w:val="28"/>
        </w:rPr>
        <w:t>of</w:t>
      </w:r>
      <w:r>
        <w:rPr>
          <w:spacing w:val="41"/>
          <w:sz w:val="28"/>
          <w:szCs w:val="28"/>
        </w:rPr>
        <w:t xml:space="preserve"> </w:t>
      </w:r>
      <w:r>
        <w:rPr>
          <w:sz w:val="28"/>
          <w:szCs w:val="28"/>
        </w:rPr>
        <w:t>li</w:t>
      </w:r>
      <w:r>
        <w:rPr>
          <w:spacing w:val="-2"/>
          <w:sz w:val="28"/>
          <w:szCs w:val="28"/>
        </w:rPr>
        <w:t>v</w:t>
      </w:r>
      <w:r>
        <w:rPr>
          <w:sz w:val="28"/>
          <w:szCs w:val="28"/>
        </w:rPr>
        <w:t>er</w:t>
      </w:r>
      <w:r>
        <w:rPr>
          <w:spacing w:val="18"/>
          <w:sz w:val="28"/>
          <w:szCs w:val="28"/>
        </w:rPr>
        <w:t xml:space="preserve"> </w:t>
      </w:r>
      <w:r>
        <w:rPr>
          <w:w w:val="112"/>
          <w:sz w:val="28"/>
          <w:szCs w:val="28"/>
        </w:rPr>
        <w:t>d</w:t>
      </w:r>
      <w:r>
        <w:rPr>
          <w:w w:val="87"/>
          <w:sz w:val="28"/>
          <w:szCs w:val="28"/>
        </w:rPr>
        <w:t>i</w:t>
      </w:r>
      <w:r>
        <w:rPr>
          <w:w w:val="132"/>
          <w:sz w:val="28"/>
          <w:szCs w:val="28"/>
        </w:rPr>
        <w:t>s</w:t>
      </w:r>
      <w:r>
        <w:rPr>
          <w:w w:val="119"/>
          <w:sz w:val="28"/>
          <w:szCs w:val="28"/>
        </w:rPr>
        <w:t>e</w:t>
      </w:r>
      <w:r>
        <w:rPr>
          <w:w w:val="122"/>
          <w:sz w:val="28"/>
          <w:szCs w:val="28"/>
        </w:rPr>
        <w:t>a</w:t>
      </w:r>
      <w:r>
        <w:rPr>
          <w:w w:val="132"/>
          <w:sz w:val="28"/>
          <w:szCs w:val="28"/>
        </w:rPr>
        <w:t>s</w:t>
      </w:r>
      <w:r>
        <w:rPr>
          <w:w w:val="119"/>
          <w:sz w:val="28"/>
          <w:szCs w:val="28"/>
        </w:rPr>
        <w:t>e</w:t>
      </w:r>
      <w:r>
        <w:rPr>
          <w:w w:val="105"/>
          <w:sz w:val="28"/>
          <w:szCs w:val="28"/>
        </w:rPr>
        <w:t xml:space="preserve">. </w:t>
      </w:r>
      <w:r>
        <w:rPr>
          <w:sz w:val="28"/>
          <w:szCs w:val="28"/>
        </w:rPr>
        <w:t>He</w:t>
      </w:r>
      <w:r>
        <w:rPr>
          <w:spacing w:val="-3"/>
          <w:sz w:val="28"/>
          <w:szCs w:val="28"/>
        </w:rPr>
        <w:t>r</w:t>
      </w:r>
      <w:r>
        <w:rPr>
          <w:sz w:val="28"/>
          <w:szCs w:val="28"/>
        </w:rPr>
        <w:t xml:space="preserve">e  </w:t>
      </w:r>
      <w:r>
        <w:rPr>
          <w:spacing w:val="32"/>
          <w:sz w:val="28"/>
          <w:szCs w:val="28"/>
        </w:rPr>
        <w:t xml:space="preserve"> </w:t>
      </w:r>
      <w:r>
        <w:rPr>
          <w:sz w:val="28"/>
          <w:szCs w:val="28"/>
        </w:rPr>
        <w:t xml:space="preserve">we  </w:t>
      </w:r>
      <w:r>
        <w:rPr>
          <w:spacing w:val="17"/>
          <w:sz w:val="28"/>
          <w:szCs w:val="28"/>
        </w:rPr>
        <w:t xml:space="preserve"> </w:t>
      </w:r>
      <w:r>
        <w:rPr>
          <w:sz w:val="28"/>
          <w:szCs w:val="28"/>
        </w:rPr>
        <w:t>a</w:t>
      </w:r>
      <w:r>
        <w:rPr>
          <w:spacing w:val="-3"/>
          <w:sz w:val="28"/>
          <w:szCs w:val="28"/>
        </w:rPr>
        <w:t>r</w:t>
      </w:r>
      <w:r>
        <w:rPr>
          <w:sz w:val="28"/>
          <w:szCs w:val="28"/>
        </w:rPr>
        <w:t xml:space="preserve">e  </w:t>
      </w:r>
      <w:r>
        <w:rPr>
          <w:spacing w:val="39"/>
          <w:sz w:val="28"/>
          <w:szCs w:val="28"/>
        </w:rPr>
        <w:t xml:space="preserve"> </w:t>
      </w:r>
      <w:r>
        <w:rPr>
          <w:sz w:val="28"/>
          <w:szCs w:val="28"/>
        </w:rPr>
        <w:t xml:space="preserve">building  </w:t>
      </w:r>
      <w:r>
        <w:rPr>
          <w:spacing w:val="36"/>
          <w:sz w:val="28"/>
          <w:szCs w:val="28"/>
        </w:rPr>
        <w:t xml:space="preserve"> </w:t>
      </w:r>
      <w:r>
        <w:rPr>
          <w:sz w:val="28"/>
          <w:szCs w:val="28"/>
        </w:rPr>
        <w:t xml:space="preserve">a   model  </w:t>
      </w:r>
      <w:r>
        <w:rPr>
          <w:spacing w:val="47"/>
          <w:sz w:val="28"/>
          <w:szCs w:val="28"/>
        </w:rPr>
        <w:t xml:space="preserve"> </w:t>
      </w:r>
      <w:r>
        <w:rPr>
          <w:spacing w:val="-2"/>
          <w:sz w:val="28"/>
          <w:szCs w:val="28"/>
        </w:rPr>
        <w:t>b</w:t>
      </w:r>
      <w:r>
        <w:rPr>
          <w:sz w:val="28"/>
          <w:szCs w:val="28"/>
        </w:rPr>
        <w:t xml:space="preserve">y </w:t>
      </w:r>
      <w:r>
        <w:rPr>
          <w:spacing w:val="51"/>
          <w:sz w:val="28"/>
          <w:szCs w:val="28"/>
        </w:rPr>
        <w:t xml:space="preserve"> </w:t>
      </w:r>
      <w:r>
        <w:rPr>
          <w:sz w:val="28"/>
          <w:szCs w:val="28"/>
        </w:rPr>
        <w:t xml:space="preserve">applying  </w:t>
      </w:r>
      <w:r>
        <w:rPr>
          <w:spacing w:val="36"/>
          <w:sz w:val="28"/>
          <w:szCs w:val="28"/>
        </w:rPr>
        <w:t xml:space="preserve"> </w:t>
      </w:r>
      <w:r>
        <w:rPr>
          <w:spacing w:val="-2"/>
          <w:w w:val="96"/>
          <w:sz w:val="28"/>
          <w:szCs w:val="28"/>
        </w:rPr>
        <w:t>v</w:t>
      </w:r>
      <w:r>
        <w:rPr>
          <w:w w:val="122"/>
          <w:sz w:val="28"/>
          <w:szCs w:val="28"/>
        </w:rPr>
        <w:t>a</w:t>
      </w:r>
      <w:r>
        <w:rPr>
          <w:w w:val="101"/>
          <w:sz w:val="28"/>
          <w:szCs w:val="28"/>
        </w:rPr>
        <w:t>r</w:t>
      </w:r>
      <w:r>
        <w:rPr>
          <w:w w:val="87"/>
          <w:sz w:val="28"/>
          <w:szCs w:val="28"/>
        </w:rPr>
        <w:t>i</w:t>
      </w:r>
      <w:r>
        <w:rPr>
          <w:w w:val="113"/>
          <w:sz w:val="28"/>
          <w:szCs w:val="28"/>
        </w:rPr>
        <w:t>o</w:t>
      </w:r>
      <w:r>
        <w:rPr>
          <w:w w:val="110"/>
          <w:sz w:val="28"/>
          <w:szCs w:val="28"/>
        </w:rPr>
        <w:t>u</w:t>
      </w:r>
      <w:r>
        <w:rPr>
          <w:w w:val="132"/>
          <w:sz w:val="28"/>
          <w:szCs w:val="28"/>
        </w:rPr>
        <w:t xml:space="preserve">s </w:t>
      </w:r>
      <w:r>
        <w:rPr>
          <w:spacing w:val="43"/>
          <w:w w:val="132"/>
          <w:sz w:val="28"/>
          <w:szCs w:val="28"/>
        </w:rPr>
        <w:t xml:space="preserve"> </w:t>
      </w:r>
      <w:r>
        <w:rPr>
          <w:w w:val="112"/>
          <w:sz w:val="28"/>
          <w:szCs w:val="28"/>
        </w:rPr>
        <w:t>m</w:t>
      </w:r>
      <w:r>
        <w:rPr>
          <w:w w:val="122"/>
          <w:sz w:val="28"/>
          <w:szCs w:val="28"/>
        </w:rPr>
        <w:t>a</w:t>
      </w:r>
      <w:r>
        <w:rPr>
          <w:w w:val="118"/>
          <w:sz w:val="28"/>
          <w:szCs w:val="28"/>
        </w:rPr>
        <w:t>c</w:t>
      </w:r>
      <w:r>
        <w:rPr>
          <w:w w:val="110"/>
          <w:sz w:val="28"/>
          <w:szCs w:val="28"/>
        </w:rPr>
        <w:t>h</w:t>
      </w:r>
      <w:r>
        <w:rPr>
          <w:w w:val="87"/>
          <w:sz w:val="28"/>
          <w:szCs w:val="28"/>
        </w:rPr>
        <w:t>i</w:t>
      </w:r>
      <w:r>
        <w:rPr>
          <w:w w:val="110"/>
          <w:sz w:val="28"/>
          <w:szCs w:val="28"/>
        </w:rPr>
        <w:t>n</w:t>
      </w:r>
      <w:r>
        <w:rPr>
          <w:w w:val="119"/>
          <w:sz w:val="28"/>
          <w:szCs w:val="28"/>
        </w:rPr>
        <w:t xml:space="preserve">e </w:t>
      </w:r>
      <w:r>
        <w:rPr>
          <w:spacing w:val="43"/>
          <w:w w:val="119"/>
          <w:sz w:val="28"/>
          <w:szCs w:val="28"/>
        </w:rPr>
        <w:t xml:space="preserve"> </w:t>
      </w:r>
      <w:r>
        <w:rPr>
          <w:w w:val="87"/>
          <w:sz w:val="28"/>
          <w:szCs w:val="28"/>
        </w:rPr>
        <w:t>l</w:t>
      </w:r>
      <w:r>
        <w:rPr>
          <w:w w:val="119"/>
          <w:sz w:val="28"/>
          <w:szCs w:val="28"/>
        </w:rPr>
        <w:t>e</w:t>
      </w:r>
      <w:r>
        <w:rPr>
          <w:w w:val="122"/>
          <w:sz w:val="28"/>
          <w:szCs w:val="28"/>
        </w:rPr>
        <w:t>a</w:t>
      </w:r>
      <w:r>
        <w:rPr>
          <w:w w:val="101"/>
          <w:sz w:val="28"/>
          <w:szCs w:val="28"/>
        </w:rPr>
        <w:t>r</w:t>
      </w:r>
      <w:r>
        <w:rPr>
          <w:w w:val="110"/>
          <w:sz w:val="28"/>
          <w:szCs w:val="28"/>
        </w:rPr>
        <w:t>n</w:t>
      </w:r>
      <w:r>
        <w:rPr>
          <w:w w:val="87"/>
          <w:sz w:val="28"/>
          <w:szCs w:val="28"/>
        </w:rPr>
        <w:t>i</w:t>
      </w:r>
      <w:r>
        <w:rPr>
          <w:w w:val="110"/>
          <w:sz w:val="28"/>
          <w:szCs w:val="28"/>
        </w:rPr>
        <w:t>n</w:t>
      </w:r>
      <w:r>
        <w:rPr>
          <w:w w:val="112"/>
          <w:sz w:val="28"/>
          <w:szCs w:val="28"/>
        </w:rPr>
        <w:t xml:space="preserve">g </w:t>
      </w:r>
      <w:r>
        <w:rPr>
          <w:w w:val="122"/>
          <w:sz w:val="28"/>
          <w:szCs w:val="28"/>
        </w:rPr>
        <w:t>a</w:t>
      </w:r>
      <w:r>
        <w:rPr>
          <w:w w:val="87"/>
          <w:sz w:val="28"/>
          <w:szCs w:val="28"/>
        </w:rPr>
        <w:t>l</w:t>
      </w:r>
      <w:r>
        <w:rPr>
          <w:w w:val="112"/>
          <w:sz w:val="28"/>
          <w:szCs w:val="28"/>
        </w:rPr>
        <w:t>g</w:t>
      </w:r>
      <w:r>
        <w:rPr>
          <w:w w:val="113"/>
          <w:sz w:val="28"/>
          <w:szCs w:val="28"/>
        </w:rPr>
        <w:t>o</w:t>
      </w:r>
      <w:r>
        <w:rPr>
          <w:w w:val="101"/>
          <w:sz w:val="28"/>
          <w:szCs w:val="28"/>
        </w:rPr>
        <w:t>r</w:t>
      </w:r>
      <w:r>
        <w:rPr>
          <w:w w:val="87"/>
          <w:sz w:val="28"/>
          <w:szCs w:val="28"/>
        </w:rPr>
        <w:t>i</w:t>
      </w:r>
      <w:r>
        <w:rPr>
          <w:w w:val="117"/>
          <w:sz w:val="28"/>
          <w:szCs w:val="28"/>
        </w:rPr>
        <w:t>t</w:t>
      </w:r>
      <w:r>
        <w:rPr>
          <w:w w:val="110"/>
          <w:sz w:val="28"/>
          <w:szCs w:val="28"/>
        </w:rPr>
        <w:t>h</w:t>
      </w:r>
      <w:r>
        <w:rPr>
          <w:w w:val="112"/>
          <w:sz w:val="28"/>
          <w:szCs w:val="28"/>
        </w:rPr>
        <w:t>m</w:t>
      </w:r>
      <w:r>
        <w:rPr>
          <w:w w:val="132"/>
          <w:sz w:val="28"/>
          <w:szCs w:val="28"/>
        </w:rPr>
        <w:t>s</w:t>
      </w:r>
      <w:r>
        <w:rPr>
          <w:spacing w:val="41"/>
          <w:w w:val="132"/>
          <w:sz w:val="28"/>
          <w:szCs w:val="28"/>
        </w:rPr>
        <w:t xml:space="preserve"> </w:t>
      </w:r>
      <w:r>
        <w:rPr>
          <w:sz w:val="28"/>
          <w:szCs w:val="28"/>
        </w:rPr>
        <w:t xml:space="preserve">ﬁnd  the </w:t>
      </w:r>
      <w:r>
        <w:rPr>
          <w:spacing w:val="22"/>
          <w:sz w:val="28"/>
          <w:szCs w:val="28"/>
        </w:rPr>
        <w:t xml:space="preserve"> </w:t>
      </w:r>
      <w:r>
        <w:rPr>
          <w:w w:val="117"/>
          <w:sz w:val="28"/>
          <w:szCs w:val="28"/>
        </w:rPr>
        <w:t>best</w:t>
      </w:r>
      <w:r>
        <w:rPr>
          <w:spacing w:val="41"/>
          <w:w w:val="117"/>
          <w:sz w:val="28"/>
          <w:szCs w:val="28"/>
        </w:rPr>
        <w:t xml:space="preserve"> </w:t>
      </w:r>
      <w:r>
        <w:rPr>
          <w:w w:val="117"/>
          <w:sz w:val="28"/>
          <w:szCs w:val="28"/>
        </w:rPr>
        <w:t>accu</w:t>
      </w:r>
      <w:r>
        <w:rPr>
          <w:spacing w:val="-6"/>
          <w:w w:val="117"/>
          <w:sz w:val="28"/>
          <w:szCs w:val="28"/>
        </w:rPr>
        <w:t>r</w:t>
      </w:r>
      <w:r>
        <w:rPr>
          <w:w w:val="117"/>
          <w:sz w:val="28"/>
          <w:szCs w:val="28"/>
        </w:rPr>
        <w:t>ate</w:t>
      </w:r>
      <w:r>
        <w:rPr>
          <w:spacing w:val="22"/>
          <w:w w:val="117"/>
          <w:sz w:val="28"/>
          <w:szCs w:val="28"/>
        </w:rPr>
        <w:t xml:space="preserve"> </w:t>
      </w:r>
      <w:r>
        <w:rPr>
          <w:sz w:val="28"/>
          <w:szCs w:val="28"/>
        </w:rPr>
        <w:t xml:space="preserve">model </w:t>
      </w:r>
      <w:r>
        <w:rPr>
          <w:spacing w:val="45"/>
          <w:sz w:val="28"/>
          <w:szCs w:val="28"/>
        </w:rPr>
        <w:t xml:space="preserve"> </w:t>
      </w:r>
      <w:r>
        <w:rPr>
          <w:sz w:val="28"/>
          <w:szCs w:val="28"/>
        </w:rPr>
        <w:t xml:space="preserve">and </w:t>
      </w:r>
      <w:r>
        <w:rPr>
          <w:spacing w:val="29"/>
          <w:sz w:val="28"/>
          <w:szCs w:val="28"/>
        </w:rPr>
        <w:t xml:space="preserve"> </w:t>
      </w:r>
      <w:r>
        <w:rPr>
          <w:w w:val="87"/>
          <w:sz w:val="28"/>
          <w:szCs w:val="28"/>
        </w:rPr>
        <w:t>i</w:t>
      </w:r>
      <w:r>
        <w:rPr>
          <w:w w:val="110"/>
          <w:sz w:val="28"/>
          <w:szCs w:val="28"/>
        </w:rPr>
        <w:t>n</w:t>
      </w:r>
      <w:r>
        <w:rPr>
          <w:w w:val="117"/>
          <w:sz w:val="28"/>
          <w:szCs w:val="28"/>
        </w:rPr>
        <w:t>t</w:t>
      </w:r>
      <w:r>
        <w:rPr>
          <w:w w:val="119"/>
          <w:sz w:val="28"/>
          <w:szCs w:val="28"/>
        </w:rPr>
        <w:t>e</w:t>
      </w:r>
      <w:r>
        <w:rPr>
          <w:w w:val="112"/>
          <w:sz w:val="28"/>
          <w:szCs w:val="28"/>
        </w:rPr>
        <w:t>g</w:t>
      </w:r>
      <w:r>
        <w:rPr>
          <w:spacing w:val="-5"/>
          <w:w w:val="101"/>
          <w:sz w:val="28"/>
          <w:szCs w:val="28"/>
        </w:rPr>
        <w:t>r</w:t>
      </w:r>
      <w:r>
        <w:rPr>
          <w:w w:val="122"/>
          <w:sz w:val="28"/>
          <w:szCs w:val="28"/>
        </w:rPr>
        <w:t>a</w:t>
      </w:r>
      <w:r>
        <w:rPr>
          <w:w w:val="117"/>
          <w:sz w:val="28"/>
          <w:szCs w:val="28"/>
        </w:rPr>
        <w:t>t</w:t>
      </w:r>
      <w:r>
        <w:rPr>
          <w:w w:val="119"/>
          <w:sz w:val="28"/>
          <w:szCs w:val="28"/>
        </w:rPr>
        <w:t>e</w:t>
      </w:r>
      <w:r>
        <w:rPr>
          <w:spacing w:val="41"/>
          <w:w w:val="119"/>
          <w:sz w:val="28"/>
          <w:szCs w:val="28"/>
        </w:rPr>
        <w:t xml:space="preserve"> </w:t>
      </w:r>
      <w:r>
        <w:rPr>
          <w:spacing w:val="-3"/>
          <w:sz w:val="28"/>
          <w:szCs w:val="28"/>
        </w:rPr>
        <w:t>t</w:t>
      </w:r>
      <w:r>
        <w:rPr>
          <w:sz w:val="28"/>
          <w:szCs w:val="28"/>
        </w:rPr>
        <w:t xml:space="preserve">o </w:t>
      </w:r>
      <w:r>
        <w:rPr>
          <w:spacing w:val="2"/>
          <w:sz w:val="28"/>
          <w:szCs w:val="28"/>
        </w:rPr>
        <w:t xml:space="preserve"> </w:t>
      </w:r>
      <w:r>
        <w:rPr>
          <w:w w:val="115"/>
          <w:sz w:val="28"/>
          <w:szCs w:val="28"/>
        </w:rPr>
        <w:t>ﬂask</w:t>
      </w:r>
      <w:r>
        <w:rPr>
          <w:spacing w:val="3"/>
          <w:w w:val="115"/>
          <w:sz w:val="28"/>
          <w:szCs w:val="28"/>
        </w:rPr>
        <w:t xml:space="preserve"> </w:t>
      </w:r>
      <w:r>
        <w:rPr>
          <w:w w:val="115"/>
          <w:sz w:val="28"/>
          <w:szCs w:val="28"/>
        </w:rPr>
        <w:t>based</w:t>
      </w:r>
      <w:r>
        <w:rPr>
          <w:spacing w:val="39"/>
          <w:w w:val="115"/>
          <w:sz w:val="28"/>
          <w:szCs w:val="28"/>
        </w:rPr>
        <w:t xml:space="preserve"> </w:t>
      </w:r>
      <w:r>
        <w:rPr>
          <w:w w:val="103"/>
          <w:sz w:val="28"/>
          <w:szCs w:val="28"/>
        </w:rPr>
        <w:t>w</w:t>
      </w:r>
      <w:r>
        <w:rPr>
          <w:w w:val="119"/>
          <w:sz w:val="28"/>
          <w:szCs w:val="28"/>
        </w:rPr>
        <w:t>e</w:t>
      </w:r>
      <w:r>
        <w:rPr>
          <w:w w:val="112"/>
          <w:sz w:val="28"/>
          <w:szCs w:val="28"/>
        </w:rPr>
        <w:t xml:space="preserve">b </w:t>
      </w:r>
      <w:r>
        <w:rPr>
          <w:w w:val="122"/>
          <w:sz w:val="28"/>
          <w:szCs w:val="28"/>
        </w:rPr>
        <w:t>a</w:t>
      </w:r>
      <w:r>
        <w:rPr>
          <w:w w:val="112"/>
          <w:sz w:val="28"/>
          <w:szCs w:val="28"/>
        </w:rPr>
        <w:t>pp</w:t>
      </w:r>
      <w:r>
        <w:rPr>
          <w:w w:val="87"/>
          <w:sz w:val="28"/>
          <w:szCs w:val="28"/>
        </w:rPr>
        <w:t>li</w:t>
      </w:r>
      <w:r>
        <w:rPr>
          <w:w w:val="118"/>
          <w:sz w:val="28"/>
          <w:szCs w:val="28"/>
        </w:rPr>
        <w:t>c</w:t>
      </w:r>
      <w:r>
        <w:rPr>
          <w:w w:val="122"/>
          <w:sz w:val="28"/>
          <w:szCs w:val="28"/>
        </w:rPr>
        <w:t>a</w:t>
      </w:r>
      <w:r>
        <w:rPr>
          <w:w w:val="117"/>
          <w:sz w:val="28"/>
          <w:szCs w:val="28"/>
        </w:rPr>
        <w:t>t</w:t>
      </w:r>
      <w:r>
        <w:rPr>
          <w:w w:val="87"/>
          <w:sz w:val="28"/>
          <w:szCs w:val="28"/>
        </w:rPr>
        <w:t>i</w:t>
      </w:r>
      <w:r>
        <w:rPr>
          <w:w w:val="113"/>
          <w:sz w:val="28"/>
          <w:szCs w:val="28"/>
        </w:rPr>
        <w:t>o</w:t>
      </w:r>
      <w:r>
        <w:rPr>
          <w:w w:val="110"/>
          <w:sz w:val="28"/>
          <w:szCs w:val="28"/>
        </w:rPr>
        <w:t>n</w:t>
      </w:r>
      <w:r>
        <w:rPr>
          <w:w w:val="105"/>
          <w:sz w:val="28"/>
          <w:szCs w:val="28"/>
        </w:rPr>
        <w:t>.</w:t>
      </w:r>
    </w:p>
    <w:p w:rsidR="00B35FBE" w:rsidRDefault="00B35FBE" w:rsidP="008C1C06">
      <w:pPr>
        <w:spacing w:before="25"/>
        <w:ind w:right="-50"/>
        <w:jc w:val="center"/>
        <w:rPr>
          <w:b/>
          <w:sz w:val="24"/>
          <w:szCs w:val="24"/>
        </w:rPr>
      </w:pPr>
      <w:r>
        <w:rPr>
          <w:b/>
          <w:noProof/>
          <w:sz w:val="24"/>
          <w:szCs w:val="24"/>
          <w:lang w:bidi="ta-IN"/>
        </w:rPr>
        <w:lastRenderedPageBreak/>
        <w:drawing>
          <wp:inline distT="0" distB="0" distL="0" distR="0">
            <wp:extent cx="6168245" cy="7524750"/>
            <wp:effectExtent l="19050" t="0" r="3955" b="0"/>
            <wp:docPr id="1" name="Picture 0" descr="Pictur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8.jpg"/>
                    <pic:cNvPicPr/>
                  </pic:nvPicPr>
                  <pic:blipFill>
                    <a:blip r:embed="rId9"/>
                    <a:stretch>
                      <a:fillRect/>
                    </a:stretch>
                  </pic:blipFill>
                  <pic:spPr>
                    <a:xfrm>
                      <a:off x="0" y="0"/>
                      <a:ext cx="6168245" cy="7524750"/>
                    </a:xfrm>
                    <a:prstGeom prst="rect">
                      <a:avLst/>
                    </a:prstGeom>
                  </pic:spPr>
                </pic:pic>
              </a:graphicData>
            </a:graphic>
          </wp:inline>
        </w:drawing>
      </w:r>
    </w:p>
    <w:p w:rsidR="00B35FBE" w:rsidRDefault="00B35FBE">
      <w:pPr>
        <w:spacing w:before="25"/>
        <w:ind w:left="2654" w:right="2635"/>
        <w:jc w:val="center"/>
        <w:rPr>
          <w:b/>
          <w:sz w:val="24"/>
          <w:szCs w:val="24"/>
        </w:rPr>
      </w:pPr>
    </w:p>
    <w:p w:rsidR="00B35FBE" w:rsidRDefault="00B35FBE">
      <w:pPr>
        <w:spacing w:before="25"/>
        <w:ind w:left="2654" w:right="2635"/>
        <w:jc w:val="center"/>
        <w:rPr>
          <w:b/>
          <w:sz w:val="24"/>
          <w:szCs w:val="24"/>
        </w:rPr>
      </w:pPr>
    </w:p>
    <w:p w:rsidR="00B35FBE" w:rsidRDefault="00B35FBE">
      <w:pPr>
        <w:spacing w:before="25"/>
        <w:ind w:left="2654" w:right="2635"/>
        <w:jc w:val="center"/>
        <w:rPr>
          <w:b/>
          <w:sz w:val="24"/>
          <w:szCs w:val="24"/>
        </w:rPr>
      </w:pPr>
    </w:p>
    <w:p w:rsidR="00B35FBE" w:rsidRDefault="00B35FBE">
      <w:pPr>
        <w:spacing w:before="25"/>
        <w:ind w:left="2654" w:right="2635"/>
        <w:jc w:val="center"/>
        <w:rPr>
          <w:b/>
          <w:sz w:val="24"/>
          <w:szCs w:val="24"/>
        </w:rPr>
      </w:pPr>
    </w:p>
    <w:p w:rsidR="00DF7E86" w:rsidRDefault="00FB3854">
      <w:pPr>
        <w:spacing w:before="25"/>
        <w:ind w:left="2654" w:right="2635"/>
        <w:jc w:val="center"/>
        <w:rPr>
          <w:sz w:val="24"/>
          <w:szCs w:val="24"/>
        </w:rPr>
      </w:pPr>
      <w:r>
        <w:rPr>
          <w:b/>
          <w:sz w:val="24"/>
          <w:szCs w:val="24"/>
        </w:rPr>
        <w:t>Table</w:t>
      </w:r>
      <w:r>
        <w:rPr>
          <w:b/>
          <w:spacing w:val="17"/>
          <w:sz w:val="24"/>
          <w:szCs w:val="24"/>
        </w:rPr>
        <w:t xml:space="preserve"> </w:t>
      </w:r>
      <w:r>
        <w:rPr>
          <w:b/>
          <w:sz w:val="24"/>
          <w:szCs w:val="24"/>
        </w:rPr>
        <w:t>2.2</w:t>
      </w:r>
      <w:r>
        <w:rPr>
          <w:b/>
          <w:spacing w:val="42"/>
          <w:sz w:val="24"/>
          <w:szCs w:val="24"/>
        </w:rPr>
        <w:t xml:space="preserve"> </w:t>
      </w:r>
      <w:r>
        <w:rPr>
          <w:b/>
          <w:sz w:val="24"/>
          <w:szCs w:val="24"/>
        </w:rPr>
        <w:t>-</w:t>
      </w:r>
      <w:r>
        <w:rPr>
          <w:b/>
          <w:spacing w:val="13"/>
          <w:sz w:val="24"/>
          <w:szCs w:val="24"/>
        </w:rPr>
        <w:t xml:space="preserve"> </w:t>
      </w:r>
      <w:r>
        <w:rPr>
          <w:b/>
          <w:sz w:val="24"/>
          <w:szCs w:val="24"/>
        </w:rPr>
        <w:t>P</w:t>
      </w:r>
      <w:r>
        <w:rPr>
          <w:b/>
          <w:spacing w:val="-4"/>
          <w:sz w:val="24"/>
          <w:szCs w:val="24"/>
        </w:rPr>
        <w:t>r</w:t>
      </w:r>
      <w:r>
        <w:rPr>
          <w:b/>
          <w:sz w:val="24"/>
          <w:szCs w:val="24"/>
        </w:rPr>
        <w:t>oblem</w:t>
      </w:r>
      <w:r>
        <w:rPr>
          <w:b/>
          <w:spacing w:val="31"/>
          <w:sz w:val="24"/>
          <w:szCs w:val="24"/>
        </w:rPr>
        <w:t xml:space="preserve"> </w:t>
      </w:r>
      <w:r>
        <w:rPr>
          <w:b/>
          <w:w w:val="107"/>
          <w:sz w:val="24"/>
          <w:szCs w:val="24"/>
        </w:rPr>
        <w:t>Statement</w:t>
      </w:r>
      <w:r>
        <w:rPr>
          <w:b/>
          <w:spacing w:val="-4"/>
          <w:w w:val="107"/>
          <w:sz w:val="24"/>
          <w:szCs w:val="24"/>
        </w:rPr>
        <w:t xml:space="preserve"> </w:t>
      </w:r>
      <w:r>
        <w:rPr>
          <w:b/>
          <w:w w:val="102"/>
          <w:sz w:val="24"/>
          <w:szCs w:val="24"/>
        </w:rPr>
        <w:t>De</w:t>
      </w:r>
      <w:r>
        <w:rPr>
          <w:b/>
          <w:w w:val="109"/>
          <w:sz w:val="24"/>
          <w:szCs w:val="24"/>
        </w:rPr>
        <w:t>ﬁ</w:t>
      </w:r>
      <w:r>
        <w:rPr>
          <w:b/>
          <w:w w:val="102"/>
          <w:sz w:val="24"/>
          <w:szCs w:val="24"/>
        </w:rPr>
        <w:t>nition</w:t>
      </w:r>
    </w:p>
    <w:p w:rsidR="00DF7E86" w:rsidRDefault="00DF7E86">
      <w:pPr>
        <w:spacing w:before="1" w:line="140" w:lineRule="exact"/>
        <w:rPr>
          <w:sz w:val="15"/>
          <w:szCs w:val="15"/>
        </w:rPr>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B35FBE" w:rsidRDefault="002F5EE6">
      <w:pPr>
        <w:spacing w:before="63"/>
        <w:ind w:left="4350" w:right="4430"/>
        <w:jc w:val="center"/>
        <w:rPr>
          <w:b/>
          <w:sz w:val="28"/>
          <w:szCs w:val="28"/>
        </w:rPr>
      </w:pPr>
      <w:r>
        <w:rPr>
          <w:b/>
          <w:sz w:val="28"/>
          <w:szCs w:val="28"/>
        </w:rPr>
        <w:lastRenderedPageBreak/>
        <w:t xml:space="preserve">   </w:t>
      </w:r>
      <w:r w:rsidR="00B35FBE">
        <w:rPr>
          <w:b/>
          <w:sz w:val="28"/>
          <w:szCs w:val="28"/>
        </w:rPr>
        <w:t>CHAPTER</w:t>
      </w:r>
    </w:p>
    <w:p w:rsidR="00DF7E86" w:rsidRDefault="00FB3854">
      <w:pPr>
        <w:spacing w:before="63"/>
        <w:ind w:left="4350" w:right="4430"/>
        <w:jc w:val="center"/>
        <w:rPr>
          <w:sz w:val="28"/>
          <w:szCs w:val="28"/>
        </w:rPr>
      </w:pPr>
      <w:r>
        <w:rPr>
          <w:b/>
          <w:w w:val="99"/>
          <w:sz w:val="28"/>
          <w:szCs w:val="28"/>
        </w:rPr>
        <w:t>3</w:t>
      </w:r>
    </w:p>
    <w:p w:rsidR="00DF7E86" w:rsidRDefault="00DF7E86">
      <w:pPr>
        <w:spacing w:line="200" w:lineRule="exact"/>
      </w:pPr>
    </w:p>
    <w:p w:rsidR="00DF7E86" w:rsidRDefault="00DF7E86">
      <w:pPr>
        <w:spacing w:before="7" w:line="280" w:lineRule="exact"/>
        <w:rPr>
          <w:sz w:val="28"/>
          <w:szCs w:val="28"/>
        </w:rPr>
      </w:pPr>
    </w:p>
    <w:p w:rsidR="00DF7E86" w:rsidRDefault="00FB3854">
      <w:pPr>
        <w:ind w:left="110"/>
        <w:rPr>
          <w:sz w:val="28"/>
          <w:szCs w:val="28"/>
        </w:rPr>
      </w:pPr>
      <w:r>
        <w:rPr>
          <w:b/>
          <w:sz w:val="28"/>
          <w:szCs w:val="28"/>
        </w:rPr>
        <w:t>IDE</w:t>
      </w:r>
      <w:r>
        <w:rPr>
          <w:b/>
          <w:spacing w:val="-21"/>
          <w:sz w:val="28"/>
          <w:szCs w:val="28"/>
        </w:rPr>
        <w:t>A</w:t>
      </w:r>
      <w:r>
        <w:rPr>
          <w:b/>
          <w:sz w:val="28"/>
          <w:szCs w:val="28"/>
        </w:rPr>
        <w:t>TION</w:t>
      </w:r>
      <w:r>
        <w:rPr>
          <w:b/>
          <w:spacing w:val="-10"/>
          <w:sz w:val="28"/>
          <w:szCs w:val="28"/>
        </w:rPr>
        <w:t xml:space="preserve"> </w:t>
      </w:r>
      <w:r>
        <w:rPr>
          <w:b/>
          <w:sz w:val="28"/>
          <w:szCs w:val="28"/>
        </w:rPr>
        <w:t>AND</w:t>
      </w:r>
      <w:r>
        <w:rPr>
          <w:b/>
          <w:spacing w:val="-6"/>
          <w:sz w:val="28"/>
          <w:szCs w:val="28"/>
        </w:rPr>
        <w:t xml:space="preserve"> </w:t>
      </w:r>
      <w:r>
        <w:rPr>
          <w:b/>
          <w:sz w:val="28"/>
          <w:szCs w:val="28"/>
        </w:rPr>
        <w:t>PROPOSED</w:t>
      </w:r>
      <w:r>
        <w:rPr>
          <w:b/>
          <w:spacing w:val="-10"/>
          <w:sz w:val="28"/>
          <w:szCs w:val="28"/>
        </w:rPr>
        <w:t xml:space="preserve"> </w:t>
      </w:r>
      <w:r>
        <w:rPr>
          <w:b/>
          <w:sz w:val="28"/>
          <w:szCs w:val="28"/>
        </w:rPr>
        <w:t>SOLUTION</w:t>
      </w:r>
    </w:p>
    <w:p w:rsidR="00DF7E86" w:rsidRDefault="00DF7E86">
      <w:pPr>
        <w:spacing w:line="200" w:lineRule="exact"/>
      </w:pPr>
    </w:p>
    <w:p w:rsidR="00DF7E86" w:rsidRDefault="00DF7E86">
      <w:pPr>
        <w:spacing w:before="7" w:line="280" w:lineRule="exact"/>
        <w:rPr>
          <w:sz w:val="28"/>
          <w:szCs w:val="28"/>
        </w:rPr>
      </w:pPr>
    </w:p>
    <w:p w:rsidR="00DF7E86" w:rsidRDefault="00FB3854">
      <w:pPr>
        <w:spacing w:line="300" w:lineRule="exact"/>
        <w:ind w:left="250"/>
        <w:rPr>
          <w:sz w:val="28"/>
          <w:szCs w:val="28"/>
        </w:rPr>
      </w:pPr>
      <w:r>
        <w:rPr>
          <w:b/>
          <w:position w:val="-1"/>
          <w:sz w:val="28"/>
          <w:szCs w:val="28"/>
        </w:rPr>
        <w:t>3.1</w:t>
      </w:r>
      <w:r>
        <w:rPr>
          <w:b/>
          <w:spacing w:val="-3"/>
          <w:position w:val="-1"/>
          <w:sz w:val="28"/>
          <w:szCs w:val="28"/>
        </w:rPr>
        <w:t xml:space="preserve"> </w:t>
      </w:r>
      <w:r>
        <w:rPr>
          <w:b/>
          <w:position w:val="-1"/>
          <w:sz w:val="28"/>
          <w:szCs w:val="28"/>
        </w:rPr>
        <w:t>EM</w:t>
      </w:r>
      <w:r>
        <w:rPr>
          <w:b/>
          <w:spacing w:val="-21"/>
          <w:position w:val="-1"/>
          <w:sz w:val="28"/>
          <w:szCs w:val="28"/>
        </w:rPr>
        <w:t>PA</w:t>
      </w:r>
      <w:r>
        <w:rPr>
          <w:b/>
          <w:position w:val="-1"/>
          <w:sz w:val="28"/>
          <w:szCs w:val="28"/>
        </w:rPr>
        <w:t>THY</w:t>
      </w:r>
      <w:r>
        <w:rPr>
          <w:b/>
          <w:spacing w:val="-9"/>
          <w:position w:val="-1"/>
          <w:sz w:val="28"/>
          <w:szCs w:val="28"/>
        </w:rPr>
        <w:t xml:space="preserve"> </w:t>
      </w:r>
      <w:r>
        <w:rPr>
          <w:b/>
          <w:position w:val="-1"/>
          <w:sz w:val="28"/>
          <w:szCs w:val="28"/>
        </w:rPr>
        <w:t>MAP</w:t>
      </w:r>
      <w:r>
        <w:rPr>
          <w:b/>
          <w:spacing w:val="-5"/>
          <w:position w:val="-1"/>
          <w:sz w:val="28"/>
          <w:szCs w:val="28"/>
        </w:rPr>
        <w:t xml:space="preserve"> </w:t>
      </w:r>
      <w:r>
        <w:rPr>
          <w:b/>
          <w:position w:val="-1"/>
          <w:sz w:val="28"/>
          <w:szCs w:val="28"/>
        </w:rPr>
        <w:t>CAN</w:t>
      </w:r>
      <w:r>
        <w:rPr>
          <w:b/>
          <w:spacing w:val="-36"/>
          <w:position w:val="-1"/>
          <w:sz w:val="28"/>
          <w:szCs w:val="28"/>
        </w:rPr>
        <w:t>V</w:t>
      </w:r>
      <w:r>
        <w:rPr>
          <w:b/>
          <w:position w:val="-1"/>
          <w:sz w:val="28"/>
          <w:szCs w:val="28"/>
        </w:rPr>
        <w:t>AS</w:t>
      </w: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8D4F63">
      <w:pPr>
        <w:spacing w:line="200" w:lineRule="exact"/>
      </w:pPr>
      <w:r>
        <w:rPr>
          <w:noProof/>
          <w:lang w:bidi="ta-IN"/>
        </w:rPr>
        <w:drawing>
          <wp:anchor distT="0" distB="0" distL="114300" distR="114300" simplePos="0" relativeHeight="251670016" behindDoc="0" locked="0" layoutInCell="1" allowOverlap="1">
            <wp:simplePos x="0" y="0"/>
            <wp:positionH relativeFrom="margin">
              <wp:align>center</wp:align>
            </wp:positionH>
            <wp:positionV relativeFrom="margin">
              <wp:align>center</wp:align>
            </wp:positionV>
            <wp:extent cx="5010150" cy="5534660"/>
            <wp:effectExtent l="19050" t="0" r="0" b="0"/>
            <wp:wrapSquare wrapText="bothSides"/>
            <wp:docPr id="7" name="Picture 6" descr="Pict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4.jpg"/>
                    <pic:cNvPicPr/>
                  </pic:nvPicPr>
                  <pic:blipFill>
                    <a:blip r:embed="rId10"/>
                    <a:stretch>
                      <a:fillRect/>
                    </a:stretch>
                  </pic:blipFill>
                  <pic:spPr>
                    <a:xfrm>
                      <a:off x="0" y="0"/>
                      <a:ext cx="5010150" cy="5534660"/>
                    </a:xfrm>
                    <a:prstGeom prst="rect">
                      <a:avLst/>
                    </a:prstGeom>
                  </pic:spPr>
                </pic:pic>
              </a:graphicData>
            </a:graphic>
          </wp:anchor>
        </w:drawing>
      </w: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before="18" w:line="220" w:lineRule="exact"/>
        <w:rPr>
          <w:sz w:val="22"/>
          <w:szCs w:val="22"/>
        </w:rPr>
      </w:pPr>
    </w:p>
    <w:p w:rsidR="00DF7E86" w:rsidRDefault="00FB3854">
      <w:pPr>
        <w:spacing w:before="25" w:line="260" w:lineRule="exact"/>
        <w:ind w:left="3795" w:right="3796"/>
        <w:jc w:val="center"/>
        <w:rPr>
          <w:sz w:val="24"/>
          <w:szCs w:val="24"/>
        </w:rPr>
      </w:pPr>
      <w:r>
        <w:rPr>
          <w:b/>
          <w:sz w:val="24"/>
          <w:szCs w:val="24"/>
        </w:rPr>
        <w:t>Figu</w:t>
      </w:r>
      <w:r>
        <w:rPr>
          <w:b/>
          <w:spacing w:val="-2"/>
          <w:sz w:val="24"/>
          <w:szCs w:val="24"/>
        </w:rPr>
        <w:t>r</w:t>
      </w:r>
      <w:r>
        <w:rPr>
          <w:b/>
          <w:sz w:val="24"/>
          <w:szCs w:val="24"/>
        </w:rPr>
        <w:t>e</w:t>
      </w:r>
      <w:r>
        <w:rPr>
          <w:b/>
          <w:spacing w:val="-1"/>
          <w:sz w:val="24"/>
          <w:szCs w:val="24"/>
        </w:rPr>
        <w:t xml:space="preserve"> </w:t>
      </w:r>
      <w:r>
        <w:rPr>
          <w:b/>
          <w:sz w:val="24"/>
          <w:szCs w:val="24"/>
        </w:rPr>
        <w:t>3.1</w:t>
      </w:r>
      <w:r>
        <w:rPr>
          <w:b/>
          <w:spacing w:val="42"/>
          <w:sz w:val="24"/>
          <w:szCs w:val="24"/>
        </w:rPr>
        <w:t xml:space="preserve"> </w:t>
      </w:r>
      <w:r>
        <w:rPr>
          <w:b/>
          <w:sz w:val="24"/>
          <w:szCs w:val="24"/>
        </w:rPr>
        <w:t>-</w:t>
      </w:r>
      <w:r>
        <w:rPr>
          <w:b/>
          <w:spacing w:val="13"/>
          <w:sz w:val="24"/>
          <w:szCs w:val="24"/>
        </w:rPr>
        <w:t xml:space="preserve"> </w:t>
      </w:r>
      <w:r>
        <w:rPr>
          <w:b/>
          <w:sz w:val="24"/>
          <w:szCs w:val="24"/>
        </w:rPr>
        <w:t>Empathy</w:t>
      </w:r>
      <w:r>
        <w:rPr>
          <w:b/>
          <w:spacing w:val="-9"/>
          <w:sz w:val="24"/>
          <w:szCs w:val="24"/>
        </w:rPr>
        <w:t xml:space="preserve"> </w:t>
      </w:r>
      <w:r>
        <w:rPr>
          <w:b/>
          <w:w w:val="98"/>
          <w:sz w:val="24"/>
          <w:szCs w:val="24"/>
        </w:rPr>
        <w:t>Map</w:t>
      </w:r>
    </w:p>
    <w:p w:rsidR="00DF7E86" w:rsidRDefault="00DF7E86">
      <w:pPr>
        <w:spacing w:line="200" w:lineRule="exact"/>
      </w:pPr>
    </w:p>
    <w:p w:rsidR="00DF7E86" w:rsidRDefault="00DF7E86">
      <w:pPr>
        <w:spacing w:before="8" w:line="240" w:lineRule="exact"/>
        <w:rPr>
          <w:sz w:val="24"/>
          <w:szCs w:val="24"/>
        </w:rPr>
      </w:pPr>
    </w:p>
    <w:p w:rsidR="00DF7E86" w:rsidRDefault="00FB3854">
      <w:pPr>
        <w:spacing w:before="20" w:line="301" w:lineRule="auto"/>
        <w:ind w:left="220" w:right="63" w:firstLine="1154"/>
        <w:jc w:val="both"/>
        <w:rPr>
          <w:sz w:val="28"/>
          <w:szCs w:val="28"/>
        </w:rPr>
      </w:pPr>
      <w:r>
        <w:rPr>
          <w:sz w:val="28"/>
          <w:szCs w:val="28"/>
        </w:rPr>
        <w:t>An</w:t>
      </w:r>
      <w:r>
        <w:rPr>
          <w:spacing w:val="24"/>
          <w:sz w:val="28"/>
          <w:szCs w:val="28"/>
        </w:rPr>
        <w:t xml:space="preserve"> </w:t>
      </w:r>
      <w:r>
        <w:rPr>
          <w:w w:val="111"/>
          <w:sz w:val="28"/>
          <w:szCs w:val="28"/>
        </w:rPr>
        <w:t>empathy</w:t>
      </w:r>
      <w:r>
        <w:rPr>
          <w:spacing w:val="29"/>
          <w:w w:val="111"/>
          <w:sz w:val="28"/>
          <w:szCs w:val="28"/>
        </w:rPr>
        <w:t xml:space="preserve"> </w:t>
      </w:r>
      <w:r>
        <w:rPr>
          <w:sz w:val="28"/>
          <w:szCs w:val="28"/>
        </w:rPr>
        <w:t xml:space="preserve">map </w:t>
      </w:r>
      <w:r>
        <w:rPr>
          <w:spacing w:val="31"/>
          <w:sz w:val="28"/>
          <w:szCs w:val="28"/>
        </w:rPr>
        <w:t xml:space="preserve"> </w:t>
      </w:r>
      <w:r>
        <w:rPr>
          <w:w w:val="87"/>
          <w:sz w:val="28"/>
          <w:szCs w:val="28"/>
        </w:rPr>
        <w:t>i</w:t>
      </w:r>
      <w:r>
        <w:rPr>
          <w:w w:val="132"/>
          <w:sz w:val="28"/>
          <w:szCs w:val="28"/>
        </w:rPr>
        <w:t>s</w:t>
      </w:r>
      <w:r>
        <w:rPr>
          <w:spacing w:val="30"/>
          <w:w w:val="132"/>
          <w:sz w:val="28"/>
          <w:szCs w:val="28"/>
        </w:rPr>
        <w:t xml:space="preserve"> </w:t>
      </w:r>
      <w:r>
        <w:rPr>
          <w:sz w:val="28"/>
          <w:szCs w:val="28"/>
        </w:rPr>
        <w:t>a</w:t>
      </w:r>
      <w:r>
        <w:rPr>
          <w:spacing w:val="58"/>
          <w:sz w:val="28"/>
          <w:szCs w:val="28"/>
        </w:rPr>
        <w:t xml:space="preserve"> </w:t>
      </w:r>
      <w:r>
        <w:rPr>
          <w:w w:val="103"/>
          <w:sz w:val="28"/>
          <w:szCs w:val="28"/>
        </w:rPr>
        <w:t>w</w:t>
      </w:r>
      <w:r>
        <w:rPr>
          <w:w w:val="87"/>
          <w:sz w:val="28"/>
          <w:szCs w:val="28"/>
        </w:rPr>
        <w:t>i</w:t>
      </w:r>
      <w:r>
        <w:rPr>
          <w:w w:val="112"/>
          <w:sz w:val="28"/>
          <w:szCs w:val="28"/>
        </w:rPr>
        <w:t>d</w:t>
      </w:r>
      <w:r>
        <w:rPr>
          <w:w w:val="119"/>
          <w:sz w:val="28"/>
          <w:szCs w:val="28"/>
        </w:rPr>
        <w:t>e</w:t>
      </w:r>
      <w:r>
        <w:rPr>
          <w:w w:val="87"/>
          <w:sz w:val="28"/>
          <w:szCs w:val="28"/>
        </w:rPr>
        <w:t>l</w:t>
      </w:r>
      <w:r>
        <w:rPr>
          <w:w w:val="94"/>
          <w:sz w:val="28"/>
          <w:szCs w:val="28"/>
        </w:rPr>
        <w:t>y</w:t>
      </w:r>
      <w:r>
        <w:rPr>
          <w:w w:val="82"/>
          <w:sz w:val="28"/>
          <w:szCs w:val="28"/>
        </w:rPr>
        <w:t>-</w:t>
      </w:r>
      <w:r>
        <w:rPr>
          <w:w w:val="110"/>
          <w:sz w:val="28"/>
          <w:szCs w:val="28"/>
        </w:rPr>
        <w:t>u</w:t>
      </w:r>
      <w:r>
        <w:rPr>
          <w:w w:val="132"/>
          <w:sz w:val="28"/>
          <w:szCs w:val="28"/>
        </w:rPr>
        <w:t>s</w:t>
      </w:r>
      <w:r>
        <w:rPr>
          <w:w w:val="119"/>
          <w:sz w:val="28"/>
          <w:szCs w:val="28"/>
        </w:rPr>
        <w:t>e</w:t>
      </w:r>
      <w:r>
        <w:rPr>
          <w:w w:val="112"/>
          <w:sz w:val="28"/>
          <w:szCs w:val="28"/>
        </w:rPr>
        <w:t>d</w:t>
      </w:r>
      <w:r>
        <w:rPr>
          <w:spacing w:val="30"/>
          <w:w w:val="112"/>
          <w:sz w:val="28"/>
          <w:szCs w:val="28"/>
        </w:rPr>
        <w:t xml:space="preserve"> </w:t>
      </w:r>
      <w:r>
        <w:rPr>
          <w:w w:val="96"/>
          <w:sz w:val="28"/>
          <w:szCs w:val="28"/>
        </w:rPr>
        <w:t>v</w:t>
      </w:r>
      <w:r>
        <w:rPr>
          <w:w w:val="87"/>
          <w:sz w:val="28"/>
          <w:szCs w:val="28"/>
        </w:rPr>
        <w:t>i</w:t>
      </w:r>
      <w:r>
        <w:rPr>
          <w:w w:val="132"/>
          <w:sz w:val="28"/>
          <w:szCs w:val="28"/>
        </w:rPr>
        <w:t>s</w:t>
      </w:r>
      <w:r>
        <w:rPr>
          <w:w w:val="110"/>
          <w:sz w:val="28"/>
          <w:szCs w:val="28"/>
        </w:rPr>
        <w:t>u</w:t>
      </w:r>
      <w:r>
        <w:rPr>
          <w:w w:val="122"/>
          <w:sz w:val="28"/>
          <w:szCs w:val="28"/>
        </w:rPr>
        <w:t>a</w:t>
      </w:r>
      <w:r>
        <w:rPr>
          <w:w w:val="87"/>
          <w:sz w:val="28"/>
          <w:szCs w:val="28"/>
        </w:rPr>
        <w:t>li</w:t>
      </w:r>
      <w:r>
        <w:rPr>
          <w:w w:val="111"/>
          <w:sz w:val="28"/>
          <w:szCs w:val="28"/>
        </w:rPr>
        <w:t>z</w:t>
      </w:r>
      <w:r>
        <w:rPr>
          <w:w w:val="122"/>
          <w:sz w:val="28"/>
          <w:szCs w:val="28"/>
        </w:rPr>
        <w:t>a</w:t>
      </w:r>
      <w:r>
        <w:rPr>
          <w:w w:val="117"/>
          <w:sz w:val="28"/>
          <w:szCs w:val="28"/>
        </w:rPr>
        <w:t>t</w:t>
      </w:r>
      <w:r>
        <w:rPr>
          <w:w w:val="87"/>
          <w:sz w:val="28"/>
          <w:szCs w:val="28"/>
        </w:rPr>
        <w:t>i</w:t>
      </w:r>
      <w:r>
        <w:rPr>
          <w:w w:val="113"/>
          <w:sz w:val="28"/>
          <w:szCs w:val="28"/>
        </w:rPr>
        <w:t>o</w:t>
      </w:r>
      <w:r>
        <w:rPr>
          <w:w w:val="110"/>
          <w:sz w:val="28"/>
          <w:szCs w:val="28"/>
        </w:rPr>
        <w:t>n</w:t>
      </w:r>
      <w:r>
        <w:rPr>
          <w:spacing w:val="30"/>
          <w:w w:val="110"/>
          <w:sz w:val="28"/>
          <w:szCs w:val="28"/>
        </w:rPr>
        <w:t xml:space="preserve"> </w:t>
      </w:r>
      <w:r>
        <w:rPr>
          <w:spacing w:val="-3"/>
          <w:sz w:val="28"/>
          <w:szCs w:val="28"/>
        </w:rPr>
        <w:t>t</w:t>
      </w:r>
      <w:r>
        <w:rPr>
          <w:sz w:val="28"/>
          <w:szCs w:val="28"/>
        </w:rPr>
        <w:t>ool  within</w:t>
      </w:r>
      <w:r>
        <w:rPr>
          <w:spacing w:val="58"/>
          <w:sz w:val="28"/>
          <w:szCs w:val="28"/>
        </w:rPr>
        <w:t xml:space="preserve"> </w:t>
      </w:r>
      <w:r>
        <w:rPr>
          <w:sz w:val="28"/>
          <w:szCs w:val="28"/>
        </w:rPr>
        <w:t xml:space="preserve">the </w:t>
      </w:r>
      <w:r>
        <w:rPr>
          <w:spacing w:val="11"/>
          <w:sz w:val="28"/>
          <w:szCs w:val="28"/>
        </w:rPr>
        <w:t xml:space="preserve"> </w:t>
      </w:r>
      <w:r>
        <w:rPr>
          <w:sz w:val="28"/>
          <w:szCs w:val="28"/>
        </w:rPr>
        <w:t>ﬁeld.</w:t>
      </w:r>
      <w:r>
        <w:rPr>
          <w:spacing w:val="63"/>
          <w:sz w:val="28"/>
          <w:szCs w:val="28"/>
        </w:rPr>
        <w:t xml:space="preserve"> </w:t>
      </w:r>
      <w:r>
        <w:rPr>
          <w:color w:val="4D5056"/>
          <w:w w:val="81"/>
          <w:sz w:val="28"/>
          <w:szCs w:val="28"/>
        </w:rPr>
        <w:t>I</w:t>
      </w:r>
      <w:r>
        <w:rPr>
          <w:color w:val="4D5056"/>
          <w:w w:val="110"/>
          <w:sz w:val="28"/>
          <w:szCs w:val="28"/>
        </w:rPr>
        <w:t xml:space="preserve">n </w:t>
      </w:r>
      <w:r>
        <w:rPr>
          <w:color w:val="4D5056"/>
          <w:spacing w:val="-3"/>
          <w:sz w:val="28"/>
          <w:szCs w:val="28"/>
        </w:rPr>
        <w:t>r</w:t>
      </w:r>
      <w:r>
        <w:rPr>
          <w:color w:val="4D5056"/>
          <w:sz w:val="28"/>
          <w:szCs w:val="28"/>
        </w:rPr>
        <w:t xml:space="preserve">elation </w:t>
      </w:r>
      <w:r>
        <w:rPr>
          <w:color w:val="4D5056"/>
          <w:spacing w:val="12"/>
          <w:sz w:val="28"/>
          <w:szCs w:val="28"/>
        </w:rPr>
        <w:t xml:space="preserve"> </w:t>
      </w:r>
      <w:r>
        <w:rPr>
          <w:color w:val="4D5056"/>
          <w:spacing w:val="-3"/>
          <w:sz w:val="28"/>
          <w:szCs w:val="28"/>
        </w:rPr>
        <w:t>t</w:t>
      </w:r>
      <w:r>
        <w:rPr>
          <w:color w:val="4D5056"/>
          <w:sz w:val="28"/>
          <w:szCs w:val="28"/>
        </w:rPr>
        <w:t>o</w:t>
      </w:r>
      <w:r>
        <w:rPr>
          <w:color w:val="4D5056"/>
          <w:spacing w:val="36"/>
          <w:sz w:val="28"/>
          <w:szCs w:val="28"/>
        </w:rPr>
        <w:t xml:space="preserve"> </w:t>
      </w:r>
      <w:r>
        <w:rPr>
          <w:b/>
          <w:color w:val="000000"/>
          <w:sz w:val="28"/>
          <w:szCs w:val="28"/>
        </w:rPr>
        <w:t>empathetic</w:t>
      </w:r>
      <w:r>
        <w:rPr>
          <w:b/>
          <w:color w:val="000000"/>
          <w:spacing w:val="-4"/>
          <w:sz w:val="28"/>
          <w:szCs w:val="28"/>
        </w:rPr>
        <w:t xml:space="preserve"> </w:t>
      </w:r>
      <w:r>
        <w:rPr>
          <w:color w:val="4D5056"/>
          <w:w w:val="112"/>
          <w:sz w:val="28"/>
          <w:szCs w:val="28"/>
        </w:rPr>
        <w:t>d</w:t>
      </w:r>
      <w:r>
        <w:rPr>
          <w:color w:val="4D5056"/>
          <w:w w:val="119"/>
          <w:sz w:val="28"/>
          <w:szCs w:val="28"/>
        </w:rPr>
        <w:t>e</w:t>
      </w:r>
      <w:r>
        <w:rPr>
          <w:color w:val="4D5056"/>
          <w:w w:val="132"/>
          <w:sz w:val="28"/>
          <w:szCs w:val="28"/>
        </w:rPr>
        <w:t>s</w:t>
      </w:r>
      <w:r>
        <w:rPr>
          <w:color w:val="4D5056"/>
          <w:w w:val="87"/>
          <w:sz w:val="28"/>
          <w:szCs w:val="28"/>
        </w:rPr>
        <w:t>i</w:t>
      </w:r>
      <w:r>
        <w:rPr>
          <w:color w:val="4D5056"/>
          <w:w w:val="112"/>
          <w:sz w:val="28"/>
          <w:szCs w:val="28"/>
        </w:rPr>
        <w:t>g</w:t>
      </w:r>
      <w:r>
        <w:rPr>
          <w:color w:val="4D5056"/>
          <w:w w:val="110"/>
          <w:sz w:val="28"/>
          <w:szCs w:val="28"/>
        </w:rPr>
        <w:t>n</w:t>
      </w:r>
      <w:r>
        <w:rPr>
          <w:color w:val="4D5056"/>
          <w:w w:val="78"/>
          <w:sz w:val="28"/>
          <w:szCs w:val="28"/>
        </w:rPr>
        <w:t>,</w:t>
      </w:r>
      <w:r>
        <w:rPr>
          <w:color w:val="4D5056"/>
          <w:spacing w:val="5"/>
          <w:sz w:val="28"/>
          <w:szCs w:val="28"/>
        </w:rPr>
        <w:t xml:space="preserve"> </w:t>
      </w:r>
      <w:r>
        <w:rPr>
          <w:color w:val="4D5056"/>
          <w:sz w:val="28"/>
          <w:szCs w:val="28"/>
        </w:rPr>
        <w:t>the</w:t>
      </w:r>
      <w:r>
        <w:rPr>
          <w:color w:val="4D5056"/>
          <w:spacing w:val="56"/>
          <w:sz w:val="28"/>
          <w:szCs w:val="28"/>
        </w:rPr>
        <w:t xml:space="preserve"> </w:t>
      </w:r>
      <w:r>
        <w:rPr>
          <w:color w:val="4D5056"/>
          <w:sz w:val="28"/>
          <w:szCs w:val="28"/>
        </w:rPr>
        <w:t>prima</w:t>
      </w:r>
      <w:r>
        <w:rPr>
          <w:color w:val="4D5056"/>
          <w:spacing w:val="2"/>
          <w:sz w:val="28"/>
          <w:szCs w:val="28"/>
        </w:rPr>
        <w:t>r</w:t>
      </w:r>
      <w:r>
        <w:rPr>
          <w:color w:val="4D5056"/>
          <w:sz w:val="28"/>
          <w:szCs w:val="28"/>
        </w:rPr>
        <w:t>y</w:t>
      </w:r>
      <w:r>
        <w:rPr>
          <w:color w:val="4D5056"/>
          <w:spacing w:val="59"/>
          <w:sz w:val="28"/>
          <w:szCs w:val="28"/>
        </w:rPr>
        <w:t xml:space="preserve"> </w:t>
      </w:r>
      <w:r>
        <w:rPr>
          <w:color w:val="4D5056"/>
          <w:w w:val="114"/>
          <w:sz w:val="28"/>
          <w:szCs w:val="28"/>
        </w:rPr>
        <w:t>purpose</w:t>
      </w:r>
      <w:r>
        <w:rPr>
          <w:color w:val="4D5056"/>
          <w:spacing w:val="-4"/>
          <w:w w:val="114"/>
          <w:sz w:val="28"/>
          <w:szCs w:val="28"/>
        </w:rPr>
        <w:t xml:space="preserve"> </w:t>
      </w:r>
      <w:r>
        <w:rPr>
          <w:color w:val="4D5056"/>
          <w:sz w:val="28"/>
          <w:szCs w:val="28"/>
        </w:rPr>
        <w:t>of</w:t>
      </w:r>
      <w:r>
        <w:rPr>
          <w:color w:val="4D5056"/>
          <w:spacing w:val="27"/>
          <w:sz w:val="28"/>
          <w:szCs w:val="28"/>
        </w:rPr>
        <w:t xml:space="preserve"> </w:t>
      </w:r>
      <w:r>
        <w:rPr>
          <w:color w:val="4D5056"/>
          <w:sz w:val="28"/>
          <w:szCs w:val="28"/>
        </w:rPr>
        <w:t>an</w:t>
      </w:r>
      <w:r>
        <w:rPr>
          <w:color w:val="4D5056"/>
          <w:spacing w:val="46"/>
          <w:sz w:val="28"/>
          <w:szCs w:val="28"/>
        </w:rPr>
        <w:t xml:space="preserve"> </w:t>
      </w:r>
      <w:r>
        <w:rPr>
          <w:color w:val="4D5056"/>
          <w:w w:val="111"/>
          <w:sz w:val="28"/>
          <w:szCs w:val="28"/>
        </w:rPr>
        <w:t>empathy</w:t>
      </w:r>
      <w:r>
        <w:rPr>
          <w:color w:val="4D5056"/>
          <w:spacing w:val="4"/>
          <w:w w:val="111"/>
          <w:sz w:val="28"/>
          <w:szCs w:val="28"/>
        </w:rPr>
        <w:t xml:space="preserve"> </w:t>
      </w:r>
      <w:r>
        <w:rPr>
          <w:color w:val="4D5056"/>
          <w:sz w:val="28"/>
          <w:szCs w:val="28"/>
        </w:rPr>
        <w:t>map</w:t>
      </w:r>
      <w:r>
        <w:rPr>
          <w:color w:val="4D5056"/>
          <w:spacing w:val="60"/>
          <w:sz w:val="28"/>
          <w:szCs w:val="28"/>
        </w:rPr>
        <w:t xml:space="preserve"> </w:t>
      </w:r>
      <w:r>
        <w:rPr>
          <w:color w:val="4D5056"/>
          <w:w w:val="87"/>
          <w:sz w:val="28"/>
          <w:szCs w:val="28"/>
        </w:rPr>
        <w:t>i</w:t>
      </w:r>
      <w:r>
        <w:rPr>
          <w:color w:val="4D5056"/>
          <w:w w:val="132"/>
          <w:sz w:val="28"/>
          <w:szCs w:val="28"/>
        </w:rPr>
        <w:t>s</w:t>
      </w:r>
      <w:r>
        <w:rPr>
          <w:color w:val="4D5056"/>
          <w:spacing w:val="-10"/>
          <w:sz w:val="28"/>
          <w:szCs w:val="28"/>
        </w:rPr>
        <w:t xml:space="preserve"> </w:t>
      </w:r>
      <w:r>
        <w:rPr>
          <w:color w:val="4D5056"/>
          <w:spacing w:val="-3"/>
          <w:sz w:val="28"/>
          <w:szCs w:val="28"/>
        </w:rPr>
        <w:t>t</w:t>
      </w:r>
      <w:r>
        <w:rPr>
          <w:color w:val="4D5056"/>
          <w:sz w:val="28"/>
          <w:szCs w:val="28"/>
        </w:rPr>
        <w:t>o</w:t>
      </w:r>
      <w:r>
        <w:rPr>
          <w:color w:val="4D5056"/>
          <w:spacing w:val="21"/>
          <w:sz w:val="28"/>
          <w:szCs w:val="28"/>
        </w:rPr>
        <w:t xml:space="preserve"> </w:t>
      </w:r>
      <w:r>
        <w:rPr>
          <w:color w:val="4D5056"/>
          <w:w w:val="112"/>
          <w:sz w:val="28"/>
          <w:szCs w:val="28"/>
        </w:rPr>
        <w:t>b</w:t>
      </w:r>
      <w:r>
        <w:rPr>
          <w:color w:val="4D5056"/>
          <w:w w:val="101"/>
          <w:sz w:val="28"/>
          <w:szCs w:val="28"/>
        </w:rPr>
        <w:t>r</w:t>
      </w:r>
      <w:r>
        <w:rPr>
          <w:color w:val="4D5056"/>
          <w:w w:val="87"/>
          <w:sz w:val="28"/>
          <w:szCs w:val="28"/>
        </w:rPr>
        <w:t>i</w:t>
      </w:r>
      <w:r>
        <w:rPr>
          <w:color w:val="4D5056"/>
          <w:w w:val="112"/>
          <w:sz w:val="28"/>
          <w:szCs w:val="28"/>
        </w:rPr>
        <w:t>dg</w:t>
      </w:r>
      <w:r>
        <w:rPr>
          <w:color w:val="4D5056"/>
          <w:w w:val="119"/>
          <w:sz w:val="28"/>
          <w:szCs w:val="28"/>
        </w:rPr>
        <w:t xml:space="preserve">e </w:t>
      </w:r>
      <w:r>
        <w:rPr>
          <w:color w:val="4D5056"/>
          <w:sz w:val="28"/>
          <w:szCs w:val="28"/>
        </w:rPr>
        <w:t>the</w:t>
      </w:r>
      <w:r>
        <w:rPr>
          <w:color w:val="4D5056"/>
          <w:spacing w:val="50"/>
          <w:sz w:val="28"/>
          <w:szCs w:val="28"/>
        </w:rPr>
        <w:t xml:space="preserve"> </w:t>
      </w:r>
      <w:r>
        <w:rPr>
          <w:color w:val="4D5056"/>
          <w:w w:val="110"/>
          <w:sz w:val="28"/>
          <w:szCs w:val="28"/>
        </w:rPr>
        <w:t>un</w:t>
      </w:r>
      <w:r>
        <w:rPr>
          <w:color w:val="4D5056"/>
          <w:w w:val="112"/>
          <w:sz w:val="28"/>
          <w:szCs w:val="28"/>
        </w:rPr>
        <w:t>d</w:t>
      </w:r>
      <w:r>
        <w:rPr>
          <w:color w:val="4D5056"/>
          <w:w w:val="119"/>
          <w:sz w:val="28"/>
          <w:szCs w:val="28"/>
        </w:rPr>
        <w:t>e</w:t>
      </w:r>
      <w:r>
        <w:rPr>
          <w:color w:val="4D5056"/>
          <w:w w:val="101"/>
          <w:sz w:val="28"/>
          <w:szCs w:val="28"/>
        </w:rPr>
        <w:t>r</w:t>
      </w:r>
      <w:r>
        <w:rPr>
          <w:color w:val="4D5056"/>
          <w:w w:val="132"/>
          <w:sz w:val="28"/>
          <w:szCs w:val="28"/>
        </w:rPr>
        <w:t>s</w:t>
      </w:r>
      <w:r>
        <w:rPr>
          <w:color w:val="4D5056"/>
          <w:w w:val="117"/>
          <w:sz w:val="28"/>
          <w:szCs w:val="28"/>
        </w:rPr>
        <w:t>t</w:t>
      </w:r>
      <w:r>
        <w:rPr>
          <w:color w:val="4D5056"/>
          <w:w w:val="122"/>
          <w:sz w:val="28"/>
          <w:szCs w:val="28"/>
        </w:rPr>
        <w:t>a</w:t>
      </w:r>
      <w:r>
        <w:rPr>
          <w:color w:val="4D5056"/>
          <w:w w:val="110"/>
          <w:sz w:val="28"/>
          <w:szCs w:val="28"/>
        </w:rPr>
        <w:t>n</w:t>
      </w:r>
      <w:r>
        <w:rPr>
          <w:color w:val="4D5056"/>
          <w:w w:val="112"/>
          <w:sz w:val="28"/>
          <w:szCs w:val="28"/>
        </w:rPr>
        <w:t>d</w:t>
      </w:r>
      <w:r>
        <w:rPr>
          <w:color w:val="4D5056"/>
          <w:w w:val="87"/>
          <w:sz w:val="28"/>
          <w:szCs w:val="28"/>
        </w:rPr>
        <w:t>i</w:t>
      </w:r>
      <w:r>
        <w:rPr>
          <w:color w:val="4D5056"/>
          <w:w w:val="110"/>
          <w:sz w:val="28"/>
          <w:szCs w:val="28"/>
        </w:rPr>
        <w:t>n</w:t>
      </w:r>
      <w:r>
        <w:rPr>
          <w:color w:val="4D5056"/>
          <w:w w:val="112"/>
          <w:sz w:val="28"/>
          <w:szCs w:val="28"/>
        </w:rPr>
        <w:t>g</w:t>
      </w:r>
      <w:r>
        <w:rPr>
          <w:color w:val="4D5056"/>
          <w:spacing w:val="-1"/>
          <w:sz w:val="28"/>
          <w:szCs w:val="28"/>
        </w:rPr>
        <w:t xml:space="preserve"> </w:t>
      </w:r>
      <w:r>
        <w:rPr>
          <w:color w:val="4D5056"/>
          <w:sz w:val="28"/>
          <w:szCs w:val="28"/>
        </w:rPr>
        <w:t>of</w:t>
      </w:r>
      <w:r>
        <w:rPr>
          <w:color w:val="4D5056"/>
          <w:spacing w:val="21"/>
          <w:sz w:val="28"/>
          <w:szCs w:val="28"/>
        </w:rPr>
        <w:t xml:space="preserve"> </w:t>
      </w:r>
      <w:r>
        <w:rPr>
          <w:color w:val="4D5056"/>
          <w:sz w:val="28"/>
          <w:szCs w:val="28"/>
        </w:rPr>
        <w:t>the</w:t>
      </w:r>
      <w:r>
        <w:rPr>
          <w:color w:val="4D5056"/>
          <w:spacing w:val="50"/>
          <w:sz w:val="28"/>
          <w:szCs w:val="28"/>
        </w:rPr>
        <w:t xml:space="preserve"> </w:t>
      </w:r>
      <w:r>
        <w:rPr>
          <w:color w:val="4D5056"/>
          <w:sz w:val="28"/>
          <w:szCs w:val="28"/>
        </w:rPr>
        <w:t>end</w:t>
      </w:r>
      <w:r>
        <w:rPr>
          <w:color w:val="4D5056"/>
          <w:spacing w:val="53"/>
          <w:sz w:val="28"/>
          <w:szCs w:val="28"/>
        </w:rPr>
        <w:t xml:space="preserve"> </w:t>
      </w:r>
      <w:r>
        <w:rPr>
          <w:color w:val="4D5056"/>
          <w:w w:val="110"/>
          <w:sz w:val="28"/>
          <w:szCs w:val="28"/>
        </w:rPr>
        <w:t>u</w:t>
      </w:r>
      <w:r>
        <w:rPr>
          <w:color w:val="4D5056"/>
          <w:w w:val="132"/>
          <w:sz w:val="28"/>
          <w:szCs w:val="28"/>
        </w:rPr>
        <w:t>s</w:t>
      </w:r>
      <w:r>
        <w:rPr>
          <w:color w:val="4D5056"/>
          <w:w w:val="119"/>
          <w:sz w:val="28"/>
          <w:szCs w:val="28"/>
        </w:rPr>
        <w:t>e</w:t>
      </w:r>
      <w:r>
        <w:rPr>
          <w:color w:val="4D5056"/>
          <w:spacing w:val="-17"/>
          <w:w w:val="101"/>
          <w:sz w:val="28"/>
          <w:szCs w:val="28"/>
        </w:rPr>
        <w:t>r</w:t>
      </w:r>
      <w:r>
        <w:rPr>
          <w:color w:val="4D5056"/>
          <w:w w:val="105"/>
          <w:sz w:val="28"/>
          <w:szCs w:val="28"/>
        </w:rPr>
        <w:t>.</w:t>
      </w:r>
    </w:p>
    <w:p w:rsidR="00DF7E86" w:rsidRDefault="00DF7E86">
      <w:pPr>
        <w:spacing w:before="2" w:line="140" w:lineRule="exact"/>
        <w:rPr>
          <w:sz w:val="15"/>
          <w:szCs w:val="15"/>
        </w:rPr>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ind w:left="5056" w:right="5141"/>
        <w:jc w:val="center"/>
        <w:rPr>
          <w:sz w:val="28"/>
          <w:szCs w:val="28"/>
        </w:rPr>
        <w:sectPr w:rsidR="00DF7E86">
          <w:footerReference w:type="default" r:id="rId11"/>
          <w:pgSz w:w="11900" w:h="16840"/>
          <w:pgMar w:top="1500" w:right="600" w:bottom="280" w:left="860" w:header="0" w:footer="0" w:gutter="0"/>
          <w:cols w:space="720"/>
        </w:sectPr>
      </w:pPr>
    </w:p>
    <w:p w:rsidR="00DF7E86" w:rsidRDefault="00FB3854">
      <w:pPr>
        <w:spacing w:before="63"/>
        <w:ind w:left="219"/>
        <w:rPr>
          <w:sz w:val="28"/>
          <w:szCs w:val="28"/>
        </w:rPr>
      </w:pPr>
      <w:r>
        <w:rPr>
          <w:b/>
          <w:sz w:val="28"/>
          <w:szCs w:val="28"/>
        </w:rPr>
        <w:lastRenderedPageBreak/>
        <w:t>3.2</w:t>
      </w:r>
      <w:r>
        <w:rPr>
          <w:b/>
          <w:spacing w:val="51"/>
          <w:sz w:val="28"/>
          <w:szCs w:val="28"/>
        </w:rPr>
        <w:t xml:space="preserve"> </w:t>
      </w:r>
      <w:r>
        <w:rPr>
          <w:b/>
          <w:w w:val="88"/>
          <w:sz w:val="28"/>
          <w:szCs w:val="28"/>
        </w:rPr>
        <w:t>IDE</w:t>
      </w:r>
      <w:r>
        <w:rPr>
          <w:b/>
          <w:spacing w:val="-14"/>
          <w:w w:val="88"/>
          <w:sz w:val="28"/>
          <w:szCs w:val="28"/>
        </w:rPr>
        <w:t>A</w:t>
      </w:r>
      <w:r>
        <w:rPr>
          <w:b/>
          <w:w w:val="88"/>
          <w:sz w:val="28"/>
          <w:szCs w:val="28"/>
        </w:rPr>
        <w:t>TION</w:t>
      </w:r>
      <w:r>
        <w:rPr>
          <w:b/>
          <w:spacing w:val="6"/>
          <w:w w:val="88"/>
          <w:sz w:val="28"/>
          <w:szCs w:val="28"/>
        </w:rPr>
        <w:t xml:space="preserve"> </w:t>
      </w:r>
      <w:r>
        <w:rPr>
          <w:b/>
          <w:w w:val="88"/>
          <w:sz w:val="28"/>
          <w:szCs w:val="28"/>
        </w:rPr>
        <w:t>AND</w:t>
      </w:r>
      <w:r>
        <w:rPr>
          <w:b/>
          <w:spacing w:val="39"/>
          <w:w w:val="88"/>
          <w:sz w:val="28"/>
          <w:szCs w:val="28"/>
        </w:rPr>
        <w:t xml:space="preserve"> </w:t>
      </w:r>
      <w:r>
        <w:rPr>
          <w:b/>
          <w:w w:val="95"/>
          <w:sz w:val="28"/>
          <w:szCs w:val="28"/>
        </w:rPr>
        <w:t>B</w:t>
      </w:r>
      <w:r>
        <w:rPr>
          <w:b/>
          <w:w w:val="88"/>
          <w:sz w:val="28"/>
          <w:szCs w:val="28"/>
        </w:rPr>
        <w:t>R</w:t>
      </w:r>
      <w:r>
        <w:rPr>
          <w:b/>
          <w:w w:val="93"/>
          <w:sz w:val="28"/>
          <w:szCs w:val="28"/>
        </w:rPr>
        <w:t>A</w:t>
      </w:r>
      <w:r>
        <w:rPr>
          <w:b/>
          <w:w w:val="74"/>
          <w:sz w:val="28"/>
          <w:szCs w:val="28"/>
        </w:rPr>
        <w:t>I</w:t>
      </w:r>
      <w:r>
        <w:rPr>
          <w:b/>
          <w:w w:val="97"/>
          <w:sz w:val="28"/>
          <w:szCs w:val="28"/>
        </w:rPr>
        <w:t>N</w:t>
      </w:r>
      <w:r>
        <w:rPr>
          <w:b/>
          <w:w w:val="110"/>
          <w:sz w:val="28"/>
          <w:szCs w:val="28"/>
        </w:rPr>
        <w:t>S</w:t>
      </w:r>
      <w:r>
        <w:rPr>
          <w:b/>
          <w:spacing w:val="-4"/>
          <w:w w:val="92"/>
          <w:sz w:val="28"/>
          <w:szCs w:val="28"/>
        </w:rPr>
        <w:t>T</w:t>
      </w:r>
      <w:r>
        <w:rPr>
          <w:b/>
          <w:w w:val="88"/>
          <w:sz w:val="28"/>
          <w:szCs w:val="28"/>
        </w:rPr>
        <w:t>OR</w:t>
      </w:r>
      <w:r>
        <w:rPr>
          <w:b/>
          <w:w w:val="92"/>
          <w:sz w:val="28"/>
          <w:szCs w:val="28"/>
        </w:rPr>
        <w:t>M</w:t>
      </w:r>
      <w:r>
        <w:rPr>
          <w:b/>
          <w:w w:val="74"/>
          <w:sz w:val="28"/>
          <w:szCs w:val="28"/>
        </w:rPr>
        <w:t>I</w:t>
      </w:r>
      <w:r>
        <w:rPr>
          <w:b/>
          <w:w w:val="97"/>
          <w:sz w:val="28"/>
          <w:szCs w:val="28"/>
        </w:rPr>
        <w:t>N</w:t>
      </w:r>
      <w:r>
        <w:rPr>
          <w:b/>
          <w:w w:val="87"/>
          <w:sz w:val="28"/>
          <w:szCs w:val="28"/>
        </w:rPr>
        <w:t>G</w:t>
      </w:r>
    </w:p>
    <w:p w:rsidR="00DF7E86" w:rsidRDefault="00DF7E86">
      <w:pPr>
        <w:spacing w:line="200" w:lineRule="exact"/>
      </w:pPr>
    </w:p>
    <w:p w:rsidR="00DF7E86" w:rsidRDefault="00DF7E86">
      <w:pPr>
        <w:spacing w:before="7" w:line="280" w:lineRule="exact"/>
        <w:rPr>
          <w:sz w:val="28"/>
          <w:szCs w:val="28"/>
        </w:rPr>
      </w:pPr>
    </w:p>
    <w:p w:rsidR="00DF7E86" w:rsidRDefault="00FB3854">
      <w:pPr>
        <w:spacing w:line="320" w:lineRule="exact"/>
        <w:ind w:left="287"/>
        <w:rPr>
          <w:sz w:val="28"/>
          <w:szCs w:val="28"/>
        </w:rPr>
      </w:pPr>
      <w:r>
        <w:rPr>
          <w:b/>
          <w:w w:val="110"/>
          <w:position w:val="-1"/>
          <w:sz w:val="28"/>
          <w:szCs w:val="28"/>
        </w:rPr>
        <w:t>S</w:t>
      </w:r>
      <w:r>
        <w:rPr>
          <w:b/>
          <w:w w:val="101"/>
          <w:position w:val="-1"/>
          <w:sz w:val="28"/>
          <w:szCs w:val="28"/>
        </w:rPr>
        <w:t>t</w:t>
      </w:r>
      <w:r>
        <w:rPr>
          <w:b/>
          <w:w w:val="121"/>
          <w:position w:val="-1"/>
          <w:sz w:val="28"/>
          <w:szCs w:val="28"/>
        </w:rPr>
        <w:t>e</w:t>
      </w:r>
      <w:r>
        <w:rPr>
          <w:b/>
          <w:w w:val="101"/>
          <w:position w:val="-1"/>
          <w:sz w:val="28"/>
          <w:szCs w:val="28"/>
        </w:rPr>
        <w:t>p</w:t>
      </w:r>
      <w:r>
        <w:rPr>
          <w:b/>
          <w:w w:val="116"/>
          <w:position w:val="-1"/>
          <w:sz w:val="28"/>
          <w:szCs w:val="28"/>
        </w:rPr>
        <w:t>-</w:t>
      </w:r>
      <w:r>
        <w:rPr>
          <w:b/>
          <w:w w:val="102"/>
          <w:position w:val="-1"/>
          <w:sz w:val="28"/>
          <w:szCs w:val="28"/>
        </w:rPr>
        <w:t>1:</w:t>
      </w:r>
    </w:p>
    <w:p w:rsidR="00DF7E86" w:rsidRDefault="00DF7E86">
      <w:pPr>
        <w:spacing w:before="9" w:line="100" w:lineRule="exact"/>
        <w:rPr>
          <w:sz w:val="11"/>
          <w:szCs w:val="11"/>
        </w:rPr>
      </w:pPr>
    </w:p>
    <w:p w:rsidR="00DF7E86" w:rsidRDefault="00DF7E86">
      <w:pPr>
        <w:spacing w:line="200" w:lineRule="exact"/>
      </w:pPr>
    </w:p>
    <w:p w:rsidR="00DF7E86" w:rsidRDefault="008D4F63">
      <w:pPr>
        <w:spacing w:line="200" w:lineRule="exact"/>
      </w:pPr>
      <w:r>
        <w:rPr>
          <w:noProof/>
          <w:lang w:bidi="ta-IN"/>
        </w:rPr>
        <w:drawing>
          <wp:anchor distT="0" distB="0" distL="114300" distR="114300" simplePos="0" relativeHeight="251671040" behindDoc="0" locked="0" layoutInCell="1" allowOverlap="1">
            <wp:simplePos x="0" y="0"/>
            <wp:positionH relativeFrom="margin">
              <wp:align>center</wp:align>
            </wp:positionH>
            <wp:positionV relativeFrom="margin">
              <wp:posOffset>952500</wp:posOffset>
            </wp:positionV>
            <wp:extent cx="6934200" cy="4933950"/>
            <wp:effectExtent l="19050" t="0" r="0" b="0"/>
            <wp:wrapSquare wrapText="bothSides"/>
            <wp:docPr id="8" name="Picture 7"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12"/>
                    <a:stretch>
                      <a:fillRect/>
                    </a:stretch>
                  </pic:blipFill>
                  <pic:spPr>
                    <a:xfrm>
                      <a:off x="0" y="0"/>
                      <a:ext cx="6934200" cy="4933950"/>
                    </a:xfrm>
                    <a:prstGeom prst="rect">
                      <a:avLst/>
                    </a:prstGeom>
                  </pic:spPr>
                </pic:pic>
              </a:graphicData>
            </a:graphic>
          </wp:anchor>
        </w:drawing>
      </w: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FB3854">
      <w:pPr>
        <w:spacing w:before="25"/>
        <w:ind w:left="3020" w:right="3020"/>
        <w:jc w:val="center"/>
        <w:rPr>
          <w:sz w:val="24"/>
          <w:szCs w:val="24"/>
        </w:rPr>
      </w:pPr>
      <w:r>
        <w:rPr>
          <w:b/>
          <w:sz w:val="24"/>
          <w:szCs w:val="24"/>
        </w:rPr>
        <w:t>Figu</w:t>
      </w:r>
      <w:r>
        <w:rPr>
          <w:b/>
          <w:spacing w:val="-2"/>
          <w:sz w:val="24"/>
          <w:szCs w:val="24"/>
        </w:rPr>
        <w:t>r</w:t>
      </w:r>
      <w:r>
        <w:rPr>
          <w:b/>
          <w:sz w:val="24"/>
          <w:szCs w:val="24"/>
        </w:rPr>
        <w:t>e</w:t>
      </w:r>
      <w:r>
        <w:rPr>
          <w:b/>
          <w:spacing w:val="-1"/>
          <w:sz w:val="24"/>
          <w:szCs w:val="24"/>
        </w:rPr>
        <w:t xml:space="preserve"> </w:t>
      </w:r>
      <w:r>
        <w:rPr>
          <w:b/>
          <w:sz w:val="24"/>
          <w:szCs w:val="24"/>
        </w:rPr>
        <w:t>3.2</w:t>
      </w:r>
      <w:r>
        <w:rPr>
          <w:b/>
          <w:spacing w:val="42"/>
          <w:sz w:val="24"/>
          <w:szCs w:val="24"/>
        </w:rPr>
        <w:t xml:space="preserve"> </w:t>
      </w:r>
      <w:r>
        <w:rPr>
          <w:b/>
          <w:sz w:val="24"/>
          <w:szCs w:val="24"/>
        </w:rPr>
        <w:t>-</w:t>
      </w:r>
      <w:r>
        <w:rPr>
          <w:b/>
          <w:spacing w:val="13"/>
          <w:sz w:val="24"/>
          <w:szCs w:val="24"/>
        </w:rPr>
        <w:t xml:space="preserve"> </w:t>
      </w:r>
      <w:r>
        <w:rPr>
          <w:b/>
          <w:sz w:val="24"/>
          <w:szCs w:val="24"/>
        </w:rPr>
        <w:t>Ideation</w:t>
      </w:r>
      <w:r>
        <w:rPr>
          <w:b/>
          <w:spacing w:val="17"/>
          <w:sz w:val="24"/>
          <w:szCs w:val="24"/>
        </w:rPr>
        <w:t xml:space="preserve"> </w:t>
      </w:r>
      <w:r>
        <w:rPr>
          <w:b/>
          <w:sz w:val="24"/>
          <w:szCs w:val="24"/>
        </w:rPr>
        <w:t>and</w:t>
      </w:r>
      <w:r>
        <w:rPr>
          <w:b/>
          <w:spacing w:val="8"/>
          <w:sz w:val="24"/>
          <w:szCs w:val="24"/>
        </w:rPr>
        <w:t xml:space="preserve"> </w:t>
      </w:r>
      <w:r>
        <w:rPr>
          <w:b/>
          <w:w w:val="90"/>
          <w:sz w:val="24"/>
          <w:szCs w:val="24"/>
        </w:rPr>
        <w:t>B</w:t>
      </w:r>
      <w:r>
        <w:rPr>
          <w:b/>
          <w:spacing w:val="-4"/>
          <w:w w:val="90"/>
          <w:sz w:val="24"/>
          <w:szCs w:val="24"/>
        </w:rPr>
        <w:t>r</w:t>
      </w:r>
      <w:r>
        <w:rPr>
          <w:b/>
          <w:w w:val="107"/>
          <w:sz w:val="24"/>
          <w:szCs w:val="24"/>
        </w:rPr>
        <w:t>ains</w:t>
      </w:r>
      <w:r>
        <w:rPr>
          <w:b/>
          <w:spacing w:val="-4"/>
          <w:w w:val="107"/>
          <w:sz w:val="24"/>
          <w:szCs w:val="24"/>
        </w:rPr>
        <w:t>t</w:t>
      </w:r>
      <w:r>
        <w:rPr>
          <w:b/>
          <w:w w:val="102"/>
          <w:sz w:val="24"/>
          <w:szCs w:val="24"/>
        </w:rPr>
        <w:t>orming</w:t>
      </w:r>
    </w:p>
    <w:p w:rsidR="00DF7E86" w:rsidRDefault="00DF7E86">
      <w:pPr>
        <w:spacing w:line="200" w:lineRule="exact"/>
      </w:pPr>
    </w:p>
    <w:p w:rsidR="00DF7E86" w:rsidRDefault="00DF7E86">
      <w:pPr>
        <w:spacing w:before="1" w:line="220" w:lineRule="exact"/>
        <w:rPr>
          <w:sz w:val="22"/>
          <w:szCs w:val="22"/>
        </w:rPr>
      </w:pPr>
    </w:p>
    <w:p w:rsidR="00DF7E86" w:rsidRDefault="00FB3854">
      <w:pPr>
        <w:spacing w:line="301" w:lineRule="auto"/>
        <w:ind w:left="120" w:right="61" w:firstLine="689"/>
        <w:jc w:val="both"/>
        <w:rPr>
          <w:sz w:val="28"/>
          <w:szCs w:val="28"/>
        </w:rPr>
      </w:pPr>
      <w:r>
        <w:rPr>
          <w:sz w:val="28"/>
          <w:szCs w:val="28"/>
        </w:rPr>
        <w:t>A</w:t>
      </w:r>
      <w:r>
        <w:rPr>
          <w:spacing w:val="-15"/>
          <w:sz w:val="28"/>
          <w:szCs w:val="28"/>
        </w:rPr>
        <w:t xml:space="preserve"> </w:t>
      </w:r>
      <w:r>
        <w:rPr>
          <w:sz w:val="28"/>
          <w:szCs w:val="28"/>
        </w:rPr>
        <w:t xml:space="preserve">principal </w:t>
      </w:r>
      <w:r>
        <w:rPr>
          <w:spacing w:val="3"/>
          <w:sz w:val="28"/>
          <w:szCs w:val="28"/>
        </w:rPr>
        <w:t xml:space="preserve"> </w:t>
      </w:r>
      <w:r>
        <w:rPr>
          <w:w w:val="112"/>
          <w:sz w:val="28"/>
          <w:szCs w:val="28"/>
        </w:rPr>
        <w:t>d</w:t>
      </w:r>
      <w:r>
        <w:rPr>
          <w:w w:val="87"/>
          <w:sz w:val="28"/>
          <w:szCs w:val="28"/>
        </w:rPr>
        <w:t>i</w:t>
      </w:r>
      <w:r>
        <w:rPr>
          <w:w w:val="104"/>
          <w:sz w:val="28"/>
          <w:szCs w:val="28"/>
        </w:rPr>
        <w:t>f</w:t>
      </w:r>
      <w:r>
        <w:rPr>
          <w:spacing w:val="-3"/>
          <w:w w:val="104"/>
          <w:sz w:val="28"/>
          <w:szCs w:val="28"/>
        </w:rPr>
        <w:t>f</w:t>
      </w:r>
      <w:r>
        <w:rPr>
          <w:w w:val="119"/>
          <w:sz w:val="28"/>
          <w:szCs w:val="28"/>
        </w:rPr>
        <w:t>e</w:t>
      </w:r>
      <w:r>
        <w:rPr>
          <w:spacing w:val="-3"/>
          <w:w w:val="101"/>
          <w:sz w:val="28"/>
          <w:szCs w:val="28"/>
        </w:rPr>
        <w:t>r</w:t>
      </w:r>
      <w:r>
        <w:rPr>
          <w:w w:val="119"/>
          <w:sz w:val="28"/>
          <w:szCs w:val="28"/>
        </w:rPr>
        <w:t>e</w:t>
      </w:r>
      <w:r>
        <w:rPr>
          <w:w w:val="110"/>
          <w:sz w:val="28"/>
          <w:szCs w:val="28"/>
        </w:rPr>
        <w:t>n</w:t>
      </w:r>
      <w:r>
        <w:rPr>
          <w:w w:val="118"/>
          <w:sz w:val="28"/>
          <w:szCs w:val="28"/>
        </w:rPr>
        <w:t>c</w:t>
      </w:r>
      <w:r>
        <w:rPr>
          <w:w w:val="119"/>
          <w:sz w:val="28"/>
          <w:szCs w:val="28"/>
        </w:rPr>
        <w:t>e</w:t>
      </w:r>
      <w:r>
        <w:rPr>
          <w:spacing w:val="5"/>
          <w:sz w:val="28"/>
          <w:szCs w:val="28"/>
        </w:rPr>
        <w:t xml:space="preserve"> </w:t>
      </w:r>
      <w:r>
        <w:rPr>
          <w:w w:val="112"/>
          <w:sz w:val="28"/>
          <w:szCs w:val="28"/>
        </w:rPr>
        <w:t>between</w:t>
      </w:r>
      <w:r>
        <w:rPr>
          <w:spacing w:val="6"/>
          <w:w w:val="112"/>
          <w:sz w:val="28"/>
          <w:szCs w:val="28"/>
        </w:rPr>
        <w:t xml:space="preserve"> </w:t>
      </w:r>
      <w:r>
        <w:rPr>
          <w:w w:val="87"/>
          <w:sz w:val="28"/>
          <w:szCs w:val="28"/>
        </w:rPr>
        <w:t>i</w:t>
      </w:r>
      <w:r>
        <w:rPr>
          <w:w w:val="112"/>
          <w:sz w:val="28"/>
          <w:szCs w:val="28"/>
        </w:rPr>
        <w:t>d</w:t>
      </w:r>
      <w:r>
        <w:rPr>
          <w:w w:val="119"/>
          <w:sz w:val="28"/>
          <w:szCs w:val="28"/>
        </w:rPr>
        <w:t>e</w:t>
      </w:r>
      <w:r>
        <w:rPr>
          <w:w w:val="122"/>
          <w:sz w:val="28"/>
          <w:szCs w:val="28"/>
        </w:rPr>
        <w:t>a</w:t>
      </w:r>
      <w:r>
        <w:rPr>
          <w:w w:val="117"/>
          <w:sz w:val="28"/>
          <w:szCs w:val="28"/>
        </w:rPr>
        <w:t>t</w:t>
      </w:r>
      <w:r>
        <w:rPr>
          <w:w w:val="87"/>
          <w:sz w:val="28"/>
          <w:szCs w:val="28"/>
        </w:rPr>
        <w:t>i</w:t>
      </w:r>
      <w:r>
        <w:rPr>
          <w:w w:val="113"/>
          <w:sz w:val="28"/>
          <w:szCs w:val="28"/>
        </w:rPr>
        <w:t>o</w:t>
      </w:r>
      <w:r>
        <w:rPr>
          <w:w w:val="110"/>
          <w:sz w:val="28"/>
          <w:szCs w:val="28"/>
        </w:rPr>
        <w:t>n</w:t>
      </w:r>
      <w:r>
        <w:rPr>
          <w:spacing w:val="5"/>
          <w:sz w:val="28"/>
          <w:szCs w:val="28"/>
        </w:rPr>
        <w:t xml:space="preserve"> </w:t>
      </w:r>
      <w:r>
        <w:rPr>
          <w:sz w:val="28"/>
          <w:szCs w:val="28"/>
        </w:rPr>
        <w:t>and</w:t>
      </w:r>
      <w:r>
        <w:rPr>
          <w:spacing w:val="63"/>
          <w:sz w:val="28"/>
          <w:szCs w:val="28"/>
        </w:rPr>
        <w:t xml:space="preserve"> </w:t>
      </w:r>
      <w:r>
        <w:rPr>
          <w:w w:val="112"/>
          <w:sz w:val="28"/>
          <w:szCs w:val="28"/>
        </w:rPr>
        <w:t>b</w:t>
      </w:r>
      <w:r>
        <w:rPr>
          <w:spacing w:val="-5"/>
          <w:w w:val="101"/>
          <w:sz w:val="28"/>
          <w:szCs w:val="28"/>
        </w:rPr>
        <w:t>r</w:t>
      </w:r>
      <w:r>
        <w:rPr>
          <w:w w:val="122"/>
          <w:sz w:val="28"/>
          <w:szCs w:val="28"/>
        </w:rPr>
        <w:t>a</w:t>
      </w:r>
      <w:r>
        <w:rPr>
          <w:w w:val="87"/>
          <w:sz w:val="28"/>
          <w:szCs w:val="28"/>
        </w:rPr>
        <w:t>i</w:t>
      </w:r>
      <w:r>
        <w:rPr>
          <w:w w:val="110"/>
          <w:sz w:val="28"/>
          <w:szCs w:val="28"/>
        </w:rPr>
        <w:t>n</w:t>
      </w:r>
      <w:r>
        <w:rPr>
          <w:w w:val="132"/>
          <w:sz w:val="28"/>
          <w:szCs w:val="28"/>
        </w:rPr>
        <w:t>s</w:t>
      </w:r>
      <w:r>
        <w:rPr>
          <w:spacing w:val="-3"/>
          <w:w w:val="117"/>
          <w:sz w:val="28"/>
          <w:szCs w:val="28"/>
        </w:rPr>
        <w:t>t</w:t>
      </w:r>
      <w:r>
        <w:rPr>
          <w:w w:val="113"/>
          <w:sz w:val="28"/>
          <w:szCs w:val="28"/>
        </w:rPr>
        <w:t>o</w:t>
      </w:r>
      <w:r>
        <w:rPr>
          <w:w w:val="101"/>
          <w:sz w:val="28"/>
          <w:szCs w:val="28"/>
        </w:rPr>
        <w:t>r</w:t>
      </w:r>
      <w:r>
        <w:rPr>
          <w:w w:val="112"/>
          <w:sz w:val="28"/>
          <w:szCs w:val="28"/>
        </w:rPr>
        <w:t>m</w:t>
      </w:r>
      <w:r>
        <w:rPr>
          <w:w w:val="87"/>
          <w:sz w:val="28"/>
          <w:szCs w:val="28"/>
        </w:rPr>
        <w:t>i</w:t>
      </w:r>
      <w:r>
        <w:rPr>
          <w:w w:val="110"/>
          <w:sz w:val="28"/>
          <w:szCs w:val="28"/>
        </w:rPr>
        <w:t>n</w:t>
      </w:r>
      <w:r>
        <w:rPr>
          <w:w w:val="112"/>
          <w:sz w:val="28"/>
          <w:szCs w:val="28"/>
        </w:rPr>
        <w:t>g</w:t>
      </w:r>
      <w:r>
        <w:rPr>
          <w:spacing w:val="5"/>
          <w:sz w:val="28"/>
          <w:szCs w:val="28"/>
        </w:rPr>
        <w:t xml:space="preserve"> </w:t>
      </w:r>
      <w:r>
        <w:rPr>
          <w:w w:val="87"/>
          <w:sz w:val="28"/>
          <w:szCs w:val="28"/>
        </w:rPr>
        <w:t>i</w:t>
      </w:r>
      <w:r>
        <w:rPr>
          <w:w w:val="132"/>
          <w:sz w:val="28"/>
          <w:szCs w:val="28"/>
        </w:rPr>
        <w:t>s</w:t>
      </w:r>
      <w:r>
        <w:rPr>
          <w:spacing w:val="5"/>
          <w:sz w:val="28"/>
          <w:szCs w:val="28"/>
        </w:rPr>
        <w:t xml:space="preserve"> </w:t>
      </w:r>
      <w:r>
        <w:rPr>
          <w:sz w:val="28"/>
          <w:szCs w:val="28"/>
        </w:rPr>
        <w:t xml:space="preserve">that </w:t>
      </w:r>
      <w:r>
        <w:rPr>
          <w:spacing w:val="3"/>
          <w:sz w:val="28"/>
          <w:szCs w:val="28"/>
        </w:rPr>
        <w:t xml:space="preserve"> </w:t>
      </w:r>
      <w:r>
        <w:rPr>
          <w:w w:val="87"/>
          <w:sz w:val="28"/>
          <w:szCs w:val="28"/>
        </w:rPr>
        <w:t>i</w:t>
      </w:r>
      <w:r>
        <w:rPr>
          <w:w w:val="112"/>
          <w:sz w:val="28"/>
          <w:szCs w:val="28"/>
        </w:rPr>
        <w:t>d</w:t>
      </w:r>
      <w:r>
        <w:rPr>
          <w:w w:val="119"/>
          <w:sz w:val="28"/>
          <w:szCs w:val="28"/>
        </w:rPr>
        <w:t>e</w:t>
      </w:r>
      <w:r>
        <w:rPr>
          <w:w w:val="122"/>
          <w:sz w:val="28"/>
          <w:szCs w:val="28"/>
        </w:rPr>
        <w:t>a</w:t>
      </w:r>
      <w:r>
        <w:rPr>
          <w:w w:val="117"/>
          <w:sz w:val="28"/>
          <w:szCs w:val="28"/>
        </w:rPr>
        <w:t>t</w:t>
      </w:r>
      <w:r>
        <w:rPr>
          <w:w w:val="87"/>
          <w:sz w:val="28"/>
          <w:szCs w:val="28"/>
        </w:rPr>
        <w:t>i</w:t>
      </w:r>
      <w:r>
        <w:rPr>
          <w:w w:val="113"/>
          <w:sz w:val="28"/>
          <w:szCs w:val="28"/>
        </w:rPr>
        <w:t>o</w:t>
      </w:r>
      <w:r>
        <w:rPr>
          <w:w w:val="110"/>
          <w:sz w:val="28"/>
          <w:szCs w:val="28"/>
        </w:rPr>
        <w:t>n</w:t>
      </w:r>
      <w:r>
        <w:rPr>
          <w:spacing w:val="5"/>
          <w:sz w:val="28"/>
          <w:szCs w:val="28"/>
        </w:rPr>
        <w:t xml:space="preserve"> </w:t>
      </w:r>
      <w:r>
        <w:rPr>
          <w:w w:val="87"/>
          <w:sz w:val="28"/>
          <w:szCs w:val="28"/>
        </w:rPr>
        <w:t>i</w:t>
      </w:r>
      <w:r>
        <w:rPr>
          <w:w w:val="132"/>
          <w:sz w:val="28"/>
          <w:szCs w:val="28"/>
        </w:rPr>
        <w:t xml:space="preserve">s </w:t>
      </w:r>
      <w:r>
        <w:rPr>
          <w:w w:val="118"/>
          <w:sz w:val="28"/>
          <w:szCs w:val="28"/>
        </w:rPr>
        <w:t>c</w:t>
      </w:r>
      <w:r>
        <w:rPr>
          <w:w w:val="113"/>
          <w:sz w:val="28"/>
          <w:szCs w:val="28"/>
        </w:rPr>
        <w:t>o</w:t>
      </w:r>
      <w:r>
        <w:rPr>
          <w:w w:val="112"/>
          <w:sz w:val="28"/>
          <w:szCs w:val="28"/>
        </w:rPr>
        <w:t>mm</w:t>
      </w:r>
      <w:r>
        <w:rPr>
          <w:w w:val="113"/>
          <w:sz w:val="28"/>
          <w:szCs w:val="28"/>
        </w:rPr>
        <w:t>o</w:t>
      </w:r>
      <w:r>
        <w:rPr>
          <w:w w:val="110"/>
          <w:sz w:val="28"/>
          <w:szCs w:val="28"/>
        </w:rPr>
        <w:t>n</w:t>
      </w:r>
      <w:r>
        <w:rPr>
          <w:w w:val="87"/>
          <w:sz w:val="28"/>
          <w:szCs w:val="28"/>
        </w:rPr>
        <w:t>l</w:t>
      </w:r>
      <w:r>
        <w:rPr>
          <w:w w:val="94"/>
          <w:sz w:val="28"/>
          <w:szCs w:val="28"/>
        </w:rPr>
        <w:t>y</w:t>
      </w:r>
      <w:r>
        <w:rPr>
          <w:spacing w:val="17"/>
          <w:w w:val="94"/>
          <w:sz w:val="28"/>
          <w:szCs w:val="28"/>
        </w:rPr>
        <w:t xml:space="preserve"> </w:t>
      </w:r>
      <w:r>
        <w:rPr>
          <w:sz w:val="28"/>
          <w:szCs w:val="28"/>
        </w:rPr>
        <w:t>mo</w:t>
      </w:r>
      <w:r>
        <w:rPr>
          <w:spacing w:val="-3"/>
          <w:sz w:val="28"/>
          <w:szCs w:val="28"/>
        </w:rPr>
        <w:t>r</w:t>
      </w:r>
      <w:r>
        <w:rPr>
          <w:sz w:val="28"/>
          <w:szCs w:val="28"/>
        </w:rPr>
        <w:t xml:space="preserve">e </w:t>
      </w:r>
      <w:r>
        <w:rPr>
          <w:spacing w:val="15"/>
          <w:sz w:val="28"/>
          <w:szCs w:val="28"/>
        </w:rPr>
        <w:t xml:space="preserve"> </w:t>
      </w:r>
      <w:r>
        <w:rPr>
          <w:w w:val="112"/>
          <w:sz w:val="28"/>
          <w:szCs w:val="28"/>
        </w:rPr>
        <w:t>thought</w:t>
      </w:r>
      <w:r>
        <w:rPr>
          <w:spacing w:val="9"/>
          <w:w w:val="112"/>
          <w:sz w:val="28"/>
          <w:szCs w:val="28"/>
        </w:rPr>
        <w:t xml:space="preserve"> </w:t>
      </w:r>
      <w:r>
        <w:rPr>
          <w:sz w:val="28"/>
          <w:szCs w:val="28"/>
        </w:rPr>
        <w:t>of</w:t>
      </w:r>
      <w:r>
        <w:rPr>
          <w:spacing w:val="39"/>
          <w:sz w:val="28"/>
          <w:szCs w:val="28"/>
        </w:rPr>
        <w:t xml:space="preserve"> </w:t>
      </w:r>
      <w:r>
        <w:rPr>
          <w:w w:val="126"/>
          <w:sz w:val="28"/>
          <w:szCs w:val="28"/>
        </w:rPr>
        <w:t xml:space="preserve">as </w:t>
      </w:r>
      <w:r>
        <w:rPr>
          <w:sz w:val="28"/>
          <w:szCs w:val="28"/>
        </w:rPr>
        <w:t xml:space="preserve">being </w:t>
      </w:r>
      <w:r>
        <w:rPr>
          <w:spacing w:val="8"/>
          <w:sz w:val="28"/>
          <w:szCs w:val="28"/>
        </w:rPr>
        <w:t xml:space="preserve"> </w:t>
      </w:r>
      <w:r>
        <w:rPr>
          <w:sz w:val="28"/>
          <w:szCs w:val="28"/>
        </w:rPr>
        <w:t>an</w:t>
      </w:r>
      <w:r>
        <w:rPr>
          <w:spacing w:val="58"/>
          <w:sz w:val="28"/>
          <w:szCs w:val="28"/>
        </w:rPr>
        <w:t xml:space="preserve"> </w:t>
      </w:r>
      <w:r>
        <w:rPr>
          <w:sz w:val="28"/>
          <w:szCs w:val="28"/>
        </w:rPr>
        <w:t>individual</w:t>
      </w:r>
      <w:r>
        <w:rPr>
          <w:spacing w:val="60"/>
          <w:sz w:val="28"/>
          <w:szCs w:val="28"/>
        </w:rPr>
        <w:t xml:space="preserve"> </w:t>
      </w:r>
      <w:r>
        <w:rPr>
          <w:w w:val="112"/>
          <w:sz w:val="28"/>
          <w:szCs w:val="28"/>
        </w:rPr>
        <w:t>p</w:t>
      </w:r>
      <w:r>
        <w:rPr>
          <w:w w:val="110"/>
          <w:sz w:val="28"/>
          <w:szCs w:val="28"/>
        </w:rPr>
        <w:t>u</w:t>
      </w:r>
      <w:r>
        <w:rPr>
          <w:w w:val="101"/>
          <w:sz w:val="28"/>
          <w:szCs w:val="28"/>
        </w:rPr>
        <w:t>r</w:t>
      </w:r>
      <w:r>
        <w:rPr>
          <w:w w:val="132"/>
          <w:sz w:val="28"/>
          <w:szCs w:val="28"/>
        </w:rPr>
        <w:t>s</w:t>
      </w:r>
      <w:r>
        <w:rPr>
          <w:w w:val="110"/>
          <w:sz w:val="28"/>
          <w:szCs w:val="28"/>
        </w:rPr>
        <w:t>u</w:t>
      </w:r>
      <w:r>
        <w:rPr>
          <w:w w:val="87"/>
          <w:sz w:val="28"/>
          <w:szCs w:val="28"/>
        </w:rPr>
        <w:t>i</w:t>
      </w:r>
      <w:r>
        <w:rPr>
          <w:w w:val="117"/>
          <w:sz w:val="28"/>
          <w:szCs w:val="28"/>
        </w:rPr>
        <w:t>t</w:t>
      </w:r>
      <w:r>
        <w:rPr>
          <w:w w:val="78"/>
          <w:sz w:val="28"/>
          <w:szCs w:val="28"/>
        </w:rPr>
        <w:t>,</w:t>
      </w:r>
      <w:r>
        <w:rPr>
          <w:spacing w:val="17"/>
          <w:w w:val="78"/>
          <w:sz w:val="28"/>
          <w:szCs w:val="28"/>
        </w:rPr>
        <w:t xml:space="preserve"> </w:t>
      </w:r>
      <w:r>
        <w:rPr>
          <w:sz w:val="28"/>
          <w:szCs w:val="28"/>
        </w:rPr>
        <w:t>while</w:t>
      </w:r>
      <w:r>
        <w:rPr>
          <w:spacing w:val="25"/>
          <w:sz w:val="28"/>
          <w:szCs w:val="28"/>
        </w:rPr>
        <w:t xml:space="preserve"> </w:t>
      </w:r>
      <w:r>
        <w:rPr>
          <w:w w:val="112"/>
          <w:sz w:val="28"/>
          <w:szCs w:val="28"/>
        </w:rPr>
        <w:t>b</w:t>
      </w:r>
      <w:r>
        <w:rPr>
          <w:spacing w:val="-5"/>
          <w:w w:val="101"/>
          <w:sz w:val="28"/>
          <w:szCs w:val="28"/>
        </w:rPr>
        <w:t>r</w:t>
      </w:r>
      <w:r>
        <w:rPr>
          <w:w w:val="122"/>
          <w:sz w:val="28"/>
          <w:szCs w:val="28"/>
        </w:rPr>
        <w:t>a</w:t>
      </w:r>
      <w:r>
        <w:rPr>
          <w:w w:val="87"/>
          <w:sz w:val="28"/>
          <w:szCs w:val="28"/>
        </w:rPr>
        <w:t>i</w:t>
      </w:r>
      <w:r>
        <w:rPr>
          <w:w w:val="110"/>
          <w:sz w:val="28"/>
          <w:szCs w:val="28"/>
        </w:rPr>
        <w:t>n</w:t>
      </w:r>
      <w:r>
        <w:rPr>
          <w:w w:val="132"/>
          <w:sz w:val="28"/>
          <w:szCs w:val="28"/>
        </w:rPr>
        <w:t>s</w:t>
      </w:r>
      <w:r>
        <w:rPr>
          <w:spacing w:val="-3"/>
          <w:w w:val="117"/>
          <w:sz w:val="28"/>
          <w:szCs w:val="28"/>
        </w:rPr>
        <w:t>t</w:t>
      </w:r>
      <w:r>
        <w:rPr>
          <w:w w:val="113"/>
          <w:sz w:val="28"/>
          <w:szCs w:val="28"/>
        </w:rPr>
        <w:t>o</w:t>
      </w:r>
      <w:r>
        <w:rPr>
          <w:w w:val="101"/>
          <w:sz w:val="28"/>
          <w:szCs w:val="28"/>
        </w:rPr>
        <w:t>r</w:t>
      </w:r>
      <w:r>
        <w:rPr>
          <w:w w:val="112"/>
          <w:sz w:val="28"/>
          <w:szCs w:val="28"/>
        </w:rPr>
        <w:t>m</w:t>
      </w:r>
      <w:r>
        <w:rPr>
          <w:w w:val="87"/>
          <w:sz w:val="28"/>
          <w:szCs w:val="28"/>
        </w:rPr>
        <w:t>i</w:t>
      </w:r>
      <w:r>
        <w:rPr>
          <w:w w:val="110"/>
          <w:sz w:val="28"/>
          <w:szCs w:val="28"/>
        </w:rPr>
        <w:t>n</w:t>
      </w:r>
      <w:r>
        <w:rPr>
          <w:w w:val="112"/>
          <w:sz w:val="28"/>
          <w:szCs w:val="28"/>
        </w:rPr>
        <w:t>g</w:t>
      </w:r>
      <w:r>
        <w:rPr>
          <w:spacing w:val="2"/>
          <w:w w:val="112"/>
          <w:sz w:val="28"/>
          <w:szCs w:val="28"/>
        </w:rPr>
        <w:t xml:space="preserve"> </w:t>
      </w:r>
      <w:r>
        <w:rPr>
          <w:w w:val="87"/>
          <w:sz w:val="28"/>
          <w:szCs w:val="28"/>
        </w:rPr>
        <w:t>i</w:t>
      </w:r>
      <w:r>
        <w:rPr>
          <w:w w:val="132"/>
          <w:sz w:val="28"/>
          <w:szCs w:val="28"/>
        </w:rPr>
        <w:t xml:space="preserve">s </w:t>
      </w:r>
      <w:r>
        <w:rPr>
          <w:w w:val="122"/>
          <w:sz w:val="28"/>
          <w:szCs w:val="28"/>
        </w:rPr>
        <w:t>a</w:t>
      </w:r>
      <w:r>
        <w:rPr>
          <w:w w:val="87"/>
          <w:sz w:val="28"/>
          <w:szCs w:val="28"/>
        </w:rPr>
        <w:t>l</w:t>
      </w:r>
      <w:r>
        <w:rPr>
          <w:w w:val="112"/>
          <w:sz w:val="28"/>
          <w:szCs w:val="28"/>
        </w:rPr>
        <w:t>m</w:t>
      </w:r>
      <w:r>
        <w:rPr>
          <w:w w:val="113"/>
          <w:sz w:val="28"/>
          <w:szCs w:val="28"/>
        </w:rPr>
        <w:t>o</w:t>
      </w:r>
      <w:r>
        <w:rPr>
          <w:w w:val="132"/>
          <w:sz w:val="28"/>
          <w:szCs w:val="28"/>
        </w:rPr>
        <w:t>s</w:t>
      </w:r>
      <w:r>
        <w:rPr>
          <w:w w:val="117"/>
          <w:sz w:val="28"/>
          <w:szCs w:val="28"/>
        </w:rPr>
        <w:t>t</w:t>
      </w:r>
      <w:r>
        <w:rPr>
          <w:spacing w:val="-1"/>
          <w:sz w:val="28"/>
          <w:szCs w:val="28"/>
        </w:rPr>
        <w:t xml:space="preserve"> </w:t>
      </w:r>
      <w:r>
        <w:rPr>
          <w:w w:val="122"/>
          <w:sz w:val="28"/>
          <w:szCs w:val="28"/>
        </w:rPr>
        <w:t>a</w:t>
      </w:r>
      <w:r>
        <w:rPr>
          <w:w w:val="87"/>
          <w:sz w:val="28"/>
          <w:szCs w:val="28"/>
        </w:rPr>
        <w:t>l</w:t>
      </w:r>
      <w:r>
        <w:rPr>
          <w:w w:val="103"/>
          <w:sz w:val="28"/>
          <w:szCs w:val="28"/>
        </w:rPr>
        <w:t>w</w:t>
      </w:r>
      <w:r>
        <w:rPr>
          <w:spacing w:val="-2"/>
          <w:w w:val="122"/>
          <w:sz w:val="28"/>
          <w:szCs w:val="28"/>
        </w:rPr>
        <w:t>a</w:t>
      </w:r>
      <w:r>
        <w:rPr>
          <w:w w:val="94"/>
          <w:sz w:val="28"/>
          <w:szCs w:val="28"/>
        </w:rPr>
        <w:t>y</w:t>
      </w:r>
      <w:r>
        <w:rPr>
          <w:w w:val="132"/>
          <w:sz w:val="28"/>
          <w:szCs w:val="28"/>
        </w:rPr>
        <w:t>s</w:t>
      </w:r>
      <w:r>
        <w:rPr>
          <w:spacing w:val="-1"/>
          <w:sz w:val="28"/>
          <w:szCs w:val="28"/>
        </w:rPr>
        <w:t xml:space="preserve"> </w:t>
      </w:r>
      <w:r>
        <w:rPr>
          <w:sz w:val="28"/>
          <w:szCs w:val="28"/>
        </w:rPr>
        <w:t>a</w:t>
      </w:r>
      <w:r>
        <w:rPr>
          <w:spacing w:val="26"/>
          <w:sz w:val="28"/>
          <w:szCs w:val="28"/>
        </w:rPr>
        <w:t xml:space="preserve"> </w:t>
      </w:r>
      <w:r>
        <w:rPr>
          <w:sz w:val="28"/>
          <w:szCs w:val="28"/>
        </w:rPr>
        <w:t>g</w:t>
      </w:r>
      <w:r>
        <w:rPr>
          <w:spacing w:val="-3"/>
          <w:sz w:val="28"/>
          <w:szCs w:val="28"/>
        </w:rPr>
        <w:t>r</w:t>
      </w:r>
      <w:r>
        <w:rPr>
          <w:sz w:val="28"/>
          <w:szCs w:val="28"/>
        </w:rPr>
        <w:t>oup</w:t>
      </w:r>
      <w:r>
        <w:rPr>
          <w:spacing w:val="66"/>
          <w:sz w:val="28"/>
          <w:szCs w:val="28"/>
        </w:rPr>
        <w:t xml:space="preserve"> </w:t>
      </w:r>
      <w:r>
        <w:rPr>
          <w:w w:val="122"/>
          <w:sz w:val="28"/>
          <w:szCs w:val="28"/>
        </w:rPr>
        <w:t>a</w:t>
      </w:r>
      <w:r>
        <w:rPr>
          <w:w w:val="118"/>
          <w:sz w:val="28"/>
          <w:szCs w:val="28"/>
        </w:rPr>
        <w:t>c</w:t>
      </w:r>
      <w:r>
        <w:rPr>
          <w:w w:val="117"/>
          <w:sz w:val="28"/>
          <w:szCs w:val="28"/>
        </w:rPr>
        <w:t>t</w:t>
      </w:r>
      <w:r>
        <w:rPr>
          <w:w w:val="87"/>
          <w:sz w:val="28"/>
          <w:szCs w:val="28"/>
        </w:rPr>
        <w:t>i</w:t>
      </w:r>
      <w:r>
        <w:rPr>
          <w:w w:val="96"/>
          <w:sz w:val="28"/>
          <w:szCs w:val="28"/>
        </w:rPr>
        <w:t>v</w:t>
      </w:r>
      <w:r>
        <w:rPr>
          <w:w w:val="87"/>
          <w:sz w:val="28"/>
          <w:szCs w:val="28"/>
        </w:rPr>
        <w:t>i</w:t>
      </w:r>
      <w:r>
        <w:rPr>
          <w:w w:val="117"/>
          <w:sz w:val="28"/>
          <w:szCs w:val="28"/>
        </w:rPr>
        <w:t>t</w:t>
      </w:r>
      <w:r>
        <w:rPr>
          <w:spacing w:val="-15"/>
          <w:w w:val="94"/>
          <w:sz w:val="28"/>
          <w:szCs w:val="28"/>
        </w:rPr>
        <w:t>y</w:t>
      </w:r>
      <w:r>
        <w:rPr>
          <w:w w:val="105"/>
          <w:sz w:val="28"/>
          <w:szCs w:val="28"/>
        </w:rPr>
        <w:t>.</w:t>
      </w:r>
    </w:p>
    <w:p w:rsidR="00DF7E86" w:rsidRDefault="00DF7E86">
      <w:pPr>
        <w:spacing w:before="1" w:line="120" w:lineRule="exact"/>
        <w:rPr>
          <w:sz w:val="12"/>
          <w:szCs w:val="12"/>
        </w:rPr>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FB3854">
      <w:pPr>
        <w:ind w:left="4956" w:right="5141"/>
        <w:jc w:val="center"/>
        <w:rPr>
          <w:sz w:val="28"/>
          <w:szCs w:val="28"/>
        </w:rPr>
        <w:sectPr w:rsidR="00DF7E86">
          <w:footerReference w:type="default" r:id="rId13"/>
          <w:pgSz w:w="11900" w:h="16840"/>
          <w:pgMar w:top="1500" w:right="600" w:bottom="280" w:left="960" w:header="0" w:footer="0" w:gutter="0"/>
          <w:cols w:space="720"/>
        </w:sectPr>
      </w:pPr>
      <w:r>
        <w:rPr>
          <w:b/>
          <w:w w:val="114"/>
          <w:sz w:val="28"/>
          <w:szCs w:val="28"/>
        </w:rPr>
        <w:t>6</w:t>
      </w:r>
    </w:p>
    <w:p w:rsidR="00DF7E86" w:rsidRDefault="00731FF0">
      <w:pPr>
        <w:spacing w:line="301" w:lineRule="auto"/>
        <w:ind w:left="120" w:right="65" w:firstLine="674"/>
        <w:jc w:val="both"/>
        <w:rPr>
          <w:sz w:val="28"/>
          <w:szCs w:val="28"/>
        </w:rPr>
      </w:pPr>
      <w:r>
        <w:rPr>
          <w:sz w:val="28"/>
          <w:szCs w:val="28"/>
        </w:rPr>
        <w:lastRenderedPageBreak/>
        <w:t>ide</w:t>
      </w:r>
      <w:r w:rsidR="00FB3854">
        <w:rPr>
          <w:sz w:val="28"/>
          <w:szCs w:val="28"/>
        </w:rPr>
        <w:t>a</w:t>
      </w:r>
      <w:r w:rsidR="00FB3854">
        <w:rPr>
          <w:spacing w:val="63"/>
          <w:sz w:val="28"/>
          <w:szCs w:val="28"/>
        </w:rPr>
        <w:t xml:space="preserve"> </w:t>
      </w:r>
      <w:r w:rsidR="00FB3854">
        <w:rPr>
          <w:w w:val="87"/>
          <w:sz w:val="28"/>
          <w:szCs w:val="28"/>
        </w:rPr>
        <w:t>li</w:t>
      </w:r>
      <w:r w:rsidR="00FB3854">
        <w:rPr>
          <w:w w:val="132"/>
          <w:sz w:val="28"/>
          <w:szCs w:val="28"/>
        </w:rPr>
        <w:t>s</w:t>
      </w:r>
      <w:r w:rsidR="00FB3854">
        <w:rPr>
          <w:w w:val="117"/>
          <w:sz w:val="28"/>
          <w:szCs w:val="28"/>
        </w:rPr>
        <w:t>t</w:t>
      </w:r>
      <w:r w:rsidR="00FB3854">
        <w:rPr>
          <w:w w:val="87"/>
          <w:sz w:val="28"/>
          <w:szCs w:val="28"/>
        </w:rPr>
        <w:t>i</w:t>
      </w:r>
      <w:r w:rsidR="00FB3854">
        <w:rPr>
          <w:w w:val="110"/>
          <w:sz w:val="28"/>
          <w:szCs w:val="28"/>
        </w:rPr>
        <w:t>n</w:t>
      </w:r>
      <w:r w:rsidR="00FB3854">
        <w:rPr>
          <w:w w:val="112"/>
          <w:sz w:val="28"/>
          <w:szCs w:val="28"/>
        </w:rPr>
        <w:t>g</w:t>
      </w:r>
      <w:r w:rsidR="00FB3854">
        <w:rPr>
          <w:spacing w:val="5"/>
          <w:sz w:val="28"/>
          <w:szCs w:val="28"/>
        </w:rPr>
        <w:t xml:space="preserve"> </w:t>
      </w:r>
      <w:r w:rsidR="00FB3854">
        <w:rPr>
          <w:sz w:val="28"/>
          <w:szCs w:val="28"/>
        </w:rPr>
        <w:t>and</w:t>
      </w:r>
      <w:r w:rsidR="00FB3854">
        <w:rPr>
          <w:spacing w:val="63"/>
          <w:sz w:val="28"/>
          <w:szCs w:val="28"/>
        </w:rPr>
        <w:t xml:space="preserve"> </w:t>
      </w:r>
      <w:r w:rsidR="00FB3854">
        <w:rPr>
          <w:w w:val="112"/>
          <w:sz w:val="28"/>
          <w:szCs w:val="28"/>
        </w:rPr>
        <w:t>g</w:t>
      </w:r>
      <w:r w:rsidR="00FB3854">
        <w:rPr>
          <w:spacing w:val="-3"/>
          <w:w w:val="101"/>
          <w:sz w:val="28"/>
          <w:szCs w:val="28"/>
        </w:rPr>
        <w:t>r</w:t>
      </w:r>
      <w:r w:rsidR="00FB3854">
        <w:rPr>
          <w:w w:val="113"/>
          <w:sz w:val="28"/>
          <w:szCs w:val="28"/>
        </w:rPr>
        <w:t>o</w:t>
      </w:r>
      <w:r w:rsidR="00FB3854">
        <w:rPr>
          <w:w w:val="110"/>
          <w:sz w:val="28"/>
          <w:szCs w:val="28"/>
        </w:rPr>
        <w:t>u</w:t>
      </w:r>
      <w:r w:rsidR="00FB3854">
        <w:rPr>
          <w:w w:val="112"/>
          <w:sz w:val="28"/>
          <w:szCs w:val="28"/>
        </w:rPr>
        <w:t>p</w:t>
      </w:r>
      <w:r w:rsidR="00FB3854">
        <w:rPr>
          <w:w w:val="87"/>
          <w:sz w:val="28"/>
          <w:szCs w:val="28"/>
        </w:rPr>
        <w:t>i</w:t>
      </w:r>
      <w:r w:rsidR="00FB3854">
        <w:rPr>
          <w:w w:val="110"/>
          <w:sz w:val="28"/>
          <w:szCs w:val="28"/>
        </w:rPr>
        <w:t>n</w:t>
      </w:r>
      <w:r w:rsidR="00FB3854">
        <w:rPr>
          <w:w w:val="112"/>
          <w:sz w:val="28"/>
          <w:szCs w:val="28"/>
        </w:rPr>
        <w:t>g</w:t>
      </w:r>
      <w:r w:rsidR="00FB3854">
        <w:rPr>
          <w:sz w:val="28"/>
          <w:szCs w:val="28"/>
        </w:rPr>
        <w:t xml:space="preserve"> </w:t>
      </w:r>
      <w:r w:rsidR="00FB3854">
        <w:rPr>
          <w:spacing w:val="-5"/>
          <w:sz w:val="28"/>
          <w:szCs w:val="28"/>
        </w:rPr>
        <w:t xml:space="preserve"> </w:t>
      </w:r>
      <w:r w:rsidR="00FB3854">
        <w:rPr>
          <w:w w:val="87"/>
          <w:sz w:val="28"/>
          <w:szCs w:val="28"/>
        </w:rPr>
        <w:t>i</w:t>
      </w:r>
      <w:r w:rsidR="00FB3854">
        <w:rPr>
          <w:w w:val="132"/>
          <w:sz w:val="28"/>
          <w:szCs w:val="28"/>
        </w:rPr>
        <w:t>s</w:t>
      </w:r>
      <w:r w:rsidR="00FB3854">
        <w:rPr>
          <w:spacing w:val="-10"/>
          <w:sz w:val="28"/>
          <w:szCs w:val="28"/>
        </w:rPr>
        <w:t xml:space="preserve"> </w:t>
      </w:r>
      <w:r w:rsidR="00FB3854">
        <w:rPr>
          <w:w w:val="117"/>
          <w:sz w:val="28"/>
          <w:szCs w:val="28"/>
        </w:rPr>
        <w:t>used</w:t>
      </w:r>
      <w:r w:rsidR="00FB3854">
        <w:rPr>
          <w:spacing w:val="-20"/>
          <w:w w:val="117"/>
          <w:sz w:val="28"/>
          <w:szCs w:val="28"/>
        </w:rPr>
        <w:t xml:space="preserve"> </w:t>
      </w:r>
      <w:r w:rsidR="00FB3854">
        <w:rPr>
          <w:spacing w:val="-3"/>
          <w:sz w:val="28"/>
          <w:szCs w:val="28"/>
        </w:rPr>
        <w:t>t</w:t>
      </w:r>
      <w:r w:rsidR="00FB3854">
        <w:rPr>
          <w:sz w:val="28"/>
          <w:szCs w:val="28"/>
        </w:rPr>
        <w:t>o</w:t>
      </w:r>
      <w:r w:rsidR="00FB3854">
        <w:rPr>
          <w:spacing w:val="21"/>
          <w:sz w:val="28"/>
          <w:szCs w:val="28"/>
        </w:rPr>
        <w:t xml:space="preserve"> </w:t>
      </w:r>
      <w:r w:rsidR="00FB3854">
        <w:rPr>
          <w:w w:val="113"/>
          <w:sz w:val="28"/>
          <w:szCs w:val="28"/>
        </w:rPr>
        <w:t>o</w:t>
      </w:r>
      <w:r w:rsidR="00FB3854">
        <w:rPr>
          <w:spacing w:val="-3"/>
          <w:w w:val="101"/>
          <w:sz w:val="28"/>
          <w:szCs w:val="28"/>
        </w:rPr>
        <w:t>r</w:t>
      </w:r>
      <w:r w:rsidR="00FB3854">
        <w:rPr>
          <w:w w:val="112"/>
          <w:sz w:val="28"/>
          <w:szCs w:val="28"/>
        </w:rPr>
        <w:t>g</w:t>
      </w:r>
      <w:r w:rsidR="00FB3854">
        <w:rPr>
          <w:w w:val="122"/>
          <w:sz w:val="28"/>
          <w:szCs w:val="28"/>
        </w:rPr>
        <w:t>a</w:t>
      </w:r>
      <w:r w:rsidR="00FB3854">
        <w:rPr>
          <w:w w:val="110"/>
          <w:sz w:val="28"/>
          <w:szCs w:val="28"/>
        </w:rPr>
        <w:t>n</w:t>
      </w:r>
      <w:r w:rsidR="00FB3854">
        <w:rPr>
          <w:w w:val="87"/>
          <w:sz w:val="28"/>
          <w:szCs w:val="28"/>
        </w:rPr>
        <w:t>i</w:t>
      </w:r>
      <w:r w:rsidR="00FB3854">
        <w:rPr>
          <w:spacing w:val="-2"/>
          <w:w w:val="111"/>
          <w:sz w:val="28"/>
          <w:szCs w:val="28"/>
        </w:rPr>
        <w:t>z</w:t>
      </w:r>
      <w:r w:rsidR="00FB3854">
        <w:rPr>
          <w:w w:val="119"/>
          <w:sz w:val="28"/>
          <w:szCs w:val="28"/>
        </w:rPr>
        <w:t>e</w:t>
      </w:r>
      <w:r w:rsidR="00FB3854">
        <w:rPr>
          <w:spacing w:val="-10"/>
          <w:sz w:val="28"/>
          <w:szCs w:val="28"/>
        </w:rPr>
        <w:t xml:space="preserve"> </w:t>
      </w:r>
      <w:r w:rsidR="00FB3854">
        <w:rPr>
          <w:sz w:val="28"/>
          <w:szCs w:val="28"/>
        </w:rPr>
        <w:t>and</w:t>
      </w:r>
      <w:r w:rsidR="00FB3854">
        <w:rPr>
          <w:spacing w:val="48"/>
          <w:sz w:val="28"/>
          <w:szCs w:val="28"/>
        </w:rPr>
        <w:t xml:space="preserve"> </w:t>
      </w:r>
      <w:r w:rsidR="00FB3854">
        <w:rPr>
          <w:w w:val="122"/>
          <w:sz w:val="28"/>
          <w:szCs w:val="28"/>
        </w:rPr>
        <w:t>a</w:t>
      </w:r>
      <w:r w:rsidR="00FB3854">
        <w:rPr>
          <w:w w:val="110"/>
          <w:sz w:val="28"/>
          <w:szCs w:val="28"/>
        </w:rPr>
        <w:t>n</w:t>
      </w:r>
      <w:r w:rsidR="00FB3854">
        <w:rPr>
          <w:w w:val="122"/>
          <w:sz w:val="28"/>
          <w:szCs w:val="28"/>
        </w:rPr>
        <w:t>a</w:t>
      </w:r>
      <w:r w:rsidR="00FB3854">
        <w:rPr>
          <w:w w:val="87"/>
          <w:sz w:val="28"/>
          <w:szCs w:val="28"/>
        </w:rPr>
        <w:t>l</w:t>
      </w:r>
      <w:r w:rsidR="00FB3854">
        <w:rPr>
          <w:w w:val="94"/>
          <w:sz w:val="28"/>
          <w:szCs w:val="28"/>
        </w:rPr>
        <w:t>y</w:t>
      </w:r>
      <w:r w:rsidR="00FB3854">
        <w:rPr>
          <w:w w:val="132"/>
          <w:sz w:val="28"/>
          <w:szCs w:val="28"/>
        </w:rPr>
        <w:t>s</w:t>
      </w:r>
      <w:r w:rsidR="00FB3854">
        <w:rPr>
          <w:w w:val="119"/>
          <w:sz w:val="28"/>
          <w:szCs w:val="28"/>
        </w:rPr>
        <w:t>e</w:t>
      </w:r>
      <w:r w:rsidR="00FB3854">
        <w:rPr>
          <w:spacing w:val="-10"/>
          <w:sz w:val="28"/>
          <w:szCs w:val="28"/>
        </w:rPr>
        <w:t xml:space="preserve"> </w:t>
      </w:r>
      <w:r w:rsidR="00FB3854">
        <w:rPr>
          <w:sz w:val="28"/>
          <w:szCs w:val="28"/>
        </w:rPr>
        <w:t>la</w:t>
      </w:r>
      <w:r w:rsidR="00FB3854">
        <w:rPr>
          <w:spacing w:val="-3"/>
          <w:sz w:val="28"/>
          <w:szCs w:val="28"/>
        </w:rPr>
        <w:t>r</w:t>
      </w:r>
      <w:r w:rsidR="00FB3854">
        <w:rPr>
          <w:sz w:val="28"/>
          <w:szCs w:val="28"/>
        </w:rPr>
        <w:t>ge</w:t>
      </w:r>
      <w:r w:rsidR="00FB3854">
        <w:rPr>
          <w:spacing w:val="48"/>
          <w:sz w:val="28"/>
          <w:szCs w:val="28"/>
        </w:rPr>
        <w:t xml:space="preserve"> </w:t>
      </w:r>
      <w:r w:rsidR="00FB3854">
        <w:rPr>
          <w:w w:val="110"/>
          <w:sz w:val="28"/>
          <w:szCs w:val="28"/>
        </w:rPr>
        <w:t>nu</w:t>
      </w:r>
      <w:r w:rsidR="00FB3854">
        <w:rPr>
          <w:w w:val="112"/>
          <w:sz w:val="28"/>
          <w:szCs w:val="28"/>
        </w:rPr>
        <w:t>mb</w:t>
      </w:r>
      <w:r w:rsidR="00FB3854">
        <w:rPr>
          <w:w w:val="119"/>
          <w:sz w:val="28"/>
          <w:szCs w:val="28"/>
        </w:rPr>
        <w:t>e</w:t>
      </w:r>
      <w:r w:rsidR="00FB3854">
        <w:rPr>
          <w:w w:val="101"/>
          <w:sz w:val="28"/>
          <w:szCs w:val="28"/>
        </w:rPr>
        <w:t>r</w:t>
      </w:r>
      <w:r w:rsidR="00FB3854">
        <w:rPr>
          <w:w w:val="132"/>
          <w:sz w:val="28"/>
          <w:szCs w:val="28"/>
        </w:rPr>
        <w:t xml:space="preserve">s </w:t>
      </w:r>
      <w:r w:rsidR="00FB3854">
        <w:rPr>
          <w:sz w:val="28"/>
          <w:szCs w:val="28"/>
        </w:rPr>
        <w:t xml:space="preserve">of </w:t>
      </w:r>
      <w:r w:rsidR="00FB3854">
        <w:rPr>
          <w:spacing w:val="2"/>
          <w:sz w:val="28"/>
          <w:szCs w:val="28"/>
        </w:rPr>
        <w:t xml:space="preserve"> </w:t>
      </w:r>
      <w:r w:rsidR="00FB3854">
        <w:rPr>
          <w:w w:val="87"/>
          <w:sz w:val="28"/>
          <w:szCs w:val="28"/>
        </w:rPr>
        <w:t>i</w:t>
      </w:r>
      <w:r w:rsidR="00FB3854">
        <w:rPr>
          <w:w w:val="112"/>
          <w:sz w:val="28"/>
          <w:szCs w:val="28"/>
        </w:rPr>
        <w:t>d</w:t>
      </w:r>
      <w:r w:rsidR="00FB3854">
        <w:rPr>
          <w:w w:val="119"/>
          <w:sz w:val="28"/>
          <w:szCs w:val="28"/>
        </w:rPr>
        <w:t>e</w:t>
      </w:r>
      <w:r w:rsidR="00FB3854">
        <w:rPr>
          <w:w w:val="122"/>
          <w:sz w:val="28"/>
          <w:szCs w:val="28"/>
        </w:rPr>
        <w:t>a</w:t>
      </w:r>
      <w:r w:rsidR="00FB3854">
        <w:rPr>
          <w:w w:val="132"/>
          <w:sz w:val="28"/>
          <w:szCs w:val="28"/>
        </w:rPr>
        <w:t>s</w:t>
      </w:r>
      <w:r w:rsidR="00FB3854">
        <w:rPr>
          <w:sz w:val="28"/>
          <w:szCs w:val="28"/>
        </w:rPr>
        <w:t xml:space="preserve"> </w:t>
      </w:r>
      <w:r w:rsidR="00FB3854">
        <w:rPr>
          <w:spacing w:val="-20"/>
          <w:sz w:val="28"/>
          <w:szCs w:val="28"/>
        </w:rPr>
        <w:t xml:space="preserve"> </w:t>
      </w:r>
      <w:r w:rsidR="00FB3854">
        <w:rPr>
          <w:spacing w:val="-2"/>
          <w:sz w:val="28"/>
          <w:szCs w:val="28"/>
        </w:rPr>
        <w:t>b</w:t>
      </w:r>
      <w:r w:rsidR="00FB3854">
        <w:rPr>
          <w:sz w:val="28"/>
          <w:szCs w:val="28"/>
        </w:rPr>
        <w:t>y</w:t>
      </w:r>
      <w:r w:rsidR="00FB3854">
        <w:rPr>
          <w:spacing w:val="58"/>
          <w:sz w:val="28"/>
          <w:szCs w:val="28"/>
        </w:rPr>
        <w:t xml:space="preserve"> </w:t>
      </w:r>
      <w:r w:rsidR="00FB3854">
        <w:rPr>
          <w:w w:val="118"/>
          <w:sz w:val="28"/>
          <w:szCs w:val="28"/>
        </w:rPr>
        <w:t>c</w:t>
      </w:r>
      <w:r w:rsidR="00FB3854">
        <w:rPr>
          <w:w w:val="122"/>
          <w:sz w:val="28"/>
          <w:szCs w:val="28"/>
        </w:rPr>
        <w:t>a</w:t>
      </w:r>
      <w:r w:rsidR="00FB3854">
        <w:rPr>
          <w:w w:val="117"/>
          <w:sz w:val="28"/>
          <w:szCs w:val="28"/>
        </w:rPr>
        <w:t>t</w:t>
      </w:r>
      <w:r w:rsidR="00FB3854">
        <w:rPr>
          <w:w w:val="119"/>
          <w:sz w:val="28"/>
          <w:szCs w:val="28"/>
        </w:rPr>
        <w:t>e</w:t>
      </w:r>
      <w:r w:rsidR="00FB3854">
        <w:rPr>
          <w:w w:val="112"/>
          <w:sz w:val="28"/>
          <w:szCs w:val="28"/>
        </w:rPr>
        <w:t>g</w:t>
      </w:r>
      <w:r w:rsidR="00FB3854">
        <w:rPr>
          <w:w w:val="113"/>
          <w:sz w:val="28"/>
          <w:szCs w:val="28"/>
        </w:rPr>
        <w:t>o</w:t>
      </w:r>
      <w:r w:rsidR="00FB3854">
        <w:rPr>
          <w:w w:val="101"/>
          <w:sz w:val="28"/>
          <w:szCs w:val="28"/>
        </w:rPr>
        <w:t>r</w:t>
      </w:r>
      <w:r w:rsidR="00FB3854">
        <w:rPr>
          <w:w w:val="87"/>
          <w:sz w:val="28"/>
          <w:szCs w:val="28"/>
        </w:rPr>
        <w:t>i</w:t>
      </w:r>
      <w:r w:rsidR="00FB3854">
        <w:rPr>
          <w:w w:val="132"/>
          <w:sz w:val="28"/>
          <w:szCs w:val="28"/>
        </w:rPr>
        <w:t>s</w:t>
      </w:r>
      <w:r w:rsidR="00FB3854">
        <w:rPr>
          <w:w w:val="87"/>
          <w:sz w:val="28"/>
          <w:szCs w:val="28"/>
        </w:rPr>
        <w:t>i</w:t>
      </w:r>
      <w:r w:rsidR="00FB3854">
        <w:rPr>
          <w:w w:val="110"/>
          <w:sz w:val="28"/>
          <w:szCs w:val="28"/>
        </w:rPr>
        <w:t>n</w:t>
      </w:r>
      <w:r w:rsidR="00FB3854">
        <w:rPr>
          <w:w w:val="112"/>
          <w:sz w:val="28"/>
          <w:szCs w:val="28"/>
        </w:rPr>
        <w:t>g</w:t>
      </w:r>
      <w:r w:rsidR="00FB3854">
        <w:rPr>
          <w:sz w:val="28"/>
          <w:szCs w:val="28"/>
        </w:rPr>
        <w:t xml:space="preserve"> </w:t>
      </w:r>
      <w:r w:rsidR="00FB3854">
        <w:rPr>
          <w:spacing w:val="-20"/>
          <w:sz w:val="28"/>
          <w:szCs w:val="28"/>
        </w:rPr>
        <w:t xml:space="preserve"> </w:t>
      </w:r>
      <w:r w:rsidR="00FB3854">
        <w:rPr>
          <w:sz w:val="28"/>
          <w:szCs w:val="28"/>
        </w:rPr>
        <w:t xml:space="preserve">them. </w:t>
      </w:r>
      <w:r w:rsidR="00FB3854">
        <w:rPr>
          <w:spacing w:val="60"/>
          <w:sz w:val="28"/>
          <w:szCs w:val="28"/>
        </w:rPr>
        <w:t xml:space="preserve"> </w:t>
      </w:r>
      <w:r w:rsidR="00FB3854">
        <w:rPr>
          <w:sz w:val="28"/>
          <w:szCs w:val="28"/>
        </w:rPr>
        <w:t>By</w:t>
      </w:r>
      <w:r w:rsidR="00FB3854">
        <w:rPr>
          <w:spacing w:val="27"/>
          <w:sz w:val="28"/>
          <w:szCs w:val="28"/>
        </w:rPr>
        <w:t xml:space="preserve"> </w:t>
      </w:r>
      <w:r w:rsidR="00FB3854">
        <w:rPr>
          <w:w w:val="113"/>
          <w:sz w:val="28"/>
          <w:szCs w:val="28"/>
        </w:rPr>
        <w:t>o</w:t>
      </w:r>
      <w:r w:rsidR="00FB3854">
        <w:rPr>
          <w:spacing w:val="-3"/>
          <w:w w:val="101"/>
          <w:sz w:val="28"/>
          <w:szCs w:val="28"/>
        </w:rPr>
        <w:t>r</w:t>
      </w:r>
      <w:r w:rsidR="00FB3854">
        <w:rPr>
          <w:w w:val="112"/>
          <w:sz w:val="28"/>
          <w:szCs w:val="28"/>
        </w:rPr>
        <w:t>g</w:t>
      </w:r>
      <w:r w:rsidR="00FB3854">
        <w:rPr>
          <w:w w:val="122"/>
          <w:sz w:val="28"/>
          <w:szCs w:val="28"/>
        </w:rPr>
        <w:t>a</w:t>
      </w:r>
      <w:r w:rsidR="00FB3854">
        <w:rPr>
          <w:w w:val="110"/>
          <w:sz w:val="28"/>
          <w:szCs w:val="28"/>
        </w:rPr>
        <w:t>n</w:t>
      </w:r>
      <w:r w:rsidR="00FB3854">
        <w:rPr>
          <w:w w:val="87"/>
          <w:sz w:val="28"/>
          <w:szCs w:val="28"/>
        </w:rPr>
        <w:t>i</w:t>
      </w:r>
      <w:r w:rsidR="00FB3854">
        <w:rPr>
          <w:w w:val="132"/>
          <w:sz w:val="28"/>
          <w:szCs w:val="28"/>
        </w:rPr>
        <w:t>s</w:t>
      </w:r>
      <w:r w:rsidR="00FB3854">
        <w:rPr>
          <w:w w:val="87"/>
          <w:sz w:val="28"/>
          <w:szCs w:val="28"/>
        </w:rPr>
        <w:t>i</w:t>
      </w:r>
      <w:r w:rsidR="00FB3854">
        <w:rPr>
          <w:w w:val="110"/>
          <w:sz w:val="28"/>
          <w:szCs w:val="28"/>
        </w:rPr>
        <w:t>n</w:t>
      </w:r>
      <w:r w:rsidR="00FB3854">
        <w:rPr>
          <w:w w:val="112"/>
          <w:sz w:val="28"/>
          <w:szCs w:val="28"/>
        </w:rPr>
        <w:t>g</w:t>
      </w:r>
      <w:r w:rsidR="00FB3854">
        <w:rPr>
          <w:sz w:val="28"/>
          <w:szCs w:val="28"/>
        </w:rPr>
        <w:t xml:space="preserve"> </w:t>
      </w:r>
      <w:r w:rsidR="00FB3854">
        <w:rPr>
          <w:spacing w:val="-20"/>
          <w:sz w:val="28"/>
          <w:szCs w:val="28"/>
        </w:rPr>
        <w:t xml:space="preserve"> </w:t>
      </w:r>
      <w:r w:rsidR="00FB3854">
        <w:rPr>
          <w:sz w:val="28"/>
          <w:szCs w:val="28"/>
        </w:rPr>
        <w:t xml:space="preserve">and </w:t>
      </w:r>
      <w:r w:rsidR="00FB3854">
        <w:rPr>
          <w:spacing w:val="38"/>
          <w:sz w:val="28"/>
          <w:szCs w:val="28"/>
        </w:rPr>
        <w:t xml:space="preserve"> </w:t>
      </w:r>
      <w:r w:rsidR="00FB3854">
        <w:rPr>
          <w:spacing w:val="-3"/>
          <w:w w:val="101"/>
          <w:sz w:val="28"/>
          <w:szCs w:val="28"/>
        </w:rPr>
        <w:t>r</w:t>
      </w:r>
      <w:r w:rsidR="00FB3854">
        <w:rPr>
          <w:w w:val="119"/>
          <w:sz w:val="28"/>
          <w:szCs w:val="28"/>
        </w:rPr>
        <w:t>e</w:t>
      </w:r>
      <w:r w:rsidR="00FB3854">
        <w:rPr>
          <w:w w:val="113"/>
          <w:sz w:val="28"/>
          <w:szCs w:val="28"/>
        </w:rPr>
        <w:t>o</w:t>
      </w:r>
      <w:r w:rsidR="00FB3854">
        <w:rPr>
          <w:spacing w:val="-3"/>
          <w:w w:val="101"/>
          <w:sz w:val="28"/>
          <w:szCs w:val="28"/>
        </w:rPr>
        <w:t>r</w:t>
      </w:r>
      <w:r w:rsidR="00FB3854">
        <w:rPr>
          <w:w w:val="112"/>
          <w:sz w:val="28"/>
          <w:szCs w:val="28"/>
        </w:rPr>
        <w:t>g</w:t>
      </w:r>
      <w:r w:rsidR="00FB3854">
        <w:rPr>
          <w:w w:val="122"/>
          <w:sz w:val="28"/>
          <w:szCs w:val="28"/>
        </w:rPr>
        <w:t>a</w:t>
      </w:r>
      <w:r w:rsidR="00FB3854">
        <w:rPr>
          <w:w w:val="110"/>
          <w:sz w:val="28"/>
          <w:szCs w:val="28"/>
        </w:rPr>
        <w:t>n</w:t>
      </w:r>
      <w:r w:rsidR="00FB3854">
        <w:rPr>
          <w:w w:val="87"/>
          <w:sz w:val="28"/>
          <w:szCs w:val="28"/>
        </w:rPr>
        <w:t>i</w:t>
      </w:r>
      <w:r w:rsidR="00FB3854">
        <w:rPr>
          <w:w w:val="132"/>
          <w:sz w:val="28"/>
          <w:szCs w:val="28"/>
        </w:rPr>
        <w:t>s</w:t>
      </w:r>
      <w:r w:rsidR="00FB3854">
        <w:rPr>
          <w:w w:val="87"/>
          <w:sz w:val="28"/>
          <w:szCs w:val="28"/>
        </w:rPr>
        <w:t>i</w:t>
      </w:r>
      <w:r w:rsidR="00FB3854">
        <w:rPr>
          <w:w w:val="110"/>
          <w:sz w:val="28"/>
          <w:szCs w:val="28"/>
        </w:rPr>
        <w:t>n</w:t>
      </w:r>
      <w:r w:rsidR="00FB3854">
        <w:rPr>
          <w:w w:val="112"/>
          <w:sz w:val="28"/>
          <w:szCs w:val="28"/>
        </w:rPr>
        <w:t>g</w:t>
      </w:r>
      <w:r w:rsidR="00FB3854">
        <w:rPr>
          <w:sz w:val="28"/>
          <w:szCs w:val="28"/>
        </w:rPr>
        <w:t xml:space="preserve"> </w:t>
      </w:r>
      <w:r w:rsidR="00FB3854">
        <w:rPr>
          <w:spacing w:val="-20"/>
          <w:sz w:val="28"/>
          <w:szCs w:val="28"/>
        </w:rPr>
        <w:t xml:space="preserve"> </w:t>
      </w:r>
      <w:r w:rsidR="00FB3854">
        <w:rPr>
          <w:w w:val="87"/>
          <w:sz w:val="28"/>
          <w:szCs w:val="28"/>
        </w:rPr>
        <w:t>i</w:t>
      </w:r>
      <w:r w:rsidR="00FB3854">
        <w:rPr>
          <w:w w:val="112"/>
          <w:sz w:val="28"/>
          <w:szCs w:val="28"/>
        </w:rPr>
        <w:t>d</w:t>
      </w:r>
      <w:r w:rsidR="00FB3854">
        <w:rPr>
          <w:w w:val="119"/>
          <w:sz w:val="28"/>
          <w:szCs w:val="28"/>
        </w:rPr>
        <w:t>e</w:t>
      </w:r>
      <w:r w:rsidR="00FB3854">
        <w:rPr>
          <w:w w:val="122"/>
          <w:sz w:val="28"/>
          <w:szCs w:val="28"/>
        </w:rPr>
        <w:t>a</w:t>
      </w:r>
      <w:r w:rsidR="00FB3854">
        <w:rPr>
          <w:w w:val="132"/>
          <w:sz w:val="28"/>
          <w:szCs w:val="28"/>
        </w:rPr>
        <w:t>s</w:t>
      </w:r>
      <w:r w:rsidR="00FB3854">
        <w:rPr>
          <w:w w:val="78"/>
          <w:sz w:val="28"/>
          <w:szCs w:val="28"/>
        </w:rPr>
        <w:t>,</w:t>
      </w:r>
      <w:r w:rsidR="00FB3854">
        <w:rPr>
          <w:sz w:val="28"/>
          <w:szCs w:val="28"/>
        </w:rPr>
        <w:t xml:space="preserve"> </w:t>
      </w:r>
      <w:r w:rsidR="00FB3854">
        <w:rPr>
          <w:spacing w:val="-20"/>
          <w:sz w:val="28"/>
          <w:szCs w:val="28"/>
        </w:rPr>
        <w:t xml:space="preserve"> </w:t>
      </w:r>
      <w:r w:rsidR="00FB3854">
        <w:rPr>
          <w:w w:val="132"/>
          <w:sz w:val="28"/>
          <w:szCs w:val="28"/>
        </w:rPr>
        <w:t>s</w:t>
      </w:r>
      <w:r w:rsidR="00FB3854">
        <w:rPr>
          <w:w w:val="117"/>
          <w:sz w:val="28"/>
          <w:szCs w:val="28"/>
        </w:rPr>
        <w:t>t</w:t>
      </w:r>
      <w:r w:rsidR="00FB3854">
        <w:rPr>
          <w:w w:val="110"/>
          <w:sz w:val="28"/>
          <w:szCs w:val="28"/>
        </w:rPr>
        <w:t>u</w:t>
      </w:r>
      <w:r w:rsidR="00FB3854">
        <w:rPr>
          <w:w w:val="112"/>
          <w:sz w:val="28"/>
          <w:szCs w:val="28"/>
        </w:rPr>
        <w:t>d</w:t>
      </w:r>
      <w:r w:rsidR="00FB3854">
        <w:rPr>
          <w:w w:val="119"/>
          <w:sz w:val="28"/>
          <w:szCs w:val="28"/>
        </w:rPr>
        <w:t>e</w:t>
      </w:r>
      <w:r w:rsidR="00FB3854">
        <w:rPr>
          <w:w w:val="110"/>
          <w:sz w:val="28"/>
          <w:szCs w:val="28"/>
        </w:rPr>
        <w:t>n</w:t>
      </w:r>
      <w:r w:rsidR="00FB3854">
        <w:rPr>
          <w:w w:val="117"/>
          <w:sz w:val="28"/>
          <w:szCs w:val="28"/>
        </w:rPr>
        <w:t>t</w:t>
      </w:r>
      <w:r w:rsidR="00FB3854">
        <w:rPr>
          <w:w w:val="132"/>
          <w:sz w:val="28"/>
          <w:szCs w:val="28"/>
        </w:rPr>
        <w:t xml:space="preserve">s </w:t>
      </w:r>
      <w:r w:rsidR="00FB3854">
        <w:rPr>
          <w:sz w:val="28"/>
          <w:szCs w:val="28"/>
        </w:rPr>
        <w:t>gain</w:t>
      </w:r>
      <w:r w:rsidR="00FB3854">
        <w:rPr>
          <w:spacing w:val="66"/>
          <w:sz w:val="28"/>
          <w:szCs w:val="28"/>
        </w:rPr>
        <w:t xml:space="preserve"> </w:t>
      </w:r>
      <w:r w:rsidR="00FB3854">
        <w:rPr>
          <w:sz w:val="28"/>
          <w:szCs w:val="28"/>
        </w:rPr>
        <w:t>a</w:t>
      </w:r>
      <w:r w:rsidR="00FB3854">
        <w:rPr>
          <w:spacing w:val="46"/>
          <w:sz w:val="28"/>
          <w:szCs w:val="28"/>
        </w:rPr>
        <w:t xml:space="preserve"> </w:t>
      </w:r>
      <w:r w:rsidR="00FB3854">
        <w:rPr>
          <w:w w:val="114"/>
          <w:sz w:val="28"/>
          <w:szCs w:val="28"/>
        </w:rPr>
        <w:t>better</w:t>
      </w:r>
      <w:r w:rsidR="00FB3854">
        <w:rPr>
          <w:spacing w:val="11"/>
          <w:w w:val="114"/>
          <w:sz w:val="28"/>
          <w:szCs w:val="28"/>
        </w:rPr>
        <w:t xml:space="preserve"> </w:t>
      </w:r>
      <w:r w:rsidR="00FB3854">
        <w:rPr>
          <w:w w:val="122"/>
          <w:sz w:val="28"/>
          <w:szCs w:val="28"/>
        </w:rPr>
        <w:t>a</w:t>
      </w:r>
      <w:r w:rsidR="00FB3854">
        <w:rPr>
          <w:w w:val="112"/>
          <w:sz w:val="28"/>
          <w:szCs w:val="28"/>
        </w:rPr>
        <w:t>pp</w:t>
      </w:r>
      <w:r w:rsidR="00FB3854">
        <w:rPr>
          <w:spacing w:val="-3"/>
          <w:w w:val="101"/>
          <w:sz w:val="28"/>
          <w:szCs w:val="28"/>
        </w:rPr>
        <w:t>r</w:t>
      </w:r>
      <w:r w:rsidR="00FB3854">
        <w:rPr>
          <w:w w:val="119"/>
          <w:sz w:val="28"/>
          <w:szCs w:val="28"/>
        </w:rPr>
        <w:t>e</w:t>
      </w:r>
      <w:r w:rsidR="00FB3854">
        <w:rPr>
          <w:w w:val="118"/>
          <w:sz w:val="28"/>
          <w:szCs w:val="28"/>
        </w:rPr>
        <w:t>c</w:t>
      </w:r>
      <w:r w:rsidR="00FB3854">
        <w:rPr>
          <w:w w:val="87"/>
          <w:sz w:val="28"/>
          <w:szCs w:val="28"/>
        </w:rPr>
        <w:t>i</w:t>
      </w:r>
      <w:r w:rsidR="00FB3854">
        <w:rPr>
          <w:w w:val="122"/>
          <w:sz w:val="28"/>
          <w:szCs w:val="28"/>
        </w:rPr>
        <w:t>a</w:t>
      </w:r>
      <w:r w:rsidR="00FB3854">
        <w:rPr>
          <w:w w:val="117"/>
          <w:sz w:val="28"/>
          <w:szCs w:val="28"/>
        </w:rPr>
        <w:t>t</w:t>
      </w:r>
      <w:r w:rsidR="00FB3854">
        <w:rPr>
          <w:w w:val="87"/>
          <w:sz w:val="28"/>
          <w:szCs w:val="28"/>
        </w:rPr>
        <w:t>i</w:t>
      </w:r>
      <w:r w:rsidR="00FB3854">
        <w:rPr>
          <w:w w:val="113"/>
          <w:sz w:val="28"/>
          <w:szCs w:val="28"/>
        </w:rPr>
        <w:t>o</w:t>
      </w:r>
      <w:r w:rsidR="00FB3854">
        <w:rPr>
          <w:w w:val="110"/>
          <w:sz w:val="28"/>
          <w:szCs w:val="28"/>
        </w:rPr>
        <w:t>n</w:t>
      </w:r>
      <w:r w:rsidR="00FB3854">
        <w:rPr>
          <w:spacing w:val="18"/>
          <w:w w:val="110"/>
          <w:sz w:val="28"/>
          <w:szCs w:val="28"/>
        </w:rPr>
        <w:t xml:space="preserve"> </w:t>
      </w:r>
      <w:r w:rsidR="00FB3854">
        <w:rPr>
          <w:w w:val="113"/>
          <w:sz w:val="28"/>
          <w:szCs w:val="28"/>
        </w:rPr>
        <w:t>o</w:t>
      </w:r>
      <w:r w:rsidR="00FB3854">
        <w:rPr>
          <w:w w:val="104"/>
          <w:sz w:val="28"/>
          <w:szCs w:val="28"/>
        </w:rPr>
        <w:t>f</w:t>
      </w:r>
      <w:r w:rsidR="00FB3854">
        <w:rPr>
          <w:w w:val="78"/>
          <w:sz w:val="28"/>
          <w:szCs w:val="28"/>
        </w:rPr>
        <w:t>,</w:t>
      </w:r>
      <w:r w:rsidR="00FB3854">
        <w:rPr>
          <w:spacing w:val="18"/>
          <w:w w:val="78"/>
          <w:sz w:val="28"/>
          <w:szCs w:val="28"/>
        </w:rPr>
        <w:t xml:space="preserve"> </w:t>
      </w:r>
      <w:r w:rsidR="00FB3854">
        <w:rPr>
          <w:sz w:val="28"/>
          <w:szCs w:val="28"/>
        </w:rPr>
        <w:t xml:space="preserve">and </w:t>
      </w:r>
      <w:r w:rsidR="00FB3854">
        <w:rPr>
          <w:spacing w:val="6"/>
          <w:sz w:val="28"/>
          <w:szCs w:val="28"/>
        </w:rPr>
        <w:t xml:space="preserve"> </w:t>
      </w:r>
      <w:r w:rsidR="00FB3854">
        <w:rPr>
          <w:w w:val="112"/>
          <w:sz w:val="28"/>
          <w:szCs w:val="28"/>
        </w:rPr>
        <w:t>d</w:t>
      </w:r>
      <w:r w:rsidR="00FB3854">
        <w:rPr>
          <w:w w:val="87"/>
          <w:sz w:val="28"/>
          <w:szCs w:val="28"/>
        </w:rPr>
        <w:t>i</w:t>
      </w:r>
      <w:r w:rsidR="00FB3854">
        <w:rPr>
          <w:w w:val="122"/>
          <w:sz w:val="28"/>
          <w:szCs w:val="28"/>
        </w:rPr>
        <w:t>a</w:t>
      </w:r>
      <w:r w:rsidR="00FB3854">
        <w:rPr>
          <w:w w:val="87"/>
          <w:sz w:val="28"/>
          <w:szCs w:val="28"/>
        </w:rPr>
        <w:t>l</w:t>
      </w:r>
      <w:r w:rsidR="00FB3854">
        <w:rPr>
          <w:w w:val="113"/>
          <w:sz w:val="28"/>
          <w:szCs w:val="28"/>
        </w:rPr>
        <w:t>o</w:t>
      </w:r>
      <w:r w:rsidR="00FB3854">
        <w:rPr>
          <w:w w:val="112"/>
          <w:sz w:val="28"/>
          <w:szCs w:val="28"/>
        </w:rPr>
        <w:t>g</w:t>
      </w:r>
      <w:r w:rsidR="00FB3854">
        <w:rPr>
          <w:w w:val="110"/>
          <w:sz w:val="28"/>
          <w:szCs w:val="28"/>
        </w:rPr>
        <w:t>u</w:t>
      </w:r>
      <w:r w:rsidR="00FB3854">
        <w:rPr>
          <w:w w:val="119"/>
          <w:sz w:val="28"/>
          <w:szCs w:val="28"/>
        </w:rPr>
        <w:t>e</w:t>
      </w:r>
      <w:r w:rsidR="00FB3854">
        <w:rPr>
          <w:spacing w:val="18"/>
          <w:w w:val="119"/>
          <w:sz w:val="28"/>
          <w:szCs w:val="28"/>
        </w:rPr>
        <w:t xml:space="preserve"> </w:t>
      </w:r>
      <w:r w:rsidR="00FB3854">
        <w:rPr>
          <w:w w:val="122"/>
          <w:sz w:val="28"/>
          <w:szCs w:val="28"/>
        </w:rPr>
        <w:t>a</w:t>
      </w:r>
      <w:r w:rsidR="00FB3854">
        <w:rPr>
          <w:w w:val="112"/>
          <w:sz w:val="28"/>
          <w:szCs w:val="28"/>
        </w:rPr>
        <w:t>b</w:t>
      </w:r>
      <w:r w:rsidR="00FB3854">
        <w:rPr>
          <w:w w:val="113"/>
          <w:sz w:val="28"/>
          <w:szCs w:val="28"/>
        </w:rPr>
        <w:t>o</w:t>
      </w:r>
      <w:r w:rsidR="00FB3854">
        <w:rPr>
          <w:w w:val="110"/>
          <w:sz w:val="28"/>
          <w:szCs w:val="28"/>
        </w:rPr>
        <w:t>u</w:t>
      </w:r>
      <w:r w:rsidR="00FB3854">
        <w:rPr>
          <w:w w:val="117"/>
          <w:sz w:val="28"/>
          <w:szCs w:val="28"/>
        </w:rPr>
        <w:t>t</w:t>
      </w:r>
      <w:r w:rsidR="00FB3854">
        <w:rPr>
          <w:w w:val="78"/>
          <w:sz w:val="28"/>
          <w:szCs w:val="28"/>
        </w:rPr>
        <w:t>,</w:t>
      </w:r>
      <w:r w:rsidR="00FB3854">
        <w:rPr>
          <w:spacing w:val="18"/>
          <w:w w:val="78"/>
          <w:sz w:val="28"/>
          <w:szCs w:val="28"/>
        </w:rPr>
        <w:t xml:space="preserve"> </w:t>
      </w:r>
      <w:r w:rsidR="00FB3854">
        <w:rPr>
          <w:sz w:val="28"/>
          <w:szCs w:val="28"/>
        </w:rPr>
        <w:t>their</w:t>
      </w:r>
      <w:r w:rsidR="00FB3854">
        <w:rPr>
          <w:spacing w:val="60"/>
          <w:sz w:val="28"/>
          <w:szCs w:val="28"/>
        </w:rPr>
        <w:t xml:space="preserve"> </w:t>
      </w:r>
      <w:r w:rsidR="00FB3854">
        <w:rPr>
          <w:w w:val="87"/>
          <w:sz w:val="28"/>
          <w:szCs w:val="28"/>
        </w:rPr>
        <w:t>i</w:t>
      </w:r>
      <w:r w:rsidR="00FB3854">
        <w:rPr>
          <w:w w:val="112"/>
          <w:sz w:val="28"/>
          <w:szCs w:val="28"/>
        </w:rPr>
        <w:t>d</w:t>
      </w:r>
      <w:r w:rsidR="00FB3854">
        <w:rPr>
          <w:w w:val="119"/>
          <w:sz w:val="28"/>
          <w:szCs w:val="28"/>
        </w:rPr>
        <w:t>e</w:t>
      </w:r>
      <w:r w:rsidR="00FB3854">
        <w:rPr>
          <w:w w:val="122"/>
          <w:sz w:val="28"/>
          <w:szCs w:val="28"/>
        </w:rPr>
        <w:t>a</w:t>
      </w:r>
      <w:r w:rsidR="00FB3854">
        <w:rPr>
          <w:w w:val="132"/>
          <w:sz w:val="28"/>
          <w:szCs w:val="28"/>
        </w:rPr>
        <w:t>s</w:t>
      </w:r>
      <w:r w:rsidR="00FB3854">
        <w:rPr>
          <w:w w:val="105"/>
          <w:sz w:val="28"/>
          <w:szCs w:val="28"/>
        </w:rPr>
        <w:t>.</w:t>
      </w:r>
      <w:r w:rsidR="00FB3854">
        <w:rPr>
          <w:spacing w:val="18"/>
          <w:w w:val="105"/>
          <w:sz w:val="28"/>
          <w:szCs w:val="28"/>
        </w:rPr>
        <w:t xml:space="preserve"> </w:t>
      </w:r>
      <w:r w:rsidR="00FB3854">
        <w:rPr>
          <w:w w:val="90"/>
          <w:sz w:val="28"/>
          <w:szCs w:val="28"/>
        </w:rPr>
        <w:t>A</w:t>
      </w:r>
      <w:r w:rsidR="00FB3854">
        <w:rPr>
          <w:w w:val="132"/>
          <w:sz w:val="28"/>
          <w:szCs w:val="28"/>
        </w:rPr>
        <w:t>s</w:t>
      </w:r>
      <w:r w:rsidR="00FB3854">
        <w:rPr>
          <w:spacing w:val="3"/>
          <w:w w:val="132"/>
          <w:sz w:val="28"/>
          <w:szCs w:val="28"/>
        </w:rPr>
        <w:t xml:space="preserve"> </w:t>
      </w:r>
      <w:r w:rsidR="00FB3854">
        <w:rPr>
          <w:w w:val="117"/>
          <w:sz w:val="28"/>
          <w:szCs w:val="28"/>
        </w:rPr>
        <w:t xml:space="preserve">students </w:t>
      </w:r>
      <w:r w:rsidR="00FB3854">
        <w:rPr>
          <w:w w:val="118"/>
          <w:sz w:val="28"/>
          <w:szCs w:val="28"/>
        </w:rPr>
        <w:t>c</w:t>
      </w:r>
      <w:r w:rsidR="00FB3854">
        <w:rPr>
          <w:spacing w:val="-3"/>
          <w:w w:val="101"/>
          <w:sz w:val="28"/>
          <w:szCs w:val="28"/>
        </w:rPr>
        <w:t>r</w:t>
      </w:r>
      <w:r w:rsidR="00FB3854">
        <w:rPr>
          <w:w w:val="119"/>
          <w:sz w:val="28"/>
          <w:szCs w:val="28"/>
        </w:rPr>
        <w:t>e</w:t>
      </w:r>
      <w:r w:rsidR="00FB3854">
        <w:rPr>
          <w:w w:val="122"/>
          <w:sz w:val="28"/>
          <w:szCs w:val="28"/>
        </w:rPr>
        <w:t>a</w:t>
      </w:r>
      <w:r w:rsidR="00FB3854">
        <w:rPr>
          <w:w w:val="117"/>
          <w:sz w:val="28"/>
          <w:szCs w:val="28"/>
        </w:rPr>
        <w:t>t</w:t>
      </w:r>
      <w:r w:rsidR="00FB3854">
        <w:rPr>
          <w:w w:val="119"/>
          <w:sz w:val="28"/>
          <w:szCs w:val="28"/>
        </w:rPr>
        <w:t xml:space="preserve">e </w:t>
      </w:r>
      <w:r w:rsidR="00FB3854">
        <w:rPr>
          <w:sz w:val="28"/>
          <w:szCs w:val="28"/>
        </w:rPr>
        <w:t>idea</w:t>
      </w:r>
      <w:r w:rsidR="00FB3854">
        <w:rPr>
          <w:spacing w:val="57"/>
          <w:sz w:val="28"/>
          <w:szCs w:val="28"/>
        </w:rPr>
        <w:t xml:space="preserve"> </w:t>
      </w:r>
      <w:r w:rsidR="00FB3854">
        <w:rPr>
          <w:w w:val="118"/>
          <w:sz w:val="28"/>
          <w:szCs w:val="28"/>
        </w:rPr>
        <w:t>c</w:t>
      </w:r>
      <w:r w:rsidR="00FB3854">
        <w:rPr>
          <w:w w:val="87"/>
          <w:sz w:val="28"/>
          <w:szCs w:val="28"/>
        </w:rPr>
        <w:t>l</w:t>
      </w:r>
      <w:r w:rsidR="00FB3854">
        <w:rPr>
          <w:w w:val="110"/>
          <w:sz w:val="28"/>
          <w:szCs w:val="28"/>
        </w:rPr>
        <w:t>u</w:t>
      </w:r>
      <w:r w:rsidR="00FB3854">
        <w:rPr>
          <w:w w:val="132"/>
          <w:sz w:val="28"/>
          <w:szCs w:val="28"/>
        </w:rPr>
        <w:t>s</w:t>
      </w:r>
      <w:r w:rsidR="00FB3854">
        <w:rPr>
          <w:w w:val="117"/>
          <w:sz w:val="28"/>
          <w:szCs w:val="28"/>
        </w:rPr>
        <w:t>t</w:t>
      </w:r>
      <w:r w:rsidR="00FB3854">
        <w:rPr>
          <w:w w:val="119"/>
          <w:sz w:val="28"/>
          <w:szCs w:val="28"/>
        </w:rPr>
        <w:t>e</w:t>
      </w:r>
      <w:r w:rsidR="00FB3854">
        <w:rPr>
          <w:w w:val="101"/>
          <w:sz w:val="28"/>
          <w:szCs w:val="28"/>
        </w:rPr>
        <w:t>r</w:t>
      </w:r>
      <w:r w:rsidR="00FB3854">
        <w:rPr>
          <w:w w:val="132"/>
          <w:sz w:val="28"/>
          <w:szCs w:val="28"/>
        </w:rPr>
        <w:t>s</w:t>
      </w:r>
      <w:r w:rsidR="00FB3854">
        <w:rPr>
          <w:w w:val="78"/>
          <w:sz w:val="28"/>
          <w:szCs w:val="28"/>
        </w:rPr>
        <w:t>,</w:t>
      </w:r>
      <w:r w:rsidR="00FB3854">
        <w:rPr>
          <w:spacing w:val="-1"/>
          <w:sz w:val="28"/>
          <w:szCs w:val="28"/>
        </w:rPr>
        <w:t xml:space="preserve"> </w:t>
      </w:r>
      <w:r w:rsidR="00FB3854">
        <w:rPr>
          <w:sz w:val="28"/>
          <w:szCs w:val="28"/>
        </w:rPr>
        <w:t>new</w:t>
      </w:r>
      <w:r w:rsidR="00FB3854">
        <w:rPr>
          <w:spacing w:val="44"/>
          <w:sz w:val="28"/>
          <w:szCs w:val="28"/>
        </w:rPr>
        <w:t xml:space="preserve"> </w:t>
      </w:r>
      <w:r w:rsidR="00FB3854">
        <w:rPr>
          <w:w w:val="114"/>
          <w:sz w:val="28"/>
          <w:szCs w:val="28"/>
        </w:rPr>
        <w:t>contexts</w:t>
      </w:r>
      <w:r w:rsidR="00FB3854">
        <w:rPr>
          <w:spacing w:val="-3"/>
          <w:w w:val="114"/>
          <w:sz w:val="28"/>
          <w:szCs w:val="28"/>
        </w:rPr>
        <w:t xml:space="preserve"> </w:t>
      </w:r>
      <w:r w:rsidR="00FB3854">
        <w:rPr>
          <w:sz w:val="28"/>
          <w:szCs w:val="28"/>
        </w:rPr>
        <w:t>and</w:t>
      </w:r>
      <w:r w:rsidR="00FB3854">
        <w:rPr>
          <w:spacing w:val="58"/>
          <w:sz w:val="28"/>
          <w:szCs w:val="28"/>
        </w:rPr>
        <w:t xml:space="preserve"> </w:t>
      </w:r>
      <w:r w:rsidR="00FB3854">
        <w:rPr>
          <w:w w:val="118"/>
          <w:sz w:val="28"/>
          <w:szCs w:val="28"/>
        </w:rPr>
        <w:t>c</w:t>
      </w:r>
      <w:r w:rsidR="00FB3854">
        <w:rPr>
          <w:w w:val="113"/>
          <w:sz w:val="28"/>
          <w:szCs w:val="28"/>
        </w:rPr>
        <w:t>o</w:t>
      </w:r>
      <w:r w:rsidR="00FB3854">
        <w:rPr>
          <w:w w:val="110"/>
          <w:sz w:val="28"/>
          <w:szCs w:val="28"/>
        </w:rPr>
        <w:t>nn</w:t>
      </w:r>
      <w:r w:rsidR="00FB3854">
        <w:rPr>
          <w:w w:val="119"/>
          <w:sz w:val="28"/>
          <w:szCs w:val="28"/>
        </w:rPr>
        <w:t>e</w:t>
      </w:r>
      <w:r w:rsidR="00FB3854">
        <w:rPr>
          <w:w w:val="118"/>
          <w:sz w:val="28"/>
          <w:szCs w:val="28"/>
        </w:rPr>
        <w:t>c</w:t>
      </w:r>
      <w:r w:rsidR="00FB3854">
        <w:rPr>
          <w:w w:val="117"/>
          <w:sz w:val="28"/>
          <w:szCs w:val="28"/>
        </w:rPr>
        <w:t>t</w:t>
      </w:r>
      <w:r w:rsidR="00FB3854">
        <w:rPr>
          <w:w w:val="87"/>
          <w:sz w:val="28"/>
          <w:szCs w:val="28"/>
        </w:rPr>
        <w:t>i</w:t>
      </w:r>
      <w:r w:rsidR="00FB3854">
        <w:rPr>
          <w:w w:val="113"/>
          <w:sz w:val="28"/>
          <w:szCs w:val="28"/>
        </w:rPr>
        <w:t>o</w:t>
      </w:r>
      <w:r w:rsidR="00FB3854">
        <w:rPr>
          <w:w w:val="110"/>
          <w:sz w:val="28"/>
          <w:szCs w:val="28"/>
        </w:rPr>
        <w:t>n</w:t>
      </w:r>
      <w:r w:rsidR="00FB3854">
        <w:rPr>
          <w:w w:val="132"/>
          <w:sz w:val="28"/>
          <w:szCs w:val="28"/>
        </w:rPr>
        <w:t>s</w:t>
      </w:r>
      <w:r w:rsidR="00FB3854">
        <w:rPr>
          <w:spacing w:val="-1"/>
          <w:sz w:val="28"/>
          <w:szCs w:val="28"/>
        </w:rPr>
        <w:t xml:space="preserve"> </w:t>
      </w:r>
      <w:r w:rsidR="00FB3854">
        <w:rPr>
          <w:w w:val="115"/>
          <w:sz w:val="28"/>
          <w:szCs w:val="28"/>
        </w:rPr>
        <w:t>among</w:t>
      </w:r>
      <w:r w:rsidR="00FB3854">
        <w:rPr>
          <w:spacing w:val="-23"/>
          <w:w w:val="115"/>
          <w:sz w:val="28"/>
          <w:szCs w:val="28"/>
        </w:rPr>
        <w:t xml:space="preserve"> </w:t>
      </w:r>
      <w:r w:rsidR="00FB3854">
        <w:rPr>
          <w:w w:val="115"/>
          <w:sz w:val="28"/>
          <w:szCs w:val="28"/>
        </w:rPr>
        <w:t>themes</w:t>
      </w:r>
      <w:r w:rsidR="00FB3854">
        <w:rPr>
          <w:spacing w:val="5"/>
          <w:w w:val="115"/>
          <w:sz w:val="28"/>
          <w:szCs w:val="28"/>
        </w:rPr>
        <w:t xml:space="preserve"> </w:t>
      </w:r>
      <w:r w:rsidR="00FB3854">
        <w:rPr>
          <w:w w:val="119"/>
          <w:sz w:val="28"/>
          <w:szCs w:val="28"/>
        </w:rPr>
        <w:t>e</w:t>
      </w:r>
      <w:r w:rsidR="00FB3854">
        <w:rPr>
          <w:w w:val="112"/>
          <w:sz w:val="28"/>
          <w:szCs w:val="28"/>
        </w:rPr>
        <w:t>m</w:t>
      </w:r>
      <w:r w:rsidR="00FB3854">
        <w:rPr>
          <w:w w:val="119"/>
          <w:sz w:val="28"/>
          <w:szCs w:val="28"/>
        </w:rPr>
        <w:t>e</w:t>
      </w:r>
      <w:r w:rsidR="00FB3854">
        <w:rPr>
          <w:spacing w:val="-3"/>
          <w:w w:val="101"/>
          <w:sz w:val="28"/>
          <w:szCs w:val="28"/>
        </w:rPr>
        <w:t>r</w:t>
      </w:r>
      <w:r w:rsidR="00FB3854">
        <w:rPr>
          <w:w w:val="112"/>
          <w:sz w:val="28"/>
          <w:szCs w:val="28"/>
        </w:rPr>
        <w:t>g</w:t>
      </w:r>
      <w:r w:rsidR="00FB3854">
        <w:rPr>
          <w:w w:val="119"/>
          <w:sz w:val="28"/>
          <w:szCs w:val="28"/>
        </w:rPr>
        <w:t>e</w:t>
      </w:r>
      <w:r w:rsidR="00FB3854">
        <w:rPr>
          <w:w w:val="105"/>
          <w:sz w:val="28"/>
          <w:szCs w:val="28"/>
        </w:rPr>
        <w:t>.</w:t>
      </w: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BE00B0">
      <w:pPr>
        <w:spacing w:before="63" w:line="300" w:lineRule="exact"/>
        <w:ind w:left="120"/>
        <w:rPr>
          <w:sz w:val="28"/>
          <w:szCs w:val="28"/>
        </w:rPr>
      </w:pPr>
      <w:r w:rsidRPr="00BE00B0">
        <w:pict>
          <v:group id="_x0000_s1762" style="position:absolute;left:0;text-align:left;margin-left:40.1pt;margin-top:40.85pt;width:527.55pt;height:777.1pt;z-index:-251678208;mso-position-horizontal-relative:page;mso-position-vertical-relative:page" coordorigin="802,817" coordsize="10551,15542">
            <v:shape id="_x0000_s1763" style="position:absolute;left:802;top:817;width:10551;height:15542" coordorigin="802,817" coordsize="10551,15542" path="m802,817r10551,l11353,16359r-10551,l802,817xe" filled="f" strokeweight="1.3218mm">
              <v:path arrowok="t"/>
            </v:shape>
            <w10:wrap anchorx="page" anchory="page"/>
          </v:group>
        </w:pict>
      </w:r>
      <w:r w:rsidR="00FB3854">
        <w:rPr>
          <w:b/>
          <w:position w:val="-1"/>
          <w:sz w:val="28"/>
          <w:szCs w:val="28"/>
        </w:rPr>
        <w:t>3.3</w:t>
      </w:r>
      <w:r w:rsidR="00FB3854">
        <w:rPr>
          <w:b/>
          <w:spacing w:val="-3"/>
          <w:position w:val="-1"/>
          <w:sz w:val="28"/>
          <w:szCs w:val="28"/>
        </w:rPr>
        <w:t xml:space="preserve"> </w:t>
      </w:r>
      <w:r w:rsidR="00FB3854">
        <w:rPr>
          <w:b/>
          <w:position w:val="-1"/>
          <w:sz w:val="28"/>
          <w:szCs w:val="28"/>
        </w:rPr>
        <w:t>PROPOSED</w:t>
      </w:r>
      <w:r w:rsidR="00FB3854">
        <w:rPr>
          <w:b/>
          <w:spacing w:val="-10"/>
          <w:position w:val="-1"/>
          <w:sz w:val="28"/>
          <w:szCs w:val="28"/>
        </w:rPr>
        <w:t xml:space="preserve"> </w:t>
      </w:r>
      <w:r w:rsidR="00FB3854">
        <w:rPr>
          <w:b/>
          <w:position w:val="-1"/>
          <w:sz w:val="28"/>
          <w:szCs w:val="28"/>
        </w:rPr>
        <w:t>SOLUTION</w:t>
      </w:r>
    </w:p>
    <w:p w:rsidR="00BC569D" w:rsidRDefault="00082A5C">
      <w:pPr>
        <w:spacing w:before="25"/>
        <w:ind w:left="3447" w:right="3387"/>
        <w:jc w:val="center"/>
        <w:rPr>
          <w:b/>
          <w:spacing w:val="-20"/>
          <w:sz w:val="24"/>
          <w:szCs w:val="24"/>
        </w:rPr>
      </w:pPr>
      <w:r>
        <w:rPr>
          <w:b/>
          <w:noProof/>
          <w:spacing w:val="-20"/>
          <w:sz w:val="24"/>
          <w:szCs w:val="24"/>
          <w:lang w:bidi="ta-IN"/>
        </w:rPr>
        <w:drawing>
          <wp:anchor distT="0" distB="0" distL="114300" distR="114300" simplePos="0" relativeHeight="251672064" behindDoc="0" locked="0" layoutInCell="1" allowOverlap="1">
            <wp:simplePos x="2819400" y="2609850"/>
            <wp:positionH relativeFrom="margin">
              <wp:align>center</wp:align>
            </wp:positionH>
            <wp:positionV relativeFrom="margin">
              <wp:align>center</wp:align>
            </wp:positionV>
            <wp:extent cx="2857500" cy="4019550"/>
            <wp:effectExtent l="19050" t="0" r="0" b="0"/>
            <wp:wrapSquare wrapText="bothSides"/>
            <wp:docPr id="15" name="Picture 12" descr="Pictur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1.jpg"/>
                    <pic:cNvPicPr/>
                  </pic:nvPicPr>
                  <pic:blipFill>
                    <a:blip r:embed="rId14"/>
                    <a:stretch>
                      <a:fillRect/>
                    </a:stretch>
                  </pic:blipFill>
                  <pic:spPr>
                    <a:xfrm>
                      <a:off x="0" y="0"/>
                      <a:ext cx="2857500" cy="4019550"/>
                    </a:xfrm>
                    <a:prstGeom prst="rect">
                      <a:avLst/>
                    </a:prstGeom>
                  </pic:spPr>
                </pic:pic>
              </a:graphicData>
            </a:graphic>
          </wp:anchor>
        </w:drawing>
      </w:r>
    </w:p>
    <w:p w:rsidR="00BC569D" w:rsidRDefault="00BC569D">
      <w:pPr>
        <w:spacing w:before="25"/>
        <w:ind w:left="3447" w:right="3387"/>
        <w:jc w:val="center"/>
        <w:rPr>
          <w:b/>
          <w:spacing w:val="-20"/>
          <w:sz w:val="24"/>
          <w:szCs w:val="24"/>
        </w:rPr>
      </w:pPr>
      <w:r>
        <w:rPr>
          <w:b/>
          <w:noProof/>
          <w:spacing w:val="-20"/>
          <w:sz w:val="24"/>
          <w:szCs w:val="24"/>
          <w:lang w:bidi="ta-IN"/>
        </w:rPr>
        <w:drawing>
          <wp:inline distT="0" distB="0" distL="0" distR="0">
            <wp:extent cx="2865120" cy="4017264"/>
            <wp:effectExtent l="19050" t="0" r="0" b="0"/>
            <wp:docPr id="9" name="Picture 8" descr="Pictur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1.jpg"/>
                    <pic:cNvPicPr/>
                  </pic:nvPicPr>
                  <pic:blipFill>
                    <a:blip r:embed="rId14"/>
                    <a:stretch>
                      <a:fillRect/>
                    </a:stretch>
                  </pic:blipFill>
                  <pic:spPr>
                    <a:xfrm>
                      <a:off x="0" y="0"/>
                      <a:ext cx="2865120" cy="4017264"/>
                    </a:xfrm>
                    <a:prstGeom prst="rect">
                      <a:avLst/>
                    </a:prstGeom>
                  </pic:spPr>
                </pic:pic>
              </a:graphicData>
            </a:graphic>
          </wp:inline>
        </w:drawing>
      </w:r>
    </w:p>
    <w:p w:rsidR="00BC569D" w:rsidRDefault="00BC569D">
      <w:pPr>
        <w:spacing w:before="25"/>
        <w:ind w:left="3447" w:right="3387"/>
        <w:jc w:val="center"/>
        <w:rPr>
          <w:b/>
          <w:spacing w:val="-20"/>
          <w:sz w:val="24"/>
          <w:szCs w:val="24"/>
        </w:rPr>
      </w:pPr>
    </w:p>
    <w:p w:rsidR="00BC569D" w:rsidRDefault="00BC569D">
      <w:pPr>
        <w:spacing w:before="25"/>
        <w:ind w:left="3447" w:right="3387"/>
        <w:jc w:val="center"/>
        <w:rPr>
          <w:b/>
          <w:spacing w:val="-20"/>
          <w:sz w:val="24"/>
          <w:szCs w:val="24"/>
        </w:rPr>
      </w:pPr>
    </w:p>
    <w:p w:rsidR="00BC569D" w:rsidRDefault="00BC569D">
      <w:pPr>
        <w:spacing w:before="25"/>
        <w:ind w:left="3447" w:right="3387"/>
        <w:jc w:val="center"/>
        <w:rPr>
          <w:b/>
          <w:spacing w:val="-20"/>
          <w:sz w:val="24"/>
          <w:szCs w:val="24"/>
        </w:rPr>
      </w:pPr>
    </w:p>
    <w:p w:rsidR="00BC569D" w:rsidRDefault="00BC569D">
      <w:pPr>
        <w:spacing w:before="25"/>
        <w:ind w:left="3447" w:right="3387"/>
        <w:jc w:val="center"/>
        <w:rPr>
          <w:b/>
          <w:spacing w:val="-20"/>
          <w:sz w:val="24"/>
          <w:szCs w:val="24"/>
        </w:rPr>
      </w:pPr>
    </w:p>
    <w:p w:rsidR="00BC569D" w:rsidRDefault="00BC569D">
      <w:pPr>
        <w:spacing w:before="25"/>
        <w:ind w:left="3447" w:right="3387"/>
        <w:jc w:val="center"/>
        <w:rPr>
          <w:b/>
          <w:spacing w:val="-20"/>
          <w:sz w:val="24"/>
          <w:szCs w:val="24"/>
        </w:rPr>
      </w:pPr>
    </w:p>
    <w:p w:rsidR="00BC569D" w:rsidRDefault="00BC569D">
      <w:pPr>
        <w:spacing w:before="25"/>
        <w:ind w:left="3447" w:right="3387"/>
        <w:jc w:val="center"/>
        <w:rPr>
          <w:b/>
          <w:spacing w:val="-20"/>
          <w:sz w:val="24"/>
          <w:szCs w:val="24"/>
        </w:rPr>
      </w:pPr>
    </w:p>
    <w:p w:rsidR="00BC569D" w:rsidRDefault="00BC569D">
      <w:pPr>
        <w:spacing w:before="25"/>
        <w:ind w:left="3447" w:right="3387"/>
        <w:jc w:val="center"/>
        <w:rPr>
          <w:b/>
          <w:spacing w:val="-20"/>
          <w:sz w:val="24"/>
          <w:szCs w:val="24"/>
        </w:rPr>
      </w:pPr>
    </w:p>
    <w:p w:rsidR="00BC569D" w:rsidRDefault="00BC569D">
      <w:pPr>
        <w:spacing w:before="25"/>
        <w:ind w:left="3447" w:right="3387"/>
        <w:jc w:val="center"/>
        <w:rPr>
          <w:b/>
          <w:spacing w:val="-20"/>
          <w:sz w:val="24"/>
          <w:szCs w:val="24"/>
        </w:rPr>
      </w:pPr>
    </w:p>
    <w:p w:rsidR="00BC569D" w:rsidRDefault="00BC569D">
      <w:pPr>
        <w:spacing w:before="25"/>
        <w:ind w:left="3447" w:right="3387"/>
        <w:jc w:val="center"/>
        <w:rPr>
          <w:b/>
          <w:spacing w:val="-20"/>
          <w:sz w:val="24"/>
          <w:szCs w:val="24"/>
        </w:rPr>
      </w:pPr>
    </w:p>
    <w:p w:rsidR="00BC569D" w:rsidRDefault="00082A5C">
      <w:pPr>
        <w:spacing w:before="25"/>
        <w:ind w:left="3447" w:right="3387"/>
        <w:jc w:val="center"/>
        <w:rPr>
          <w:b/>
          <w:spacing w:val="-20"/>
          <w:sz w:val="24"/>
          <w:szCs w:val="24"/>
        </w:rPr>
      </w:pPr>
      <w:r>
        <w:rPr>
          <w:b/>
          <w:noProof/>
          <w:spacing w:val="-20"/>
          <w:sz w:val="24"/>
          <w:szCs w:val="24"/>
          <w:lang w:bidi="ta-IN"/>
        </w:rPr>
        <w:lastRenderedPageBreak/>
        <w:drawing>
          <wp:inline distT="0" distB="0" distL="0" distR="0">
            <wp:extent cx="2889504" cy="4084320"/>
            <wp:effectExtent l="19050" t="0" r="6096" b="0"/>
            <wp:docPr id="16" name="Picture 15" descr="Pictur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2.jpg"/>
                    <pic:cNvPicPr/>
                  </pic:nvPicPr>
                  <pic:blipFill>
                    <a:blip r:embed="rId15"/>
                    <a:stretch>
                      <a:fillRect/>
                    </a:stretch>
                  </pic:blipFill>
                  <pic:spPr>
                    <a:xfrm>
                      <a:off x="0" y="0"/>
                      <a:ext cx="2889504" cy="4084320"/>
                    </a:xfrm>
                    <a:prstGeom prst="rect">
                      <a:avLst/>
                    </a:prstGeom>
                  </pic:spPr>
                </pic:pic>
              </a:graphicData>
            </a:graphic>
          </wp:inline>
        </w:drawing>
      </w:r>
      <w:r>
        <w:rPr>
          <w:b/>
          <w:noProof/>
          <w:spacing w:val="-20"/>
          <w:sz w:val="24"/>
          <w:szCs w:val="24"/>
          <w:lang w:bidi="ta-IN"/>
        </w:rPr>
        <w:drawing>
          <wp:inline distT="0" distB="0" distL="0" distR="0">
            <wp:extent cx="2804160" cy="3084576"/>
            <wp:effectExtent l="19050" t="0" r="0" b="0"/>
            <wp:docPr id="17" name="Picture 16" descr="Pictur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3.jpg"/>
                    <pic:cNvPicPr/>
                  </pic:nvPicPr>
                  <pic:blipFill>
                    <a:blip r:embed="rId16"/>
                    <a:stretch>
                      <a:fillRect/>
                    </a:stretch>
                  </pic:blipFill>
                  <pic:spPr>
                    <a:xfrm>
                      <a:off x="0" y="0"/>
                      <a:ext cx="2804160" cy="3084576"/>
                    </a:xfrm>
                    <a:prstGeom prst="rect">
                      <a:avLst/>
                    </a:prstGeom>
                  </pic:spPr>
                </pic:pic>
              </a:graphicData>
            </a:graphic>
          </wp:inline>
        </w:drawing>
      </w:r>
    </w:p>
    <w:p w:rsidR="00BC569D" w:rsidRDefault="00BC569D">
      <w:pPr>
        <w:spacing w:before="25"/>
        <w:ind w:left="3447" w:right="3387"/>
        <w:jc w:val="center"/>
        <w:rPr>
          <w:b/>
          <w:spacing w:val="-20"/>
          <w:sz w:val="24"/>
          <w:szCs w:val="24"/>
        </w:rPr>
      </w:pPr>
    </w:p>
    <w:p w:rsidR="00BC569D" w:rsidRDefault="00BC569D">
      <w:pPr>
        <w:spacing w:before="25"/>
        <w:ind w:left="3447" w:right="3387"/>
        <w:jc w:val="center"/>
        <w:rPr>
          <w:b/>
          <w:spacing w:val="-20"/>
          <w:sz w:val="24"/>
          <w:szCs w:val="24"/>
        </w:rPr>
      </w:pPr>
    </w:p>
    <w:p w:rsidR="00BC569D" w:rsidRDefault="00BC569D">
      <w:pPr>
        <w:spacing w:before="25"/>
        <w:ind w:left="3447" w:right="3387"/>
        <w:jc w:val="center"/>
        <w:rPr>
          <w:b/>
          <w:spacing w:val="-20"/>
          <w:sz w:val="24"/>
          <w:szCs w:val="24"/>
        </w:rPr>
      </w:pPr>
    </w:p>
    <w:p w:rsidR="00BC569D" w:rsidRDefault="00BC569D">
      <w:pPr>
        <w:spacing w:before="25"/>
        <w:ind w:left="3447" w:right="3387"/>
        <w:jc w:val="center"/>
        <w:rPr>
          <w:b/>
          <w:spacing w:val="-20"/>
          <w:sz w:val="24"/>
          <w:szCs w:val="24"/>
        </w:rPr>
      </w:pPr>
    </w:p>
    <w:p w:rsidR="00BC569D" w:rsidRDefault="00BC569D">
      <w:pPr>
        <w:spacing w:before="25"/>
        <w:ind w:left="3447" w:right="3387"/>
        <w:jc w:val="center"/>
        <w:rPr>
          <w:b/>
          <w:spacing w:val="-20"/>
          <w:sz w:val="24"/>
          <w:szCs w:val="24"/>
        </w:rPr>
      </w:pPr>
    </w:p>
    <w:p w:rsidR="00DF7E86" w:rsidRDefault="00FB3854">
      <w:pPr>
        <w:spacing w:before="25"/>
        <w:ind w:left="3447" w:right="3387"/>
        <w:jc w:val="center"/>
        <w:rPr>
          <w:sz w:val="24"/>
          <w:szCs w:val="24"/>
        </w:rPr>
        <w:sectPr w:rsidR="00DF7E86">
          <w:footerReference w:type="default" r:id="rId17"/>
          <w:pgSz w:w="11900" w:h="16840"/>
          <w:pgMar w:top="1500" w:right="840" w:bottom="280" w:left="960" w:header="0" w:footer="913" w:gutter="0"/>
          <w:cols w:space="720"/>
        </w:sectPr>
      </w:pPr>
      <w:r>
        <w:rPr>
          <w:b/>
          <w:spacing w:val="-20"/>
          <w:sz w:val="24"/>
          <w:szCs w:val="24"/>
        </w:rPr>
        <w:t>T</w:t>
      </w:r>
      <w:r>
        <w:rPr>
          <w:b/>
          <w:sz w:val="24"/>
          <w:szCs w:val="24"/>
        </w:rPr>
        <w:t>able</w:t>
      </w:r>
      <w:r>
        <w:rPr>
          <w:b/>
          <w:spacing w:val="17"/>
          <w:sz w:val="24"/>
          <w:szCs w:val="24"/>
        </w:rPr>
        <w:t xml:space="preserve"> </w:t>
      </w:r>
      <w:r>
        <w:rPr>
          <w:b/>
          <w:sz w:val="24"/>
          <w:szCs w:val="24"/>
        </w:rPr>
        <w:t>3.1</w:t>
      </w:r>
      <w:r>
        <w:rPr>
          <w:b/>
          <w:spacing w:val="42"/>
          <w:sz w:val="24"/>
          <w:szCs w:val="24"/>
        </w:rPr>
        <w:t xml:space="preserve"> </w:t>
      </w:r>
      <w:r>
        <w:rPr>
          <w:b/>
          <w:sz w:val="24"/>
          <w:szCs w:val="24"/>
        </w:rPr>
        <w:t>-</w:t>
      </w:r>
      <w:r>
        <w:rPr>
          <w:b/>
          <w:spacing w:val="13"/>
          <w:sz w:val="24"/>
          <w:szCs w:val="24"/>
        </w:rPr>
        <w:t xml:space="preserve"> </w:t>
      </w:r>
      <w:r>
        <w:rPr>
          <w:b/>
          <w:w w:val="104"/>
          <w:sz w:val="24"/>
          <w:szCs w:val="24"/>
        </w:rPr>
        <w:t>P</w:t>
      </w:r>
      <w:r>
        <w:rPr>
          <w:b/>
          <w:spacing w:val="-4"/>
          <w:w w:val="104"/>
          <w:sz w:val="24"/>
          <w:szCs w:val="24"/>
        </w:rPr>
        <w:t>r</w:t>
      </w:r>
      <w:r>
        <w:rPr>
          <w:b/>
          <w:w w:val="104"/>
          <w:sz w:val="24"/>
          <w:szCs w:val="24"/>
        </w:rPr>
        <w:t>oposed</w:t>
      </w:r>
      <w:r>
        <w:rPr>
          <w:b/>
          <w:spacing w:val="32"/>
          <w:w w:val="104"/>
          <w:sz w:val="24"/>
          <w:szCs w:val="24"/>
        </w:rPr>
        <w:t xml:space="preserve"> </w:t>
      </w:r>
      <w:r>
        <w:rPr>
          <w:b/>
          <w:w w:val="104"/>
          <w:sz w:val="24"/>
          <w:szCs w:val="24"/>
        </w:rPr>
        <w:t>Solution</w:t>
      </w:r>
    </w:p>
    <w:p w:rsidR="00DF7E86" w:rsidRDefault="00FB3854">
      <w:pPr>
        <w:spacing w:before="63" w:line="300" w:lineRule="exact"/>
        <w:ind w:left="150"/>
        <w:rPr>
          <w:sz w:val="28"/>
          <w:szCs w:val="28"/>
        </w:rPr>
      </w:pPr>
      <w:r>
        <w:rPr>
          <w:b/>
          <w:position w:val="-1"/>
          <w:sz w:val="28"/>
          <w:szCs w:val="28"/>
        </w:rPr>
        <w:lastRenderedPageBreak/>
        <w:t>3.4</w:t>
      </w:r>
      <w:r>
        <w:rPr>
          <w:b/>
          <w:spacing w:val="-3"/>
          <w:position w:val="-1"/>
          <w:sz w:val="28"/>
          <w:szCs w:val="28"/>
        </w:rPr>
        <w:t xml:space="preserve"> </w:t>
      </w:r>
      <w:r>
        <w:rPr>
          <w:b/>
          <w:position w:val="-1"/>
          <w:sz w:val="28"/>
          <w:szCs w:val="28"/>
        </w:rPr>
        <w:t>PROBLEM</w:t>
      </w:r>
      <w:r>
        <w:rPr>
          <w:b/>
          <w:spacing w:val="-7"/>
          <w:position w:val="-1"/>
          <w:sz w:val="28"/>
          <w:szCs w:val="28"/>
        </w:rPr>
        <w:t xml:space="preserve"> </w:t>
      </w:r>
      <w:r>
        <w:rPr>
          <w:b/>
          <w:position w:val="-1"/>
          <w:sz w:val="28"/>
          <w:szCs w:val="28"/>
        </w:rPr>
        <w:t>SOLUTION</w:t>
      </w:r>
      <w:r>
        <w:rPr>
          <w:b/>
          <w:spacing w:val="-11"/>
          <w:position w:val="-1"/>
          <w:sz w:val="28"/>
          <w:szCs w:val="28"/>
        </w:rPr>
        <w:t xml:space="preserve"> </w:t>
      </w:r>
      <w:r>
        <w:rPr>
          <w:b/>
          <w:position w:val="-1"/>
          <w:sz w:val="28"/>
          <w:szCs w:val="28"/>
        </w:rPr>
        <w:t>FIT</w:t>
      </w:r>
    </w:p>
    <w:p w:rsidR="00DF7E86" w:rsidRDefault="00DF7E86">
      <w:pPr>
        <w:spacing w:line="200" w:lineRule="exact"/>
      </w:pPr>
    </w:p>
    <w:p w:rsidR="00DF7E86" w:rsidRDefault="00082A5C">
      <w:pPr>
        <w:spacing w:line="200" w:lineRule="exact"/>
      </w:pPr>
      <w:r>
        <w:rPr>
          <w:noProof/>
          <w:lang w:bidi="ta-IN"/>
        </w:rPr>
        <w:drawing>
          <wp:anchor distT="0" distB="0" distL="114300" distR="114300" simplePos="0" relativeHeight="251673088" behindDoc="0" locked="0" layoutInCell="1" allowOverlap="1">
            <wp:simplePos x="0" y="0"/>
            <wp:positionH relativeFrom="margin">
              <wp:align>center</wp:align>
            </wp:positionH>
            <wp:positionV relativeFrom="margin">
              <wp:posOffset>552450</wp:posOffset>
            </wp:positionV>
            <wp:extent cx="6229350" cy="4343400"/>
            <wp:effectExtent l="19050" t="0" r="0" b="0"/>
            <wp:wrapSquare wrapText="bothSides"/>
            <wp:docPr id="18" name="Picture 17" descr="Pictur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9.jpg"/>
                    <pic:cNvPicPr/>
                  </pic:nvPicPr>
                  <pic:blipFill>
                    <a:blip r:embed="rId18"/>
                    <a:stretch>
                      <a:fillRect/>
                    </a:stretch>
                  </pic:blipFill>
                  <pic:spPr>
                    <a:xfrm>
                      <a:off x="0" y="0"/>
                      <a:ext cx="6229350" cy="4343400"/>
                    </a:xfrm>
                    <a:prstGeom prst="rect">
                      <a:avLst/>
                    </a:prstGeom>
                  </pic:spPr>
                </pic:pic>
              </a:graphicData>
            </a:graphic>
          </wp:anchor>
        </w:drawing>
      </w:r>
    </w:p>
    <w:p w:rsidR="00DF7E86" w:rsidRDefault="00DF7E86">
      <w:pPr>
        <w:spacing w:line="200" w:lineRule="exact"/>
      </w:pPr>
    </w:p>
    <w:p w:rsidR="00DF7E86" w:rsidRDefault="00DF7E86">
      <w:pPr>
        <w:spacing w:before="12" w:line="220" w:lineRule="exact"/>
        <w:rPr>
          <w:sz w:val="22"/>
          <w:szCs w:val="22"/>
        </w:rPr>
      </w:pPr>
    </w:p>
    <w:p w:rsidR="00DF7E86" w:rsidRDefault="00FB3854">
      <w:pPr>
        <w:spacing w:before="25"/>
        <w:ind w:left="2068"/>
        <w:rPr>
          <w:sz w:val="24"/>
          <w:szCs w:val="24"/>
        </w:rPr>
      </w:pPr>
      <w:r>
        <w:rPr>
          <w:b/>
          <w:sz w:val="24"/>
          <w:szCs w:val="24"/>
        </w:rPr>
        <w:t>Figu</w:t>
      </w:r>
      <w:r>
        <w:rPr>
          <w:b/>
          <w:spacing w:val="-2"/>
          <w:sz w:val="24"/>
          <w:szCs w:val="24"/>
        </w:rPr>
        <w:t>r</w:t>
      </w:r>
      <w:r>
        <w:rPr>
          <w:b/>
          <w:sz w:val="24"/>
          <w:szCs w:val="24"/>
        </w:rPr>
        <w:t>e</w:t>
      </w:r>
      <w:r>
        <w:rPr>
          <w:b/>
          <w:spacing w:val="-1"/>
          <w:sz w:val="24"/>
          <w:szCs w:val="24"/>
        </w:rPr>
        <w:t xml:space="preserve"> </w:t>
      </w:r>
      <w:r>
        <w:rPr>
          <w:b/>
          <w:sz w:val="24"/>
          <w:szCs w:val="24"/>
        </w:rPr>
        <w:t>3.5</w:t>
      </w:r>
      <w:r>
        <w:rPr>
          <w:b/>
          <w:spacing w:val="42"/>
          <w:sz w:val="24"/>
          <w:szCs w:val="24"/>
        </w:rPr>
        <w:t xml:space="preserve"> </w:t>
      </w:r>
      <w:r>
        <w:rPr>
          <w:b/>
          <w:sz w:val="24"/>
          <w:szCs w:val="24"/>
        </w:rPr>
        <w:t>-</w:t>
      </w:r>
      <w:r>
        <w:rPr>
          <w:b/>
          <w:spacing w:val="13"/>
          <w:sz w:val="24"/>
          <w:szCs w:val="24"/>
        </w:rPr>
        <w:t xml:space="preserve"> </w:t>
      </w:r>
      <w:r>
        <w:rPr>
          <w:b/>
          <w:sz w:val="24"/>
          <w:szCs w:val="24"/>
        </w:rPr>
        <w:t>Solution</w:t>
      </w:r>
      <w:r>
        <w:rPr>
          <w:b/>
          <w:spacing w:val="34"/>
          <w:sz w:val="24"/>
          <w:szCs w:val="24"/>
        </w:rPr>
        <w:t xml:space="preserve"> </w:t>
      </w:r>
      <w:r>
        <w:rPr>
          <w:b/>
          <w:sz w:val="24"/>
          <w:szCs w:val="24"/>
        </w:rPr>
        <w:t>ﬁt</w:t>
      </w:r>
      <w:r>
        <w:rPr>
          <w:b/>
          <w:spacing w:val="13"/>
          <w:sz w:val="24"/>
          <w:szCs w:val="24"/>
        </w:rPr>
        <w:t xml:space="preserve"> </w:t>
      </w:r>
      <w:r>
        <w:rPr>
          <w:b/>
          <w:sz w:val="24"/>
          <w:szCs w:val="24"/>
        </w:rPr>
        <w:t>of</w:t>
      </w:r>
      <w:r>
        <w:rPr>
          <w:b/>
          <w:spacing w:val="20"/>
          <w:sz w:val="24"/>
          <w:szCs w:val="24"/>
        </w:rPr>
        <w:t xml:space="preserve"> </w:t>
      </w:r>
      <w:r>
        <w:rPr>
          <w:b/>
          <w:sz w:val="24"/>
          <w:szCs w:val="24"/>
        </w:rPr>
        <w:t xml:space="preserve">design </w:t>
      </w:r>
      <w:r>
        <w:rPr>
          <w:b/>
          <w:spacing w:val="5"/>
          <w:sz w:val="24"/>
          <w:szCs w:val="24"/>
        </w:rPr>
        <w:t xml:space="preserve"> </w:t>
      </w:r>
      <w:r>
        <w:rPr>
          <w:b/>
          <w:sz w:val="24"/>
          <w:szCs w:val="24"/>
        </w:rPr>
        <w:t>with user</w:t>
      </w:r>
      <w:r>
        <w:rPr>
          <w:b/>
          <w:spacing w:val="31"/>
          <w:sz w:val="24"/>
          <w:szCs w:val="24"/>
        </w:rPr>
        <w:t xml:space="preserve"> </w:t>
      </w:r>
      <w:r>
        <w:rPr>
          <w:b/>
          <w:spacing w:val="-2"/>
          <w:w w:val="82"/>
          <w:sz w:val="24"/>
          <w:szCs w:val="24"/>
        </w:rPr>
        <w:t>r</w:t>
      </w:r>
      <w:r>
        <w:rPr>
          <w:b/>
          <w:sz w:val="24"/>
          <w:szCs w:val="24"/>
        </w:rPr>
        <w:t>equi</w:t>
      </w:r>
      <w:r>
        <w:rPr>
          <w:b/>
          <w:spacing w:val="-2"/>
          <w:sz w:val="24"/>
          <w:szCs w:val="24"/>
        </w:rPr>
        <w:t>r</w:t>
      </w:r>
      <w:r>
        <w:rPr>
          <w:b/>
          <w:w w:val="111"/>
          <w:sz w:val="24"/>
          <w:szCs w:val="24"/>
        </w:rPr>
        <w:t>ements</w:t>
      </w:r>
    </w:p>
    <w:p w:rsidR="00DF7E86" w:rsidRDefault="00DF7E86">
      <w:pPr>
        <w:spacing w:line="200" w:lineRule="exact"/>
      </w:pPr>
    </w:p>
    <w:p w:rsidR="00DF7E86" w:rsidRDefault="00DF7E86">
      <w:pPr>
        <w:spacing w:before="6" w:line="260" w:lineRule="exact"/>
        <w:rPr>
          <w:sz w:val="26"/>
          <w:szCs w:val="26"/>
        </w:rPr>
      </w:pPr>
    </w:p>
    <w:p w:rsidR="00DF7E86" w:rsidRDefault="00FB3854">
      <w:pPr>
        <w:spacing w:line="301" w:lineRule="auto"/>
        <w:ind w:left="120" w:right="65" w:firstLine="749"/>
        <w:jc w:val="both"/>
        <w:rPr>
          <w:sz w:val="28"/>
          <w:szCs w:val="28"/>
        </w:rPr>
        <w:sectPr w:rsidR="00DF7E86">
          <w:pgSz w:w="11900" w:h="16840"/>
          <w:pgMar w:top="1500" w:right="600" w:bottom="280" w:left="960" w:header="0" w:footer="913" w:gutter="0"/>
          <w:cols w:space="720"/>
        </w:sectPr>
      </w:pPr>
      <w:r>
        <w:rPr>
          <w:w w:val="97"/>
          <w:sz w:val="28"/>
          <w:szCs w:val="28"/>
        </w:rPr>
        <w:t>T</w:t>
      </w:r>
      <w:r>
        <w:rPr>
          <w:w w:val="110"/>
          <w:sz w:val="28"/>
          <w:szCs w:val="28"/>
        </w:rPr>
        <w:t>h</w:t>
      </w:r>
      <w:r>
        <w:rPr>
          <w:w w:val="87"/>
          <w:sz w:val="28"/>
          <w:szCs w:val="28"/>
        </w:rPr>
        <w:t>i</w:t>
      </w:r>
      <w:r>
        <w:rPr>
          <w:w w:val="132"/>
          <w:sz w:val="28"/>
          <w:szCs w:val="28"/>
        </w:rPr>
        <w:t>s</w:t>
      </w:r>
      <w:r>
        <w:rPr>
          <w:spacing w:val="5"/>
          <w:sz w:val="28"/>
          <w:szCs w:val="28"/>
        </w:rPr>
        <w:t xml:space="preserve"> </w:t>
      </w:r>
      <w:r>
        <w:rPr>
          <w:w w:val="115"/>
          <w:sz w:val="28"/>
          <w:szCs w:val="28"/>
        </w:rPr>
        <w:t>occurs</w:t>
      </w:r>
      <w:r>
        <w:rPr>
          <w:spacing w:val="-2"/>
          <w:w w:val="115"/>
          <w:sz w:val="28"/>
          <w:szCs w:val="28"/>
        </w:rPr>
        <w:t xml:space="preserve"> </w:t>
      </w:r>
      <w:r>
        <w:rPr>
          <w:sz w:val="28"/>
          <w:szCs w:val="28"/>
        </w:rPr>
        <w:t>when</w:t>
      </w:r>
      <w:r>
        <w:rPr>
          <w:spacing w:val="63"/>
          <w:sz w:val="28"/>
          <w:szCs w:val="28"/>
        </w:rPr>
        <w:t xml:space="preserve"> </w:t>
      </w:r>
      <w:r>
        <w:rPr>
          <w:sz w:val="28"/>
          <w:szCs w:val="28"/>
        </w:rPr>
        <w:t>the</w:t>
      </w:r>
      <w:r>
        <w:rPr>
          <w:spacing w:val="56"/>
          <w:sz w:val="28"/>
          <w:szCs w:val="28"/>
        </w:rPr>
        <w:t xml:space="preserve"> </w:t>
      </w:r>
      <w:r>
        <w:rPr>
          <w:w w:val="115"/>
          <w:sz w:val="28"/>
          <w:szCs w:val="28"/>
        </w:rPr>
        <w:t>user</w:t>
      </w:r>
      <w:r>
        <w:rPr>
          <w:spacing w:val="-2"/>
          <w:w w:val="115"/>
          <w:sz w:val="28"/>
          <w:szCs w:val="28"/>
        </w:rPr>
        <w:t xml:space="preserve"> </w:t>
      </w:r>
      <w:r>
        <w:rPr>
          <w:sz w:val="28"/>
          <w:szCs w:val="28"/>
        </w:rPr>
        <w:t>h</w:t>
      </w:r>
      <w:r>
        <w:rPr>
          <w:spacing w:val="-2"/>
          <w:sz w:val="28"/>
          <w:szCs w:val="28"/>
        </w:rPr>
        <w:t>av</w:t>
      </w:r>
      <w:r>
        <w:rPr>
          <w:sz w:val="28"/>
          <w:szCs w:val="28"/>
        </w:rPr>
        <w:t>e</w:t>
      </w:r>
      <w:r>
        <w:rPr>
          <w:spacing w:val="64"/>
          <w:sz w:val="28"/>
          <w:szCs w:val="28"/>
        </w:rPr>
        <w:t xml:space="preserve"> </w:t>
      </w:r>
      <w:r>
        <w:rPr>
          <w:spacing w:val="-2"/>
          <w:w w:val="119"/>
          <w:sz w:val="28"/>
          <w:szCs w:val="28"/>
        </w:rPr>
        <w:t>e</w:t>
      </w:r>
      <w:r>
        <w:rPr>
          <w:w w:val="96"/>
          <w:sz w:val="28"/>
          <w:szCs w:val="28"/>
        </w:rPr>
        <w:t>v</w:t>
      </w:r>
      <w:r>
        <w:rPr>
          <w:w w:val="87"/>
          <w:sz w:val="28"/>
          <w:szCs w:val="28"/>
        </w:rPr>
        <w:t>i</w:t>
      </w:r>
      <w:r>
        <w:rPr>
          <w:w w:val="112"/>
          <w:sz w:val="28"/>
          <w:szCs w:val="28"/>
        </w:rPr>
        <w:t>d</w:t>
      </w:r>
      <w:r>
        <w:rPr>
          <w:w w:val="119"/>
          <w:sz w:val="28"/>
          <w:szCs w:val="28"/>
        </w:rPr>
        <w:t>e</w:t>
      </w:r>
      <w:r>
        <w:rPr>
          <w:w w:val="110"/>
          <w:sz w:val="28"/>
          <w:szCs w:val="28"/>
        </w:rPr>
        <w:t>n</w:t>
      </w:r>
      <w:r>
        <w:rPr>
          <w:w w:val="118"/>
          <w:sz w:val="28"/>
          <w:szCs w:val="28"/>
        </w:rPr>
        <w:t>c</w:t>
      </w:r>
      <w:r>
        <w:rPr>
          <w:w w:val="119"/>
          <w:sz w:val="28"/>
          <w:szCs w:val="28"/>
        </w:rPr>
        <w:t>e</w:t>
      </w:r>
      <w:r>
        <w:rPr>
          <w:spacing w:val="-10"/>
          <w:sz w:val="28"/>
          <w:szCs w:val="28"/>
        </w:rPr>
        <w:t xml:space="preserve"> </w:t>
      </w:r>
      <w:r>
        <w:rPr>
          <w:sz w:val="28"/>
          <w:szCs w:val="28"/>
        </w:rPr>
        <w:t>that</w:t>
      </w:r>
      <w:r>
        <w:rPr>
          <w:spacing w:val="58"/>
          <w:sz w:val="28"/>
          <w:szCs w:val="28"/>
        </w:rPr>
        <w:t xml:space="preserve"> </w:t>
      </w:r>
      <w:r>
        <w:rPr>
          <w:w w:val="116"/>
          <w:sz w:val="28"/>
          <w:szCs w:val="28"/>
        </w:rPr>
        <w:t>cus</w:t>
      </w:r>
      <w:r>
        <w:rPr>
          <w:spacing w:val="-3"/>
          <w:w w:val="116"/>
          <w:sz w:val="28"/>
          <w:szCs w:val="28"/>
        </w:rPr>
        <w:t>t</w:t>
      </w:r>
      <w:r>
        <w:rPr>
          <w:w w:val="116"/>
          <w:sz w:val="28"/>
          <w:szCs w:val="28"/>
        </w:rPr>
        <w:t>omers</w:t>
      </w:r>
      <w:r>
        <w:rPr>
          <w:spacing w:val="-14"/>
          <w:w w:val="116"/>
          <w:sz w:val="28"/>
          <w:szCs w:val="28"/>
        </w:rPr>
        <w:t xml:space="preserve"> </w:t>
      </w:r>
      <w:r>
        <w:rPr>
          <w:sz w:val="28"/>
          <w:szCs w:val="28"/>
        </w:rPr>
        <w:t>ca</w:t>
      </w:r>
      <w:r>
        <w:rPr>
          <w:spacing w:val="-3"/>
          <w:sz w:val="28"/>
          <w:szCs w:val="28"/>
        </w:rPr>
        <w:t>r</w:t>
      </w:r>
      <w:r>
        <w:rPr>
          <w:sz w:val="28"/>
          <w:szCs w:val="28"/>
        </w:rPr>
        <w:t>e</w:t>
      </w:r>
      <w:r>
        <w:rPr>
          <w:spacing w:val="64"/>
          <w:sz w:val="28"/>
          <w:szCs w:val="28"/>
        </w:rPr>
        <w:t xml:space="preserve"> </w:t>
      </w:r>
      <w:r>
        <w:rPr>
          <w:w w:val="114"/>
          <w:sz w:val="28"/>
          <w:szCs w:val="28"/>
        </w:rPr>
        <w:t>about</w:t>
      </w:r>
      <w:r>
        <w:rPr>
          <w:spacing w:val="-17"/>
          <w:w w:val="114"/>
          <w:sz w:val="28"/>
          <w:szCs w:val="28"/>
        </w:rPr>
        <w:t xml:space="preserve"> </w:t>
      </w:r>
      <w:r>
        <w:rPr>
          <w:w w:val="118"/>
          <w:sz w:val="28"/>
          <w:szCs w:val="28"/>
        </w:rPr>
        <w:t>c</w:t>
      </w:r>
      <w:r>
        <w:rPr>
          <w:w w:val="119"/>
          <w:sz w:val="28"/>
          <w:szCs w:val="28"/>
        </w:rPr>
        <w:t>e</w:t>
      </w:r>
      <w:r>
        <w:rPr>
          <w:spacing w:val="7"/>
          <w:w w:val="101"/>
          <w:sz w:val="28"/>
          <w:szCs w:val="28"/>
        </w:rPr>
        <w:t>r</w:t>
      </w:r>
      <w:r>
        <w:rPr>
          <w:w w:val="117"/>
          <w:sz w:val="28"/>
          <w:szCs w:val="28"/>
        </w:rPr>
        <w:t>t</w:t>
      </w:r>
      <w:r>
        <w:rPr>
          <w:w w:val="122"/>
          <w:sz w:val="28"/>
          <w:szCs w:val="28"/>
        </w:rPr>
        <w:t>a</w:t>
      </w:r>
      <w:r>
        <w:rPr>
          <w:w w:val="87"/>
          <w:sz w:val="28"/>
          <w:szCs w:val="28"/>
        </w:rPr>
        <w:t>i</w:t>
      </w:r>
      <w:r>
        <w:rPr>
          <w:w w:val="110"/>
          <w:sz w:val="28"/>
          <w:szCs w:val="28"/>
        </w:rPr>
        <w:t xml:space="preserve">n </w:t>
      </w:r>
      <w:r>
        <w:rPr>
          <w:w w:val="86"/>
          <w:sz w:val="28"/>
          <w:szCs w:val="28"/>
        </w:rPr>
        <w:t>j</w:t>
      </w:r>
      <w:r>
        <w:rPr>
          <w:w w:val="113"/>
          <w:sz w:val="28"/>
          <w:szCs w:val="28"/>
        </w:rPr>
        <w:t>o</w:t>
      </w:r>
      <w:r>
        <w:rPr>
          <w:w w:val="112"/>
          <w:sz w:val="28"/>
          <w:szCs w:val="28"/>
        </w:rPr>
        <w:t>b</w:t>
      </w:r>
      <w:r>
        <w:rPr>
          <w:w w:val="132"/>
          <w:sz w:val="28"/>
          <w:szCs w:val="28"/>
        </w:rPr>
        <w:t>s</w:t>
      </w:r>
      <w:r>
        <w:rPr>
          <w:w w:val="78"/>
          <w:sz w:val="28"/>
          <w:szCs w:val="28"/>
        </w:rPr>
        <w:t>,</w:t>
      </w:r>
      <w:r>
        <w:rPr>
          <w:spacing w:val="35"/>
          <w:sz w:val="28"/>
          <w:szCs w:val="28"/>
        </w:rPr>
        <w:t xml:space="preserve"> </w:t>
      </w:r>
      <w:r>
        <w:rPr>
          <w:w w:val="112"/>
          <w:sz w:val="28"/>
          <w:szCs w:val="28"/>
        </w:rPr>
        <w:t>p</w:t>
      </w:r>
      <w:r>
        <w:rPr>
          <w:w w:val="122"/>
          <w:sz w:val="28"/>
          <w:szCs w:val="28"/>
        </w:rPr>
        <w:t>a</w:t>
      </w:r>
      <w:r>
        <w:rPr>
          <w:w w:val="87"/>
          <w:sz w:val="28"/>
          <w:szCs w:val="28"/>
        </w:rPr>
        <w:t>i</w:t>
      </w:r>
      <w:r>
        <w:rPr>
          <w:w w:val="110"/>
          <w:sz w:val="28"/>
          <w:szCs w:val="28"/>
        </w:rPr>
        <w:t>n</w:t>
      </w:r>
      <w:r>
        <w:rPr>
          <w:w w:val="132"/>
          <w:sz w:val="28"/>
          <w:szCs w:val="28"/>
        </w:rPr>
        <w:t>s</w:t>
      </w:r>
      <w:r>
        <w:rPr>
          <w:w w:val="78"/>
          <w:sz w:val="28"/>
          <w:szCs w:val="28"/>
        </w:rPr>
        <w:t>,</w:t>
      </w:r>
      <w:r>
        <w:rPr>
          <w:spacing w:val="35"/>
          <w:sz w:val="28"/>
          <w:szCs w:val="28"/>
        </w:rPr>
        <w:t xml:space="preserve"> </w:t>
      </w:r>
      <w:r>
        <w:rPr>
          <w:sz w:val="28"/>
          <w:szCs w:val="28"/>
        </w:rPr>
        <w:t xml:space="preserve">and </w:t>
      </w:r>
      <w:r>
        <w:rPr>
          <w:spacing w:val="23"/>
          <w:sz w:val="28"/>
          <w:szCs w:val="28"/>
        </w:rPr>
        <w:t xml:space="preserve"> </w:t>
      </w:r>
      <w:r>
        <w:rPr>
          <w:w w:val="112"/>
          <w:sz w:val="28"/>
          <w:szCs w:val="28"/>
        </w:rPr>
        <w:t>g</w:t>
      </w:r>
      <w:r>
        <w:rPr>
          <w:w w:val="122"/>
          <w:sz w:val="28"/>
          <w:szCs w:val="28"/>
        </w:rPr>
        <w:t>a</w:t>
      </w:r>
      <w:r>
        <w:rPr>
          <w:w w:val="87"/>
          <w:sz w:val="28"/>
          <w:szCs w:val="28"/>
        </w:rPr>
        <w:t>i</w:t>
      </w:r>
      <w:r>
        <w:rPr>
          <w:w w:val="110"/>
          <w:sz w:val="28"/>
          <w:szCs w:val="28"/>
        </w:rPr>
        <w:t>n</w:t>
      </w:r>
      <w:r>
        <w:rPr>
          <w:w w:val="132"/>
          <w:sz w:val="28"/>
          <w:szCs w:val="28"/>
        </w:rPr>
        <w:t>s</w:t>
      </w:r>
      <w:r>
        <w:rPr>
          <w:w w:val="105"/>
          <w:sz w:val="28"/>
          <w:szCs w:val="28"/>
        </w:rPr>
        <w:t>.</w:t>
      </w:r>
      <w:r>
        <w:rPr>
          <w:spacing w:val="35"/>
          <w:sz w:val="28"/>
          <w:szCs w:val="28"/>
        </w:rPr>
        <w:t xml:space="preserve"> </w:t>
      </w:r>
      <w:r>
        <w:rPr>
          <w:spacing w:val="-2"/>
          <w:sz w:val="28"/>
          <w:szCs w:val="28"/>
        </w:rPr>
        <w:t>A</w:t>
      </w:r>
      <w:r>
        <w:rPr>
          <w:sz w:val="28"/>
          <w:szCs w:val="28"/>
        </w:rPr>
        <w:t>t</w:t>
      </w:r>
      <w:r>
        <w:rPr>
          <w:spacing w:val="28"/>
          <w:sz w:val="28"/>
          <w:szCs w:val="28"/>
        </w:rPr>
        <w:t xml:space="preserve"> </w:t>
      </w:r>
      <w:r>
        <w:rPr>
          <w:w w:val="117"/>
          <w:sz w:val="28"/>
          <w:szCs w:val="28"/>
        </w:rPr>
        <w:t>t</w:t>
      </w:r>
      <w:r>
        <w:rPr>
          <w:w w:val="110"/>
          <w:sz w:val="28"/>
          <w:szCs w:val="28"/>
        </w:rPr>
        <w:t>h</w:t>
      </w:r>
      <w:r>
        <w:rPr>
          <w:w w:val="87"/>
          <w:sz w:val="28"/>
          <w:szCs w:val="28"/>
        </w:rPr>
        <w:t>i</w:t>
      </w:r>
      <w:r>
        <w:rPr>
          <w:w w:val="132"/>
          <w:sz w:val="28"/>
          <w:szCs w:val="28"/>
        </w:rPr>
        <w:t>s</w:t>
      </w:r>
      <w:r>
        <w:rPr>
          <w:spacing w:val="35"/>
          <w:sz w:val="28"/>
          <w:szCs w:val="28"/>
        </w:rPr>
        <w:t xml:space="preserve"> </w:t>
      </w:r>
      <w:r>
        <w:rPr>
          <w:w w:val="120"/>
          <w:sz w:val="28"/>
          <w:szCs w:val="28"/>
        </w:rPr>
        <w:t>stage</w:t>
      </w:r>
      <w:r>
        <w:rPr>
          <w:spacing w:val="22"/>
          <w:w w:val="120"/>
          <w:sz w:val="28"/>
          <w:szCs w:val="28"/>
        </w:rPr>
        <w:t xml:space="preserve"> </w:t>
      </w:r>
      <w:r>
        <w:rPr>
          <w:sz w:val="28"/>
          <w:szCs w:val="28"/>
        </w:rPr>
        <w:t xml:space="preserve">the </w:t>
      </w:r>
      <w:r>
        <w:rPr>
          <w:spacing w:val="1"/>
          <w:sz w:val="28"/>
          <w:szCs w:val="28"/>
        </w:rPr>
        <w:t xml:space="preserve"> </w:t>
      </w:r>
      <w:r>
        <w:rPr>
          <w:w w:val="115"/>
          <w:sz w:val="28"/>
          <w:szCs w:val="28"/>
        </w:rPr>
        <w:t>user</w:t>
      </w:r>
      <w:r>
        <w:rPr>
          <w:spacing w:val="13"/>
          <w:w w:val="115"/>
          <w:sz w:val="28"/>
          <w:szCs w:val="28"/>
        </w:rPr>
        <w:t xml:space="preserve"> </w:t>
      </w:r>
      <w:r>
        <w:rPr>
          <w:sz w:val="28"/>
          <w:szCs w:val="28"/>
        </w:rPr>
        <w:t>p</w:t>
      </w:r>
      <w:r>
        <w:rPr>
          <w:spacing w:val="-3"/>
          <w:sz w:val="28"/>
          <w:szCs w:val="28"/>
        </w:rPr>
        <w:t>r</w:t>
      </w:r>
      <w:r>
        <w:rPr>
          <w:spacing w:val="-2"/>
          <w:sz w:val="28"/>
          <w:szCs w:val="28"/>
        </w:rPr>
        <w:t>ov</w:t>
      </w:r>
      <w:r>
        <w:rPr>
          <w:sz w:val="28"/>
          <w:szCs w:val="28"/>
        </w:rPr>
        <w:t xml:space="preserve">ed </w:t>
      </w:r>
      <w:r>
        <w:rPr>
          <w:spacing w:val="21"/>
          <w:sz w:val="28"/>
          <w:szCs w:val="28"/>
        </w:rPr>
        <w:t xml:space="preserve"> </w:t>
      </w:r>
      <w:r>
        <w:rPr>
          <w:sz w:val="28"/>
          <w:szCs w:val="28"/>
        </w:rPr>
        <w:t xml:space="preserve">the </w:t>
      </w:r>
      <w:r>
        <w:rPr>
          <w:spacing w:val="1"/>
          <w:sz w:val="28"/>
          <w:szCs w:val="28"/>
        </w:rPr>
        <w:t xml:space="preserve"> </w:t>
      </w:r>
      <w:r>
        <w:rPr>
          <w:w w:val="119"/>
          <w:sz w:val="28"/>
          <w:szCs w:val="28"/>
        </w:rPr>
        <w:t>e</w:t>
      </w:r>
      <w:r>
        <w:rPr>
          <w:w w:val="99"/>
          <w:sz w:val="28"/>
          <w:szCs w:val="28"/>
        </w:rPr>
        <w:t>x</w:t>
      </w:r>
      <w:r>
        <w:rPr>
          <w:w w:val="87"/>
          <w:sz w:val="28"/>
          <w:szCs w:val="28"/>
        </w:rPr>
        <w:t>i</w:t>
      </w:r>
      <w:r>
        <w:rPr>
          <w:w w:val="132"/>
          <w:sz w:val="28"/>
          <w:szCs w:val="28"/>
        </w:rPr>
        <w:t>s</w:t>
      </w:r>
      <w:r>
        <w:rPr>
          <w:w w:val="117"/>
          <w:sz w:val="28"/>
          <w:szCs w:val="28"/>
        </w:rPr>
        <w:t>t</w:t>
      </w:r>
      <w:r>
        <w:rPr>
          <w:w w:val="119"/>
          <w:sz w:val="28"/>
          <w:szCs w:val="28"/>
        </w:rPr>
        <w:t>e</w:t>
      </w:r>
      <w:r>
        <w:rPr>
          <w:w w:val="110"/>
          <w:sz w:val="28"/>
          <w:szCs w:val="28"/>
        </w:rPr>
        <w:t>n</w:t>
      </w:r>
      <w:r>
        <w:rPr>
          <w:w w:val="118"/>
          <w:sz w:val="28"/>
          <w:szCs w:val="28"/>
        </w:rPr>
        <w:t>c</w:t>
      </w:r>
      <w:r>
        <w:rPr>
          <w:w w:val="119"/>
          <w:sz w:val="28"/>
          <w:szCs w:val="28"/>
        </w:rPr>
        <w:t>e</w:t>
      </w:r>
      <w:r>
        <w:rPr>
          <w:spacing w:val="20"/>
          <w:sz w:val="28"/>
          <w:szCs w:val="28"/>
        </w:rPr>
        <w:t xml:space="preserve"> </w:t>
      </w:r>
      <w:r>
        <w:rPr>
          <w:sz w:val="28"/>
          <w:szCs w:val="28"/>
        </w:rPr>
        <w:t>of</w:t>
      </w:r>
      <w:r>
        <w:rPr>
          <w:spacing w:val="42"/>
          <w:sz w:val="28"/>
          <w:szCs w:val="28"/>
        </w:rPr>
        <w:t xml:space="preserve"> </w:t>
      </w:r>
      <w:r>
        <w:rPr>
          <w:sz w:val="28"/>
          <w:szCs w:val="28"/>
        </w:rPr>
        <w:t>a</w:t>
      </w:r>
      <w:r>
        <w:rPr>
          <w:spacing w:val="47"/>
          <w:sz w:val="28"/>
          <w:szCs w:val="28"/>
        </w:rPr>
        <w:t xml:space="preserve"> </w:t>
      </w:r>
      <w:r>
        <w:rPr>
          <w:w w:val="112"/>
          <w:sz w:val="28"/>
          <w:szCs w:val="28"/>
        </w:rPr>
        <w:t>p</w:t>
      </w:r>
      <w:r>
        <w:rPr>
          <w:spacing w:val="-3"/>
          <w:w w:val="101"/>
          <w:sz w:val="28"/>
          <w:szCs w:val="28"/>
        </w:rPr>
        <w:t>r</w:t>
      </w:r>
      <w:r>
        <w:rPr>
          <w:w w:val="113"/>
          <w:sz w:val="28"/>
          <w:szCs w:val="28"/>
        </w:rPr>
        <w:t>o</w:t>
      </w:r>
      <w:r>
        <w:rPr>
          <w:w w:val="112"/>
          <w:sz w:val="28"/>
          <w:szCs w:val="28"/>
        </w:rPr>
        <w:t>b</w:t>
      </w:r>
      <w:r>
        <w:rPr>
          <w:w w:val="87"/>
          <w:sz w:val="28"/>
          <w:szCs w:val="28"/>
        </w:rPr>
        <w:t>l</w:t>
      </w:r>
      <w:r>
        <w:rPr>
          <w:w w:val="119"/>
          <w:sz w:val="28"/>
          <w:szCs w:val="28"/>
        </w:rPr>
        <w:t>e</w:t>
      </w:r>
      <w:r>
        <w:rPr>
          <w:w w:val="112"/>
          <w:sz w:val="28"/>
          <w:szCs w:val="28"/>
        </w:rPr>
        <w:t xml:space="preserve">m </w:t>
      </w:r>
      <w:r>
        <w:rPr>
          <w:sz w:val="28"/>
          <w:szCs w:val="28"/>
        </w:rPr>
        <w:t>and</w:t>
      </w:r>
      <w:r>
        <w:rPr>
          <w:spacing w:val="60"/>
          <w:sz w:val="28"/>
          <w:szCs w:val="28"/>
        </w:rPr>
        <w:t xml:space="preserve"> </w:t>
      </w:r>
      <w:r>
        <w:rPr>
          <w:sz w:val="28"/>
          <w:szCs w:val="28"/>
        </w:rPr>
        <w:t>h</w:t>
      </w:r>
      <w:r>
        <w:rPr>
          <w:spacing w:val="-2"/>
          <w:sz w:val="28"/>
          <w:szCs w:val="28"/>
        </w:rPr>
        <w:t>av</w:t>
      </w:r>
      <w:r>
        <w:rPr>
          <w:sz w:val="28"/>
          <w:szCs w:val="28"/>
        </w:rPr>
        <w:t>e</w:t>
      </w:r>
      <w:r>
        <w:rPr>
          <w:spacing w:val="62"/>
          <w:sz w:val="28"/>
          <w:szCs w:val="28"/>
        </w:rPr>
        <w:t xml:space="preserve"> </w:t>
      </w:r>
      <w:r>
        <w:rPr>
          <w:w w:val="112"/>
          <w:sz w:val="28"/>
          <w:szCs w:val="28"/>
        </w:rPr>
        <w:t>d</w:t>
      </w:r>
      <w:r>
        <w:rPr>
          <w:w w:val="119"/>
          <w:sz w:val="28"/>
          <w:szCs w:val="28"/>
        </w:rPr>
        <w:t>e</w:t>
      </w:r>
      <w:r>
        <w:rPr>
          <w:w w:val="132"/>
          <w:sz w:val="28"/>
          <w:szCs w:val="28"/>
        </w:rPr>
        <w:t>s</w:t>
      </w:r>
      <w:r>
        <w:rPr>
          <w:w w:val="87"/>
          <w:sz w:val="28"/>
          <w:szCs w:val="28"/>
        </w:rPr>
        <w:t>i</w:t>
      </w:r>
      <w:r>
        <w:rPr>
          <w:w w:val="112"/>
          <w:sz w:val="28"/>
          <w:szCs w:val="28"/>
        </w:rPr>
        <w:t>g</w:t>
      </w:r>
      <w:r>
        <w:rPr>
          <w:w w:val="110"/>
          <w:sz w:val="28"/>
          <w:szCs w:val="28"/>
        </w:rPr>
        <w:t>n</w:t>
      </w:r>
      <w:r>
        <w:rPr>
          <w:w w:val="119"/>
          <w:sz w:val="28"/>
          <w:szCs w:val="28"/>
        </w:rPr>
        <w:t>e</w:t>
      </w:r>
      <w:r>
        <w:rPr>
          <w:w w:val="112"/>
          <w:sz w:val="28"/>
          <w:szCs w:val="28"/>
        </w:rPr>
        <w:t>d</w:t>
      </w:r>
      <w:r>
        <w:rPr>
          <w:spacing w:val="2"/>
          <w:w w:val="112"/>
          <w:sz w:val="28"/>
          <w:szCs w:val="28"/>
        </w:rPr>
        <w:t xml:space="preserve"> </w:t>
      </w:r>
      <w:r>
        <w:rPr>
          <w:sz w:val="28"/>
          <w:szCs w:val="28"/>
        </w:rPr>
        <w:t>a</w:t>
      </w:r>
      <w:r>
        <w:rPr>
          <w:spacing w:val="30"/>
          <w:sz w:val="28"/>
          <w:szCs w:val="28"/>
        </w:rPr>
        <w:t xml:space="preserve"> </w:t>
      </w:r>
      <w:r>
        <w:rPr>
          <w:spacing w:val="-2"/>
          <w:sz w:val="28"/>
          <w:szCs w:val="28"/>
        </w:rPr>
        <w:t>v</w:t>
      </w:r>
      <w:r>
        <w:rPr>
          <w:sz w:val="28"/>
          <w:szCs w:val="28"/>
        </w:rPr>
        <w:t>alue</w:t>
      </w:r>
      <w:r>
        <w:rPr>
          <w:spacing w:val="52"/>
          <w:sz w:val="28"/>
          <w:szCs w:val="28"/>
        </w:rPr>
        <w:t xml:space="preserve"> </w:t>
      </w:r>
      <w:r>
        <w:rPr>
          <w:w w:val="112"/>
          <w:sz w:val="28"/>
          <w:szCs w:val="28"/>
        </w:rPr>
        <w:t>p</w:t>
      </w:r>
      <w:r>
        <w:rPr>
          <w:spacing w:val="-3"/>
          <w:w w:val="101"/>
          <w:sz w:val="28"/>
          <w:szCs w:val="28"/>
        </w:rPr>
        <w:t>r</w:t>
      </w:r>
      <w:r>
        <w:rPr>
          <w:w w:val="113"/>
          <w:sz w:val="28"/>
          <w:szCs w:val="28"/>
        </w:rPr>
        <w:t>o</w:t>
      </w:r>
      <w:r>
        <w:rPr>
          <w:w w:val="112"/>
          <w:sz w:val="28"/>
          <w:szCs w:val="28"/>
        </w:rPr>
        <w:t>p</w:t>
      </w:r>
      <w:r>
        <w:rPr>
          <w:w w:val="113"/>
          <w:sz w:val="28"/>
          <w:szCs w:val="28"/>
        </w:rPr>
        <w:t>o</w:t>
      </w:r>
      <w:r>
        <w:rPr>
          <w:w w:val="132"/>
          <w:sz w:val="28"/>
          <w:szCs w:val="28"/>
        </w:rPr>
        <w:t>s</w:t>
      </w:r>
      <w:r>
        <w:rPr>
          <w:w w:val="87"/>
          <w:sz w:val="28"/>
          <w:szCs w:val="28"/>
        </w:rPr>
        <w:t>i</w:t>
      </w:r>
      <w:r>
        <w:rPr>
          <w:w w:val="117"/>
          <w:sz w:val="28"/>
          <w:szCs w:val="28"/>
        </w:rPr>
        <w:t>t</w:t>
      </w:r>
      <w:r>
        <w:rPr>
          <w:w w:val="87"/>
          <w:sz w:val="28"/>
          <w:szCs w:val="28"/>
        </w:rPr>
        <w:t>i</w:t>
      </w:r>
      <w:r>
        <w:rPr>
          <w:w w:val="113"/>
          <w:sz w:val="28"/>
          <w:szCs w:val="28"/>
        </w:rPr>
        <w:t>o</w:t>
      </w:r>
      <w:r>
        <w:rPr>
          <w:w w:val="110"/>
          <w:sz w:val="28"/>
          <w:szCs w:val="28"/>
        </w:rPr>
        <w:t>n</w:t>
      </w:r>
      <w:r>
        <w:rPr>
          <w:spacing w:val="2"/>
          <w:w w:val="110"/>
          <w:sz w:val="28"/>
          <w:szCs w:val="28"/>
        </w:rPr>
        <w:t xml:space="preserve"> </w:t>
      </w:r>
      <w:r>
        <w:rPr>
          <w:sz w:val="28"/>
          <w:szCs w:val="28"/>
        </w:rPr>
        <w:t xml:space="preserve">that  </w:t>
      </w:r>
      <w:r>
        <w:rPr>
          <w:w w:val="115"/>
          <w:sz w:val="28"/>
          <w:szCs w:val="28"/>
        </w:rPr>
        <w:t>add</w:t>
      </w:r>
      <w:r>
        <w:rPr>
          <w:spacing w:val="-3"/>
          <w:w w:val="115"/>
          <w:sz w:val="28"/>
          <w:szCs w:val="28"/>
        </w:rPr>
        <w:t>r</w:t>
      </w:r>
      <w:r>
        <w:rPr>
          <w:w w:val="115"/>
          <w:sz w:val="28"/>
          <w:szCs w:val="28"/>
        </w:rPr>
        <w:t>esses</w:t>
      </w:r>
      <w:r>
        <w:rPr>
          <w:spacing w:val="45"/>
          <w:w w:val="115"/>
          <w:sz w:val="28"/>
          <w:szCs w:val="28"/>
        </w:rPr>
        <w:t xml:space="preserve"> </w:t>
      </w:r>
      <w:r>
        <w:rPr>
          <w:w w:val="115"/>
          <w:sz w:val="28"/>
          <w:szCs w:val="28"/>
        </w:rPr>
        <w:t>cus</w:t>
      </w:r>
      <w:r>
        <w:rPr>
          <w:spacing w:val="-3"/>
          <w:w w:val="115"/>
          <w:sz w:val="28"/>
          <w:szCs w:val="28"/>
        </w:rPr>
        <w:t>t</w:t>
      </w:r>
      <w:r>
        <w:rPr>
          <w:w w:val="115"/>
          <w:sz w:val="28"/>
          <w:szCs w:val="28"/>
        </w:rPr>
        <w:t>omers'</w:t>
      </w:r>
      <w:r>
        <w:rPr>
          <w:spacing w:val="1"/>
          <w:w w:val="115"/>
          <w:sz w:val="28"/>
          <w:szCs w:val="28"/>
        </w:rPr>
        <w:t xml:space="preserve"> </w:t>
      </w:r>
      <w:r>
        <w:rPr>
          <w:w w:val="86"/>
          <w:sz w:val="28"/>
          <w:szCs w:val="28"/>
        </w:rPr>
        <w:t>j</w:t>
      </w:r>
      <w:r>
        <w:rPr>
          <w:w w:val="113"/>
          <w:sz w:val="28"/>
          <w:szCs w:val="28"/>
        </w:rPr>
        <w:t>o</w:t>
      </w:r>
      <w:r>
        <w:rPr>
          <w:w w:val="112"/>
          <w:sz w:val="28"/>
          <w:szCs w:val="28"/>
        </w:rPr>
        <w:t>b</w:t>
      </w:r>
      <w:r>
        <w:rPr>
          <w:w w:val="132"/>
          <w:sz w:val="28"/>
          <w:szCs w:val="28"/>
        </w:rPr>
        <w:t>s</w:t>
      </w:r>
      <w:r>
        <w:rPr>
          <w:w w:val="78"/>
          <w:sz w:val="28"/>
          <w:szCs w:val="28"/>
        </w:rPr>
        <w:t>,</w:t>
      </w:r>
      <w:r>
        <w:rPr>
          <w:spacing w:val="2"/>
          <w:w w:val="78"/>
          <w:sz w:val="28"/>
          <w:szCs w:val="28"/>
        </w:rPr>
        <w:t xml:space="preserve"> </w:t>
      </w:r>
      <w:r>
        <w:rPr>
          <w:w w:val="112"/>
          <w:sz w:val="28"/>
          <w:szCs w:val="28"/>
        </w:rPr>
        <w:t>p</w:t>
      </w:r>
      <w:r>
        <w:rPr>
          <w:w w:val="122"/>
          <w:sz w:val="28"/>
          <w:szCs w:val="28"/>
        </w:rPr>
        <w:t>a</w:t>
      </w:r>
      <w:r>
        <w:rPr>
          <w:w w:val="87"/>
          <w:sz w:val="28"/>
          <w:szCs w:val="28"/>
        </w:rPr>
        <w:t>i</w:t>
      </w:r>
      <w:r>
        <w:rPr>
          <w:w w:val="110"/>
          <w:sz w:val="28"/>
          <w:szCs w:val="28"/>
        </w:rPr>
        <w:t>n</w:t>
      </w:r>
      <w:r>
        <w:rPr>
          <w:w w:val="132"/>
          <w:sz w:val="28"/>
          <w:szCs w:val="28"/>
        </w:rPr>
        <w:t>s</w:t>
      </w:r>
      <w:r>
        <w:rPr>
          <w:spacing w:val="2"/>
          <w:w w:val="132"/>
          <w:sz w:val="28"/>
          <w:szCs w:val="28"/>
        </w:rPr>
        <w:t xml:space="preserve"> </w:t>
      </w:r>
      <w:r>
        <w:rPr>
          <w:w w:val="122"/>
          <w:sz w:val="28"/>
          <w:szCs w:val="28"/>
        </w:rPr>
        <w:t>a</w:t>
      </w:r>
      <w:r>
        <w:rPr>
          <w:w w:val="110"/>
          <w:sz w:val="28"/>
          <w:szCs w:val="28"/>
        </w:rPr>
        <w:t>n</w:t>
      </w:r>
      <w:r>
        <w:rPr>
          <w:w w:val="112"/>
          <w:sz w:val="28"/>
          <w:szCs w:val="28"/>
        </w:rPr>
        <w:t>d g</w:t>
      </w:r>
      <w:r>
        <w:rPr>
          <w:w w:val="122"/>
          <w:sz w:val="28"/>
          <w:szCs w:val="28"/>
        </w:rPr>
        <w:t>a</w:t>
      </w:r>
      <w:r>
        <w:rPr>
          <w:w w:val="87"/>
          <w:sz w:val="28"/>
          <w:szCs w:val="28"/>
        </w:rPr>
        <w:t>i</w:t>
      </w:r>
      <w:r>
        <w:rPr>
          <w:w w:val="110"/>
          <w:sz w:val="28"/>
          <w:szCs w:val="28"/>
        </w:rPr>
        <w:t>n</w:t>
      </w:r>
      <w:r>
        <w:rPr>
          <w:w w:val="132"/>
          <w:sz w:val="28"/>
          <w:szCs w:val="28"/>
        </w:rPr>
        <w:t>s</w:t>
      </w:r>
    </w:p>
    <w:p w:rsidR="00DF7E86" w:rsidRDefault="00BE00B0">
      <w:pPr>
        <w:spacing w:before="63"/>
        <w:ind w:left="4250" w:right="4210"/>
        <w:jc w:val="center"/>
        <w:rPr>
          <w:sz w:val="28"/>
          <w:szCs w:val="28"/>
        </w:rPr>
      </w:pPr>
      <w:r w:rsidRPr="00BE00B0">
        <w:lastRenderedPageBreak/>
        <w:pict>
          <v:group id="_x0000_s1756" style="position:absolute;left:0;text-align:left;margin-left:40.1pt;margin-top:40.85pt;width:527.55pt;height:777.1pt;z-index:-251677184;mso-position-horizontal-relative:page;mso-position-vertical-relative:page" coordorigin="802,817" coordsize="10551,15542">
            <v:shape id="_x0000_s1757" style="position:absolute;left:802;top:817;width:10551;height:15542" coordorigin="802,817" coordsize="10551,15542" path="m802,817r10551,l11353,16359r-10551,l802,817xe" filled="f" strokeweight="1.3218mm">
              <v:path arrowok="t"/>
            </v:shape>
            <w10:wrap anchorx="page" anchory="page"/>
          </v:group>
        </w:pict>
      </w:r>
      <w:r w:rsidR="00FB3854">
        <w:rPr>
          <w:b/>
          <w:sz w:val="28"/>
          <w:szCs w:val="28"/>
        </w:rPr>
        <w:t>CHAPTER</w:t>
      </w:r>
      <w:r w:rsidR="00FB3854">
        <w:rPr>
          <w:b/>
          <w:spacing w:val="-8"/>
          <w:sz w:val="28"/>
          <w:szCs w:val="28"/>
        </w:rPr>
        <w:t xml:space="preserve"> </w:t>
      </w:r>
      <w:r w:rsidR="00FB3854">
        <w:rPr>
          <w:b/>
          <w:w w:val="99"/>
          <w:sz w:val="28"/>
          <w:szCs w:val="28"/>
        </w:rPr>
        <w:t>4</w:t>
      </w:r>
    </w:p>
    <w:p w:rsidR="00DF7E86" w:rsidRDefault="00DF7E86">
      <w:pPr>
        <w:spacing w:line="200" w:lineRule="exact"/>
      </w:pPr>
    </w:p>
    <w:p w:rsidR="00DF7E86" w:rsidRDefault="00DF7E86">
      <w:pPr>
        <w:spacing w:before="7" w:line="280" w:lineRule="exact"/>
        <w:rPr>
          <w:sz w:val="28"/>
          <w:szCs w:val="28"/>
        </w:rPr>
      </w:pPr>
    </w:p>
    <w:p w:rsidR="00DF7E86" w:rsidRDefault="00FB3854">
      <w:pPr>
        <w:ind w:left="3237" w:right="3197"/>
        <w:jc w:val="center"/>
        <w:rPr>
          <w:sz w:val="28"/>
          <w:szCs w:val="28"/>
        </w:rPr>
      </w:pPr>
      <w:r>
        <w:rPr>
          <w:b/>
          <w:sz w:val="28"/>
          <w:szCs w:val="28"/>
        </w:rPr>
        <w:t>REQUIREMENT</w:t>
      </w:r>
      <w:r>
        <w:rPr>
          <w:b/>
          <w:spacing w:val="-16"/>
          <w:sz w:val="28"/>
          <w:szCs w:val="28"/>
        </w:rPr>
        <w:t xml:space="preserve"> </w:t>
      </w:r>
      <w:r>
        <w:rPr>
          <w:b/>
          <w:w w:val="99"/>
          <w:sz w:val="28"/>
          <w:szCs w:val="28"/>
        </w:rPr>
        <w:t>ANA</w:t>
      </w:r>
      <w:r>
        <w:rPr>
          <w:b/>
          <w:spacing w:val="-26"/>
          <w:sz w:val="28"/>
          <w:szCs w:val="28"/>
        </w:rPr>
        <w:t>L</w:t>
      </w:r>
      <w:r>
        <w:rPr>
          <w:b/>
          <w:w w:val="99"/>
          <w:sz w:val="28"/>
          <w:szCs w:val="28"/>
        </w:rPr>
        <w:t>YSIS</w:t>
      </w:r>
    </w:p>
    <w:p w:rsidR="00DF7E86" w:rsidRDefault="00DF7E86">
      <w:pPr>
        <w:spacing w:before="7" w:line="100" w:lineRule="exact"/>
        <w:rPr>
          <w:sz w:val="11"/>
          <w:szCs w:val="11"/>
        </w:rPr>
      </w:pPr>
    </w:p>
    <w:p w:rsidR="00DF7E86" w:rsidRDefault="00DF7E86">
      <w:pPr>
        <w:spacing w:line="200" w:lineRule="exact"/>
      </w:pPr>
    </w:p>
    <w:p w:rsidR="00DF7E86" w:rsidRDefault="00DF7E86">
      <w:pPr>
        <w:spacing w:line="200" w:lineRule="exact"/>
      </w:pPr>
    </w:p>
    <w:p w:rsidR="00DF7E86" w:rsidRDefault="00FB3854">
      <w:pPr>
        <w:spacing w:line="300" w:lineRule="exact"/>
        <w:ind w:left="120"/>
        <w:rPr>
          <w:sz w:val="28"/>
          <w:szCs w:val="28"/>
        </w:rPr>
      </w:pPr>
      <w:r>
        <w:rPr>
          <w:b/>
          <w:position w:val="-1"/>
          <w:sz w:val="28"/>
          <w:szCs w:val="28"/>
        </w:rPr>
        <w:t>4.1</w:t>
      </w:r>
      <w:r>
        <w:rPr>
          <w:b/>
          <w:spacing w:val="-3"/>
          <w:position w:val="-1"/>
          <w:sz w:val="28"/>
          <w:szCs w:val="28"/>
        </w:rPr>
        <w:t xml:space="preserve"> </w:t>
      </w:r>
      <w:r>
        <w:rPr>
          <w:b/>
          <w:position w:val="-1"/>
          <w:sz w:val="28"/>
          <w:szCs w:val="28"/>
        </w:rPr>
        <w:t>FUNCTIONAL</w:t>
      </w:r>
      <w:r>
        <w:rPr>
          <w:b/>
          <w:spacing w:val="-13"/>
          <w:position w:val="-1"/>
          <w:sz w:val="28"/>
          <w:szCs w:val="28"/>
        </w:rPr>
        <w:t xml:space="preserve"> </w:t>
      </w:r>
      <w:r>
        <w:rPr>
          <w:b/>
          <w:position w:val="-1"/>
          <w:sz w:val="28"/>
          <w:szCs w:val="28"/>
        </w:rPr>
        <w:t>REQUIREMENTS</w:t>
      </w:r>
    </w:p>
    <w:p w:rsidR="00DF7E86" w:rsidRDefault="00DF7E86">
      <w:pPr>
        <w:spacing w:line="200" w:lineRule="exact"/>
      </w:pPr>
    </w:p>
    <w:p w:rsidR="00DF7E86" w:rsidRDefault="00DF7E86">
      <w:pPr>
        <w:spacing w:before="6" w:line="240" w:lineRule="exact"/>
        <w:rPr>
          <w:sz w:val="24"/>
          <w:szCs w:val="24"/>
        </w:rPr>
      </w:pPr>
    </w:p>
    <w:p w:rsidR="00082A5C" w:rsidRDefault="00082A5C">
      <w:pPr>
        <w:spacing w:before="6" w:line="240" w:lineRule="exact"/>
        <w:rPr>
          <w:sz w:val="24"/>
          <w:szCs w:val="24"/>
        </w:rPr>
      </w:pPr>
    </w:p>
    <w:p w:rsidR="00082A5C" w:rsidRDefault="00082A5C">
      <w:pPr>
        <w:spacing w:before="6" w:line="240" w:lineRule="exact"/>
        <w:rPr>
          <w:sz w:val="24"/>
          <w:szCs w:val="24"/>
        </w:rPr>
      </w:pPr>
      <w:r>
        <w:rPr>
          <w:noProof/>
          <w:sz w:val="24"/>
          <w:szCs w:val="24"/>
          <w:lang w:bidi="ta-IN"/>
        </w:rPr>
        <w:drawing>
          <wp:anchor distT="0" distB="0" distL="114300" distR="114300" simplePos="0" relativeHeight="251674112" behindDoc="0" locked="0" layoutInCell="1" allowOverlap="1">
            <wp:simplePos x="0" y="0"/>
            <wp:positionH relativeFrom="margin">
              <wp:align>center</wp:align>
            </wp:positionH>
            <wp:positionV relativeFrom="margin">
              <wp:posOffset>1714500</wp:posOffset>
            </wp:positionV>
            <wp:extent cx="4929505" cy="2914650"/>
            <wp:effectExtent l="19050" t="0" r="4445" b="0"/>
            <wp:wrapSquare wrapText="bothSides"/>
            <wp:docPr id="19" name="Picture 18" descr="Pictur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6.jpg"/>
                    <pic:cNvPicPr/>
                  </pic:nvPicPr>
                  <pic:blipFill>
                    <a:blip r:embed="rId19"/>
                    <a:stretch>
                      <a:fillRect/>
                    </a:stretch>
                  </pic:blipFill>
                  <pic:spPr>
                    <a:xfrm>
                      <a:off x="0" y="0"/>
                      <a:ext cx="4929505" cy="2914650"/>
                    </a:xfrm>
                    <a:prstGeom prst="rect">
                      <a:avLst/>
                    </a:prstGeom>
                  </pic:spPr>
                </pic:pic>
              </a:graphicData>
            </a:graphic>
          </wp:anchor>
        </w:drawing>
      </w:r>
    </w:p>
    <w:p w:rsidR="00082A5C" w:rsidRDefault="00082A5C">
      <w:pPr>
        <w:spacing w:before="6" w:line="240" w:lineRule="exact"/>
        <w:rPr>
          <w:sz w:val="24"/>
          <w:szCs w:val="24"/>
        </w:rPr>
      </w:pPr>
    </w:p>
    <w:p w:rsidR="00082A5C" w:rsidRDefault="00082A5C">
      <w:pPr>
        <w:spacing w:before="6" w:line="240" w:lineRule="exact"/>
        <w:rPr>
          <w:sz w:val="24"/>
          <w:szCs w:val="24"/>
        </w:rPr>
      </w:pPr>
    </w:p>
    <w:p w:rsidR="00082A5C" w:rsidRDefault="00082A5C">
      <w:pPr>
        <w:spacing w:before="6" w:line="240" w:lineRule="exact"/>
        <w:rPr>
          <w:sz w:val="24"/>
          <w:szCs w:val="24"/>
        </w:rPr>
      </w:pPr>
    </w:p>
    <w:p w:rsidR="00082A5C" w:rsidRDefault="00082A5C">
      <w:pPr>
        <w:spacing w:before="6" w:line="240" w:lineRule="exact"/>
        <w:rPr>
          <w:sz w:val="24"/>
          <w:szCs w:val="24"/>
        </w:rPr>
      </w:pPr>
    </w:p>
    <w:p w:rsidR="00082A5C" w:rsidRDefault="00082A5C">
      <w:pPr>
        <w:spacing w:before="6" w:line="240" w:lineRule="exact"/>
        <w:rPr>
          <w:sz w:val="24"/>
          <w:szCs w:val="24"/>
        </w:rPr>
      </w:pPr>
    </w:p>
    <w:p w:rsidR="00082A5C" w:rsidRDefault="00082A5C">
      <w:pPr>
        <w:spacing w:before="6" w:line="240" w:lineRule="exact"/>
        <w:rPr>
          <w:sz w:val="24"/>
          <w:szCs w:val="24"/>
        </w:rPr>
      </w:pPr>
    </w:p>
    <w:p w:rsidR="00082A5C" w:rsidRDefault="00082A5C">
      <w:pPr>
        <w:spacing w:before="6" w:line="240" w:lineRule="exact"/>
        <w:rPr>
          <w:sz w:val="24"/>
          <w:szCs w:val="24"/>
        </w:rPr>
      </w:pPr>
    </w:p>
    <w:p w:rsidR="00082A5C" w:rsidRDefault="00082A5C">
      <w:pPr>
        <w:spacing w:before="6" w:line="240" w:lineRule="exact"/>
        <w:rPr>
          <w:sz w:val="24"/>
          <w:szCs w:val="24"/>
        </w:rPr>
      </w:pPr>
    </w:p>
    <w:p w:rsidR="00082A5C" w:rsidRDefault="00082A5C">
      <w:pPr>
        <w:spacing w:before="6" w:line="240" w:lineRule="exact"/>
        <w:rPr>
          <w:sz w:val="24"/>
          <w:szCs w:val="24"/>
        </w:rPr>
      </w:pPr>
    </w:p>
    <w:p w:rsidR="00082A5C" w:rsidRDefault="00082A5C">
      <w:pPr>
        <w:spacing w:before="6" w:line="240" w:lineRule="exact"/>
        <w:rPr>
          <w:sz w:val="24"/>
          <w:szCs w:val="24"/>
        </w:rPr>
      </w:pPr>
    </w:p>
    <w:p w:rsidR="00082A5C" w:rsidRDefault="00082A5C">
      <w:pPr>
        <w:spacing w:before="6" w:line="240" w:lineRule="exact"/>
        <w:rPr>
          <w:sz w:val="24"/>
          <w:szCs w:val="24"/>
        </w:rPr>
      </w:pPr>
    </w:p>
    <w:p w:rsidR="00082A5C" w:rsidRDefault="00082A5C">
      <w:pPr>
        <w:spacing w:before="6" w:line="240" w:lineRule="exact"/>
        <w:rPr>
          <w:sz w:val="24"/>
          <w:szCs w:val="24"/>
        </w:rPr>
      </w:pPr>
    </w:p>
    <w:p w:rsidR="00082A5C" w:rsidRDefault="00082A5C">
      <w:pPr>
        <w:spacing w:before="6" w:line="240" w:lineRule="exact"/>
        <w:rPr>
          <w:sz w:val="24"/>
          <w:szCs w:val="24"/>
        </w:rPr>
      </w:pPr>
    </w:p>
    <w:p w:rsidR="00082A5C" w:rsidRDefault="00082A5C">
      <w:pPr>
        <w:spacing w:before="6" w:line="240" w:lineRule="exact"/>
        <w:rPr>
          <w:sz w:val="24"/>
          <w:szCs w:val="24"/>
        </w:rPr>
      </w:pPr>
    </w:p>
    <w:p w:rsidR="00082A5C" w:rsidRDefault="00082A5C">
      <w:pPr>
        <w:spacing w:before="6" w:line="240" w:lineRule="exact"/>
        <w:rPr>
          <w:sz w:val="24"/>
          <w:szCs w:val="24"/>
        </w:rPr>
      </w:pPr>
    </w:p>
    <w:p w:rsidR="00082A5C" w:rsidRDefault="00082A5C">
      <w:pPr>
        <w:spacing w:before="6" w:line="240" w:lineRule="exact"/>
        <w:rPr>
          <w:sz w:val="24"/>
          <w:szCs w:val="24"/>
        </w:rPr>
      </w:pPr>
    </w:p>
    <w:p w:rsidR="00082A5C" w:rsidRDefault="00082A5C">
      <w:pPr>
        <w:spacing w:before="6" w:line="240" w:lineRule="exact"/>
        <w:rPr>
          <w:sz w:val="24"/>
          <w:szCs w:val="24"/>
        </w:rPr>
      </w:pPr>
    </w:p>
    <w:p w:rsidR="00082A5C" w:rsidRDefault="00082A5C">
      <w:pPr>
        <w:spacing w:before="6" w:line="240" w:lineRule="exact"/>
        <w:rPr>
          <w:sz w:val="24"/>
          <w:szCs w:val="24"/>
        </w:rPr>
      </w:pPr>
    </w:p>
    <w:p w:rsidR="00082A5C" w:rsidRDefault="00082A5C">
      <w:pPr>
        <w:spacing w:before="6" w:line="240" w:lineRule="exact"/>
        <w:rPr>
          <w:sz w:val="24"/>
          <w:szCs w:val="24"/>
        </w:rPr>
      </w:pPr>
    </w:p>
    <w:p w:rsidR="00DF7E86" w:rsidRDefault="00FB3854">
      <w:pPr>
        <w:spacing w:before="25"/>
        <w:ind w:left="3096"/>
        <w:rPr>
          <w:sz w:val="24"/>
          <w:szCs w:val="24"/>
        </w:rPr>
        <w:sectPr w:rsidR="00DF7E86">
          <w:pgSz w:w="11900" w:h="16840"/>
          <w:pgMar w:top="1500" w:right="820" w:bottom="280" w:left="960" w:header="0" w:footer="913" w:gutter="0"/>
          <w:cols w:space="720"/>
        </w:sectPr>
      </w:pPr>
      <w:r>
        <w:rPr>
          <w:b/>
          <w:spacing w:val="-20"/>
          <w:sz w:val="24"/>
          <w:szCs w:val="24"/>
        </w:rPr>
        <w:t>T</w:t>
      </w:r>
      <w:r>
        <w:rPr>
          <w:b/>
          <w:sz w:val="24"/>
          <w:szCs w:val="24"/>
        </w:rPr>
        <w:t>able</w:t>
      </w:r>
      <w:r>
        <w:rPr>
          <w:b/>
          <w:spacing w:val="17"/>
          <w:sz w:val="24"/>
          <w:szCs w:val="24"/>
        </w:rPr>
        <w:t xml:space="preserve"> </w:t>
      </w:r>
      <w:r>
        <w:rPr>
          <w:b/>
          <w:sz w:val="24"/>
          <w:szCs w:val="24"/>
        </w:rPr>
        <w:t>4.1</w:t>
      </w:r>
      <w:r>
        <w:rPr>
          <w:b/>
          <w:spacing w:val="42"/>
          <w:sz w:val="24"/>
          <w:szCs w:val="24"/>
        </w:rPr>
        <w:t xml:space="preserve"> </w:t>
      </w:r>
      <w:r>
        <w:rPr>
          <w:b/>
          <w:sz w:val="24"/>
          <w:szCs w:val="24"/>
        </w:rPr>
        <w:t>-</w:t>
      </w:r>
      <w:r>
        <w:rPr>
          <w:b/>
          <w:spacing w:val="13"/>
          <w:sz w:val="24"/>
          <w:szCs w:val="24"/>
        </w:rPr>
        <w:t xml:space="preserve"> </w:t>
      </w:r>
      <w:r>
        <w:rPr>
          <w:b/>
          <w:spacing w:val="-3"/>
          <w:sz w:val="24"/>
          <w:szCs w:val="24"/>
        </w:rPr>
        <w:t>F</w:t>
      </w:r>
      <w:r>
        <w:rPr>
          <w:b/>
          <w:sz w:val="24"/>
          <w:szCs w:val="24"/>
        </w:rPr>
        <w:t>unctional</w:t>
      </w:r>
      <w:r>
        <w:rPr>
          <w:b/>
          <w:spacing w:val="22"/>
          <w:sz w:val="24"/>
          <w:szCs w:val="24"/>
        </w:rPr>
        <w:t xml:space="preserve"> </w:t>
      </w:r>
      <w:r>
        <w:rPr>
          <w:b/>
          <w:w w:val="104"/>
          <w:sz w:val="24"/>
          <w:szCs w:val="24"/>
        </w:rPr>
        <w:t>Requi</w:t>
      </w:r>
      <w:r>
        <w:rPr>
          <w:b/>
          <w:spacing w:val="-2"/>
          <w:w w:val="104"/>
          <w:sz w:val="24"/>
          <w:szCs w:val="24"/>
        </w:rPr>
        <w:t>r</w:t>
      </w:r>
      <w:r>
        <w:rPr>
          <w:b/>
          <w:w w:val="104"/>
          <w:sz w:val="24"/>
          <w:szCs w:val="24"/>
        </w:rPr>
        <w:t>ements</w:t>
      </w:r>
    </w:p>
    <w:p w:rsidR="00DF7E86" w:rsidRDefault="00BE00B0">
      <w:pPr>
        <w:spacing w:before="63" w:line="300" w:lineRule="exact"/>
        <w:ind w:left="149"/>
        <w:rPr>
          <w:sz w:val="28"/>
          <w:szCs w:val="28"/>
        </w:rPr>
      </w:pPr>
      <w:r w:rsidRPr="00BE00B0">
        <w:lastRenderedPageBreak/>
        <w:pict>
          <v:group id="_x0000_s1754" style="position:absolute;left:0;text-align:left;margin-left:40.1pt;margin-top:40.85pt;width:527.55pt;height:777.1pt;z-index:-251676160;mso-position-horizontal-relative:page;mso-position-vertical-relative:page" coordorigin="802,817" coordsize="10551,15542">
            <v:shape id="_x0000_s1755" style="position:absolute;left:802;top:817;width:10551;height:15542" coordorigin="802,817" coordsize="10551,15542" path="m802,817r10551,l11353,16359r-10551,l802,817xe" filled="f" strokeweight="1.3218mm">
              <v:path arrowok="t"/>
            </v:shape>
            <w10:wrap anchorx="page" anchory="page"/>
          </v:group>
        </w:pict>
      </w:r>
      <w:r w:rsidR="00FB3854">
        <w:rPr>
          <w:b/>
          <w:position w:val="-1"/>
          <w:sz w:val="28"/>
          <w:szCs w:val="28"/>
        </w:rPr>
        <w:t>4.2</w:t>
      </w:r>
      <w:r w:rsidR="00FB3854">
        <w:rPr>
          <w:b/>
          <w:spacing w:val="-3"/>
          <w:position w:val="-1"/>
          <w:sz w:val="28"/>
          <w:szCs w:val="28"/>
        </w:rPr>
        <w:t xml:space="preserve"> </w:t>
      </w:r>
      <w:r w:rsidR="00FB3854">
        <w:rPr>
          <w:b/>
          <w:position w:val="-1"/>
          <w:sz w:val="28"/>
          <w:szCs w:val="28"/>
        </w:rPr>
        <w:t>NON-FUNCTIONAL</w:t>
      </w:r>
      <w:r w:rsidR="00FB3854">
        <w:rPr>
          <w:b/>
          <w:spacing w:val="-21"/>
          <w:position w:val="-1"/>
          <w:sz w:val="28"/>
          <w:szCs w:val="28"/>
        </w:rPr>
        <w:t xml:space="preserve"> </w:t>
      </w:r>
      <w:r w:rsidR="00FB3854">
        <w:rPr>
          <w:b/>
          <w:position w:val="-1"/>
          <w:sz w:val="28"/>
          <w:szCs w:val="28"/>
        </w:rPr>
        <w:t>REQUIREMENTS</w:t>
      </w:r>
    </w:p>
    <w:p w:rsidR="00DF7E86" w:rsidRDefault="00DF7E86">
      <w:pPr>
        <w:spacing w:line="200" w:lineRule="exact"/>
      </w:pPr>
    </w:p>
    <w:p w:rsidR="00082A5C" w:rsidRDefault="00082A5C">
      <w:pPr>
        <w:spacing w:before="25"/>
        <w:ind w:left="2881"/>
        <w:rPr>
          <w:b/>
          <w:spacing w:val="-20"/>
          <w:sz w:val="24"/>
          <w:szCs w:val="24"/>
        </w:rPr>
      </w:pPr>
    </w:p>
    <w:p w:rsidR="00082A5C" w:rsidRDefault="00082A5C">
      <w:pPr>
        <w:spacing w:before="25"/>
        <w:ind w:left="2881"/>
        <w:rPr>
          <w:b/>
          <w:spacing w:val="-20"/>
          <w:sz w:val="24"/>
          <w:szCs w:val="24"/>
        </w:rPr>
      </w:pPr>
    </w:p>
    <w:p w:rsidR="00082A5C" w:rsidRDefault="00082A5C">
      <w:pPr>
        <w:spacing w:before="25"/>
        <w:ind w:left="2881"/>
        <w:rPr>
          <w:b/>
          <w:spacing w:val="-20"/>
          <w:sz w:val="24"/>
          <w:szCs w:val="24"/>
        </w:rPr>
      </w:pPr>
    </w:p>
    <w:p w:rsidR="00082A5C" w:rsidRDefault="00082A5C">
      <w:pPr>
        <w:spacing w:before="25"/>
        <w:ind w:left="2881"/>
        <w:rPr>
          <w:b/>
          <w:spacing w:val="-20"/>
          <w:sz w:val="24"/>
          <w:szCs w:val="24"/>
        </w:rPr>
      </w:pPr>
    </w:p>
    <w:p w:rsidR="00082A5C" w:rsidRDefault="00185FC7">
      <w:pPr>
        <w:spacing w:before="25"/>
        <w:ind w:left="2881"/>
        <w:rPr>
          <w:b/>
          <w:spacing w:val="-20"/>
          <w:sz w:val="24"/>
          <w:szCs w:val="24"/>
        </w:rPr>
      </w:pPr>
      <w:r>
        <w:rPr>
          <w:b/>
          <w:noProof/>
          <w:spacing w:val="-20"/>
          <w:sz w:val="24"/>
          <w:szCs w:val="24"/>
          <w:lang w:bidi="ta-IN"/>
        </w:rPr>
        <w:drawing>
          <wp:anchor distT="0" distB="0" distL="114300" distR="114300" simplePos="0" relativeHeight="251675136" behindDoc="0" locked="0" layoutInCell="1" allowOverlap="1">
            <wp:simplePos x="0" y="0"/>
            <wp:positionH relativeFrom="margin">
              <wp:posOffset>1314450</wp:posOffset>
            </wp:positionH>
            <wp:positionV relativeFrom="margin">
              <wp:posOffset>1219200</wp:posOffset>
            </wp:positionV>
            <wp:extent cx="4163695" cy="3810000"/>
            <wp:effectExtent l="19050" t="0" r="8255" b="0"/>
            <wp:wrapSquare wrapText="bothSides"/>
            <wp:docPr id="21" name="Picture 20" descr="Pict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7.jpg"/>
                    <pic:cNvPicPr/>
                  </pic:nvPicPr>
                  <pic:blipFill>
                    <a:blip r:embed="rId20"/>
                    <a:stretch>
                      <a:fillRect/>
                    </a:stretch>
                  </pic:blipFill>
                  <pic:spPr>
                    <a:xfrm>
                      <a:off x="0" y="0"/>
                      <a:ext cx="4163695" cy="3810000"/>
                    </a:xfrm>
                    <a:prstGeom prst="rect">
                      <a:avLst/>
                    </a:prstGeom>
                  </pic:spPr>
                </pic:pic>
              </a:graphicData>
            </a:graphic>
          </wp:anchor>
        </w:drawing>
      </w:r>
    </w:p>
    <w:p w:rsidR="00082A5C" w:rsidRDefault="00082A5C">
      <w:pPr>
        <w:spacing w:before="25"/>
        <w:ind w:left="2881"/>
        <w:rPr>
          <w:b/>
          <w:spacing w:val="-20"/>
          <w:sz w:val="24"/>
          <w:szCs w:val="24"/>
        </w:rPr>
      </w:pPr>
    </w:p>
    <w:p w:rsidR="00082A5C" w:rsidRDefault="00082A5C">
      <w:pPr>
        <w:spacing w:before="25"/>
        <w:ind w:left="2881"/>
        <w:rPr>
          <w:b/>
          <w:spacing w:val="-20"/>
          <w:sz w:val="24"/>
          <w:szCs w:val="24"/>
        </w:rPr>
      </w:pPr>
    </w:p>
    <w:p w:rsidR="00082A5C" w:rsidRDefault="00082A5C">
      <w:pPr>
        <w:spacing w:before="25"/>
        <w:ind w:left="2881"/>
        <w:rPr>
          <w:b/>
          <w:spacing w:val="-20"/>
          <w:sz w:val="24"/>
          <w:szCs w:val="24"/>
        </w:rPr>
      </w:pPr>
    </w:p>
    <w:p w:rsidR="00082A5C" w:rsidRDefault="00082A5C">
      <w:pPr>
        <w:spacing w:before="25"/>
        <w:ind w:left="2881"/>
        <w:rPr>
          <w:b/>
          <w:spacing w:val="-20"/>
          <w:sz w:val="24"/>
          <w:szCs w:val="24"/>
        </w:rPr>
      </w:pPr>
    </w:p>
    <w:p w:rsidR="00082A5C" w:rsidRDefault="00082A5C">
      <w:pPr>
        <w:spacing w:before="25"/>
        <w:ind w:left="2881"/>
        <w:rPr>
          <w:b/>
          <w:spacing w:val="-20"/>
          <w:sz w:val="24"/>
          <w:szCs w:val="24"/>
        </w:rPr>
      </w:pPr>
    </w:p>
    <w:p w:rsidR="00082A5C" w:rsidRDefault="00082A5C">
      <w:pPr>
        <w:spacing w:before="25"/>
        <w:ind w:left="2881"/>
        <w:rPr>
          <w:b/>
          <w:spacing w:val="-20"/>
          <w:sz w:val="24"/>
          <w:szCs w:val="24"/>
        </w:rPr>
      </w:pPr>
    </w:p>
    <w:p w:rsidR="00082A5C" w:rsidRDefault="00082A5C">
      <w:pPr>
        <w:spacing w:before="25"/>
        <w:ind w:left="2881"/>
        <w:rPr>
          <w:b/>
          <w:spacing w:val="-20"/>
          <w:sz w:val="24"/>
          <w:szCs w:val="24"/>
        </w:rPr>
      </w:pPr>
    </w:p>
    <w:p w:rsidR="00082A5C" w:rsidRDefault="00082A5C">
      <w:pPr>
        <w:spacing w:before="25"/>
        <w:ind w:left="2881"/>
        <w:rPr>
          <w:b/>
          <w:spacing w:val="-20"/>
          <w:sz w:val="24"/>
          <w:szCs w:val="24"/>
        </w:rPr>
      </w:pPr>
    </w:p>
    <w:p w:rsidR="00082A5C" w:rsidRDefault="00082A5C">
      <w:pPr>
        <w:spacing w:before="25"/>
        <w:ind w:left="2881"/>
        <w:rPr>
          <w:b/>
          <w:spacing w:val="-20"/>
          <w:sz w:val="24"/>
          <w:szCs w:val="24"/>
        </w:rPr>
      </w:pPr>
    </w:p>
    <w:p w:rsidR="00082A5C" w:rsidRDefault="00082A5C">
      <w:pPr>
        <w:spacing w:before="25"/>
        <w:ind w:left="2881"/>
        <w:rPr>
          <w:b/>
          <w:spacing w:val="-20"/>
          <w:sz w:val="24"/>
          <w:szCs w:val="24"/>
        </w:rPr>
      </w:pPr>
    </w:p>
    <w:p w:rsidR="00082A5C" w:rsidRDefault="00082A5C">
      <w:pPr>
        <w:spacing w:before="25"/>
        <w:ind w:left="2881"/>
        <w:rPr>
          <w:b/>
          <w:spacing w:val="-20"/>
          <w:sz w:val="24"/>
          <w:szCs w:val="24"/>
        </w:rPr>
      </w:pPr>
    </w:p>
    <w:p w:rsidR="00082A5C" w:rsidRDefault="00082A5C">
      <w:pPr>
        <w:spacing w:before="25"/>
        <w:ind w:left="2881"/>
        <w:rPr>
          <w:b/>
          <w:spacing w:val="-20"/>
          <w:sz w:val="24"/>
          <w:szCs w:val="24"/>
        </w:rPr>
      </w:pPr>
    </w:p>
    <w:p w:rsidR="00082A5C" w:rsidRDefault="00082A5C">
      <w:pPr>
        <w:spacing w:before="25"/>
        <w:ind w:left="2881"/>
        <w:rPr>
          <w:b/>
          <w:spacing w:val="-20"/>
          <w:sz w:val="24"/>
          <w:szCs w:val="24"/>
        </w:rPr>
      </w:pPr>
    </w:p>
    <w:p w:rsidR="00082A5C" w:rsidRDefault="00082A5C">
      <w:pPr>
        <w:spacing w:before="25"/>
        <w:ind w:left="2881"/>
        <w:rPr>
          <w:b/>
          <w:spacing w:val="-20"/>
          <w:sz w:val="24"/>
          <w:szCs w:val="24"/>
        </w:rPr>
      </w:pPr>
    </w:p>
    <w:p w:rsidR="00082A5C" w:rsidRDefault="00082A5C">
      <w:pPr>
        <w:spacing w:before="25"/>
        <w:ind w:left="2881"/>
        <w:rPr>
          <w:b/>
          <w:spacing w:val="-20"/>
          <w:sz w:val="24"/>
          <w:szCs w:val="24"/>
        </w:rPr>
      </w:pPr>
    </w:p>
    <w:p w:rsidR="00082A5C" w:rsidRDefault="00082A5C">
      <w:pPr>
        <w:spacing w:before="25"/>
        <w:ind w:left="2881"/>
        <w:rPr>
          <w:b/>
          <w:spacing w:val="-20"/>
          <w:sz w:val="24"/>
          <w:szCs w:val="24"/>
        </w:rPr>
      </w:pPr>
    </w:p>
    <w:p w:rsidR="00082A5C" w:rsidRDefault="00082A5C">
      <w:pPr>
        <w:spacing w:before="25"/>
        <w:ind w:left="2881"/>
        <w:rPr>
          <w:b/>
          <w:spacing w:val="-20"/>
          <w:sz w:val="24"/>
          <w:szCs w:val="24"/>
        </w:rPr>
      </w:pPr>
    </w:p>
    <w:p w:rsidR="00082A5C" w:rsidRDefault="00082A5C">
      <w:pPr>
        <w:spacing w:before="25"/>
        <w:ind w:left="2881"/>
        <w:rPr>
          <w:b/>
          <w:spacing w:val="-20"/>
          <w:sz w:val="24"/>
          <w:szCs w:val="24"/>
        </w:rPr>
      </w:pPr>
    </w:p>
    <w:p w:rsidR="00082A5C" w:rsidRDefault="00082A5C">
      <w:pPr>
        <w:spacing w:before="25"/>
        <w:ind w:left="2881"/>
        <w:rPr>
          <w:b/>
          <w:spacing w:val="-20"/>
          <w:sz w:val="24"/>
          <w:szCs w:val="24"/>
        </w:rPr>
      </w:pPr>
    </w:p>
    <w:p w:rsidR="00082A5C" w:rsidRDefault="00082A5C">
      <w:pPr>
        <w:spacing w:before="25"/>
        <w:ind w:left="2881"/>
        <w:rPr>
          <w:b/>
          <w:spacing w:val="-20"/>
          <w:sz w:val="24"/>
          <w:szCs w:val="24"/>
        </w:rPr>
      </w:pPr>
    </w:p>
    <w:p w:rsidR="00082A5C" w:rsidRDefault="00082A5C">
      <w:pPr>
        <w:spacing w:before="25"/>
        <w:ind w:left="2881"/>
        <w:rPr>
          <w:b/>
          <w:spacing w:val="-20"/>
          <w:sz w:val="24"/>
          <w:szCs w:val="24"/>
        </w:rPr>
      </w:pPr>
    </w:p>
    <w:p w:rsidR="00DF7E86" w:rsidRDefault="00FB3854">
      <w:pPr>
        <w:spacing w:before="25"/>
        <w:ind w:left="2881"/>
        <w:rPr>
          <w:sz w:val="24"/>
          <w:szCs w:val="24"/>
        </w:rPr>
        <w:sectPr w:rsidR="00DF7E86">
          <w:pgSz w:w="11900" w:h="16840"/>
          <w:pgMar w:top="1500" w:right="780" w:bottom="280" w:left="960" w:header="0" w:footer="913" w:gutter="0"/>
          <w:cols w:space="720"/>
        </w:sectPr>
      </w:pPr>
      <w:r>
        <w:rPr>
          <w:b/>
          <w:spacing w:val="-20"/>
          <w:sz w:val="24"/>
          <w:szCs w:val="24"/>
        </w:rPr>
        <w:t>T</w:t>
      </w:r>
      <w:r>
        <w:rPr>
          <w:b/>
          <w:sz w:val="24"/>
          <w:szCs w:val="24"/>
        </w:rPr>
        <w:t>able</w:t>
      </w:r>
      <w:r>
        <w:rPr>
          <w:b/>
          <w:spacing w:val="17"/>
          <w:sz w:val="24"/>
          <w:szCs w:val="24"/>
        </w:rPr>
        <w:t xml:space="preserve"> </w:t>
      </w:r>
      <w:r>
        <w:rPr>
          <w:b/>
          <w:sz w:val="24"/>
          <w:szCs w:val="24"/>
        </w:rPr>
        <w:t>4.2</w:t>
      </w:r>
      <w:r>
        <w:rPr>
          <w:b/>
          <w:spacing w:val="42"/>
          <w:sz w:val="24"/>
          <w:szCs w:val="24"/>
        </w:rPr>
        <w:t xml:space="preserve"> </w:t>
      </w:r>
      <w:r>
        <w:rPr>
          <w:b/>
          <w:sz w:val="24"/>
          <w:szCs w:val="24"/>
        </w:rPr>
        <w:t>-</w:t>
      </w:r>
      <w:r>
        <w:rPr>
          <w:b/>
          <w:spacing w:val="13"/>
          <w:sz w:val="24"/>
          <w:szCs w:val="24"/>
        </w:rPr>
        <w:t xml:space="preserve"> </w:t>
      </w:r>
      <w:r>
        <w:rPr>
          <w:b/>
          <w:sz w:val="24"/>
          <w:szCs w:val="24"/>
        </w:rPr>
        <w:t>Non</w:t>
      </w:r>
      <w:r>
        <w:rPr>
          <w:b/>
          <w:spacing w:val="9"/>
          <w:sz w:val="24"/>
          <w:szCs w:val="24"/>
        </w:rPr>
        <w:t xml:space="preserve"> </w:t>
      </w:r>
      <w:r>
        <w:rPr>
          <w:b/>
          <w:spacing w:val="-3"/>
          <w:sz w:val="24"/>
          <w:szCs w:val="24"/>
        </w:rPr>
        <w:t>F</w:t>
      </w:r>
      <w:r>
        <w:rPr>
          <w:b/>
          <w:sz w:val="24"/>
          <w:szCs w:val="24"/>
        </w:rPr>
        <w:t>unctional</w:t>
      </w:r>
      <w:r>
        <w:rPr>
          <w:b/>
          <w:spacing w:val="22"/>
          <w:sz w:val="24"/>
          <w:szCs w:val="24"/>
        </w:rPr>
        <w:t xml:space="preserve"> </w:t>
      </w:r>
      <w:r>
        <w:rPr>
          <w:b/>
          <w:w w:val="104"/>
          <w:sz w:val="24"/>
          <w:szCs w:val="24"/>
        </w:rPr>
        <w:t>Requi</w:t>
      </w:r>
      <w:r>
        <w:rPr>
          <w:b/>
          <w:spacing w:val="-2"/>
          <w:w w:val="104"/>
          <w:sz w:val="24"/>
          <w:szCs w:val="24"/>
        </w:rPr>
        <w:t>r</w:t>
      </w:r>
      <w:r>
        <w:rPr>
          <w:b/>
          <w:w w:val="104"/>
          <w:sz w:val="24"/>
          <w:szCs w:val="24"/>
        </w:rPr>
        <w:t>ements</w:t>
      </w:r>
    </w:p>
    <w:p w:rsidR="00DF7E86" w:rsidRDefault="00FB3854">
      <w:pPr>
        <w:spacing w:before="63"/>
        <w:ind w:left="4250" w:right="4430"/>
        <w:jc w:val="center"/>
        <w:rPr>
          <w:sz w:val="28"/>
          <w:szCs w:val="28"/>
        </w:rPr>
      </w:pPr>
      <w:r>
        <w:rPr>
          <w:b/>
          <w:sz w:val="28"/>
          <w:szCs w:val="28"/>
        </w:rPr>
        <w:lastRenderedPageBreak/>
        <w:t>CHAPTER</w:t>
      </w:r>
      <w:r>
        <w:rPr>
          <w:b/>
          <w:spacing w:val="-8"/>
          <w:sz w:val="28"/>
          <w:szCs w:val="28"/>
        </w:rPr>
        <w:t xml:space="preserve"> </w:t>
      </w:r>
      <w:r>
        <w:rPr>
          <w:b/>
          <w:w w:val="99"/>
          <w:sz w:val="28"/>
          <w:szCs w:val="28"/>
        </w:rPr>
        <w:t>5</w:t>
      </w:r>
    </w:p>
    <w:p w:rsidR="00DF7E86" w:rsidRDefault="00DF7E86">
      <w:pPr>
        <w:spacing w:line="200" w:lineRule="exact"/>
      </w:pPr>
    </w:p>
    <w:p w:rsidR="00DF7E86" w:rsidRDefault="00DF7E86">
      <w:pPr>
        <w:spacing w:before="7" w:line="280" w:lineRule="exact"/>
        <w:rPr>
          <w:sz w:val="28"/>
          <w:szCs w:val="28"/>
        </w:rPr>
      </w:pPr>
    </w:p>
    <w:p w:rsidR="00DF7E86" w:rsidRDefault="00FB3854">
      <w:pPr>
        <w:ind w:left="3815" w:right="3995"/>
        <w:jc w:val="center"/>
        <w:rPr>
          <w:sz w:val="28"/>
          <w:szCs w:val="28"/>
        </w:rPr>
      </w:pPr>
      <w:r>
        <w:rPr>
          <w:b/>
          <w:sz w:val="28"/>
          <w:szCs w:val="28"/>
        </w:rPr>
        <w:t>PROJECT</w:t>
      </w:r>
      <w:r>
        <w:rPr>
          <w:b/>
          <w:spacing w:val="-8"/>
          <w:sz w:val="28"/>
          <w:szCs w:val="28"/>
        </w:rPr>
        <w:t xml:space="preserve"> </w:t>
      </w:r>
      <w:r>
        <w:rPr>
          <w:b/>
          <w:w w:val="99"/>
          <w:sz w:val="28"/>
          <w:szCs w:val="28"/>
        </w:rPr>
        <w:t>D</w:t>
      </w:r>
      <w:r>
        <w:rPr>
          <w:b/>
          <w:sz w:val="28"/>
          <w:szCs w:val="28"/>
        </w:rPr>
        <w:t>E</w:t>
      </w:r>
      <w:r>
        <w:rPr>
          <w:b/>
          <w:w w:val="99"/>
          <w:sz w:val="28"/>
          <w:szCs w:val="28"/>
        </w:rPr>
        <w:t>SIGN</w:t>
      </w:r>
    </w:p>
    <w:p w:rsidR="00DF7E86" w:rsidRDefault="00DF7E86">
      <w:pPr>
        <w:spacing w:line="200" w:lineRule="exact"/>
      </w:pPr>
    </w:p>
    <w:p w:rsidR="00DF7E86" w:rsidRDefault="00DF7E86">
      <w:pPr>
        <w:spacing w:before="7" w:line="280" w:lineRule="exact"/>
        <w:rPr>
          <w:sz w:val="28"/>
          <w:szCs w:val="28"/>
        </w:rPr>
      </w:pPr>
    </w:p>
    <w:p w:rsidR="00DF7E86" w:rsidRDefault="00FB3854">
      <w:pPr>
        <w:spacing w:line="300" w:lineRule="exact"/>
        <w:ind w:left="220"/>
        <w:rPr>
          <w:sz w:val="28"/>
          <w:szCs w:val="28"/>
        </w:rPr>
      </w:pPr>
      <w:r>
        <w:rPr>
          <w:b/>
          <w:position w:val="-1"/>
          <w:sz w:val="28"/>
          <w:szCs w:val="28"/>
        </w:rPr>
        <w:t>5.1</w:t>
      </w:r>
      <w:r>
        <w:rPr>
          <w:b/>
          <w:spacing w:val="-3"/>
          <w:position w:val="-1"/>
          <w:sz w:val="28"/>
          <w:szCs w:val="28"/>
        </w:rPr>
        <w:t xml:space="preserve"> </w:t>
      </w:r>
      <w:r>
        <w:rPr>
          <w:b/>
          <w:position w:val="-1"/>
          <w:sz w:val="28"/>
          <w:szCs w:val="28"/>
        </w:rPr>
        <w:t>D</w:t>
      </w:r>
      <w:r>
        <w:rPr>
          <w:b/>
          <w:spacing w:val="-21"/>
          <w:position w:val="-1"/>
          <w:sz w:val="28"/>
          <w:szCs w:val="28"/>
        </w:rPr>
        <w:t>AT</w:t>
      </w:r>
      <w:r>
        <w:rPr>
          <w:b/>
          <w:position w:val="-1"/>
          <w:sz w:val="28"/>
          <w:szCs w:val="28"/>
        </w:rPr>
        <w:t>AFLOW</w:t>
      </w:r>
      <w:r>
        <w:rPr>
          <w:b/>
          <w:spacing w:val="-11"/>
          <w:position w:val="-1"/>
          <w:sz w:val="28"/>
          <w:szCs w:val="28"/>
        </w:rPr>
        <w:t xml:space="preserve"> </w:t>
      </w:r>
      <w:r>
        <w:rPr>
          <w:b/>
          <w:position w:val="-1"/>
          <w:sz w:val="28"/>
          <w:szCs w:val="28"/>
        </w:rPr>
        <w:t>DIAGRAMS</w:t>
      </w:r>
    </w:p>
    <w:p w:rsidR="00DF7E86" w:rsidRDefault="00DF7E86">
      <w:pPr>
        <w:spacing w:before="8" w:line="120" w:lineRule="exact"/>
        <w:rPr>
          <w:sz w:val="13"/>
          <w:szCs w:val="13"/>
        </w:rPr>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185FC7">
      <w:pPr>
        <w:spacing w:line="200" w:lineRule="exact"/>
      </w:pPr>
      <w:r>
        <w:rPr>
          <w:noProof/>
          <w:lang w:bidi="ta-IN"/>
        </w:rPr>
        <w:drawing>
          <wp:anchor distT="0" distB="0" distL="114300" distR="114300" simplePos="0" relativeHeight="251676160" behindDoc="0" locked="0" layoutInCell="1" allowOverlap="1">
            <wp:simplePos x="0" y="0"/>
            <wp:positionH relativeFrom="margin">
              <wp:posOffset>876300</wp:posOffset>
            </wp:positionH>
            <wp:positionV relativeFrom="margin">
              <wp:posOffset>2057400</wp:posOffset>
            </wp:positionV>
            <wp:extent cx="4798060" cy="3162300"/>
            <wp:effectExtent l="19050" t="0" r="2540" b="0"/>
            <wp:wrapSquare wrapText="bothSides"/>
            <wp:docPr id="23" name="Picture 22" descr="Picture5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5 (1).jpg"/>
                    <pic:cNvPicPr/>
                  </pic:nvPicPr>
                  <pic:blipFill>
                    <a:blip r:embed="rId21"/>
                    <a:stretch>
                      <a:fillRect/>
                    </a:stretch>
                  </pic:blipFill>
                  <pic:spPr>
                    <a:xfrm>
                      <a:off x="0" y="0"/>
                      <a:ext cx="4798060" cy="3162300"/>
                    </a:xfrm>
                    <a:prstGeom prst="rect">
                      <a:avLst/>
                    </a:prstGeom>
                  </pic:spPr>
                </pic:pic>
              </a:graphicData>
            </a:graphic>
          </wp:anchor>
        </w:drawing>
      </w: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FB3854">
      <w:pPr>
        <w:spacing w:before="25"/>
        <w:ind w:left="3434" w:right="3554"/>
        <w:jc w:val="center"/>
        <w:rPr>
          <w:sz w:val="24"/>
          <w:szCs w:val="24"/>
        </w:rPr>
      </w:pPr>
      <w:r>
        <w:rPr>
          <w:b/>
          <w:sz w:val="24"/>
          <w:szCs w:val="24"/>
        </w:rPr>
        <w:t>Figu</w:t>
      </w:r>
      <w:r>
        <w:rPr>
          <w:b/>
          <w:spacing w:val="-2"/>
          <w:sz w:val="24"/>
          <w:szCs w:val="24"/>
        </w:rPr>
        <w:t>r</w:t>
      </w:r>
      <w:r>
        <w:rPr>
          <w:b/>
          <w:sz w:val="24"/>
          <w:szCs w:val="24"/>
        </w:rPr>
        <w:t>e</w:t>
      </w:r>
      <w:r>
        <w:rPr>
          <w:b/>
          <w:spacing w:val="-1"/>
          <w:sz w:val="24"/>
          <w:szCs w:val="24"/>
        </w:rPr>
        <w:t xml:space="preserve"> </w:t>
      </w:r>
      <w:r>
        <w:rPr>
          <w:b/>
          <w:sz w:val="24"/>
          <w:szCs w:val="24"/>
        </w:rPr>
        <w:t>5.1</w:t>
      </w:r>
      <w:r>
        <w:rPr>
          <w:b/>
          <w:spacing w:val="42"/>
          <w:sz w:val="24"/>
          <w:szCs w:val="24"/>
        </w:rPr>
        <w:t xml:space="preserve"> </w:t>
      </w:r>
      <w:r>
        <w:rPr>
          <w:b/>
          <w:sz w:val="24"/>
          <w:szCs w:val="24"/>
        </w:rPr>
        <w:t>-</w:t>
      </w:r>
      <w:r>
        <w:rPr>
          <w:b/>
          <w:spacing w:val="13"/>
          <w:sz w:val="24"/>
          <w:szCs w:val="24"/>
        </w:rPr>
        <w:t xml:space="preserve"> </w:t>
      </w:r>
      <w:r>
        <w:rPr>
          <w:b/>
          <w:sz w:val="24"/>
          <w:szCs w:val="24"/>
        </w:rPr>
        <w:t>Data ﬂow</w:t>
      </w:r>
      <w:r>
        <w:rPr>
          <w:b/>
          <w:spacing w:val="31"/>
          <w:sz w:val="24"/>
          <w:szCs w:val="24"/>
        </w:rPr>
        <w:t xml:space="preserve"> </w:t>
      </w:r>
      <w:r>
        <w:rPr>
          <w:b/>
          <w:w w:val="97"/>
          <w:sz w:val="24"/>
          <w:szCs w:val="24"/>
        </w:rPr>
        <w:t>Diag</w:t>
      </w:r>
      <w:r>
        <w:rPr>
          <w:b/>
          <w:spacing w:val="-4"/>
          <w:w w:val="97"/>
          <w:sz w:val="24"/>
          <w:szCs w:val="24"/>
        </w:rPr>
        <w:t>r</w:t>
      </w:r>
      <w:r>
        <w:rPr>
          <w:b/>
          <w:w w:val="105"/>
          <w:sz w:val="24"/>
          <w:szCs w:val="24"/>
        </w:rPr>
        <w:t>am</w:t>
      </w:r>
    </w:p>
    <w:p w:rsidR="00DF7E86" w:rsidRDefault="00DF7E86">
      <w:pPr>
        <w:spacing w:before="1" w:line="100" w:lineRule="exact"/>
        <w:rPr>
          <w:sz w:val="11"/>
          <w:szCs w:val="11"/>
        </w:rPr>
      </w:pPr>
    </w:p>
    <w:p w:rsidR="00DF7E86" w:rsidRDefault="00DF7E86">
      <w:pPr>
        <w:spacing w:line="200" w:lineRule="exact"/>
      </w:pPr>
    </w:p>
    <w:p w:rsidR="00DF7E86" w:rsidRDefault="00DF7E86">
      <w:pPr>
        <w:spacing w:line="200" w:lineRule="exact"/>
      </w:pPr>
    </w:p>
    <w:p w:rsidR="00DF7E86" w:rsidRDefault="00FB3854">
      <w:pPr>
        <w:spacing w:line="301" w:lineRule="auto"/>
        <w:ind w:left="120" w:right="61" w:firstLine="734"/>
        <w:jc w:val="both"/>
        <w:rPr>
          <w:sz w:val="28"/>
          <w:szCs w:val="28"/>
        </w:rPr>
        <w:sectPr w:rsidR="00DF7E86">
          <w:pgSz w:w="11900" w:h="16840"/>
          <w:pgMar w:top="1500" w:right="600" w:bottom="280" w:left="960" w:header="0" w:footer="913" w:gutter="0"/>
          <w:cols w:space="720"/>
        </w:sectPr>
      </w:pPr>
      <w:r>
        <w:rPr>
          <w:sz w:val="28"/>
          <w:szCs w:val="28"/>
        </w:rPr>
        <w:t xml:space="preserve">A </w:t>
      </w:r>
      <w:r>
        <w:rPr>
          <w:w w:val="118"/>
          <w:sz w:val="28"/>
          <w:szCs w:val="28"/>
        </w:rPr>
        <w:t>data</w:t>
      </w:r>
      <w:r>
        <w:rPr>
          <w:spacing w:val="8"/>
          <w:w w:val="118"/>
          <w:sz w:val="28"/>
          <w:szCs w:val="28"/>
        </w:rPr>
        <w:t xml:space="preserve"> </w:t>
      </w:r>
      <w:r>
        <w:rPr>
          <w:sz w:val="28"/>
          <w:szCs w:val="28"/>
        </w:rPr>
        <w:t>ﬂow</w:t>
      </w:r>
      <w:r>
        <w:rPr>
          <w:spacing w:val="48"/>
          <w:sz w:val="28"/>
          <w:szCs w:val="28"/>
        </w:rPr>
        <w:t xml:space="preserve"> </w:t>
      </w:r>
      <w:r>
        <w:rPr>
          <w:w w:val="112"/>
          <w:sz w:val="28"/>
          <w:szCs w:val="28"/>
        </w:rPr>
        <w:t>d</w:t>
      </w:r>
      <w:r>
        <w:rPr>
          <w:w w:val="87"/>
          <w:sz w:val="28"/>
          <w:szCs w:val="28"/>
        </w:rPr>
        <w:t>i</w:t>
      </w:r>
      <w:r>
        <w:rPr>
          <w:w w:val="122"/>
          <w:sz w:val="28"/>
          <w:szCs w:val="28"/>
        </w:rPr>
        <w:t>a</w:t>
      </w:r>
      <w:r>
        <w:rPr>
          <w:w w:val="112"/>
          <w:sz w:val="28"/>
          <w:szCs w:val="28"/>
        </w:rPr>
        <w:t>g</w:t>
      </w:r>
      <w:r>
        <w:rPr>
          <w:spacing w:val="-5"/>
          <w:w w:val="101"/>
          <w:sz w:val="28"/>
          <w:szCs w:val="28"/>
        </w:rPr>
        <w:t>r</w:t>
      </w:r>
      <w:r>
        <w:rPr>
          <w:w w:val="122"/>
          <w:sz w:val="28"/>
          <w:szCs w:val="28"/>
        </w:rPr>
        <w:t>a</w:t>
      </w:r>
      <w:r>
        <w:rPr>
          <w:w w:val="112"/>
          <w:sz w:val="28"/>
          <w:szCs w:val="28"/>
        </w:rPr>
        <w:t>m</w:t>
      </w:r>
      <w:r>
        <w:rPr>
          <w:spacing w:val="20"/>
          <w:w w:val="112"/>
          <w:sz w:val="28"/>
          <w:szCs w:val="28"/>
        </w:rPr>
        <w:t xml:space="preserve"> </w:t>
      </w:r>
      <w:r>
        <w:rPr>
          <w:w w:val="87"/>
          <w:sz w:val="28"/>
          <w:szCs w:val="28"/>
        </w:rPr>
        <w:t>i</w:t>
      </w:r>
      <w:r>
        <w:rPr>
          <w:w w:val="132"/>
          <w:sz w:val="28"/>
          <w:szCs w:val="28"/>
        </w:rPr>
        <w:t>s</w:t>
      </w:r>
      <w:r>
        <w:rPr>
          <w:spacing w:val="20"/>
          <w:w w:val="132"/>
          <w:sz w:val="28"/>
          <w:szCs w:val="28"/>
        </w:rPr>
        <w:t xml:space="preserve"> </w:t>
      </w:r>
      <w:r>
        <w:rPr>
          <w:sz w:val="28"/>
          <w:szCs w:val="28"/>
        </w:rPr>
        <w:t>a</w:t>
      </w:r>
      <w:r>
        <w:rPr>
          <w:spacing w:val="48"/>
          <w:sz w:val="28"/>
          <w:szCs w:val="28"/>
        </w:rPr>
        <w:t xml:space="preserve"> </w:t>
      </w:r>
      <w:r>
        <w:rPr>
          <w:w w:val="112"/>
          <w:sz w:val="28"/>
          <w:szCs w:val="28"/>
        </w:rPr>
        <w:t>g</w:t>
      </w:r>
      <w:r>
        <w:rPr>
          <w:spacing w:val="-5"/>
          <w:w w:val="101"/>
          <w:sz w:val="28"/>
          <w:szCs w:val="28"/>
        </w:rPr>
        <w:t>r</w:t>
      </w:r>
      <w:r>
        <w:rPr>
          <w:w w:val="122"/>
          <w:sz w:val="28"/>
          <w:szCs w:val="28"/>
        </w:rPr>
        <w:t>a</w:t>
      </w:r>
      <w:r>
        <w:rPr>
          <w:w w:val="112"/>
          <w:sz w:val="28"/>
          <w:szCs w:val="28"/>
        </w:rPr>
        <w:t>p</w:t>
      </w:r>
      <w:r>
        <w:rPr>
          <w:w w:val="110"/>
          <w:sz w:val="28"/>
          <w:szCs w:val="28"/>
        </w:rPr>
        <w:t>h</w:t>
      </w:r>
      <w:r>
        <w:rPr>
          <w:w w:val="87"/>
          <w:sz w:val="28"/>
          <w:szCs w:val="28"/>
        </w:rPr>
        <w:t>i</w:t>
      </w:r>
      <w:r>
        <w:rPr>
          <w:w w:val="118"/>
          <w:sz w:val="28"/>
          <w:szCs w:val="28"/>
        </w:rPr>
        <w:t>c</w:t>
      </w:r>
      <w:r>
        <w:rPr>
          <w:w w:val="122"/>
          <w:sz w:val="28"/>
          <w:szCs w:val="28"/>
        </w:rPr>
        <w:t>a</w:t>
      </w:r>
      <w:r>
        <w:rPr>
          <w:w w:val="87"/>
          <w:sz w:val="28"/>
          <w:szCs w:val="28"/>
        </w:rPr>
        <w:t>l</w:t>
      </w:r>
      <w:r>
        <w:rPr>
          <w:spacing w:val="20"/>
          <w:w w:val="87"/>
          <w:sz w:val="28"/>
          <w:szCs w:val="28"/>
        </w:rPr>
        <w:t xml:space="preserve"> </w:t>
      </w:r>
      <w:r>
        <w:rPr>
          <w:sz w:val="28"/>
          <w:szCs w:val="28"/>
        </w:rPr>
        <w:t>or</w:t>
      </w:r>
      <w:r>
        <w:rPr>
          <w:spacing w:val="39"/>
          <w:sz w:val="28"/>
          <w:szCs w:val="28"/>
        </w:rPr>
        <w:t xml:space="preserve"> </w:t>
      </w:r>
      <w:r>
        <w:rPr>
          <w:w w:val="96"/>
          <w:sz w:val="28"/>
          <w:szCs w:val="28"/>
        </w:rPr>
        <w:t>v</w:t>
      </w:r>
      <w:r>
        <w:rPr>
          <w:w w:val="87"/>
          <w:sz w:val="28"/>
          <w:szCs w:val="28"/>
        </w:rPr>
        <w:t>i</w:t>
      </w:r>
      <w:r>
        <w:rPr>
          <w:w w:val="132"/>
          <w:sz w:val="28"/>
          <w:szCs w:val="28"/>
        </w:rPr>
        <w:t>s</w:t>
      </w:r>
      <w:r>
        <w:rPr>
          <w:w w:val="110"/>
          <w:sz w:val="28"/>
          <w:szCs w:val="28"/>
        </w:rPr>
        <w:t>u</w:t>
      </w:r>
      <w:r>
        <w:rPr>
          <w:w w:val="122"/>
          <w:sz w:val="28"/>
          <w:szCs w:val="28"/>
        </w:rPr>
        <w:t>a</w:t>
      </w:r>
      <w:r>
        <w:rPr>
          <w:w w:val="87"/>
          <w:sz w:val="28"/>
          <w:szCs w:val="28"/>
        </w:rPr>
        <w:t>l</w:t>
      </w:r>
      <w:r>
        <w:rPr>
          <w:spacing w:val="20"/>
          <w:w w:val="87"/>
          <w:sz w:val="28"/>
          <w:szCs w:val="28"/>
        </w:rPr>
        <w:t xml:space="preserve"> </w:t>
      </w:r>
      <w:r>
        <w:rPr>
          <w:spacing w:val="-3"/>
          <w:w w:val="101"/>
          <w:sz w:val="28"/>
          <w:szCs w:val="28"/>
        </w:rPr>
        <w:t>r</w:t>
      </w:r>
      <w:r>
        <w:rPr>
          <w:w w:val="119"/>
          <w:sz w:val="28"/>
          <w:szCs w:val="28"/>
        </w:rPr>
        <w:t>e</w:t>
      </w:r>
      <w:r>
        <w:rPr>
          <w:w w:val="112"/>
          <w:sz w:val="28"/>
          <w:szCs w:val="28"/>
        </w:rPr>
        <w:t>p</w:t>
      </w:r>
      <w:r>
        <w:rPr>
          <w:spacing w:val="-3"/>
          <w:w w:val="101"/>
          <w:sz w:val="28"/>
          <w:szCs w:val="28"/>
        </w:rPr>
        <w:t>r</w:t>
      </w:r>
      <w:r>
        <w:rPr>
          <w:w w:val="119"/>
          <w:sz w:val="28"/>
          <w:szCs w:val="28"/>
        </w:rPr>
        <w:t>e</w:t>
      </w:r>
      <w:r>
        <w:rPr>
          <w:w w:val="132"/>
          <w:sz w:val="28"/>
          <w:szCs w:val="28"/>
        </w:rPr>
        <w:t>s</w:t>
      </w:r>
      <w:r>
        <w:rPr>
          <w:w w:val="119"/>
          <w:sz w:val="28"/>
          <w:szCs w:val="28"/>
        </w:rPr>
        <w:t>e</w:t>
      </w:r>
      <w:r>
        <w:rPr>
          <w:w w:val="110"/>
          <w:sz w:val="28"/>
          <w:szCs w:val="28"/>
        </w:rPr>
        <w:t>n</w:t>
      </w:r>
      <w:r>
        <w:rPr>
          <w:w w:val="117"/>
          <w:sz w:val="28"/>
          <w:szCs w:val="28"/>
        </w:rPr>
        <w:t>t</w:t>
      </w:r>
      <w:r>
        <w:rPr>
          <w:w w:val="122"/>
          <w:sz w:val="28"/>
          <w:szCs w:val="28"/>
        </w:rPr>
        <w:t>a</w:t>
      </w:r>
      <w:r>
        <w:rPr>
          <w:w w:val="117"/>
          <w:sz w:val="28"/>
          <w:szCs w:val="28"/>
        </w:rPr>
        <w:t>t</w:t>
      </w:r>
      <w:r>
        <w:rPr>
          <w:w w:val="87"/>
          <w:sz w:val="28"/>
          <w:szCs w:val="28"/>
        </w:rPr>
        <w:t>i</w:t>
      </w:r>
      <w:r>
        <w:rPr>
          <w:w w:val="113"/>
          <w:sz w:val="28"/>
          <w:szCs w:val="28"/>
        </w:rPr>
        <w:t>o</w:t>
      </w:r>
      <w:r>
        <w:rPr>
          <w:w w:val="110"/>
          <w:sz w:val="28"/>
          <w:szCs w:val="28"/>
        </w:rPr>
        <w:t>n</w:t>
      </w:r>
      <w:r>
        <w:rPr>
          <w:spacing w:val="20"/>
          <w:w w:val="110"/>
          <w:sz w:val="28"/>
          <w:szCs w:val="28"/>
        </w:rPr>
        <w:t xml:space="preserve"> </w:t>
      </w:r>
      <w:r>
        <w:rPr>
          <w:w w:val="110"/>
          <w:sz w:val="28"/>
          <w:szCs w:val="28"/>
        </w:rPr>
        <w:t>u</w:t>
      </w:r>
      <w:r>
        <w:rPr>
          <w:w w:val="132"/>
          <w:sz w:val="28"/>
          <w:szCs w:val="28"/>
        </w:rPr>
        <w:t>s</w:t>
      </w:r>
      <w:r>
        <w:rPr>
          <w:w w:val="87"/>
          <w:sz w:val="28"/>
          <w:szCs w:val="28"/>
        </w:rPr>
        <w:t>i</w:t>
      </w:r>
      <w:r>
        <w:rPr>
          <w:w w:val="110"/>
          <w:sz w:val="28"/>
          <w:szCs w:val="28"/>
        </w:rPr>
        <w:t>n</w:t>
      </w:r>
      <w:r>
        <w:rPr>
          <w:w w:val="112"/>
          <w:sz w:val="28"/>
          <w:szCs w:val="28"/>
        </w:rPr>
        <w:t>g</w:t>
      </w:r>
      <w:r>
        <w:rPr>
          <w:spacing w:val="20"/>
          <w:w w:val="112"/>
          <w:sz w:val="28"/>
          <w:szCs w:val="28"/>
        </w:rPr>
        <w:t xml:space="preserve"> </w:t>
      </w:r>
      <w:r>
        <w:rPr>
          <w:w w:val="122"/>
          <w:sz w:val="28"/>
          <w:szCs w:val="28"/>
        </w:rPr>
        <w:t xml:space="preserve">a </w:t>
      </w:r>
      <w:r>
        <w:rPr>
          <w:w w:val="132"/>
          <w:sz w:val="28"/>
          <w:szCs w:val="28"/>
        </w:rPr>
        <w:t>s</w:t>
      </w:r>
      <w:r>
        <w:rPr>
          <w:w w:val="117"/>
          <w:sz w:val="28"/>
          <w:szCs w:val="28"/>
        </w:rPr>
        <w:t>t</w:t>
      </w:r>
      <w:r>
        <w:rPr>
          <w:w w:val="122"/>
          <w:sz w:val="28"/>
          <w:szCs w:val="28"/>
        </w:rPr>
        <w:t>a</w:t>
      </w:r>
      <w:r>
        <w:rPr>
          <w:w w:val="110"/>
          <w:sz w:val="28"/>
          <w:szCs w:val="28"/>
        </w:rPr>
        <w:t>n</w:t>
      </w:r>
      <w:r>
        <w:rPr>
          <w:w w:val="112"/>
          <w:sz w:val="28"/>
          <w:szCs w:val="28"/>
        </w:rPr>
        <w:t>d</w:t>
      </w:r>
      <w:r>
        <w:rPr>
          <w:w w:val="122"/>
          <w:sz w:val="28"/>
          <w:szCs w:val="28"/>
        </w:rPr>
        <w:t>a</w:t>
      </w:r>
      <w:r>
        <w:rPr>
          <w:spacing w:val="-3"/>
          <w:w w:val="101"/>
          <w:sz w:val="28"/>
          <w:szCs w:val="28"/>
        </w:rPr>
        <w:t>r</w:t>
      </w:r>
      <w:r>
        <w:rPr>
          <w:w w:val="112"/>
          <w:sz w:val="28"/>
          <w:szCs w:val="28"/>
        </w:rPr>
        <w:t>d</w:t>
      </w:r>
      <w:r>
        <w:rPr>
          <w:w w:val="87"/>
          <w:sz w:val="28"/>
          <w:szCs w:val="28"/>
        </w:rPr>
        <w:t>i</w:t>
      </w:r>
      <w:r>
        <w:rPr>
          <w:spacing w:val="-2"/>
          <w:w w:val="111"/>
          <w:sz w:val="28"/>
          <w:szCs w:val="28"/>
        </w:rPr>
        <w:t>z</w:t>
      </w:r>
      <w:r>
        <w:rPr>
          <w:w w:val="119"/>
          <w:sz w:val="28"/>
          <w:szCs w:val="28"/>
        </w:rPr>
        <w:t>e</w:t>
      </w:r>
      <w:r>
        <w:rPr>
          <w:w w:val="112"/>
          <w:sz w:val="28"/>
          <w:szCs w:val="28"/>
        </w:rPr>
        <w:t>d</w:t>
      </w:r>
      <w:r>
        <w:rPr>
          <w:spacing w:val="27"/>
          <w:w w:val="112"/>
          <w:sz w:val="28"/>
          <w:szCs w:val="28"/>
        </w:rPr>
        <w:t xml:space="preserve"> </w:t>
      </w:r>
      <w:r>
        <w:rPr>
          <w:w w:val="123"/>
          <w:sz w:val="28"/>
          <w:szCs w:val="28"/>
        </w:rPr>
        <w:t>set</w:t>
      </w:r>
      <w:r>
        <w:rPr>
          <w:spacing w:val="11"/>
          <w:w w:val="123"/>
          <w:sz w:val="28"/>
          <w:szCs w:val="28"/>
        </w:rPr>
        <w:t xml:space="preserve"> </w:t>
      </w:r>
      <w:r>
        <w:rPr>
          <w:sz w:val="28"/>
          <w:szCs w:val="28"/>
        </w:rPr>
        <w:t>of</w:t>
      </w:r>
      <w:r>
        <w:rPr>
          <w:spacing w:val="34"/>
          <w:sz w:val="28"/>
          <w:szCs w:val="28"/>
        </w:rPr>
        <w:t xml:space="preserve"> </w:t>
      </w:r>
      <w:r>
        <w:rPr>
          <w:w w:val="132"/>
          <w:sz w:val="28"/>
          <w:szCs w:val="28"/>
        </w:rPr>
        <w:t>s</w:t>
      </w:r>
      <w:r>
        <w:rPr>
          <w:w w:val="94"/>
          <w:sz w:val="28"/>
          <w:szCs w:val="28"/>
        </w:rPr>
        <w:t>y</w:t>
      </w:r>
      <w:r>
        <w:rPr>
          <w:w w:val="112"/>
          <w:sz w:val="28"/>
          <w:szCs w:val="28"/>
        </w:rPr>
        <w:t>mb</w:t>
      </w:r>
      <w:r>
        <w:rPr>
          <w:w w:val="113"/>
          <w:sz w:val="28"/>
          <w:szCs w:val="28"/>
        </w:rPr>
        <w:t>o</w:t>
      </w:r>
      <w:r>
        <w:rPr>
          <w:w w:val="87"/>
          <w:sz w:val="28"/>
          <w:szCs w:val="28"/>
        </w:rPr>
        <w:t>l</w:t>
      </w:r>
      <w:r>
        <w:rPr>
          <w:w w:val="132"/>
          <w:sz w:val="28"/>
          <w:szCs w:val="28"/>
        </w:rPr>
        <w:t>s</w:t>
      </w:r>
      <w:r>
        <w:rPr>
          <w:spacing w:val="12"/>
          <w:w w:val="132"/>
          <w:sz w:val="28"/>
          <w:szCs w:val="28"/>
        </w:rPr>
        <w:t xml:space="preserve"> </w:t>
      </w:r>
      <w:r>
        <w:rPr>
          <w:sz w:val="28"/>
          <w:szCs w:val="28"/>
        </w:rPr>
        <w:t xml:space="preserve">and  </w:t>
      </w:r>
      <w:r>
        <w:rPr>
          <w:w w:val="110"/>
          <w:sz w:val="28"/>
          <w:szCs w:val="28"/>
        </w:rPr>
        <w:t>n</w:t>
      </w:r>
      <w:r>
        <w:rPr>
          <w:w w:val="113"/>
          <w:sz w:val="28"/>
          <w:szCs w:val="28"/>
        </w:rPr>
        <w:t>o</w:t>
      </w:r>
      <w:r>
        <w:rPr>
          <w:w w:val="117"/>
          <w:sz w:val="28"/>
          <w:szCs w:val="28"/>
        </w:rPr>
        <w:t>t</w:t>
      </w:r>
      <w:r>
        <w:rPr>
          <w:w w:val="122"/>
          <w:sz w:val="28"/>
          <w:szCs w:val="28"/>
        </w:rPr>
        <w:t>a</w:t>
      </w:r>
      <w:r>
        <w:rPr>
          <w:w w:val="117"/>
          <w:sz w:val="28"/>
          <w:szCs w:val="28"/>
        </w:rPr>
        <w:t>t</w:t>
      </w:r>
      <w:r>
        <w:rPr>
          <w:w w:val="87"/>
          <w:sz w:val="28"/>
          <w:szCs w:val="28"/>
        </w:rPr>
        <w:t>i</w:t>
      </w:r>
      <w:r>
        <w:rPr>
          <w:w w:val="113"/>
          <w:sz w:val="28"/>
          <w:szCs w:val="28"/>
        </w:rPr>
        <w:t>o</w:t>
      </w:r>
      <w:r>
        <w:rPr>
          <w:w w:val="110"/>
          <w:sz w:val="28"/>
          <w:szCs w:val="28"/>
        </w:rPr>
        <w:t>n</w:t>
      </w:r>
      <w:r>
        <w:rPr>
          <w:w w:val="132"/>
          <w:sz w:val="28"/>
          <w:szCs w:val="28"/>
        </w:rPr>
        <w:t>s</w:t>
      </w:r>
      <w:r>
        <w:rPr>
          <w:spacing w:val="12"/>
          <w:w w:val="132"/>
          <w:sz w:val="28"/>
          <w:szCs w:val="28"/>
        </w:rPr>
        <w:t xml:space="preserve"> </w:t>
      </w:r>
      <w:r>
        <w:rPr>
          <w:spacing w:val="-3"/>
          <w:sz w:val="28"/>
          <w:szCs w:val="28"/>
        </w:rPr>
        <w:t>t</w:t>
      </w:r>
      <w:r>
        <w:rPr>
          <w:sz w:val="28"/>
          <w:szCs w:val="28"/>
        </w:rPr>
        <w:t>o</w:t>
      </w:r>
      <w:r>
        <w:rPr>
          <w:spacing w:val="43"/>
          <w:sz w:val="28"/>
          <w:szCs w:val="28"/>
        </w:rPr>
        <w:t xml:space="preserve"> </w:t>
      </w:r>
      <w:r>
        <w:rPr>
          <w:w w:val="112"/>
          <w:sz w:val="28"/>
          <w:szCs w:val="28"/>
        </w:rPr>
        <w:t>d</w:t>
      </w:r>
      <w:r>
        <w:rPr>
          <w:w w:val="119"/>
          <w:sz w:val="28"/>
          <w:szCs w:val="28"/>
        </w:rPr>
        <w:t>e</w:t>
      </w:r>
      <w:r>
        <w:rPr>
          <w:w w:val="132"/>
          <w:sz w:val="28"/>
          <w:szCs w:val="28"/>
        </w:rPr>
        <w:t>s</w:t>
      </w:r>
      <w:r>
        <w:rPr>
          <w:w w:val="118"/>
          <w:sz w:val="28"/>
          <w:szCs w:val="28"/>
        </w:rPr>
        <w:t>c</w:t>
      </w:r>
      <w:r>
        <w:rPr>
          <w:w w:val="101"/>
          <w:sz w:val="28"/>
          <w:szCs w:val="28"/>
        </w:rPr>
        <w:t>r</w:t>
      </w:r>
      <w:r>
        <w:rPr>
          <w:w w:val="87"/>
          <w:sz w:val="28"/>
          <w:szCs w:val="28"/>
        </w:rPr>
        <w:t>i</w:t>
      </w:r>
      <w:r>
        <w:rPr>
          <w:w w:val="112"/>
          <w:sz w:val="28"/>
          <w:szCs w:val="28"/>
        </w:rPr>
        <w:t>b</w:t>
      </w:r>
      <w:r>
        <w:rPr>
          <w:w w:val="119"/>
          <w:sz w:val="28"/>
          <w:szCs w:val="28"/>
        </w:rPr>
        <w:t>e</w:t>
      </w:r>
      <w:r>
        <w:rPr>
          <w:spacing w:val="12"/>
          <w:w w:val="119"/>
          <w:sz w:val="28"/>
          <w:szCs w:val="28"/>
        </w:rPr>
        <w:t xml:space="preserve"> </w:t>
      </w:r>
      <w:r>
        <w:rPr>
          <w:sz w:val="28"/>
          <w:szCs w:val="28"/>
        </w:rPr>
        <w:t>a</w:t>
      </w:r>
      <w:r>
        <w:rPr>
          <w:spacing w:val="39"/>
          <w:sz w:val="28"/>
          <w:szCs w:val="28"/>
        </w:rPr>
        <w:t xml:space="preserve"> </w:t>
      </w:r>
      <w:r>
        <w:rPr>
          <w:w w:val="112"/>
          <w:sz w:val="28"/>
          <w:szCs w:val="28"/>
        </w:rPr>
        <w:t>b</w:t>
      </w:r>
      <w:r>
        <w:rPr>
          <w:w w:val="110"/>
          <w:sz w:val="28"/>
          <w:szCs w:val="28"/>
        </w:rPr>
        <w:t>u</w:t>
      </w:r>
      <w:r>
        <w:rPr>
          <w:w w:val="132"/>
          <w:sz w:val="28"/>
          <w:szCs w:val="28"/>
        </w:rPr>
        <w:t>s</w:t>
      </w:r>
      <w:r>
        <w:rPr>
          <w:w w:val="87"/>
          <w:sz w:val="28"/>
          <w:szCs w:val="28"/>
        </w:rPr>
        <w:t>i</w:t>
      </w:r>
      <w:r>
        <w:rPr>
          <w:w w:val="110"/>
          <w:sz w:val="28"/>
          <w:szCs w:val="28"/>
        </w:rPr>
        <w:t>n</w:t>
      </w:r>
      <w:r>
        <w:rPr>
          <w:w w:val="119"/>
          <w:sz w:val="28"/>
          <w:szCs w:val="28"/>
        </w:rPr>
        <w:t>e</w:t>
      </w:r>
      <w:r>
        <w:rPr>
          <w:w w:val="132"/>
          <w:sz w:val="28"/>
          <w:szCs w:val="28"/>
        </w:rPr>
        <w:t>ss</w:t>
      </w:r>
      <w:r>
        <w:rPr>
          <w:spacing w:val="-11"/>
          <w:w w:val="96"/>
          <w:sz w:val="28"/>
          <w:szCs w:val="28"/>
        </w:rPr>
        <w:t>'</w:t>
      </w:r>
      <w:r>
        <w:rPr>
          <w:w w:val="132"/>
          <w:sz w:val="28"/>
          <w:szCs w:val="28"/>
        </w:rPr>
        <w:t>s</w:t>
      </w:r>
      <w:r>
        <w:rPr>
          <w:spacing w:val="12"/>
          <w:w w:val="132"/>
          <w:sz w:val="28"/>
          <w:szCs w:val="28"/>
        </w:rPr>
        <w:t xml:space="preserve"> </w:t>
      </w:r>
      <w:r>
        <w:rPr>
          <w:w w:val="113"/>
          <w:sz w:val="28"/>
          <w:szCs w:val="28"/>
        </w:rPr>
        <w:t>o</w:t>
      </w:r>
      <w:r>
        <w:rPr>
          <w:w w:val="112"/>
          <w:sz w:val="28"/>
          <w:szCs w:val="28"/>
        </w:rPr>
        <w:t>p</w:t>
      </w:r>
      <w:r>
        <w:rPr>
          <w:w w:val="119"/>
          <w:sz w:val="28"/>
          <w:szCs w:val="28"/>
        </w:rPr>
        <w:t>e</w:t>
      </w:r>
      <w:r>
        <w:rPr>
          <w:spacing w:val="-5"/>
          <w:w w:val="101"/>
          <w:sz w:val="28"/>
          <w:szCs w:val="28"/>
        </w:rPr>
        <w:t>r</w:t>
      </w:r>
      <w:r>
        <w:rPr>
          <w:w w:val="122"/>
          <w:sz w:val="28"/>
          <w:szCs w:val="28"/>
        </w:rPr>
        <w:t>a</w:t>
      </w:r>
      <w:r>
        <w:rPr>
          <w:w w:val="117"/>
          <w:sz w:val="28"/>
          <w:szCs w:val="28"/>
        </w:rPr>
        <w:t>t</w:t>
      </w:r>
      <w:r>
        <w:rPr>
          <w:w w:val="87"/>
          <w:sz w:val="28"/>
          <w:szCs w:val="28"/>
        </w:rPr>
        <w:t>i</w:t>
      </w:r>
      <w:r>
        <w:rPr>
          <w:w w:val="113"/>
          <w:sz w:val="28"/>
          <w:szCs w:val="28"/>
        </w:rPr>
        <w:t>o</w:t>
      </w:r>
      <w:r>
        <w:rPr>
          <w:w w:val="110"/>
          <w:sz w:val="28"/>
          <w:szCs w:val="28"/>
        </w:rPr>
        <w:t>n</w:t>
      </w:r>
      <w:r>
        <w:rPr>
          <w:w w:val="132"/>
          <w:sz w:val="28"/>
          <w:szCs w:val="28"/>
        </w:rPr>
        <w:t xml:space="preserve">s </w:t>
      </w:r>
      <w:r>
        <w:rPr>
          <w:w w:val="113"/>
          <w:sz w:val="28"/>
          <w:szCs w:val="28"/>
        </w:rPr>
        <w:t>th</w:t>
      </w:r>
      <w:r>
        <w:rPr>
          <w:spacing w:val="-3"/>
          <w:w w:val="113"/>
          <w:sz w:val="28"/>
          <w:szCs w:val="28"/>
        </w:rPr>
        <w:t>r</w:t>
      </w:r>
      <w:r>
        <w:rPr>
          <w:w w:val="113"/>
          <w:sz w:val="28"/>
          <w:szCs w:val="28"/>
        </w:rPr>
        <w:t>ough</w:t>
      </w:r>
      <w:r>
        <w:rPr>
          <w:spacing w:val="-11"/>
          <w:w w:val="113"/>
          <w:sz w:val="28"/>
          <w:szCs w:val="28"/>
        </w:rPr>
        <w:t xml:space="preserve"> </w:t>
      </w:r>
      <w:r>
        <w:rPr>
          <w:w w:val="113"/>
          <w:sz w:val="28"/>
          <w:szCs w:val="28"/>
        </w:rPr>
        <w:t>data</w:t>
      </w:r>
      <w:r>
        <w:rPr>
          <w:spacing w:val="35"/>
          <w:w w:val="113"/>
          <w:sz w:val="28"/>
          <w:szCs w:val="28"/>
        </w:rPr>
        <w:t xml:space="preserve"> </w:t>
      </w:r>
      <w:r>
        <w:rPr>
          <w:w w:val="113"/>
          <w:sz w:val="28"/>
          <w:szCs w:val="28"/>
        </w:rPr>
        <w:t>m</w:t>
      </w:r>
      <w:r>
        <w:rPr>
          <w:spacing w:val="-2"/>
          <w:w w:val="113"/>
          <w:sz w:val="28"/>
          <w:szCs w:val="28"/>
        </w:rPr>
        <w:t>ov</w:t>
      </w:r>
      <w:r>
        <w:rPr>
          <w:w w:val="113"/>
          <w:sz w:val="28"/>
          <w:szCs w:val="28"/>
        </w:rPr>
        <w:t>ement.</w:t>
      </w:r>
      <w:r>
        <w:rPr>
          <w:spacing w:val="-9"/>
          <w:w w:val="113"/>
          <w:sz w:val="28"/>
          <w:szCs w:val="28"/>
        </w:rPr>
        <w:t xml:space="preserve"> </w:t>
      </w:r>
      <w:r>
        <w:rPr>
          <w:sz w:val="28"/>
          <w:szCs w:val="28"/>
        </w:rPr>
        <w:t>Th</w:t>
      </w:r>
      <w:r>
        <w:rPr>
          <w:spacing w:val="-2"/>
          <w:sz w:val="28"/>
          <w:szCs w:val="28"/>
        </w:rPr>
        <w:t>e</w:t>
      </w:r>
      <w:r>
        <w:rPr>
          <w:sz w:val="28"/>
          <w:szCs w:val="28"/>
        </w:rPr>
        <w:t>y</w:t>
      </w:r>
      <w:r>
        <w:rPr>
          <w:spacing w:val="44"/>
          <w:sz w:val="28"/>
          <w:szCs w:val="28"/>
        </w:rPr>
        <w:t xml:space="preserve"> </w:t>
      </w:r>
      <w:r>
        <w:rPr>
          <w:sz w:val="28"/>
          <w:szCs w:val="28"/>
        </w:rPr>
        <w:t>a</w:t>
      </w:r>
      <w:r>
        <w:rPr>
          <w:spacing w:val="-3"/>
          <w:sz w:val="28"/>
          <w:szCs w:val="28"/>
        </w:rPr>
        <w:t>r</w:t>
      </w:r>
      <w:r>
        <w:rPr>
          <w:sz w:val="28"/>
          <w:szCs w:val="28"/>
        </w:rPr>
        <w:t xml:space="preserve">e </w:t>
      </w:r>
      <w:r>
        <w:rPr>
          <w:spacing w:val="2"/>
          <w:sz w:val="28"/>
          <w:szCs w:val="28"/>
        </w:rPr>
        <w:t xml:space="preserve"> </w:t>
      </w:r>
      <w:r>
        <w:rPr>
          <w:sz w:val="28"/>
          <w:szCs w:val="28"/>
        </w:rPr>
        <w:t xml:space="preserve">often </w:t>
      </w:r>
      <w:r>
        <w:rPr>
          <w:spacing w:val="23"/>
          <w:sz w:val="28"/>
          <w:szCs w:val="28"/>
        </w:rPr>
        <w:t xml:space="preserve"> </w:t>
      </w:r>
      <w:r>
        <w:rPr>
          <w:w w:val="119"/>
          <w:sz w:val="28"/>
          <w:szCs w:val="28"/>
        </w:rPr>
        <w:t>e</w:t>
      </w:r>
      <w:r>
        <w:rPr>
          <w:w w:val="87"/>
          <w:sz w:val="28"/>
          <w:szCs w:val="28"/>
        </w:rPr>
        <w:t>l</w:t>
      </w:r>
      <w:r>
        <w:rPr>
          <w:w w:val="119"/>
          <w:sz w:val="28"/>
          <w:szCs w:val="28"/>
        </w:rPr>
        <w:t>e</w:t>
      </w:r>
      <w:r>
        <w:rPr>
          <w:w w:val="112"/>
          <w:sz w:val="28"/>
          <w:szCs w:val="28"/>
        </w:rPr>
        <w:t>m</w:t>
      </w:r>
      <w:r>
        <w:rPr>
          <w:w w:val="119"/>
          <w:sz w:val="28"/>
          <w:szCs w:val="28"/>
        </w:rPr>
        <w:t>e</w:t>
      </w:r>
      <w:r>
        <w:rPr>
          <w:w w:val="110"/>
          <w:sz w:val="28"/>
          <w:szCs w:val="28"/>
        </w:rPr>
        <w:t>n</w:t>
      </w:r>
      <w:r>
        <w:rPr>
          <w:w w:val="117"/>
          <w:sz w:val="28"/>
          <w:szCs w:val="28"/>
        </w:rPr>
        <w:t>t</w:t>
      </w:r>
      <w:r>
        <w:rPr>
          <w:w w:val="132"/>
          <w:sz w:val="28"/>
          <w:szCs w:val="28"/>
        </w:rPr>
        <w:t>s</w:t>
      </w:r>
      <w:r>
        <w:rPr>
          <w:spacing w:val="20"/>
          <w:sz w:val="28"/>
          <w:szCs w:val="28"/>
        </w:rPr>
        <w:t xml:space="preserve"> </w:t>
      </w:r>
      <w:r>
        <w:rPr>
          <w:sz w:val="28"/>
          <w:szCs w:val="28"/>
        </w:rPr>
        <w:t>of</w:t>
      </w:r>
      <w:r>
        <w:rPr>
          <w:spacing w:val="42"/>
          <w:sz w:val="28"/>
          <w:szCs w:val="28"/>
        </w:rPr>
        <w:t xml:space="preserve"> </w:t>
      </w:r>
      <w:r>
        <w:rPr>
          <w:sz w:val="28"/>
          <w:szCs w:val="28"/>
        </w:rPr>
        <w:t>a</w:t>
      </w:r>
      <w:r>
        <w:rPr>
          <w:spacing w:val="32"/>
          <w:sz w:val="28"/>
          <w:szCs w:val="28"/>
        </w:rPr>
        <w:t xml:space="preserve"> </w:t>
      </w:r>
      <w:r>
        <w:rPr>
          <w:sz w:val="28"/>
          <w:szCs w:val="28"/>
        </w:rPr>
        <w:t xml:space="preserve">formal </w:t>
      </w:r>
      <w:r>
        <w:rPr>
          <w:spacing w:val="1"/>
          <w:sz w:val="28"/>
          <w:szCs w:val="28"/>
        </w:rPr>
        <w:t xml:space="preserve"> </w:t>
      </w:r>
      <w:r>
        <w:rPr>
          <w:w w:val="112"/>
          <w:sz w:val="28"/>
          <w:szCs w:val="28"/>
        </w:rPr>
        <w:t>m</w:t>
      </w:r>
      <w:r>
        <w:rPr>
          <w:w w:val="119"/>
          <w:sz w:val="28"/>
          <w:szCs w:val="28"/>
        </w:rPr>
        <w:t>e</w:t>
      </w:r>
      <w:r>
        <w:rPr>
          <w:w w:val="117"/>
          <w:sz w:val="28"/>
          <w:szCs w:val="28"/>
        </w:rPr>
        <w:t>t</w:t>
      </w:r>
      <w:r>
        <w:rPr>
          <w:w w:val="110"/>
          <w:sz w:val="28"/>
          <w:szCs w:val="28"/>
        </w:rPr>
        <w:t>h</w:t>
      </w:r>
      <w:r>
        <w:rPr>
          <w:w w:val="113"/>
          <w:sz w:val="28"/>
          <w:szCs w:val="28"/>
        </w:rPr>
        <w:t>o</w:t>
      </w:r>
      <w:r>
        <w:rPr>
          <w:w w:val="112"/>
          <w:sz w:val="28"/>
          <w:szCs w:val="28"/>
        </w:rPr>
        <w:t>d</w:t>
      </w:r>
      <w:r>
        <w:rPr>
          <w:w w:val="113"/>
          <w:sz w:val="28"/>
          <w:szCs w:val="28"/>
        </w:rPr>
        <w:t>o</w:t>
      </w:r>
      <w:r>
        <w:rPr>
          <w:w w:val="87"/>
          <w:sz w:val="28"/>
          <w:szCs w:val="28"/>
        </w:rPr>
        <w:t>l</w:t>
      </w:r>
      <w:r>
        <w:rPr>
          <w:w w:val="113"/>
          <w:sz w:val="28"/>
          <w:szCs w:val="28"/>
        </w:rPr>
        <w:t>o</w:t>
      </w:r>
      <w:r>
        <w:rPr>
          <w:w w:val="112"/>
          <w:sz w:val="28"/>
          <w:szCs w:val="28"/>
        </w:rPr>
        <w:t>g</w:t>
      </w:r>
      <w:r>
        <w:rPr>
          <w:w w:val="94"/>
          <w:sz w:val="28"/>
          <w:szCs w:val="28"/>
        </w:rPr>
        <w:t>y</w:t>
      </w:r>
      <w:r>
        <w:rPr>
          <w:spacing w:val="5"/>
          <w:sz w:val="28"/>
          <w:szCs w:val="28"/>
        </w:rPr>
        <w:t xml:space="preserve"> </w:t>
      </w:r>
      <w:r>
        <w:rPr>
          <w:w w:val="132"/>
          <w:sz w:val="28"/>
          <w:szCs w:val="28"/>
        </w:rPr>
        <w:t>s</w:t>
      </w:r>
      <w:r>
        <w:rPr>
          <w:w w:val="110"/>
          <w:sz w:val="28"/>
          <w:szCs w:val="28"/>
        </w:rPr>
        <w:t>u</w:t>
      </w:r>
      <w:r>
        <w:rPr>
          <w:w w:val="118"/>
          <w:sz w:val="28"/>
          <w:szCs w:val="28"/>
        </w:rPr>
        <w:t>c</w:t>
      </w:r>
      <w:r>
        <w:rPr>
          <w:w w:val="110"/>
          <w:sz w:val="28"/>
          <w:szCs w:val="28"/>
        </w:rPr>
        <w:t xml:space="preserve">h </w:t>
      </w:r>
      <w:r>
        <w:rPr>
          <w:w w:val="113"/>
          <w:sz w:val="28"/>
          <w:szCs w:val="28"/>
        </w:rPr>
        <w:t>as</w:t>
      </w:r>
      <w:r>
        <w:rPr>
          <w:spacing w:val="22"/>
          <w:w w:val="113"/>
          <w:sz w:val="28"/>
          <w:szCs w:val="28"/>
        </w:rPr>
        <w:t xml:space="preserve"> </w:t>
      </w:r>
      <w:r>
        <w:rPr>
          <w:w w:val="113"/>
          <w:sz w:val="28"/>
          <w:szCs w:val="28"/>
        </w:rPr>
        <w:t>Structu</w:t>
      </w:r>
      <w:r>
        <w:rPr>
          <w:spacing w:val="-3"/>
          <w:w w:val="113"/>
          <w:sz w:val="28"/>
          <w:szCs w:val="28"/>
        </w:rPr>
        <w:t>r</w:t>
      </w:r>
      <w:r>
        <w:rPr>
          <w:w w:val="113"/>
          <w:sz w:val="28"/>
          <w:szCs w:val="28"/>
        </w:rPr>
        <w:t>ed</w:t>
      </w:r>
      <w:r>
        <w:rPr>
          <w:spacing w:val="-33"/>
          <w:w w:val="113"/>
          <w:sz w:val="28"/>
          <w:szCs w:val="28"/>
        </w:rPr>
        <w:t xml:space="preserve"> </w:t>
      </w:r>
      <w:r>
        <w:rPr>
          <w:w w:val="106"/>
          <w:sz w:val="28"/>
          <w:szCs w:val="28"/>
        </w:rPr>
        <w:t>S</w:t>
      </w:r>
      <w:r>
        <w:rPr>
          <w:w w:val="94"/>
          <w:sz w:val="28"/>
          <w:szCs w:val="28"/>
        </w:rPr>
        <w:t>y</w:t>
      </w:r>
      <w:r>
        <w:rPr>
          <w:w w:val="132"/>
          <w:sz w:val="28"/>
          <w:szCs w:val="28"/>
        </w:rPr>
        <w:t>s</w:t>
      </w:r>
      <w:r>
        <w:rPr>
          <w:w w:val="117"/>
          <w:sz w:val="28"/>
          <w:szCs w:val="28"/>
        </w:rPr>
        <w:t>t</w:t>
      </w:r>
      <w:r>
        <w:rPr>
          <w:w w:val="119"/>
          <w:sz w:val="28"/>
          <w:szCs w:val="28"/>
        </w:rPr>
        <w:t>e</w:t>
      </w:r>
      <w:r>
        <w:rPr>
          <w:w w:val="112"/>
          <w:sz w:val="28"/>
          <w:szCs w:val="28"/>
        </w:rPr>
        <w:t>m</w:t>
      </w:r>
      <w:r>
        <w:rPr>
          <w:w w:val="132"/>
          <w:sz w:val="28"/>
          <w:szCs w:val="28"/>
        </w:rPr>
        <w:t>s</w:t>
      </w:r>
      <w:r>
        <w:rPr>
          <w:spacing w:val="-1"/>
          <w:sz w:val="28"/>
          <w:szCs w:val="28"/>
        </w:rPr>
        <w:t xml:space="preserve"> </w:t>
      </w:r>
      <w:r>
        <w:rPr>
          <w:w w:val="90"/>
          <w:sz w:val="28"/>
          <w:szCs w:val="28"/>
        </w:rPr>
        <w:t>A</w:t>
      </w:r>
      <w:r>
        <w:rPr>
          <w:w w:val="110"/>
          <w:sz w:val="28"/>
          <w:szCs w:val="28"/>
        </w:rPr>
        <w:t>n</w:t>
      </w:r>
      <w:r>
        <w:rPr>
          <w:w w:val="122"/>
          <w:sz w:val="28"/>
          <w:szCs w:val="28"/>
        </w:rPr>
        <w:t>a</w:t>
      </w:r>
      <w:r>
        <w:rPr>
          <w:w w:val="87"/>
          <w:sz w:val="28"/>
          <w:szCs w:val="28"/>
        </w:rPr>
        <w:t>l</w:t>
      </w:r>
      <w:r>
        <w:rPr>
          <w:w w:val="94"/>
          <w:sz w:val="28"/>
          <w:szCs w:val="28"/>
        </w:rPr>
        <w:t>y</w:t>
      </w:r>
      <w:r>
        <w:rPr>
          <w:w w:val="132"/>
          <w:sz w:val="28"/>
          <w:szCs w:val="28"/>
        </w:rPr>
        <w:t>s</w:t>
      </w:r>
      <w:r>
        <w:rPr>
          <w:w w:val="87"/>
          <w:sz w:val="28"/>
          <w:szCs w:val="28"/>
        </w:rPr>
        <w:t>i</w:t>
      </w:r>
      <w:r>
        <w:rPr>
          <w:w w:val="132"/>
          <w:sz w:val="28"/>
          <w:szCs w:val="28"/>
        </w:rPr>
        <w:t>s</w:t>
      </w:r>
      <w:r>
        <w:rPr>
          <w:spacing w:val="-1"/>
          <w:sz w:val="28"/>
          <w:szCs w:val="28"/>
        </w:rPr>
        <w:t xml:space="preserve"> </w:t>
      </w:r>
      <w:r>
        <w:rPr>
          <w:sz w:val="28"/>
          <w:szCs w:val="28"/>
        </w:rPr>
        <w:t>and</w:t>
      </w:r>
      <w:r>
        <w:rPr>
          <w:spacing w:val="58"/>
          <w:sz w:val="28"/>
          <w:szCs w:val="28"/>
        </w:rPr>
        <w:t xml:space="preserve"> </w:t>
      </w:r>
      <w:r>
        <w:rPr>
          <w:w w:val="90"/>
          <w:sz w:val="28"/>
          <w:szCs w:val="28"/>
        </w:rPr>
        <w:t>D</w:t>
      </w:r>
      <w:r>
        <w:rPr>
          <w:w w:val="119"/>
          <w:sz w:val="28"/>
          <w:szCs w:val="28"/>
        </w:rPr>
        <w:t>e</w:t>
      </w:r>
      <w:r>
        <w:rPr>
          <w:w w:val="132"/>
          <w:sz w:val="28"/>
          <w:szCs w:val="28"/>
        </w:rPr>
        <w:t>s</w:t>
      </w:r>
      <w:r>
        <w:rPr>
          <w:w w:val="87"/>
          <w:sz w:val="28"/>
          <w:szCs w:val="28"/>
        </w:rPr>
        <w:t>i</w:t>
      </w:r>
      <w:r>
        <w:rPr>
          <w:w w:val="112"/>
          <w:sz w:val="28"/>
          <w:szCs w:val="28"/>
        </w:rPr>
        <w:t>g</w:t>
      </w:r>
      <w:r>
        <w:rPr>
          <w:w w:val="110"/>
          <w:sz w:val="28"/>
          <w:szCs w:val="28"/>
        </w:rPr>
        <w:t>n</w:t>
      </w:r>
      <w:r>
        <w:rPr>
          <w:spacing w:val="-1"/>
          <w:sz w:val="28"/>
          <w:szCs w:val="28"/>
        </w:rPr>
        <w:t xml:space="preserve"> </w:t>
      </w:r>
      <w:r>
        <w:rPr>
          <w:w w:val="98"/>
          <w:sz w:val="28"/>
          <w:szCs w:val="28"/>
        </w:rPr>
        <w:t>M</w:t>
      </w:r>
      <w:r>
        <w:rPr>
          <w:w w:val="119"/>
          <w:sz w:val="28"/>
          <w:szCs w:val="28"/>
        </w:rPr>
        <w:t>e</w:t>
      </w:r>
      <w:r>
        <w:rPr>
          <w:w w:val="117"/>
          <w:sz w:val="28"/>
          <w:szCs w:val="28"/>
        </w:rPr>
        <w:t>t</w:t>
      </w:r>
      <w:r>
        <w:rPr>
          <w:w w:val="110"/>
          <w:sz w:val="28"/>
          <w:szCs w:val="28"/>
        </w:rPr>
        <w:t>h</w:t>
      </w:r>
      <w:r>
        <w:rPr>
          <w:w w:val="113"/>
          <w:sz w:val="28"/>
          <w:szCs w:val="28"/>
        </w:rPr>
        <w:t>o</w:t>
      </w:r>
      <w:r>
        <w:rPr>
          <w:w w:val="112"/>
          <w:sz w:val="28"/>
          <w:szCs w:val="28"/>
        </w:rPr>
        <w:t>d</w:t>
      </w:r>
      <w:r>
        <w:rPr>
          <w:w w:val="105"/>
          <w:sz w:val="28"/>
          <w:szCs w:val="28"/>
        </w:rPr>
        <w:t>.</w:t>
      </w:r>
    </w:p>
    <w:p w:rsidR="00DF7E86" w:rsidRDefault="00BE00B0">
      <w:pPr>
        <w:spacing w:before="3" w:line="100" w:lineRule="exact"/>
        <w:rPr>
          <w:sz w:val="11"/>
          <w:szCs w:val="11"/>
        </w:rPr>
      </w:pPr>
      <w:r w:rsidRPr="00BE00B0">
        <w:lastRenderedPageBreak/>
        <w:pict>
          <v:group id="_x0000_s1748" style="position:absolute;margin-left:38.2pt;margin-top:35.95pt;width:531.3pt;height:780.85pt;z-index:-251675136;mso-position-horizontal-relative:page;mso-position-vertical-relative:page" coordorigin="764,779" coordsize="10626,15617">
            <v:shape id="_x0000_s1750" style="position:absolute;left:802;top:817;width:10551;height:15542" coordorigin="802,817" coordsize="10551,15542" path="m802,817r10551,l11353,16359r-10551,l802,817xe" filled="f" strokeweight="1.3218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749" type="#_x0000_t75" style="position:absolute;left:1259;top:1559;width:9457;height:8348">
              <v:imagedata r:id="rId22" o:title=""/>
            </v:shape>
            <w10:wrap anchorx="page" anchory="page"/>
          </v:group>
        </w:pict>
      </w: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FB3854">
      <w:pPr>
        <w:spacing w:before="25"/>
        <w:ind w:left="1951" w:right="2132"/>
        <w:jc w:val="center"/>
        <w:rPr>
          <w:sz w:val="24"/>
          <w:szCs w:val="24"/>
        </w:rPr>
      </w:pPr>
      <w:r>
        <w:rPr>
          <w:b/>
          <w:sz w:val="24"/>
          <w:szCs w:val="24"/>
        </w:rPr>
        <w:t>Figu</w:t>
      </w:r>
      <w:r>
        <w:rPr>
          <w:b/>
          <w:spacing w:val="-2"/>
          <w:sz w:val="24"/>
          <w:szCs w:val="24"/>
        </w:rPr>
        <w:t>r</w:t>
      </w:r>
      <w:r>
        <w:rPr>
          <w:b/>
          <w:sz w:val="24"/>
          <w:szCs w:val="24"/>
        </w:rPr>
        <w:t>e</w:t>
      </w:r>
      <w:r>
        <w:rPr>
          <w:b/>
          <w:spacing w:val="-1"/>
          <w:sz w:val="24"/>
          <w:szCs w:val="24"/>
        </w:rPr>
        <w:t xml:space="preserve"> </w:t>
      </w:r>
      <w:r>
        <w:rPr>
          <w:b/>
          <w:sz w:val="24"/>
          <w:szCs w:val="24"/>
        </w:rPr>
        <w:t xml:space="preserve">5.2 </w:t>
      </w:r>
      <w:r>
        <w:rPr>
          <w:b/>
          <w:spacing w:val="42"/>
          <w:sz w:val="24"/>
          <w:szCs w:val="24"/>
        </w:rPr>
        <w:t xml:space="preserve"> </w:t>
      </w:r>
      <w:r>
        <w:rPr>
          <w:b/>
          <w:sz w:val="24"/>
          <w:szCs w:val="24"/>
        </w:rPr>
        <w:t>-</w:t>
      </w:r>
      <w:r>
        <w:rPr>
          <w:b/>
          <w:spacing w:val="13"/>
          <w:sz w:val="24"/>
          <w:szCs w:val="24"/>
        </w:rPr>
        <w:t xml:space="preserve"> </w:t>
      </w:r>
      <w:r>
        <w:rPr>
          <w:b/>
          <w:w w:val="108"/>
          <w:sz w:val="24"/>
          <w:szCs w:val="24"/>
        </w:rPr>
        <w:t>Describes</w:t>
      </w:r>
      <w:r>
        <w:rPr>
          <w:b/>
          <w:spacing w:val="-5"/>
          <w:w w:val="108"/>
          <w:sz w:val="24"/>
          <w:szCs w:val="24"/>
        </w:rPr>
        <w:t xml:space="preserve"> </w:t>
      </w:r>
      <w:r>
        <w:rPr>
          <w:b/>
          <w:sz w:val="24"/>
          <w:szCs w:val="24"/>
        </w:rPr>
        <w:t>the</w:t>
      </w:r>
      <w:r>
        <w:rPr>
          <w:b/>
          <w:spacing w:val="22"/>
          <w:sz w:val="24"/>
          <w:szCs w:val="24"/>
        </w:rPr>
        <w:t xml:space="preserve"> </w:t>
      </w:r>
      <w:r>
        <w:rPr>
          <w:b/>
          <w:sz w:val="24"/>
          <w:szCs w:val="24"/>
        </w:rPr>
        <w:t>ﬂow</w:t>
      </w:r>
      <w:r>
        <w:rPr>
          <w:b/>
          <w:spacing w:val="31"/>
          <w:sz w:val="24"/>
          <w:szCs w:val="24"/>
        </w:rPr>
        <w:t xml:space="preserve"> </w:t>
      </w:r>
      <w:r>
        <w:rPr>
          <w:b/>
          <w:sz w:val="24"/>
          <w:szCs w:val="24"/>
        </w:rPr>
        <w:t>of</w:t>
      </w:r>
      <w:r>
        <w:rPr>
          <w:b/>
          <w:spacing w:val="20"/>
          <w:sz w:val="24"/>
          <w:szCs w:val="24"/>
        </w:rPr>
        <w:t xml:space="preserve"> </w:t>
      </w:r>
      <w:r>
        <w:rPr>
          <w:b/>
          <w:sz w:val="24"/>
          <w:szCs w:val="24"/>
        </w:rPr>
        <w:t>the</w:t>
      </w:r>
      <w:r>
        <w:rPr>
          <w:b/>
          <w:spacing w:val="22"/>
          <w:sz w:val="24"/>
          <w:szCs w:val="24"/>
        </w:rPr>
        <w:t xml:space="preserve"> </w:t>
      </w:r>
      <w:r>
        <w:rPr>
          <w:b/>
          <w:sz w:val="24"/>
          <w:szCs w:val="24"/>
        </w:rPr>
        <w:t>p</w:t>
      </w:r>
      <w:r>
        <w:rPr>
          <w:b/>
          <w:spacing w:val="-4"/>
          <w:sz w:val="24"/>
          <w:szCs w:val="24"/>
        </w:rPr>
        <w:t>r</w:t>
      </w:r>
      <w:r>
        <w:rPr>
          <w:b/>
          <w:sz w:val="24"/>
          <w:szCs w:val="24"/>
        </w:rPr>
        <w:t>oject</w:t>
      </w:r>
      <w:r>
        <w:rPr>
          <w:b/>
          <w:spacing w:val="20"/>
          <w:sz w:val="24"/>
          <w:szCs w:val="24"/>
        </w:rPr>
        <w:t xml:space="preserve"> </w:t>
      </w:r>
      <w:r>
        <w:rPr>
          <w:b/>
          <w:w w:val="107"/>
          <w:sz w:val="24"/>
          <w:szCs w:val="24"/>
        </w:rPr>
        <w:t>depl</w:t>
      </w:r>
      <w:r>
        <w:rPr>
          <w:b/>
          <w:spacing w:val="-2"/>
          <w:w w:val="107"/>
          <w:sz w:val="24"/>
          <w:szCs w:val="24"/>
        </w:rPr>
        <w:t>o</w:t>
      </w:r>
      <w:r>
        <w:rPr>
          <w:b/>
          <w:w w:val="105"/>
          <w:sz w:val="24"/>
          <w:szCs w:val="24"/>
        </w:rPr>
        <w:t>yment</w:t>
      </w:r>
    </w:p>
    <w:p w:rsidR="00DF7E86" w:rsidRDefault="00DF7E86">
      <w:pPr>
        <w:spacing w:line="200" w:lineRule="exact"/>
      </w:pPr>
    </w:p>
    <w:p w:rsidR="00DF7E86" w:rsidRDefault="00DF7E86">
      <w:pPr>
        <w:spacing w:before="11" w:line="240" w:lineRule="exact"/>
        <w:rPr>
          <w:sz w:val="24"/>
          <w:szCs w:val="24"/>
        </w:rPr>
      </w:pPr>
    </w:p>
    <w:p w:rsidR="00DF7E86" w:rsidRDefault="00FB3854">
      <w:pPr>
        <w:spacing w:line="301" w:lineRule="auto"/>
        <w:ind w:left="120" w:right="62" w:firstLine="585"/>
        <w:jc w:val="both"/>
        <w:rPr>
          <w:sz w:val="28"/>
          <w:szCs w:val="28"/>
        </w:rPr>
      </w:pPr>
      <w:r>
        <w:rPr>
          <w:sz w:val="28"/>
          <w:szCs w:val="28"/>
        </w:rPr>
        <w:t xml:space="preserve">The </w:t>
      </w:r>
      <w:r>
        <w:rPr>
          <w:spacing w:val="5"/>
          <w:sz w:val="28"/>
          <w:szCs w:val="28"/>
        </w:rPr>
        <w:t xml:space="preserve"> </w:t>
      </w:r>
      <w:r>
        <w:rPr>
          <w:sz w:val="28"/>
          <w:szCs w:val="28"/>
        </w:rPr>
        <w:t xml:space="preserve">ﬂow  </w:t>
      </w:r>
      <w:r>
        <w:rPr>
          <w:w w:val="110"/>
          <w:sz w:val="28"/>
          <w:szCs w:val="28"/>
        </w:rPr>
        <w:t>th</w:t>
      </w:r>
      <w:r>
        <w:rPr>
          <w:spacing w:val="-3"/>
          <w:w w:val="110"/>
          <w:sz w:val="28"/>
          <w:szCs w:val="28"/>
        </w:rPr>
        <w:t>r</w:t>
      </w:r>
      <w:r>
        <w:rPr>
          <w:w w:val="110"/>
          <w:sz w:val="28"/>
          <w:szCs w:val="28"/>
        </w:rPr>
        <w:t>ough</w:t>
      </w:r>
      <w:r>
        <w:rPr>
          <w:spacing w:val="40"/>
          <w:w w:val="110"/>
          <w:sz w:val="28"/>
          <w:szCs w:val="28"/>
        </w:rPr>
        <w:t xml:space="preserve"> </w:t>
      </w:r>
      <w:r>
        <w:rPr>
          <w:sz w:val="28"/>
          <w:szCs w:val="28"/>
        </w:rPr>
        <w:t xml:space="preserve">which </w:t>
      </w:r>
      <w:r>
        <w:rPr>
          <w:spacing w:val="19"/>
          <w:sz w:val="28"/>
          <w:szCs w:val="28"/>
        </w:rPr>
        <w:t xml:space="preserve"> </w:t>
      </w:r>
      <w:r>
        <w:rPr>
          <w:w w:val="122"/>
          <w:sz w:val="28"/>
          <w:szCs w:val="28"/>
        </w:rPr>
        <w:t>a</w:t>
      </w:r>
      <w:r>
        <w:rPr>
          <w:w w:val="112"/>
          <w:sz w:val="28"/>
          <w:szCs w:val="28"/>
        </w:rPr>
        <w:t>pp</w:t>
      </w:r>
      <w:r>
        <w:rPr>
          <w:w w:val="87"/>
          <w:sz w:val="28"/>
          <w:szCs w:val="28"/>
        </w:rPr>
        <w:t>li</w:t>
      </w:r>
      <w:r>
        <w:rPr>
          <w:w w:val="118"/>
          <w:sz w:val="28"/>
          <w:szCs w:val="28"/>
        </w:rPr>
        <w:t>c</w:t>
      </w:r>
      <w:r>
        <w:rPr>
          <w:w w:val="122"/>
          <w:sz w:val="28"/>
          <w:szCs w:val="28"/>
        </w:rPr>
        <w:t>a</w:t>
      </w:r>
      <w:r>
        <w:rPr>
          <w:w w:val="117"/>
          <w:sz w:val="28"/>
          <w:szCs w:val="28"/>
        </w:rPr>
        <w:t>t</w:t>
      </w:r>
      <w:r>
        <w:rPr>
          <w:w w:val="87"/>
          <w:sz w:val="28"/>
          <w:szCs w:val="28"/>
        </w:rPr>
        <w:t>i</w:t>
      </w:r>
      <w:r>
        <w:rPr>
          <w:w w:val="113"/>
          <w:sz w:val="28"/>
          <w:szCs w:val="28"/>
        </w:rPr>
        <w:t>o</w:t>
      </w:r>
      <w:r>
        <w:rPr>
          <w:w w:val="110"/>
          <w:sz w:val="28"/>
          <w:szCs w:val="28"/>
        </w:rPr>
        <w:t>n</w:t>
      </w:r>
      <w:r>
        <w:rPr>
          <w:w w:val="132"/>
          <w:sz w:val="28"/>
          <w:szCs w:val="28"/>
        </w:rPr>
        <w:t>s</w:t>
      </w:r>
      <w:r>
        <w:rPr>
          <w:w w:val="78"/>
          <w:sz w:val="28"/>
          <w:szCs w:val="28"/>
        </w:rPr>
        <w:t>,</w:t>
      </w:r>
      <w:r>
        <w:rPr>
          <w:spacing w:val="43"/>
          <w:w w:val="78"/>
          <w:sz w:val="28"/>
          <w:szCs w:val="28"/>
        </w:rPr>
        <w:t xml:space="preserve"> </w:t>
      </w:r>
      <w:r>
        <w:rPr>
          <w:w w:val="112"/>
          <w:sz w:val="28"/>
          <w:szCs w:val="28"/>
        </w:rPr>
        <w:t>m</w:t>
      </w:r>
      <w:r>
        <w:rPr>
          <w:w w:val="113"/>
          <w:sz w:val="28"/>
          <w:szCs w:val="28"/>
        </w:rPr>
        <w:t>o</w:t>
      </w:r>
      <w:r>
        <w:rPr>
          <w:w w:val="112"/>
          <w:sz w:val="28"/>
          <w:szCs w:val="28"/>
        </w:rPr>
        <w:t>d</w:t>
      </w:r>
      <w:r>
        <w:rPr>
          <w:w w:val="110"/>
          <w:sz w:val="28"/>
          <w:szCs w:val="28"/>
        </w:rPr>
        <w:t>u</w:t>
      </w:r>
      <w:r>
        <w:rPr>
          <w:w w:val="87"/>
          <w:sz w:val="28"/>
          <w:szCs w:val="28"/>
        </w:rPr>
        <w:t>l</w:t>
      </w:r>
      <w:r>
        <w:rPr>
          <w:w w:val="119"/>
          <w:sz w:val="28"/>
          <w:szCs w:val="28"/>
        </w:rPr>
        <w:t>e</w:t>
      </w:r>
      <w:r>
        <w:rPr>
          <w:w w:val="132"/>
          <w:sz w:val="28"/>
          <w:szCs w:val="28"/>
        </w:rPr>
        <w:t>s</w:t>
      </w:r>
      <w:r>
        <w:rPr>
          <w:w w:val="78"/>
          <w:sz w:val="28"/>
          <w:szCs w:val="28"/>
        </w:rPr>
        <w:t>,</w:t>
      </w:r>
      <w:r>
        <w:rPr>
          <w:spacing w:val="43"/>
          <w:w w:val="78"/>
          <w:sz w:val="28"/>
          <w:szCs w:val="28"/>
        </w:rPr>
        <w:t xml:space="preserve"> </w:t>
      </w:r>
      <w:r>
        <w:rPr>
          <w:w w:val="110"/>
          <w:sz w:val="28"/>
          <w:szCs w:val="28"/>
        </w:rPr>
        <w:t>u</w:t>
      </w:r>
      <w:r>
        <w:rPr>
          <w:w w:val="112"/>
          <w:sz w:val="28"/>
          <w:szCs w:val="28"/>
        </w:rPr>
        <w:t>pd</w:t>
      </w:r>
      <w:r>
        <w:rPr>
          <w:w w:val="122"/>
          <w:sz w:val="28"/>
          <w:szCs w:val="28"/>
        </w:rPr>
        <w:t>a</w:t>
      </w:r>
      <w:r>
        <w:rPr>
          <w:w w:val="117"/>
          <w:sz w:val="28"/>
          <w:szCs w:val="28"/>
        </w:rPr>
        <w:t>t</w:t>
      </w:r>
      <w:r>
        <w:rPr>
          <w:w w:val="119"/>
          <w:sz w:val="28"/>
          <w:szCs w:val="28"/>
        </w:rPr>
        <w:t>e</w:t>
      </w:r>
      <w:r>
        <w:rPr>
          <w:w w:val="132"/>
          <w:sz w:val="28"/>
          <w:szCs w:val="28"/>
        </w:rPr>
        <w:t>s</w:t>
      </w:r>
      <w:r>
        <w:rPr>
          <w:w w:val="78"/>
          <w:sz w:val="28"/>
          <w:szCs w:val="28"/>
        </w:rPr>
        <w:t>,</w:t>
      </w:r>
      <w:r>
        <w:rPr>
          <w:spacing w:val="43"/>
          <w:w w:val="78"/>
          <w:sz w:val="28"/>
          <w:szCs w:val="28"/>
        </w:rPr>
        <w:t xml:space="preserve"> </w:t>
      </w:r>
      <w:r>
        <w:rPr>
          <w:sz w:val="28"/>
          <w:szCs w:val="28"/>
        </w:rPr>
        <w:t xml:space="preserve">and </w:t>
      </w:r>
      <w:r>
        <w:rPr>
          <w:spacing w:val="31"/>
          <w:sz w:val="28"/>
          <w:szCs w:val="28"/>
        </w:rPr>
        <w:t xml:space="preserve"> </w:t>
      </w:r>
      <w:r>
        <w:rPr>
          <w:w w:val="118"/>
          <w:sz w:val="28"/>
          <w:szCs w:val="28"/>
        </w:rPr>
        <w:t>patches</w:t>
      </w:r>
      <w:r>
        <w:rPr>
          <w:spacing w:val="31"/>
          <w:w w:val="118"/>
          <w:sz w:val="28"/>
          <w:szCs w:val="28"/>
        </w:rPr>
        <w:t xml:space="preserve"> </w:t>
      </w:r>
      <w:r>
        <w:rPr>
          <w:w w:val="122"/>
          <w:sz w:val="28"/>
          <w:szCs w:val="28"/>
        </w:rPr>
        <w:t>a</w:t>
      </w:r>
      <w:r>
        <w:rPr>
          <w:spacing w:val="-3"/>
          <w:w w:val="101"/>
          <w:sz w:val="28"/>
          <w:szCs w:val="28"/>
        </w:rPr>
        <w:t>r</w:t>
      </w:r>
      <w:r>
        <w:rPr>
          <w:w w:val="119"/>
          <w:sz w:val="28"/>
          <w:szCs w:val="28"/>
        </w:rPr>
        <w:t xml:space="preserve">e </w:t>
      </w:r>
      <w:r>
        <w:rPr>
          <w:sz w:val="28"/>
          <w:szCs w:val="28"/>
        </w:rPr>
        <w:t>deli</w:t>
      </w:r>
      <w:r>
        <w:rPr>
          <w:spacing w:val="-2"/>
          <w:sz w:val="28"/>
          <w:szCs w:val="28"/>
        </w:rPr>
        <w:t>v</w:t>
      </w:r>
      <w:r>
        <w:rPr>
          <w:sz w:val="28"/>
          <w:szCs w:val="28"/>
        </w:rPr>
        <w:t>e</w:t>
      </w:r>
      <w:r>
        <w:rPr>
          <w:spacing w:val="-3"/>
          <w:sz w:val="28"/>
          <w:szCs w:val="28"/>
        </w:rPr>
        <w:t>r</w:t>
      </w:r>
      <w:r>
        <w:rPr>
          <w:sz w:val="28"/>
          <w:szCs w:val="28"/>
        </w:rPr>
        <w:t xml:space="preserve">ed </w:t>
      </w:r>
      <w:r>
        <w:rPr>
          <w:spacing w:val="59"/>
          <w:sz w:val="28"/>
          <w:szCs w:val="28"/>
        </w:rPr>
        <w:t xml:space="preserve"> </w:t>
      </w:r>
      <w:r>
        <w:rPr>
          <w:sz w:val="28"/>
          <w:szCs w:val="28"/>
        </w:rPr>
        <w:t>f</w:t>
      </w:r>
      <w:r>
        <w:rPr>
          <w:spacing w:val="-3"/>
          <w:sz w:val="28"/>
          <w:szCs w:val="28"/>
        </w:rPr>
        <w:t>r</w:t>
      </w:r>
      <w:r>
        <w:rPr>
          <w:sz w:val="28"/>
          <w:szCs w:val="28"/>
        </w:rPr>
        <w:t xml:space="preserve">om </w:t>
      </w:r>
      <w:r>
        <w:rPr>
          <w:spacing w:val="29"/>
          <w:sz w:val="28"/>
          <w:szCs w:val="28"/>
        </w:rPr>
        <w:t xml:space="preserve"> </w:t>
      </w:r>
      <w:r>
        <w:rPr>
          <w:w w:val="112"/>
          <w:sz w:val="28"/>
          <w:szCs w:val="28"/>
        </w:rPr>
        <w:t>d</w:t>
      </w:r>
      <w:r>
        <w:rPr>
          <w:spacing w:val="-2"/>
          <w:w w:val="119"/>
          <w:sz w:val="28"/>
          <w:szCs w:val="28"/>
        </w:rPr>
        <w:t>e</w:t>
      </w:r>
      <w:r>
        <w:rPr>
          <w:spacing w:val="-2"/>
          <w:w w:val="96"/>
          <w:sz w:val="28"/>
          <w:szCs w:val="28"/>
        </w:rPr>
        <w:t>v</w:t>
      </w:r>
      <w:r>
        <w:rPr>
          <w:w w:val="119"/>
          <w:sz w:val="28"/>
          <w:szCs w:val="28"/>
        </w:rPr>
        <w:t>e</w:t>
      </w:r>
      <w:r>
        <w:rPr>
          <w:w w:val="87"/>
          <w:sz w:val="28"/>
          <w:szCs w:val="28"/>
        </w:rPr>
        <w:t>l</w:t>
      </w:r>
      <w:r>
        <w:rPr>
          <w:w w:val="113"/>
          <w:sz w:val="28"/>
          <w:szCs w:val="28"/>
        </w:rPr>
        <w:t>o</w:t>
      </w:r>
      <w:r>
        <w:rPr>
          <w:w w:val="112"/>
          <w:sz w:val="28"/>
          <w:szCs w:val="28"/>
        </w:rPr>
        <w:t>p</w:t>
      </w:r>
      <w:r>
        <w:rPr>
          <w:w w:val="119"/>
          <w:sz w:val="28"/>
          <w:szCs w:val="28"/>
        </w:rPr>
        <w:t>e</w:t>
      </w:r>
      <w:r>
        <w:rPr>
          <w:w w:val="101"/>
          <w:sz w:val="28"/>
          <w:szCs w:val="28"/>
        </w:rPr>
        <w:t>r</w:t>
      </w:r>
      <w:r>
        <w:rPr>
          <w:w w:val="132"/>
          <w:sz w:val="28"/>
          <w:szCs w:val="28"/>
        </w:rPr>
        <w:t>s</w:t>
      </w:r>
      <w:r>
        <w:rPr>
          <w:sz w:val="28"/>
          <w:szCs w:val="28"/>
        </w:rPr>
        <w:t xml:space="preserve"> </w:t>
      </w:r>
      <w:r>
        <w:rPr>
          <w:spacing w:val="-20"/>
          <w:sz w:val="28"/>
          <w:szCs w:val="28"/>
        </w:rPr>
        <w:t xml:space="preserve"> </w:t>
      </w:r>
      <w:r>
        <w:rPr>
          <w:spacing w:val="-3"/>
          <w:sz w:val="28"/>
          <w:szCs w:val="28"/>
        </w:rPr>
        <w:t>t</w:t>
      </w:r>
      <w:r>
        <w:rPr>
          <w:sz w:val="28"/>
          <w:szCs w:val="28"/>
        </w:rPr>
        <w:t xml:space="preserve">o </w:t>
      </w:r>
      <w:r>
        <w:rPr>
          <w:spacing w:val="11"/>
          <w:sz w:val="28"/>
          <w:szCs w:val="28"/>
        </w:rPr>
        <w:t xml:space="preserve"> </w:t>
      </w:r>
      <w:r>
        <w:rPr>
          <w:w w:val="117"/>
          <w:sz w:val="28"/>
          <w:szCs w:val="28"/>
        </w:rPr>
        <w:t>users.</w:t>
      </w:r>
      <w:r>
        <w:rPr>
          <w:spacing w:val="40"/>
          <w:w w:val="117"/>
          <w:sz w:val="28"/>
          <w:szCs w:val="28"/>
        </w:rPr>
        <w:t xml:space="preserve"> </w:t>
      </w:r>
      <w:r>
        <w:rPr>
          <w:sz w:val="28"/>
          <w:szCs w:val="28"/>
        </w:rPr>
        <w:t xml:space="preserve">The </w:t>
      </w:r>
      <w:r>
        <w:rPr>
          <w:spacing w:val="12"/>
          <w:sz w:val="28"/>
          <w:szCs w:val="28"/>
        </w:rPr>
        <w:t xml:space="preserve"> </w:t>
      </w:r>
      <w:r>
        <w:rPr>
          <w:w w:val="116"/>
          <w:sz w:val="28"/>
          <w:szCs w:val="28"/>
        </w:rPr>
        <w:t>methods</w:t>
      </w:r>
      <w:r>
        <w:rPr>
          <w:spacing w:val="34"/>
          <w:w w:val="116"/>
          <w:sz w:val="28"/>
          <w:szCs w:val="28"/>
        </w:rPr>
        <w:t xml:space="preserve"> </w:t>
      </w:r>
      <w:r>
        <w:rPr>
          <w:w w:val="116"/>
          <w:sz w:val="28"/>
          <w:szCs w:val="28"/>
        </w:rPr>
        <w:t>used</w:t>
      </w:r>
      <w:r>
        <w:rPr>
          <w:spacing w:val="46"/>
          <w:w w:val="116"/>
          <w:sz w:val="28"/>
          <w:szCs w:val="28"/>
        </w:rPr>
        <w:t xml:space="preserve"> </w:t>
      </w:r>
      <w:r>
        <w:rPr>
          <w:spacing w:val="-2"/>
          <w:sz w:val="28"/>
          <w:szCs w:val="28"/>
        </w:rPr>
        <w:t>b</w:t>
      </w:r>
      <w:r>
        <w:rPr>
          <w:sz w:val="28"/>
          <w:szCs w:val="28"/>
        </w:rPr>
        <w:t>y</w:t>
      </w:r>
      <w:r>
        <w:rPr>
          <w:spacing w:val="58"/>
          <w:sz w:val="28"/>
          <w:szCs w:val="28"/>
        </w:rPr>
        <w:t xml:space="preserve"> </w:t>
      </w:r>
      <w:r>
        <w:rPr>
          <w:w w:val="112"/>
          <w:sz w:val="28"/>
          <w:szCs w:val="28"/>
        </w:rPr>
        <w:t>d</w:t>
      </w:r>
      <w:r>
        <w:rPr>
          <w:spacing w:val="-2"/>
          <w:w w:val="119"/>
          <w:sz w:val="28"/>
          <w:szCs w:val="28"/>
        </w:rPr>
        <w:t>e</w:t>
      </w:r>
      <w:r>
        <w:rPr>
          <w:spacing w:val="-2"/>
          <w:w w:val="96"/>
          <w:sz w:val="28"/>
          <w:szCs w:val="28"/>
        </w:rPr>
        <w:t>v</w:t>
      </w:r>
      <w:r>
        <w:rPr>
          <w:w w:val="119"/>
          <w:sz w:val="28"/>
          <w:szCs w:val="28"/>
        </w:rPr>
        <w:t>e</w:t>
      </w:r>
      <w:r>
        <w:rPr>
          <w:w w:val="87"/>
          <w:sz w:val="28"/>
          <w:szCs w:val="28"/>
        </w:rPr>
        <w:t>l</w:t>
      </w:r>
      <w:r>
        <w:rPr>
          <w:w w:val="113"/>
          <w:sz w:val="28"/>
          <w:szCs w:val="28"/>
        </w:rPr>
        <w:t>o</w:t>
      </w:r>
      <w:r>
        <w:rPr>
          <w:w w:val="112"/>
          <w:sz w:val="28"/>
          <w:szCs w:val="28"/>
        </w:rPr>
        <w:t>p</w:t>
      </w:r>
      <w:r>
        <w:rPr>
          <w:w w:val="119"/>
          <w:sz w:val="28"/>
          <w:szCs w:val="28"/>
        </w:rPr>
        <w:t>e</w:t>
      </w:r>
      <w:r>
        <w:rPr>
          <w:w w:val="101"/>
          <w:sz w:val="28"/>
          <w:szCs w:val="28"/>
        </w:rPr>
        <w:t>r</w:t>
      </w:r>
      <w:r>
        <w:rPr>
          <w:w w:val="132"/>
          <w:sz w:val="28"/>
          <w:szCs w:val="28"/>
        </w:rPr>
        <w:t>s</w:t>
      </w:r>
      <w:r>
        <w:rPr>
          <w:sz w:val="28"/>
          <w:szCs w:val="28"/>
        </w:rPr>
        <w:t xml:space="preserve"> </w:t>
      </w:r>
      <w:r>
        <w:rPr>
          <w:spacing w:val="-20"/>
          <w:sz w:val="28"/>
          <w:szCs w:val="28"/>
        </w:rPr>
        <w:t xml:space="preserve"> </w:t>
      </w:r>
      <w:r>
        <w:rPr>
          <w:spacing w:val="-3"/>
          <w:sz w:val="28"/>
          <w:szCs w:val="28"/>
        </w:rPr>
        <w:t>t</w:t>
      </w:r>
      <w:r>
        <w:rPr>
          <w:sz w:val="28"/>
          <w:szCs w:val="28"/>
        </w:rPr>
        <w:t>o</w:t>
      </w:r>
      <w:r>
        <w:rPr>
          <w:spacing w:val="66"/>
          <w:sz w:val="28"/>
          <w:szCs w:val="28"/>
        </w:rPr>
        <w:t xml:space="preserve"> </w:t>
      </w:r>
      <w:r>
        <w:rPr>
          <w:w w:val="112"/>
          <w:sz w:val="28"/>
          <w:szCs w:val="28"/>
        </w:rPr>
        <w:t>b</w:t>
      </w:r>
      <w:r>
        <w:rPr>
          <w:w w:val="110"/>
          <w:sz w:val="28"/>
          <w:szCs w:val="28"/>
        </w:rPr>
        <w:t>u</w:t>
      </w:r>
      <w:r>
        <w:rPr>
          <w:w w:val="87"/>
          <w:sz w:val="28"/>
          <w:szCs w:val="28"/>
        </w:rPr>
        <w:t>il</w:t>
      </w:r>
      <w:r>
        <w:rPr>
          <w:w w:val="112"/>
          <w:sz w:val="28"/>
          <w:szCs w:val="28"/>
        </w:rPr>
        <w:t>d</w:t>
      </w:r>
      <w:r>
        <w:rPr>
          <w:w w:val="78"/>
          <w:sz w:val="28"/>
          <w:szCs w:val="28"/>
        </w:rPr>
        <w:t xml:space="preserve">, </w:t>
      </w:r>
      <w:r>
        <w:rPr>
          <w:w w:val="121"/>
          <w:sz w:val="28"/>
          <w:szCs w:val="28"/>
        </w:rPr>
        <w:t>test</w:t>
      </w:r>
      <w:r>
        <w:rPr>
          <w:spacing w:val="9"/>
          <w:w w:val="121"/>
          <w:sz w:val="28"/>
          <w:szCs w:val="28"/>
        </w:rPr>
        <w:t xml:space="preserve"> </w:t>
      </w:r>
      <w:r>
        <w:rPr>
          <w:sz w:val="28"/>
          <w:szCs w:val="28"/>
        </w:rPr>
        <w:t>and</w:t>
      </w:r>
      <w:r>
        <w:rPr>
          <w:spacing w:val="63"/>
          <w:sz w:val="28"/>
          <w:szCs w:val="28"/>
        </w:rPr>
        <w:t xml:space="preserve"> </w:t>
      </w:r>
      <w:r>
        <w:rPr>
          <w:sz w:val="28"/>
          <w:szCs w:val="28"/>
        </w:rPr>
        <w:t>depl</w:t>
      </w:r>
      <w:r>
        <w:rPr>
          <w:spacing w:val="-2"/>
          <w:sz w:val="28"/>
          <w:szCs w:val="28"/>
        </w:rPr>
        <w:t>o</w:t>
      </w:r>
      <w:r>
        <w:rPr>
          <w:sz w:val="28"/>
          <w:szCs w:val="28"/>
        </w:rPr>
        <w:t>y</w:t>
      </w:r>
      <w:r>
        <w:rPr>
          <w:spacing w:val="62"/>
          <w:sz w:val="28"/>
          <w:szCs w:val="28"/>
        </w:rPr>
        <w:t xml:space="preserve"> </w:t>
      </w:r>
      <w:r>
        <w:rPr>
          <w:sz w:val="28"/>
          <w:szCs w:val="28"/>
        </w:rPr>
        <w:t>new</w:t>
      </w:r>
      <w:r>
        <w:rPr>
          <w:spacing w:val="49"/>
          <w:sz w:val="28"/>
          <w:szCs w:val="28"/>
        </w:rPr>
        <w:t xml:space="preserve"> </w:t>
      </w:r>
      <w:r>
        <w:rPr>
          <w:sz w:val="28"/>
          <w:szCs w:val="28"/>
        </w:rPr>
        <w:t xml:space="preserve">code </w:t>
      </w:r>
      <w:r>
        <w:rPr>
          <w:spacing w:val="16"/>
          <w:sz w:val="28"/>
          <w:szCs w:val="28"/>
        </w:rPr>
        <w:t xml:space="preserve"> </w:t>
      </w:r>
      <w:r>
        <w:rPr>
          <w:sz w:val="28"/>
          <w:szCs w:val="28"/>
        </w:rPr>
        <w:t>will</w:t>
      </w:r>
      <w:r>
        <w:rPr>
          <w:spacing w:val="-19"/>
          <w:sz w:val="28"/>
          <w:szCs w:val="28"/>
        </w:rPr>
        <w:t xml:space="preserve"> </w:t>
      </w:r>
      <w:r>
        <w:rPr>
          <w:w w:val="87"/>
          <w:sz w:val="28"/>
          <w:szCs w:val="28"/>
        </w:rPr>
        <w:t>i</w:t>
      </w:r>
      <w:r>
        <w:rPr>
          <w:w w:val="112"/>
          <w:sz w:val="28"/>
          <w:szCs w:val="28"/>
        </w:rPr>
        <w:t>mp</w:t>
      </w:r>
      <w:r>
        <w:rPr>
          <w:w w:val="122"/>
          <w:sz w:val="28"/>
          <w:szCs w:val="28"/>
        </w:rPr>
        <w:t>a</w:t>
      </w:r>
      <w:r>
        <w:rPr>
          <w:w w:val="118"/>
          <w:sz w:val="28"/>
          <w:szCs w:val="28"/>
        </w:rPr>
        <w:t>c</w:t>
      </w:r>
      <w:r>
        <w:rPr>
          <w:w w:val="117"/>
          <w:sz w:val="28"/>
          <w:szCs w:val="28"/>
        </w:rPr>
        <w:t>t</w:t>
      </w:r>
      <w:r>
        <w:rPr>
          <w:spacing w:val="5"/>
          <w:sz w:val="28"/>
          <w:szCs w:val="28"/>
        </w:rPr>
        <w:t xml:space="preserve"> </w:t>
      </w:r>
      <w:r>
        <w:rPr>
          <w:sz w:val="28"/>
          <w:szCs w:val="28"/>
        </w:rPr>
        <w:t>how</w:t>
      </w:r>
      <w:r>
        <w:rPr>
          <w:spacing w:val="43"/>
          <w:sz w:val="28"/>
          <w:szCs w:val="28"/>
        </w:rPr>
        <w:t xml:space="preserve"> </w:t>
      </w:r>
      <w:r>
        <w:rPr>
          <w:w w:val="119"/>
          <w:sz w:val="28"/>
          <w:szCs w:val="28"/>
        </w:rPr>
        <w:t>fast</w:t>
      </w:r>
      <w:r>
        <w:rPr>
          <w:spacing w:val="-6"/>
          <w:w w:val="119"/>
          <w:sz w:val="28"/>
          <w:szCs w:val="28"/>
        </w:rPr>
        <w:t xml:space="preserve"> </w:t>
      </w:r>
      <w:r>
        <w:rPr>
          <w:sz w:val="28"/>
          <w:szCs w:val="28"/>
        </w:rPr>
        <w:t>a</w:t>
      </w:r>
      <w:r>
        <w:rPr>
          <w:spacing w:val="32"/>
          <w:sz w:val="28"/>
          <w:szCs w:val="28"/>
        </w:rPr>
        <w:t xml:space="preserve"> </w:t>
      </w:r>
      <w:r>
        <w:rPr>
          <w:w w:val="112"/>
          <w:sz w:val="28"/>
          <w:szCs w:val="28"/>
        </w:rPr>
        <w:t>p</w:t>
      </w:r>
      <w:r>
        <w:rPr>
          <w:spacing w:val="-3"/>
          <w:w w:val="112"/>
          <w:sz w:val="28"/>
          <w:szCs w:val="28"/>
        </w:rPr>
        <w:t>r</w:t>
      </w:r>
      <w:r>
        <w:rPr>
          <w:w w:val="112"/>
          <w:sz w:val="28"/>
          <w:szCs w:val="28"/>
        </w:rPr>
        <w:t>oduct</w:t>
      </w:r>
      <w:r>
        <w:rPr>
          <w:spacing w:val="-3"/>
          <w:w w:val="112"/>
          <w:sz w:val="28"/>
          <w:szCs w:val="28"/>
        </w:rPr>
        <w:t xml:space="preserve"> </w:t>
      </w:r>
      <w:r>
        <w:rPr>
          <w:sz w:val="28"/>
          <w:szCs w:val="28"/>
        </w:rPr>
        <w:t>can</w:t>
      </w:r>
      <w:r>
        <w:rPr>
          <w:spacing w:val="69"/>
          <w:sz w:val="28"/>
          <w:szCs w:val="28"/>
        </w:rPr>
        <w:t xml:space="preserve"> </w:t>
      </w:r>
      <w:r>
        <w:rPr>
          <w:spacing w:val="-3"/>
          <w:w w:val="114"/>
          <w:sz w:val="28"/>
          <w:szCs w:val="28"/>
        </w:rPr>
        <w:t>r</w:t>
      </w:r>
      <w:r>
        <w:rPr>
          <w:w w:val="114"/>
          <w:sz w:val="28"/>
          <w:szCs w:val="28"/>
        </w:rPr>
        <w:t>espond</w:t>
      </w:r>
      <w:r>
        <w:rPr>
          <w:spacing w:val="-3"/>
          <w:w w:val="114"/>
          <w:sz w:val="28"/>
          <w:szCs w:val="28"/>
        </w:rPr>
        <w:t xml:space="preserve"> </w:t>
      </w:r>
      <w:r>
        <w:rPr>
          <w:spacing w:val="-3"/>
          <w:sz w:val="28"/>
          <w:szCs w:val="28"/>
        </w:rPr>
        <w:t>t</w:t>
      </w:r>
      <w:r>
        <w:rPr>
          <w:sz w:val="28"/>
          <w:szCs w:val="28"/>
        </w:rPr>
        <w:t>o</w:t>
      </w:r>
      <w:r>
        <w:rPr>
          <w:spacing w:val="36"/>
          <w:sz w:val="28"/>
          <w:szCs w:val="28"/>
        </w:rPr>
        <w:t xml:space="preserve"> </w:t>
      </w:r>
      <w:r>
        <w:rPr>
          <w:w w:val="118"/>
          <w:sz w:val="28"/>
          <w:szCs w:val="28"/>
        </w:rPr>
        <w:t>c</w:t>
      </w:r>
      <w:r>
        <w:rPr>
          <w:w w:val="110"/>
          <w:sz w:val="28"/>
          <w:szCs w:val="28"/>
        </w:rPr>
        <w:t>h</w:t>
      </w:r>
      <w:r>
        <w:rPr>
          <w:w w:val="122"/>
          <w:sz w:val="28"/>
          <w:szCs w:val="28"/>
        </w:rPr>
        <w:t>a</w:t>
      </w:r>
      <w:r>
        <w:rPr>
          <w:w w:val="110"/>
          <w:sz w:val="28"/>
          <w:szCs w:val="28"/>
        </w:rPr>
        <w:t>n</w:t>
      </w:r>
      <w:r>
        <w:rPr>
          <w:w w:val="112"/>
          <w:sz w:val="28"/>
          <w:szCs w:val="28"/>
        </w:rPr>
        <w:t>g</w:t>
      </w:r>
      <w:r>
        <w:rPr>
          <w:w w:val="119"/>
          <w:sz w:val="28"/>
          <w:szCs w:val="28"/>
        </w:rPr>
        <w:t>e</w:t>
      </w:r>
      <w:r>
        <w:rPr>
          <w:w w:val="132"/>
          <w:sz w:val="28"/>
          <w:szCs w:val="28"/>
        </w:rPr>
        <w:t xml:space="preserve">s </w:t>
      </w:r>
      <w:r>
        <w:rPr>
          <w:sz w:val="28"/>
          <w:szCs w:val="28"/>
        </w:rPr>
        <w:t>in</w:t>
      </w:r>
      <w:r>
        <w:rPr>
          <w:spacing w:val="3"/>
          <w:sz w:val="28"/>
          <w:szCs w:val="28"/>
        </w:rPr>
        <w:t xml:space="preserve"> </w:t>
      </w:r>
      <w:r>
        <w:rPr>
          <w:w w:val="114"/>
          <w:sz w:val="28"/>
          <w:szCs w:val="28"/>
        </w:rPr>
        <w:t>cus</w:t>
      </w:r>
      <w:r>
        <w:rPr>
          <w:spacing w:val="-3"/>
          <w:w w:val="114"/>
          <w:sz w:val="28"/>
          <w:szCs w:val="28"/>
        </w:rPr>
        <w:t>t</w:t>
      </w:r>
      <w:r>
        <w:rPr>
          <w:w w:val="114"/>
          <w:sz w:val="28"/>
          <w:szCs w:val="28"/>
        </w:rPr>
        <w:t>omer</w:t>
      </w:r>
      <w:r>
        <w:rPr>
          <w:spacing w:val="-1"/>
          <w:w w:val="114"/>
          <w:sz w:val="28"/>
          <w:szCs w:val="28"/>
        </w:rPr>
        <w:t xml:space="preserve"> </w:t>
      </w:r>
      <w:r>
        <w:rPr>
          <w:w w:val="114"/>
          <w:sz w:val="28"/>
          <w:szCs w:val="28"/>
        </w:rPr>
        <w:t>p</w:t>
      </w:r>
      <w:r>
        <w:rPr>
          <w:spacing w:val="-3"/>
          <w:w w:val="114"/>
          <w:sz w:val="28"/>
          <w:szCs w:val="28"/>
        </w:rPr>
        <w:t>r</w:t>
      </w:r>
      <w:r>
        <w:rPr>
          <w:w w:val="114"/>
          <w:sz w:val="28"/>
          <w:szCs w:val="28"/>
        </w:rPr>
        <w:t>e</w:t>
      </w:r>
      <w:r>
        <w:rPr>
          <w:spacing w:val="-3"/>
          <w:w w:val="114"/>
          <w:sz w:val="28"/>
          <w:szCs w:val="28"/>
        </w:rPr>
        <w:t>f</w:t>
      </w:r>
      <w:r>
        <w:rPr>
          <w:w w:val="114"/>
          <w:sz w:val="28"/>
          <w:szCs w:val="28"/>
        </w:rPr>
        <w:t>e</w:t>
      </w:r>
      <w:r>
        <w:rPr>
          <w:spacing w:val="-3"/>
          <w:w w:val="114"/>
          <w:sz w:val="28"/>
          <w:szCs w:val="28"/>
        </w:rPr>
        <w:t>r</w:t>
      </w:r>
      <w:r>
        <w:rPr>
          <w:w w:val="114"/>
          <w:sz w:val="28"/>
          <w:szCs w:val="28"/>
        </w:rPr>
        <w:t>ences</w:t>
      </w:r>
      <w:r>
        <w:rPr>
          <w:spacing w:val="-2"/>
          <w:w w:val="114"/>
          <w:sz w:val="28"/>
          <w:szCs w:val="28"/>
        </w:rPr>
        <w:t xml:space="preserve"> </w:t>
      </w:r>
      <w:r>
        <w:rPr>
          <w:sz w:val="28"/>
          <w:szCs w:val="28"/>
        </w:rPr>
        <w:t>or</w:t>
      </w:r>
      <w:r>
        <w:rPr>
          <w:spacing w:val="18"/>
          <w:sz w:val="28"/>
          <w:szCs w:val="28"/>
        </w:rPr>
        <w:t xml:space="preserve"> </w:t>
      </w:r>
      <w:r>
        <w:rPr>
          <w:spacing w:val="-3"/>
          <w:w w:val="101"/>
          <w:sz w:val="28"/>
          <w:szCs w:val="28"/>
        </w:rPr>
        <w:t>r</w:t>
      </w:r>
      <w:r>
        <w:rPr>
          <w:w w:val="119"/>
          <w:sz w:val="28"/>
          <w:szCs w:val="28"/>
        </w:rPr>
        <w:t>e</w:t>
      </w:r>
      <w:r>
        <w:rPr>
          <w:w w:val="113"/>
          <w:sz w:val="28"/>
          <w:szCs w:val="28"/>
        </w:rPr>
        <w:t>q</w:t>
      </w:r>
      <w:r>
        <w:rPr>
          <w:w w:val="110"/>
          <w:sz w:val="28"/>
          <w:szCs w:val="28"/>
        </w:rPr>
        <w:t>u</w:t>
      </w:r>
      <w:r>
        <w:rPr>
          <w:w w:val="87"/>
          <w:sz w:val="28"/>
          <w:szCs w:val="28"/>
        </w:rPr>
        <w:t>i</w:t>
      </w:r>
      <w:r>
        <w:rPr>
          <w:spacing w:val="-3"/>
          <w:w w:val="101"/>
          <w:sz w:val="28"/>
          <w:szCs w:val="28"/>
        </w:rPr>
        <w:t>r</w:t>
      </w:r>
      <w:r>
        <w:rPr>
          <w:w w:val="119"/>
          <w:sz w:val="28"/>
          <w:szCs w:val="28"/>
        </w:rPr>
        <w:t>e</w:t>
      </w:r>
      <w:r>
        <w:rPr>
          <w:w w:val="112"/>
          <w:sz w:val="28"/>
          <w:szCs w:val="28"/>
        </w:rPr>
        <w:t>m</w:t>
      </w:r>
      <w:r>
        <w:rPr>
          <w:w w:val="119"/>
          <w:sz w:val="28"/>
          <w:szCs w:val="28"/>
        </w:rPr>
        <w:t>e</w:t>
      </w:r>
      <w:r>
        <w:rPr>
          <w:w w:val="110"/>
          <w:sz w:val="28"/>
          <w:szCs w:val="28"/>
        </w:rPr>
        <w:t>n</w:t>
      </w:r>
      <w:r>
        <w:rPr>
          <w:w w:val="117"/>
          <w:sz w:val="28"/>
          <w:szCs w:val="28"/>
        </w:rPr>
        <w:t>t</w:t>
      </w:r>
      <w:r>
        <w:rPr>
          <w:w w:val="132"/>
          <w:sz w:val="28"/>
          <w:szCs w:val="28"/>
        </w:rPr>
        <w:t>s</w:t>
      </w:r>
      <w:r>
        <w:rPr>
          <w:spacing w:val="-1"/>
          <w:sz w:val="28"/>
          <w:szCs w:val="28"/>
        </w:rPr>
        <w:t xml:space="preserve"> </w:t>
      </w:r>
      <w:r>
        <w:rPr>
          <w:sz w:val="28"/>
          <w:szCs w:val="28"/>
        </w:rPr>
        <w:t>and</w:t>
      </w:r>
      <w:r>
        <w:rPr>
          <w:spacing w:val="58"/>
          <w:sz w:val="28"/>
          <w:szCs w:val="28"/>
        </w:rPr>
        <w:t xml:space="preserve"> </w:t>
      </w:r>
      <w:r>
        <w:rPr>
          <w:sz w:val="28"/>
          <w:szCs w:val="28"/>
        </w:rPr>
        <w:t>the</w:t>
      </w:r>
      <w:r>
        <w:rPr>
          <w:spacing w:val="50"/>
          <w:sz w:val="28"/>
          <w:szCs w:val="28"/>
        </w:rPr>
        <w:t xml:space="preserve"> </w:t>
      </w:r>
      <w:r>
        <w:rPr>
          <w:sz w:val="28"/>
          <w:szCs w:val="28"/>
        </w:rPr>
        <w:t>quality</w:t>
      </w:r>
      <w:r>
        <w:rPr>
          <w:spacing w:val="43"/>
          <w:sz w:val="28"/>
          <w:szCs w:val="28"/>
        </w:rPr>
        <w:t xml:space="preserve"> </w:t>
      </w:r>
      <w:r>
        <w:rPr>
          <w:sz w:val="28"/>
          <w:szCs w:val="28"/>
        </w:rPr>
        <w:t>of</w:t>
      </w:r>
      <w:r>
        <w:rPr>
          <w:spacing w:val="21"/>
          <w:sz w:val="28"/>
          <w:szCs w:val="28"/>
        </w:rPr>
        <w:t xml:space="preserve"> </w:t>
      </w:r>
      <w:r>
        <w:rPr>
          <w:w w:val="117"/>
          <w:sz w:val="28"/>
          <w:szCs w:val="28"/>
        </w:rPr>
        <w:t>each</w:t>
      </w:r>
      <w:r>
        <w:rPr>
          <w:spacing w:val="-13"/>
          <w:w w:val="117"/>
          <w:sz w:val="28"/>
          <w:szCs w:val="28"/>
        </w:rPr>
        <w:t xml:space="preserve"> </w:t>
      </w:r>
      <w:r>
        <w:rPr>
          <w:w w:val="118"/>
          <w:sz w:val="28"/>
          <w:szCs w:val="28"/>
        </w:rPr>
        <w:t>c</w:t>
      </w:r>
      <w:r>
        <w:rPr>
          <w:w w:val="110"/>
          <w:sz w:val="28"/>
          <w:szCs w:val="28"/>
        </w:rPr>
        <w:t>h</w:t>
      </w:r>
      <w:r>
        <w:rPr>
          <w:w w:val="122"/>
          <w:sz w:val="28"/>
          <w:szCs w:val="28"/>
        </w:rPr>
        <w:t>a</w:t>
      </w:r>
      <w:r>
        <w:rPr>
          <w:w w:val="110"/>
          <w:sz w:val="28"/>
          <w:szCs w:val="28"/>
        </w:rPr>
        <w:t>n</w:t>
      </w:r>
      <w:r>
        <w:rPr>
          <w:w w:val="112"/>
          <w:sz w:val="28"/>
          <w:szCs w:val="28"/>
        </w:rPr>
        <w:t>g</w:t>
      </w:r>
      <w:r>
        <w:rPr>
          <w:w w:val="119"/>
          <w:sz w:val="28"/>
          <w:szCs w:val="28"/>
        </w:rPr>
        <w:t>e</w:t>
      </w:r>
      <w:r>
        <w:rPr>
          <w:w w:val="105"/>
          <w:sz w:val="28"/>
          <w:szCs w:val="28"/>
        </w:rPr>
        <w:t>.</w:t>
      </w: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before="6" w:line="220" w:lineRule="exact"/>
        <w:rPr>
          <w:sz w:val="22"/>
          <w:szCs w:val="22"/>
        </w:rPr>
      </w:pPr>
    </w:p>
    <w:p w:rsidR="00DF7E86" w:rsidRDefault="00FB3854">
      <w:pPr>
        <w:ind w:left="4956" w:right="4981"/>
        <w:jc w:val="center"/>
        <w:rPr>
          <w:sz w:val="28"/>
          <w:szCs w:val="28"/>
        </w:rPr>
        <w:sectPr w:rsidR="00DF7E86">
          <w:footerReference w:type="default" r:id="rId23"/>
          <w:pgSz w:w="11900" w:h="16840"/>
          <w:pgMar w:top="1560" w:right="600" w:bottom="280" w:left="960" w:header="0" w:footer="0" w:gutter="0"/>
          <w:cols w:space="720"/>
        </w:sectPr>
      </w:pPr>
      <w:r>
        <w:rPr>
          <w:b/>
          <w:w w:val="114"/>
          <w:sz w:val="28"/>
          <w:szCs w:val="28"/>
        </w:rPr>
        <w:t>14</w:t>
      </w:r>
    </w:p>
    <w:p w:rsidR="00DF7E86" w:rsidRDefault="00BE00B0">
      <w:pPr>
        <w:spacing w:before="63" w:line="300" w:lineRule="exact"/>
        <w:ind w:left="110"/>
        <w:rPr>
          <w:sz w:val="28"/>
          <w:szCs w:val="28"/>
        </w:rPr>
      </w:pPr>
      <w:r w:rsidRPr="00BE00B0">
        <w:lastRenderedPageBreak/>
        <w:pict>
          <v:group id="_x0000_s1745" style="position:absolute;left:0;text-align:left;margin-left:38.2pt;margin-top:38.95pt;width:531.3pt;height:780.85pt;z-index:-251674112;mso-position-horizontal-relative:page;mso-position-vertical-relative:page" coordorigin="764,779" coordsize="10626,15617">
            <v:shape id="_x0000_s1747" style="position:absolute;left:802;top:817;width:10551;height:15542" coordorigin="802,817" coordsize="10551,15542" path="m802,817r10551,l11353,16359r-10551,l802,817xe" filled="f" strokeweight="1.3218mm">
              <v:path arrowok="t"/>
            </v:shape>
            <v:shape id="_x0000_s1746" type="#_x0000_t75" style="position:absolute;left:1259;top:2398;width:9592;height:6115">
              <v:imagedata r:id="rId24" o:title=""/>
            </v:shape>
            <w10:wrap anchorx="page" anchory="page"/>
          </v:group>
        </w:pict>
      </w:r>
      <w:r w:rsidR="00FB3854">
        <w:rPr>
          <w:b/>
          <w:position w:val="-1"/>
          <w:sz w:val="28"/>
          <w:szCs w:val="28"/>
        </w:rPr>
        <w:t>5.2</w:t>
      </w:r>
      <w:r w:rsidR="00FB3854">
        <w:rPr>
          <w:b/>
          <w:spacing w:val="-3"/>
          <w:position w:val="-1"/>
          <w:sz w:val="28"/>
          <w:szCs w:val="28"/>
        </w:rPr>
        <w:t xml:space="preserve"> </w:t>
      </w:r>
      <w:r w:rsidR="00FB3854">
        <w:rPr>
          <w:b/>
          <w:position w:val="-1"/>
          <w:sz w:val="28"/>
          <w:szCs w:val="28"/>
        </w:rPr>
        <w:t>SOLUTION</w:t>
      </w:r>
      <w:r w:rsidR="00FB3854">
        <w:rPr>
          <w:b/>
          <w:spacing w:val="-11"/>
          <w:position w:val="-1"/>
          <w:sz w:val="28"/>
          <w:szCs w:val="28"/>
        </w:rPr>
        <w:t xml:space="preserve"> </w:t>
      </w:r>
      <w:r w:rsidR="00FB3854">
        <w:rPr>
          <w:b/>
          <w:position w:val="-1"/>
          <w:sz w:val="28"/>
          <w:szCs w:val="28"/>
        </w:rPr>
        <w:t>AND</w:t>
      </w:r>
      <w:r w:rsidR="00FB3854">
        <w:rPr>
          <w:b/>
          <w:spacing w:val="-6"/>
          <w:position w:val="-1"/>
          <w:sz w:val="28"/>
          <w:szCs w:val="28"/>
        </w:rPr>
        <w:t xml:space="preserve"> </w:t>
      </w:r>
      <w:r w:rsidR="00FB3854">
        <w:rPr>
          <w:b/>
          <w:position w:val="-1"/>
          <w:sz w:val="28"/>
          <w:szCs w:val="28"/>
        </w:rPr>
        <w:t>TECHNICAL</w:t>
      </w:r>
      <w:r w:rsidR="00FB3854">
        <w:rPr>
          <w:b/>
          <w:spacing w:val="-11"/>
          <w:position w:val="-1"/>
          <w:sz w:val="28"/>
          <w:szCs w:val="28"/>
        </w:rPr>
        <w:t xml:space="preserve"> </w:t>
      </w:r>
      <w:r w:rsidR="00FB3854">
        <w:rPr>
          <w:b/>
          <w:position w:val="-1"/>
          <w:sz w:val="28"/>
          <w:szCs w:val="28"/>
        </w:rPr>
        <w:t>ARCHITECTURE</w:t>
      </w:r>
    </w:p>
    <w:p w:rsidR="00DF7E86" w:rsidRDefault="00DF7E86">
      <w:pPr>
        <w:spacing w:before="10" w:line="100" w:lineRule="exact"/>
        <w:rPr>
          <w:sz w:val="10"/>
          <w:szCs w:val="10"/>
        </w:rPr>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FB3854">
      <w:pPr>
        <w:spacing w:before="25"/>
        <w:ind w:left="2389" w:right="2290"/>
        <w:jc w:val="center"/>
        <w:rPr>
          <w:sz w:val="24"/>
          <w:szCs w:val="24"/>
        </w:rPr>
      </w:pPr>
      <w:r>
        <w:rPr>
          <w:b/>
          <w:sz w:val="24"/>
          <w:szCs w:val="24"/>
        </w:rPr>
        <w:t>Figu</w:t>
      </w:r>
      <w:r>
        <w:rPr>
          <w:b/>
          <w:spacing w:val="-2"/>
          <w:sz w:val="24"/>
          <w:szCs w:val="24"/>
        </w:rPr>
        <w:t>r</w:t>
      </w:r>
      <w:r>
        <w:rPr>
          <w:b/>
          <w:sz w:val="24"/>
          <w:szCs w:val="24"/>
        </w:rPr>
        <w:t>e</w:t>
      </w:r>
      <w:r>
        <w:rPr>
          <w:b/>
          <w:spacing w:val="-1"/>
          <w:sz w:val="24"/>
          <w:szCs w:val="24"/>
        </w:rPr>
        <w:t xml:space="preserve"> </w:t>
      </w:r>
      <w:r>
        <w:rPr>
          <w:b/>
          <w:sz w:val="24"/>
          <w:szCs w:val="24"/>
        </w:rPr>
        <w:t>5.3</w:t>
      </w:r>
      <w:r>
        <w:rPr>
          <w:b/>
          <w:spacing w:val="42"/>
          <w:sz w:val="24"/>
          <w:szCs w:val="24"/>
        </w:rPr>
        <w:t xml:space="preserve"> </w:t>
      </w:r>
      <w:r>
        <w:rPr>
          <w:b/>
          <w:sz w:val="24"/>
          <w:szCs w:val="24"/>
        </w:rPr>
        <w:t>-</w:t>
      </w:r>
      <w:r>
        <w:rPr>
          <w:b/>
          <w:spacing w:val="13"/>
          <w:sz w:val="24"/>
          <w:szCs w:val="24"/>
        </w:rPr>
        <w:t xml:space="preserve"> </w:t>
      </w:r>
      <w:r>
        <w:rPr>
          <w:b/>
          <w:sz w:val="24"/>
          <w:szCs w:val="24"/>
        </w:rPr>
        <w:t>The</w:t>
      </w:r>
      <w:r>
        <w:rPr>
          <w:b/>
          <w:spacing w:val="12"/>
          <w:sz w:val="24"/>
          <w:szCs w:val="24"/>
        </w:rPr>
        <w:t xml:space="preserve"> </w:t>
      </w:r>
      <w:r>
        <w:rPr>
          <w:b/>
          <w:w w:val="92"/>
          <w:sz w:val="24"/>
          <w:szCs w:val="24"/>
        </w:rPr>
        <w:t>p</w:t>
      </w:r>
      <w:r>
        <w:rPr>
          <w:b/>
          <w:spacing w:val="-4"/>
          <w:w w:val="92"/>
          <w:sz w:val="24"/>
          <w:szCs w:val="24"/>
        </w:rPr>
        <w:t>r</w:t>
      </w:r>
      <w:r>
        <w:rPr>
          <w:b/>
          <w:w w:val="122"/>
          <w:sz w:val="24"/>
          <w:szCs w:val="24"/>
        </w:rPr>
        <w:t>ocess</w:t>
      </w:r>
      <w:r>
        <w:rPr>
          <w:b/>
          <w:sz w:val="24"/>
          <w:szCs w:val="24"/>
        </w:rPr>
        <w:t xml:space="preserve"> of</w:t>
      </w:r>
      <w:r>
        <w:rPr>
          <w:b/>
          <w:spacing w:val="20"/>
          <w:sz w:val="24"/>
          <w:szCs w:val="24"/>
        </w:rPr>
        <w:t xml:space="preserve"> </w:t>
      </w:r>
      <w:r>
        <w:rPr>
          <w:b/>
          <w:sz w:val="24"/>
          <w:szCs w:val="24"/>
        </w:rPr>
        <w:t>a</w:t>
      </w:r>
      <w:r>
        <w:rPr>
          <w:b/>
          <w:spacing w:val="-2"/>
          <w:sz w:val="24"/>
          <w:szCs w:val="24"/>
        </w:rPr>
        <w:t>r</w:t>
      </w:r>
      <w:r>
        <w:rPr>
          <w:b/>
          <w:sz w:val="24"/>
          <w:szCs w:val="24"/>
        </w:rPr>
        <w:t>chitecttu</w:t>
      </w:r>
      <w:r>
        <w:rPr>
          <w:b/>
          <w:spacing w:val="-4"/>
          <w:sz w:val="24"/>
          <w:szCs w:val="24"/>
        </w:rPr>
        <w:t>r</w:t>
      </w:r>
      <w:r>
        <w:rPr>
          <w:b/>
          <w:sz w:val="24"/>
          <w:szCs w:val="24"/>
        </w:rPr>
        <w:t>al</w:t>
      </w:r>
      <w:r>
        <w:rPr>
          <w:b/>
          <w:spacing w:val="34"/>
          <w:sz w:val="24"/>
          <w:szCs w:val="24"/>
        </w:rPr>
        <w:t xml:space="preserve"> </w:t>
      </w:r>
      <w:r>
        <w:rPr>
          <w:b/>
          <w:w w:val="105"/>
          <w:sz w:val="24"/>
          <w:szCs w:val="24"/>
        </w:rPr>
        <w:t>description</w:t>
      </w:r>
    </w:p>
    <w:p w:rsidR="00DF7E86" w:rsidRDefault="00DF7E86">
      <w:pPr>
        <w:spacing w:line="200" w:lineRule="exact"/>
      </w:pPr>
    </w:p>
    <w:p w:rsidR="00DF7E86" w:rsidRDefault="00DF7E86">
      <w:pPr>
        <w:spacing w:before="1" w:line="220" w:lineRule="exact"/>
        <w:rPr>
          <w:sz w:val="22"/>
          <w:szCs w:val="22"/>
        </w:rPr>
      </w:pPr>
    </w:p>
    <w:p w:rsidR="00DF7E86" w:rsidRDefault="00FB3854">
      <w:pPr>
        <w:spacing w:line="301" w:lineRule="auto"/>
        <w:ind w:left="220" w:right="64" w:firstLine="734"/>
        <w:jc w:val="both"/>
        <w:rPr>
          <w:sz w:val="28"/>
          <w:szCs w:val="28"/>
        </w:rPr>
      </w:pPr>
      <w:r>
        <w:rPr>
          <w:sz w:val="28"/>
          <w:szCs w:val="28"/>
        </w:rPr>
        <w:t xml:space="preserve">Solution </w:t>
      </w:r>
      <w:r>
        <w:rPr>
          <w:spacing w:val="18"/>
          <w:sz w:val="28"/>
          <w:szCs w:val="28"/>
        </w:rPr>
        <w:t xml:space="preserve"> </w:t>
      </w:r>
      <w:r>
        <w:rPr>
          <w:w w:val="90"/>
          <w:sz w:val="28"/>
          <w:szCs w:val="28"/>
        </w:rPr>
        <w:t>A</w:t>
      </w:r>
      <w:r>
        <w:rPr>
          <w:spacing w:val="-3"/>
          <w:w w:val="101"/>
          <w:sz w:val="28"/>
          <w:szCs w:val="28"/>
        </w:rPr>
        <w:t>r</w:t>
      </w:r>
      <w:r>
        <w:rPr>
          <w:w w:val="118"/>
          <w:sz w:val="28"/>
          <w:szCs w:val="28"/>
        </w:rPr>
        <w:t>c</w:t>
      </w:r>
      <w:r>
        <w:rPr>
          <w:w w:val="110"/>
          <w:sz w:val="28"/>
          <w:szCs w:val="28"/>
        </w:rPr>
        <w:t>h</w:t>
      </w:r>
      <w:r>
        <w:rPr>
          <w:w w:val="87"/>
          <w:sz w:val="28"/>
          <w:szCs w:val="28"/>
        </w:rPr>
        <w:t>i</w:t>
      </w:r>
      <w:r>
        <w:rPr>
          <w:w w:val="117"/>
          <w:sz w:val="28"/>
          <w:szCs w:val="28"/>
        </w:rPr>
        <w:t>t</w:t>
      </w:r>
      <w:r>
        <w:rPr>
          <w:w w:val="119"/>
          <w:sz w:val="28"/>
          <w:szCs w:val="28"/>
        </w:rPr>
        <w:t>e</w:t>
      </w:r>
      <w:r>
        <w:rPr>
          <w:w w:val="118"/>
          <w:sz w:val="28"/>
          <w:szCs w:val="28"/>
        </w:rPr>
        <w:t>c</w:t>
      </w:r>
      <w:r>
        <w:rPr>
          <w:w w:val="117"/>
          <w:sz w:val="28"/>
          <w:szCs w:val="28"/>
        </w:rPr>
        <w:t>t</w:t>
      </w:r>
      <w:r>
        <w:rPr>
          <w:w w:val="132"/>
          <w:sz w:val="28"/>
          <w:szCs w:val="28"/>
        </w:rPr>
        <w:t>s</w:t>
      </w:r>
      <w:r>
        <w:rPr>
          <w:spacing w:val="21"/>
          <w:w w:val="132"/>
          <w:sz w:val="28"/>
          <w:szCs w:val="28"/>
        </w:rPr>
        <w:t xml:space="preserve"> </w:t>
      </w:r>
      <w:r>
        <w:rPr>
          <w:sz w:val="28"/>
          <w:szCs w:val="28"/>
        </w:rPr>
        <w:t>a</w:t>
      </w:r>
      <w:r>
        <w:rPr>
          <w:spacing w:val="-3"/>
          <w:sz w:val="28"/>
          <w:szCs w:val="28"/>
        </w:rPr>
        <w:t>r</w:t>
      </w:r>
      <w:r>
        <w:rPr>
          <w:sz w:val="28"/>
          <w:szCs w:val="28"/>
        </w:rPr>
        <w:t xml:space="preserve">e </w:t>
      </w:r>
      <w:r>
        <w:rPr>
          <w:spacing w:val="3"/>
          <w:sz w:val="28"/>
          <w:szCs w:val="28"/>
        </w:rPr>
        <w:t xml:space="preserve"> </w:t>
      </w:r>
      <w:r>
        <w:rPr>
          <w:w w:val="116"/>
          <w:sz w:val="28"/>
          <w:szCs w:val="28"/>
        </w:rPr>
        <w:t xml:space="preserve">most </w:t>
      </w:r>
      <w:r>
        <w:rPr>
          <w:w w:val="132"/>
          <w:sz w:val="28"/>
          <w:szCs w:val="28"/>
        </w:rPr>
        <w:t>s</w:t>
      </w:r>
      <w:r>
        <w:rPr>
          <w:w w:val="87"/>
          <w:sz w:val="28"/>
          <w:szCs w:val="28"/>
        </w:rPr>
        <w:t>i</w:t>
      </w:r>
      <w:r>
        <w:rPr>
          <w:w w:val="112"/>
          <w:sz w:val="28"/>
          <w:szCs w:val="28"/>
        </w:rPr>
        <w:t>m</w:t>
      </w:r>
      <w:r>
        <w:rPr>
          <w:w w:val="87"/>
          <w:sz w:val="28"/>
          <w:szCs w:val="28"/>
        </w:rPr>
        <w:t>il</w:t>
      </w:r>
      <w:r>
        <w:rPr>
          <w:w w:val="122"/>
          <w:sz w:val="28"/>
          <w:szCs w:val="28"/>
        </w:rPr>
        <w:t>a</w:t>
      </w:r>
      <w:r>
        <w:rPr>
          <w:w w:val="101"/>
          <w:sz w:val="28"/>
          <w:szCs w:val="28"/>
        </w:rPr>
        <w:t>r</w:t>
      </w:r>
      <w:r>
        <w:rPr>
          <w:spacing w:val="6"/>
          <w:w w:val="101"/>
          <w:sz w:val="28"/>
          <w:szCs w:val="28"/>
        </w:rPr>
        <w:t xml:space="preserve"> </w:t>
      </w:r>
      <w:r>
        <w:rPr>
          <w:spacing w:val="-3"/>
          <w:sz w:val="28"/>
          <w:szCs w:val="28"/>
        </w:rPr>
        <w:t>t</w:t>
      </w:r>
      <w:r>
        <w:rPr>
          <w:sz w:val="28"/>
          <w:szCs w:val="28"/>
        </w:rPr>
        <w:t>o</w:t>
      </w:r>
      <w:r>
        <w:rPr>
          <w:spacing w:val="37"/>
          <w:sz w:val="28"/>
          <w:szCs w:val="28"/>
        </w:rPr>
        <w:t xml:space="preserve"> </w:t>
      </w:r>
      <w:r>
        <w:rPr>
          <w:w w:val="112"/>
          <w:sz w:val="28"/>
          <w:szCs w:val="28"/>
        </w:rPr>
        <w:t>p</w:t>
      </w:r>
      <w:r>
        <w:rPr>
          <w:spacing w:val="-3"/>
          <w:w w:val="101"/>
          <w:sz w:val="28"/>
          <w:szCs w:val="28"/>
        </w:rPr>
        <w:t>r</w:t>
      </w:r>
      <w:r>
        <w:rPr>
          <w:w w:val="113"/>
          <w:sz w:val="28"/>
          <w:szCs w:val="28"/>
        </w:rPr>
        <w:t>o</w:t>
      </w:r>
      <w:r>
        <w:rPr>
          <w:w w:val="86"/>
          <w:sz w:val="28"/>
          <w:szCs w:val="28"/>
        </w:rPr>
        <w:t>j</w:t>
      </w:r>
      <w:r>
        <w:rPr>
          <w:w w:val="119"/>
          <w:sz w:val="28"/>
          <w:szCs w:val="28"/>
        </w:rPr>
        <w:t>e</w:t>
      </w:r>
      <w:r>
        <w:rPr>
          <w:w w:val="118"/>
          <w:sz w:val="28"/>
          <w:szCs w:val="28"/>
        </w:rPr>
        <w:t>c</w:t>
      </w:r>
      <w:r>
        <w:rPr>
          <w:w w:val="117"/>
          <w:sz w:val="28"/>
          <w:szCs w:val="28"/>
        </w:rPr>
        <w:t>t</w:t>
      </w:r>
      <w:r>
        <w:rPr>
          <w:spacing w:val="6"/>
          <w:w w:val="117"/>
          <w:sz w:val="28"/>
          <w:szCs w:val="28"/>
        </w:rPr>
        <w:t xml:space="preserve"> </w:t>
      </w:r>
      <w:r>
        <w:rPr>
          <w:w w:val="112"/>
          <w:sz w:val="28"/>
          <w:szCs w:val="28"/>
        </w:rPr>
        <w:t>m</w:t>
      </w:r>
      <w:r>
        <w:rPr>
          <w:w w:val="122"/>
          <w:sz w:val="28"/>
          <w:szCs w:val="28"/>
        </w:rPr>
        <w:t>a</w:t>
      </w:r>
      <w:r>
        <w:rPr>
          <w:w w:val="110"/>
          <w:sz w:val="28"/>
          <w:szCs w:val="28"/>
        </w:rPr>
        <w:t>n</w:t>
      </w:r>
      <w:r>
        <w:rPr>
          <w:w w:val="122"/>
          <w:sz w:val="28"/>
          <w:szCs w:val="28"/>
        </w:rPr>
        <w:t>a</w:t>
      </w:r>
      <w:r>
        <w:rPr>
          <w:w w:val="112"/>
          <w:sz w:val="28"/>
          <w:szCs w:val="28"/>
        </w:rPr>
        <w:t>g</w:t>
      </w:r>
      <w:r>
        <w:rPr>
          <w:w w:val="119"/>
          <w:sz w:val="28"/>
          <w:szCs w:val="28"/>
        </w:rPr>
        <w:t>e</w:t>
      </w:r>
      <w:r>
        <w:rPr>
          <w:w w:val="101"/>
          <w:sz w:val="28"/>
          <w:szCs w:val="28"/>
        </w:rPr>
        <w:t>r</w:t>
      </w:r>
      <w:r>
        <w:rPr>
          <w:w w:val="132"/>
          <w:sz w:val="28"/>
          <w:szCs w:val="28"/>
        </w:rPr>
        <w:t>s</w:t>
      </w:r>
      <w:r>
        <w:rPr>
          <w:w w:val="78"/>
          <w:sz w:val="28"/>
          <w:szCs w:val="28"/>
        </w:rPr>
        <w:t>,</w:t>
      </w:r>
      <w:r>
        <w:rPr>
          <w:spacing w:val="6"/>
          <w:w w:val="78"/>
          <w:sz w:val="28"/>
          <w:szCs w:val="28"/>
        </w:rPr>
        <w:t xml:space="preserve"> </w:t>
      </w:r>
      <w:r>
        <w:rPr>
          <w:w w:val="119"/>
          <w:sz w:val="28"/>
          <w:szCs w:val="28"/>
        </w:rPr>
        <w:t>e</w:t>
      </w:r>
      <w:r>
        <w:rPr>
          <w:w w:val="110"/>
          <w:sz w:val="28"/>
          <w:szCs w:val="28"/>
        </w:rPr>
        <w:t>n</w:t>
      </w:r>
      <w:r>
        <w:rPr>
          <w:w w:val="132"/>
          <w:sz w:val="28"/>
          <w:szCs w:val="28"/>
        </w:rPr>
        <w:t>s</w:t>
      </w:r>
      <w:r>
        <w:rPr>
          <w:w w:val="110"/>
          <w:sz w:val="28"/>
          <w:szCs w:val="28"/>
        </w:rPr>
        <w:t>u</w:t>
      </w:r>
      <w:r>
        <w:rPr>
          <w:w w:val="101"/>
          <w:sz w:val="28"/>
          <w:szCs w:val="28"/>
        </w:rPr>
        <w:t>r</w:t>
      </w:r>
      <w:r>
        <w:rPr>
          <w:w w:val="87"/>
          <w:sz w:val="28"/>
          <w:szCs w:val="28"/>
        </w:rPr>
        <w:t>i</w:t>
      </w:r>
      <w:r>
        <w:rPr>
          <w:w w:val="110"/>
          <w:sz w:val="28"/>
          <w:szCs w:val="28"/>
        </w:rPr>
        <w:t>n</w:t>
      </w:r>
      <w:r>
        <w:rPr>
          <w:w w:val="112"/>
          <w:sz w:val="28"/>
          <w:szCs w:val="28"/>
        </w:rPr>
        <w:t>g</w:t>
      </w:r>
      <w:r>
        <w:rPr>
          <w:spacing w:val="6"/>
          <w:w w:val="112"/>
          <w:sz w:val="28"/>
          <w:szCs w:val="28"/>
        </w:rPr>
        <w:t xml:space="preserve"> </w:t>
      </w:r>
      <w:r>
        <w:rPr>
          <w:sz w:val="28"/>
          <w:szCs w:val="28"/>
        </w:rPr>
        <w:t xml:space="preserve">that </w:t>
      </w:r>
      <w:r>
        <w:rPr>
          <w:spacing w:val="4"/>
          <w:sz w:val="28"/>
          <w:szCs w:val="28"/>
        </w:rPr>
        <w:t xml:space="preserve"> </w:t>
      </w:r>
      <w:r>
        <w:rPr>
          <w:w w:val="122"/>
          <w:sz w:val="28"/>
          <w:szCs w:val="28"/>
        </w:rPr>
        <w:t>a</w:t>
      </w:r>
      <w:r>
        <w:rPr>
          <w:w w:val="87"/>
          <w:sz w:val="28"/>
          <w:szCs w:val="28"/>
        </w:rPr>
        <w:t xml:space="preserve">ll </w:t>
      </w:r>
      <w:r>
        <w:rPr>
          <w:w w:val="112"/>
          <w:sz w:val="28"/>
          <w:szCs w:val="28"/>
        </w:rPr>
        <w:t>p</w:t>
      </w:r>
      <w:r>
        <w:rPr>
          <w:w w:val="122"/>
          <w:sz w:val="28"/>
          <w:szCs w:val="28"/>
        </w:rPr>
        <w:t>a</w:t>
      </w:r>
      <w:r>
        <w:rPr>
          <w:spacing w:val="7"/>
          <w:w w:val="101"/>
          <w:sz w:val="28"/>
          <w:szCs w:val="28"/>
        </w:rPr>
        <w:t>r</w:t>
      </w:r>
      <w:r>
        <w:rPr>
          <w:w w:val="117"/>
          <w:sz w:val="28"/>
          <w:szCs w:val="28"/>
        </w:rPr>
        <w:t>t</w:t>
      </w:r>
      <w:r>
        <w:rPr>
          <w:w w:val="87"/>
          <w:sz w:val="28"/>
          <w:szCs w:val="28"/>
        </w:rPr>
        <w:t>i</w:t>
      </w:r>
      <w:r>
        <w:rPr>
          <w:w w:val="119"/>
          <w:sz w:val="28"/>
          <w:szCs w:val="28"/>
        </w:rPr>
        <w:t>e</w:t>
      </w:r>
      <w:r>
        <w:rPr>
          <w:w w:val="132"/>
          <w:sz w:val="28"/>
          <w:szCs w:val="28"/>
        </w:rPr>
        <w:t>s</w:t>
      </w:r>
      <w:r>
        <w:rPr>
          <w:w w:val="78"/>
          <w:sz w:val="28"/>
          <w:szCs w:val="28"/>
        </w:rPr>
        <w:t>,</w:t>
      </w:r>
      <w:r>
        <w:rPr>
          <w:spacing w:val="38"/>
          <w:w w:val="78"/>
          <w:sz w:val="28"/>
          <w:szCs w:val="28"/>
        </w:rPr>
        <w:t xml:space="preserve"> </w:t>
      </w:r>
      <w:r>
        <w:rPr>
          <w:sz w:val="28"/>
          <w:szCs w:val="28"/>
        </w:rPr>
        <w:t xml:space="preserve">including </w:t>
      </w:r>
      <w:r>
        <w:rPr>
          <w:spacing w:val="35"/>
          <w:sz w:val="28"/>
          <w:szCs w:val="28"/>
        </w:rPr>
        <w:t xml:space="preserve"> </w:t>
      </w:r>
      <w:r>
        <w:rPr>
          <w:w w:val="132"/>
          <w:sz w:val="28"/>
          <w:szCs w:val="28"/>
        </w:rPr>
        <w:t>s</w:t>
      </w:r>
      <w:r>
        <w:rPr>
          <w:w w:val="117"/>
          <w:sz w:val="28"/>
          <w:szCs w:val="28"/>
        </w:rPr>
        <w:t>t</w:t>
      </w:r>
      <w:r>
        <w:rPr>
          <w:w w:val="122"/>
          <w:sz w:val="28"/>
          <w:szCs w:val="28"/>
        </w:rPr>
        <w:t>a</w:t>
      </w:r>
      <w:r>
        <w:rPr>
          <w:spacing w:val="-3"/>
          <w:w w:val="101"/>
          <w:sz w:val="28"/>
          <w:szCs w:val="28"/>
        </w:rPr>
        <w:t>k</w:t>
      </w:r>
      <w:r>
        <w:rPr>
          <w:w w:val="119"/>
          <w:sz w:val="28"/>
          <w:szCs w:val="28"/>
        </w:rPr>
        <w:t>e</w:t>
      </w:r>
      <w:r>
        <w:rPr>
          <w:w w:val="110"/>
          <w:sz w:val="28"/>
          <w:szCs w:val="28"/>
        </w:rPr>
        <w:t>h</w:t>
      </w:r>
      <w:r>
        <w:rPr>
          <w:w w:val="113"/>
          <w:sz w:val="28"/>
          <w:szCs w:val="28"/>
        </w:rPr>
        <w:t>o</w:t>
      </w:r>
      <w:r>
        <w:rPr>
          <w:w w:val="87"/>
          <w:sz w:val="28"/>
          <w:szCs w:val="28"/>
        </w:rPr>
        <w:t>l</w:t>
      </w:r>
      <w:r>
        <w:rPr>
          <w:w w:val="112"/>
          <w:sz w:val="28"/>
          <w:szCs w:val="28"/>
        </w:rPr>
        <w:t>d</w:t>
      </w:r>
      <w:r>
        <w:rPr>
          <w:w w:val="119"/>
          <w:sz w:val="28"/>
          <w:szCs w:val="28"/>
        </w:rPr>
        <w:t>e</w:t>
      </w:r>
      <w:r>
        <w:rPr>
          <w:w w:val="101"/>
          <w:sz w:val="28"/>
          <w:szCs w:val="28"/>
        </w:rPr>
        <w:t>r</w:t>
      </w:r>
      <w:r>
        <w:rPr>
          <w:w w:val="132"/>
          <w:sz w:val="28"/>
          <w:szCs w:val="28"/>
        </w:rPr>
        <w:t>s</w:t>
      </w:r>
      <w:r>
        <w:rPr>
          <w:w w:val="78"/>
          <w:sz w:val="28"/>
          <w:szCs w:val="28"/>
        </w:rPr>
        <w:t>,</w:t>
      </w:r>
      <w:r>
        <w:rPr>
          <w:spacing w:val="38"/>
          <w:w w:val="78"/>
          <w:sz w:val="28"/>
          <w:szCs w:val="28"/>
        </w:rPr>
        <w:t xml:space="preserve"> </w:t>
      </w:r>
      <w:r>
        <w:rPr>
          <w:sz w:val="28"/>
          <w:szCs w:val="28"/>
        </w:rPr>
        <w:t>a</w:t>
      </w:r>
      <w:r>
        <w:rPr>
          <w:spacing w:val="-3"/>
          <w:sz w:val="28"/>
          <w:szCs w:val="28"/>
        </w:rPr>
        <w:t>r</w:t>
      </w:r>
      <w:r>
        <w:rPr>
          <w:sz w:val="28"/>
          <w:szCs w:val="28"/>
        </w:rPr>
        <w:t xml:space="preserve">e </w:t>
      </w:r>
      <w:r>
        <w:rPr>
          <w:spacing w:val="20"/>
          <w:sz w:val="28"/>
          <w:szCs w:val="28"/>
        </w:rPr>
        <w:t xml:space="preserve"> </w:t>
      </w:r>
      <w:r>
        <w:rPr>
          <w:sz w:val="28"/>
          <w:szCs w:val="28"/>
        </w:rPr>
        <w:t xml:space="preserve">on  the </w:t>
      </w:r>
      <w:r>
        <w:rPr>
          <w:spacing w:val="19"/>
          <w:sz w:val="28"/>
          <w:szCs w:val="28"/>
        </w:rPr>
        <w:t xml:space="preserve"> </w:t>
      </w:r>
      <w:r>
        <w:rPr>
          <w:w w:val="117"/>
          <w:sz w:val="28"/>
          <w:szCs w:val="28"/>
        </w:rPr>
        <w:t>same</w:t>
      </w:r>
      <w:r>
        <w:rPr>
          <w:spacing w:val="40"/>
          <w:w w:val="117"/>
          <w:sz w:val="28"/>
          <w:szCs w:val="28"/>
        </w:rPr>
        <w:t xml:space="preserve"> </w:t>
      </w:r>
      <w:r>
        <w:rPr>
          <w:w w:val="117"/>
          <w:sz w:val="28"/>
          <w:szCs w:val="28"/>
        </w:rPr>
        <w:t>page</w:t>
      </w:r>
      <w:r>
        <w:rPr>
          <w:spacing w:val="21"/>
          <w:w w:val="117"/>
          <w:sz w:val="28"/>
          <w:szCs w:val="28"/>
        </w:rPr>
        <w:t xml:space="preserve"> </w:t>
      </w:r>
      <w:r>
        <w:rPr>
          <w:sz w:val="28"/>
          <w:szCs w:val="28"/>
        </w:rPr>
        <w:t xml:space="preserve">and </w:t>
      </w:r>
      <w:r>
        <w:rPr>
          <w:spacing w:val="26"/>
          <w:sz w:val="28"/>
          <w:szCs w:val="28"/>
        </w:rPr>
        <w:t xml:space="preserve"> </w:t>
      </w:r>
      <w:r>
        <w:rPr>
          <w:sz w:val="28"/>
          <w:szCs w:val="28"/>
        </w:rPr>
        <w:t>m</w:t>
      </w:r>
      <w:r>
        <w:rPr>
          <w:spacing w:val="-2"/>
          <w:sz w:val="28"/>
          <w:szCs w:val="28"/>
        </w:rPr>
        <w:t>o</w:t>
      </w:r>
      <w:r>
        <w:rPr>
          <w:sz w:val="28"/>
          <w:szCs w:val="28"/>
        </w:rPr>
        <w:t xml:space="preserve">ving </w:t>
      </w:r>
      <w:r>
        <w:rPr>
          <w:spacing w:val="27"/>
          <w:sz w:val="28"/>
          <w:szCs w:val="28"/>
        </w:rPr>
        <w:t xml:space="preserve"> </w:t>
      </w:r>
      <w:r>
        <w:rPr>
          <w:sz w:val="28"/>
          <w:szCs w:val="28"/>
        </w:rPr>
        <w:t>in</w:t>
      </w:r>
      <w:r>
        <w:rPr>
          <w:spacing w:val="42"/>
          <w:sz w:val="28"/>
          <w:szCs w:val="28"/>
        </w:rPr>
        <w:t xml:space="preserve"> </w:t>
      </w:r>
      <w:r>
        <w:rPr>
          <w:sz w:val="28"/>
          <w:szCs w:val="28"/>
        </w:rPr>
        <w:t xml:space="preserve">the </w:t>
      </w:r>
      <w:r>
        <w:rPr>
          <w:spacing w:val="19"/>
          <w:sz w:val="28"/>
          <w:szCs w:val="28"/>
        </w:rPr>
        <w:t xml:space="preserve"> </w:t>
      </w:r>
      <w:r>
        <w:rPr>
          <w:w w:val="101"/>
          <w:sz w:val="28"/>
          <w:szCs w:val="28"/>
        </w:rPr>
        <w:t>r</w:t>
      </w:r>
      <w:r>
        <w:rPr>
          <w:w w:val="87"/>
          <w:sz w:val="28"/>
          <w:szCs w:val="28"/>
        </w:rPr>
        <w:t>i</w:t>
      </w:r>
      <w:r>
        <w:rPr>
          <w:w w:val="112"/>
          <w:sz w:val="28"/>
          <w:szCs w:val="28"/>
        </w:rPr>
        <w:t>g</w:t>
      </w:r>
      <w:r>
        <w:rPr>
          <w:w w:val="110"/>
          <w:sz w:val="28"/>
          <w:szCs w:val="28"/>
        </w:rPr>
        <w:t>h</w:t>
      </w:r>
      <w:r>
        <w:rPr>
          <w:w w:val="117"/>
          <w:sz w:val="28"/>
          <w:szCs w:val="28"/>
        </w:rPr>
        <w:t xml:space="preserve">t </w:t>
      </w:r>
      <w:r>
        <w:rPr>
          <w:w w:val="112"/>
          <w:sz w:val="28"/>
          <w:szCs w:val="28"/>
        </w:rPr>
        <w:t>d</w:t>
      </w:r>
      <w:r>
        <w:rPr>
          <w:w w:val="87"/>
          <w:sz w:val="28"/>
          <w:szCs w:val="28"/>
        </w:rPr>
        <w:t>i</w:t>
      </w:r>
      <w:r>
        <w:rPr>
          <w:spacing w:val="-3"/>
          <w:w w:val="101"/>
          <w:sz w:val="28"/>
          <w:szCs w:val="28"/>
        </w:rPr>
        <w:t>r</w:t>
      </w:r>
      <w:r>
        <w:rPr>
          <w:w w:val="119"/>
          <w:sz w:val="28"/>
          <w:szCs w:val="28"/>
        </w:rPr>
        <w:t>e</w:t>
      </w:r>
      <w:r>
        <w:rPr>
          <w:w w:val="118"/>
          <w:sz w:val="28"/>
          <w:szCs w:val="28"/>
        </w:rPr>
        <w:t>c</w:t>
      </w:r>
      <w:r>
        <w:rPr>
          <w:w w:val="117"/>
          <w:sz w:val="28"/>
          <w:szCs w:val="28"/>
        </w:rPr>
        <w:t>t</w:t>
      </w:r>
      <w:r>
        <w:rPr>
          <w:w w:val="87"/>
          <w:sz w:val="28"/>
          <w:szCs w:val="28"/>
        </w:rPr>
        <w:t>i</w:t>
      </w:r>
      <w:r>
        <w:rPr>
          <w:w w:val="113"/>
          <w:sz w:val="28"/>
          <w:szCs w:val="28"/>
        </w:rPr>
        <w:t>o</w:t>
      </w:r>
      <w:r>
        <w:rPr>
          <w:w w:val="110"/>
          <w:sz w:val="28"/>
          <w:szCs w:val="28"/>
        </w:rPr>
        <w:t>n</w:t>
      </w:r>
      <w:r>
        <w:rPr>
          <w:spacing w:val="30"/>
          <w:w w:val="110"/>
          <w:sz w:val="28"/>
          <w:szCs w:val="28"/>
        </w:rPr>
        <w:t xml:space="preserve"> </w:t>
      </w:r>
      <w:r>
        <w:rPr>
          <w:sz w:val="28"/>
          <w:szCs w:val="28"/>
        </w:rPr>
        <w:t>at  all</w:t>
      </w:r>
      <w:r>
        <w:rPr>
          <w:spacing w:val="37"/>
          <w:sz w:val="28"/>
          <w:szCs w:val="28"/>
        </w:rPr>
        <w:t xml:space="preserve"> </w:t>
      </w:r>
      <w:r>
        <w:rPr>
          <w:w w:val="120"/>
          <w:sz w:val="28"/>
          <w:szCs w:val="28"/>
        </w:rPr>
        <w:t>stages.</w:t>
      </w:r>
      <w:r>
        <w:rPr>
          <w:spacing w:val="4"/>
          <w:w w:val="120"/>
          <w:sz w:val="28"/>
          <w:szCs w:val="28"/>
        </w:rPr>
        <w:t xml:space="preserve"> </w:t>
      </w:r>
      <w:r>
        <w:rPr>
          <w:spacing w:val="-14"/>
          <w:w w:val="97"/>
          <w:sz w:val="28"/>
          <w:szCs w:val="28"/>
        </w:rPr>
        <w:t>T</w:t>
      </w:r>
      <w:r>
        <w:rPr>
          <w:w w:val="119"/>
          <w:sz w:val="28"/>
          <w:szCs w:val="28"/>
        </w:rPr>
        <w:t>e</w:t>
      </w:r>
      <w:r>
        <w:rPr>
          <w:w w:val="118"/>
          <w:sz w:val="28"/>
          <w:szCs w:val="28"/>
        </w:rPr>
        <w:t>c</w:t>
      </w:r>
      <w:r>
        <w:rPr>
          <w:w w:val="110"/>
          <w:sz w:val="28"/>
          <w:szCs w:val="28"/>
        </w:rPr>
        <w:t>hn</w:t>
      </w:r>
      <w:r>
        <w:rPr>
          <w:w w:val="87"/>
          <w:sz w:val="28"/>
          <w:szCs w:val="28"/>
        </w:rPr>
        <w:t>i</w:t>
      </w:r>
      <w:r>
        <w:rPr>
          <w:w w:val="118"/>
          <w:sz w:val="28"/>
          <w:szCs w:val="28"/>
        </w:rPr>
        <w:t>c</w:t>
      </w:r>
      <w:r>
        <w:rPr>
          <w:w w:val="122"/>
          <w:sz w:val="28"/>
          <w:szCs w:val="28"/>
        </w:rPr>
        <w:t>a</w:t>
      </w:r>
      <w:r>
        <w:rPr>
          <w:w w:val="87"/>
          <w:sz w:val="28"/>
          <w:szCs w:val="28"/>
        </w:rPr>
        <w:t>l</w:t>
      </w:r>
      <w:r>
        <w:rPr>
          <w:spacing w:val="15"/>
          <w:w w:val="87"/>
          <w:sz w:val="28"/>
          <w:szCs w:val="28"/>
        </w:rPr>
        <w:t xml:space="preserve"> </w:t>
      </w:r>
      <w:r>
        <w:rPr>
          <w:w w:val="122"/>
          <w:sz w:val="28"/>
          <w:szCs w:val="28"/>
        </w:rPr>
        <w:t>a</w:t>
      </w:r>
      <w:r>
        <w:rPr>
          <w:spacing w:val="-3"/>
          <w:w w:val="101"/>
          <w:sz w:val="28"/>
          <w:szCs w:val="28"/>
        </w:rPr>
        <w:t>r</w:t>
      </w:r>
      <w:r>
        <w:rPr>
          <w:w w:val="118"/>
          <w:sz w:val="28"/>
          <w:szCs w:val="28"/>
        </w:rPr>
        <w:t>c</w:t>
      </w:r>
      <w:r>
        <w:rPr>
          <w:w w:val="110"/>
          <w:sz w:val="28"/>
          <w:szCs w:val="28"/>
        </w:rPr>
        <w:t>h</w:t>
      </w:r>
      <w:r>
        <w:rPr>
          <w:w w:val="87"/>
          <w:sz w:val="28"/>
          <w:szCs w:val="28"/>
        </w:rPr>
        <w:t>i</w:t>
      </w:r>
      <w:r>
        <w:rPr>
          <w:w w:val="117"/>
          <w:sz w:val="28"/>
          <w:szCs w:val="28"/>
        </w:rPr>
        <w:t>t</w:t>
      </w:r>
      <w:r>
        <w:rPr>
          <w:w w:val="119"/>
          <w:sz w:val="28"/>
          <w:szCs w:val="28"/>
        </w:rPr>
        <w:t>e</w:t>
      </w:r>
      <w:r>
        <w:rPr>
          <w:w w:val="118"/>
          <w:sz w:val="28"/>
          <w:szCs w:val="28"/>
        </w:rPr>
        <w:t>c</w:t>
      </w:r>
      <w:r>
        <w:rPr>
          <w:w w:val="117"/>
          <w:sz w:val="28"/>
          <w:szCs w:val="28"/>
        </w:rPr>
        <w:t>t</w:t>
      </w:r>
      <w:r>
        <w:rPr>
          <w:w w:val="132"/>
          <w:sz w:val="28"/>
          <w:szCs w:val="28"/>
        </w:rPr>
        <w:t>s</w:t>
      </w:r>
      <w:r>
        <w:rPr>
          <w:spacing w:val="15"/>
          <w:w w:val="132"/>
          <w:sz w:val="28"/>
          <w:szCs w:val="28"/>
        </w:rPr>
        <w:t xml:space="preserve"> </w:t>
      </w:r>
      <w:r>
        <w:rPr>
          <w:w w:val="115"/>
          <w:sz w:val="28"/>
          <w:szCs w:val="28"/>
        </w:rPr>
        <w:t>manage</w:t>
      </w:r>
      <w:r>
        <w:rPr>
          <w:spacing w:val="9"/>
          <w:w w:val="115"/>
          <w:sz w:val="28"/>
          <w:szCs w:val="28"/>
        </w:rPr>
        <w:t xml:space="preserve"> </w:t>
      </w:r>
      <w:r>
        <w:rPr>
          <w:sz w:val="28"/>
          <w:szCs w:val="28"/>
        </w:rPr>
        <w:t>all</w:t>
      </w:r>
      <w:r>
        <w:rPr>
          <w:spacing w:val="22"/>
          <w:sz w:val="28"/>
          <w:szCs w:val="28"/>
        </w:rPr>
        <w:t xml:space="preserve"> </w:t>
      </w:r>
      <w:r>
        <w:rPr>
          <w:w w:val="122"/>
          <w:sz w:val="28"/>
          <w:szCs w:val="28"/>
        </w:rPr>
        <w:t>a</w:t>
      </w:r>
      <w:r>
        <w:rPr>
          <w:w w:val="118"/>
          <w:sz w:val="28"/>
          <w:szCs w:val="28"/>
        </w:rPr>
        <w:t>c</w:t>
      </w:r>
      <w:r>
        <w:rPr>
          <w:w w:val="117"/>
          <w:sz w:val="28"/>
          <w:szCs w:val="28"/>
        </w:rPr>
        <w:t>t</w:t>
      </w:r>
      <w:r>
        <w:rPr>
          <w:w w:val="87"/>
          <w:sz w:val="28"/>
          <w:szCs w:val="28"/>
        </w:rPr>
        <w:t>i</w:t>
      </w:r>
      <w:r>
        <w:rPr>
          <w:w w:val="96"/>
          <w:sz w:val="28"/>
          <w:szCs w:val="28"/>
        </w:rPr>
        <w:t>v</w:t>
      </w:r>
      <w:r>
        <w:rPr>
          <w:w w:val="87"/>
          <w:sz w:val="28"/>
          <w:szCs w:val="28"/>
        </w:rPr>
        <w:t>i</w:t>
      </w:r>
      <w:r>
        <w:rPr>
          <w:w w:val="117"/>
          <w:sz w:val="28"/>
          <w:szCs w:val="28"/>
        </w:rPr>
        <w:t>t</w:t>
      </w:r>
      <w:r>
        <w:rPr>
          <w:w w:val="87"/>
          <w:sz w:val="28"/>
          <w:szCs w:val="28"/>
        </w:rPr>
        <w:t>i</w:t>
      </w:r>
      <w:r>
        <w:rPr>
          <w:w w:val="119"/>
          <w:sz w:val="28"/>
          <w:szCs w:val="28"/>
        </w:rPr>
        <w:t>e</w:t>
      </w:r>
      <w:r>
        <w:rPr>
          <w:w w:val="132"/>
          <w:sz w:val="28"/>
          <w:szCs w:val="28"/>
        </w:rPr>
        <w:t>s</w:t>
      </w:r>
      <w:r>
        <w:rPr>
          <w:spacing w:val="15"/>
          <w:w w:val="132"/>
          <w:sz w:val="28"/>
          <w:szCs w:val="28"/>
        </w:rPr>
        <w:t xml:space="preserve"> </w:t>
      </w:r>
      <w:r>
        <w:rPr>
          <w:sz w:val="28"/>
          <w:szCs w:val="28"/>
        </w:rPr>
        <w:t xml:space="preserve">leading </w:t>
      </w:r>
      <w:r>
        <w:rPr>
          <w:spacing w:val="23"/>
          <w:sz w:val="28"/>
          <w:szCs w:val="28"/>
        </w:rPr>
        <w:t xml:space="preserve"> </w:t>
      </w:r>
      <w:r>
        <w:rPr>
          <w:spacing w:val="-3"/>
          <w:sz w:val="28"/>
          <w:szCs w:val="28"/>
        </w:rPr>
        <w:t>t</w:t>
      </w:r>
      <w:r>
        <w:rPr>
          <w:sz w:val="28"/>
          <w:szCs w:val="28"/>
        </w:rPr>
        <w:t>o</w:t>
      </w:r>
      <w:r>
        <w:rPr>
          <w:spacing w:val="46"/>
          <w:sz w:val="28"/>
          <w:szCs w:val="28"/>
        </w:rPr>
        <w:t xml:space="preserve"> </w:t>
      </w:r>
      <w:r>
        <w:rPr>
          <w:w w:val="117"/>
          <w:sz w:val="28"/>
          <w:szCs w:val="28"/>
        </w:rPr>
        <w:t>t</w:t>
      </w:r>
      <w:r>
        <w:rPr>
          <w:w w:val="110"/>
          <w:sz w:val="28"/>
          <w:szCs w:val="28"/>
        </w:rPr>
        <w:t>h</w:t>
      </w:r>
      <w:r>
        <w:rPr>
          <w:w w:val="119"/>
          <w:sz w:val="28"/>
          <w:szCs w:val="28"/>
        </w:rPr>
        <w:t xml:space="preserve">e </w:t>
      </w:r>
      <w:r>
        <w:rPr>
          <w:w w:val="132"/>
          <w:sz w:val="28"/>
          <w:szCs w:val="28"/>
        </w:rPr>
        <w:t>s</w:t>
      </w:r>
      <w:r>
        <w:rPr>
          <w:w w:val="110"/>
          <w:sz w:val="28"/>
          <w:szCs w:val="28"/>
        </w:rPr>
        <w:t>u</w:t>
      </w:r>
      <w:r>
        <w:rPr>
          <w:w w:val="118"/>
          <w:sz w:val="28"/>
          <w:szCs w:val="28"/>
        </w:rPr>
        <w:t>cc</w:t>
      </w:r>
      <w:r>
        <w:rPr>
          <w:w w:val="119"/>
          <w:sz w:val="28"/>
          <w:szCs w:val="28"/>
        </w:rPr>
        <w:t>e</w:t>
      </w:r>
      <w:r>
        <w:rPr>
          <w:w w:val="132"/>
          <w:sz w:val="28"/>
          <w:szCs w:val="28"/>
        </w:rPr>
        <w:t>ss</w:t>
      </w:r>
      <w:r>
        <w:rPr>
          <w:w w:val="104"/>
          <w:sz w:val="28"/>
          <w:szCs w:val="28"/>
        </w:rPr>
        <w:t>f</w:t>
      </w:r>
      <w:r>
        <w:rPr>
          <w:w w:val="110"/>
          <w:sz w:val="28"/>
          <w:szCs w:val="28"/>
        </w:rPr>
        <w:t>u</w:t>
      </w:r>
      <w:r>
        <w:rPr>
          <w:w w:val="87"/>
          <w:sz w:val="28"/>
          <w:szCs w:val="28"/>
        </w:rPr>
        <w:t>l</w:t>
      </w:r>
      <w:r>
        <w:rPr>
          <w:spacing w:val="5"/>
          <w:sz w:val="28"/>
          <w:szCs w:val="28"/>
        </w:rPr>
        <w:t xml:space="preserve"> </w:t>
      </w:r>
      <w:r>
        <w:rPr>
          <w:w w:val="87"/>
          <w:sz w:val="28"/>
          <w:szCs w:val="28"/>
        </w:rPr>
        <w:t>i</w:t>
      </w:r>
      <w:r>
        <w:rPr>
          <w:w w:val="112"/>
          <w:sz w:val="28"/>
          <w:szCs w:val="28"/>
        </w:rPr>
        <w:t>mp</w:t>
      </w:r>
      <w:r>
        <w:rPr>
          <w:w w:val="87"/>
          <w:sz w:val="28"/>
          <w:szCs w:val="28"/>
        </w:rPr>
        <w:t>l</w:t>
      </w:r>
      <w:r>
        <w:rPr>
          <w:w w:val="119"/>
          <w:sz w:val="28"/>
          <w:szCs w:val="28"/>
        </w:rPr>
        <w:t>e</w:t>
      </w:r>
      <w:r>
        <w:rPr>
          <w:w w:val="112"/>
          <w:sz w:val="28"/>
          <w:szCs w:val="28"/>
        </w:rPr>
        <w:t>m</w:t>
      </w:r>
      <w:r>
        <w:rPr>
          <w:w w:val="119"/>
          <w:sz w:val="28"/>
          <w:szCs w:val="28"/>
        </w:rPr>
        <w:t>e</w:t>
      </w:r>
      <w:r>
        <w:rPr>
          <w:w w:val="110"/>
          <w:sz w:val="28"/>
          <w:szCs w:val="28"/>
        </w:rPr>
        <w:t>n</w:t>
      </w:r>
      <w:r>
        <w:rPr>
          <w:w w:val="117"/>
          <w:sz w:val="28"/>
          <w:szCs w:val="28"/>
        </w:rPr>
        <w:t>t</w:t>
      </w:r>
      <w:r>
        <w:rPr>
          <w:w w:val="122"/>
          <w:sz w:val="28"/>
          <w:szCs w:val="28"/>
        </w:rPr>
        <w:t>a</w:t>
      </w:r>
      <w:r>
        <w:rPr>
          <w:w w:val="117"/>
          <w:sz w:val="28"/>
          <w:szCs w:val="28"/>
        </w:rPr>
        <w:t>t</w:t>
      </w:r>
      <w:r>
        <w:rPr>
          <w:w w:val="87"/>
          <w:sz w:val="28"/>
          <w:szCs w:val="28"/>
        </w:rPr>
        <w:t>i</w:t>
      </w:r>
      <w:r>
        <w:rPr>
          <w:w w:val="113"/>
          <w:sz w:val="28"/>
          <w:szCs w:val="28"/>
        </w:rPr>
        <w:t>o</w:t>
      </w:r>
      <w:r>
        <w:rPr>
          <w:w w:val="110"/>
          <w:sz w:val="28"/>
          <w:szCs w:val="28"/>
        </w:rPr>
        <w:t>n</w:t>
      </w:r>
      <w:r>
        <w:rPr>
          <w:spacing w:val="5"/>
          <w:sz w:val="28"/>
          <w:szCs w:val="28"/>
        </w:rPr>
        <w:t xml:space="preserve"> </w:t>
      </w:r>
      <w:r>
        <w:rPr>
          <w:sz w:val="28"/>
          <w:szCs w:val="28"/>
        </w:rPr>
        <w:t>of</w:t>
      </w:r>
      <w:r>
        <w:rPr>
          <w:spacing w:val="27"/>
          <w:sz w:val="28"/>
          <w:szCs w:val="28"/>
        </w:rPr>
        <w:t xml:space="preserve"> </w:t>
      </w:r>
      <w:r>
        <w:rPr>
          <w:sz w:val="28"/>
          <w:szCs w:val="28"/>
        </w:rPr>
        <w:t>a</w:t>
      </w:r>
      <w:r>
        <w:rPr>
          <w:spacing w:val="32"/>
          <w:sz w:val="28"/>
          <w:szCs w:val="28"/>
        </w:rPr>
        <w:t xml:space="preserve"> </w:t>
      </w:r>
      <w:r>
        <w:rPr>
          <w:sz w:val="28"/>
          <w:szCs w:val="28"/>
        </w:rPr>
        <w:t>new</w:t>
      </w:r>
      <w:r>
        <w:rPr>
          <w:spacing w:val="49"/>
          <w:sz w:val="28"/>
          <w:szCs w:val="28"/>
        </w:rPr>
        <w:t xml:space="preserve"> </w:t>
      </w:r>
      <w:r>
        <w:rPr>
          <w:w w:val="122"/>
          <w:sz w:val="28"/>
          <w:szCs w:val="28"/>
        </w:rPr>
        <w:t>a</w:t>
      </w:r>
      <w:r>
        <w:rPr>
          <w:w w:val="112"/>
          <w:sz w:val="28"/>
          <w:szCs w:val="28"/>
        </w:rPr>
        <w:t>pp</w:t>
      </w:r>
      <w:r>
        <w:rPr>
          <w:w w:val="87"/>
          <w:sz w:val="28"/>
          <w:szCs w:val="28"/>
        </w:rPr>
        <w:t>li</w:t>
      </w:r>
      <w:r>
        <w:rPr>
          <w:w w:val="118"/>
          <w:sz w:val="28"/>
          <w:szCs w:val="28"/>
        </w:rPr>
        <w:t>c</w:t>
      </w:r>
      <w:r>
        <w:rPr>
          <w:w w:val="122"/>
          <w:sz w:val="28"/>
          <w:szCs w:val="28"/>
        </w:rPr>
        <w:t>a</w:t>
      </w:r>
      <w:r>
        <w:rPr>
          <w:w w:val="117"/>
          <w:sz w:val="28"/>
          <w:szCs w:val="28"/>
        </w:rPr>
        <w:t>t</w:t>
      </w:r>
      <w:r>
        <w:rPr>
          <w:w w:val="87"/>
          <w:sz w:val="28"/>
          <w:szCs w:val="28"/>
        </w:rPr>
        <w:t>i</w:t>
      </w:r>
      <w:r>
        <w:rPr>
          <w:w w:val="113"/>
          <w:sz w:val="28"/>
          <w:szCs w:val="28"/>
        </w:rPr>
        <w:t>o</w:t>
      </w:r>
      <w:r>
        <w:rPr>
          <w:w w:val="110"/>
          <w:sz w:val="28"/>
          <w:szCs w:val="28"/>
        </w:rPr>
        <w:t>n</w:t>
      </w:r>
      <w:r>
        <w:rPr>
          <w:w w:val="105"/>
          <w:sz w:val="28"/>
          <w:szCs w:val="28"/>
        </w:rPr>
        <w:t>.</w:t>
      </w:r>
      <w:r>
        <w:rPr>
          <w:spacing w:val="5"/>
          <w:sz w:val="28"/>
          <w:szCs w:val="28"/>
        </w:rPr>
        <w:t xml:space="preserve"> </w:t>
      </w:r>
      <w:r>
        <w:rPr>
          <w:sz w:val="28"/>
          <w:szCs w:val="28"/>
        </w:rPr>
        <w:t>A</w:t>
      </w:r>
      <w:r>
        <w:rPr>
          <w:spacing w:val="-15"/>
          <w:sz w:val="28"/>
          <w:szCs w:val="28"/>
        </w:rPr>
        <w:t xml:space="preserve"> </w:t>
      </w:r>
      <w:r>
        <w:rPr>
          <w:w w:val="132"/>
          <w:sz w:val="28"/>
          <w:szCs w:val="28"/>
        </w:rPr>
        <w:t>s</w:t>
      </w:r>
      <w:r>
        <w:rPr>
          <w:w w:val="113"/>
          <w:sz w:val="28"/>
          <w:szCs w:val="28"/>
        </w:rPr>
        <w:t>o</w:t>
      </w:r>
      <w:r>
        <w:rPr>
          <w:w w:val="87"/>
          <w:sz w:val="28"/>
          <w:szCs w:val="28"/>
        </w:rPr>
        <w:t>l</w:t>
      </w:r>
      <w:r>
        <w:rPr>
          <w:w w:val="110"/>
          <w:sz w:val="28"/>
          <w:szCs w:val="28"/>
        </w:rPr>
        <w:t>u</w:t>
      </w:r>
      <w:r>
        <w:rPr>
          <w:w w:val="117"/>
          <w:sz w:val="28"/>
          <w:szCs w:val="28"/>
        </w:rPr>
        <w:t>t</w:t>
      </w:r>
      <w:r>
        <w:rPr>
          <w:w w:val="87"/>
          <w:sz w:val="28"/>
          <w:szCs w:val="28"/>
        </w:rPr>
        <w:t>i</w:t>
      </w:r>
      <w:r>
        <w:rPr>
          <w:w w:val="113"/>
          <w:sz w:val="28"/>
          <w:szCs w:val="28"/>
        </w:rPr>
        <w:t>o</w:t>
      </w:r>
      <w:r>
        <w:rPr>
          <w:w w:val="110"/>
          <w:sz w:val="28"/>
          <w:szCs w:val="28"/>
        </w:rPr>
        <w:t>n</w:t>
      </w:r>
      <w:r>
        <w:rPr>
          <w:spacing w:val="5"/>
          <w:sz w:val="28"/>
          <w:szCs w:val="28"/>
        </w:rPr>
        <w:t xml:space="preserve"> </w:t>
      </w:r>
      <w:r>
        <w:rPr>
          <w:w w:val="122"/>
          <w:sz w:val="28"/>
          <w:szCs w:val="28"/>
        </w:rPr>
        <w:t>a</w:t>
      </w:r>
      <w:r>
        <w:rPr>
          <w:spacing w:val="-3"/>
          <w:w w:val="101"/>
          <w:sz w:val="28"/>
          <w:szCs w:val="28"/>
        </w:rPr>
        <w:t>r</w:t>
      </w:r>
      <w:r>
        <w:rPr>
          <w:w w:val="118"/>
          <w:sz w:val="28"/>
          <w:szCs w:val="28"/>
        </w:rPr>
        <w:t>c</w:t>
      </w:r>
      <w:r>
        <w:rPr>
          <w:w w:val="110"/>
          <w:sz w:val="28"/>
          <w:szCs w:val="28"/>
        </w:rPr>
        <w:t>h</w:t>
      </w:r>
      <w:r>
        <w:rPr>
          <w:w w:val="87"/>
          <w:sz w:val="28"/>
          <w:szCs w:val="28"/>
        </w:rPr>
        <w:t>i</w:t>
      </w:r>
      <w:r>
        <w:rPr>
          <w:w w:val="117"/>
          <w:sz w:val="28"/>
          <w:szCs w:val="28"/>
        </w:rPr>
        <w:t>t</w:t>
      </w:r>
      <w:r>
        <w:rPr>
          <w:w w:val="119"/>
          <w:sz w:val="28"/>
          <w:szCs w:val="28"/>
        </w:rPr>
        <w:t>e</w:t>
      </w:r>
      <w:r>
        <w:rPr>
          <w:w w:val="118"/>
          <w:sz w:val="28"/>
          <w:szCs w:val="28"/>
        </w:rPr>
        <w:t>c</w:t>
      </w:r>
      <w:r>
        <w:rPr>
          <w:w w:val="117"/>
          <w:sz w:val="28"/>
          <w:szCs w:val="28"/>
        </w:rPr>
        <w:t>t</w:t>
      </w:r>
      <w:r>
        <w:rPr>
          <w:spacing w:val="5"/>
          <w:sz w:val="28"/>
          <w:szCs w:val="28"/>
        </w:rPr>
        <w:t xml:space="preserve"> </w:t>
      </w:r>
      <w:r>
        <w:rPr>
          <w:w w:val="116"/>
          <w:sz w:val="28"/>
          <w:szCs w:val="28"/>
        </w:rPr>
        <w:t>must</w:t>
      </w:r>
      <w:r>
        <w:rPr>
          <w:spacing w:val="-20"/>
          <w:w w:val="116"/>
          <w:sz w:val="28"/>
          <w:szCs w:val="28"/>
        </w:rPr>
        <w:t xml:space="preserve"> </w:t>
      </w:r>
      <w:r>
        <w:rPr>
          <w:sz w:val="28"/>
          <w:szCs w:val="28"/>
        </w:rPr>
        <w:t>h</w:t>
      </w:r>
      <w:r>
        <w:rPr>
          <w:spacing w:val="-2"/>
          <w:sz w:val="28"/>
          <w:szCs w:val="28"/>
        </w:rPr>
        <w:t>av</w:t>
      </w:r>
      <w:r>
        <w:rPr>
          <w:sz w:val="28"/>
          <w:szCs w:val="28"/>
        </w:rPr>
        <w:t>e</w:t>
      </w:r>
      <w:r>
        <w:rPr>
          <w:spacing w:val="49"/>
          <w:sz w:val="28"/>
          <w:szCs w:val="28"/>
        </w:rPr>
        <w:t xml:space="preserve"> </w:t>
      </w:r>
      <w:r>
        <w:rPr>
          <w:w w:val="122"/>
          <w:sz w:val="28"/>
          <w:szCs w:val="28"/>
        </w:rPr>
        <w:t xml:space="preserve">a </w:t>
      </w:r>
      <w:r>
        <w:rPr>
          <w:w w:val="117"/>
          <w:sz w:val="28"/>
          <w:szCs w:val="28"/>
        </w:rPr>
        <w:t>t</w:t>
      </w:r>
      <w:r>
        <w:rPr>
          <w:w w:val="119"/>
          <w:sz w:val="28"/>
          <w:szCs w:val="28"/>
        </w:rPr>
        <w:t>e</w:t>
      </w:r>
      <w:r>
        <w:rPr>
          <w:w w:val="118"/>
          <w:sz w:val="28"/>
          <w:szCs w:val="28"/>
        </w:rPr>
        <w:t>c</w:t>
      </w:r>
      <w:r>
        <w:rPr>
          <w:w w:val="110"/>
          <w:sz w:val="28"/>
          <w:szCs w:val="28"/>
        </w:rPr>
        <w:t>hn</w:t>
      </w:r>
      <w:r>
        <w:rPr>
          <w:w w:val="87"/>
          <w:sz w:val="28"/>
          <w:szCs w:val="28"/>
        </w:rPr>
        <w:t>i</w:t>
      </w:r>
      <w:r>
        <w:rPr>
          <w:w w:val="118"/>
          <w:sz w:val="28"/>
          <w:szCs w:val="28"/>
        </w:rPr>
        <w:t>c</w:t>
      </w:r>
      <w:r>
        <w:rPr>
          <w:w w:val="122"/>
          <w:sz w:val="28"/>
          <w:szCs w:val="28"/>
        </w:rPr>
        <w:t>a</w:t>
      </w:r>
      <w:r>
        <w:rPr>
          <w:w w:val="87"/>
          <w:sz w:val="28"/>
          <w:szCs w:val="28"/>
        </w:rPr>
        <w:t>l</w:t>
      </w:r>
      <w:r>
        <w:rPr>
          <w:spacing w:val="20"/>
          <w:sz w:val="28"/>
          <w:szCs w:val="28"/>
        </w:rPr>
        <w:t xml:space="preserve"> </w:t>
      </w:r>
      <w:r>
        <w:rPr>
          <w:w w:val="111"/>
          <w:sz w:val="28"/>
          <w:szCs w:val="28"/>
        </w:rPr>
        <w:t>bac</w:t>
      </w:r>
      <w:r>
        <w:rPr>
          <w:spacing w:val="-3"/>
          <w:w w:val="111"/>
          <w:sz w:val="28"/>
          <w:szCs w:val="28"/>
        </w:rPr>
        <w:t>k</w:t>
      </w:r>
      <w:r>
        <w:rPr>
          <w:w w:val="111"/>
          <w:sz w:val="28"/>
          <w:szCs w:val="28"/>
        </w:rPr>
        <w:t>g</w:t>
      </w:r>
      <w:r>
        <w:rPr>
          <w:spacing w:val="-3"/>
          <w:w w:val="111"/>
          <w:sz w:val="28"/>
          <w:szCs w:val="28"/>
        </w:rPr>
        <w:t>r</w:t>
      </w:r>
      <w:r>
        <w:rPr>
          <w:w w:val="111"/>
          <w:sz w:val="28"/>
          <w:szCs w:val="28"/>
        </w:rPr>
        <w:t>ound</w:t>
      </w:r>
      <w:r>
        <w:rPr>
          <w:spacing w:val="16"/>
          <w:w w:val="111"/>
          <w:sz w:val="28"/>
          <w:szCs w:val="28"/>
        </w:rPr>
        <w:t xml:space="preserve"> </w:t>
      </w:r>
      <w:r>
        <w:rPr>
          <w:sz w:val="28"/>
          <w:szCs w:val="28"/>
        </w:rPr>
        <w:t>with</w:t>
      </w:r>
      <w:r>
        <w:rPr>
          <w:spacing w:val="43"/>
          <w:sz w:val="28"/>
          <w:szCs w:val="28"/>
        </w:rPr>
        <w:t xml:space="preserve"> </w:t>
      </w:r>
      <w:r>
        <w:rPr>
          <w:sz w:val="28"/>
          <w:szCs w:val="28"/>
        </w:rPr>
        <w:t>at</w:t>
      </w:r>
      <w:r>
        <w:rPr>
          <w:spacing w:val="60"/>
          <w:sz w:val="28"/>
          <w:szCs w:val="28"/>
        </w:rPr>
        <w:t xml:space="preserve"> </w:t>
      </w:r>
      <w:r>
        <w:rPr>
          <w:w w:val="87"/>
          <w:sz w:val="28"/>
          <w:szCs w:val="28"/>
        </w:rPr>
        <w:t>l</w:t>
      </w:r>
      <w:r>
        <w:rPr>
          <w:w w:val="119"/>
          <w:sz w:val="28"/>
          <w:szCs w:val="28"/>
        </w:rPr>
        <w:t>e</w:t>
      </w:r>
      <w:r>
        <w:rPr>
          <w:w w:val="122"/>
          <w:sz w:val="28"/>
          <w:szCs w:val="28"/>
        </w:rPr>
        <w:t>a</w:t>
      </w:r>
      <w:r>
        <w:rPr>
          <w:w w:val="132"/>
          <w:sz w:val="28"/>
          <w:szCs w:val="28"/>
        </w:rPr>
        <w:t>s</w:t>
      </w:r>
      <w:r>
        <w:rPr>
          <w:w w:val="117"/>
          <w:sz w:val="28"/>
          <w:szCs w:val="28"/>
        </w:rPr>
        <w:t>t</w:t>
      </w:r>
      <w:r>
        <w:rPr>
          <w:spacing w:val="20"/>
          <w:sz w:val="28"/>
          <w:szCs w:val="28"/>
        </w:rPr>
        <w:t xml:space="preserve"> </w:t>
      </w:r>
      <w:r>
        <w:rPr>
          <w:sz w:val="28"/>
          <w:szCs w:val="28"/>
        </w:rPr>
        <w:t>eight</w:t>
      </w:r>
      <w:r>
        <w:rPr>
          <w:spacing w:val="62"/>
          <w:sz w:val="28"/>
          <w:szCs w:val="28"/>
        </w:rPr>
        <w:t xml:space="preserve"> </w:t>
      </w:r>
      <w:r>
        <w:rPr>
          <w:spacing w:val="-2"/>
          <w:w w:val="94"/>
          <w:sz w:val="28"/>
          <w:szCs w:val="28"/>
        </w:rPr>
        <w:t>y</w:t>
      </w:r>
      <w:r>
        <w:rPr>
          <w:w w:val="119"/>
          <w:sz w:val="28"/>
          <w:szCs w:val="28"/>
        </w:rPr>
        <w:t>e</w:t>
      </w:r>
      <w:r>
        <w:rPr>
          <w:w w:val="122"/>
          <w:sz w:val="28"/>
          <w:szCs w:val="28"/>
        </w:rPr>
        <w:t>a</w:t>
      </w:r>
      <w:r>
        <w:rPr>
          <w:w w:val="101"/>
          <w:sz w:val="28"/>
          <w:szCs w:val="28"/>
        </w:rPr>
        <w:t>r</w:t>
      </w:r>
      <w:r>
        <w:rPr>
          <w:w w:val="132"/>
          <w:sz w:val="28"/>
          <w:szCs w:val="28"/>
        </w:rPr>
        <w:t>s</w:t>
      </w:r>
      <w:r>
        <w:rPr>
          <w:spacing w:val="5"/>
          <w:sz w:val="28"/>
          <w:szCs w:val="28"/>
        </w:rPr>
        <w:t xml:space="preserve"> </w:t>
      </w:r>
      <w:r>
        <w:rPr>
          <w:sz w:val="28"/>
          <w:szCs w:val="28"/>
        </w:rPr>
        <w:t>of</w:t>
      </w:r>
      <w:r>
        <w:rPr>
          <w:spacing w:val="27"/>
          <w:sz w:val="28"/>
          <w:szCs w:val="28"/>
        </w:rPr>
        <w:t xml:space="preserve"> </w:t>
      </w:r>
      <w:r>
        <w:rPr>
          <w:sz w:val="28"/>
          <w:szCs w:val="28"/>
        </w:rPr>
        <w:t>work</w:t>
      </w:r>
      <w:r>
        <w:rPr>
          <w:spacing w:val="32"/>
          <w:sz w:val="28"/>
          <w:szCs w:val="28"/>
        </w:rPr>
        <w:t xml:space="preserve"> </w:t>
      </w:r>
      <w:r>
        <w:rPr>
          <w:w w:val="119"/>
          <w:sz w:val="28"/>
          <w:szCs w:val="28"/>
        </w:rPr>
        <w:t>e</w:t>
      </w:r>
      <w:r>
        <w:rPr>
          <w:w w:val="99"/>
          <w:sz w:val="28"/>
          <w:szCs w:val="28"/>
        </w:rPr>
        <w:t>x</w:t>
      </w:r>
      <w:r>
        <w:rPr>
          <w:w w:val="112"/>
          <w:sz w:val="28"/>
          <w:szCs w:val="28"/>
        </w:rPr>
        <w:t>p</w:t>
      </w:r>
      <w:r>
        <w:rPr>
          <w:w w:val="119"/>
          <w:sz w:val="28"/>
          <w:szCs w:val="28"/>
        </w:rPr>
        <w:t>e</w:t>
      </w:r>
      <w:r>
        <w:rPr>
          <w:w w:val="101"/>
          <w:sz w:val="28"/>
          <w:szCs w:val="28"/>
        </w:rPr>
        <w:t>r</w:t>
      </w:r>
      <w:r>
        <w:rPr>
          <w:w w:val="87"/>
          <w:sz w:val="28"/>
          <w:szCs w:val="28"/>
        </w:rPr>
        <w:t>i</w:t>
      </w:r>
      <w:r>
        <w:rPr>
          <w:w w:val="119"/>
          <w:sz w:val="28"/>
          <w:szCs w:val="28"/>
        </w:rPr>
        <w:t>e</w:t>
      </w:r>
      <w:r>
        <w:rPr>
          <w:w w:val="110"/>
          <w:sz w:val="28"/>
          <w:szCs w:val="28"/>
        </w:rPr>
        <w:t>n</w:t>
      </w:r>
      <w:r>
        <w:rPr>
          <w:w w:val="118"/>
          <w:sz w:val="28"/>
          <w:szCs w:val="28"/>
        </w:rPr>
        <w:t>c</w:t>
      </w:r>
      <w:r>
        <w:rPr>
          <w:w w:val="119"/>
          <w:sz w:val="28"/>
          <w:szCs w:val="28"/>
        </w:rPr>
        <w:t>e</w:t>
      </w:r>
      <w:r>
        <w:rPr>
          <w:spacing w:val="5"/>
          <w:sz w:val="28"/>
          <w:szCs w:val="28"/>
        </w:rPr>
        <w:t xml:space="preserve"> </w:t>
      </w:r>
      <w:r>
        <w:rPr>
          <w:sz w:val="28"/>
          <w:szCs w:val="28"/>
        </w:rPr>
        <w:t>in</w:t>
      </w:r>
      <w:r>
        <w:rPr>
          <w:spacing w:val="9"/>
          <w:sz w:val="28"/>
          <w:szCs w:val="28"/>
        </w:rPr>
        <w:t xml:space="preserve"> </w:t>
      </w:r>
      <w:r>
        <w:rPr>
          <w:sz w:val="28"/>
          <w:szCs w:val="28"/>
        </w:rPr>
        <w:t>one</w:t>
      </w:r>
      <w:r>
        <w:rPr>
          <w:spacing w:val="61"/>
          <w:sz w:val="28"/>
          <w:szCs w:val="28"/>
        </w:rPr>
        <w:t xml:space="preserve"> </w:t>
      </w:r>
      <w:r>
        <w:rPr>
          <w:sz w:val="28"/>
          <w:szCs w:val="28"/>
        </w:rPr>
        <w:t>or</w:t>
      </w:r>
      <w:r>
        <w:rPr>
          <w:spacing w:val="24"/>
          <w:sz w:val="28"/>
          <w:szCs w:val="28"/>
        </w:rPr>
        <w:t xml:space="preserve"> </w:t>
      </w:r>
      <w:r>
        <w:rPr>
          <w:w w:val="112"/>
          <w:sz w:val="28"/>
          <w:szCs w:val="28"/>
        </w:rPr>
        <w:t>m</w:t>
      </w:r>
      <w:r>
        <w:rPr>
          <w:w w:val="113"/>
          <w:sz w:val="28"/>
          <w:szCs w:val="28"/>
        </w:rPr>
        <w:t>o</w:t>
      </w:r>
      <w:r>
        <w:rPr>
          <w:spacing w:val="-3"/>
          <w:w w:val="101"/>
          <w:sz w:val="28"/>
          <w:szCs w:val="28"/>
        </w:rPr>
        <w:t>r</w:t>
      </w:r>
      <w:r>
        <w:rPr>
          <w:w w:val="119"/>
          <w:sz w:val="28"/>
          <w:szCs w:val="28"/>
        </w:rPr>
        <w:t xml:space="preserve">e </w:t>
      </w:r>
      <w:r>
        <w:rPr>
          <w:spacing w:val="-4"/>
          <w:w w:val="91"/>
          <w:sz w:val="28"/>
          <w:szCs w:val="28"/>
        </w:rPr>
        <w:t>I</w:t>
      </w:r>
      <w:r>
        <w:rPr>
          <w:w w:val="91"/>
          <w:sz w:val="28"/>
          <w:szCs w:val="28"/>
        </w:rPr>
        <w:t xml:space="preserve">T  </w:t>
      </w:r>
      <w:r>
        <w:rPr>
          <w:w w:val="119"/>
          <w:sz w:val="28"/>
          <w:szCs w:val="28"/>
        </w:rPr>
        <w:t>a</w:t>
      </w:r>
      <w:r>
        <w:rPr>
          <w:spacing w:val="-4"/>
          <w:w w:val="119"/>
          <w:sz w:val="28"/>
          <w:szCs w:val="28"/>
        </w:rPr>
        <w:t>r</w:t>
      </w:r>
      <w:r>
        <w:rPr>
          <w:w w:val="119"/>
          <w:sz w:val="28"/>
          <w:szCs w:val="28"/>
        </w:rPr>
        <w:t>eas</w:t>
      </w:r>
      <w:r>
        <w:rPr>
          <w:spacing w:val="49"/>
          <w:w w:val="119"/>
          <w:sz w:val="28"/>
          <w:szCs w:val="28"/>
        </w:rPr>
        <w:t xml:space="preserve"> </w:t>
      </w:r>
      <w:r>
        <w:rPr>
          <w:sz w:val="28"/>
          <w:szCs w:val="28"/>
        </w:rPr>
        <w:t xml:space="preserve">including </w:t>
      </w:r>
      <w:r>
        <w:rPr>
          <w:spacing w:val="55"/>
          <w:sz w:val="28"/>
          <w:szCs w:val="28"/>
        </w:rPr>
        <w:t xml:space="preserve"> </w:t>
      </w:r>
      <w:r>
        <w:rPr>
          <w:sz w:val="28"/>
          <w:szCs w:val="28"/>
        </w:rPr>
        <w:t xml:space="preserve">but </w:t>
      </w:r>
      <w:r>
        <w:rPr>
          <w:spacing w:val="31"/>
          <w:sz w:val="28"/>
          <w:szCs w:val="28"/>
        </w:rPr>
        <w:t xml:space="preserve"> </w:t>
      </w:r>
      <w:r>
        <w:rPr>
          <w:sz w:val="28"/>
          <w:szCs w:val="28"/>
        </w:rPr>
        <w:t xml:space="preserve">not </w:t>
      </w:r>
      <w:r>
        <w:rPr>
          <w:spacing w:val="32"/>
          <w:sz w:val="28"/>
          <w:szCs w:val="28"/>
        </w:rPr>
        <w:t xml:space="preserve"> </w:t>
      </w:r>
      <w:r>
        <w:rPr>
          <w:sz w:val="28"/>
          <w:szCs w:val="28"/>
        </w:rPr>
        <w:t xml:space="preserve">limited </w:t>
      </w:r>
      <w:r>
        <w:rPr>
          <w:spacing w:val="36"/>
          <w:sz w:val="28"/>
          <w:szCs w:val="28"/>
        </w:rPr>
        <w:t xml:space="preserve"> </w:t>
      </w:r>
      <w:r>
        <w:rPr>
          <w:spacing w:val="-3"/>
          <w:sz w:val="28"/>
          <w:szCs w:val="28"/>
        </w:rPr>
        <w:t>t</w:t>
      </w:r>
      <w:r>
        <w:rPr>
          <w:sz w:val="28"/>
          <w:szCs w:val="28"/>
        </w:rPr>
        <w:t xml:space="preserve">o: </w:t>
      </w:r>
      <w:r>
        <w:rPr>
          <w:spacing w:val="8"/>
          <w:sz w:val="28"/>
          <w:szCs w:val="28"/>
        </w:rPr>
        <w:t xml:space="preserve"> </w:t>
      </w:r>
      <w:r>
        <w:rPr>
          <w:spacing w:val="-4"/>
          <w:w w:val="91"/>
          <w:sz w:val="28"/>
          <w:szCs w:val="28"/>
        </w:rPr>
        <w:t>I</w:t>
      </w:r>
      <w:r>
        <w:rPr>
          <w:w w:val="91"/>
          <w:sz w:val="28"/>
          <w:szCs w:val="28"/>
        </w:rPr>
        <w:t>T</w:t>
      </w:r>
      <w:r>
        <w:rPr>
          <w:spacing w:val="49"/>
          <w:w w:val="91"/>
          <w:sz w:val="28"/>
          <w:szCs w:val="28"/>
        </w:rPr>
        <w:t xml:space="preserve"> </w:t>
      </w:r>
      <w:r>
        <w:rPr>
          <w:w w:val="122"/>
          <w:sz w:val="28"/>
          <w:szCs w:val="28"/>
        </w:rPr>
        <w:t>a</w:t>
      </w:r>
      <w:r>
        <w:rPr>
          <w:spacing w:val="-3"/>
          <w:w w:val="101"/>
          <w:sz w:val="28"/>
          <w:szCs w:val="28"/>
        </w:rPr>
        <w:t>r</w:t>
      </w:r>
      <w:r>
        <w:rPr>
          <w:w w:val="118"/>
          <w:sz w:val="28"/>
          <w:szCs w:val="28"/>
        </w:rPr>
        <w:t>c</w:t>
      </w:r>
      <w:r>
        <w:rPr>
          <w:w w:val="110"/>
          <w:sz w:val="28"/>
          <w:szCs w:val="28"/>
        </w:rPr>
        <w:t>h</w:t>
      </w:r>
      <w:r>
        <w:rPr>
          <w:w w:val="87"/>
          <w:sz w:val="28"/>
          <w:szCs w:val="28"/>
        </w:rPr>
        <w:t>i</w:t>
      </w:r>
      <w:r>
        <w:rPr>
          <w:w w:val="117"/>
          <w:sz w:val="28"/>
          <w:szCs w:val="28"/>
        </w:rPr>
        <w:t>t</w:t>
      </w:r>
      <w:r>
        <w:rPr>
          <w:w w:val="119"/>
          <w:sz w:val="28"/>
          <w:szCs w:val="28"/>
        </w:rPr>
        <w:t>e</w:t>
      </w:r>
      <w:r>
        <w:rPr>
          <w:w w:val="118"/>
          <w:sz w:val="28"/>
          <w:szCs w:val="28"/>
        </w:rPr>
        <w:t>c</w:t>
      </w:r>
      <w:r>
        <w:rPr>
          <w:w w:val="117"/>
          <w:sz w:val="28"/>
          <w:szCs w:val="28"/>
        </w:rPr>
        <w:t>t</w:t>
      </w:r>
      <w:r>
        <w:rPr>
          <w:w w:val="110"/>
          <w:sz w:val="28"/>
          <w:szCs w:val="28"/>
        </w:rPr>
        <w:t>u</w:t>
      </w:r>
      <w:r>
        <w:rPr>
          <w:spacing w:val="-3"/>
          <w:w w:val="101"/>
          <w:sz w:val="28"/>
          <w:szCs w:val="28"/>
        </w:rPr>
        <w:t>r</w:t>
      </w:r>
      <w:r>
        <w:rPr>
          <w:w w:val="119"/>
          <w:sz w:val="28"/>
          <w:szCs w:val="28"/>
        </w:rPr>
        <w:t>e</w:t>
      </w:r>
      <w:r>
        <w:rPr>
          <w:w w:val="78"/>
          <w:sz w:val="28"/>
          <w:szCs w:val="28"/>
        </w:rPr>
        <w:t>,</w:t>
      </w:r>
      <w:r>
        <w:rPr>
          <w:spacing w:val="42"/>
          <w:w w:val="78"/>
          <w:sz w:val="28"/>
          <w:szCs w:val="28"/>
        </w:rPr>
        <w:t xml:space="preserve"> </w:t>
      </w:r>
      <w:r>
        <w:rPr>
          <w:w w:val="87"/>
          <w:sz w:val="28"/>
          <w:szCs w:val="28"/>
        </w:rPr>
        <w:t>i</w:t>
      </w:r>
      <w:r>
        <w:rPr>
          <w:w w:val="110"/>
          <w:sz w:val="28"/>
          <w:szCs w:val="28"/>
        </w:rPr>
        <w:t>n</w:t>
      </w:r>
      <w:r>
        <w:rPr>
          <w:w w:val="104"/>
          <w:sz w:val="28"/>
          <w:szCs w:val="28"/>
        </w:rPr>
        <w:t>f</w:t>
      </w:r>
      <w:r>
        <w:rPr>
          <w:spacing w:val="-5"/>
          <w:w w:val="101"/>
          <w:sz w:val="28"/>
          <w:szCs w:val="28"/>
        </w:rPr>
        <w:t>r</w:t>
      </w:r>
      <w:r>
        <w:rPr>
          <w:w w:val="122"/>
          <w:sz w:val="28"/>
          <w:szCs w:val="28"/>
        </w:rPr>
        <w:t>a</w:t>
      </w:r>
      <w:r>
        <w:rPr>
          <w:w w:val="132"/>
          <w:sz w:val="28"/>
          <w:szCs w:val="28"/>
        </w:rPr>
        <w:t>s</w:t>
      </w:r>
      <w:r>
        <w:rPr>
          <w:w w:val="117"/>
          <w:sz w:val="28"/>
          <w:szCs w:val="28"/>
        </w:rPr>
        <w:t>t</w:t>
      </w:r>
      <w:r>
        <w:rPr>
          <w:w w:val="101"/>
          <w:sz w:val="28"/>
          <w:szCs w:val="28"/>
        </w:rPr>
        <w:t>r</w:t>
      </w:r>
      <w:r>
        <w:rPr>
          <w:w w:val="110"/>
          <w:sz w:val="28"/>
          <w:szCs w:val="28"/>
        </w:rPr>
        <w:t>u</w:t>
      </w:r>
      <w:r>
        <w:rPr>
          <w:w w:val="118"/>
          <w:sz w:val="28"/>
          <w:szCs w:val="28"/>
        </w:rPr>
        <w:t>c</w:t>
      </w:r>
      <w:r>
        <w:rPr>
          <w:w w:val="117"/>
          <w:sz w:val="28"/>
          <w:szCs w:val="28"/>
        </w:rPr>
        <w:t>t</w:t>
      </w:r>
      <w:r>
        <w:rPr>
          <w:w w:val="110"/>
          <w:sz w:val="28"/>
          <w:szCs w:val="28"/>
        </w:rPr>
        <w:t>u</w:t>
      </w:r>
      <w:r>
        <w:rPr>
          <w:spacing w:val="-3"/>
          <w:w w:val="101"/>
          <w:sz w:val="28"/>
          <w:szCs w:val="28"/>
        </w:rPr>
        <w:t>r</w:t>
      </w:r>
      <w:r>
        <w:rPr>
          <w:w w:val="119"/>
          <w:sz w:val="28"/>
          <w:szCs w:val="28"/>
        </w:rPr>
        <w:t>e</w:t>
      </w:r>
      <w:r>
        <w:rPr>
          <w:w w:val="78"/>
          <w:sz w:val="28"/>
          <w:szCs w:val="28"/>
        </w:rPr>
        <w:t>,</w:t>
      </w:r>
      <w:r>
        <w:rPr>
          <w:spacing w:val="42"/>
          <w:w w:val="78"/>
          <w:sz w:val="28"/>
          <w:szCs w:val="28"/>
        </w:rPr>
        <w:t xml:space="preserve"> </w:t>
      </w:r>
      <w:r>
        <w:rPr>
          <w:sz w:val="28"/>
          <w:szCs w:val="28"/>
        </w:rPr>
        <w:t xml:space="preserve">and </w:t>
      </w:r>
      <w:r>
        <w:rPr>
          <w:spacing w:val="30"/>
          <w:sz w:val="28"/>
          <w:szCs w:val="28"/>
        </w:rPr>
        <w:t xml:space="preserve"> </w:t>
      </w:r>
      <w:r>
        <w:rPr>
          <w:w w:val="118"/>
          <w:sz w:val="28"/>
          <w:szCs w:val="28"/>
        </w:rPr>
        <w:t>c</w:t>
      </w:r>
      <w:r>
        <w:rPr>
          <w:w w:val="87"/>
          <w:sz w:val="28"/>
          <w:szCs w:val="28"/>
        </w:rPr>
        <w:t>l</w:t>
      </w:r>
      <w:r>
        <w:rPr>
          <w:w w:val="113"/>
          <w:sz w:val="28"/>
          <w:szCs w:val="28"/>
        </w:rPr>
        <w:t>o</w:t>
      </w:r>
      <w:r>
        <w:rPr>
          <w:w w:val="110"/>
          <w:sz w:val="28"/>
          <w:szCs w:val="28"/>
        </w:rPr>
        <w:t>u</w:t>
      </w:r>
      <w:r>
        <w:rPr>
          <w:w w:val="112"/>
          <w:sz w:val="28"/>
          <w:szCs w:val="28"/>
        </w:rPr>
        <w:t>d d</w:t>
      </w:r>
      <w:r>
        <w:rPr>
          <w:spacing w:val="-2"/>
          <w:w w:val="119"/>
          <w:sz w:val="28"/>
          <w:szCs w:val="28"/>
        </w:rPr>
        <w:t>e</w:t>
      </w:r>
      <w:r>
        <w:rPr>
          <w:spacing w:val="-2"/>
          <w:w w:val="96"/>
          <w:sz w:val="28"/>
          <w:szCs w:val="28"/>
        </w:rPr>
        <w:t>v</w:t>
      </w:r>
      <w:r>
        <w:rPr>
          <w:w w:val="119"/>
          <w:sz w:val="28"/>
          <w:szCs w:val="28"/>
        </w:rPr>
        <w:t>e</w:t>
      </w:r>
      <w:r>
        <w:rPr>
          <w:w w:val="87"/>
          <w:sz w:val="28"/>
          <w:szCs w:val="28"/>
        </w:rPr>
        <w:t>l</w:t>
      </w:r>
      <w:r>
        <w:rPr>
          <w:w w:val="113"/>
          <w:sz w:val="28"/>
          <w:szCs w:val="28"/>
        </w:rPr>
        <w:t>o</w:t>
      </w:r>
      <w:r>
        <w:rPr>
          <w:w w:val="112"/>
          <w:sz w:val="28"/>
          <w:szCs w:val="28"/>
        </w:rPr>
        <w:t>pm</w:t>
      </w:r>
      <w:r>
        <w:rPr>
          <w:w w:val="119"/>
          <w:sz w:val="28"/>
          <w:szCs w:val="28"/>
        </w:rPr>
        <w:t>e</w:t>
      </w:r>
      <w:r>
        <w:rPr>
          <w:w w:val="110"/>
          <w:sz w:val="28"/>
          <w:szCs w:val="28"/>
        </w:rPr>
        <w:t>n</w:t>
      </w:r>
      <w:r>
        <w:rPr>
          <w:w w:val="117"/>
          <w:sz w:val="28"/>
          <w:szCs w:val="28"/>
        </w:rPr>
        <w:t>t</w:t>
      </w:r>
      <w:r>
        <w:rPr>
          <w:w w:val="105"/>
          <w:sz w:val="28"/>
          <w:szCs w:val="28"/>
        </w:rPr>
        <w:t>.</w:t>
      </w:r>
    </w:p>
    <w:p w:rsidR="00DF7E86" w:rsidRDefault="00DF7E86">
      <w:pPr>
        <w:spacing w:before="5" w:line="120" w:lineRule="exact"/>
        <w:rPr>
          <w:sz w:val="12"/>
          <w:szCs w:val="12"/>
        </w:rPr>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FB3854">
      <w:pPr>
        <w:ind w:left="5056" w:right="4981"/>
        <w:jc w:val="center"/>
        <w:rPr>
          <w:sz w:val="28"/>
          <w:szCs w:val="28"/>
        </w:rPr>
        <w:sectPr w:rsidR="00DF7E86">
          <w:footerReference w:type="default" r:id="rId25"/>
          <w:pgSz w:w="11900" w:h="16840"/>
          <w:pgMar w:top="1500" w:right="600" w:bottom="280" w:left="860" w:header="0" w:footer="0" w:gutter="0"/>
          <w:cols w:space="720"/>
        </w:sectPr>
      </w:pPr>
      <w:r>
        <w:rPr>
          <w:b/>
          <w:w w:val="114"/>
          <w:sz w:val="28"/>
          <w:szCs w:val="28"/>
        </w:rPr>
        <w:t>15</w:t>
      </w:r>
    </w:p>
    <w:p w:rsidR="00DF7E86" w:rsidRDefault="00BE00B0">
      <w:pPr>
        <w:spacing w:before="63" w:line="300" w:lineRule="exact"/>
        <w:ind w:left="120"/>
        <w:rPr>
          <w:sz w:val="28"/>
          <w:szCs w:val="28"/>
        </w:rPr>
      </w:pPr>
      <w:r w:rsidRPr="00BE00B0">
        <w:lastRenderedPageBreak/>
        <w:pict>
          <v:group id="_x0000_s1742" style="position:absolute;left:0;text-align:left;margin-left:38.2pt;margin-top:38.95pt;width:531.3pt;height:780.85pt;z-index:-251673088;mso-position-horizontal-relative:page;mso-position-vertical-relative:page" coordorigin="764,779" coordsize="10626,15617">
            <v:shape id="_x0000_s1744" style="position:absolute;left:802;top:817;width:10551;height:15542" coordorigin="802,817" coordsize="10551,15542" path="m802,817r10551,l11353,16359r-10551,l802,817xe" filled="f" strokeweight="1.3218mm">
              <v:path arrowok="t"/>
            </v:shape>
            <v:shape id="_x0000_s1743" type="#_x0000_t75" style="position:absolute;left:899;top:1963;width:10012;height:8408">
              <v:imagedata r:id="rId26" o:title=""/>
            </v:shape>
            <w10:wrap anchorx="page" anchory="page"/>
          </v:group>
        </w:pict>
      </w:r>
      <w:r w:rsidR="00FB3854">
        <w:rPr>
          <w:b/>
          <w:position w:val="-1"/>
          <w:sz w:val="28"/>
          <w:szCs w:val="28"/>
        </w:rPr>
        <w:t>5.3</w:t>
      </w:r>
      <w:r w:rsidR="00FB3854">
        <w:rPr>
          <w:b/>
          <w:spacing w:val="-3"/>
          <w:position w:val="-1"/>
          <w:sz w:val="28"/>
          <w:szCs w:val="28"/>
        </w:rPr>
        <w:t xml:space="preserve"> </w:t>
      </w:r>
      <w:r w:rsidR="00FB3854">
        <w:rPr>
          <w:b/>
          <w:position w:val="-1"/>
          <w:sz w:val="28"/>
          <w:szCs w:val="28"/>
        </w:rPr>
        <w:t>USER</w:t>
      </w:r>
      <w:r w:rsidR="00FB3854">
        <w:rPr>
          <w:b/>
          <w:spacing w:val="-6"/>
          <w:position w:val="-1"/>
          <w:sz w:val="28"/>
          <w:szCs w:val="28"/>
        </w:rPr>
        <w:t xml:space="preserve"> </w:t>
      </w:r>
      <w:r w:rsidR="00FB3854">
        <w:rPr>
          <w:b/>
          <w:position w:val="-1"/>
          <w:sz w:val="28"/>
          <w:szCs w:val="28"/>
        </w:rPr>
        <w:t>S</w:t>
      </w:r>
      <w:r w:rsidR="00FB3854">
        <w:rPr>
          <w:b/>
          <w:spacing w:val="-5"/>
          <w:position w:val="-1"/>
          <w:sz w:val="28"/>
          <w:szCs w:val="28"/>
        </w:rPr>
        <w:t>T</w:t>
      </w:r>
      <w:r w:rsidR="00FB3854">
        <w:rPr>
          <w:b/>
          <w:position w:val="-1"/>
          <w:sz w:val="28"/>
          <w:szCs w:val="28"/>
        </w:rPr>
        <w:t>ORY</w:t>
      </w:r>
    </w:p>
    <w:p w:rsidR="00DF7E86" w:rsidRDefault="00DF7E86">
      <w:pPr>
        <w:spacing w:before="3" w:line="140" w:lineRule="exact"/>
        <w:rPr>
          <w:sz w:val="14"/>
          <w:szCs w:val="14"/>
        </w:rPr>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FB3854">
      <w:pPr>
        <w:spacing w:before="25"/>
        <w:ind w:left="3776" w:right="2976"/>
        <w:jc w:val="center"/>
        <w:rPr>
          <w:sz w:val="24"/>
          <w:szCs w:val="24"/>
        </w:rPr>
      </w:pPr>
      <w:r>
        <w:rPr>
          <w:b/>
          <w:spacing w:val="-20"/>
          <w:sz w:val="24"/>
          <w:szCs w:val="24"/>
        </w:rPr>
        <w:t>T</w:t>
      </w:r>
      <w:r>
        <w:rPr>
          <w:b/>
          <w:sz w:val="24"/>
          <w:szCs w:val="24"/>
        </w:rPr>
        <w:t>able</w:t>
      </w:r>
      <w:r>
        <w:rPr>
          <w:b/>
          <w:spacing w:val="17"/>
          <w:sz w:val="24"/>
          <w:szCs w:val="24"/>
        </w:rPr>
        <w:t xml:space="preserve"> </w:t>
      </w:r>
      <w:r>
        <w:rPr>
          <w:b/>
          <w:sz w:val="24"/>
          <w:szCs w:val="24"/>
        </w:rPr>
        <w:t>5.1</w:t>
      </w:r>
      <w:r>
        <w:rPr>
          <w:b/>
          <w:spacing w:val="42"/>
          <w:sz w:val="24"/>
          <w:szCs w:val="24"/>
        </w:rPr>
        <w:t xml:space="preserve"> </w:t>
      </w:r>
      <w:r>
        <w:rPr>
          <w:b/>
          <w:sz w:val="24"/>
          <w:szCs w:val="24"/>
        </w:rPr>
        <w:t>-</w:t>
      </w:r>
      <w:r>
        <w:rPr>
          <w:b/>
          <w:spacing w:val="13"/>
          <w:sz w:val="24"/>
          <w:szCs w:val="24"/>
        </w:rPr>
        <w:t xml:space="preserve"> </w:t>
      </w:r>
      <w:r>
        <w:rPr>
          <w:b/>
          <w:sz w:val="24"/>
          <w:szCs w:val="24"/>
        </w:rPr>
        <w:t>User</w:t>
      </w:r>
      <w:r>
        <w:rPr>
          <w:b/>
          <w:spacing w:val="14"/>
          <w:sz w:val="24"/>
          <w:szCs w:val="24"/>
        </w:rPr>
        <w:t xml:space="preserve"> </w:t>
      </w:r>
      <w:r>
        <w:rPr>
          <w:b/>
          <w:w w:val="107"/>
          <w:sz w:val="24"/>
          <w:szCs w:val="24"/>
        </w:rPr>
        <w:t>S</w:t>
      </w:r>
      <w:r>
        <w:rPr>
          <w:b/>
          <w:spacing w:val="-4"/>
          <w:w w:val="107"/>
          <w:sz w:val="24"/>
          <w:szCs w:val="24"/>
        </w:rPr>
        <w:t>t</w:t>
      </w:r>
      <w:r>
        <w:rPr>
          <w:b/>
          <w:w w:val="98"/>
          <w:sz w:val="24"/>
          <w:szCs w:val="24"/>
        </w:rPr>
        <w:t>o</w:t>
      </w:r>
      <w:r>
        <w:rPr>
          <w:b/>
          <w:spacing w:val="2"/>
          <w:w w:val="98"/>
          <w:sz w:val="24"/>
          <w:szCs w:val="24"/>
        </w:rPr>
        <w:t>r</w:t>
      </w:r>
      <w:r>
        <w:rPr>
          <w:b/>
          <w:sz w:val="24"/>
          <w:szCs w:val="24"/>
        </w:rPr>
        <w:t>y</w:t>
      </w:r>
    </w:p>
    <w:p w:rsidR="00DF7E86" w:rsidRDefault="00DF7E86">
      <w:pPr>
        <w:spacing w:before="3" w:line="140" w:lineRule="exact"/>
        <w:rPr>
          <w:sz w:val="14"/>
          <w:szCs w:val="14"/>
        </w:rPr>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FB3854">
      <w:pPr>
        <w:ind w:left="4856" w:right="3901"/>
        <w:jc w:val="center"/>
        <w:rPr>
          <w:sz w:val="28"/>
          <w:szCs w:val="28"/>
        </w:rPr>
        <w:sectPr w:rsidR="00DF7E86">
          <w:footerReference w:type="default" r:id="rId27"/>
          <w:pgSz w:w="11900" w:h="16840"/>
          <w:pgMar w:top="1500" w:right="1680" w:bottom="280" w:left="1060" w:header="0" w:footer="0" w:gutter="0"/>
          <w:cols w:space="720"/>
        </w:sectPr>
      </w:pPr>
      <w:r>
        <w:rPr>
          <w:b/>
          <w:w w:val="114"/>
          <w:sz w:val="28"/>
          <w:szCs w:val="28"/>
        </w:rPr>
        <w:t>16</w:t>
      </w:r>
    </w:p>
    <w:p w:rsidR="00DF7E86" w:rsidRDefault="00FB3854">
      <w:pPr>
        <w:spacing w:before="63"/>
        <w:ind w:left="4210" w:right="3350"/>
        <w:jc w:val="center"/>
        <w:rPr>
          <w:sz w:val="28"/>
          <w:szCs w:val="28"/>
        </w:rPr>
      </w:pPr>
      <w:r>
        <w:rPr>
          <w:b/>
          <w:sz w:val="28"/>
          <w:szCs w:val="28"/>
        </w:rPr>
        <w:lastRenderedPageBreak/>
        <w:t>CHAPTER</w:t>
      </w:r>
      <w:r>
        <w:rPr>
          <w:b/>
          <w:spacing w:val="-8"/>
          <w:sz w:val="28"/>
          <w:szCs w:val="28"/>
        </w:rPr>
        <w:t xml:space="preserve"> </w:t>
      </w:r>
      <w:r>
        <w:rPr>
          <w:b/>
          <w:w w:val="99"/>
          <w:sz w:val="28"/>
          <w:szCs w:val="28"/>
        </w:rPr>
        <w:t>6</w:t>
      </w:r>
    </w:p>
    <w:p w:rsidR="00DF7E86" w:rsidRDefault="00DF7E86">
      <w:pPr>
        <w:spacing w:line="200" w:lineRule="exact"/>
      </w:pPr>
    </w:p>
    <w:p w:rsidR="00DF7E86" w:rsidRDefault="00DF7E86">
      <w:pPr>
        <w:spacing w:before="7" w:line="280" w:lineRule="exact"/>
        <w:rPr>
          <w:sz w:val="28"/>
          <w:szCs w:val="28"/>
        </w:rPr>
      </w:pPr>
    </w:p>
    <w:p w:rsidR="00DF7E86" w:rsidRDefault="00FB3854">
      <w:pPr>
        <w:ind w:left="2252" w:right="1393"/>
        <w:jc w:val="center"/>
        <w:rPr>
          <w:sz w:val="28"/>
          <w:szCs w:val="28"/>
        </w:rPr>
      </w:pPr>
      <w:r>
        <w:rPr>
          <w:b/>
          <w:sz w:val="28"/>
          <w:szCs w:val="28"/>
        </w:rPr>
        <w:t>PROJECT</w:t>
      </w:r>
      <w:r>
        <w:rPr>
          <w:b/>
          <w:spacing w:val="-8"/>
          <w:sz w:val="28"/>
          <w:szCs w:val="28"/>
        </w:rPr>
        <w:t xml:space="preserve"> </w:t>
      </w:r>
      <w:r>
        <w:rPr>
          <w:b/>
          <w:sz w:val="28"/>
          <w:szCs w:val="28"/>
        </w:rPr>
        <w:t>PLANNING</w:t>
      </w:r>
      <w:r>
        <w:rPr>
          <w:b/>
          <w:spacing w:val="-11"/>
          <w:sz w:val="28"/>
          <w:szCs w:val="28"/>
        </w:rPr>
        <w:t xml:space="preserve"> </w:t>
      </w:r>
      <w:r>
        <w:rPr>
          <w:b/>
          <w:sz w:val="28"/>
          <w:szCs w:val="28"/>
        </w:rPr>
        <w:t>AND</w:t>
      </w:r>
      <w:r>
        <w:rPr>
          <w:b/>
          <w:spacing w:val="-6"/>
          <w:sz w:val="28"/>
          <w:szCs w:val="28"/>
        </w:rPr>
        <w:t xml:space="preserve"> </w:t>
      </w:r>
      <w:r>
        <w:rPr>
          <w:b/>
          <w:w w:val="99"/>
          <w:sz w:val="28"/>
          <w:szCs w:val="28"/>
        </w:rPr>
        <w:t>SCH</w:t>
      </w:r>
      <w:r>
        <w:rPr>
          <w:b/>
          <w:sz w:val="28"/>
          <w:szCs w:val="28"/>
        </w:rPr>
        <w:t>E</w:t>
      </w:r>
      <w:r>
        <w:rPr>
          <w:b/>
          <w:w w:val="99"/>
          <w:sz w:val="28"/>
          <w:szCs w:val="28"/>
        </w:rPr>
        <w:t>DU</w:t>
      </w:r>
      <w:r>
        <w:rPr>
          <w:b/>
          <w:sz w:val="28"/>
          <w:szCs w:val="28"/>
        </w:rPr>
        <w:t>L</w:t>
      </w:r>
      <w:r>
        <w:rPr>
          <w:b/>
          <w:w w:val="99"/>
          <w:sz w:val="28"/>
          <w:szCs w:val="28"/>
        </w:rPr>
        <w:t>ING</w:t>
      </w:r>
    </w:p>
    <w:p w:rsidR="00DF7E86" w:rsidRDefault="00DF7E86">
      <w:pPr>
        <w:spacing w:line="200" w:lineRule="exact"/>
      </w:pPr>
    </w:p>
    <w:p w:rsidR="00DF7E86" w:rsidRDefault="00DF7E86">
      <w:pPr>
        <w:spacing w:before="7" w:line="280" w:lineRule="exact"/>
        <w:rPr>
          <w:sz w:val="28"/>
          <w:szCs w:val="28"/>
        </w:rPr>
      </w:pPr>
    </w:p>
    <w:p w:rsidR="00DF7E86" w:rsidRDefault="00FB3854">
      <w:pPr>
        <w:spacing w:line="300" w:lineRule="exact"/>
        <w:ind w:left="110"/>
        <w:rPr>
          <w:b/>
          <w:position w:val="-1"/>
          <w:sz w:val="28"/>
          <w:szCs w:val="28"/>
        </w:rPr>
      </w:pPr>
      <w:r>
        <w:rPr>
          <w:b/>
          <w:position w:val="-1"/>
          <w:sz w:val="28"/>
          <w:szCs w:val="28"/>
        </w:rPr>
        <w:t>6.1</w:t>
      </w:r>
      <w:r>
        <w:rPr>
          <w:b/>
          <w:spacing w:val="-3"/>
          <w:position w:val="-1"/>
          <w:sz w:val="28"/>
          <w:szCs w:val="28"/>
        </w:rPr>
        <w:t xml:space="preserve"> </w:t>
      </w:r>
      <w:r>
        <w:rPr>
          <w:b/>
          <w:position w:val="-1"/>
          <w:sz w:val="28"/>
          <w:szCs w:val="28"/>
        </w:rPr>
        <w:t>SPRINT</w:t>
      </w:r>
      <w:r>
        <w:rPr>
          <w:b/>
          <w:spacing w:val="-7"/>
          <w:position w:val="-1"/>
          <w:sz w:val="28"/>
          <w:szCs w:val="28"/>
        </w:rPr>
        <w:t xml:space="preserve"> </w:t>
      </w:r>
      <w:r>
        <w:rPr>
          <w:b/>
          <w:position w:val="-1"/>
          <w:sz w:val="28"/>
          <w:szCs w:val="28"/>
        </w:rPr>
        <w:t>PLANNING</w:t>
      </w:r>
      <w:r>
        <w:rPr>
          <w:b/>
          <w:spacing w:val="-11"/>
          <w:position w:val="-1"/>
          <w:sz w:val="28"/>
          <w:szCs w:val="28"/>
        </w:rPr>
        <w:t xml:space="preserve"> </w:t>
      </w:r>
      <w:r>
        <w:rPr>
          <w:b/>
          <w:position w:val="-1"/>
          <w:sz w:val="28"/>
          <w:szCs w:val="28"/>
        </w:rPr>
        <w:t>AND</w:t>
      </w:r>
      <w:r>
        <w:rPr>
          <w:b/>
          <w:spacing w:val="-6"/>
          <w:position w:val="-1"/>
          <w:sz w:val="28"/>
          <w:szCs w:val="28"/>
        </w:rPr>
        <w:t xml:space="preserve"> </w:t>
      </w:r>
      <w:r>
        <w:rPr>
          <w:b/>
          <w:position w:val="-1"/>
          <w:sz w:val="28"/>
          <w:szCs w:val="28"/>
        </w:rPr>
        <w:t>ESTIM</w:t>
      </w:r>
      <w:r>
        <w:rPr>
          <w:b/>
          <w:spacing w:val="-21"/>
          <w:position w:val="-1"/>
          <w:sz w:val="28"/>
          <w:szCs w:val="28"/>
        </w:rPr>
        <w:t>A</w:t>
      </w:r>
      <w:r>
        <w:rPr>
          <w:b/>
          <w:position w:val="-1"/>
          <w:sz w:val="28"/>
          <w:szCs w:val="28"/>
        </w:rPr>
        <w:t>TION</w:t>
      </w:r>
    </w:p>
    <w:p w:rsidR="009C5504" w:rsidRDefault="009C5504">
      <w:pPr>
        <w:spacing w:line="300" w:lineRule="exact"/>
        <w:ind w:left="110"/>
        <w:rPr>
          <w:b/>
          <w:position w:val="-1"/>
          <w:sz w:val="28"/>
          <w:szCs w:val="28"/>
        </w:rPr>
      </w:pPr>
    </w:p>
    <w:p w:rsidR="009C5504" w:rsidRDefault="009C5504">
      <w:pPr>
        <w:spacing w:line="300" w:lineRule="exact"/>
        <w:ind w:left="110"/>
        <w:rPr>
          <w:b/>
          <w:position w:val="-1"/>
          <w:sz w:val="28"/>
          <w:szCs w:val="28"/>
        </w:rPr>
      </w:pPr>
      <w:r>
        <w:rPr>
          <w:b/>
          <w:position w:val="-1"/>
          <w:sz w:val="28"/>
          <w:szCs w:val="28"/>
        </w:rPr>
        <w:t>Product BacklogSprint Schedule and Estimation(4marks)</w:t>
      </w:r>
    </w:p>
    <w:p w:rsidR="009C5504" w:rsidRDefault="009C5504">
      <w:pPr>
        <w:spacing w:line="300" w:lineRule="exact"/>
        <w:ind w:left="110"/>
        <w:rPr>
          <w:b/>
          <w:position w:val="-1"/>
          <w:sz w:val="28"/>
          <w:szCs w:val="28"/>
        </w:rPr>
      </w:pPr>
    </w:p>
    <w:p w:rsidR="009C5504" w:rsidRDefault="009C5504">
      <w:pPr>
        <w:spacing w:line="300" w:lineRule="exact"/>
        <w:ind w:left="110"/>
        <w:rPr>
          <w:b/>
          <w:position w:val="-1"/>
          <w:sz w:val="28"/>
          <w:szCs w:val="28"/>
        </w:rPr>
      </w:pPr>
      <w:r>
        <w:rPr>
          <w:b/>
          <w:position w:val="-1"/>
          <w:sz w:val="28"/>
          <w:szCs w:val="28"/>
        </w:rPr>
        <w:t>Use the below template to create product backlog and sprint schedule</w:t>
      </w:r>
    </w:p>
    <w:p w:rsidR="009C5504" w:rsidRDefault="009C5504">
      <w:pPr>
        <w:spacing w:line="300" w:lineRule="exact"/>
        <w:ind w:left="110"/>
        <w:rPr>
          <w:sz w:val="28"/>
          <w:szCs w:val="28"/>
        </w:rPr>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tbl>
      <w:tblPr>
        <w:tblStyle w:val="TableGrid"/>
        <w:tblW w:w="10069" w:type="dxa"/>
        <w:tblLook w:val="04A0"/>
      </w:tblPr>
      <w:tblGrid>
        <w:gridCol w:w="1280"/>
        <w:gridCol w:w="1339"/>
        <w:gridCol w:w="1289"/>
        <w:gridCol w:w="2447"/>
        <w:gridCol w:w="868"/>
        <w:gridCol w:w="1050"/>
        <w:gridCol w:w="1796"/>
      </w:tblGrid>
      <w:tr w:rsidR="009C5504" w:rsidTr="009C5504">
        <w:trPr>
          <w:trHeight w:val="310"/>
        </w:trPr>
        <w:tc>
          <w:tcPr>
            <w:tcW w:w="1280" w:type="dxa"/>
          </w:tcPr>
          <w:p w:rsidR="007B4A13" w:rsidRDefault="007B4A13">
            <w:pPr>
              <w:spacing w:line="200" w:lineRule="exact"/>
            </w:pPr>
            <w:r>
              <w:t>Sprint</w:t>
            </w:r>
          </w:p>
          <w:p w:rsidR="007B4A13" w:rsidRDefault="007B4A13">
            <w:pPr>
              <w:spacing w:line="200" w:lineRule="exact"/>
            </w:pPr>
          </w:p>
        </w:tc>
        <w:tc>
          <w:tcPr>
            <w:tcW w:w="1339" w:type="dxa"/>
          </w:tcPr>
          <w:p w:rsidR="007B4A13" w:rsidRDefault="007B4A13">
            <w:pPr>
              <w:spacing w:line="200" w:lineRule="exact"/>
            </w:pPr>
            <w:r>
              <w:t>Functional Requirement</w:t>
            </w:r>
          </w:p>
        </w:tc>
        <w:tc>
          <w:tcPr>
            <w:tcW w:w="1289" w:type="dxa"/>
          </w:tcPr>
          <w:p w:rsidR="007B4A13" w:rsidRDefault="007B4A13">
            <w:pPr>
              <w:spacing w:line="200" w:lineRule="exact"/>
            </w:pPr>
            <w:r>
              <w:t>User Story Number</w:t>
            </w:r>
          </w:p>
        </w:tc>
        <w:tc>
          <w:tcPr>
            <w:tcW w:w="2447" w:type="dxa"/>
          </w:tcPr>
          <w:p w:rsidR="007B4A13" w:rsidRDefault="007B4A13">
            <w:pPr>
              <w:spacing w:line="200" w:lineRule="exact"/>
            </w:pPr>
            <w:r>
              <w:t>User Story/Task</w:t>
            </w:r>
          </w:p>
        </w:tc>
        <w:tc>
          <w:tcPr>
            <w:tcW w:w="868" w:type="dxa"/>
          </w:tcPr>
          <w:p w:rsidR="007B4A13" w:rsidRDefault="009C5504">
            <w:pPr>
              <w:spacing w:line="200" w:lineRule="exact"/>
            </w:pPr>
            <w:r>
              <w:t>Story Points</w:t>
            </w:r>
          </w:p>
        </w:tc>
        <w:tc>
          <w:tcPr>
            <w:tcW w:w="1050" w:type="dxa"/>
          </w:tcPr>
          <w:p w:rsidR="007B4A13" w:rsidRDefault="009C5504">
            <w:pPr>
              <w:spacing w:line="200" w:lineRule="exact"/>
            </w:pPr>
            <w:r>
              <w:t>Priority</w:t>
            </w:r>
          </w:p>
          <w:p w:rsidR="009C5504" w:rsidRDefault="009C5504">
            <w:pPr>
              <w:spacing w:line="200" w:lineRule="exact"/>
            </w:pPr>
          </w:p>
        </w:tc>
        <w:tc>
          <w:tcPr>
            <w:tcW w:w="1796" w:type="dxa"/>
          </w:tcPr>
          <w:p w:rsidR="007B4A13" w:rsidRDefault="009C5504">
            <w:pPr>
              <w:spacing w:line="200" w:lineRule="exact"/>
            </w:pPr>
            <w:r>
              <w:t>Team Members</w:t>
            </w:r>
          </w:p>
        </w:tc>
      </w:tr>
      <w:tr w:rsidR="009C5504" w:rsidTr="009C5504">
        <w:trPr>
          <w:trHeight w:val="620"/>
        </w:trPr>
        <w:tc>
          <w:tcPr>
            <w:tcW w:w="1280" w:type="dxa"/>
          </w:tcPr>
          <w:p w:rsidR="007B4A13" w:rsidRDefault="007B4A13">
            <w:pPr>
              <w:spacing w:line="200" w:lineRule="exact"/>
            </w:pPr>
            <w:r>
              <w:t>Sprint 1</w:t>
            </w:r>
          </w:p>
          <w:p w:rsidR="007B4A13" w:rsidRDefault="007B4A13">
            <w:pPr>
              <w:spacing w:line="200" w:lineRule="exact"/>
            </w:pPr>
          </w:p>
        </w:tc>
        <w:tc>
          <w:tcPr>
            <w:tcW w:w="1339" w:type="dxa"/>
          </w:tcPr>
          <w:p w:rsidR="007B4A13" w:rsidRDefault="007B4A13">
            <w:pPr>
              <w:spacing w:line="200" w:lineRule="exact"/>
            </w:pPr>
            <w:r>
              <w:t>User registration</w:t>
            </w:r>
          </w:p>
        </w:tc>
        <w:tc>
          <w:tcPr>
            <w:tcW w:w="1289" w:type="dxa"/>
          </w:tcPr>
          <w:p w:rsidR="007B4A13" w:rsidRDefault="007B4A13">
            <w:pPr>
              <w:spacing w:line="200" w:lineRule="exact"/>
            </w:pPr>
            <w:r>
              <w:t>USN-1</w:t>
            </w:r>
          </w:p>
        </w:tc>
        <w:tc>
          <w:tcPr>
            <w:tcW w:w="2447" w:type="dxa"/>
          </w:tcPr>
          <w:p w:rsidR="007B4A13" w:rsidRDefault="007B4A13">
            <w:pPr>
              <w:spacing w:line="200" w:lineRule="exact"/>
            </w:pPr>
            <w:r>
              <w:t>As a user,I can register for the application by entering my email,password and confirming mynpassword.</w:t>
            </w:r>
          </w:p>
        </w:tc>
        <w:tc>
          <w:tcPr>
            <w:tcW w:w="868" w:type="dxa"/>
          </w:tcPr>
          <w:p w:rsidR="007B4A13" w:rsidRDefault="009C5504">
            <w:pPr>
              <w:spacing w:line="200" w:lineRule="exact"/>
            </w:pPr>
            <w:r>
              <w:t>2</w:t>
            </w:r>
          </w:p>
        </w:tc>
        <w:tc>
          <w:tcPr>
            <w:tcW w:w="1050" w:type="dxa"/>
          </w:tcPr>
          <w:p w:rsidR="007B4A13" w:rsidRDefault="009C5504">
            <w:pPr>
              <w:spacing w:line="200" w:lineRule="exact"/>
            </w:pPr>
            <w:r>
              <w:t>High</w:t>
            </w:r>
          </w:p>
        </w:tc>
        <w:tc>
          <w:tcPr>
            <w:tcW w:w="1796" w:type="dxa"/>
          </w:tcPr>
          <w:p w:rsidR="007B4A13" w:rsidRDefault="009C5504">
            <w:pPr>
              <w:spacing w:line="200" w:lineRule="exact"/>
            </w:pPr>
            <w:r>
              <w:t>Sindhuja DS</w:t>
            </w:r>
          </w:p>
          <w:p w:rsidR="009C5504" w:rsidRDefault="009C5504">
            <w:pPr>
              <w:spacing w:line="200" w:lineRule="exact"/>
            </w:pPr>
            <w:r>
              <w:t>Nivetha V</w:t>
            </w:r>
          </w:p>
          <w:p w:rsidR="009C5504" w:rsidRDefault="009C5504">
            <w:pPr>
              <w:spacing w:line="200" w:lineRule="exact"/>
            </w:pPr>
            <w:r>
              <w:t>Elavarasi E</w:t>
            </w:r>
          </w:p>
          <w:p w:rsidR="009C5504" w:rsidRDefault="009C5504">
            <w:pPr>
              <w:spacing w:line="200" w:lineRule="exact"/>
            </w:pPr>
            <w:r>
              <w:t>Abhina J</w:t>
            </w:r>
          </w:p>
        </w:tc>
      </w:tr>
      <w:tr w:rsidR="009C5504" w:rsidTr="009C5504">
        <w:trPr>
          <w:trHeight w:val="630"/>
        </w:trPr>
        <w:tc>
          <w:tcPr>
            <w:tcW w:w="1280" w:type="dxa"/>
          </w:tcPr>
          <w:p w:rsidR="007B4A13" w:rsidRDefault="007B4A13">
            <w:pPr>
              <w:spacing w:line="200" w:lineRule="exact"/>
            </w:pPr>
            <w:r>
              <w:t>Sprint2</w:t>
            </w:r>
          </w:p>
          <w:p w:rsidR="007B4A13" w:rsidRDefault="007B4A13">
            <w:pPr>
              <w:spacing w:line="200" w:lineRule="exact"/>
            </w:pPr>
          </w:p>
        </w:tc>
        <w:tc>
          <w:tcPr>
            <w:tcW w:w="1339" w:type="dxa"/>
          </w:tcPr>
          <w:p w:rsidR="007B4A13" w:rsidRDefault="007B4A13">
            <w:pPr>
              <w:spacing w:line="200" w:lineRule="exact"/>
            </w:pPr>
            <w:r>
              <w:t>Login</w:t>
            </w:r>
          </w:p>
        </w:tc>
        <w:tc>
          <w:tcPr>
            <w:tcW w:w="1289" w:type="dxa"/>
          </w:tcPr>
          <w:p w:rsidR="007B4A13" w:rsidRDefault="007B4A13">
            <w:pPr>
              <w:spacing w:line="200" w:lineRule="exact"/>
            </w:pPr>
            <w:r>
              <w:t>USN-2</w:t>
            </w:r>
          </w:p>
        </w:tc>
        <w:tc>
          <w:tcPr>
            <w:tcW w:w="2447" w:type="dxa"/>
          </w:tcPr>
          <w:p w:rsidR="007B4A13" w:rsidRDefault="009C5504">
            <w:pPr>
              <w:spacing w:line="200" w:lineRule="exact"/>
            </w:pPr>
            <w:r>
              <w:t>As a user,I can log into the application by entering email&amp;password</w:t>
            </w:r>
          </w:p>
        </w:tc>
        <w:tc>
          <w:tcPr>
            <w:tcW w:w="868" w:type="dxa"/>
          </w:tcPr>
          <w:p w:rsidR="007B4A13" w:rsidRDefault="009C5504">
            <w:pPr>
              <w:spacing w:line="200" w:lineRule="exact"/>
            </w:pPr>
            <w:r>
              <w:t>2</w:t>
            </w:r>
          </w:p>
        </w:tc>
        <w:tc>
          <w:tcPr>
            <w:tcW w:w="1050" w:type="dxa"/>
          </w:tcPr>
          <w:p w:rsidR="007B4A13" w:rsidRDefault="009C5504">
            <w:pPr>
              <w:spacing w:line="200" w:lineRule="exact"/>
            </w:pPr>
            <w:r>
              <w:t>High</w:t>
            </w:r>
          </w:p>
        </w:tc>
        <w:tc>
          <w:tcPr>
            <w:tcW w:w="1796" w:type="dxa"/>
          </w:tcPr>
          <w:p w:rsidR="009C5504" w:rsidRDefault="009C5504" w:rsidP="009C5504">
            <w:pPr>
              <w:spacing w:line="200" w:lineRule="exact"/>
            </w:pPr>
            <w:r>
              <w:t>Sindhuja DS</w:t>
            </w:r>
          </w:p>
          <w:p w:rsidR="009C5504" w:rsidRDefault="009C5504" w:rsidP="009C5504">
            <w:pPr>
              <w:spacing w:line="200" w:lineRule="exact"/>
            </w:pPr>
            <w:r>
              <w:t>Nivetha V</w:t>
            </w:r>
          </w:p>
          <w:p w:rsidR="009C5504" w:rsidRDefault="009C5504" w:rsidP="009C5504">
            <w:pPr>
              <w:spacing w:line="200" w:lineRule="exact"/>
            </w:pPr>
            <w:r>
              <w:t>Elavarasi E</w:t>
            </w:r>
          </w:p>
          <w:p w:rsidR="007B4A13" w:rsidRDefault="009C5504" w:rsidP="009C5504">
            <w:pPr>
              <w:spacing w:line="200" w:lineRule="exact"/>
            </w:pPr>
            <w:r>
              <w:t>Abhina J</w:t>
            </w:r>
          </w:p>
        </w:tc>
      </w:tr>
      <w:tr w:rsidR="009C5504" w:rsidTr="009C5504">
        <w:trPr>
          <w:trHeight w:val="937"/>
        </w:trPr>
        <w:tc>
          <w:tcPr>
            <w:tcW w:w="1280" w:type="dxa"/>
          </w:tcPr>
          <w:p w:rsidR="007B4A13" w:rsidRDefault="007B4A13">
            <w:pPr>
              <w:spacing w:line="200" w:lineRule="exact"/>
            </w:pPr>
            <w:r>
              <w:t>Sprint3</w:t>
            </w:r>
          </w:p>
          <w:p w:rsidR="007B4A13" w:rsidRDefault="007B4A13">
            <w:pPr>
              <w:spacing w:line="200" w:lineRule="exact"/>
            </w:pPr>
          </w:p>
        </w:tc>
        <w:tc>
          <w:tcPr>
            <w:tcW w:w="1339" w:type="dxa"/>
          </w:tcPr>
          <w:p w:rsidR="007B4A13" w:rsidRDefault="007B4A13">
            <w:pPr>
              <w:spacing w:line="200" w:lineRule="exact"/>
            </w:pPr>
            <w:r>
              <w:t>Dashboard</w:t>
            </w:r>
          </w:p>
        </w:tc>
        <w:tc>
          <w:tcPr>
            <w:tcW w:w="1289" w:type="dxa"/>
          </w:tcPr>
          <w:p w:rsidR="007B4A13" w:rsidRDefault="007B4A13">
            <w:pPr>
              <w:spacing w:line="200" w:lineRule="exact"/>
            </w:pPr>
            <w:r>
              <w:t>USN-3</w:t>
            </w:r>
          </w:p>
        </w:tc>
        <w:tc>
          <w:tcPr>
            <w:tcW w:w="2447" w:type="dxa"/>
          </w:tcPr>
          <w:p w:rsidR="007B4A13" w:rsidRDefault="009C5504">
            <w:pPr>
              <w:spacing w:line="200" w:lineRule="exact"/>
            </w:pPr>
            <w:r>
              <w:t>As a user, I can access the dashboard of the appl3ication.</w:t>
            </w:r>
          </w:p>
        </w:tc>
        <w:tc>
          <w:tcPr>
            <w:tcW w:w="868" w:type="dxa"/>
          </w:tcPr>
          <w:p w:rsidR="007B4A13" w:rsidRDefault="009C5504">
            <w:pPr>
              <w:spacing w:line="200" w:lineRule="exact"/>
            </w:pPr>
            <w:r>
              <w:t>1</w:t>
            </w:r>
          </w:p>
        </w:tc>
        <w:tc>
          <w:tcPr>
            <w:tcW w:w="1050" w:type="dxa"/>
          </w:tcPr>
          <w:p w:rsidR="007B4A13" w:rsidRDefault="009C5504">
            <w:pPr>
              <w:spacing w:line="200" w:lineRule="exact"/>
            </w:pPr>
            <w:r>
              <w:t>Medium</w:t>
            </w:r>
          </w:p>
        </w:tc>
        <w:tc>
          <w:tcPr>
            <w:tcW w:w="1796" w:type="dxa"/>
          </w:tcPr>
          <w:p w:rsidR="009C5504" w:rsidRDefault="009C5504" w:rsidP="009C5504">
            <w:pPr>
              <w:spacing w:line="200" w:lineRule="exact"/>
            </w:pPr>
            <w:r>
              <w:t>Sindhuja DS</w:t>
            </w:r>
          </w:p>
          <w:p w:rsidR="009C5504" w:rsidRDefault="009C5504" w:rsidP="009C5504">
            <w:pPr>
              <w:spacing w:line="200" w:lineRule="exact"/>
            </w:pPr>
            <w:r>
              <w:t>Nivetha V</w:t>
            </w:r>
          </w:p>
          <w:p w:rsidR="009C5504" w:rsidRDefault="009C5504" w:rsidP="009C5504">
            <w:pPr>
              <w:spacing w:line="200" w:lineRule="exact"/>
            </w:pPr>
            <w:r>
              <w:t>Elavarasi E</w:t>
            </w:r>
          </w:p>
          <w:p w:rsidR="007B4A13" w:rsidRDefault="009C5504" w:rsidP="009C5504">
            <w:pPr>
              <w:spacing w:line="200" w:lineRule="exact"/>
            </w:pPr>
            <w:r>
              <w:t>Abhina J</w:t>
            </w:r>
          </w:p>
        </w:tc>
      </w:tr>
      <w:tr w:rsidR="009C5504" w:rsidTr="009C5504">
        <w:trPr>
          <w:trHeight w:val="630"/>
        </w:trPr>
        <w:tc>
          <w:tcPr>
            <w:tcW w:w="1280" w:type="dxa"/>
          </w:tcPr>
          <w:p w:rsidR="007B4A13" w:rsidRDefault="007B4A13">
            <w:pPr>
              <w:spacing w:line="200" w:lineRule="exact"/>
            </w:pPr>
            <w:r>
              <w:t>Sprint4</w:t>
            </w:r>
          </w:p>
          <w:p w:rsidR="007B4A13" w:rsidRDefault="007B4A13">
            <w:pPr>
              <w:spacing w:line="200" w:lineRule="exact"/>
            </w:pPr>
          </w:p>
        </w:tc>
        <w:tc>
          <w:tcPr>
            <w:tcW w:w="1339" w:type="dxa"/>
          </w:tcPr>
          <w:p w:rsidR="007B4A13" w:rsidRDefault="007B4A13">
            <w:pPr>
              <w:spacing w:line="200" w:lineRule="exact"/>
            </w:pPr>
            <w:r>
              <w:t>User Input Medication Data</w:t>
            </w:r>
          </w:p>
        </w:tc>
        <w:tc>
          <w:tcPr>
            <w:tcW w:w="1289" w:type="dxa"/>
          </w:tcPr>
          <w:p w:rsidR="007B4A13" w:rsidRDefault="007B4A13">
            <w:pPr>
              <w:spacing w:line="200" w:lineRule="exact"/>
            </w:pPr>
            <w:r>
              <w:t>USN-4</w:t>
            </w:r>
          </w:p>
        </w:tc>
        <w:tc>
          <w:tcPr>
            <w:tcW w:w="2447" w:type="dxa"/>
          </w:tcPr>
          <w:p w:rsidR="007B4A13" w:rsidRDefault="009C5504">
            <w:pPr>
              <w:spacing w:line="200" w:lineRule="exact"/>
            </w:pPr>
            <w:r>
              <w:t>As a user,I can enter input data for disease prediction.</w:t>
            </w:r>
          </w:p>
        </w:tc>
        <w:tc>
          <w:tcPr>
            <w:tcW w:w="868" w:type="dxa"/>
          </w:tcPr>
          <w:p w:rsidR="007B4A13" w:rsidRDefault="009C5504">
            <w:pPr>
              <w:spacing w:line="200" w:lineRule="exact"/>
            </w:pPr>
            <w:r>
              <w:t>2</w:t>
            </w:r>
          </w:p>
        </w:tc>
        <w:tc>
          <w:tcPr>
            <w:tcW w:w="1050" w:type="dxa"/>
          </w:tcPr>
          <w:p w:rsidR="007B4A13" w:rsidRDefault="009C5504">
            <w:pPr>
              <w:spacing w:line="200" w:lineRule="exact"/>
            </w:pPr>
            <w:r>
              <w:t>High</w:t>
            </w:r>
          </w:p>
        </w:tc>
        <w:tc>
          <w:tcPr>
            <w:tcW w:w="1796" w:type="dxa"/>
          </w:tcPr>
          <w:p w:rsidR="009C5504" w:rsidRDefault="009C5504" w:rsidP="009C5504">
            <w:pPr>
              <w:spacing w:line="200" w:lineRule="exact"/>
            </w:pPr>
            <w:r>
              <w:t>Sindhuja DS</w:t>
            </w:r>
          </w:p>
          <w:p w:rsidR="009C5504" w:rsidRDefault="009C5504" w:rsidP="009C5504">
            <w:pPr>
              <w:spacing w:line="200" w:lineRule="exact"/>
            </w:pPr>
            <w:r>
              <w:t>Nivetha V</w:t>
            </w:r>
          </w:p>
          <w:p w:rsidR="009C5504" w:rsidRDefault="009C5504" w:rsidP="009C5504">
            <w:pPr>
              <w:spacing w:line="200" w:lineRule="exact"/>
            </w:pPr>
            <w:r>
              <w:t>Elavarasi E</w:t>
            </w:r>
          </w:p>
          <w:p w:rsidR="007B4A13" w:rsidRDefault="009C5504" w:rsidP="009C5504">
            <w:pPr>
              <w:spacing w:line="200" w:lineRule="exact"/>
            </w:pPr>
            <w:r>
              <w:t>Abhina J</w:t>
            </w:r>
          </w:p>
        </w:tc>
      </w:tr>
      <w:tr w:rsidR="009C5504" w:rsidTr="009C5504">
        <w:trPr>
          <w:trHeight w:val="630"/>
        </w:trPr>
        <w:tc>
          <w:tcPr>
            <w:tcW w:w="1280" w:type="dxa"/>
          </w:tcPr>
          <w:p w:rsidR="007B4A13" w:rsidRDefault="007B4A13">
            <w:pPr>
              <w:spacing w:line="200" w:lineRule="exact"/>
            </w:pPr>
            <w:r>
              <w:t>Sprint5</w:t>
            </w:r>
          </w:p>
          <w:p w:rsidR="007B4A13" w:rsidRDefault="007B4A13">
            <w:pPr>
              <w:spacing w:line="200" w:lineRule="exact"/>
            </w:pPr>
          </w:p>
        </w:tc>
        <w:tc>
          <w:tcPr>
            <w:tcW w:w="1339" w:type="dxa"/>
          </w:tcPr>
          <w:p w:rsidR="007B4A13" w:rsidRDefault="007B4A13">
            <w:pPr>
              <w:spacing w:line="200" w:lineRule="exact"/>
            </w:pPr>
            <w:r>
              <w:t>Provide Output To The User</w:t>
            </w:r>
          </w:p>
        </w:tc>
        <w:tc>
          <w:tcPr>
            <w:tcW w:w="1289" w:type="dxa"/>
          </w:tcPr>
          <w:p w:rsidR="007B4A13" w:rsidRDefault="007B4A13">
            <w:pPr>
              <w:spacing w:line="200" w:lineRule="exact"/>
            </w:pPr>
            <w:r>
              <w:t>USN-5</w:t>
            </w:r>
          </w:p>
        </w:tc>
        <w:tc>
          <w:tcPr>
            <w:tcW w:w="2447" w:type="dxa"/>
          </w:tcPr>
          <w:p w:rsidR="007B4A13" w:rsidRDefault="009C5504">
            <w:pPr>
              <w:spacing w:line="200" w:lineRule="exact"/>
            </w:pPr>
            <w:r>
              <w:t>As a user,I will get the results of disease prediction in the dashboard.</w:t>
            </w:r>
          </w:p>
        </w:tc>
        <w:tc>
          <w:tcPr>
            <w:tcW w:w="868" w:type="dxa"/>
          </w:tcPr>
          <w:p w:rsidR="007B4A13" w:rsidRDefault="009C5504">
            <w:pPr>
              <w:spacing w:line="200" w:lineRule="exact"/>
            </w:pPr>
            <w:r>
              <w:t>2</w:t>
            </w:r>
          </w:p>
        </w:tc>
        <w:tc>
          <w:tcPr>
            <w:tcW w:w="1050" w:type="dxa"/>
          </w:tcPr>
          <w:p w:rsidR="007B4A13" w:rsidRDefault="009C5504">
            <w:pPr>
              <w:spacing w:line="200" w:lineRule="exact"/>
            </w:pPr>
            <w:r>
              <w:t>High</w:t>
            </w:r>
          </w:p>
        </w:tc>
        <w:tc>
          <w:tcPr>
            <w:tcW w:w="1796" w:type="dxa"/>
          </w:tcPr>
          <w:p w:rsidR="009C5504" w:rsidRDefault="009C5504" w:rsidP="009C5504">
            <w:pPr>
              <w:spacing w:line="200" w:lineRule="exact"/>
            </w:pPr>
            <w:r>
              <w:t>Sindhuja DS</w:t>
            </w:r>
          </w:p>
          <w:p w:rsidR="009C5504" w:rsidRDefault="009C5504" w:rsidP="009C5504">
            <w:pPr>
              <w:spacing w:line="200" w:lineRule="exact"/>
            </w:pPr>
            <w:r>
              <w:t>Nivetha V</w:t>
            </w:r>
          </w:p>
          <w:p w:rsidR="009C5504" w:rsidRDefault="009C5504" w:rsidP="009C5504">
            <w:pPr>
              <w:spacing w:line="200" w:lineRule="exact"/>
            </w:pPr>
            <w:r>
              <w:t>Elavarasi E</w:t>
            </w:r>
          </w:p>
          <w:p w:rsidR="007B4A13" w:rsidRDefault="009C5504" w:rsidP="009C5504">
            <w:pPr>
              <w:spacing w:line="200" w:lineRule="exact"/>
            </w:pPr>
            <w:r>
              <w:t>Abhina J</w:t>
            </w:r>
          </w:p>
        </w:tc>
      </w:tr>
    </w:tbl>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1C6B98" w:rsidP="001C6B98">
      <w:pPr>
        <w:spacing w:before="25"/>
        <w:ind w:right="1888"/>
        <w:rPr>
          <w:sz w:val="24"/>
          <w:szCs w:val="24"/>
        </w:rPr>
      </w:pPr>
      <w:r>
        <w:t xml:space="preserve">                                         </w:t>
      </w:r>
      <w:r w:rsidR="00FB3854">
        <w:rPr>
          <w:b/>
          <w:spacing w:val="-20"/>
          <w:sz w:val="24"/>
          <w:szCs w:val="24"/>
        </w:rPr>
        <w:t>T</w:t>
      </w:r>
      <w:r w:rsidR="00FB3854">
        <w:rPr>
          <w:b/>
          <w:sz w:val="24"/>
          <w:szCs w:val="24"/>
        </w:rPr>
        <w:t>able</w:t>
      </w:r>
      <w:r w:rsidR="00FB3854">
        <w:rPr>
          <w:b/>
          <w:spacing w:val="17"/>
          <w:sz w:val="24"/>
          <w:szCs w:val="24"/>
        </w:rPr>
        <w:t xml:space="preserve"> </w:t>
      </w:r>
      <w:r w:rsidR="00FB3854">
        <w:rPr>
          <w:b/>
          <w:sz w:val="24"/>
          <w:szCs w:val="24"/>
        </w:rPr>
        <w:t>6.1</w:t>
      </w:r>
      <w:r w:rsidR="00FB3854">
        <w:rPr>
          <w:b/>
          <w:spacing w:val="42"/>
          <w:sz w:val="24"/>
          <w:szCs w:val="24"/>
        </w:rPr>
        <w:t xml:space="preserve"> </w:t>
      </w:r>
      <w:r w:rsidR="00FB3854">
        <w:rPr>
          <w:b/>
          <w:sz w:val="24"/>
          <w:szCs w:val="24"/>
        </w:rPr>
        <w:t>-</w:t>
      </w:r>
      <w:r w:rsidR="00FB3854">
        <w:rPr>
          <w:b/>
          <w:spacing w:val="13"/>
          <w:sz w:val="24"/>
          <w:szCs w:val="24"/>
        </w:rPr>
        <w:t xml:space="preserve"> </w:t>
      </w:r>
      <w:r w:rsidR="00FB3854">
        <w:rPr>
          <w:b/>
          <w:sz w:val="24"/>
          <w:szCs w:val="24"/>
        </w:rPr>
        <w:t>Sprint</w:t>
      </w:r>
      <w:r w:rsidR="00FB3854">
        <w:rPr>
          <w:b/>
          <w:spacing w:val="-7"/>
          <w:sz w:val="24"/>
          <w:szCs w:val="24"/>
        </w:rPr>
        <w:t xml:space="preserve"> </w:t>
      </w:r>
      <w:r w:rsidR="00FB3854">
        <w:rPr>
          <w:b/>
          <w:sz w:val="24"/>
          <w:szCs w:val="24"/>
        </w:rPr>
        <w:t>planning</w:t>
      </w:r>
      <w:r w:rsidR="00FB3854">
        <w:rPr>
          <w:b/>
          <w:spacing w:val="18"/>
          <w:sz w:val="24"/>
          <w:szCs w:val="24"/>
        </w:rPr>
        <w:t xml:space="preserve"> </w:t>
      </w:r>
      <w:r w:rsidR="00FB3854">
        <w:rPr>
          <w:b/>
          <w:sz w:val="24"/>
          <w:szCs w:val="24"/>
        </w:rPr>
        <w:t>and</w:t>
      </w:r>
      <w:r w:rsidR="00FB3854">
        <w:rPr>
          <w:b/>
          <w:spacing w:val="8"/>
          <w:sz w:val="24"/>
          <w:szCs w:val="24"/>
        </w:rPr>
        <w:t xml:space="preserve"> </w:t>
      </w:r>
      <w:r w:rsidR="00FB3854">
        <w:rPr>
          <w:b/>
          <w:w w:val="107"/>
          <w:sz w:val="24"/>
          <w:szCs w:val="24"/>
        </w:rPr>
        <w:t>estimation</w:t>
      </w:r>
    </w:p>
    <w:p w:rsidR="00DF7E86" w:rsidRDefault="00DF7E86">
      <w:pPr>
        <w:spacing w:before="5" w:line="160" w:lineRule="exact"/>
        <w:rPr>
          <w:sz w:val="17"/>
          <w:szCs w:val="17"/>
        </w:rPr>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ind w:left="4916" w:right="3901"/>
        <w:jc w:val="center"/>
        <w:rPr>
          <w:sz w:val="28"/>
          <w:szCs w:val="28"/>
        </w:rPr>
        <w:sectPr w:rsidR="00DF7E86">
          <w:footerReference w:type="default" r:id="rId28"/>
          <w:pgSz w:w="11900" w:h="16840"/>
          <w:pgMar w:top="1500" w:right="1680" w:bottom="280" w:left="1000" w:header="0" w:footer="0" w:gutter="0"/>
          <w:cols w:space="720"/>
        </w:sectPr>
      </w:pPr>
    </w:p>
    <w:p w:rsidR="00DF7E86" w:rsidRDefault="00DF7E86">
      <w:pPr>
        <w:spacing w:before="5" w:line="120" w:lineRule="exact"/>
        <w:rPr>
          <w:sz w:val="12"/>
          <w:szCs w:val="12"/>
        </w:rPr>
      </w:pPr>
    </w:p>
    <w:p w:rsidR="00DF7E86" w:rsidRDefault="00DF7E86">
      <w:pPr>
        <w:spacing w:line="200" w:lineRule="exact"/>
      </w:pPr>
    </w:p>
    <w:p w:rsidR="00DF7E86" w:rsidRDefault="00DF7E86">
      <w:pPr>
        <w:spacing w:before="9" w:line="100" w:lineRule="exact"/>
        <w:rPr>
          <w:sz w:val="11"/>
          <w:szCs w:val="11"/>
        </w:rPr>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FB3854">
      <w:pPr>
        <w:spacing w:before="23"/>
        <w:ind w:left="120"/>
        <w:rPr>
          <w:sz w:val="28"/>
          <w:szCs w:val="28"/>
        </w:rPr>
      </w:pPr>
      <w:r>
        <w:rPr>
          <w:b/>
          <w:sz w:val="28"/>
          <w:szCs w:val="28"/>
        </w:rPr>
        <w:t>6.3</w:t>
      </w:r>
      <w:r>
        <w:rPr>
          <w:b/>
          <w:spacing w:val="-3"/>
          <w:sz w:val="28"/>
          <w:szCs w:val="28"/>
        </w:rPr>
        <w:t xml:space="preserve"> </w:t>
      </w:r>
      <w:r>
        <w:rPr>
          <w:b/>
          <w:sz w:val="28"/>
          <w:szCs w:val="28"/>
        </w:rPr>
        <w:t>REPO</w:t>
      </w:r>
      <w:r>
        <w:rPr>
          <w:b/>
          <w:spacing w:val="-10"/>
          <w:sz w:val="28"/>
          <w:szCs w:val="28"/>
        </w:rPr>
        <w:t>R</w:t>
      </w:r>
      <w:r>
        <w:rPr>
          <w:b/>
          <w:sz w:val="28"/>
          <w:szCs w:val="28"/>
        </w:rPr>
        <w:t>TS</w:t>
      </w:r>
      <w:r>
        <w:rPr>
          <w:b/>
          <w:spacing w:val="-8"/>
          <w:sz w:val="28"/>
          <w:szCs w:val="28"/>
        </w:rPr>
        <w:t xml:space="preserve"> </w:t>
      </w:r>
      <w:r>
        <w:rPr>
          <w:b/>
          <w:sz w:val="28"/>
          <w:szCs w:val="28"/>
        </w:rPr>
        <w:t>FROM</w:t>
      </w:r>
      <w:r>
        <w:rPr>
          <w:b/>
          <w:spacing w:val="-7"/>
          <w:sz w:val="28"/>
          <w:szCs w:val="28"/>
        </w:rPr>
        <w:t xml:space="preserve"> </w:t>
      </w:r>
      <w:r>
        <w:rPr>
          <w:b/>
          <w:sz w:val="28"/>
          <w:szCs w:val="28"/>
        </w:rPr>
        <w:t>JIRA</w:t>
      </w:r>
    </w:p>
    <w:p w:rsidR="00DF7E86" w:rsidRDefault="00DF7E86">
      <w:pPr>
        <w:spacing w:line="200" w:lineRule="exact"/>
      </w:pPr>
    </w:p>
    <w:p w:rsidR="00DF7E86" w:rsidRDefault="00DF7E86">
      <w:pPr>
        <w:spacing w:before="7" w:line="280" w:lineRule="exact"/>
        <w:rPr>
          <w:sz w:val="28"/>
          <w:szCs w:val="28"/>
        </w:rPr>
      </w:pPr>
    </w:p>
    <w:p w:rsidR="00DF7E86" w:rsidRDefault="00FB3854">
      <w:pPr>
        <w:spacing w:line="300" w:lineRule="exact"/>
        <w:ind w:left="120"/>
        <w:rPr>
          <w:sz w:val="28"/>
          <w:szCs w:val="28"/>
        </w:rPr>
      </w:pPr>
      <w:r>
        <w:rPr>
          <w:b/>
          <w:position w:val="-1"/>
          <w:sz w:val="28"/>
          <w:szCs w:val="28"/>
        </w:rPr>
        <w:t>Burdown</w:t>
      </w:r>
      <w:r>
        <w:rPr>
          <w:b/>
          <w:spacing w:val="-8"/>
          <w:position w:val="-1"/>
          <w:sz w:val="28"/>
          <w:szCs w:val="28"/>
        </w:rPr>
        <w:t xml:space="preserve"> </w:t>
      </w:r>
      <w:r>
        <w:rPr>
          <w:b/>
          <w:position w:val="-1"/>
          <w:sz w:val="28"/>
          <w:szCs w:val="28"/>
        </w:rPr>
        <w:t>Chart</w:t>
      </w:r>
    </w:p>
    <w:p w:rsidR="00DF7E86" w:rsidRDefault="00DF7E86">
      <w:pPr>
        <w:spacing w:before="4" w:line="140" w:lineRule="exact"/>
        <w:rPr>
          <w:sz w:val="15"/>
          <w:szCs w:val="15"/>
        </w:rPr>
      </w:pPr>
    </w:p>
    <w:p w:rsidR="00DF7E86" w:rsidRDefault="001C6B98">
      <w:pPr>
        <w:spacing w:line="200" w:lineRule="exact"/>
      </w:pPr>
      <w:r>
        <w:rPr>
          <w:noProof/>
          <w:lang w:bidi="ta-IN"/>
        </w:rPr>
        <w:drawing>
          <wp:anchor distT="0" distB="0" distL="114300" distR="114300" simplePos="0" relativeHeight="251679232" behindDoc="0" locked="0" layoutInCell="1" allowOverlap="1">
            <wp:simplePos x="0" y="0"/>
            <wp:positionH relativeFrom="margin">
              <wp:posOffset>666750</wp:posOffset>
            </wp:positionH>
            <wp:positionV relativeFrom="margin">
              <wp:posOffset>1123950</wp:posOffset>
            </wp:positionV>
            <wp:extent cx="4871085" cy="4838700"/>
            <wp:effectExtent l="19050" t="0" r="5715" b="0"/>
            <wp:wrapSquare wrapText="bothSides"/>
            <wp:docPr id="24" name="Picture 23" descr="Picture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3.jpg"/>
                    <pic:cNvPicPr/>
                  </pic:nvPicPr>
                  <pic:blipFill>
                    <a:blip r:embed="rId29"/>
                    <a:stretch>
                      <a:fillRect/>
                    </a:stretch>
                  </pic:blipFill>
                  <pic:spPr>
                    <a:xfrm>
                      <a:off x="0" y="0"/>
                      <a:ext cx="4871085" cy="4838700"/>
                    </a:xfrm>
                    <a:prstGeom prst="rect">
                      <a:avLst/>
                    </a:prstGeom>
                  </pic:spPr>
                </pic:pic>
              </a:graphicData>
            </a:graphic>
          </wp:anchor>
        </w:drawing>
      </w: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FB3854">
      <w:pPr>
        <w:spacing w:before="25"/>
        <w:ind w:left="3790" w:right="3431"/>
        <w:jc w:val="center"/>
        <w:rPr>
          <w:sz w:val="24"/>
          <w:szCs w:val="24"/>
        </w:rPr>
      </w:pPr>
      <w:r>
        <w:rPr>
          <w:b/>
          <w:sz w:val="24"/>
          <w:szCs w:val="24"/>
        </w:rPr>
        <w:t>Figu</w:t>
      </w:r>
      <w:r>
        <w:rPr>
          <w:b/>
          <w:spacing w:val="-2"/>
          <w:sz w:val="24"/>
          <w:szCs w:val="24"/>
        </w:rPr>
        <w:t>r</w:t>
      </w:r>
      <w:r>
        <w:rPr>
          <w:b/>
          <w:sz w:val="24"/>
          <w:szCs w:val="24"/>
        </w:rPr>
        <w:t>e</w:t>
      </w:r>
      <w:r>
        <w:rPr>
          <w:b/>
          <w:spacing w:val="-1"/>
          <w:sz w:val="24"/>
          <w:szCs w:val="24"/>
        </w:rPr>
        <w:t xml:space="preserve"> </w:t>
      </w:r>
      <w:r>
        <w:rPr>
          <w:b/>
          <w:sz w:val="24"/>
          <w:szCs w:val="24"/>
        </w:rPr>
        <w:t>6.1</w:t>
      </w:r>
      <w:r>
        <w:rPr>
          <w:b/>
          <w:spacing w:val="42"/>
          <w:sz w:val="24"/>
          <w:szCs w:val="24"/>
        </w:rPr>
        <w:t xml:space="preserve"> </w:t>
      </w:r>
      <w:r>
        <w:rPr>
          <w:b/>
          <w:sz w:val="24"/>
          <w:szCs w:val="24"/>
        </w:rPr>
        <w:t>-</w:t>
      </w:r>
      <w:r>
        <w:rPr>
          <w:b/>
          <w:spacing w:val="13"/>
          <w:sz w:val="24"/>
          <w:szCs w:val="24"/>
        </w:rPr>
        <w:t xml:space="preserve"> </w:t>
      </w:r>
      <w:r>
        <w:rPr>
          <w:b/>
          <w:sz w:val="24"/>
          <w:szCs w:val="24"/>
        </w:rPr>
        <w:t>Burndown</w:t>
      </w:r>
      <w:r>
        <w:rPr>
          <w:b/>
          <w:spacing w:val="-11"/>
          <w:sz w:val="24"/>
          <w:szCs w:val="24"/>
        </w:rPr>
        <w:t xml:space="preserve"> </w:t>
      </w:r>
      <w:r>
        <w:rPr>
          <w:b/>
          <w:w w:val="95"/>
          <w:sz w:val="24"/>
          <w:szCs w:val="24"/>
        </w:rPr>
        <w:t>Cha</w:t>
      </w:r>
      <w:r>
        <w:rPr>
          <w:b/>
          <w:spacing w:val="6"/>
          <w:w w:val="95"/>
          <w:sz w:val="24"/>
          <w:szCs w:val="24"/>
        </w:rPr>
        <w:t>r</w:t>
      </w:r>
      <w:r>
        <w:rPr>
          <w:b/>
          <w:w w:val="101"/>
          <w:sz w:val="24"/>
          <w:szCs w:val="24"/>
        </w:rPr>
        <w:t>t</w:t>
      </w:r>
    </w:p>
    <w:p w:rsidR="00DF7E86" w:rsidRDefault="00DF7E86">
      <w:pPr>
        <w:spacing w:line="200" w:lineRule="exact"/>
      </w:pPr>
    </w:p>
    <w:p w:rsidR="00DF7E86" w:rsidRDefault="00DF7E86">
      <w:pPr>
        <w:spacing w:before="11" w:line="240" w:lineRule="exact"/>
        <w:rPr>
          <w:sz w:val="24"/>
          <w:szCs w:val="24"/>
        </w:rPr>
      </w:pPr>
    </w:p>
    <w:p w:rsidR="00DF7E86" w:rsidRDefault="00FB3854">
      <w:pPr>
        <w:spacing w:line="301" w:lineRule="auto"/>
        <w:ind w:left="120" w:right="63" w:firstLine="644"/>
        <w:jc w:val="both"/>
        <w:rPr>
          <w:sz w:val="28"/>
          <w:szCs w:val="28"/>
        </w:rPr>
      </w:pPr>
      <w:r>
        <w:rPr>
          <w:sz w:val="28"/>
          <w:szCs w:val="28"/>
        </w:rPr>
        <w:t>A</w:t>
      </w:r>
      <w:r>
        <w:rPr>
          <w:spacing w:val="-15"/>
          <w:sz w:val="28"/>
          <w:szCs w:val="28"/>
        </w:rPr>
        <w:t xml:space="preserve"> </w:t>
      </w:r>
      <w:r>
        <w:rPr>
          <w:w w:val="108"/>
          <w:sz w:val="28"/>
          <w:szCs w:val="28"/>
        </w:rPr>
        <w:t>burndown</w:t>
      </w:r>
      <w:r>
        <w:rPr>
          <w:spacing w:val="9"/>
          <w:w w:val="108"/>
          <w:sz w:val="28"/>
          <w:szCs w:val="28"/>
        </w:rPr>
        <w:t xml:space="preserve"> </w:t>
      </w:r>
      <w:r>
        <w:rPr>
          <w:sz w:val="28"/>
          <w:szCs w:val="28"/>
        </w:rPr>
        <w:t>cha</w:t>
      </w:r>
      <w:r>
        <w:rPr>
          <w:spacing w:val="7"/>
          <w:sz w:val="28"/>
          <w:szCs w:val="28"/>
        </w:rPr>
        <w:t>r</w:t>
      </w:r>
      <w:r>
        <w:rPr>
          <w:sz w:val="28"/>
          <w:szCs w:val="28"/>
        </w:rPr>
        <w:t xml:space="preserve">t </w:t>
      </w:r>
      <w:r>
        <w:rPr>
          <w:spacing w:val="13"/>
          <w:sz w:val="28"/>
          <w:szCs w:val="28"/>
        </w:rPr>
        <w:t xml:space="preserve"> </w:t>
      </w:r>
      <w:r>
        <w:rPr>
          <w:w w:val="115"/>
          <w:sz w:val="28"/>
          <w:szCs w:val="28"/>
        </w:rPr>
        <w:t>shows</w:t>
      </w:r>
      <w:r>
        <w:rPr>
          <w:spacing w:val="-3"/>
          <w:w w:val="115"/>
          <w:sz w:val="28"/>
          <w:szCs w:val="28"/>
        </w:rPr>
        <w:t xml:space="preserve"> </w:t>
      </w:r>
      <w:r>
        <w:rPr>
          <w:sz w:val="28"/>
          <w:szCs w:val="28"/>
        </w:rPr>
        <w:t>the</w:t>
      </w:r>
      <w:r>
        <w:rPr>
          <w:spacing w:val="56"/>
          <w:sz w:val="28"/>
          <w:szCs w:val="28"/>
        </w:rPr>
        <w:t xml:space="preserve"> </w:t>
      </w:r>
      <w:r>
        <w:rPr>
          <w:w w:val="113"/>
          <w:sz w:val="28"/>
          <w:szCs w:val="28"/>
        </w:rPr>
        <w:t xml:space="preserve">amount </w:t>
      </w:r>
      <w:r>
        <w:rPr>
          <w:sz w:val="28"/>
          <w:szCs w:val="28"/>
        </w:rPr>
        <w:t>of</w:t>
      </w:r>
      <w:r>
        <w:rPr>
          <w:spacing w:val="27"/>
          <w:sz w:val="28"/>
          <w:szCs w:val="28"/>
        </w:rPr>
        <w:t xml:space="preserve"> </w:t>
      </w:r>
      <w:r>
        <w:rPr>
          <w:sz w:val="28"/>
          <w:szCs w:val="28"/>
        </w:rPr>
        <w:t>work</w:t>
      </w:r>
      <w:r>
        <w:rPr>
          <w:spacing w:val="32"/>
          <w:sz w:val="28"/>
          <w:szCs w:val="28"/>
        </w:rPr>
        <w:t xml:space="preserve"> </w:t>
      </w:r>
      <w:r>
        <w:rPr>
          <w:sz w:val="28"/>
          <w:szCs w:val="28"/>
        </w:rPr>
        <w:t xml:space="preserve">that </w:t>
      </w:r>
      <w:r>
        <w:rPr>
          <w:spacing w:val="3"/>
          <w:sz w:val="28"/>
          <w:szCs w:val="28"/>
        </w:rPr>
        <w:t xml:space="preserve"> </w:t>
      </w:r>
      <w:r>
        <w:rPr>
          <w:w w:val="120"/>
          <w:sz w:val="28"/>
          <w:szCs w:val="28"/>
        </w:rPr>
        <w:t>has</w:t>
      </w:r>
      <w:r>
        <w:rPr>
          <w:spacing w:val="-7"/>
          <w:w w:val="120"/>
          <w:sz w:val="28"/>
          <w:szCs w:val="28"/>
        </w:rPr>
        <w:t xml:space="preserve"> </w:t>
      </w:r>
      <w:r>
        <w:rPr>
          <w:sz w:val="28"/>
          <w:szCs w:val="28"/>
        </w:rPr>
        <w:t xml:space="preserve">been </w:t>
      </w:r>
      <w:r>
        <w:rPr>
          <w:spacing w:val="13"/>
          <w:sz w:val="28"/>
          <w:szCs w:val="28"/>
        </w:rPr>
        <w:t xml:space="preserve"> </w:t>
      </w:r>
      <w:r>
        <w:rPr>
          <w:w w:val="118"/>
          <w:sz w:val="28"/>
          <w:szCs w:val="28"/>
        </w:rPr>
        <w:t>c</w:t>
      </w:r>
      <w:r>
        <w:rPr>
          <w:w w:val="113"/>
          <w:sz w:val="28"/>
          <w:szCs w:val="28"/>
        </w:rPr>
        <w:t>o</w:t>
      </w:r>
      <w:r>
        <w:rPr>
          <w:w w:val="112"/>
          <w:sz w:val="28"/>
          <w:szCs w:val="28"/>
        </w:rPr>
        <w:t>mp</w:t>
      </w:r>
      <w:r>
        <w:rPr>
          <w:w w:val="87"/>
          <w:sz w:val="28"/>
          <w:szCs w:val="28"/>
        </w:rPr>
        <w:t>l</w:t>
      </w:r>
      <w:r>
        <w:rPr>
          <w:w w:val="119"/>
          <w:sz w:val="28"/>
          <w:szCs w:val="28"/>
        </w:rPr>
        <w:t>e</w:t>
      </w:r>
      <w:r>
        <w:rPr>
          <w:w w:val="117"/>
          <w:sz w:val="28"/>
          <w:szCs w:val="28"/>
        </w:rPr>
        <w:t>t</w:t>
      </w:r>
      <w:r>
        <w:rPr>
          <w:w w:val="119"/>
          <w:sz w:val="28"/>
          <w:szCs w:val="28"/>
        </w:rPr>
        <w:t>e</w:t>
      </w:r>
      <w:r>
        <w:rPr>
          <w:w w:val="112"/>
          <w:sz w:val="28"/>
          <w:szCs w:val="28"/>
        </w:rPr>
        <w:t>d</w:t>
      </w:r>
      <w:r>
        <w:rPr>
          <w:spacing w:val="5"/>
          <w:sz w:val="28"/>
          <w:szCs w:val="28"/>
        </w:rPr>
        <w:t xml:space="preserve"> </w:t>
      </w:r>
      <w:r>
        <w:rPr>
          <w:sz w:val="28"/>
          <w:szCs w:val="28"/>
        </w:rPr>
        <w:t>in</w:t>
      </w:r>
      <w:r>
        <w:rPr>
          <w:spacing w:val="9"/>
          <w:sz w:val="28"/>
          <w:szCs w:val="28"/>
        </w:rPr>
        <w:t xml:space="preserve"> </w:t>
      </w:r>
      <w:r>
        <w:rPr>
          <w:w w:val="122"/>
          <w:sz w:val="28"/>
          <w:szCs w:val="28"/>
        </w:rPr>
        <w:t>a</w:t>
      </w:r>
      <w:r>
        <w:rPr>
          <w:w w:val="110"/>
          <w:sz w:val="28"/>
          <w:szCs w:val="28"/>
        </w:rPr>
        <w:t xml:space="preserve">n </w:t>
      </w:r>
      <w:r>
        <w:rPr>
          <w:sz w:val="28"/>
          <w:szCs w:val="28"/>
        </w:rPr>
        <w:t xml:space="preserve">epic </w:t>
      </w:r>
      <w:r>
        <w:rPr>
          <w:spacing w:val="3"/>
          <w:sz w:val="28"/>
          <w:szCs w:val="28"/>
        </w:rPr>
        <w:t xml:space="preserve"> </w:t>
      </w:r>
      <w:r>
        <w:rPr>
          <w:sz w:val="28"/>
          <w:szCs w:val="28"/>
        </w:rPr>
        <w:t>or</w:t>
      </w:r>
      <w:r>
        <w:rPr>
          <w:spacing w:val="39"/>
          <w:sz w:val="28"/>
          <w:szCs w:val="28"/>
        </w:rPr>
        <w:t xml:space="preserve"> </w:t>
      </w:r>
      <w:r>
        <w:rPr>
          <w:w w:val="132"/>
          <w:sz w:val="28"/>
          <w:szCs w:val="28"/>
        </w:rPr>
        <w:t>s</w:t>
      </w:r>
      <w:r>
        <w:rPr>
          <w:w w:val="112"/>
          <w:sz w:val="28"/>
          <w:szCs w:val="28"/>
        </w:rPr>
        <w:t>p</w:t>
      </w:r>
      <w:r>
        <w:rPr>
          <w:w w:val="101"/>
          <w:sz w:val="28"/>
          <w:szCs w:val="28"/>
        </w:rPr>
        <w:t>r</w:t>
      </w:r>
      <w:r>
        <w:rPr>
          <w:w w:val="87"/>
          <w:sz w:val="28"/>
          <w:szCs w:val="28"/>
        </w:rPr>
        <w:t>i</w:t>
      </w:r>
      <w:r>
        <w:rPr>
          <w:w w:val="110"/>
          <w:sz w:val="28"/>
          <w:szCs w:val="28"/>
        </w:rPr>
        <w:t>n</w:t>
      </w:r>
      <w:r>
        <w:rPr>
          <w:w w:val="117"/>
          <w:sz w:val="28"/>
          <w:szCs w:val="28"/>
        </w:rPr>
        <w:t>t</w:t>
      </w:r>
      <w:r>
        <w:rPr>
          <w:w w:val="78"/>
          <w:sz w:val="28"/>
          <w:szCs w:val="28"/>
        </w:rPr>
        <w:t>,</w:t>
      </w:r>
      <w:r>
        <w:rPr>
          <w:spacing w:val="20"/>
          <w:sz w:val="28"/>
          <w:szCs w:val="28"/>
        </w:rPr>
        <w:t xml:space="preserve"> </w:t>
      </w:r>
      <w:r>
        <w:rPr>
          <w:sz w:val="28"/>
          <w:szCs w:val="28"/>
        </w:rPr>
        <w:t xml:space="preserve">and </w:t>
      </w:r>
      <w:r>
        <w:rPr>
          <w:spacing w:val="8"/>
          <w:sz w:val="28"/>
          <w:szCs w:val="28"/>
        </w:rPr>
        <w:t xml:space="preserve"> </w:t>
      </w:r>
      <w:r>
        <w:rPr>
          <w:sz w:val="28"/>
          <w:szCs w:val="28"/>
        </w:rPr>
        <w:t xml:space="preserve">the </w:t>
      </w:r>
      <w:r>
        <w:rPr>
          <w:spacing w:val="1"/>
          <w:sz w:val="28"/>
          <w:szCs w:val="28"/>
        </w:rPr>
        <w:t xml:space="preserve"> </w:t>
      </w:r>
      <w:r>
        <w:rPr>
          <w:spacing w:val="-3"/>
          <w:sz w:val="28"/>
          <w:szCs w:val="28"/>
        </w:rPr>
        <w:t>t</w:t>
      </w:r>
      <w:r>
        <w:rPr>
          <w:sz w:val="28"/>
          <w:szCs w:val="28"/>
        </w:rPr>
        <w:t xml:space="preserve">otal </w:t>
      </w:r>
      <w:r>
        <w:rPr>
          <w:spacing w:val="12"/>
          <w:sz w:val="28"/>
          <w:szCs w:val="28"/>
        </w:rPr>
        <w:t xml:space="preserve"> </w:t>
      </w:r>
      <w:r>
        <w:rPr>
          <w:sz w:val="28"/>
          <w:szCs w:val="28"/>
        </w:rPr>
        <w:t>work</w:t>
      </w:r>
      <w:r>
        <w:rPr>
          <w:spacing w:val="47"/>
          <w:sz w:val="28"/>
          <w:szCs w:val="28"/>
        </w:rPr>
        <w:t xml:space="preserve"> </w:t>
      </w:r>
      <w:r>
        <w:rPr>
          <w:spacing w:val="-3"/>
          <w:w w:val="101"/>
          <w:sz w:val="28"/>
          <w:szCs w:val="28"/>
        </w:rPr>
        <w:t>r</w:t>
      </w:r>
      <w:r>
        <w:rPr>
          <w:w w:val="119"/>
          <w:sz w:val="28"/>
          <w:szCs w:val="28"/>
        </w:rPr>
        <w:t>e</w:t>
      </w:r>
      <w:r>
        <w:rPr>
          <w:w w:val="112"/>
          <w:sz w:val="28"/>
          <w:szCs w:val="28"/>
        </w:rPr>
        <w:t>m</w:t>
      </w:r>
      <w:r>
        <w:rPr>
          <w:w w:val="122"/>
          <w:sz w:val="28"/>
          <w:szCs w:val="28"/>
        </w:rPr>
        <w:t>a</w:t>
      </w:r>
      <w:r>
        <w:rPr>
          <w:w w:val="87"/>
          <w:sz w:val="28"/>
          <w:szCs w:val="28"/>
        </w:rPr>
        <w:t>i</w:t>
      </w:r>
      <w:r>
        <w:rPr>
          <w:w w:val="110"/>
          <w:sz w:val="28"/>
          <w:szCs w:val="28"/>
        </w:rPr>
        <w:t>n</w:t>
      </w:r>
      <w:r>
        <w:rPr>
          <w:w w:val="87"/>
          <w:sz w:val="28"/>
          <w:szCs w:val="28"/>
        </w:rPr>
        <w:t>i</w:t>
      </w:r>
      <w:r>
        <w:rPr>
          <w:w w:val="110"/>
          <w:sz w:val="28"/>
          <w:szCs w:val="28"/>
        </w:rPr>
        <w:t>n</w:t>
      </w:r>
      <w:r>
        <w:rPr>
          <w:w w:val="112"/>
          <w:sz w:val="28"/>
          <w:szCs w:val="28"/>
        </w:rPr>
        <w:t>g</w:t>
      </w:r>
      <w:r>
        <w:rPr>
          <w:w w:val="105"/>
          <w:sz w:val="28"/>
          <w:szCs w:val="28"/>
        </w:rPr>
        <w:t>.</w:t>
      </w:r>
      <w:r>
        <w:rPr>
          <w:spacing w:val="5"/>
          <w:sz w:val="28"/>
          <w:szCs w:val="28"/>
        </w:rPr>
        <w:t xml:space="preserve"> </w:t>
      </w:r>
      <w:r>
        <w:rPr>
          <w:sz w:val="28"/>
          <w:szCs w:val="28"/>
        </w:rPr>
        <w:t xml:space="preserve">Burndown </w:t>
      </w:r>
      <w:r>
        <w:rPr>
          <w:spacing w:val="5"/>
          <w:sz w:val="28"/>
          <w:szCs w:val="28"/>
        </w:rPr>
        <w:t xml:space="preserve"> </w:t>
      </w:r>
      <w:r>
        <w:rPr>
          <w:w w:val="116"/>
          <w:sz w:val="28"/>
          <w:szCs w:val="28"/>
        </w:rPr>
        <w:t>cha</w:t>
      </w:r>
      <w:r>
        <w:rPr>
          <w:spacing w:val="8"/>
          <w:w w:val="116"/>
          <w:sz w:val="28"/>
          <w:szCs w:val="28"/>
        </w:rPr>
        <w:t>r</w:t>
      </w:r>
      <w:r>
        <w:rPr>
          <w:w w:val="116"/>
          <w:sz w:val="28"/>
          <w:szCs w:val="28"/>
        </w:rPr>
        <w:t>ts</w:t>
      </w:r>
      <w:r>
        <w:rPr>
          <w:spacing w:val="-2"/>
          <w:w w:val="116"/>
          <w:sz w:val="28"/>
          <w:szCs w:val="28"/>
        </w:rPr>
        <w:t xml:space="preserve"> </w:t>
      </w:r>
      <w:r>
        <w:rPr>
          <w:sz w:val="28"/>
          <w:szCs w:val="28"/>
        </w:rPr>
        <w:t>a</w:t>
      </w:r>
      <w:r>
        <w:rPr>
          <w:spacing w:val="-3"/>
          <w:sz w:val="28"/>
          <w:szCs w:val="28"/>
        </w:rPr>
        <w:t>r</w:t>
      </w:r>
      <w:r>
        <w:rPr>
          <w:sz w:val="28"/>
          <w:szCs w:val="28"/>
        </w:rPr>
        <w:t>e</w:t>
      </w:r>
      <w:r>
        <w:rPr>
          <w:spacing w:val="57"/>
          <w:sz w:val="28"/>
          <w:szCs w:val="28"/>
        </w:rPr>
        <w:t xml:space="preserve"> </w:t>
      </w:r>
      <w:r>
        <w:rPr>
          <w:w w:val="117"/>
          <w:sz w:val="28"/>
          <w:szCs w:val="28"/>
        </w:rPr>
        <w:t>used</w:t>
      </w:r>
      <w:r>
        <w:rPr>
          <w:spacing w:val="-5"/>
          <w:w w:val="117"/>
          <w:sz w:val="28"/>
          <w:szCs w:val="28"/>
        </w:rPr>
        <w:t xml:space="preserve"> </w:t>
      </w:r>
      <w:r>
        <w:rPr>
          <w:spacing w:val="-3"/>
          <w:sz w:val="28"/>
          <w:szCs w:val="28"/>
        </w:rPr>
        <w:t>t</w:t>
      </w:r>
      <w:r>
        <w:rPr>
          <w:sz w:val="28"/>
          <w:szCs w:val="28"/>
        </w:rPr>
        <w:t>o</w:t>
      </w:r>
      <w:r>
        <w:rPr>
          <w:spacing w:val="36"/>
          <w:sz w:val="28"/>
          <w:szCs w:val="28"/>
        </w:rPr>
        <w:t xml:space="preserve"> </w:t>
      </w:r>
      <w:r>
        <w:rPr>
          <w:w w:val="112"/>
          <w:sz w:val="28"/>
          <w:szCs w:val="28"/>
        </w:rPr>
        <w:t>p</w:t>
      </w:r>
      <w:r>
        <w:rPr>
          <w:spacing w:val="-3"/>
          <w:w w:val="101"/>
          <w:sz w:val="28"/>
          <w:szCs w:val="28"/>
        </w:rPr>
        <w:t>r</w:t>
      </w:r>
      <w:r>
        <w:rPr>
          <w:w w:val="119"/>
          <w:sz w:val="28"/>
          <w:szCs w:val="28"/>
        </w:rPr>
        <w:t>e</w:t>
      </w:r>
      <w:r>
        <w:rPr>
          <w:w w:val="112"/>
          <w:sz w:val="28"/>
          <w:szCs w:val="28"/>
        </w:rPr>
        <w:t>d</w:t>
      </w:r>
      <w:r>
        <w:rPr>
          <w:w w:val="87"/>
          <w:sz w:val="28"/>
          <w:szCs w:val="28"/>
        </w:rPr>
        <w:t>i</w:t>
      </w:r>
      <w:r>
        <w:rPr>
          <w:w w:val="118"/>
          <w:sz w:val="28"/>
          <w:szCs w:val="28"/>
        </w:rPr>
        <w:t>c</w:t>
      </w:r>
      <w:r>
        <w:rPr>
          <w:w w:val="117"/>
          <w:sz w:val="28"/>
          <w:szCs w:val="28"/>
        </w:rPr>
        <w:t xml:space="preserve">t </w:t>
      </w:r>
      <w:r>
        <w:rPr>
          <w:spacing w:val="-2"/>
          <w:sz w:val="28"/>
          <w:szCs w:val="28"/>
        </w:rPr>
        <w:t>y</w:t>
      </w:r>
      <w:r>
        <w:rPr>
          <w:sz w:val="28"/>
          <w:szCs w:val="28"/>
        </w:rPr>
        <w:t>our</w:t>
      </w:r>
      <w:r>
        <w:rPr>
          <w:spacing w:val="24"/>
          <w:sz w:val="28"/>
          <w:szCs w:val="28"/>
        </w:rPr>
        <w:t xml:space="preserve"> </w:t>
      </w:r>
      <w:r>
        <w:rPr>
          <w:w w:val="117"/>
          <w:sz w:val="28"/>
          <w:szCs w:val="28"/>
        </w:rPr>
        <w:t>t</w:t>
      </w:r>
      <w:r>
        <w:rPr>
          <w:w w:val="119"/>
          <w:sz w:val="28"/>
          <w:szCs w:val="28"/>
        </w:rPr>
        <w:t>e</w:t>
      </w:r>
      <w:r>
        <w:rPr>
          <w:w w:val="122"/>
          <w:sz w:val="28"/>
          <w:szCs w:val="28"/>
        </w:rPr>
        <w:t>a</w:t>
      </w:r>
      <w:r>
        <w:rPr>
          <w:spacing w:val="-14"/>
          <w:w w:val="112"/>
          <w:sz w:val="28"/>
          <w:szCs w:val="28"/>
        </w:rPr>
        <w:t>m</w:t>
      </w:r>
      <w:r>
        <w:rPr>
          <w:spacing w:val="-11"/>
          <w:w w:val="96"/>
          <w:sz w:val="28"/>
          <w:szCs w:val="28"/>
        </w:rPr>
        <w:t>'</w:t>
      </w:r>
      <w:r>
        <w:rPr>
          <w:w w:val="132"/>
          <w:sz w:val="28"/>
          <w:szCs w:val="28"/>
        </w:rPr>
        <w:t>s</w:t>
      </w:r>
      <w:r>
        <w:rPr>
          <w:spacing w:val="-1"/>
          <w:sz w:val="28"/>
          <w:szCs w:val="28"/>
        </w:rPr>
        <w:t xml:space="preserve"> </w:t>
      </w:r>
      <w:r>
        <w:rPr>
          <w:sz w:val="28"/>
          <w:szCs w:val="28"/>
        </w:rPr>
        <w:t>li</w:t>
      </w:r>
      <w:r>
        <w:rPr>
          <w:spacing w:val="-3"/>
          <w:sz w:val="28"/>
          <w:szCs w:val="28"/>
        </w:rPr>
        <w:t>k</w:t>
      </w:r>
      <w:r>
        <w:rPr>
          <w:sz w:val="28"/>
          <w:szCs w:val="28"/>
        </w:rPr>
        <w:t>elihood</w:t>
      </w:r>
      <w:r>
        <w:rPr>
          <w:spacing w:val="52"/>
          <w:sz w:val="28"/>
          <w:szCs w:val="28"/>
        </w:rPr>
        <w:t xml:space="preserve"> </w:t>
      </w:r>
      <w:r>
        <w:rPr>
          <w:sz w:val="28"/>
          <w:szCs w:val="28"/>
        </w:rPr>
        <w:t>of</w:t>
      </w:r>
      <w:r>
        <w:rPr>
          <w:spacing w:val="21"/>
          <w:sz w:val="28"/>
          <w:szCs w:val="28"/>
        </w:rPr>
        <w:t xml:space="preserve"> </w:t>
      </w:r>
      <w:r>
        <w:rPr>
          <w:w w:val="118"/>
          <w:sz w:val="28"/>
          <w:szCs w:val="28"/>
        </w:rPr>
        <w:t>c</w:t>
      </w:r>
      <w:r>
        <w:rPr>
          <w:w w:val="113"/>
          <w:sz w:val="28"/>
          <w:szCs w:val="28"/>
        </w:rPr>
        <w:t>o</w:t>
      </w:r>
      <w:r>
        <w:rPr>
          <w:w w:val="112"/>
          <w:sz w:val="28"/>
          <w:szCs w:val="28"/>
        </w:rPr>
        <w:t>mp</w:t>
      </w:r>
      <w:r>
        <w:rPr>
          <w:w w:val="87"/>
          <w:sz w:val="28"/>
          <w:szCs w:val="28"/>
        </w:rPr>
        <w:t>l</w:t>
      </w:r>
      <w:r>
        <w:rPr>
          <w:w w:val="119"/>
          <w:sz w:val="28"/>
          <w:szCs w:val="28"/>
        </w:rPr>
        <w:t>e</w:t>
      </w:r>
      <w:r>
        <w:rPr>
          <w:w w:val="117"/>
          <w:sz w:val="28"/>
          <w:szCs w:val="28"/>
        </w:rPr>
        <w:t>t</w:t>
      </w:r>
      <w:r>
        <w:rPr>
          <w:w w:val="87"/>
          <w:sz w:val="28"/>
          <w:szCs w:val="28"/>
        </w:rPr>
        <w:t>i</w:t>
      </w:r>
      <w:r>
        <w:rPr>
          <w:w w:val="110"/>
          <w:sz w:val="28"/>
          <w:szCs w:val="28"/>
        </w:rPr>
        <w:t>n</w:t>
      </w:r>
      <w:r>
        <w:rPr>
          <w:w w:val="112"/>
          <w:sz w:val="28"/>
          <w:szCs w:val="28"/>
        </w:rPr>
        <w:t>g</w:t>
      </w:r>
      <w:r>
        <w:rPr>
          <w:spacing w:val="-1"/>
          <w:sz w:val="28"/>
          <w:szCs w:val="28"/>
        </w:rPr>
        <w:t xml:space="preserve"> </w:t>
      </w:r>
      <w:r>
        <w:rPr>
          <w:sz w:val="28"/>
          <w:szCs w:val="28"/>
        </w:rPr>
        <w:t>their</w:t>
      </w:r>
      <w:r>
        <w:rPr>
          <w:spacing w:val="41"/>
          <w:sz w:val="28"/>
          <w:szCs w:val="28"/>
        </w:rPr>
        <w:t xml:space="preserve"> </w:t>
      </w:r>
      <w:r>
        <w:rPr>
          <w:sz w:val="28"/>
          <w:szCs w:val="28"/>
        </w:rPr>
        <w:t>work</w:t>
      </w:r>
      <w:r>
        <w:rPr>
          <w:spacing w:val="26"/>
          <w:sz w:val="28"/>
          <w:szCs w:val="28"/>
        </w:rPr>
        <w:t xml:space="preserve"> </w:t>
      </w:r>
      <w:r>
        <w:rPr>
          <w:sz w:val="28"/>
          <w:szCs w:val="28"/>
        </w:rPr>
        <w:t>in</w:t>
      </w:r>
      <w:r>
        <w:rPr>
          <w:spacing w:val="3"/>
          <w:sz w:val="28"/>
          <w:szCs w:val="28"/>
        </w:rPr>
        <w:t xml:space="preserve"> </w:t>
      </w:r>
      <w:r>
        <w:rPr>
          <w:sz w:val="28"/>
          <w:szCs w:val="28"/>
        </w:rPr>
        <w:t>the</w:t>
      </w:r>
      <w:r>
        <w:rPr>
          <w:spacing w:val="50"/>
          <w:sz w:val="28"/>
          <w:szCs w:val="28"/>
        </w:rPr>
        <w:t xml:space="preserve"> </w:t>
      </w:r>
      <w:r>
        <w:rPr>
          <w:sz w:val="28"/>
          <w:szCs w:val="28"/>
        </w:rPr>
        <w:t>time</w:t>
      </w:r>
      <w:r>
        <w:rPr>
          <w:spacing w:val="52"/>
          <w:sz w:val="28"/>
          <w:szCs w:val="28"/>
        </w:rPr>
        <w:t xml:space="preserve"> </w:t>
      </w:r>
      <w:r>
        <w:rPr>
          <w:spacing w:val="-2"/>
          <w:w w:val="122"/>
          <w:sz w:val="28"/>
          <w:szCs w:val="28"/>
        </w:rPr>
        <w:t>a</w:t>
      </w:r>
      <w:r>
        <w:rPr>
          <w:spacing w:val="-2"/>
          <w:w w:val="96"/>
          <w:sz w:val="28"/>
          <w:szCs w:val="28"/>
        </w:rPr>
        <w:t>v</w:t>
      </w:r>
      <w:r>
        <w:rPr>
          <w:w w:val="122"/>
          <w:sz w:val="28"/>
          <w:szCs w:val="28"/>
        </w:rPr>
        <w:t>a</w:t>
      </w:r>
      <w:r>
        <w:rPr>
          <w:w w:val="87"/>
          <w:sz w:val="28"/>
          <w:szCs w:val="28"/>
        </w:rPr>
        <w:t>il</w:t>
      </w:r>
      <w:r>
        <w:rPr>
          <w:w w:val="122"/>
          <w:sz w:val="28"/>
          <w:szCs w:val="28"/>
        </w:rPr>
        <w:t>a</w:t>
      </w:r>
      <w:r>
        <w:rPr>
          <w:w w:val="112"/>
          <w:sz w:val="28"/>
          <w:szCs w:val="28"/>
        </w:rPr>
        <w:t>b</w:t>
      </w:r>
      <w:r>
        <w:rPr>
          <w:w w:val="87"/>
          <w:sz w:val="28"/>
          <w:szCs w:val="28"/>
        </w:rPr>
        <w:t>l</w:t>
      </w:r>
      <w:r>
        <w:rPr>
          <w:w w:val="119"/>
          <w:sz w:val="28"/>
          <w:szCs w:val="28"/>
        </w:rPr>
        <w:t>e</w:t>
      </w:r>
      <w:r>
        <w:rPr>
          <w:w w:val="105"/>
          <w:sz w:val="28"/>
          <w:szCs w:val="28"/>
        </w:rPr>
        <w:t>.</w:t>
      </w:r>
    </w:p>
    <w:p w:rsidR="00DF7E86" w:rsidRDefault="00DF7E86">
      <w:pPr>
        <w:spacing w:before="6" w:line="100" w:lineRule="exact"/>
        <w:rPr>
          <w:sz w:val="11"/>
          <w:szCs w:val="11"/>
        </w:rPr>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FB3854">
      <w:pPr>
        <w:ind w:left="4956" w:right="4981"/>
        <w:jc w:val="center"/>
        <w:rPr>
          <w:sz w:val="28"/>
          <w:szCs w:val="28"/>
        </w:rPr>
        <w:sectPr w:rsidR="00DF7E86">
          <w:footerReference w:type="default" r:id="rId30"/>
          <w:pgSz w:w="11900" w:h="16840"/>
          <w:pgMar w:top="1560" w:right="600" w:bottom="280" w:left="960" w:header="0" w:footer="0" w:gutter="0"/>
          <w:cols w:space="720"/>
        </w:sectPr>
      </w:pPr>
      <w:r>
        <w:rPr>
          <w:b/>
          <w:w w:val="114"/>
          <w:sz w:val="28"/>
          <w:szCs w:val="28"/>
        </w:rPr>
        <w:t>19</w:t>
      </w:r>
    </w:p>
    <w:p w:rsidR="00DF7E86" w:rsidRDefault="00BE00B0">
      <w:pPr>
        <w:spacing w:before="5" w:line="180" w:lineRule="exact"/>
        <w:rPr>
          <w:sz w:val="18"/>
          <w:szCs w:val="18"/>
        </w:rPr>
      </w:pPr>
      <w:r w:rsidRPr="00BE00B0">
        <w:lastRenderedPageBreak/>
        <w:pict>
          <v:group id="_x0000_s1730" style="position:absolute;margin-left:38.2pt;margin-top:38.95pt;width:531.3pt;height:780.85pt;z-index:-251672064;mso-position-horizontal-relative:page;mso-position-vertical-relative:page" coordorigin="764,779" coordsize="10626,15617">
            <v:shape id="_x0000_s1732" style="position:absolute;left:802;top:817;width:10551;height:15542" coordorigin="802,817" coordsize="10551,15542" path="m802,817r10551,l11353,16359r-10551,l802,817xe" filled="f" strokeweight="1.3218mm">
              <v:path arrowok="t"/>
            </v:shape>
            <v:shape id="_x0000_s1731" type="#_x0000_t75" style="position:absolute;left:1439;top:2803;width:9352;height:6145">
              <v:imagedata r:id="rId31" o:title=""/>
            </v:shape>
            <w10:wrap anchorx="page" anchory="page"/>
          </v:group>
        </w:pict>
      </w:r>
    </w:p>
    <w:p w:rsidR="00DF7E86" w:rsidRDefault="00DF7E86">
      <w:pPr>
        <w:spacing w:line="200" w:lineRule="exact"/>
      </w:pPr>
    </w:p>
    <w:p w:rsidR="00DF7E86" w:rsidRDefault="00FB3854">
      <w:pPr>
        <w:spacing w:before="23" w:line="300" w:lineRule="exact"/>
        <w:ind w:left="219"/>
        <w:rPr>
          <w:sz w:val="28"/>
          <w:szCs w:val="28"/>
        </w:rPr>
      </w:pPr>
      <w:r>
        <w:rPr>
          <w:b/>
          <w:position w:val="-1"/>
          <w:sz w:val="28"/>
          <w:szCs w:val="28"/>
        </w:rPr>
        <w:t>Burnup</w:t>
      </w:r>
      <w:r>
        <w:rPr>
          <w:b/>
          <w:spacing w:val="-6"/>
          <w:position w:val="-1"/>
          <w:sz w:val="28"/>
          <w:szCs w:val="28"/>
        </w:rPr>
        <w:t xml:space="preserve"> </w:t>
      </w:r>
      <w:r>
        <w:rPr>
          <w:b/>
          <w:position w:val="-1"/>
          <w:sz w:val="28"/>
          <w:szCs w:val="28"/>
        </w:rPr>
        <w:t>Chart</w:t>
      </w:r>
    </w:p>
    <w:p w:rsidR="00DF7E86" w:rsidRDefault="00DF7E86">
      <w:pPr>
        <w:spacing w:before="9" w:line="120" w:lineRule="exact"/>
        <w:rPr>
          <w:sz w:val="12"/>
          <w:szCs w:val="12"/>
        </w:rPr>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FB3854">
      <w:pPr>
        <w:spacing w:before="25"/>
        <w:ind w:left="3677" w:right="3857"/>
        <w:jc w:val="center"/>
        <w:rPr>
          <w:sz w:val="24"/>
          <w:szCs w:val="24"/>
        </w:rPr>
      </w:pPr>
      <w:r>
        <w:rPr>
          <w:b/>
          <w:sz w:val="24"/>
          <w:szCs w:val="24"/>
        </w:rPr>
        <w:t>Figu</w:t>
      </w:r>
      <w:r>
        <w:rPr>
          <w:b/>
          <w:spacing w:val="-2"/>
          <w:sz w:val="24"/>
          <w:szCs w:val="24"/>
        </w:rPr>
        <w:t>r</w:t>
      </w:r>
      <w:r>
        <w:rPr>
          <w:b/>
          <w:sz w:val="24"/>
          <w:szCs w:val="24"/>
        </w:rPr>
        <w:t>e</w:t>
      </w:r>
      <w:r>
        <w:rPr>
          <w:b/>
          <w:spacing w:val="-1"/>
          <w:sz w:val="24"/>
          <w:szCs w:val="24"/>
        </w:rPr>
        <w:t xml:space="preserve"> </w:t>
      </w:r>
      <w:r>
        <w:rPr>
          <w:b/>
          <w:sz w:val="24"/>
          <w:szCs w:val="24"/>
        </w:rPr>
        <w:t>6.2</w:t>
      </w:r>
      <w:r>
        <w:rPr>
          <w:b/>
          <w:spacing w:val="42"/>
          <w:sz w:val="24"/>
          <w:szCs w:val="24"/>
        </w:rPr>
        <w:t xml:space="preserve"> </w:t>
      </w:r>
      <w:r>
        <w:rPr>
          <w:b/>
          <w:sz w:val="24"/>
          <w:szCs w:val="24"/>
        </w:rPr>
        <w:t>-</w:t>
      </w:r>
      <w:r>
        <w:rPr>
          <w:b/>
          <w:spacing w:val="13"/>
          <w:sz w:val="24"/>
          <w:szCs w:val="24"/>
        </w:rPr>
        <w:t xml:space="preserve"> </w:t>
      </w:r>
      <w:r>
        <w:rPr>
          <w:b/>
          <w:sz w:val="24"/>
          <w:szCs w:val="24"/>
        </w:rPr>
        <w:t>Burnup</w:t>
      </w:r>
      <w:r>
        <w:rPr>
          <w:b/>
          <w:spacing w:val="-24"/>
          <w:sz w:val="24"/>
          <w:szCs w:val="24"/>
        </w:rPr>
        <w:t xml:space="preserve"> </w:t>
      </w:r>
      <w:r>
        <w:rPr>
          <w:b/>
          <w:w w:val="95"/>
          <w:sz w:val="24"/>
          <w:szCs w:val="24"/>
        </w:rPr>
        <w:t>Cha</w:t>
      </w:r>
      <w:r>
        <w:rPr>
          <w:b/>
          <w:spacing w:val="6"/>
          <w:w w:val="95"/>
          <w:sz w:val="24"/>
          <w:szCs w:val="24"/>
        </w:rPr>
        <w:t>r</w:t>
      </w:r>
      <w:r>
        <w:rPr>
          <w:b/>
          <w:w w:val="101"/>
          <w:sz w:val="24"/>
          <w:szCs w:val="24"/>
        </w:rPr>
        <w:t>t</w:t>
      </w:r>
    </w:p>
    <w:p w:rsidR="00DF7E86" w:rsidRDefault="00DF7E86">
      <w:pPr>
        <w:spacing w:line="200" w:lineRule="exact"/>
      </w:pPr>
    </w:p>
    <w:p w:rsidR="00DF7E86" w:rsidRDefault="00DF7E86">
      <w:pPr>
        <w:spacing w:before="11" w:line="240" w:lineRule="exact"/>
        <w:rPr>
          <w:sz w:val="24"/>
          <w:szCs w:val="24"/>
        </w:rPr>
      </w:pPr>
    </w:p>
    <w:p w:rsidR="00DF7E86" w:rsidRDefault="00FB3854">
      <w:pPr>
        <w:spacing w:line="301" w:lineRule="auto"/>
        <w:ind w:left="120" w:right="63" w:firstLine="884"/>
        <w:jc w:val="both"/>
        <w:rPr>
          <w:sz w:val="28"/>
          <w:szCs w:val="28"/>
        </w:rPr>
      </w:pPr>
      <w:r>
        <w:rPr>
          <w:sz w:val="28"/>
          <w:szCs w:val="28"/>
        </w:rPr>
        <w:t>A</w:t>
      </w:r>
      <w:r>
        <w:rPr>
          <w:spacing w:val="25"/>
          <w:sz w:val="28"/>
          <w:szCs w:val="28"/>
        </w:rPr>
        <w:t xml:space="preserve"> </w:t>
      </w:r>
      <w:r>
        <w:rPr>
          <w:sz w:val="28"/>
          <w:szCs w:val="28"/>
        </w:rPr>
        <w:t xml:space="preserve">burnup </w:t>
      </w:r>
      <w:r>
        <w:rPr>
          <w:spacing w:val="52"/>
          <w:sz w:val="28"/>
          <w:szCs w:val="28"/>
        </w:rPr>
        <w:t xml:space="preserve"> </w:t>
      </w:r>
      <w:r>
        <w:rPr>
          <w:sz w:val="28"/>
          <w:szCs w:val="28"/>
        </w:rPr>
        <w:t>cha</w:t>
      </w:r>
      <w:r>
        <w:rPr>
          <w:spacing w:val="7"/>
          <w:sz w:val="28"/>
          <w:szCs w:val="28"/>
        </w:rPr>
        <w:t>r</w:t>
      </w:r>
      <w:r>
        <w:rPr>
          <w:sz w:val="28"/>
          <w:szCs w:val="28"/>
        </w:rPr>
        <w:t xml:space="preserve">t </w:t>
      </w:r>
      <w:r>
        <w:rPr>
          <w:spacing w:val="53"/>
          <w:sz w:val="28"/>
          <w:szCs w:val="28"/>
        </w:rPr>
        <w:t xml:space="preserve"> </w:t>
      </w:r>
      <w:r>
        <w:rPr>
          <w:w w:val="110"/>
          <w:sz w:val="28"/>
          <w:szCs w:val="28"/>
        </w:rPr>
        <w:t>h</w:t>
      </w:r>
      <w:r>
        <w:rPr>
          <w:w w:val="87"/>
          <w:sz w:val="28"/>
          <w:szCs w:val="28"/>
        </w:rPr>
        <w:t>i</w:t>
      </w:r>
      <w:r>
        <w:rPr>
          <w:w w:val="112"/>
          <w:sz w:val="28"/>
          <w:szCs w:val="28"/>
        </w:rPr>
        <w:t>g</w:t>
      </w:r>
      <w:r>
        <w:rPr>
          <w:w w:val="110"/>
          <w:sz w:val="28"/>
          <w:szCs w:val="28"/>
        </w:rPr>
        <w:t>h</w:t>
      </w:r>
      <w:r>
        <w:rPr>
          <w:w w:val="87"/>
          <w:sz w:val="28"/>
          <w:szCs w:val="28"/>
        </w:rPr>
        <w:t>li</w:t>
      </w:r>
      <w:r>
        <w:rPr>
          <w:w w:val="112"/>
          <w:sz w:val="28"/>
          <w:szCs w:val="28"/>
        </w:rPr>
        <w:t>g</w:t>
      </w:r>
      <w:r>
        <w:rPr>
          <w:w w:val="110"/>
          <w:sz w:val="28"/>
          <w:szCs w:val="28"/>
        </w:rPr>
        <w:t>h</w:t>
      </w:r>
      <w:r>
        <w:rPr>
          <w:w w:val="117"/>
          <w:sz w:val="28"/>
          <w:szCs w:val="28"/>
        </w:rPr>
        <w:t>t</w:t>
      </w:r>
      <w:r>
        <w:rPr>
          <w:w w:val="132"/>
          <w:sz w:val="28"/>
          <w:szCs w:val="28"/>
        </w:rPr>
        <w:t>s</w:t>
      </w:r>
      <w:r>
        <w:rPr>
          <w:spacing w:val="45"/>
          <w:w w:val="132"/>
          <w:sz w:val="28"/>
          <w:szCs w:val="28"/>
        </w:rPr>
        <w:t xml:space="preserve"> </w:t>
      </w:r>
      <w:r>
        <w:rPr>
          <w:sz w:val="28"/>
          <w:szCs w:val="28"/>
        </w:rPr>
        <w:t xml:space="preserve">the </w:t>
      </w:r>
      <w:r>
        <w:rPr>
          <w:spacing w:val="26"/>
          <w:sz w:val="28"/>
          <w:szCs w:val="28"/>
        </w:rPr>
        <w:t xml:space="preserve"> </w:t>
      </w:r>
      <w:r>
        <w:rPr>
          <w:sz w:val="28"/>
          <w:szCs w:val="28"/>
        </w:rPr>
        <w:t xml:space="preserve">work </w:t>
      </w:r>
      <w:r>
        <w:rPr>
          <w:spacing w:val="2"/>
          <w:sz w:val="28"/>
          <w:szCs w:val="28"/>
        </w:rPr>
        <w:t xml:space="preserve"> </w:t>
      </w:r>
      <w:r>
        <w:rPr>
          <w:spacing w:val="-2"/>
          <w:sz w:val="28"/>
          <w:szCs w:val="28"/>
        </w:rPr>
        <w:t>y</w:t>
      </w:r>
      <w:r>
        <w:rPr>
          <w:sz w:val="28"/>
          <w:szCs w:val="28"/>
        </w:rPr>
        <w:t>ou'</w:t>
      </w:r>
      <w:r>
        <w:rPr>
          <w:spacing w:val="-2"/>
          <w:sz w:val="28"/>
          <w:szCs w:val="28"/>
        </w:rPr>
        <w:t>v</w:t>
      </w:r>
      <w:r>
        <w:rPr>
          <w:sz w:val="28"/>
          <w:szCs w:val="28"/>
        </w:rPr>
        <w:t xml:space="preserve">e </w:t>
      </w:r>
      <w:r>
        <w:rPr>
          <w:spacing w:val="15"/>
          <w:sz w:val="28"/>
          <w:szCs w:val="28"/>
        </w:rPr>
        <w:t xml:space="preserve"> </w:t>
      </w:r>
      <w:r>
        <w:rPr>
          <w:w w:val="118"/>
          <w:sz w:val="28"/>
          <w:szCs w:val="28"/>
        </w:rPr>
        <w:t>c</w:t>
      </w:r>
      <w:r>
        <w:rPr>
          <w:w w:val="113"/>
          <w:sz w:val="28"/>
          <w:szCs w:val="28"/>
        </w:rPr>
        <w:t>o</w:t>
      </w:r>
      <w:r>
        <w:rPr>
          <w:w w:val="112"/>
          <w:sz w:val="28"/>
          <w:szCs w:val="28"/>
        </w:rPr>
        <w:t>mp</w:t>
      </w:r>
      <w:r>
        <w:rPr>
          <w:w w:val="87"/>
          <w:sz w:val="28"/>
          <w:szCs w:val="28"/>
        </w:rPr>
        <w:t>l</w:t>
      </w:r>
      <w:r>
        <w:rPr>
          <w:w w:val="119"/>
          <w:sz w:val="28"/>
          <w:szCs w:val="28"/>
        </w:rPr>
        <w:t>e</w:t>
      </w:r>
      <w:r>
        <w:rPr>
          <w:w w:val="117"/>
          <w:sz w:val="28"/>
          <w:szCs w:val="28"/>
        </w:rPr>
        <w:t>t</w:t>
      </w:r>
      <w:r>
        <w:rPr>
          <w:w w:val="119"/>
          <w:sz w:val="28"/>
          <w:szCs w:val="28"/>
        </w:rPr>
        <w:t>e</w:t>
      </w:r>
      <w:r>
        <w:rPr>
          <w:w w:val="112"/>
          <w:sz w:val="28"/>
          <w:szCs w:val="28"/>
        </w:rPr>
        <w:t>d</w:t>
      </w:r>
      <w:r>
        <w:rPr>
          <w:spacing w:val="45"/>
          <w:w w:val="112"/>
          <w:sz w:val="28"/>
          <w:szCs w:val="28"/>
        </w:rPr>
        <w:t xml:space="preserve"> </w:t>
      </w:r>
      <w:r>
        <w:rPr>
          <w:w w:val="122"/>
          <w:sz w:val="28"/>
          <w:szCs w:val="28"/>
        </w:rPr>
        <w:t>a</w:t>
      </w:r>
      <w:r>
        <w:rPr>
          <w:w w:val="112"/>
          <w:sz w:val="28"/>
          <w:szCs w:val="28"/>
        </w:rPr>
        <w:t>g</w:t>
      </w:r>
      <w:r>
        <w:rPr>
          <w:w w:val="122"/>
          <w:sz w:val="28"/>
          <w:szCs w:val="28"/>
        </w:rPr>
        <w:t>a</w:t>
      </w:r>
      <w:r>
        <w:rPr>
          <w:w w:val="87"/>
          <w:sz w:val="28"/>
          <w:szCs w:val="28"/>
        </w:rPr>
        <w:t>i</w:t>
      </w:r>
      <w:r>
        <w:rPr>
          <w:w w:val="110"/>
          <w:sz w:val="28"/>
          <w:szCs w:val="28"/>
        </w:rPr>
        <w:t>n</w:t>
      </w:r>
      <w:r>
        <w:rPr>
          <w:w w:val="132"/>
          <w:sz w:val="28"/>
          <w:szCs w:val="28"/>
        </w:rPr>
        <w:t>s</w:t>
      </w:r>
      <w:r>
        <w:rPr>
          <w:w w:val="117"/>
          <w:sz w:val="28"/>
          <w:szCs w:val="28"/>
        </w:rPr>
        <w:t>t</w:t>
      </w:r>
      <w:r>
        <w:rPr>
          <w:spacing w:val="45"/>
          <w:w w:val="117"/>
          <w:sz w:val="28"/>
          <w:szCs w:val="28"/>
        </w:rPr>
        <w:t xml:space="preserve"> </w:t>
      </w:r>
      <w:r>
        <w:rPr>
          <w:spacing w:val="-2"/>
          <w:sz w:val="28"/>
          <w:szCs w:val="28"/>
        </w:rPr>
        <w:t>y</w:t>
      </w:r>
      <w:r>
        <w:rPr>
          <w:sz w:val="28"/>
          <w:szCs w:val="28"/>
        </w:rPr>
        <w:t xml:space="preserve">our  </w:t>
      </w:r>
      <w:r>
        <w:rPr>
          <w:spacing w:val="-3"/>
          <w:w w:val="117"/>
          <w:sz w:val="28"/>
          <w:szCs w:val="28"/>
        </w:rPr>
        <w:t>t</w:t>
      </w:r>
      <w:r>
        <w:rPr>
          <w:w w:val="113"/>
          <w:sz w:val="28"/>
          <w:szCs w:val="28"/>
        </w:rPr>
        <w:t>o</w:t>
      </w:r>
      <w:r>
        <w:rPr>
          <w:w w:val="117"/>
          <w:sz w:val="28"/>
          <w:szCs w:val="28"/>
        </w:rPr>
        <w:t>t</w:t>
      </w:r>
      <w:r>
        <w:rPr>
          <w:w w:val="122"/>
          <w:sz w:val="28"/>
          <w:szCs w:val="28"/>
        </w:rPr>
        <w:t>a</w:t>
      </w:r>
      <w:r>
        <w:rPr>
          <w:w w:val="87"/>
          <w:sz w:val="28"/>
          <w:szCs w:val="28"/>
        </w:rPr>
        <w:t xml:space="preserve">l </w:t>
      </w:r>
      <w:r>
        <w:rPr>
          <w:w w:val="112"/>
          <w:sz w:val="28"/>
          <w:szCs w:val="28"/>
        </w:rPr>
        <w:t>p</w:t>
      </w:r>
      <w:r>
        <w:rPr>
          <w:spacing w:val="-3"/>
          <w:w w:val="101"/>
          <w:sz w:val="28"/>
          <w:szCs w:val="28"/>
        </w:rPr>
        <w:t>r</w:t>
      </w:r>
      <w:r>
        <w:rPr>
          <w:w w:val="113"/>
          <w:sz w:val="28"/>
          <w:szCs w:val="28"/>
        </w:rPr>
        <w:t>o</w:t>
      </w:r>
      <w:r>
        <w:rPr>
          <w:w w:val="86"/>
          <w:sz w:val="28"/>
          <w:szCs w:val="28"/>
        </w:rPr>
        <w:t>j</w:t>
      </w:r>
      <w:r>
        <w:rPr>
          <w:w w:val="119"/>
          <w:sz w:val="28"/>
          <w:szCs w:val="28"/>
        </w:rPr>
        <w:t>e</w:t>
      </w:r>
      <w:r>
        <w:rPr>
          <w:w w:val="118"/>
          <w:sz w:val="28"/>
          <w:szCs w:val="28"/>
        </w:rPr>
        <w:t>c</w:t>
      </w:r>
      <w:r>
        <w:rPr>
          <w:w w:val="117"/>
          <w:sz w:val="28"/>
          <w:szCs w:val="28"/>
        </w:rPr>
        <w:t>t</w:t>
      </w:r>
      <w:r>
        <w:rPr>
          <w:spacing w:val="5"/>
          <w:sz w:val="28"/>
          <w:szCs w:val="28"/>
        </w:rPr>
        <w:t xml:space="preserve"> </w:t>
      </w:r>
      <w:r>
        <w:rPr>
          <w:w w:val="118"/>
          <w:sz w:val="28"/>
          <w:szCs w:val="28"/>
        </w:rPr>
        <w:t>scope</w:t>
      </w:r>
      <w:r>
        <w:rPr>
          <w:spacing w:val="-7"/>
          <w:w w:val="118"/>
          <w:sz w:val="28"/>
          <w:szCs w:val="28"/>
        </w:rPr>
        <w:t xml:space="preserve"> </w:t>
      </w:r>
      <w:r>
        <w:rPr>
          <w:sz w:val="28"/>
          <w:szCs w:val="28"/>
        </w:rPr>
        <w:t>while</w:t>
      </w:r>
      <w:r>
        <w:rPr>
          <w:spacing w:val="28"/>
          <w:sz w:val="28"/>
          <w:szCs w:val="28"/>
        </w:rPr>
        <w:t xml:space="preserve"> </w:t>
      </w:r>
      <w:r>
        <w:rPr>
          <w:sz w:val="28"/>
          <w:szCs w:val="28"/>
        </w:rPr>
        <w:t>a</w:t>
      </w:r>
      <w:r>
        <w:rPr>
          <w:spacing w:val="32"/>
          <w:sz w:val="28"/>
          <w:szCs w:val="28"/>
        </w:rPr>
        <w:t xml:space="preserve"> </w:t>
      </w:r>
      <w:r>
        <w:rPr>
          <w:sz w:val="28"/>
          <w:szCs w:val="28"/>
        </w:rPr>
        <w:t>burn</w:t>
      </w:r>
      <w:r>
        <w:rPr>
          <w:spacing w:val="51"/>
          <w:sz w:val="28"/>
          <w:szCs w:val="28"/>
        </w:rPr>
        <w:t xml:space="preserve"> </w:t>
      </w:r>
      <w:r>
        <w:rPr>
          <w:sz w:val="28"/>
          <w:szCs w:val="28"/>
        </w:rPr>
        <w:t>down</w:t>
      </w:r>
      <w:r>
        <w:rPr>
          <w:spacing w:val="60"/>
          <w:sz w:val="28"/>
          <w:szCs w:val="28"/>
        </w:rPr>
        <w:t xml:space="preserve"> </w:t>
      </w:r>
      <w:r>
        <w:rPr>
          <w:sz w:val="28"/>
          <w:szCs w:val="28"/>
        </w:rPr>
        <w:t>cha</w:t>
      </w:r>
      <w:r>
        <w:rPr>
          <w:spacing w:val="7"/>
          <w:sz w:val="28"/>
          <w:szCs w:val="28"/>
        </w:rPr>
        <w:t>r</w:t>
      </w:r>
      <w:r>
        <w:rPr>
          <w:sz w:val="28"/>
          <w:szCs w:val="28"/>
        </w:rPr>
        <w:t xml:space="preserve">t </w:t>
      </w:r>
      <w:r>
        <w:rPr>
          <w:spacing w:val="13"/>
          <w:sz w:val="28"/>
          <w:szCs w:val="28"/>
        </w:rPr>
        <w:t xml:space="preserve"> </w:t>
      </w:r>
      <w:r>
        <w:rPr>
          <w:w w:val="110"/>
          <w:sz w:val="28"/>
          <w:szCs w:val="28"/>
        </w:rPr>
        <w:t>h</w:t>
      </w:r>
      <w:r>
        <w:rPr>
          <w:w w:val="87"/>
          <w:sz w:val="28"/>
          <w:szCs w:val="28"/>
        </w:rPr>
        <w:t>i</w:t>
      </w:r>
      <w:r>
        <w:rPr>
          <w:w w:val="112"/>
          <w:sz w:val="28"/>
          <w:szCs w:val="28"/>
        </w:rPr>
        <w:t>g</w:t>
      </w:r>
      <w:r>
        <w:rPr>
          <w:w w:val="110"/>
          <w:sz w:val="28"/>
          <w:szCs w:val="28"/>
        </w:rPr>
        <w:t>h</w:t>
      </w:r>
      <w:r>
        <w:rPr>
          <w:w w:val="87"/>
          <w:sz w:val="28"/>
          <w:szCs w:val="28"/>
        </w:rPr>
        <w:t>li</w:t>
      </w:r>
      <w:r>
        <w:rPr>
          <w:w w:val="112"/>
          <w:sz w:val="28"/>
          <w:szCs w:val="28"/>
        </w:rPr>
        <w:t>g</w:t>
      </w:r>
      <w:r>
        <w:rPr>
          <w:w w:val="110"/>
          <w:sz w:val="28"/>
          <w:szCs w:val="28"/>
        </w:rPr>
        <w:t>h</w:t>
      </w:r>
      <w:r>
        <w:rPr>
          <w:w w:val="117"/>
          <w:sz w:val="28"/>
          <w:szCs w:val="28"/>
        </w:rPr>
        <w:t>t</w:t>
      </w:r>
      <w:r>
        <w:rPr>
          <w:w w:val="132"/>
          <w:sz w:val="28"/>
          <w:szCs w:val="28"/>
        </w:rPr>
        <w:t>s</w:t>
      </w:r>
      <w:r>
        <w:rPr>
          <w:spacing w:val="5"/>
          <w:sz w:val="28"/>
          <w:szCs w:val="28"/>
        </w:rPr>
        <w:t xml:space="preserve"> </w:t>
      </w:r>
      <w:r>
        <w:rPr>
          <w:sz w:val="28"/>
          <w:szCs w:val="28"/>
        </w:rPr>
        <w:t>the</w:t>
      </w:r>
      <w:r>
        <w:rPr>
          <w:spacing w:val="56"/>
          <w:sz w:val="28"/>
          <w:szCs w:val="28"/>
        </w:rPr>
        <w:t xml:space="preserve"> </w:t>
      </w:r>
      <w:r>
        <w:rPr>
          <w:w w:val="113"/>
          <w:sz w:val="28"/>
          <w:szCs w:val="28"/>
        </w:rPr>
        <w:t>amount</w:t>
      </w:r>
      <w:r>
        <w:rPr>
          <w:spacing w:val="-15"/>
          <w:w w:val="113"/>
          <w:sz w:val="28"/>
          <w:szCs w:val="28"/>
        </w:rPr>
        <w:t xml:space="preserve"> </w:t>
      </w:r>
      <w:r>
        <w:rPr>
          <w:sz w:val="28"/>
          <w:szCs w:val="28"/>
        </w:rPr>
        <w:t>of</w:t>
      </w:r>
      <w:r>
        <w:rPr>
          <w:spacing w:val="12"/>
          <w:sz w:val="28"/>
          <w:szCs w:val="28"/>
        </w:rPr>
        <w:t xml:space="preserve"> </w:t>
      </w:r>
      <w:r>
        <w:rPr>
          <w:sz w:val="28"/>
          <w:szCs w:val="28"/>
        </w:rPr>
        <w:t>work</w:t>
      </w:r>
      <w:r>
        <w:rPr>
          <w:spacing w:val="17"/>
          <w:sz w:val="28"/>
          <w:szCs w:val="28"/>
        </w:rPr>
        <w:t xml:space="preserve"> </w:t>
      </w:r>
      <w:r>
        <w:rPr>
          <w:spacing w:val="-3"/>
          <w:w w:val="101"/>
          <w:sz w:val="28"/>
          <w:szCs w:val="28"/>
        </w:rPr>
        <w:t>r</w:t>
      </w:r>
      <w:r>
        <w:rPr>
          <w:w w:val="119"/>
          <w:sz w:val="28"/>
          <w:szCs w:val="28"/>
        </w:rPr>
        <w:t>e</w:t>
      </w:r>
      <w:r>
        <w:rPr>
          <w:w w:val="112"/>
          <w:sz w:val="28"/>
          <w:szCs w:val="28"/>
        </w:rPr>
        <w:t>m</w:t>
      </w:r>
      <w:r>
        <w:rPr>
          <w:w w:val="122"/>
          <w:sz w:val="28"/>
          <w:szCs w:val="28"/>
        </w:rPr>
        <w:t>a</w:t>
      </w:r>
      <w:r>
        <w:rPr>
          <w:w w:val="87"/>
          <w:sz w:val="28"/>
          <w:szCs w:val="28"/>
        </w:rPr>
        <w:t>i</w:t>
      </w:r>
      <w:r>
        <w:rPr>
          <w:w w:val="110"/>
          <w:sz w:val="28"/>
          <w:szCs w:val="28"/>
        </w:rPr>
        <w:t>n</w:t>
      </w:r>
      <w:r>
        <w:rPr>
          <w:w w:val="87"/>
          <w:sz w:val="28"/>
          <w:szCs w:val="28"/>
        </w:rPr>
        <w:t>i</w:t>
      </w:r>
      <w:r>
        <w:rPr>
          <w:w w:val="110"/>
          <w:sz w:val="28"/>
          <w:szCs w:val="28"/>
        </w:rPr>
        <w:t>n</w:t>
      </w:r>
      <w:r>
        <w:rPr>
          <w:w w:val="112"/>
          <w:sz w:val="28"/>
          <w:szCs w:val="28"/>
        </w:rPr>
        <w:t>g</w:t>
      </w:r>
      <w:r>
        <w:rPr>
          <w:spacing w:val="-10"/>
          <w:sz w:val="28"/>
          <w:szCs w:val="28"/>
        </w:rPr>
        <w:t xml:space="preserve"> </w:t>
      </w:r>
      <w:r>
        <w:rPr>
          <w:w w:val="87"/>
          <w:sz w:val="28"/>
          <w:szCs w:val="28"/>
        </w:rPr>
        <w:t>i</w:t>
      </w:r>
      <w:r>
        <w:rPr>
          <w:w w:val="110"/>
          <w:sz w:val="28"/>
          <w:szCs w:val="28"/>
        </w:rPr>
        <w:t xml:space="preserve">n </w:t>
      </w:r>
      <w:r>
        <w:rPr>
          <w:sz w:val="28"/>
          <w:szCs w:val="28"/>
        </w:rPr>
        <w:t>a</w:t>
      </w:r>
      <w:r>
        <w:rPr>
          <w:spacing w:val="32"/>
          <w:sz w:val="28"/>
          <w:szCs w:val="28"/>
        </w:rPr>
        <w:t xml:space="preserve"> </w:t>
      </w:r>
      <w:r>
        <w:rPr>
          <w:w w:val="112"/>
          <w:sz w:val="28"/>
          <w:szCs w:val="28"/>
        </w:rPr>
        <w:t>p</w:t>
      </w:r>
      <w:r>
        <w:rPr>
          <w:spacing w:val="-3"/>
          <w:w w:val="101"/>
          <w:sz w:val="28"/>
          <w:szCs w:val="28"/>
        </w:rPr>
        <w:t>r</w:t>
      </w:r>
      <w:r>
        <w:rPr>
          <w:w w:val="113"/>
          <w:sz w:val="28"/>
          <w:szCs w:val="28"/>
        </w:rPr>
        <w:t>o</w:t>
      </w:r>
      <w:r>
        <w:rPr>
          <w:w w:val="86"/>
          <w:sz w:val="28"/>
          <w:szCs w:val="28"/>
        </w:rPr>
        <w:t>j</w:t>
      </w:r>
      <w:r>
        <w:rPr>
          <w:w w:val="119"/>
          <w:sz w:val="28"/>
          <w:szCs w:val="28"/>
        </w:rPr>
        <w:t>e</w:t>
      </w:r>
      <w:r>
        <w:rPr>
          <w:w w:val="118"/>
          <w:sz w:val="28"/>
          <w:szCs w:val="28"/>
        </w:rPr>
        <w:t>c</w:t>
      </w:r>
      <w:r>
        <w:rPr>
          <w:w w:val="117"/>
          <w:sz w:val="28"/>
          <w:szCs w:val="28"/>
        </w:rPr>
        <w:t>t</w:t>
      </w:r>
      <w:r>
        <w:rPr>
          <w:w w:val="105"/>
          <w:sz w:val="28"/>
          <w:szCs w:val="28"/>
        </w:rPr>
        <w:t>.</w:t>
      </w:r>
      <w:r>
        <w:rPr>
          <w:spacing w:val="5"/>
          <w:sz w:val="28"/>
          <w:szCs w:val="28"/>
        </w:rPr>
        <w:t xml:space="preserve"> </w:t>
      </w:r>
      <w:r>
        <w:rPr>
          <w:sz w:val="28"/>
          <w:szCs w:val="28"/>
        </w:rPr>
        <w:t>A</w:t>
      </w:r>
      <w:r>
        <w:rPr>
          <w:spacing w:val="-15"/>
          <w:sz w:val="28"/>
          <w:szCs w:val="28"/>
        </w:rPr>
        <w:t xml:space="preserve"> </w:t>
      </w:r>
      <w:r>
        <w:rPr>
          <w:sz w:val="28"/>
          <w:szCs w:val="28"/>
        </w:rPr>
        <w:t xml:space="preserve">burnup </w:t>
      </w:r>
      <w:r>
        <w:rPr>
          <w:spacing w:val="12"/>
          <w:sz w:val="28"/>
          <w:szCs w:val="28"/>
        </w:rPr>
        <w:t xml:space="preserve"> </w:t>
      </w:r>
      <w:r>
        <w:rPr>
          <w:sz w:val="28"/>
          <w:szCs w:val="28"/>
        </w:rPr>
        <w:t>cha</w:t>
      </w:r>
      <w:r>
        <w:rPr>
          <w:spacing w:val="7"/>
          <w:sz w:val="28"/>
          <w:szCs w:val="28"/>
        </w:rPr>
        <w:t>r</w:t>
      </w:r>
      <w:r>
        <w:rPr>
          <w:sz w:val="28"/>
          <w:szCs w:val="28"/>
        </w:rPr>
        <w:t xml:space="preserve">t </w:t>
      </w:r>
      <w:r>
        <w:rPr>
          <w:spacing w:val="13"/>
          <w:sz w:val="28"/>
          <w:szCs w:val="28"/>
        </w:rPr>
        <w:t xml:space="preserve"> </w:t>
      </w:r>
      <w:r>
        <w:rPr>
          <w:w w:val="118"/>
          <w:sz w:val="28"/>
          <w:szCs w:val="28"/>
        </w:rPr>
        <w:t>c</w:t>
      </w:r>
      <w:r>
        <w:rPr>
          <w:w w:val="113"/>
          <w:sz w:val="28"/>
          <w:szCs w:val="28"/>
        </w:rPr>
        <w:t>o</w:t>
      </w:r>
      <w:r>
        <w:rPr>
          <w:w w:val="110"/>
          <w:sz w:val="28"/>
          <w:szCs w:val="28"/>
        </w:rPr>
        <w:t>n</w:t>
      </w:r>
      <w:r>
        <w:rPr>
          <w:w w:val="117"/>
          <w:sz w:val="28"/>
          <w:szCs w:val="28"/>
        </w:rPr>
        <w:t>t</w:t>
      </w:r>
      <w:r>
        <w:rPr>
          <w:w w:val="122"/>
          <w:sz w:val="28"/>
          <w:szCs w:val="28"/>
        </w:rPr>
        <w:t>a</w:t>
      </w:r>
      <w:r>
        <w:rPr>
          <w:w w:val="87"/>
          <w:sz w:val="28"/>
          <w:szCs w:val="28"/>
        </w:rPr>
        <w:t>i</w:t>
      </w:r>
      <w:r>
        <w:rPr>
          <w:w w:val="110"/>
          <w:sz w:val="28"/>
          <w:szCs w:val="28"/>
        </w:rPr>
        <w:t>n</w:t>
      </w:r>
      <w:r>
        <w:rPr>
          <w:w w:val="132"/>
          <w:sz w:val="28"/>
          <w:szCs w:val="28"/>
        </w:rPr>
        <w:t>s</w:t>
      </w:r>
      <w:r>
        <w:rPr>
          <w:spacing w:val="5"/>
          <w:sz w:val="28"/>
          <w:szCs w:val="28"/>
        </w:rPr>
        <w:t xml:space="preserve"> </w:t>
      </w:r>
      <w:r>
        <w:rPr>
          <w:sz w:val="28"/>
          <w:szCs w:val="28"/>
        </w:rPr>
        <w:t>a</w:t>
      </w:r>
      <w:r>
        <w:rPr>
          <w:spacing w:val="32"/>
          <w:sz w:val="28"/>
          <w:szCs w:val="28"/>
        </w:rPr>
        <w:t xml:space="preserve"> </w:t>
      </w:r>
      <w:r>
        <w:rPr>
          <w:sz w:val="28"/>
          <w:szCs w:val="28"/>
        </w:rPr>
        <w:t>work</w:t>
      </w:r>
      <w:r>
        <w:rPr>
          <w:spacing w:val="32"/>
          <w:sz w:val="28"/>
          <w:szCs w:val="28"/>
        </w:rPr>
        <w:t xml:space="preserve"> </w:t>
      </w:r>
      <w:r>
        <w:rPr>
          <w:w w:val="118"/>
          <w:sz w:val="28"/>
          <w:szCs w:val="28"/>
        </w:rPr>
        <w:t>c</w:t>
      </w:r>
      <w:r>
        <w:rPr>
          <w:w w:val="113"/>
          <w:sz w:val="28"/>
          <w:szCs w:val="28"/>
        </w:rPr>
        <w:t>o</w:t>
      </w:r>
      <w:r>
        <w:rPr>
          <w:w w:val="112"/>
          <w:sz w:val="28"/>
          <w:szCs w:val="28"/>
        </w:rPr>
        <w:t>mp</w:t>
      </w:r>
      <w:r>
        <w:rPr>
          <w:w w:val="87"/>
          <w:sz w:val="28"/>
          <w:szCs w:val="28"/>
        </w:rPr>
        <w:t>l</w:t>
      </w:r>
      <w:r>
        <w:rPr>
          <w:w w:val="119"/>
          <w:sz w:val="28"/>
          <w:szCs w:val="28"/>
        </w:rPr>
        <w:t>e</w:t>
      </w:r>
      <w:r>
        <w:rPr>
          <w:w w:val="117"/>
          <w:sz w:val="28"/>
          <w:szCs w:val="28"/>
        </w:rPr>
        <w:t>t</w:t>
      </w:r>
      <w:r>
        <w:rPr>
          <w:w w:val="119"/>
          <w:sz w:val="28"/>
          <w:szCs w:val="28"/>
        </w:rPr>
        <w:t>e</w:t>
      </w:r>
      <w:r>
        <w:rPr>
          <w:w w:val="112"/>
          <w:sz w:val="28"/>
          <w:szCs w:val="28"/>
        </w:rPr>
        <w:t>d</w:t>
      </w:r>
      <w:r>
        <w:rPr>
          <w:spacing w:val="5"/>
          <w:sz w:val="28"/>
          <w:szCs w:val="28"/>
        </w:rPr>
        <w:t xml:space="preserve"> </w:t>
      </w:r>
      <w:r>
        <w:rPr>
          <w:sz w:val="28"/>
          <w:szCs w:val="28"/>
        </w:rPr>
        <w:t>line</w:t>
      </w:r>
      <w:r>
        <w:rPr>
          <w:spacing w:val="22"/>
          <w:sz w:val="28"/>
          <w:szCs w:val="28"/>
        </w:rPr>
        <w:t xml:space="preserve"> </w:t>
      </w:r>
      <w:r>
        <w:rPr>
          <w:sz w:val="28"/>
          <w:szCs w:val="28"/>
        </w:rPr>
        <w:t>and</w:t>
      </w:r>
      <w:r>
        <w:rPr>
          <w:spacing w:val="48"/>
          <w:sz w:val="28"/>
          <w:szCs w:val="28"/>
        </w:rPr>
        <w:t xml:space="preserve"> </w:t>
      </w:r>
      <w:r>
        <w:rPr>
          <w:sz w:val="28"/>
          <w:szCs w:val="28"/>
        </w:rPr>
        <w:t>a</w:t>
      </w:r>
      <w:r>
        <w:rPr>
          <w:spacing w:val="17"/>
          <w:sz w:val="28"/>
          <w:szCs w:val="28"/>
        </w:rPr>
        <w:t xml:space="preserve"> </w:t>
      </w:r>
      <w:r>
        <w:rPr>
          <w:w w:val="112"/>
          <w:sz w:val="28"/>
          <w:szCs w:val="28"/>
        </w:rPr>
        <w:t>p</w:t>
      </w:r>
      <w:r>
        <w:rPr>
          <w:spacing w:val="-3"/>
          <w:w w:val="101"/>
          <w:sz w:val="28"/>
          <w:szCs w:val="28"/>
        </w:rPr>
        <w:t>r</w:t>
      </w:r>
      <w:r>
        <w:rPr>
          <w:w w:val="113"/>
          <w:sz w:val="28"/>
          <w:szCs w:val="28"/>
        </w:rPr>
        <w:t>o</w:t>
      </w:r>
      <w:r>
        <w:rPr>
          <w:w w:val="86"/>
          <w:sz w:val="28"/>
          <w:szCs w:val="28"/>
        </w:rPr>
        <w:t>j</w:t>
      </w:r>
      <w:r>
        <w:rPr>
          <w:w w:val="119"/>
          <w:sz w:val="28"/>
          <w:szCs w:val="28"/>
        </w:rPr>
        <w:t>e</w:t>
      </w:r>
      <w:r>
        <w:rPr>
          <w:w w:val="118"/>
          <w:sz w:val="28"/>
          <w:szCs w:val="28"/>
        </w:rPr>
        <w:t>c</w:t>
      </w:r>
      <w:r>
        <w:rPr>
          <w:w w:val="117"/>
          <w:sz w:val="28"/>
          <w:szCs w:val="28"/>
        </w:rPr>
        <w:t>t</w:t>
      </w:r>
      <w:r>
        <w:rPr>
          <w:spacing w:val="-10"/>
          <w:sz w:val="28"/>
          <w:szCs w:val="28"/>
        </w:rPr>
        <w:t xml:space="preserve"> </w:t>
      </w:r>
      <w:r>
        <w:rPr>
          <w:w w:val="118"/>
          <w:sz w:val="28"/>
          <w:szCs w:val="28"/>
        </w:rPr>
        <w:t>scope</w:t>
      </w:r>
      <w:r>
        <w:rPr>
          <w:spacing w:val="-22"/>
          <w:w w:val="118"/>
          <w:sz w:val="28"/>
          <w:szCs w:val="28"/>
        </w:rPr>
        <w:t xml:space="preserve"> </w:t>
      </w:r>
      <w:r>
        <w:rPr>
          <w:w w:val="87"/>
          <w:sz w:val="28"/>
          <w:szCs w:val="28"/>
        </w:rPr>
        <w:t>li</w:t>
      </w:r>
      <w:r>
        <w:rPr>
          <w:w w:val="110"/>
          <w:sz w:val="28"/>
          <w:szCs w:val="28"/>
        </w:rPr>
        <w:t>n</w:t>
      </w:r>
      <w:r>
        <w:rPr>
          <w:w w:val="119"/>
          <w:sz w:val="28"/>
          <w:szCs w:val="28"/>
        </w:rPr>
        <w:t>e</w:t>
      </w:r>
      <w:r>
        <w:rPr>
          <w:w w:val="105"/>
          <w:sz w:val="28"/>
          <w:szCs w:val="28"/>
        </w:rPr>
        <w:t xml:space="preserve">. </w:t>
      </w:r>
      <w:r>
        <w:rPr>
          <w:w w:val="97"/>
          <w:sz w:val="28"/>
          <w:szCs w:val="28"/>
        </w:rPr>
        <w:t>It</w:t>
      </w:r>
      <w:r>
        <w:rPr>
          <w:spacing w:val="2"/>
          <w:w w:val="97"/>
          <w:sz w:val="28"/>
          <w:szCs w:val="28"/>
        </w:rPr>
        <w:t xml:space="preserve"> </w:t>
      </w:r>
      <w:r>
        <w:rPr>
          <w:w w:val="112"/>
          <w:sz w:val="28"/>
          <w:szCs w:val="28"/>
        </w:rPr>
        <w:t>d</w:t>
      </w:r>
      <w:r>
        <w:rPr>
          <w:w w:val="87"/>
          <w:sz w:val="28"/>
          <w:szCs w:val="28"/>
        </w:rPr>
        <w:t>i</w:t>
      </w:r>
      <w:r>
        <w:rPr>
          <w:w w:val="132"/>
          <w:sz w:val="28"/>
          <w:szCs w:val="28"/>
        </w:rPr>
        <w:t>s</w:t>
      </w:r>
      <w:r>
        <w:rPr>
          <w:w w:val="112"/>
          <w:sz w:val="28"/>
          <w:szCs w:val="28"/>
        </w:rPr>
        <w:t>p</w:t>
      </w:r>
      <w:r>
        <w:rPr>
          <w:w w:val="87"/>
          <w:sz w:val="28"/>
          <w:szCs w:val="28"/>
        </w:rPr>
        <w:t>l</w:t>
      </w:r>
      <w:r>
        <w:rPr>
          <w:spacing w:val="-2"/>
          <w:w w:val="122"/>
          <w:sz w:val="28"/>
          <w:szCs w:val="28"/>
        </w:rPr>
        <w:t>a</w:t>
      </w:r>
      <w:r>
        <w:rPr>
          <w:w w:val="94"/>
          <w:sz w:val="28"/>
          <w:szCs w:val="28"/>
        </w:rPr>
        <w:t>y</w:t>
      </w:r>
      <w:r>
        <w:rPr>
          <w:w w:val="132"/>
          <w:sz w:val="28"/>
          <w:szCs w:val="28"/>
        </w:rPr>
        <w:t>s</w:t>
      </w:r>
      <w:r>
        <w:rPr>
          <w:spacing w:val="-1"/>
          <w:sz w:val="28"/>
          <w:szCs w:val="28"/>
        </w:rPr>
        <w:t xml:space="preserve"> </w:t>
      </w:r>
      <w:r>
        <w:rPr>
          <w:sz w:val="28"/>
          <w:szCs w:val="28"/>
        </w:rPr>
        <w:t>the</w:t>
      </w:r>
      <w:r>
        <w:rPr>
          <w:spacing w:val="50"/>
          <w:sz w:val="28"/>
          <w:szCs w:val="28"/>
        </w:rPr>
        <w:t xml:space="preserve"> </w:t>
      </w:r>
      <w:r>
        <w:rPr>
          <w:w w:val="118"/>
          <w:sz w:val="28"/>
          <w:szCs w:val="28"/>
        </w:rPr>
        <w:t>scope</w:t>
      </w:r>
      <w:r>
        <w:rPr>
          <w:spacing w:val="-13"/>
          <w:w w:val="118"/>
          <w:sz w:val="28"/>
          <w:szCs w:val="28"/>
        </w:rPr>
        <w:t xml:space="preserve"> </w:t>
      </w:r>
      <w:r>
        <w:rPr>
          <w:sz w:val="28"/>
          <w:szCs w:val="28"/>
        </w:rPr>
        <w:t>of</w:t>
      </w:r>
      <w:r>
        <w:rPr>
          <w:spacing w:val="21"/>
          <w:sz w:val="28"/>
          <w:szCs w:val="28"/>
        </w:rPr>
        <w:t xml:space="preserve"> </w:t>
      </w:r>
      <w:r>
        <w:rPr>
          <w:sz w:val="28"/>
          <w:szCs w:val="28"/>
        </w:rPr>
        <w:t>a</w:t>
      </w:r>
      <w:r>
        <w:rPr>
          <w:spacing w:val="26"/>
          <w:sz w:val="28"/>
          <w:szCs w:val="28"/>
        </w:rPr>
        <w:t xml:space="preserve"> </w:t>
      </w:r>
      <w:r>
        <w:rPr>
          <w:w w:val="112"/>
          <w:sz w:val="28"/>
          <w:szCs w:val="28"/>
        </w:rPr>
        <w:t>p</w:t>
      </w:r>
      <w:r>
        <w:rPr>
          <w:spacing w:val="-3"/>
          <w:w w:val="101"/>
          <w:sz w:val="28"/>
          <w:szCs w:val="28"/>
        </w:rPr>
        <w:t>r</w:t>
      </w:r>
      <w:r>
        <w:rPr>
          <w:w w:val="113"/>
          <w:sz w:val="28"/>
          <w:szCs w:val="28"/>
        </w:rPr>
        <w:t>o</w:t>
      </w:r>
      <w:r>
        <w:rPr>
          <w:w w:val="86"/>
          <w:sz w:val="28"/>
          <w:szCs w:val="28"/>
        </w:rPr>
        <w:t>j</w:t>
      </w:r>
      <w:r>
        <w:rPr>
          <w:w w:val="119"/>
          <w:sz w:val="28"/>
          <w:szCs w:val="28"/>
        </w:rPr>
        <w:t>e</w:t>
      </w:r>
      <w:r>
        <w:rPr>
          <w:w w:val="118"/>
          <w:sz w:val="28"/>
          <w:szCs w:val="28"/>
        </w:rPr>
        <w:t>c</w:t>
      </w:r>
      <w:r>
        <w:rPr>
          <w:w w:val="117"/>
          <w:sz w:val="28"/>
          <w:szCs w:val="28"/>
        </w:rPr>
        <w:t>t</w:t>
      </w:r>
      <w:r>
        <w:rPr>
          <w:spacing w:val="-1"/>
          <w:sz w:val="28"/>
          <w:szCs w:val="28"/>
        </w:rPr>
        <w:t xml:space="preserve"> </w:t>
      </w:r>
      <w:r>
        <w:rPr>
          <w:sz w:val="28"/>
          <w:szCs w:val="28"/>
        </w:rPr>
        <w:t>and</w:t>
      </w:r>
      <w:r>
        <w:rPr>
          <w:spacing w:val="58"/>
          <w:sz w:val="28"/>
          <w:szCs w:val="28"/>
        </w:rPr>
        <w:t xml:space="preserve"> </w:t>
      </w:r>
      <w:r>
        <w:rPr>
          <w:sz w:val="28"/>
          <w:szCs w:val="28"/>
        </w:rPr>
        <w:t>the</w:t>
      </w:r>
      <w:r>
        <w:rPr>
          <w:spacing w:val="50"/>
          <w:sz w:val="28"/>
          <w:szCs w:val="28"/>
        </w:rPr>
        <w:t xml:space="preserve"> </w:t>
      </w:r>
      <w:r>
        <w:rPr>
          <w:sz w:val="28"/>
          <w:szCs w:val="28"/>
        </w:rPr>
        <w:t>work</w:t>
      </w:r>
      <w:r>
        <w:rPr>
          <w:spacing w:val="26"/>
          <w:sz w:val="28"/>
          <w:szCs w:val="28"/>
        </w:rPr>
        <w:t xml:space="preserve"> </w:t>
      </w:r>
      <w:r>
        <w:rPr>
          <w:w w:val="118"/>
          <w:sz w:val="28"/>
          <w:szCs w:val="28"/>
        </w:rPr>
        <w:t>c</w:t>
      </w:r>
      <w:r>
        <w:rPr>
          <w:w w:val="113"/>
          <w:sz w:val="28"/>
          <w:szCs w:val="28"/>
        </w:rPr>
        <w:t>o</w:t>
      </w:r>
      <w:r>
        <w:rPr>
          <w:w w:val="112"/>
          <w:sz w:val="28"/>
          <w:szCs w:val="28"/>
        </w:rPr>
        <w:t>mp</w:t>
      </w:r>
      <w:r>
        <w:rPr>
          <w:w w:val="87"/>
          <w:sz w:val="28"/>
          <w:szCs w:val="28"/>
        </w:rPr>
        <w:t>l</w:t>
      </w:r>
      <w:r>
        <w:rPr>
          <w:w w:val="119"/>
          <w:sz w:val="28"/>
          <w:szCs w:val="28"/>
        </w:rPr>
        <w:t>e</w:t>
      </w:r>
      <w:r>
        <w:rPr>
          <w:w w:val="117"/>
          <w:sz w:val="28"/>
          <w:szCs w:val="28"/>
        </w:rPr>
        <w:t>t</w:t>
      </w:r>
      <w:r>
        <w:rPr>
          <w:w w:val="119"/>
          <w:sz w:val="28"/>
          <w:szCs w:val="28"/>
        </w:rPr>
        <w:t>e</w:t>
      </w:r>
      <w:r>
        <w:rPr>
          <w:w w:val="112"/>
          <w:sz w:val="28"/>
          <w:szCs w:val="28"/>
        </w:rPr>
        <w:t>d</w:t>
      </w: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before="5" w:line="280" w:lineRule="exact"/>
        <w:rPr>
          <w:sz w:val="28"/>
          <w:szCs w:val="28"/>
        </w:rPr>
      </w:pPr>
    </w:p>
    <w:p w:rsidR="00DF7E86" w:rsidRDefault="00FB3854">
      <w:pPr>
        <w:ind w:left="4956" w:right="4981"/>
        <w:jc w:val="center"/>
        <w:rPr>
          <w:sz w:val="28"/>
          <w:szCs w:val="28"/>
        </w:rPr>
        <w:sectPr w:rsidR="00DF7E86">
          <w:footerReference w:type="default" r:id="rId32"/>
          <w:pgSz w:w="11900" w:h="16840"/>
          <w:pgMar w:top="1560" w:right="600" w:bottom="280" w:left="960" w:header="0" w:footer="0" w:gutter="0"/>
          <w:cols w:space="720"/>
        </w:sectPr>
      </w:pPr>
      <w:r>
        <w:rPr>
          <w:b/>
          <w:w w:val="114"/>
          <w:sz w:val="28"/>
          <w:szCs w:val="28"/>
        </w:rPr>
        <w:t>20</w:t>
      </w:r>
    </w:p>
    <w:p w:rsidR="00DF7E86" w:rsidRDefault="00DF7E86">
      <w:pPr>
        <w:spacing w:before="5" w:line="180" w:lineRule="exact"/>
        <w:rPr>
          <w:sz w:val="18"/>
          <w:szCs w:val="18"/>
        </w:rPr>
      </w:pPr>
    </w:p>
    <w:p w:rsidR="00DF7E86" w:rsidRDefault="00DF7E86">
      <w:pPr>
        <w:spacing w:line="200" w:lineRule="exact"/>
      </w:pPr>
    </w:p>
    <w:p w:rsidR="00DF7E86" w:rsidRDefault="00FB3854">
      <w:pPr>
        <w:spacing w:before="23"/>
        <w:ind w:left="4290" w:right="4250"/>
        <w:jc w:val="center"/>
        <w:rPr>
          <w:sz w:val="28"/>
          <w:szCs w:val="28"/>
        </w:rPr>
      </w:pPr>
      <w:r>
        <w:rPr>
          <w:b/>
          <w:sz w:val="28"/>
          <w:szCs w:val="28"/>
        </w:rPr>
        <w:t>CHAPTER</w:t>
      </w:r>
      <w:r>
        <w:rPr>
          <w:b/>
          <w:spacing w:val="-8"/>
          <w:sz w:val="28"/>
          <w:szCs w:val="28"/>
        </w:rPr>
        <w:t xml:space="preserve"> </w:t>
      </w:r>
      <w:r>
        <w:rPr>
          <w:b/>
          <w:w w:val="99"/>
          <w:sz w:val="28"/>
          <w:szCs w:val="28"/>
        </w:rPr>
        <w:t>7</w:t>
      </w:r>
    </w:p>
    <w:p w:rsidR="00DF7E86" w:rsidRDefault="00DF7E86">
      <w:pPr>
        <w:spacing w:line="200" w:lineRule="exact"/>
      </w:pPr>
    </w:p>
    <w:p w:rsidR="00DF7E86" w:rsidRDefault="00DF7E86">
      <w:pPr>
        <w:spacing w:before="7" w:line="280" w:lineRule="exact"/>
        <w:rPr>
          <w:sz w:val="28"/>
          <w:szCs w:val="28"/>
        </w:rPr>
      </w:pPr>
    </w:p>
    <w:p w:rsidR="00DF7E86" w:rsidRDefault="00FB3854">
      <w:pPr>
        <w:spacing w:line="300" w:lineRule="exact"/>
        <w:ind w:left="3392" w:right="3353"/>
        <w:jc w:val="center"/>
        <w:rPr>
          <w:sz w:val="28"/>
          <w:szCs w:val="28"/>
        </w:rPr>
      </w:pPr>
      <w:r>
        <w:rPr>
          <w:b/>
          <w:position w:val="-1"/>
          <w:sz w:val="28"/>
          <w:szCs w:val="28"/>
        </w:rPr>
        <w:t>CODING</w:t>
      </w:r>
      <w:r>
        <w:rPr>
          <w:b/>
          <w:spacing w:val="-12"/>
          <w:position w:val="-1"/>
          <w:sz w:val="28"/>
          <w:szCs w:val="28"/>
        </w:rPr>
        <w:t xml:space="preserve"> </w:t>
      </w:r>
      <w:r>
        <w:rPr>
          <w:b/>
          <w:position w:val="-1"/>
          <w:sz w:val="28"/>
          <w:szCs w:val="28"/>
        </w:rPr>
        <w:t>AND</w:t>
      </w:r>
      <w:r>
        <w:rPr>
          <w:b/>
          <w:spacing w:val="-6"/>
          <w:position w:val="-1"/>
          <w:sz w:val="28"/>
          <w:szCs w:val="28"/>
        </w:rPr>
        <w:t xml:space="preserve"> </w:t>
      </w:r>
      <w:r>
        <w:rPr>
          <w:b/>
          <w:w w:val="99"/>
          <w:position w:val="-1"/>
          <w:sz w:val="28"/>
          <w:szCs w:val="28"/>
        </w:rPr>
        <w:t>SO</w:t>
      </w:r>
      <w:r>
        <w:rPr>
          <w:b/>
          <w:position w:val="-1"/>
          <w:sz w:val="28"/>
          <w:szCs w:val="28"/>
        </w:rPr>
        <w:t>L</w:t>
      </w:r>
      <w:r>
        <w:rPr>
          <w:b/>
          <w:w w:val="99"/>
          <w:position w:val="-1"/>
          <w:sz w:val="28"/>
          <w:szCs w:val="28"/>
        </w:rPr>
        <w:t>U</w:t>
      </w:r>
      <w:r>
        <w:rPr>
          <w:b/>
          <w:position w:val="-1"/>
          <w:sz w:val="28"/>
          <w:szCs w:val="28"/>
        </w:rPr>
        <w:t>T</w:t>
      </w:r>
      <w:r>
        <w:rPr>
          <w:b/>
          <w:w w:val="99"/>
          <w:position w:val="-1"/>
          <w:sz w:val="28"/>
          <w:szCs w:val="28"/>
        </w:rPr>
        <w:t>ION</w:t>
      </w:r>
    </w:p>
    <w:p w:rsidR="00DF7E86" w:rsidRDefault="00DF7E86">
      <w:pPr>
        <w:spacing w:line="200" w:lineRule="exact"/>
      </w:pPr>
    </w:p>
    <w:p w:rsidR="00DF7E86" w:rsidRDefault="00DF7E86">
      <w:pPr>
        <w:spacing w:before="10" w:line="260" w:lineRule="exact"/>
        <w:rPr>
          <w:sz w:val="26"/>
          <w:szCs w:val="26"/>
        </w:rPr>
      </w:pPr>
    </w:p>
    <w:p w:rsidR="00DF7E86" w:rsidRDefault="00FB3854">
      <w:pPr>
        <w:spacing w:before="23" w:line="300" w:lineRule="exact"/>
        <w:ind w:left="120"/>
        <w:rPr>
          <w:sz w:val="28"/>
          <w:szCs w:val="28"/>
        </w:rPr>
      </w:pPr>
      <w:r>
        <w:rPr>
          <w:b/>
          <w:position w:val="-1"/>
          <w:sz w:val="28"/>
          <w:szCs w:val="28"/>
        </w:rPr>
        <w:t>7.1</w:t>
      </w:r>
      <w:r>
        <w:rPr>
          <w:b/>
          <w:spacing w:val="-3"/>
          <w:position w:val="-1"/>
          <w:sz w:val="28"/>
          <w:szCs w:val="28"/>
        </w:rPr>
        <w:t xml:space="preserve"> </w:t>
      </w:r>
      <w:r>
        <w:rPr>
          <w:b/>
          <w:position w:val="-1"/>
          <w:sz w:val="28"/>
          <w:szCs w:val="28"/>
        </w:rPr>
        <w:t>FE</w:t>
      </w:r>
      <w:r>
        <w:rPr>
          <w:b/>
          <w:spacing w:val="-21"/>
          <w:position w:val="-1"/>
          <w:sz w:val="28"/>
          <w:szCs w:val="28"/>
        </w:rPr>
        <w:t>A</w:t>
      </w:r>
      <w:r>
        <w:rPr>
          <w:b/>
          <w:position w:val="-1"/>
          <w:sz w:val="28"/>
          <w:szCs w:val="28"/>
        </w:rPr>
        <w:t>TURE</w:t>
      </w:r>
      <w:r>
        <w:rPr>
          <w:b/>
          <w:spacing w:val="-6"/>
          <w:position w:val="-1"/>
          <w:sz w:val="28"/>
          <w:szCs w:val="28"/>
        </w:rPr>
        <w:t xml:space="preserve"> </w:t>
      </w:r>
      <w:r>
        <w:rPr>
          <w:b/>
          <w:position w:val="-1"/>
          <w:sz w:val="28"/>
          <w:szCs w:val="28"/>
        </w:rPr>
        <w:t>1</w:t>
      </w:r>
    </w:p>
    <w:p w:rsidR="00DF7E86" w:rsidRDefault="00DF7E86">
      <w:pPr>
        <w:spacing w:before="3" w:line="100" w:lineRule="exact"/>
        <w:rPr>
          <w:sz w:val="10"/>
          <w:szCs w:val="10"/>
        </w:rPr>
      </w:pPr>
    </w:p>
    <w:p w:rsidR="00DF7E86" w:rsidRDefault="00DF7E86">
      <w:pPr>
        <w:spacing w:line="200" w:lineRule="exact"/>
      </w:pPr>
    </w:p>
    <w:p w:rsidR="00DF7E86" w:rsidRDefault="00DF7E86">
      <w:pPr>
        <w:spacing w:line="200" w:lineRule="exact"/>
        <w:sectPr w:rsidR="00DF7E86">
          <w:footerReference w:type="default" r:id="rId33"/>
          <w:pgSz w:w="11900" w:h="16840"/>
          <w:pgMar w:top="1560" w:right="780" w:bottom="280" w:left="920" w:header="0" w:footer="0" w:gutter="0"/>
          <w:cols w:space="720"/>
        </w:sectPr>
      </w:pPr>
    </w:p>
    <w:p w:rsidR="00DF7E86" w:rsidRDefault="00FB3854">
      <w:pPr>
        <w:spacing w:before="20" w:line="320" w:lineRule="exact"/>
        <w:ind w:left="1179" w:right="-62"/>
        <w:rPr>
          <w:sz w:val="28"/>
          <w:szCs w:val="28"/>
        </w:rPr>
      </w:pPr>
      <w:r>
        <w:rPr>
          <w:position w:val="-1"/>
          <w:sz w:val="28"/>
          <w:szCs w:val="28"/>
        </w:rPr>
        <w:lastRenderedPageBreak/>
        <w:t>The</w:t>
      </w:r>
      <w:r>
        <w:rPr>
          <w:spacing w:val="67"/>
          <w:position w:val="-1"/>
          <w:sz w:val="28"/>
          <w:szCs w:val="28"/>
        </w:rPr>
        <w:t xml:space="preserve"> </w:t>
      </w:r>
      <w:r>
        <w:rPr>
          <w:w w:val="111"/>
          <w:position w:val="-1"/>
          <w:sz w:val="28"/>
          <w:szCs w:val="28"/>
        </w:rPr>
        <w:t>ﬁrst</w:t>
      </w:r>
      <w:r>
        <w:rPr>
          <w:spacing w:val="27"/>
          <w:w w:val="111"/>
          <w:position w:val="-1"/>
          <w:sz w:val="28"/>
          <w:szCs w:val="28"/>
        </w:rPr>
        <w:t xml:space="preserve"> </w:t>
      </w:r>
      <w:r>
        <w:rPr>
          <w:spacing w:val="-3"/>
          <w:w w:val="111"/>
          <w:position w:val="-1"/>
          <w:sz w:val="28"/>
          <w:szCs w:val="28"/>
        </w:rPr>
        <w:t>f</w:t>
      </w:r>
      <w:r>
        <w:rPr>
          <w:w w:val="111"/>
          <w:position w:val="-1"/>
          <w:sz w:val="28"/>
          <w:szCs w:val="28"/>
        </w:rPr>
        <w:t>eatu</w:t>
      </w:r>
      <w:r>
        <w:rPr>
          <w:spacing w:val="-3"/>
          <w:w w:val="111"/>
          <w:position w:val="-1"/>
          <w:sz w:val="28"/>
          <w:szCs w:val="28"/>
        </w:rPr>
        <w:t>r</w:t>
      </w:r>
      <w:r>
        <w:rPr>
          <w:w w:val="111"/>
          <w:position w:val="-1"/>
          <w:sz w:val="28"/>
          <w:szCs w:val="28"/>
        </w:rPr>
        <w:t>e</w:t>
      </w:r>
      <w:r>
        <w:rPr>
          <w:spacing w:val="49"/>
          <w:w w:val="111"/>
          <w:position w:val="-1"/>
          <w:sz w:val="28"/>
          <w:szCs w:val="28"/>
        </w:rPr>
        <w:t xml:space="preserve"> </w:t>
      </w:r>
      <w:r>
        <w:rPr>
          <w:position w:val="-1"/>
          <w:sz w:val="28"/>
          <w:szCs w:val="28"/>
        </w:rPr>
        <w:t>of</w:t>
      </w:r>
      <w:r>
        <w:rPr>
          <w:spacing w:val="57"/>
          <w:position w:val="-1"/>
          <w:sz w:val="28"/>
          <w:szCs w:val="28"/>
        </w:rPr>
        <w:t xml:space="preserve"> </w:t>
      </w:r>
      <w:r>
        <w:rPr>
          <w:position w:val="-1"/>
          <w:sz w:val="28"/>
          <w:szCs w:val="28"/>
        </w:rPr>
        <w:t xml:space="preserve">the </w:t>
      </w:r>
      <w:r>
        <w:rPr>
          <w:spacing w:val="16"/>
          <w:position w:val="-1"/>
          <w:sz w:val="28"/>
          <w:szCs w:val="28"/>
        </w:rPr>
        <w:t xml:space="preserve"> </w:t>
      </w:r>
      <w:r>
        <w:rPr>
          <w:w w:val="112"/>
          <w:position w:val="-1"/>
          <w:sz w:val="28"/>
          <w:szCs w:val="28"/>
        </w:rPr>
        <w:t>d</w:t>
      </w:r>
      <w:r>
        <w:rPr>
          <w:w w:val="119"/>
          <w:position w:val="-1"/>
          <w:sz w:val="28"/>
          <w:szCs w:val="28"/>
        </w:rPr>
        <w:t>e</w:t>
      </w:r>
      <w:r>
        <w:rPr>
          <w:w w:val="112"/>
          <w:position w:val="-1"/>
          <w:sz w:val="28"/>
          <w:szCs w:val="28"/>
        </w:rPr>
        <w:t>p</w:t>
      </w:r>
      <w:r>
        <w:rPr>
          <w:w w:val="87"/>
          <w:position w:val="-1"/>
          <w:sz w:val="28"/>
          <w:szCs w:val="28"/>
        </w:rPr>
        <w:t>l</w:t>
      </w:r>
      <w:r>
        <w:rPr>
          <w:spacing w:val="-2"/>
          <w:w w:val="113"/>
          <w:position w:val="-1"/>
          <w:sz w:val="28"/>
          <w:szCs w:val="28"/>
        </w:rPr>
        <w:t>o</w:t>
      </w:r>
      <w:r>
        <w:rPr>
          <w:spacing w:val="-2"/>
          <w:w w:val="94"/>
          <w:position w:val="-1"/>
          <w:sz w:val="28"/>
          <w:szCs w:val="28"/>
        </w:rPr>
        <w:t>y</w:t>
      </w:r>
      <w:r>
        <w:rPr>
          <w:w w:val="119"/>
          <w:position w:val="-1"/>
          <w:sz w:val="28"/>
          <w:szCs w:val="28"/>
        </w:rPr>
        <w:t>e</w:t>
      </w:r>
      <w:r>
        <w:rPr>
          <w:w w:val="112"/>
          <w:position w:val="-1"/>
          <w:sz w:val="28"/>
          <w:szCs w:val="28"/>
        </w:rPr>
        <w:t>m</w:t>
      </w:r>
      <w:r>
        <w:rPr>
          <w:w w:val="119"/>
          <w:position w:val="-1"/>
          <w:sz w:val="28"/>
          <w:szCs w:val="28"/>
        </w:rPr>
        <w:t>e</w:t>
      </w:r>
      <w:r>
        <w:rPr>
          <w:w w:val="110"/>
          <w:position w:val="-1"/>
          <w:sz w:val="28"/>
          <w:szCs w:val="28"/>
        </w:rPr>
        <w:t>n</w:t>
      </w:r>
      <w:r>
        <w:rPr>
          <w:w w:val="117"/>
          <w:position w:val="-1"/>
          <w:sz w:val="28"/>
          <w:szCs w:val="28"/>
        </w:rPr>
        <w:t>t</w:t>
      </w:r>
      <w:r>
        <w:rPr>
          <w:spacing w:val="35"/>
          <w:position w:val="-1"/>
          <w:sz w:val="28"/>
          <w:szCs w:val="28"/>
        </w:rPr>
        <w:t xml:space="preserve"> </w:t>
      </w:r>
      <w:r>
        <w:rPr>
          <w:w w:val="87"/>
          <w:position w:val="-1"/>
          <w:sz w:val="28"/>
          <w:szCs w:val="28"/>
        </w:rPr>
        <w:t>i</w:t>
      </w:r>
      <w:r>
        <w:rPr>
          <w:w w:val="132"/>
          <w:position w:val="-1"/>
          <w:sz w:val="28"/>
          <w:szCs w:val="28"/>
        </w:rPr>
        <w:t>s</w:t>
      </w:r>
      <w:r>
        <w:rPr>
          <w:spacing w:val="35"/>
          <w:position w:val="-1"/>
          <w:sz w:val="28"/>
          <w:szCs w:val="28"/>
        </w:rPr>
        <w:t xml:space="preserve"> </w:t>
      </w:r>
      <w:r>
        <w:rPr>
          <w:position w:val="-1"/>
          <w:sz w:val="28"/>
          <w:szCs w:val="28"/>
        </w:rPr>
        <w:t xml:space="preserve">the </w:t>
      </w:r>
      <w:r>
        <w:rPr>
          <w:spacing w:val="16"/>
          <w:position w:val="-1"/>
          <w:sz w:val="28"/>
          <w:szCs w:val="28"/>
        </w:rPr>
        <w:t xml:space="preserve"> </w:t>
      </w:r>
      <w:r>
        <w:rPr>
          <w:w w:val="118"/>
          <w:position w:val="-1"/>
          <w:sz w:val="28"/>
          <w:szCs w:val="28"/>
        </w:rPr>
        <w:t>p</w:t>
      </w:r>
      <w:r>
        <w:rPr>
          <w:spacing w:val="-4"/>
          <w:w w:val="118"/>
          <w:position w:val="-1"/>
          <w:sz w:val="28"/>
          <w:szCs w:val="28"/>
        </w:rPr>
        <w:t>r</w:t>
      </w:r>
      <w:r>
        <w:rPr>
          <w:w w:val="118"/>
          <w:position w:val="-1"/>
          <w:sz w:val="28"/>
          <w:szCs w:val="28"/>
        </w:rPr>
        <w:t>ocess</w:t>
      </w:r>
      <w:r>
        <w:rPr>
          <w:spacing w:val="23"/>
          <w:w w:val="118"/>
          <w:position w:val="-1"/>
          <w:sz w:val="28"/>
          <w:szCs w:val="28"/>
        </w:rPr>
        <w:t xml:space="preserve"> </w:t>
      </w:r>
      <w:r>
        <w:rPr>
          <w:w w:val="113"/>
          <w:position w:val="-1"/>
          <w:sz w:val="28"/>
          <w:szCs w:val="28"/>
        </w:rPr>
        <w:t>o</w:t>
      </w:r>
      <w:r>
        <w:rPr>
          <w:w w:val="104"/>
          <w:position w:val="-1"/>
          <w:sz w:val="28"/>
          <w:szCs w:val="28"/>
        </w:rPr>
        <w:t>f</w:t>
      </w:r>
    </w:p>
    <w:p w:rsidR="00DF7E86" w:rsidRDefault="00FB3854">
      <w:pPr>
        <w:spacing w:before="20" w:line="320" w:lineRule="exact"/>
        <w:rPr>
          <w:sz w:val="28"/>
          <w:szCs w:val="28"/>
        </w:rPr>
        <w:sectPr w:rsidR="00DF7E86">
          <w:type w:val="continuous"/>
          <w:pgSz w:w="11900" w:h="16840"/>
          <w:pgMar w:top="1500" w:right="780" w:bottom="280" w:left="920" w:header="720" w:footer="720" w:gutter="0"/>
          <w:cols w:num="2" w:space="720" w:equalWidth="0">
            <w:col w:w="8066" w:space="104"/>
            <w:col w:w="2030"/>
          </w:cols>
        </w:sectPr>
      </w:pPr>
      <w:r>
        <w:br w:type="column"/>
      </w:r>
      <w:r>
        <w:rPr>
          <w:w w:val="109"/>
          <w:position w:val="-1"/>
          <w:sz w:val="28"/>
          <w:szCs w:val="28"/>
        </w:rPr>
        <w:lastRenderedPageBreak/>
        <w:t>Random</w:t>
      </w:r>
      <w:r>
        <w:rPr>
          <w:spacing w:val="16"/>
          <w:w w:val="109"/>
          <w:position w:val="-1"/>
          <w:sz w:val="28"/>
          <w:szCs w:val="28"/>
        </w:rPr>
        <w:t xml:space="preserve"> </w:t>
      </w:r>
      <w:r>
        <w:rPr>
          <w:spacing w:val="-3"/>
          <w:w w:val="99"/>
          <w:position w:val="-1"/>
          <w:sz w:val="28"/>
          <w:szCs w:val="28"/>
        </w:rPr>
        <w:t>F</w:t>
      </w:r>
      <w:r>
        <w:rPr>
          <w:w w:val="113"/>
          <w:position w:val="-1"/>
          <w:sz w:val="28"/>
          <w:szCs w:val="28"/>
        </w:rPr>
        <w:t>o</w:t>
      </w:r>
      <w:r>
        <w:rPr>
          <w:spacing w:val="-3"/>
          <w:w w:val="101"/>
          <w:position w:val="-1"/>
          <w:sz w:val="28"/>
          <w:szCs w:val="28"/>
        </w:rPr>
        <w:t>r</w:t>
      </w:r>
      <w:r>
        <w:rPr>
          <w:w w:val="119"/>
          <w:position w:val="-1"/>
          <w:sz w:val="28"/>
          <w:szCs w:val="28"/>
        </w:rPr>
        <w:t>e</w:t>
      </w:r>
      <w:r>
        <w:rPr>
          <w:w w:val="132"/>
          <w:position w:val="-1"/>
          <w:sz w:val="28"/>
          <w:szCs w:val="28"/>
        </w:rPr>
        <w:t>s</w:t>
      </w:r>
      <w:r>
        <w:rPr>
          <w:w w:val="117"/>
          <w:position w:val="-1"/>
          <w:sz w:val="28"/>
          <w:szCs w:val="28"/>
        </w:rPr>
        <w:t>t</w:t>
      </w:r>
    </w:p>
    <w:p w:rsidR="00DF7E86" w:rsidRDefault="00BE00B0">
      <w:pPr>
        <w:spacing w:before="85" w:line="301" w:lineRule="auto"/>
        <w:ind w:left="160" w:right="74"/>
        <w:rPr>
          <w:sz w:val="28"/>
          <w:szCs w:val="28"/>
        </w:rPr>
      </w:pPr>
      <w:r w:rsidRPr="00BE00B0">
        <w:lastRenderedPageBreak/>
        <w:pict>
          <v:group id="_x0000_s1719" style="position:absolute;left:0;text-align:left;margin-left:38.2pt;margin-top:38.95pt;width:531.3pt;height:780.85pt;z-index:-251671040;mso-position-horizontal-relative:page;mso-position-vertical-relative:page" coordorigin="764,779" coordsize="10626,15617">
            <v:shape id="_x0000_s1729" style="position:absolute;left:802;top:817;width:10551;height:15542" coordorigin="802,817" coordsize="10551,15542" path="m802,817r10551,l11353,16359r-10551,l802,817xe" filled="f" strokeweight="1.3218mm">
              <v:path arrowok="t"/>
            </v:shape>
            <v:shape id="_x0000_s1728" style="position:absolute;left:1978;top:10131;width:3297;height:345" coordorigin="1978,10131" coordsize="3297,345" path="m1978,10131r3298,l5276,10476r-3298,l1978,10131xe" stroked="f">
              <v:path arrowok="t"/>
            </v:shape>
            <v:shape id="_x0000_s1727" style="position:absolute;left:1978;top:10596;width:6804;height:345" coordorigin="1978,10596" coordsize="6804,345" path="m1978,10596r6805,l8783,10941r-6805,l1978,10596xe" stroked="f">
              <v:path arrowok="t"/>
            </v:shape>
            <v:shape id="_x0000_s1726" style="position:absolute;left:1978;top:11061;width:5291;height:345" coordorigin="1978,11061" coordsize="5291,345" path="m1978,11061r5291,l7269,11405r-5291,l1978,11061xe" stroked="f">
              <v:path arrowok="t"/>
            </v:shape>
            <v:shape id="_x0000_s1725" style="position:absolute;left:1978;top:11525;width:6190;height:345" coordorigin="1978,11525" coordsize="6190,345" path="m1978,11525r6190,l8168,11870r-6190,l1978,11525xe" stroked="f">
              <v:path arrowok="t"/>
            </v:shape>
            <v:shape id="_x0000_s1724" style="position:absolute;left:1978;top:12514;width:1709;height:345" coordorigin="1978,12514" coordsize="1709,345" path="m1978,12514r1709,l3687,12859r-1709,l1978,12514xe" stroked="f">
              <v:path arrowok="t"/>
            </v:shape>
            <v:shape id="_x0000_s1723" style="position:absolute;left:1978;top:12979;width:4841;height:345" coordorigin="1978,12979" coordsize="4841,345" path="m1978,12979r4841,l6819,13324r-4841,l1978,12979xe" stroked="f">
              <v:path arrowok="t"/>
            </v:shape>
            <v:shape id="_x0000_s1722" style="position:absolute;left:1978;top:13908;width:1933;height:345" coordorigin="1978,13908" coordsize="1933,345" path="m1978,13908r1934,l3912,14253r-1934,l1978,13908xe" stroked="f">
              <v:path arrowok="t"/>
            </v:shape>
            <v:shape id="_x0000_s1721" style="position:absolute;left:1978;top:14373;width:5905;height:345" coordorigin="1978,14373" coordsize="5905,345" path="m1978,14373r5905,l7883,14718r-5905,l1978,14373xe" stroked="f">
              <v:path arrowok="t"/>
            </v:shape>
            <v:shape id="_x0000_s1720" style="position:absolute;left:1978;top:14838;width:4706;height:345" coordorigin="1978,14838" coordsize="4706,345" path="m1978,14838r4706,l6684,15182r-4706,l1978,14838xe" stroked="f">
              <v:path arrowok="t"/>
            </v:shape>
            <w10:wrap anchorx="page" anchory="page"/>
          </v:group>
        </w:pict>
      </w:r>
      <w:r w:rsidR="00FB3854">
        <w:rPr>
          <w:w w:val="97"/>
          <w:sz w:val="28"/>
          <w:szCs w:val="28"/>
        </w:rPr>
        <w:t>C</w:t>
      </w:r>
      <w:r w:rsidR="00FB3854">
        <w:rPr>
          <w:w w:val="87"/>
          <w:sz w:val="28"/>
          <w:szCs w:val="28"/>
        </w:rPr>
        <w:t>l</w:t>
      </w:r>
      <w:r w:rsidR="00FB3854">
        <w:rPr>
          <w:w w:val="122"/>
          <w:sz w:val="28"/>
          <w:szCs w:val="28"/>
        </w:rPr>
        <w:t>a</w:t>
      </w:r>
      <w:r w:rsidR="00FB3854">
        <w:rPr>
          <w:w w:val="132"/>
          <w:sz w:val="28"/>
          <w:szCs w:val="28"/>
        </w:rPr>
        <w:t>ss</w:t>
      </w:r>
      <w:r w:rsidR="00FB3854">
        <w:rPr>
          <w:w w:val="87"/>
          <w:sz w:val="28"/>
          <w:szCs w:val="28"/>
        </w:rPr>
        <w:t>i</w:t>
      </w:r>
      <w:r w:rsidR="00FB3854">
        <w:rPr>
          <w:w w:val="99"/>
          <w:sz w:val="28"/>
          <w:szCs w:val="28"/>
        </w:rPr>
        <w:t>ﬁ</w:t>
      </w:r>
      <w:r w:rsidR="00FB3854">
        <w:rPr>
          <w:w w:val="119"/>
          <w:sz w:val="28"/>
          <w:szCs w:val="28"/>
        </w:rPr>
        <w:t>e</w:t>
      </w:r>
      <w:r w:rsidR="00FB3854">
        <w:rPr>
          <w:w w:val="101"/>
          <w:sz w:val="28"/>
          <w:szCs w:val="28"/>
        </w:rPr>
        <w:t>r</w:t>
      </w:r>
      <w:r w:rsidR="00FB3854">
        <w:rPr>
          <w:spacing w:val="5"/>
          <w:sz w:val="28"/>
          <w:szCs w:val="28"/>
        </w:rPr>
        <w:t xml:space="preserve"> </w:t>
      </w:r>
      <w:r w:rsidR="00FB3854">
        <w:rPr>
          <w:w w:val="87"/>
          <w:sz w:val="28"/>
          <w:szCs w:val="28"/>
        </w:rPr>
        <w:t>i</w:t>
      </w:r>
      <w:r w:rsidR="00FB3854">
        <w:rPr>
          <w:w w:val="132"/>
          <w:sz w:val="28"/>
          <w:szCs w:val="28"/>
        </w:rPr>
        <w:t>s</w:t>
      </w:r>
      <w:r w:rsidR="00FB3854">
        <w:rPr>
          <w:spacing w:val="5"/>
          <w:sz w:val="28"/>
          <w:szCs w:val="28"/>
        </w:rPr>
        <w:t xml:space="preserve"> </w:t>
      </w:r>
      <w:r w:rsidR="00FB3854">
        <w:rPr>
          <w:w w:val="117"/>
          <w:sz w:val="28"/>
          <w:szCs w:val="28"/>
        </w:rPr>
        <w:t>used</w:t>
      </w:r>
      <w:r w:rsidR="00FB3854">
        <w:rPr>
          <w:spacing w:val="-5"/>
          <w:w w:val="117"/>
          <w:sz w:val="28"/>
          <w:szCs w:val="28"/>
        </w:rPr>
        <w:t xml:space="preserve"> </w:t>
      </w:r>
      <w:r w:rsidR="00FB3854">
        <w:rPr>
          <w:spacing w:val="-3"/>
          <w:sz w:val="28"/>
          <w:szCs w:val="28"/>
        </w:rPr>
        <w:t>t</w:t>
      </w:r>
      <w:r w:rsidR="00FB3854">
        <w:rPr>
          <w:sz w:val="28"/>
          <w:szCs w:val="28"/>
        </w:rPr>
        <w:t>o</w:t>
      </w:r>
      <w:r w:rsidR="00FB3854">
        <w:rPr>
          <w:spacing w:val="36"/>
          <w:sz w:val="28"/>
          <w:szCs w:val="28"/>
        </w:rPr>
        <w:t xml:space="preserve"> </w:t>
      </w:r>
      <w:r w:rsidR="00FB3854">
        <w:rPr>
          <w:sz w:val="28"/>
          <w:szCs w:val="28"/>
        </w:rPr>
        <w:t>t</w:t>
      </w:r>
      <w:r w:rsidR="00FB3854">
        <w:rPr>
          <w:spacing w:val="-5"/>
          <w:sz w:val="28"/>
          <w:szCs w:val="28"/>
        </w:rPr>
        <w:t>r</w:t>
      </w:r>
      <w:r w:rsidR="00FB3854">
        <w:rPr>
          <w:sz w:val="28"/>
          <w:szCs w:val="28"/>
        </w:rPr>
        <w:t>ain</w:t>
      </w:r>
      <w:r w:rsidR="00FB3854">
        <w:rPr>
          <w:spacing w:val="50"/>
          <w:sz w:val="28"/>
          <w:szCs w:val="28"/>
        </w:rPr>
        <w:t xml:space="preserve"> </w:t>
      </w:r>
      <w:r w:rsidR="00FB3854">
        <w:rPr>
          <w:sz w:val="28"/>
          <w:szCs w:val="28"/>
        </w:rPr>
        <w:t>and</w:t>
      </w:r>
      <w:r w:rsidR="00FB3854">
        <w:rPr>
          <w:spacing w:val="63"/>
          <w:sz w:val="28"/>
          <w:szCs w:val="28"/>
        </w:rPr>
        <w:t xml:space="preserve"> </w:t>
      </w:r>
      <w:r w:rsidR="00FB3854">
        <w:rPr>
          <w:w w:val="121"/>
          <w:sz w:val="28"/>
          <w:szCs w:val="28"/>
        </w:rPr>
        <w:t>test</w:t>
      </w:r>
      <w:r w:rsidR="00FB3854">
        <w:rPr>
          <w:spacing w:val="-6"/>
          <w:w w:val="121"/>
          <w:sz w:val="28"/>
          <w:szCs w:val="28"/>
        </w:rPr>
        <w:t xml:space="preserve"> </w:t>
      </w:r>
      <w:r w:rsidR="00FB3854">
        <w:rPr>
          <w:sz w:val="28"/>
          <w:szCs w:val="28"/>
        </w:rPr>
        <w:t>the</w:t>
      </w:r>
      <w:r w:rsidR="00FB3854">
        <w:rPr>
          <w:spacing w:val="56"/>
          <w:sz w:val="28"/>
          <w:szCs w:val="28"/>
        </w:rPr>
        <w:t xml:space="preserve"> </w:t>
      </w:r>
      <w:r w:rsidR="00FB3854">
        <w:rPr>
          <w:sz w:val="28"/>
          <w:szCs w:val="28"/>
        </w:rPr>
        <w:t xml:space="preserve">model </w:t>
      </w:r>
      <w:r w:rsidR="00FB3854">
        <w:rPr>
          <w:spacing w:val="10"/>
          <w:sz w:val="28"/>
          <w:szCs w:val="28"/>
        </w:rPr>
        <w:t xml:space="preserve"> </w:t>
      </w:r>
      <w:r w:rsidR="00FB3854">
        <w:rPr>
          <w:sz w:val="28"/>
          <w:szCs w:val="28"/>
        </w:rPr>
        <w:t>for</w:t>
      </w:r>
      <w:r w:rsidR="00FB3854">
        <w:rPr>
          <w:spacing w:val="28"/>
          <w:sz w:val="28"/>
          <w:szCs w:val="28"/>
        </w:rPr>
        <w:t xml:space="preserve"> </w:t>
      </w:r>
      <w:r w:rsidR="00FB3854">
        <w:rPr>
          <w:w w:val="112"/>
          <w:sz w:val="28"/>
          <w:szCs w:val="28"/>
        </w:rPr>
        <w:t>d</w:t>
      </w:r>
      <w:r w:rsidR="00FB3854">
        <w:rPr>
          <w:w w:val="119"/>
          <w:sz w:val="28"/>
          <w:szCs w:val="28"/>
        </w:rPr>
        <w:t>e</w:t>
      </w:r>
      <w:r w:rsidR="00FB3854">
        <w:rPr>
          <w:w w:val="117"/>
          <w:sz w:val="28"/>
          <w:szCs w:val="28"/>
        </w:rPr>
        <w:t>t</w:t>
      </w:r>
      <w:r w:rsidR="00FB3854">
        <w:rPr>
          <w:w w:val="119"/>
          <w:sz w:val="28"/>
          <w:szCs w:val="28"/>
        </w:rPr>
        <w:t>e</w:t>
      </w:r>
      <w:r w:rsidR="00FB3854">
        <w:rPr>
          <w:w w:val="118"/>
          <w:sz w:val="28"/>
          <w:szCs w:val="28"/>
        </w:rPr>
        <w:t>c</w:t>
      </w:r>
      <w:r w:rsidR="00FB3854">
        <w:rPr>
          <w:w w:val="117"/>
          <w:sz w:val="28"/>
          <w:szCs w:val="28"/>
        </w:rPr>
        <w:t>t</w:t>
      </w:r>
      <w:r w:rsidR="00FB3854">
        <w:rPr>
          <w:w w:val="87"/>
          <w:sz w:val="28"/>
          <w:szCs w:val="28"/>
        </w:rPr>
        <w:t>i</w:t>
      </w:r>
      <w:r w:rsidR="00FB3854">
        <w:rPr>
          <w:w w:val="110"/>
          <w:sz w:val="28"/>
          <w:szCs w:val="28"/>
        </w:rPr>
        <w:t>n</w:t>
      </w:r>
      <w:r w:rsidR="00FB3854">
        <w:rPr>
          <w:w w:val="112"/>
          <w:sz w:val="28"/>
          <w:szCs w:val="28"/>
        </w:rPr>
        <w:t>g</w:t>
      </w:r>
      <w:r w:rsidR="00FB3854">
        <w:rPr>
          <w:spacing w:val="5"/>
          <w:sz w:val="28"/>
          <w:szCs w:val="28"/>
        </w:rPr>
        <w:t xml:space="preserve"> </w:t>
      </w:r>
      <w:r w:rsidR="00FB3854">
        <w:rPr>
          <w:sz w:val="28"/>
          <w:szCs w:val="28"/>
        </w:rPr>
        <w:t>the</w:t>
      </w:r>
      <w:r w:rsidR="00FB3854">
        <w:rPr>
          <w:spacing w:val="56"/>
          <w:sz w:val="28"/>
          <w:szCs w:val="28"/>
        </w:rPr>
        <w:t xml:space="preserve"> </w:t>
      </w:r>
      <w:r w:rsidR="00FB3854">
        <w:rPr>
          <w:sz w:val="28"/>
          <w:szCs w:val="28"/>
        </w:rPr>
        <w:t>Li</w:t>
      </w:r>
      <w:r w:rsidR="00FB3854">
        <w:rPr>
          <w:spacing w:val="-2"/>
          <w:sz w:val="28"/>
          <w:szCs w:val="28"/>
        </w:rPr>
        <w:t>v</w:t>
      </w:r>
      <w:r w:rsidR="00FB3854">
        <w:rPr>
          <w:sz w:val="28"/>
          <w:szCs w:val="28"/>
        </w:rPr>
        <w:t>er</w:t>
      </w:r>
      <w:r w:rsidR="00FB3854">
        <w:rPr>
          <w:spacing w:val="-22"/>
          <w:sz w:val="28"/>
          <w:szCs w:val="28"/>
        </w:rPr>
        <w:t xml:space="preserve"> </w:t>
      </w:r>
      <w:r w:rsidR="00FB3854">
        <w:rPr>
          <w:w w:val="90"/>
          <w:sz w:val="28"/>
          <w:szCs w:val="28"/>
        </w:rPr>
        <w:t>D</w:t>
      </w:r>
      <w:r w:rsidR="00FB3854">
        <w:rPr>
          <w:w w:val="87"/>
          <w:sz w:val="28"/>
          <w:szCs w:val="28"/>
        </w:rPr>
        <w:t>i</w:t>
      </w:r>
      <w:r w:rsidR="00FB3854">
        <w:rPr>
          <w:w w:val="132"/>
          <w:sz w:val="28"/>
          <w:szCs w:val="28"/>
        </w:rPr>
        <w:t>s</w:t>
      </w:r>
      <w:r w:rsidR="00FB3854">
        <w:rPr>
          <w:w w:val="119"/>
          <w:sz w:val="28"/>
          <w:szCs w:val="28"/>
        </w:rPr>
        <w:t>e</w:t>
      </w:r>
      <w:r w:rsidR="00FB3854">
        <w:rPr>
          <w:w w:val="122"/>
          <w:sz w:val="28"/>
          <w:szCs w:val="28"/>
        </w:rPr>
        <w:t>a</w:t>
      </w:r>
      <w:r w:rsidR="00FB3854">
        <w:rPr>
          <w:w w:val="132"/>
          <w:sz w:val="28"/>
          <w:szCs w:val="28"/>
        </w:rPr>
        <w:t>s</w:t>
      </w:r>
      <w:r w:rsidR="00FB3854">
        <w:rPr>
          <w:w w:val="119"/>
          <w:sz w:val="28"/>
          <w:szCs w:val="28"/>
        </w:rPr>
        <w:t>e</w:t>
      </w:r>
      <w:r w:rsidR="00FB3854">
        <w:rPr>
          <w:spacing w:val="-10"/>
          <w:sz w:val="28"/>
          <w:szCs w:val="28"/>
        </w:rPr>
        <w:t xml:space="preserve"> </w:t>
      </w:r>
      <w:r w:rsidR="00FB3854">
        <w:rPr>
          <w:w w:val="103"/>
          <w:sz w:val="28"/>
          <w:szCs w:val="28"/>
        </w:rPr>
        <w:t>w</w:t>
      </w:r>
      <w:r w:rsidR="00FB3854">
        <w:rPr>
          <w:w w:val="87"/>
          <w:sz w:val="28"/>
          <w:szCs w:val="28"/>
        </w:rPr>
        <w:t>i</w:t>
      </w:r>
      <w:r w:rsidR="00FB3854">
        <w:rPr>
          <w:w w:val="117"/>
          <w:sz w:val="28"/>
          <w:szCs w:val="28"/>
        </w:rPr>
        <w:t>t</w:t>
      </w:r>
      <w:r w:rsidR="00FB3854">
        <w:rPr>
          <w:w w:val="110"/>
          <w:sz w:val="28"/>
          <w:szCs w:val="28"/>
        </w:rPr>
        <w:t xml:space="preserve">h </w:t>
      </w:r>
      <w:r w:rsidR="00FB3854">
        <w:rPr>
          <w:sz w:val="28"/>
          <w:szCs w:val="28"/>
        </w:rPr>
        <w:t>the</w:t>
      </w:r>
      <w:r w:rsidR="00FB3854">
        <w:rPr>
          <w:spacing w:val="50"/>
          <w:sz w:val="28"/>
          <w:szCs w:val="28"/>
        </w:rPr>
        <w:t xml:space="preserve"> </w:t>
      </w:r>
      <w:r w:rsidR="00FB3854">
        <w:rPr>
          <w:sz w:val="28"/>
          <w:szCs w:val="28"/>
        </w:rPr>
        <w:t>help</w:t>
      </w:r>
      <w:r w:rsidR="00FB3854">
        <w:rPr>
          <w:spacing w:val="43"/>
          <w:sz w:val="28"/>
          <w:szCs w:val="28"/>
        </w:rPr>
        <w:t xml:space="preserve"> </w:t>
      </w:r>
      <w:r w:rsidR="00FB3854">
        <w:rPr>
          <w:sz w:val="28"/>
          <w:szCs w:val="28"/>
        </w:rPr>
        <w:t>of</w:t>
      </w:r>
      <w:r w:rsidR="00FB3854">
        <w:rPr>
          <w:spacing w:val="21"/>
          <w:sz w:val="28"/>
          <w:szCs w:val="28"/>
        </w:rPr>
        <w:t xml:space="preserve"> </w:t>
      </w:r>
      <w:r w:rsidR="00FB3854">
        <w:rPr>
          <w:w w:val="118"/>
          <w:sz w:val="28"/>
          <w:szCs w:val="28"/>
        </w:rPr>
        <w:t>c</w:t>
      </w:r>
      <w:r w:rsidR="00FB3854">
        <w:rPr>
          <w:w w:val="113"/>
          <w:sz w:val="28"/>
          <w:szCs w:val="28"/>
        </w:rPr>
        <w:t>o</w:t>
      </w:r>
      <w:r w:rsidR="00FB3854">
        <w:rPr>
          <w:w w:val="87"/>
          <w:sz w:val="28"/>
          <w:szCs w:val="28"/>
        </w:rPr>
        <w:t>ll</w:t>
      </w:r>
      <w:r w:rsidR="00FB3854">
        <w:rPr>
          <w:w w:val="119"/>
          <w:sz w:val="28"/>
          <w:szCs w:val="28"/>
        </w:rPr>
        <w:t>e</w:t>
      </w:r>
      <w:r w:rsidR="00FB3854">
        <w:rPr>
          <w:w w:val="118"/>
          <w:sz w:val="28"/>
          <w:szCs w:val="28"/>
        </w:rPr>
        <w:t>c</w:t>
      </w:r>
      <w:r w:rsidR="00FB3854">
        <w:rPr>
          <w:w w:val="117"/>
          <w:sz w:val="28"/>
          <w:szCs w:val="28"/>
        </w:rPr>
        <w:t>t</w:t>
      </w:r>
      <w:r w:rsidR="00FB3854">
        <w:rPr>
          <w:w w:val="119"/>
          <w:sz w:val="28"/>
          <w:szCs w:val="28"/>
        </w:rPr>
        <w:t>e</w:t>
      </w:r>
      <w:r w:rsidR="00FB3854">
        <w:rPr>
          <w:w w:val="112"/>
          <w:sz w:val="28"/>
          <w:szCs w:val="28"/>
        </w:rPr>
        <w:t>d</w:t>
      </w:r>
      <w:r w:rsidR="00FB3854">
        <w:rPr>
          <w:spacing w:val="-1"/>
          <w:sz w:val="28"/>
          <w:szCs w:val="28"/>
        </w:rPr>
        <w:t xml:space="preserve"> </w:t>
      </w:r>
      <w:r w:rsidR="00FB3854">
        <w:rPr>
          <w:sz w:val="28"/>
          <w:szCs w:val="28"/>
        </w:rPr>
        <w:t>and</w:t>
      </w:r>
      <w:r w:rsidR="00FB3854">
        <w:rPr>
          <w:spacing w:val="58"/>
          <w:sz w:val="28"/>
          <w:szCs w:val="28"/>
        </w:rPr>
        <w:t xml:space="preserve"> </w:t>
      </w:r>
      <w:r w:rsidR="00FB3854">
        <w:rPr>
          <w:w w:val="112"/>
          <w:sz w:val="28"/>
          <w:szCs w:val="28"/>
        </w:rPr>
        <w:t>p</w:t>
      </w:r>
      <w:r w:rsidR="00FB3854">
        <w:rPr>
          <w:spacing w:val="-3"/>
          <w:w w:val="101"/>
          <w:sz w:val="28"/>
          <w:szCs w:val="28"/>
        </w:rPr>
        <w:t>r</w:t>
      </w:r>
      <w:r w:rsidR="00FB3854">
        <w:rPr>
          <w:w w:val="119"/>
          <w:sz w:val="28"/>
          <w:szCs w:val="28"/>
        </w:rPr>
        <w:t>e</w:t>
      </w:r>
      <w:r w:rsidR="00FB3854">
        <w:rPr>
          <w:w w:val="82"/>
          <w:sz w:val="28"/>
          <w:szCs w:val="28"/>
        </w:rPr>
        <w:t>-</w:t>
      </w:r>
      <w:r w:rsidR="00FB3854">
        <w:rPr>
          <w:w w:val="112"/>
          <w:sz w:val="28"/>
          <w:szCs w:val="28"/>
        </w:rPr>
        <w:t>p</w:t>
      </w:r>
      <w:r w:rsidR="00FB3854">
        <w:rPr>
          <w:spacing w:val="-3"/>
          <w:w w:val="101"/>
          <w:sz w:val="28"/>
          <w:szCs w:val="28"/>
        </w:rPr>
        <w:t>r</w:t>
      </w:r>
      <w:r w:rsidR="00FB3854">
        <w:rPr>
          <w:w w:val="113"/>
          <w:sz w:val="28"/>
          <w:szCs w:val="28"/>
        </w:rPr>
        <w:t>o</w:t>
      </w:r>
      <w:r w:rsidR="00FB3854">
        <w:rPr>
          <w:w w:val="118"/>
          <w:sz w:val="28"/>
          <w:szCs w:val="28"/>
        </w:rPr>
        <w:t>c</w:t>
      </w:r>
      <w:r w:rsidR="00FB3854">
        <w:rPr>
          <w:w w:val="119"/>
          <w:sz w:val="28"/>
          <w:szCs w:val="28"/>
        </w:rPr>
        <w:t>e</w:t>
      </w:r>
      <w:r w:rsidR="00FB3854">
        <w:rPr>
          <w:w w:val="132"/>
          <w:sz w:val="28"/>
          <w:szCs w:val="28"/>
        </w:rPr>
        <w:t>ss</w:t>
      </w:r>
      <w:r w:rsidR="00FB3854">
        <w:rPr>
          <w:w w:val="119"/>
          <w:sz w:val="28"/>
          <w:szCs w:val="28"/>
        </w:rPr>
        <w:t>e</w:t>
      </w:r>
      <w:r w:rsidR="00FB3854">
        <w:rPr>
          <w:w w:val="112"/>
          <w:sz w:val="28"/>
          <w:szCs w:val="28"/>
        </w:rPr>
        <w:t>d</w:t>
      </w:r>
      <w:r w:rsidR="00FB3854">
        <w:rPr>
          <w:spacing w:val="-1"/>
          <w:sz w:val="28"/>
          <w:szCs w:val="28"/>
        </w:rPr>
        <w:t xml:space="preserve"> </w:t>
      </w:r>
      <w:r w:rsidR="00FB3854">
        <w:rPr>
          <w:w w:val="120"/>
          <w:sz w:val="28"/>
          <w:szCs w:val="28"/>
        </w:rPr>
        <w:t>dataset</w:t>
      </w:r>
      <w:r w:rsidR="00FB3854">
        <w:rPr>
          <w:spacing w:val="-14"/>
          <w:w w:val="120"/>
          <w:sz w:val="28"/>
          <w:szCs w:val="28"/>
        </w:rPr>
        <w:t xml:space="preserve"> </w:t>
      </w:r>
      <w:r w:rsidR="00FB3854">
        <w:rPr>
          <w:w w:val="118"/>
          <w:sz w:val="28"/>
          <w:szCs w:val="28"/>
        </w:rPr>
        <w:t>c</w:t>
      </w:r>
      <w:r w:rsidR="00FB3854">
        <w:rPr>
          <w:w w:val="113"/>
          <w:sz w:val="28"/>
          <w:szCs w:val="28"/>
        </w:rPr>
        <w:t>o</w:t>
      </w:r>
      <w:r w:rsidR="00FB3854">
        <w:rPr>
          <w:w w:val="87"/>
          <w:sz w:val="28"/>
          <w:szCs w:val="28"/>
        </w:rPr>
        <w:t>ll</w:t>
      </w:r>
      <w:r w:rsidR="00FB3854">
        <w:rPr>
          <w:w w:val="119"/>
          <w:sz w:val="28"/>
          <w:szCs w:val="28"/>
        </w:rPr>
        <w:t>e</w:t>
      </w:r>
      <w:r w:rsidR="00FB3854">
        <w:rPr>
          <w:w w:val="118"/>
          <w:sz w:val="28"/>
          <w:szCs w:val="28"/>
        </w:rPr>
        <w:t>c</w:t>
      </w:r>
      <w:r w:rsidR="00FB3854">
        <w:rPr>
          <w:w w:val="117"/>
          <w:sz w:val="28"/>
          <w:szCs w:val="28"/>
        </w:rPr>
        <w:t>t</w:t>
      </w:r>
      <w:r w:rsidR="00FB3854">
        <w:rPr>
          <w:w w:val="87"/>
          <w:sz w:val="28"/>
          <w:szCs w:val="28"/>
        </w:rPr>
        <w:t>i</w:t>
      </w:r>
      <w:r w:rsidR="00FB3854">
        <w:rPr>
          <w:w w:val="113"/>
          <w:sz w:val="28"/>
          <w:szCs w:val="28"/>
        </w:rPr>
        <w:t>o</w:t>
      </w:r>
      <w:r w:rsidR="00FB3854">
        <w:rPr>
          <w:w w:val="110"/>
          <w:sz w:val="28"/>
          <w:szCs w:val="28"/>
        </w:rPr>
        <w:t>n</w:t>
      </w:r>
      <w:r w:rsidR="00FB3854">
        <w:rPr>
          <w:w w:val="132"/>
          <w:sz w:val="28"/>
          <w:szCs w:val="28"/>
        </w:rPr>
        <w:t>s</w:t>
      </w:r>
      <w:r w:rsidR="00FB3854">
        <w:rPr>
          <w:w w:val="105"/>
          <w:sz w:val="28"/>
          <w:szCs w:val="28"/>
        </w:rPr>
        <w:t>.</w:t>
      </w:r>
    </w:p>
    <w:p w:rsidR="00DF7E86" w:rsidRDefault="00DF7E86">
      <w:pPr>
        <w:spacing w:before="8" w:line="140" w:lineRule="exact"/>
        <w:rPr>
          <w:sz w:val="14"/>
          <w:szCs w:val="14"/>
        </w:rPr>
      </w:pPr>
    </w:p>
    <w:p w:rsidR="00DF7E86" w:rsidRDefault="00DF7E86">
      <w:pPr>
        <w:spacing w:line="200" w:lineRule="exact"/>
      </w:pPr>
    </w:p>
    <w:p w:rsidR="00DF7E86" w:rsidRDefault="00FB3854">
      <w:pPr>
        <w:ind w:left="1059"/>
        <w:rPr>
          <w:sz w:val="28"/>
          <w:szCs w:val="28"/>
        </w:rPr>
      </w:pPr>
      <w:r>
        <w:rPr>
          <w:sz w:val="28"/>
          <w:szCs w:val="28"/>
        </w:rPr>
        <w:t>#</w:t>
      </w:r>
      <w:r>
        <w:rPr>
          <w:spacing w:val="30"/>
          <w:sz w:val="28"/>
          <w:szCs w:val="28"/>
        </w:rPr>
        <w:t xml:space="preserve"> </w:t>
      </w:r>
      <w:r>
        <w:rPr>
          <w:spacing w:val="-10"/>
          <w:sz w:val="28"/>
          <w:szCs w:val="28"/>
        </w:rPr>
        <w:t>T</w:t>
      </w:r>
      <w:r>
        <w:rPr>
          <w:spacing w:val="-5"/>
          <w:sz w:val="28"/>
          <w:szCs w:val="28"/>
        </w:rPr>
        <w:t>r</w:t>
      </w:r>
      <w:r>
        <w:rPr>
          <w:sz w:val="28"/>
          <w:szCs w:val="28"/>
        </w:rPr>
        <w:t>ain</w:t>
      </w:r>
      <w:r>
        <w:rPr>
          <w:spacing w:val="26"/>
          <w:sz w:val="28"/>
          <w:szCs w:val="28"/>
        </w:rPr>
        <w:t xml:space="preserve"> </w:t>
      </w:r>
      <w:r>
        <w:rPr>
          <w:spacing w:val="-16"/>
          <w:w w:val="114"/>
          <w:sz w:val="28"/>
          <w:szCs w:val="28"/>
        </w:rPr>
        <w:t>T</w:t>
      </w:r>
      <w:r>
        <w:rPr>
          <w:w w:val="114"/>
          <w:sz w:val="28"/>
          <w:szCs w:val="28"/>
        </w:rPr>
        <w:t>est</w:t>
      </w:r>
      <w:r>
        <w:rPr>
          <w:spacing w:val="-10"/>
          <w:w w:val="114"/>
          <w:sz w:val="28"/>
          <w:szCs w:val="28"/>
        </w:rPr>
        <w:t xml:space="preserve"> </w:t>
      </w:r>
      <w:r>
        <w:rPr>
          <w:w w:val="106"/>
          <w:sz w:val="28"/>
          <w:szCs w:val="28"/>
        </w:rPr>
        <w:t>S</w:t>
      </w:r>
      <w:r>
        <w:rPr>
          <w:w w:val="112"/>
          <w:sz w:val="28"/>
          <w:szCs w:val="28"/>
        </w:rPr>
        <w:t>p</w:t>
      </w:r>
      <w:r>
        <w:rPr>
          <w:w w:val="87"/>
          <w:sz w:val="28"/>
          <w:szCs w:val="28"/>
        </w:rPr>
        <w:t>li</w:t>
      </w:r>
      <w:r>
        <w:rPr>
          <w:w w:val="117"/>
          <w:sz w:val="28"/>
          <w:szCs w:val="28"/>
        </w:rPr>
        <w:t>t</w:t>
      </w:r>
      <w:r>
        <w:rPr>
          <w:w w:val="87"/>
          <w:sz w:val="28"/>
          <w:szCs w:val="28"/>
        </w:rPr>
        <w:t>:</w:t>
      </w:r>
    </w:p>
    <w:p w:rsidR="00DF7E86" w:rsidRDefault="00FB3854">
      <w:pPr>
        <w:spacing w:before="82"/>
        <w:ind w:left="1059"/>
        <w:rPr>
          <w:sz w:val="28"/>
          <w:szCs w:val="28"/>
        </w:rPr>
      </w:pPr>
      <w:r>
        <w:rPr>
          <w:sz w:val="28"/>
          <w:szCs w:val="28"/>
        </w:rPr>
        <w:t>f</w:t>
      </w:r>
      <w:r>
        <w:rPr>
          <w:spacing w:val="-3"/>
          <w:sz w:val="28"/>
          <w:szCs w:val="28"/>
        </w:rPr>
        <w:t>r</w:t>
      </w:r>
      <w:r>
        <w:rPr>
          <w:sz w:val="28"/>
          <w:szCs w:val="28"/>
        </w:rPr>
        <w:t>om</w:t>
      </w:r>
      <w:r>
        <w:rPr>
          <w:spacing w:val="48"/>
          <w:sz w:val="28"/>
          <w:szCs w:val="28"/>
        </w:rPr>
        <w:t xml:space="preserve"> </w:t>
      </w:r>
      <w:r>
        <w:rPr>
          <w:w w:val="132"/>
          <w:sz w:val="28"/>
          <w:szCs w:val="28"/>
        </w:rPr>
        <w:t>s</w:t>
      </w:r>
      <w:r>
        <w:rPr>
          <w:w w:val="101"/>
          <w:sz w:val="28"/>
          <w:szCs w:val="28"/>
        </w:rPr>
        <w:t>k</w:t>
      </w:r>
      <w:r>
        <w:rPr>
          <w:w w:val="87"/>
          <w:sz w:val="28"/>
          <w:szCs w:val="28"/>
        </w:rPr>
        <w:t>l</w:t>
      </w:r>
      <w:r>
        <w:rPr>
          <w:w w:val="119"/>
          <w:sz w:val="28"/>
          <w:szCs w:val="28"/>
        </w:rPr>
        <w:t>e</w:t>
      </w:r>
      <w:r>
        <w:rPr>
          <w:w w:val="122"/>
          <w:sz w:val="28"/>
          <w:szCs w:val="28"/>
        </w:rPr>
        <w:t>a</w:t>
      </w:r>
      <w:r>
        <w:rPr>
          <w:w w:val="101"/>
          <w:sz w:val="28"/>
          <w:szCs w:val="28"/>
        </w:rPr>
        <w:t>r</w:t>
      </w:r>
      <w:r>
        <w:rPr>
          <w:w w:val="110"/>
          <w:sz w:val="28"/>
          <w:szCs w:val="28"/>
        </w:rPr>
        <w:t>n</w:t>
      </w:r>
      <w:r>
        <w:rPr>
          <w:w w:val="105"/>
          <w:sz w:val="28"/>
          <w:szCs w:val="28"/>
        </w:rPr>
        <w:t>.</w:t>
      </w:r>
      <w:r>
        <w:rPr>
          <w:w w:val="112"/>
          <w:sz w:val="28"/>
          <w:szCs w:val="28"/>
        </w:rPr>
        <w:t>m</w:t>
      </w:r>
      <w:r>
        <w:rPr>
          <w:w w:val="113"/>
          <w:sz w:val="28"/>
          <w:szCs w:val="28"/>
        </w:rPr>
        <w:t>o</w:t>
      </w:r>
      <w:r>
        <w:rPr>
          <w:w w:val="112"/>
          <w:sz w:val="28"/>
          <w:szCs w:val="28"/>
        </w:rPr>
        <w:t>d</w:t>
      </w:r>
      <w:r>
        <w:rPr>
          <w:w w:val="119"/>
          <w:sz w:val="28"/>
          <w:szCs w:val="28"/>
        </w:rPr>
        <w:t>e</w:t>
      </w:r>
      <w:r>
        <w:rPr>
          <w:w w:val="87"/>
          <w:sz w:val="28"/>
          <w:szCs w:val="28"/>
        </w:rPr>
        <w:t>l</w:t>
      </w:r>
      <w:r>
        <w:rPr>
          <w:w w:val="90"/>
          <w:sz w:val="28"/>
          <w:szCs w:val="28"/>
        </w:rPr>
        <w:t>_</w:t>
      </w:r>
      <w:r>
        <w:rPr>
          <w:w w:val="132"/>
          <w:sz w:val="28"/>
          <w:szCs w:val="28"/>
        </w:rPr>
        <w:t>s</w:t>
      </w:r>
      <w:r>
        <w:rPr>
          <w:w w:val="119"/>
          <w:sz w:val="28"/>
          <w:szCs w:val="28"/>
        </w:rPr>
        <w:t>e</w:t>
      </w:r>
      <w:r>
        <w:rPr>
          <w:w w:val="87"/>
          <w:sz w:val="28"/>
          <w:szCs w:val="28"/>
        </w:rPr>
        <w:t>l</w:t>
      </w:r>
      <w:r>
        <w:rPr>
          <w:w w:val="119"/>
          <w:sz w:val="28"/>
          <w:szCs w:val="28"/>
        </w:rPr>
        <w:t>e</w:t>
      </w:r>
      <w:r>
        <w:rPr>
          <w:w w:val="118"/>
          <w:sz w:val="28"/>
          <w:szCs w:val="28"/>
        </w:rPr>
        <w:t>c</w:t>
      </w:r>
      <w:r>
        <w:rPr>
          <w:w w:val="117"/>
          <w:sz w:val="28"/>
          <w:szCs w:val="28"/>
        </w:rPr>
        <w:t>t</w:t>
      </w:r>
      <w:r>
        <w:rPr>
          <w:w w:val="87"/>
          <w:sz w:val="28"/>
          <w:szCs w:val="28"/>
        </w:rPr>
        <w:t>i</w:t>
      </w:r>
      <w:r>
        <w:rPr>
          <w:w w:val="113"/>
          <w:sz w:val="28"/>
          <w:szCs w:val="28"/>
        </w:rPr>
        <w:t>o</w:t>
      </w:r>
      <w:r>
        <w:rPr>
          <w:w w:val="110"/>
          <w:sz w:val="28"/>
          <w:szCs w:val="28"/>
        </w:rPr>
        <w:t>n</w:t>
      </w:r>
      <w:r>
        <w:rPr>
          <w:spacing w:val="-1"/>
          <w:sz w:val="28"/>
          <w:szCs w:val="28"/>
        </w:rPr>
        <w:t xml:space="preserve"> </w:t>
      </w:r>
      <w:r>
        <w:rPr>
          <w:sz w:val="28"/>
          <w:szCs w:val="28"/>
        </w:rPr>
        <w:t>impo</w:t>
      </w:r>
      <w:r>
        <w:rPr>
          <w:spacing w:val="7"/>
          <w:sz w:val="28"/>
          <w:szCs w:val="28"/>
        </w:rPr>
        <w:t>r</w:t>
      </w:r>
      <w:r>
        <w:rPr>
          <w:sz w:val="28"/>
          <w:szCs w:val="28"/>
        </w:rPr>
        <w:t>t</w:t>
      </w:r>
      <w:r>
        <w:rPr>
          <w:spacing w:val="64"/>
          <w:sz w:val="28"/>
          <w:szCs w:val="28"/>
        </w:rPr>
        <w:t xml:space="preserve"> </w:t>
      </w:r>
      <w:r>
        <w:rPr>
          <w:w w:val="117"/>
          <w:sz w:val="28"/>
          <w:szCs w:val="28"/>
        </w:rPr>
        <w:t>t</w:t>
      </w:r>
      <w:r>
        <w:rPr>
          <w:spacing w:val="-5"/>
          <w:w w:val="101"/>
          <w:sz w:val="28"/>
          <w:szCs w:val="28"/>
        </w:rPr>
        <w:t>r</w:t>
      </w:r>
      <w:r>
        <w:rPr>
          <w:w w:val="122"/>
          <w:sz w:val="28"/>
          <w:szCs w:val="28"/>
        </w:rPr>
        <w:t>a</w:t>
      </w:r>
      <w:r>
        <w:rPr>
          <w:w w:val="87"/>
          <w:sz w:val="28"/>
          <w:szCs w:val="28"/>
        </w:rPr>
        <w:t>i</w:t>
      </w:r>
      <w:r>
        <w:rPr>
          <w:w w:val="110"/>
          <w:sz w:val="28"/>
          <w:szCs w:val="28"/>
        </w:rPr>
        <w:t>n</w:t>
      </w:r>
      <w:r>
        <w:rPr>
          <w:w w:val="90"/>
          <w:sz w:val="28"/>
          <w:szCs w:val="28"/>
        </w:rPr>
        <w:t>_</w:t>
      </w:r>
      <w:r>
        <w:rPr>
          <w:w w:val="117"/>
          <w:sz w:val="28"/>
          <w:szCs w:val="28"/>
        </w:rPr>
        <w:t>t</w:t>
      </w:r>
      <w:r>
        <w:rPr>
          <w:w w:val="119"/>
          <w:sz w:val="28"/>
          <w:szCs w:val="28"/>
        </w:rPr>
        <w:t>e</w:t>
      </w:r>
      <w:r>
        <w:rPr>
          <w:w w:val="132"/>
          <w:sz w:val="28"/>
          <w:szCs w:val="28"/>
        </w:rPr>
        <w:t>s</w:t>
      </w:r>
      <w:r>
        <w:rPr>
          <w:w w:val="117"/>
          <w:sz w:val="28"/>
          <w:szCs w:val="28"/>
        </w:rPr>
        <w:t>t</w:t>
      </w:r>
      <w:r>
        <w:rPr>
          <w:w w:val="90"/>
          <w:sz w:val="28"/>
          <w:szCs w:val="28"/>
        </w:rPr>
        <w:t>_</w:t>
      </w:r>
      <w:r>
        <w:rPr>
          <w:w w:val="132"/>
          <w:sz w:val="28"/>
          <w:szCs w:val="28"/>
        </w:rPr>
        <w:t>s</w:t>
      </w:r>
      <w:r>
        <w:rPr>
          <w:w w:val="112"/>
          <w:sz w:val="28"/>
          <w:szCs w:val="28"/>
        </w:rPr>
        <w:t>p</w:t>
      </w:r>
      <w:r>
        <w:rPr>
          <w:w w:val="87"/>
          <w:sz w:val="28"/>
          <w:szCs w:val="28"/>
        </w:rPr>
        <w:t>li</w:t>
      </w:r>
      <w:r>
        <w:rPr>
          <w:w w:val="117"/>
          <w:sz w:val="28"/>
          <w:szCs w:val="28"/>
        </w:rPr>
        <w:t>t</w:t>
      </w:r>
    </w:p>
    <w:p w:rsidR="00DF7E86" w:rsidRDefault="00FB3854">
      <w:pPr>
        <w:spacing w:before="82" w:line="301" w:lineRule="auto"/>
        <w:ind w:left="879" w:right="1441" w:firstLine="180"/>
        <w:rPr>
          <w:sz w:val="28"/>
          <w:szCs w:val="28"/>
        </w:rPr>
      </w:pPr>
      <w:r>
        <w:rPr>
          <w:w w:val="86"/>
          <w:sz w:val="28"/>
          <w:szCs w:val="28"/>
        </w:rPr>
        <w:t>X</w:t>
      </w:r>
      <w:r>
        <w:rPr>
          <w:w w:val="90"/>
          <w:sz w:val="28"/>
          <w:szCs w:val="28"/>
        </w:rPr>
        <w:t>_</w:t>
      </w:r>
      <w:r>
        <w:rPr>
          <w:w w:val="117"/>
          <w:sz w:val="28"/>
          <w:szCs w:val="28"/>
        </w:rPr>
        <w:t>t</w:t>
      </w:r>
      <w:r>
        <w:rPr>
          <w:spacing w:val="-5"/>
          <w:w w:val="101"/>
          <w:sz w:val="28"/>
          <w:szCs w:val="28"/>
        </w:rPr>
        <w:t>r</w:t>
      </w:r>
      <w:r>
        <w:rPr>
          <w:w w:val="122"/>
          <w:sz w:val="28"/>
          <w:szCs w:val="28"/>
        </w:rPr>
        <w:t>a</w:t>
      </w:r>
      <w:r>
        <w:rPr>
          <w:w w:val="87"/>
          <w:sz w:val="28"/>
          <w:szCs w:val="28"/>
        </w:rPr>
        <w:t>i</w:t>
      </w:r>
      <w:r>
        <w:rPr>
          <w:w w:val="110"/>
          <w:sz w:val="28"/>
          <w:szCs w:val="28"/>
        </w:rPr>
        <w:t>n</w:t>
      </w:r>
      <w:r>
        <w:rPr>
          <w:w w:val="78"/>
          <w:sz w:val="28"/>
          <w:szCs w:val="28"/>
        </w:rPr>
        <w:t>,</w:t>
      </w:r>
      <w:r>
        <w:rPr>
          <w:w w:val="86"/>
          <w:sz w:val="28"/>
          <w:szCs w:val="28"/>
        </w:rPr>
        <w:t>X</w:t>
      </w:r>
      <w:r>
        <w:rPr>
          <w:w w:val="90"/>
          <w:sz w:val="28"/>
          <w:szCs w:val="28"/>
        </w:rPr>
        <w:t>_</w:t>
      </w:r>
      <w:r>
        <w:rPr>
          <w:w w:val="117"/>
          <w:sz w:val="28"/>
          <w:szCs w:val="28"/>
        </w:rPr>
        <w:t>t</w:t>
      </w:r>
      <w:r>
        <w:rPr>
          <w:w w:val="119"/>
          <w:sz w:val="28"/>
          <w:szCs w:val="28"/>
        </w:rPr>
        <w:t>e</w:t>
      </w:r>
      <w:r>
        <w:rPr>
          <w:w w:val="132"/>
          <w:sz w:val="28"/>
          <w:szCs w:val="28"/>
        </w:rPr>
        <w:t>s</w:t>
      </w:r>
      <w:r>
        <w:rPr>
          <w:w w:val="117"/>
          <w:sz w:val="28"/>
          <w:szCs w:val="28"/>
        </w:rPr>
        <w:t>t</w:t>
      </w:r>
      <w:r>
        <w:rPr>
          <w:w w:val="78"/>
          <w:sz w:val="28"/>
          <w:szCs w:val="28"/>
        </w:rPr>
        <w:t>,</w:t>
      </w:r>
      <w:r>
        <w:rPr>
          <w:w w:val="94"/>
          <w:sz w:val="28"/>
          <w:szCs w:val="28"/>
        </w:rPr>
        <w:t>y</w:t>
      </w:r>
      <w:r>
        <w:rPr>
          <w:w w:val="90"/>
          <w:sz w:val="28"/>
          <w:szCs w:val="28"/>
        </w:rPr>
        <w:t>_</w:t>
      </w:r>
      <w:r>
        <w:rPr>
          <w:w w:val="117"/>
          <w:sz w:val="28"/>
          <w:szCs w:val="28"/>
        </w:rPr>
        <w:t>t</w:t>
      </w:r>
      <w:r>
        <w:rPr>
          <w:spacing w:val="-5"/>
          <w:w w:val="101"/>
          <w:sz w:val="28"/>
          <w:szCs w:val="28"/>
        </w:rPr>
        <w:t>r</w:t>
      </w:r>
      <w:r>
        <w:rPr>
          <w:w w:val="122"/>
          <w:sz w:val="28"/>
          <w:szCs w:val="28"/>
        </w:rPr>
        <w:t>a</w:t>
      </w:r>
      <w:r>
        <w:rPr>
          <w:w w:val="87"/>
          <w:sz w:val="28"/>
          <w:szCs w:val="28"/>
        </w:rPr>
        <w:t>i</w:t>
      </w:r>
      <w:r>
        <w:rPr>
          <w:w w:val="110"/>
          <w:sz w:val="28"/>
          <w:szCs w:val="28"/>
        </w:rPr>
        <w:t>n</w:t>
      </w:r>
      <w:r>
        <w:rPr>
          <w:w w:val="78"/>
          <w:sz w:val="28"/>
          <w:szCs w:val="28"/>
        </w:rPr>
        <w:t>,</w:t>
      </w:r>
      <w:r>
        <w:rPr>
          <w:w w:val="94"/>
          <w:sz w:val="28"/>
          <w:szCs w:val="28"/>
        </w:rPr>
        <w:t>y</w:t>
      </w:r>
      <w:r>
        <w:rPr>
          <w:w w:val="90"/>
          <w:sz w:val="28"/>
          <w:szCs w:val="28"/>
        </w:rPr>
        <w:t>_</w:t>
      </w:r>
      <w:r>
        <w:rPr>
          <w:w w:val="117"/>
          <w:sz w:val="28"/>
          <w:szCs w:val="28"/>
        </w:rPr>
        <w:t>t</w:t>
      </w:r>
      <w:r>
        <w:rPr>
          <w:w w:val="119"/>
          <w:sz w:val="28"/>
          <w:szCs w:val="28"/>
        </w:rPr>
        <w:t>e</w:t>
      </w:r>
      <w:r>
        <w:rPr>
          <w:w w:val="132"/>
          <w:sz w:val="28"/>
          <w:szCs w:val="28"/>
        </w:rPr>
        <w:t>s</w:t>
      </w:r>
      <w:r>
        <w:rPr>
          <w:w w:val="117"/>
          <w:sz w:val="28"/>
          <w:szCs w:val="28"/>
        </w:rPr>
        <w:t>t</w:t>
      </w:r>
      <w:r>
        <w:rPr>
          <w:w w:val="97"/>
          <w:sz w:val="28"/>
          <w:szCs w:val="28"/>
        </w:rPr>
        <w:t>=</w:t>
      </w:r>
      <w:r>
        <w:rPr>
          <w:w w:val="117"/>
          <w:sz w:val="28"/>
          <w:szCs w:val="28"/>
        </w:rPr>
        <w:t>t</w:t>
      </w:r>
      <w:r>
        <w:rPr>
          <w:spacing w:val="-5"/>
          <w:w w:val="101"/>
          <w:sz w:val="28"/>
          <w:szCs w:val="28"/>
        </w:rPr>
        <w:t>r</w:t>
      </w:r>
      <w:r>
        <w:rPr>
          <w:w w:val="122"/>
          <w:sz w:val="28"/>
          <w:szCs w:val="28"/>
        </w:rPr>
        <w:t>a</w:t>
      </w:r>
      <w:r>
        <w:rPr>
          <w:w w:val="87"/>
          <w:sz w:val="28"/>
          <w:szCs w:val="28"/>
        </w:rPr>
        <w:t>i</w:t>
      </w:r>
      <w:r>
        <w:rPr>
          <w:w w:val="110"/>
          <w:sz w:val="28"/>
          <w:szCs w:val="28"/>
        </w:rPr>
        <w:t>n</w:t>
      </w:r>
      <w:r>
        <w:rPr>
          <w:w w:val="90"/>
          <w:sz w:val="28"/>
          <w:szCs w:val="28"/>
        </w:rPr>
        <w:t>_</w:t>
      </w:r>
      <w:r>
        <w:rPr>
          <w:w w:val="117"/>
          <w:sz w:val="28"/>
          <w:szCs w:val="28"/>
        </w:rPr>
        <w:t>t</w:t>
      </w:r>
      <w:r>
        <w:rPr>
          <w:w w:val="119"/>
          <w:sz w:val="28"/>
          <w:szCs w:val="28"/>
        </w:rPr>
        <w:t>e</w:t>
      </w:r>
      <w:r>
        <w:rPr>
          <w:w w:val="132"/>
          <w:sz w:val="28"/>
          <w:szCs w:val="28"/>
        </w:rPr>
        <w:t>s</w:t>
      </w:r>
      <w:r>
        <w:rPr>
          <w:w w:val="117"/>
          <w:sz w:val="28"/>
          <w:szCs w:val="28"/>
        </w:rPr>
        <w:t>t</w:t>
      </w:r>
      <w:r>
        <w:rPr>
          <w:w w:val="90"/>
          <w:sz w:val="28"/>
          <w:szCs w:val="28"/>
        </w:rPr>
        <w:t>_</w:t>
      </w:r>
      <w:r>
        <w:rPr>
          <w:w w:val="132"/>
          <w:sz w:val="28"/>
          <w:szCs w:val="28"/>
        </w:rPr>
        <w:t>s</w:t>
      </w:r>
      <w:r>
        <w:rPr>
          <w:w w:val="112"/>
          <w:sz w:val="28"/>
          <w:szCs w:val="28"/>
        </w:rPr>
        <w:t>p</w:t>
      </w:r>
      <w:r>
        <w:rPr>
          <w:w w:val="87"/>
          <w:sz w:val="28"/>
          <w:szCs w:val="28"/>
        </w:rPr>
        <w:t>li</w:t>
      </w:r>
      <w:r>
        <w:rPr>
          <w:w w:val="117"/>
          <w:sz w:val="28"/>
          <w:szCs w:val="28"/>
        </w:rPr>
        <w:t>t</w:t>
      </w:r>
      <w:r>
        <w:rPr>
          <w:w w:val="91"/>
          <w:sz w:val="28"/>
          <w:szCs w:val="28"/>
        </w:rPr>
        <w:t>(X_</w:t>
      </w:r>
      <w:r>
        <w:rPr>
          <w:w w:val="132"/>
          <w:sz w:val="28"/>
          <w:szCs w:val="28"/>
        </w:rPr>
        <w:t>s</w:t>
      </w:r>
      <w:r>
        <w:rPr>
          <w:w w:val="112"/>
          <w:sz w:val="28"/>
          <w:szCs w:val="28"/>
        </w:rPr>
        <w:t>m</w:t>
      </w:r>
      <w:r>
        <w:rPr>
          <w:w w:val="113"/>
          <w:sz w:val="28"/>
          <w:szCs w:val="28"/>
        </w:rPr>
        <w:t>o</w:t>
      </w:r>
      <w:r>
        <w:rPr>
          <w:w w:val="117"/>
          <w:sz w:val="28"/>
          <w:szCs w:val="28"/>
        </w:rPr>
        <w:t>t</w:t>
      </w:r>
      <w:r>
        <w:rPr>
          <w:w w:val="119"/>
          <w:sz w:val="28"/>
          <w:szCs w:val="28"/>
        </w:rPr>
        <w:t>e</w:t>
      </w:r>
      <w:r>
        <w:rPr>
          <w:w w:val="78"/>
          <w:sz w:val="28"/>
          <w:szCs w:val="28"/>
        </w:rPr>
        <w:t>,</w:t>
      </w:r>
      <w:r>
        <w:rPr>
          <w:w w:val="94"/>
          <w:sz w:val="28"/>
          <w:szCs w:val="28"/>
        </w:rPr>
        <w:t>y</w:t>
      </w:r>
      <w:r>
        <w:rPr>
          <w:w w:val="90"/>
          <w:sz w:val="28"/>
          <w:szCs w:val="28"/>
        </w:rPr>
        <w:t>_</w:t>
      </w:r>
      <w:r>
        <w:rPr>
          <w:w w:val="132"/>
          <w:sz w:val="28"/>
          <w:szCs w:val="28"/>
        </w:rPr>
        <w:t>s</w:t>
      </w:r>
      <w:r>
        <w:rPr>
          <w:w w:val="112"/>
          <w:sz w:val="28"/>
          <w:szCs w:val="28"/>
        </w:rPr>
        <w:t>m</w:t>
      </w:r>
      <w:r>
        <w:rPr>
          <w:w w:val="113"/>
          <w:sz w:val="28"/>
          <w:szCs w:val="28"/>
        </w:rPr>
        <w:t>o</w:t>
      </w:r>
      <w:r>
        <w:rPr>
          <w:w w:val="117"/>
          <w:sz w:val="28"/>
          <w:szCs w:val="28"/>
        </w:rPr>
        <w:t>t</w:t>
      </w:r>
      <w:r>
        <w:rPr>
          <w:w w:val="119"/>
          <w:sz w:val="28"/>
          <w:szCs w:val="28"/>
        </w:rPr>
        <w:t>e</w:t>
      </w:r>
      <w:r>
        <w:rPr>
          <w:w w:val="78"/>
          <w:sz w:val="28"/>
          <w:szCs w:val="28"/>
        </w:rPr>
        <w:t xml:space="preserve">, </w:t>
      </w:r>
      <w:r>
        <w:rPr>
          <w:w w:val="117"/>
          <w:sz w:val="28"/>
          <w:szCs w:val="28"/>
        </w:rPr>
        <w:t>t</w:t>
      </w:r>
      <w:r>
        <w:rPr>
          <w:w w:val="119"/>
          <w:sz w:val="28"/>
          <w:szCs w:val="28"/>
        </w:rPr>
        <w:t>e</w:t>
      </w:r>
      <w:r>
        <w:rPr>
          <w:w w:val="132"/>
          <w:sz w:val="28"/>
          <w:szCs w:val="28"/>
        </w:rPr>
        <w:t>s</w:t>
      </w:r>
      <w:r>
        <w:rPr>
          <w:w w:val="117"/>
          <w:sz w:val="28"/>
          <w:szCs w:val="28"/>
        </w:rPr>
        <w:t>t</w:t>
      </w:r>
      <w:r>
        <w:rPr>
          <w:w w:val="90"/>
          <w:sz w:val="28"/>
          <w:szCs w:val="28"/>
        </w:rPr>
        <w:t>_</w:t>
      </w:r>
      <w:r>
        <w:rPr>
          <w:w w:val="132"/>
          <w:sz w:val="28"/>
          <w:szCs w:val="28"/>
        </w:rPr>
        <w:t>s</w:t>
      </w:r>
      <w:r>
        <w:rPr>
          <w:w w:val="87"/>
          <w:sz w:val="28"/>
          <w:szCs w:val="28"/>
        </w:rPr>
        <w:t>i</w:t>
      </w:r>
      <w:r>
        <w:rPr>
          <w:spacing w:val="-2"/>
          <w:w w:val="111"/>
          <w:sz w:val="28"/>
          <w:szCs w:val="28"/>
        </w:rPr>
        <w:t>z</w:t>
      </w:r>
      <w:r>
        <w:rPr>
          <w:w w:val="119"/>
          <w:sz w:val="28"/>
          <w:szCs w:val="28"/>
        </w:rPr>
        <w:t>e</w:t>
      </w:r>
      <w:r>
        <w:rPr>
          <w:w w:val="97"/>
          <w:sz w:val="28"/>
          <w:szCs w:val="28"/>
        </w:rPr>
        <w:t>=</w:t>
      </w:r>
      <w:r>
        <w:rPr>
          <w:w w:val="109"/>
          <w:sz w:val="28"/>
          <w:szCs w:val="28"/>
        </w:rPr>
        <w:t>0.</w:t>
      </w:r>
      <w:r>
        <w:rPr>
          <w:sz w:val="28"/>
          <w:szCs w:val="28"/>
        </w:rPr>
        <w:t>3,</w:t>
      </w:r>
      <w:r>
        <w:rPr>
          <w:spacing w:val="-1"/>
          <w:sz w:val="28"/>
          <w:szCs w:val="28"/>
        </w:rPr>
        <w:t xml:space="preserve"> </w:t>
      </w:r>
      <w:r>
        <w:rPr>
          <w:spacing w:val="-5"/>
          <w:w w:val="101"/>
          <w:sz w:val="28"/>
          <w:szCs w:val="28"/>
        </w:rPr>
        <w:t>r</w:t>
      </w:r>
      <w:r>
        <w:rPr>
          <w:w w:val="122"/>
          <w:sz w:val="28"/>
          <w:szCs w:val="28"/>
        </w:rPr>
        <w:t>a</w:t>
      </w:r>
      <w:r>
        <w:rPr>
          <w:w w:val="110"/>
          <w:sz w:val="28"/>
          <w:szCs w:val="28"/>
        </w:rPr>
        <w:t>n</w:t>
      </w:r>
      <w:r>
        <w:rPr>
          <w:w w:val="112"/>
          <w:sz w:val="28"/>
          <w:szCs w:val="28"/>
        </w:rPr>
        <w:t>d</w:t>
      </w:r>
      <w:r>
        <w:rPr>
          <w:w w:val="113"/>
          <w:sz w:val="28"/>
          <w:szCs w:val="28"/>
        </w:rPr>
        <w:t>o</w:t>
      </w:r>
      <w:r>
        <w:rPr>
          <w:w w:val="112"/>
          <w:sz w:val="28"/>
          <w:szCs w:val="28"/>
        </w:rPr>
        <w:t>m</w:t>
      </w:r>
      <w:r>
        <w:rPr>
          <w:w w:val="90"/>
          <w:sz w:val="28"/>
          <w:szCs w:val="28"/>
        </w:rPr>
        <w:t>_</w:t>
      </w:r>
      <w:r>
        <w:rPr>
          <w:w w:val="132"/>
          <w:sz w:val="28"/>
          <w:szCs w:val="28"/>
        </w:rPr>
        <w:t>s</w:t>
      </w:r>
      <w:r>
        <w:rPr>
          <w:w w:val="117"/>
          <w:sz w:val="28"/>
          <w:szCs w:val="28"/>
        </w:rPr>
        <w:t>t</w:t>
      </w:r>
      <w:r>
        <w:rPr>
          <w:w w:val="122"/>
          <w:sz w:val="28"/>
          <w:szCs w:val="28"/>
        </w:rPr>
        <w:t>a</w:t>
      </w:r>
      <w:r>
        <w:rPr>
          <w:w w:val="117"/>
          <w:sz w:val="28"/>
          <w:szCs w:val="28"/>
        </w:rPr>
        <w:t>t</w:t>
      </w:r>
      <w:r>
        <w:rPr>
          <w:w w:val="119"/>
          <w:sz w:val="28"/>
          <w:szCs w:val="28"/>
        </w:rPr>
        <w:t>e</w:t>
      </w:r>
      <w:r>
        <w:rPr>
          <w:w w:val="97"/>
          <w:sz w:val="28"/>
          <w:szCs w:val="28"/>
        </w:rPr>
        <w:t>=</w:t>
      </w:r>
      <w:r>
        <w:rPr>
          <w:w w:val="110"/>
          <w:sz w:val="28"/>
          <w:szCs w:val="28"/>
        </w:rPr>
        <w:t>33)</w:t>
      </w:r>
    </w:p>
    <w:p w:rsidR="00DF7E86" w:rsidRDefault="00DF7E86">
      <w:pPr>
        <w:spacing w:line="200" w:lineRule="exact"/>
      </w:pPr>
    </w:p>
    <w:p w:rsidR="00DF7E86" w:rsidRDefault="00DF7E86">
      <w:pPr>
        <w:spacing w:before="6" w:line="200" w:lineRule="exact"/>
      </w:pPr>
    </w:p>
    <w:p w:rsidR="00DF7E86" w:rsidRDefault="00FB3854">
      <w:pPr>
        <w:spacing w:line="400" w:lineRule="exact"/>
        <w:ind w:left="160" w:right="61" w:firstLine="1019"/>
        <w:jc w:val="both"/>
        <w:rPr>
          <w:sz w:val="28"/>
          <w:szCs w:val="28"/>
        </w:rPr>
      </w:pPr>
      <w:r>
        <w:rPr>
          <w:w w:val="110"/>
          <w:sz w:val="28"/>
          <w:szCs w:val="28"/>
        </w:rPr>
        <w:t>Random</w:t>
      </w:r>
      <w:r>
        <w:rPr>
          <w:spacing w:val="-9"/>
          <w:w w:val="110"/>
          <w:sz w:val="28"/>
          <w:szCs w:val="28"/>
        </w:rPr>
        <w:t xml:space="preserve"> </w:t>
      </w:r>
      <w:r>
        <w:rPr>
          <w:w w:val="110"/>
          <w:sz w:val="28"/>
          <w:szCs w:val="28"/>
        </w:rPr>
        <w:t>fo</w:t>
      </w:r>
      <w:r>
        <w:rPr>
          <w:spacing w:val="-3"/>
          <w:w w:val="110"/>
          <w:sz w:val="28"/>
          <w:szCs w:val="28"/>
        </w:rPr>
        <w:t>r</w:t>
      </w:r>
      <w:r>
        <w:rPr>
          <w:w w:val="110"/>
          <w:sz w:val="28"/>
          <w:szCs w:val="28"/>
        </w:rPr>
        <w:t>est</w:t>
      </w:r>
      <w:r>
        <w:rPr>
          <w:spacing w:val="29"/>
          <w:w w:val="110"/>
          <w:sz w:val="28"/>
          <w:szCs w:val="28"/>
        </w:rPr>
        <w:t xml:space="preserve"> </w:t>
      </w:r>
      <w:r>
        <w:rPr>
          <w:w w:val="87"/>
          <w:sz w:val="28"/>
          <w:szCs w:val="28"/>
        </w:rPr>
        <w:t>i</w:t>
      </w:r>
      <w:r>
        <w:rPr>
          <w:w w:val="132"/>
          <w:sz w:val="28"/>
          <w:szCs w:val="28"/>
        </w:rPr>
        <w:t>s</w:t>
      </w:r>
      <w:r>
        <w:rPr>
          <w:spacing w:val="5"/>
          <w:sz w:val="28"/>
          <w:szCs w:val="28"/>
        </w:rPr>
        <w:t xml:space="preserve"> </w:t>
      </w:r>
      <w:r>
        <w:rPr>
          <w:sz w:val="28"/>
          <w:szCs w:val="28"/>
        </w:rPr>
        <w:t>a</w:t>
      </w:r>
      <w:r>
        <w:rPr>
          <w:spacing w:val="32"/>
          <w:sz w:val="28"/>
          <w:szCs w:val="28"/>
        </w:rPr>
        <w:t xml:space="preserve"> </w:t>
      </w:r>
      <w:r>
        <w:rPr>
          <w:w w:val="106"/>
          <w:sz w:val="28"/>
          <w:szCs w:val="28"/>
        </w:rPr>
        <w:t>S</w:t>
      </w:r>
      <w:r>
        <w:rPr>
          <w:w w:val="110"/>
          <w:sz w:val="28"/>
          <w:szCs w:val="28"/>
        </w:rPr>
        <w:t>u</w:t>
      </w:r>
      <w:r>
        <w:rPr>
          <w:w w:val="112"/>
          <w:sz w:val="28"/>
          <w:szCs w:val="28"/>
        </w:rPr>
        <w:t>p</w:t>
      </w:r>
      <w:r>
        <w:rPr>
          <w:w w:val="119"/>
          <w:sz w:val="28"/>
          <w:szCs w:val="28"/>
        </w:rPr>
        <w:t>e</w:t>
      </w:r>
      <w:r>
        <w:rPr>
          <w:spacing w:val="2"/>
          <w:w w:val="101"/>
          <w:sz w:val="28"/>
          <w:szCs w:val="28"/>
        </w:rPr>
        <w:t>r</w:t>
      </w:r>
      <w:r>
        <w:rPr>
          <w:w w:val="96"/>
          <w:sz w:val="28"/>
          <w:szCs w:val="28"/>
        </w:rPr>
        <w:t>v</w:t>
      </w:r>
      <w:r>
        <w:rPr>
          <w:w w:val="87"/>
          <w:sz w:val="28"/>
          <w:szCs w:val="28"/>
        </w:rPr>
        <w:t>i</w:t>
      </w:r>
      <w:r>
        <w:rPr>
          <w:w w:val="132"/>
          <w:sz w:val="28"/>
          <w:szCs w:val="28"/>
        </w:rPr>
        <w:t>s</w:t>
      </w:r>
      <w:r>
        <w:rPr>
          <w:w w:val="119"/>
          <w:sz w:val="28"/>
          <w:szCs w:val="28"/>
        </w:rPr>
        <w:t>e</w:t>
      </w:r>
      <w:r>
        <w:rPr>
          <w:w w:val="112"/>
          <w:sz w:val="28"/>
          <w:szCs w:val="28"/>
        </w:rPr>
        <w:t>d</w:t>
      </w:r>
      <w:r>
        <w:rPr>
          <w:spacing w:val="5"/>
          <w:sz w:val="28"/>
          <w:szCs w:val="28"/>
        </w:rPr>
        <w:t xml:space="preserve"> </w:t>
      </w:r>
      <w:r>
        <w:rPr>
          <w:w w:val="98"/>
          <w:sz w:val="28"/>
          <w:szCs w:val="28"/>
        </w:rPr>
        <w:t>M</w:t>
      </w:r>
      <w:r>
        <w:rPr>
          <w:w w:val="122"/>
          <w:sz w:val="28"/>
          <w:szCs w:val="28"/>
        </w:rPr>
        <w:t>a</w:t>
      </w:r>
      <w:r>
        <w:rPr>
          <w:w w:val="118"/>
          <w:sz w:val="28"/>
          <w:szCs w:val="28"/>
        </w:rPr>
        <w:t>c</w:t>
      </w:r>
      <w:r>
        <w:rPr>
          <w:w w:val="110"/>
          <w:sz w:val="28"/>
          <w:szCs w:val="28"/>
        </w:rPr>
        <w:t>h</w:t>
      </w:r>
      <w:r>
        <w:rPr>
          <w:w w:val="87"/>
          <w:sz w:val="28"/>
          <w:szCs w:val="28"/>
        </w:rPr>
        <w:t>i</w:t>
      </w:r>
      <w:r>
        <w:rPr>
          <w:w w:val="110"/>
          <w:sz w:val="28"/>
          <w:szCs w:val="28"/>
        </w:rPr>
        <w:t>n</w:t>
      </w:r>
      <w:r>
        <w:rPr>
          <w:w w:val="119"/>
          <w:sz w:val="28"/>
          <w:szCs w:val="28"/>
        </w:rPr>
        <w:t>e</w:t>
      </w:r>
      <w:r>
        <w:rPr>
          <w:spacing w:val="5"/>
          <w:sz w:val="28"/>
          <w:szCs w:val="28"/>
        </w:rPr>
        <w:t xml:space="preserve"> </w:t>
      </w:r>
      <w:r>
        <w:rPr>
          <w:sz w:val="28"/>
          <w:szCs w:val="28"/>
        </w:rPr>
        <w:t xml:space="preserve">Learning </w:t>
      </w:r>
      <w:r>
        <w:rPr>
          <w:spacing w:val="1"/>
          <w:sz w:val="28"/>
          <w:szCs w:val="28"/>
        </w:rPr>
        <w:t xml:space="preserve"> </w:t>
      </w:r>
      <w:r>
        <w:rPr>
          <w:sz w:val="28"/>
          <w:szCs w:val="28"/>
        </w:rPr>
        <w:t>Algorithm</w:t>
      </w:r>
      <w:r>
        <w:rPr>
          <w:spacing w:val="54"/>
          <w:sz w:val="28"/>
          <w:szCs w:val="28"/>
        </w:rPr>
        <w:t xml:space="preserve"> </w:t>
      </w:r>
      <w:r>
        <w:rPr>
          <w:sz w:val="28"/>
          <w:szCs w:val="28"/>
        </w:rPr>
        <w:t>that</w:t>
      </w:r>
      <w:r>
        <w:rPr>
          <w:spacing w:val="58"/>
          <w:sz w:val="28"/>
          <w:szCs w:val="28"/>
        </w:rPr>
        <w:t xml:space="preserve"> </w:t>
      </w:r>
      <w:r>
        <w:rPr>
          <w:w w:val="87"/>
          <w:sz w:val="28"/>
          <w:szCs w:val="28"/>
        </w:rPr>
        <w:t>i</w:t>
      </w:r>
      <w:r>
        <w:rPr>
          <w:w w:val="132"/>
          <w:sz w:val="28"/>
          <w:szCs w:val="28"/>
        </w:rPr>
        <w:t>s</w:t>
      </w:r>
      <w:r>
        <w:rPr>
          <w:spacing w:val="-10"/>
          <w:sz w:val="28"/>
          <w:szCs w:val="28"/>
        </w:rPr>
        <w:t xml:space="preserve"> </w:t>
      </w:r>
      <w:r>
        <w:rPr>
          <w:w w:val="110"/>
          <w:sz w:val="28"/>
          <w:szCs w:val="28"/>
        </w:rPr>
        <w:t>u</w:t>
      </w:r>
      <w:r>
        <w:rPr>
          <w:w w:val="132"/>
          <w:sz w:val="28"/>
          <w:szCs w:val="28"/>
        </w:rPr>
        <w:t>s</w:t>
      </w:r>
      <w:r>
        <w:rPr>
          <w:w w:val="119"/>
          <w:sz w:val="28"/>
          <w:szCs w:val="28"/>
        </w:rPr>
        <w:t>e</w:t>
      </w:r>
      <w:r>
        <w:rPr>
          <w:w w:val="112"/>
          <w:sz w:val="28"/>
          <w:szCs w:val="28"/>
        </w:rPr>
        <w:t xml:space="preserve">d </w:t>
      </w:r>
      <w:r>
        <w:rPr>
          <w:sz w:val="28"/>
          <w:szCs w:val="28"/>
        </w:rPr>
        <w:t>widely  in</w:t>
      </w:r>
      <w:r>
        <w:rPr>
          <w:spacing w:val="56"/>
          <w:sz w:val="28"/>
          <w:szCs w:val="28"/>
        </w:rPr>
        <w:t xml:space="preserve"> </w:t>
      </w:r>
      <w:r>
        <w:rPr>
          <w:w w:val="97"/>
          <w:sz w:val="28"/>
          <w:szCs w:val="28"/>
        </w:rPr>
        <w:t>C</w:t>
      </w:r>
      <w:r>
        <w:rPr>
          <w:w w:val="87"/>
          <w:sz w:val="28"/>
          <w:szCs w:val="28"/>
        </w:rPr>
        <w:t>l</w:t>
      </w:r>
      <w:r>
        <w:rPr>
          <w:w w:val="122"/>
          <w:sz w:val="28"/>
          <w:szCs w:val="28"/>
        </w:rPr>
        <w:t>a</w:t>
      </w:r>
      <w:r>
        <w:rPr>
          <w:w w:val="132"/>
          <w:sz w:val="28"/>
          <w:szCs w:val="28"/>
        </w:rPr>
        <w:t>ss</w:t>
      </w:r>
      <w:r>
        <w:rPr>
          <w:w w:val="87"/>
          <w:sz w:val="28"/>
          <w:szCs w:val="28"/>
        </w:rPr>
        <w:t>i</w:t>
      </w:r>
      <w:r>
        <w:rPr>
          <w:w w:val="99"/>
          <w:sz w:val="28"/>
          <w:szCs w:val="28"/>
        </w:rPr>
        <w:t>ﬁ</w:t>
      </w:r>
      <w:r>
        <w:rPr>
          <w:w w:val="118"/>
          <w:sz w:val="28"/>
          <w:szCs w:val="28"/>
        </w:rPr>
        <w:t>c</w:t>
      </w:r>
      <w:r>
        <w:rPr>
          <w:w w:val="122"/>
          <w:sz w:val="28"/>
          <w:szCs w:val="28"/>
        </w:rPr>
        <w:t>a</w:t>
      </w:r>
      <w:r>
        <w:rPr>
          <w:w w:val="117"/>
          <w:sz w:val="28"/>
          <w:szCs w:val="28"/>
        </w:rPr>
        <w:t>t</w:t>
      </w:r>
      <w:r>
        <w:rPr>
          <w:w w:val="87"/>
          <w:sz w:val="28"/>
          <w:szCs w:val="28"/>
        </w:rPr>
        <w:t>i</w:t>
      </w:r>
      <w:r>
        <w:rPr>
          <w:w w:val="113"/>
          <w:sz w:val="28"/>
          <w:szCs w:val="28"/>
        </w:rPr>
        <w:t>o</w:t>
      </w:r>
      <w:r>
        <w:rPr>
          <w:w w:val="110"/>
          <w:sz w:val="28"/>
          <w:szCs w:val="28"/>
        </w:rPr>
        <w:t>n</w:t>
      </w:r>
      <w:r>
        <w:rPr>
          <w:spacing w:val="52"/>
          <w:w w:val="110"/>
          <w:sz w:val="28"/>
          <w:szCs w:val="28"/>
        </w:rPr>
        <w:t xml:space="preserve"> </w:t>
      </w:r>
      <w:r>
        <w:rPr>
          <w:sz w:val="28"/>
          <w:szCs w:val="28"/>
        </w:rPr>
        <w:t xml:space="preserve">and </w:t>
      </w:r>
      <w:r>
        <w:rPr>
          <w:spacing w:val="25"/>
          <w:sz w:val="28"/>
          <w:szCs w:val="28"/>
        </w:rPr>
        <w:t xml:space="preserve"> </w:t>
      </w:r>
      <w:r>
        <w:rPr>
          <w:w w:val="92"/>
          <w:sz w:val="28"/>
          <w:szCs w:val="28"/>
        </w:rPr>
        <w:t>R</w:t>
      </w:r>
      <w:r>
        <w:rPr>
          <w:w w:val="119"/>
          <w:sz w:val="28"/>
          <w:szCs w:val="28"/>
        </w:rPr>
        <w:t>e</w:t>
      </w:r>
      <w:r>
        <w:rPr>
          <w:w w:val="112"/>
          <w:sz w:val="28"/>
          <w:szCs w:val="28"/>
        </w:rPr>
        <w:t>g</w:t>
      </w:r>
      <w:r>
        <w:rPr>
          <w:spacing w:val="-3"/>
          <w:w w:val="101"/>
          <w:sz w:val="28"/>
          <w:szCs w:val="28"/>
        </w:rPr>
        <w:t>r</w:t>
      </w:r>
      <w:r>
        <w:rPr>
          <w:w w:val="119"/>
          <w:sz w:val="28"/>
          <w:szCs w:val="28"/>
        </w:rPr>
        <w:t>e</w:t>
      </w:r>
      <w:r>
        <w:rPr>
          <w:w w:val="132"/>
          <w:sz w:val="28"/>
          <w:szCs w:val="28"/>
        </w:rPr>
        <w:t>ss</w:t>
      </w:r>
      <w:r>
        <w:rPr>
          <w:w w:val="87"/>
          <w:sz w:val="28"/>
          <w:szCs w:val="28"/>
        </w:rPr>
        <w:t>i</w:t>
      </w:r>
      <w:r>
        <w:rPr>
          <w:w w:val="113"/>
          <w:sz w:val="28"/>
          <w:szCs w:val="28"/>
        </w:rPr>
        <w:t>o</w:t>
      </w:r>
      <w:r>
        <w:rPr>
          <w:w w:val="110"/>
          <w:sz w:val="28"/>
          <w:szCs w:val="28"/>
        </w:rPr>
        <w:t>n</w:t>
      </w:r>
      <w:r>
        <w:rPr>
          <w:spacing w:val="37"/>
          <w:w w:val="110"/>
          <w:sz w:val="28"/>
          <w:szCs w:val="28"/>
        </w:rPr>
        <w:t xml:space="preserve"> </w:t>
      </w:r>
      <w:r>
        <w:rPr>
          <w:w w:val="112"/>
          <w:sz w:val="28"/>
          <w:szCs w:val="28"/>
        </w:rPr>
        <w:t>p</w:t>
      </w:r>
      <w:r>
        <w:rPr>
          <w:spacing w:val="-3"/>
          <w:w w:val="101"/>
          <w:sz w:val="28"/>
          <w:szCs w:val="28"/>
        </w:rPr>
        <w:t>r</w:t>
      </w:r>
      <w:r>
        <w:rPr>
          <w:w w:val="113"/>
          <w:sz w:val="28"/>
          <w:szCs w:val="28"/>
        </w:rPr>
        <w:t>o</w:t>
      </w:r>
      <w:r>
        <w:rPr>
          <w:w w:val="112"/>
          <w:sz w:val="28"/>
          <w:szCs w:val="28"/>
        </w:rPr>
        <w:t>b</w:t>
      </w:r>
      <w:r>
        <w:rPr>
          <w:w w:val="87"/>
          <w:sz w:val="28"/>
          <w:szCs w:val="28"/>
        </w:rPr>
        <w:t>l</w:t>
      </w:r>
      <w:r>
        <w:rPr>
          <w:w w:val="119"/>
          <w:sz w:val="28"/>
          <w:szCs w:val="28"/>
        </w:rPr>
        <w:t>e</w:t>
      </w:r>
      <w:r>
        <w:rPr>
          <w:w w:val="112"/>
          <w:sz w:val="28"/>
          <w:szCs w:val="28"/>
        </w:rPr>
        <w:t>m</w:t>
      </w:r>
      <w:r>
        <w:rPr>
          <w:w w:val="132"/>
          <w:sz w:val="28"/>
          <w:szCs w:val="28"/>
        </w:rPr>
        <w:t>s</w:t>
      </w:r>
      <w:r>
        <w:rPr>
          <w:w w:val="105"/>
          <w:sz w:val="28"/>
          <w:szCs w:val="28"/>
        </w:rPr>
        <w:t>.</w:t>
      </w:r>
      <w:r>
        <w:rPr>
          <w:spacing w:val="37"/>
          <w:w w:val="105"/>
          <w:sz w:val="28"/>
          <w:szCs w:val="28"/>
        </w:rPr>
        <w:t xml:space="preserve"> </w:t>
      </w:r>
      <w:r>
        <w:rPr>
          <w:w w:val="97"/>
          <w:sz w:val="28"/>
          <w:szCs w:val="28"/>
        </w:rPr>
        <w:t>It</w:t>
      </w:r>
      <w:r>
        <w:rPr>
          <w:spacing w:val="40"/>
          <w:w w:val="97"/>
          <w:sz w:val="28"/>
          <w:szCs w:val="28"/>
        </w:rPr>
        <w:t xml:space="preserve"> </w:t>
      </w:r>
      <w:r>
        <w:rPr>
          <w:w w:val="112"/>
          <w:sz w:val="28"/>
          <w:szCs w:val="28"/>
        </w:rPr>
        <w:t>b</w:t>
      </w:r>
      <w:r>
        <w:rPr>
          <w:w w:val="110"/>
          <w:sz w:val="28"/>
          <w:szCs w:val="28"/>
        </w:rPr>
        <w:t>u</w:t>
      </w:r>
      <w:r>
        <w:rPr>
          <w:w w:val="87"/>
          <w:sz w:val="28"/>
          <w:szCs w:val="28"/>
        </w:rPr>
        <w:t>il</w:t>
      </w:r>
      <w:r>
        <w:rPr>
          <w:w w:val="112"/>
          <w:sz w:val="28"/>
          <w:szCs w:val="28"/>
        </w:rPr>
        <w:t>d</w:t>
      </w:r>
      <w:r>
        <w:rPr>
          <w:w w:val="132"/>
          <w:sz w:val="28"/>
          <w:szCs w:val="28"/>
        </w:rPr>
        <w:t>s</w:t>
      </w:r>
      <w:r>
        <w:rPr>
          <w:spacing w:val="37"/>
          <w:w w:val="132"/>
          <w:sz w:val="28"/>
          <w:szCs w:val="28"/>
        </w:rPr>
        <w:t xml:space="preserve"> </w:t>
      </w:r>
      <w:r>
        <w:rPr>
          <w:w w:val="112"/>
          <w:sz w:val="28"/>
          <w:szCs w:val="28"/>
        </w:rPr>
        <w:t>d</w:t>
      </w:r>
      <w:r>
        <w:rPr>
          <w:w w:val="119"/>
          <w:sz w:val="28"/>
          <w:szCs w:val="28"/>
        </w:rPr>
        <w:t>e</w:t>
      </w:r>
      <w:r>
        <w:rPr>
          <w:w w:val="118"/>
          <w:sz w:val="28"/>
          <w:szCs w:val="28"/>
        </w:rPr>
        <w:t>c</w:t>
      </w:r>
      <w:r>
        <w:rPr>
          <w:w w:val="87"/>
          <w:sz w:val="28"/>
          <w:szCs w:val="28"/>
        </w:rPr>
        <w:t>i</w:t>
      </w:r>
      <w:r>
        <w:rPr>
          <w:w w:val="132"/>
          <w:sz w:val="28"/>
          <w:szCs w:val="28"/>
        </w:rPr>
        <w:t>s</w:t>
      </w:r>
      <w:r>
        <w:rPr>
          <w:w w:val="87"/>
          <w:sz w:val="28"/>
          <w:szCs w:val="28"/>
        </w:rPr>
        <w:t>i</w:t>
      </w:r>
      <w:r>
        <w:rPr>
          <w:w w:val="113"/>
          <w:sz w:val="28"/>
          <w:szCs w:val="28"/>
        </w:rPr>
        <w:t>o</w:t>
      </w:r>
      <w:r>
        <w:rPr>
          <w:w w:val="110"/>
          <w:sz w:val="28"/>
          <w:szCs w:val="28"/>
        </w:rPr>
        <w:t>n</w:t>
      </w:r>
      <w:r>
        <w:rPr>
          <w:spacing w:val="37"/>
          <w:w w:val="110"/>
          <w:sz w:val="28"/>
          <w:szCs w:val="28"/>
        </w:rPr>
        <w:t xml:space="preserve"> </w:t>
      </w:r>
      <w:r>
        <w:rPr>
          <w:w w:val="118"/>
          <w:sz w:val="28"/>
          <w:szCs w:val="28"/>
        </w:rPr>
        <w:t>t</w:t>
      </w:r>
      <w:r>
        <w:rPr>
          <w:spacing w:val="-4"/>
          <w:w w:val="118"/>
          <w:sz w:val="28"/>
          <w:szCs w:val="28"/>
        </w:rPr>
        <w:t>r</w:t>
      </w:r>
      <w:r>
        <w:rPr>
          <w:w w:val="118"/>
          <w:sz w:val="28"/>
          <w:szCs w:val="28"/>
        </w:rPr>
        <w:t>ees</w:t>
      </w:r>
      <w:r>
        <w:rPr>
          <w:spacing w:val="26"/>
          <w:w w:val="118"/>
          <w:sz w:val="28"/>
          <w:szCs w:val="28"/>
        </w:rPr>
        <w:t xml:space="preserve"> </w:t>
      </w:r>
      <w:r>
        <w:rPr>
          <w:w w:val="113"/>
          <w:sz w:val="28"/>
          <w:szCs w:val="28"/>
        </w:rPr>
        <w:t>o</w:t>
      </w:r>
      <w:r>
        <w:rPr>
          <w:w w:val="110"/>
          <w:sz w:val="28"/>
          <w:szCs w:val="28"/>
        </w:rPr>
        <w:t xml:space="preserve">n </w:t>
      </w:r>
      <w:r>
        <w:rPr>
          <w:w w:val="112"/>
          <w:sz w:val="28"/>
          <w:szCs w:val="28"/>
        </w:rPr>
        <w:t>d</w:t>
      </w:r>
      <w:r>
        <w:rPr>
          <w:w w:val="87"/>
          <w:sz w:val="28"/>
          <w:szCs w:val="28"/>
        </w:rPr>
        <w:t>i</w:t>
      </w:r>
      <w:r>
        <w:rPr>
          <w:w w:val="104"/>
          <w:sz w:val="28"/>
          <w:szCs w:val="28"/>
        </w:rPr>
        <w:t>f</w:t>
      </w:r>
      <w:r>
        <w:rPr>
          <w:spacing w:val="-3"/>
          <w:w w:val="104"/>
          <w:sz w:val="28"/>
          <w:szCs w:val="28"/>
        </w:rPr>
        <w:t>f</w:t>
      </w:r>
      <w:r>
        <w:rPr>
          <w:w w:val="119"/>
          <w:sz w:val="28"/>
          <w:szCs w:val="28"/>
        </w:rPr>
        <w:t>e</w:t>
      </w:r>
      <w:r>
        <w:rPr>
          <w:spacing w:val="-3"/>
          <w:w w:val="101"/>
          <w:sz w:val="28"/>
          <w:szCs w:val="28"/>
        </w:rPr>
        <w:t>r</w:t>
      </w:r>
      <w:r>
        <w:rPr>
          <w:w w:val="119"/>
          <w:sz w:val="28"/>
          <w:szCs w:val="28"/>
        </w:rPr>
        <w:t>e</w:t>
      </w:r>
      <w:r>
        <w:rPr>
          <w:w w:val="110"/>
          <w:sz w:val="28"/>
          <w:szCs w:val="28"/>
        </w:rPr>
        <w:t>n</w:t>
      </w:r>
      <w:r>
        <w:rPr>
          <w:w w:val="117"/>
          <w:sz w:val="28"/>
          <w:szCs w:val="28"/>
        </w:rPr>
        <w:t>t</w:t>
      </w:r>
      <w:r>
        <w:rPr>
          <w:spacing w:val="20"/>
          <w:sz w:val="28"/>
          <w:szCs w:val="28"/>
        </w:rPr>
        <w:t xml:space="preserve"> </w:t>
      </w:r>
      <w:r>
        <w:rPr>
          <w:w w:val="132"/>
          <w:sz w:val="28"/>
          <w:szCs w:val="28"/>
        </w:rPr>
        <w:t>s</w:t>
      </w:r>
      <w:r>
        <w:rPr>
          <w:w w:val="122"/>
          <w:sz w:val="28"/>
          <w:szCs w:val="28"/>
        </w:rPr>
        <w:t>a</w:t>
      </w:r>
      <w:r>
        <w:rPr>
          <w:w w:val="112"/>
          <w:sz w:val="28"/>
          <w:szCs w:val="28"/>
        </w:rPr>
        <w:t>mp</w:t>
      </w:r>
      <w:r>
        <w:rPr>
          <w:w w:val="87"/>
          <w:sz w:val="28"/>
          <w:szCs w:val="28"/>
        </w:rPr>
        <w:t>l</w:t>
      </w:r>
      <w:r>
        <w:rPr>
          <w:w w:val="119"/>
          <w:sz w:val="28"/>
          <w:szCs w:val="28"/>
        </w:rPr>
        <w:t>e</w:t>
      </w:r>
      <w:r>
        <w:rPr>
          <w:w w:val="132"/>
          <w:sz w:val="28"/>
          <w:szCs w:val="28"/>
        </w:rPr>
        <w:t>s</w:t>
      </w:r>
      <w:r>
        <w:rPr>
          <w:spacing w:val="20"/>
          <w:sz w:val="28"/>
          <w:szCs w:val="28"/>
        </w:rPr>
        <w:t xml:space="preserve"> </w:t>
      </w:r>
      <w:r>
        <w:rPr>
          <w:sz w:val="28"/>
          <w:szCs w:val="28"/>
        </w:rPr>
        <w:t xml:space="preserve">and </w:t>
      </w:r>
      <w:r>
        <w:rPr>
          <w:spacing w:val="8"/>
          <w:sz w:val="28"/>
          <w:szCs w:val="28"/>
        </w:rPr>
        <w:t xml:space="preserve"> </w:t>
      </w:r>
      <w:r>
        <w:rPr>
          <w:w w:val="117"/>
          <w:sz w:val="28"/>
          <w:szCs w:val="28"/>
        </w:rPr>
        <w:t>ta</w:t>
      </w:r>
      <w:r>
        <w:rPr>
          <w:spacing w:val="-3"/>
          <w:w w:val="117"/>
          <w:sz w:val="28"/>
          <w:szCs w:val="28"/>
        </w:rPr>
        <w:t>k</w:t>
      </w:r>
      <w:r>
        <w:rPr>
          <w:w w:val="117"/>
          <w:sz w:val="28"/>
          <w:szCs w:val="28"/>
        </w:rPr>
        <w:t>es</w:t>
      </w:r>
      <w:r>
        <w:rPr>
          <w:spacing w:val="11"/>
          <w:w w:val="117"/>
          <w:sz w:val="28"/>
          <w:szCs w:val="28"/>
        </w:rPr>
        <w:t xml:space="preserve"> </w:t>
      </w:r>
      <w:r>
        <w:rPr>
          <w:sz w:val="28"/>
          <w:szCs w:val="28"/>
        </w:rPr>
        <w:t>their</w:t>
      </w:r>
      <w:r>
        <w:rPr>
          <w:spacing w:val="62"/>
          <w:sz w:val="28"/>
          <w:szCs w:val="28"/>
        </w:rPr>
        <w:t xml:space="preserve"> </w:t>
      </w:r>
      <w:r>
        <w:rPr>
          <w:sz w:val="28"/>
          <w:szCs w:val="28"/>
        </w:rPr>
        <w:t xml:space="preserve">majority </w:t>
      </w:r>
      <w:r>
        <w:rPr>
          <w:spacing w:val="6"/>
          <w:sz w:val="28"/>
          <w:szCs w:val="28"/>
        </w:rPr>
        <w:t xml:space="preserve"> </w:t>
      </w:r>
      <w:r>
        <w:rPr>
          <w:spacing w:val="-2"/>
          <w:sz w:val="28"/>
          <w:szCs w:val="28"/>
        </w:rPr>
        <w:t>v</w:t>
      </w:r>
      <w:r>
        <w:rPr>
          <w:sz w:val="28"/>
          <w:szCs w:val="28"/>
        </w:rPr>
        <w:t>ote</w:t>
      </w:r>
      <w:r>
        <w:rPr>
          <w:spacing w:val="54"/>
          <w:sz w:val="28"/>
          <w:szCs w:val="28"/>
        </w:rPr>
        <w:t xml:space="preserve"> </w:t>
      </w:r>
      <w:r>
        <w:rPr>
          <w:sz w:val="28"/>
          <w:szCs w:val="28"/>
        </w:rPr>
        <w:t>for</w:t>
      </w:r>
      <w:r>
        <w:rPr>
          <w:spacing w:val="28"/>
          <w:sz w:val="28"/>
          <w:szCs w:val="28"/>
        </w:rPr>
        <w:t xml:space="preserve"> </w:t>
      </w:r>
      <w:r>
        <w:rPr>
          <w:w w:val="118"/>
          <w:sz w:val="28"/>
          <w:szCs w:val="28"/>
        </w:rPr>
        <w:t>c</w:t>
      </w:r>
      <w:r>
        <w:rPr>
          <w:w w:val="87"/>
          <w:sz w:val="28"/>
          <w:szCs w:val="28"/>
        </w:rPr>
        <w:t>l</w:t>
      </w:r>
      <w:r>
        <w:rPr>
          <w:w w:val="122"/>
          <w:sz w:val="28"/>
          <w:szCs w:val="28"/>
        </w:rPr>
        <w:t>a</w:t>
      </w:r>
      <w:r>
        <w:rPr>
          <w:w w:val="132"/>
          <w:sz w:val="28"/>
          <w:szCs w:val="28"/>
        </w:rPr>
        <w:t>ss</w:t>
      </w:r>
      <w:r>
        <w:rPr>
          <w:w w:val="87"/>
          <w:sz w:val="28"/>
          <w:szCs w:val="28"/>
        </w:rPr>
        <w:t>i</w:t>
      </w:r>
      <w:r>
        <w:rPr>
          <w:w w:val="99"/>
          <w:sz w:val="28"/>
          <w:szCs w:val="28"/>
        </w:rPr>
        <w:t>ﬁ</w:t>
      </w:r>
      <w:r>
        <w:rPr>
          <w:w w:val="118"/>
          <w:sz w:val="28"/>
          <w:szCs w:val="28"/>
        </w:rPr>
        <w:t>c</w:t>
      </w:r>
      <w:r>
        <w:rPr>
          <w:w w:val="122"/>
          <w:sz w:val="28"/>
          <w:szCs w:val="28"/>
        </w:rPr>
        <w:t>a</w:t>
      </w:r>
      <w:r>
        <w:rPr>
          <w:w w:val="117"/>
          <w:sz w:val="28"/>
          <w:szCs w:val="28"/>
        </w:rPr>
        <w:t>t</w:t>
      </w:r>
      <w:r>
        <w:rPr>
          <w:w w:val="87"/>
          <w:sz w:val="28"/>
          <w:szCs w:val="28"/>
        </w:rPr>
        <w:t>i</w:t>
      </w:r>
      <w:r>
        <w:rPr>
          <w:w w:val="113"/>
          <w:sz w:val="28"/>
          <w:szCs w:val="28"/>
        </w:rPr>
        <w:t>o</w:t>
      </w:r>
      <w:r>
        <w:rPr>
          <w:w w:val="110"/>
          <w:sz w:val="28"/>
          <w:szCs w:val="28"/>
        </w:rPr>
        <w:t>n</w:t>
      </w:r>
      <w:r>
        <w:rPr>
          <w:spacing w:val="5"/>
          <w:sz w:val="28"/>
          <w:szCs w:val="28"/>
        </w:rPr>
        <w:t xml:space="preserve"> </w:t>
      </w:r>
      <w:r>
        <w:rPr>
          <w:sz w:val="28"/>
          <w:szCs w:val="28"/>
        </w:rPr>
        <w:t>and</w:t>
      </w:r>
      <w:r>
        <w:rPr>
          <w:spacing w:val="63"/>
          <w:sz w:val="28"/>
          <w:szCs w:val="28"/>
        </w:rPr>
        <w:t xml:space="preserve"> </w:t>
      </w:r>
      <w:r>
        <w:rPr>
          <w:spacing w:val="-2"/>
          <w:w w:val="113"/>
          <w:sz w:val="28"/>
          <w:szCs w:val="28"/>
        </w:rPr>
        <w:t>av</w:t>
      </w:r>
      <w:r>
        <w:rPr>
          <w:w w:val="113"/>
          <w:sz w:val="28"/>
          <w:szCs w:val="28"/>
        </w:rPr>
        <w:t>e</w:t>
      </w:r>
      <w:r>
        <w:rPr>
          <w:spacing w:val="-6"/>
          <w:w w:val="113"/>
          <w:sz w:val="28"/>
          <w:szCs w:val="28"/>
        </w:rPr>
        <w:t>r</w:t>
      </w:r>
      <w:r>
        <w:rPr>
          <w:w w:val="113"/>
          <w:sz w:val="28"/>
          <w:szCs w:val="28"/>
        </w:rPr>
        <w:t>age</w:t>
      </w:r>
      <w:r>
        <w:rPr>
          <w:spacing w:val="-2"/>
          <w:w w:val="113"/>
          <w:sz w:val="28"/>
          <w:szCs w:val="28"/>
        </w:rPr>
        <w:t xml:space="preserve"> </w:t>
      </w:r>
      <w:r>
        <w:rPr>
          <w:w w:val="87"/>
          <w:sz w:val="28"/>
          <w:szCs w:val="28"/>
        </w:rPr>
        <w:t>i</w:t>
      </w:r>
      <w:r>
        <w:rPr>
          <w:w w:val="110"/>
          <w:sz w:val="28"/>
          <w:szCs w:val="28"/>
        </w:rPr>
        <w:t xml:space="preserve">n </w:t>
      </w:r>
      <w:r>
        <w:rPr>
          <w:w w:val="122"/>
          <w:sz w:val="28"/>
          <w:szCs w:val="28"/>
        </w:rPr>
        <w:t>case</w:t>
      </w:r>
      <w:r>
        <w:rPr>
          <w:spacing w:val="-14"/>
          <w:w w:val="122"/>
          <w:sz w:val="28"/>
          <w:szCs w:val="28"/>
        </w:rPr>
        <w:t xml:space="preserve"> </w:t>
      </w:r>
      <w:r>
        <w:rPr>
          <w:sz w:val="28"/>
          <w:szCs w:val="28"/>
        </w:rPr>
        <w:t>of</w:t>
      </w:r>
      <w:r>
        <w:rPr>
          <w:spacing w:val="21"/>
          <w:sz w:val="28"/>
          <w:szCs w:val="28"/>
        </w:rPr>
        <w:t xml:space="preserve"> </w:t>
      </w:r>
      <w:r>
        <w:rPr>
          <w:spacing w:val="-3"/>
          <w:w w:val="101"/>
          <w:sz w:val="28"/>
          <w:szCs w:val="28"/>
        </w:rPr>
        <w:t>r</w:t>
      </w:r>
      <w:r>
        <w:rPr>
          <w:w w:val="119"/>
          <w:sz w:val="28"/>
          <w:szCs w:val="28"/>
        </w:rPr>
        <w:t>e</w:t>
      </w:r>
      <w:r>
        <w:rPr>
          <w:w w:val="112"/>
          <w:sz w:val="28"/>
          <w:szCs w:val="28"/>
        </w:rPr>
        <w:t>g</w:t>
      </w:r>
      <w:r>
        <w:rPr>
          <w:spacing w:val="-3"/>
          <w:w w:val="101"/>
          <w:sz w:val="28"/>
          <w:szCs w:val="28"/>
        </w:rPr>
        <w:t>r</w:t>
      </w:r>
      <w:r>
        <w:rPr>
          <w:w w:val="119"/>
          <w:sz w:val="28"/>
          <w:szCs w:val="28"/>
        </w:rPr>
        <w:t>e</w:t>
      </w:r>
      <w:r>
        <w:rPr>
          <w:w w:val="132"/>
          <w:sz w:val="28"/>
          <w:szCs w:val="28"/>
        </w:rPr>
        <w:t>ss</w:t>
      </w:r>
      <w:r>
        <w:rPr>
          <w:w w:val="87"/>
          <w:sz w:val="28"/>
          <w:szCs w:val="28"/>
        </w:rPr>
        <w:t>i</w:t>
      </w:r>
      <w:r>
        <w:rPr>
          <w:w w:val="113"/>
          <w:sz w:val="28"/>
          <w:szCs w:val="28"/>
        </w:rPr>
        <w:t>o</w:t>
      </w:r>
      <w:r>
        <w:rPr>
          <w:w w:val="110"/>
          <w:sz w:val="28"/>
          <w:szCs w:val="28"/>
        </w:rPr>
        <w:t>n</w:t>
      </w:r>
      <w:r>
        <w:rPr>
          <w:w w:val="105"/>
          <w:sz w:val="28"/>
          <w:szCs w:val="28"/>
        </w:rPr>
        <w:t>.</w:t>
      </w:r>
    </w:p>
    <w:p w:rsidR="00DF7E86" w:rsidRDefault="00DF7E86">
      <w:pPr>
        <w:spacing w:line="200" w:lineRule="exact"/>
      </w:pPr>
    </w:p>
    <w:p w:rsidR="00DF7E86" w:rsidRDefault="00DF7E86">
      <w:pPr>
        <w:spacing w:before="17" w:line="260" w:lineRule="exact"/>
        <w:rPr>
          <w:sz w:val="26"/>
          <w:szCs w:val="26"/>
        </w:rPr>
      </w:pPr>
    </w:p>
    <w:p w:rsidR="00DF7E86" w:rsidRDefault="00FB3854">
      <w:pPr>
        <w:spacing w:before="20"/>
        <w:ind w:left="1059"/>
        <w:rPr>
          <w:sz w:val="28"/>
          <w:szCs w:val="28"/>
        </w:rPr>
      </w:pPr>
      <w:r>
        <w:rPr>
          <w:sz w:val="28"/>
          <w:szCs w:val="28"/>
        </w:rPr>
        <w:t>#</w:t>
      </w:r>
      <w:r>
        <w:rPr>
          <w:spacing w:val="30"/>
          <w:sz w:val="28"/>
          <w:szCs w:val="28"/>
        </w:rPr>
        <w:t xml:space="preserve"> </w:t>
      </w:r>
      <w:r>
        <w:rPr>
          <w:w w:val="92"/>
          <w:sz w:val="28"/>
          <w:szCs w:val="28"/>
        </w:rPr>
        <w:t>R</w:t>
      </w:r>
      <w:r>
        <w:rPr>
          <w:w w:val="122"/>
          <w:sz w:val="28"/>
          <w:szCs w:val="28"/>
        </w:rPr>
        <w:t>a</w:t>
      </w:r>
      <w:r>
        <w:rPr>
          <w:w w:val="110"/>
          <w:sz w:val="28"/>
          <w:szCs w:val="28"/>
        </w:rPr>
        <w:t>n</w:t>
      </w:r>
      <w:r>
        <w:rPr>
          <w:w w:val="112"/>
          <w:sz w:val="28"/>
          <w:szCs w:val="28"/>
        </w:rPr>
        <w:t>d</w:t>
      </w:r>
      <w:r>
        <w:rPr>
          <w:w w:val="113"/>
          <w:sz w:val="28"/>
          <w:szCs w:val="28"/>
        </w:rPr>
        <w:t>o</w:t>
      </w:r>
      <w:r>
        <w:rPr>
          <w:w w:val="112"/>
          <w:sz w:val="28"/>
          <w:szCs w:val="28"/>
        </w:rPr>
        <w:t>m</w:t>
      </w:r>
      <w:r>
        <w:rPr>
          <w:spacing w:val="-3"/>
          <w:w w:val="99"/>
          <w:sz w:val="28"/>
          <w:szCs w:val="28"/>
        </w:rPr>
        <w:t>F</w:t>
      </w:r>
      <w:r>
        <w:rPr>
          <w:w w:val="113"/>
          <w:sz w:val="28"/>
          <w:szCs w:val="28"/>
        </w:rPr>
        <w:t>o</w:t>
      </w:r>
      <w:r>
        <w:rPr>
          <w:spacing w:val="-3"/>
          <w:w w:val="101"/>
          <w:sz w:val="28"/>
          <w:szCs w:val="28"/>
        </w:rPr>
        <w:t>r</w:t>
      </w:r>
      <w:r>
        <w:rPr>
          <w:w w:val="119"/>
          <w:sz w:val="28"/>
          <w:szCs w:val="28"/>
        </w:rPr>
        <w:t>e</w:t>
      </w:r>
      <w:r>
        <w:rPr>
          <w:w w:val="132"/>
          <w:sz w:val="28"/>
          <w:szCs w:val="28"/>
        </w:rPr>
        <w:t>s</w:t>
      </w:r>
      <w:r>
        <w:rPr>
          <w:w w:val="117"/>
          <w:sz w:val="28"/>
          <w:szCs w:val="28"/>
        </w:rPr>
        <w:t>t</w:t>
      </w:r>
      <w:r>
        <w:rPr>
          <w:w w:val="97"/>
          <w:sz w:val="28"/>
          <w:szCs w:val="28"/>
        </w:rPr>
        <w:t>C</w:t>
      </w:r>
      <w:r>
        <w:rPr>
          <w:w w:val="87"/>
          <w:sz w:val="28"/>
          <w:szCs w:val="28"/>
        </w:rPr>
        <w:t>l</w:t>
      </w:r>
      <w:r>
        <w:rPr>
          <w:w w:val="122"/>
          <w:sz w:val="28"/>
          <w:szCs w:val="28"/>
        </w:rPr>
        <w:t>a</w:t>
      </w:r>
      <w:r>
        <w:rPr>
          <w:w w:val="132"/>
          <w:sz w:val="28"/>
          <w:szCs w:val="28"/>
        </w:rPr>
        <w:t>ss</w:t>
      </w:r>
      <w:r>
        <w:rPr>
          <w:w w:val="87"/>
          <w:sz w:val="28"/>
          <w:szCs w:val="28"/>
        </w:rPr>
        <w:t>i</w:t>
      </w:r>
      <w:r>
        <w:rPr>
          <w:w w:val="99"/>
          <w:sz w:val="28"/>
          <w:szCs w:val="28"/>
        </w:rPr>
        <w:t>ﬁ</w:t>
      </w:r>
      <w:r>
        <w:rPr>
          <w:w w:val="119"/>
          <w:sz w:val="28"/>
          <w:szCs w:val="28"/>
        </w:rPr>
        <w:t>e</w:t>
      </w:r>
      <w:r>
        <w:rPr>
          <w:w w:val="101"/>
          <w:sz w:val="28"/>
          <w:szCs w:val="28"/>
        </w:rPr>
        <w:t>r</w:t>
      </w:r>
      <w:r>
        <w:rPr>
          <w:w w:val="87"/>
          <w:sz w:val="28"/>
          <w:szCs w:val="28"/>
        </w:rPr>
        <w:t>:</w:t>
      </w:r>
    </w:p>
    <w:p w:rsidR="00DF7E86" w:rsidRDefault="00FB3854">
      <w:pPr>
        <w:spacing w:before="33" w:line="460" w:lineRule="exact"/>
        <w:ind w:left="1059" w:right="2295"/>
        <w:rPr>
          <w:sz w:val="28"/>
          <w:szCs w:val="28"/>
        </w:rPr>
      </w:pPr>
      <w:r>
        <w:rPr>
          <w:sz w:val="28"/>
          <w:szCs w:val="28"/>
        </w:rPr>
        <w:t>f</w:t>
      </w:r>
      <w:r>
        <w:rPr>
          <w:spacing w:val="-3"/>
          <w:sz w:val="28"/>
          <w:szCs w:val="28"/>
        </w:rPr>
        <w:t>r</w:t>
      </w:r>
      <w:r>
        <w:rPr>
          <w:sz w:val="28"/>
          <w:szCs w:val="28"/>
        </w:rPr>
        <w:t>om</w:t>
      </w:r>
      <w:r>
        <w:rPr>
          <w:spacing w:val="48"/>
          <w:sz w:val="28"/>
          <w:szCs w:val="28"/>
        </w:rPr>
        <w:t xml:space="preserve"> </w:t>
      </w:r>
      <w:r>
        <w:rPr>
          <w:w w:val="132"/>
          <w:sz w:val="28"/>
          <w:szCs w:val="28"/>
        </w:rPr>
        <w:t>s</w:t>
      </w:r>
      <w:r>
        <w:rPr>
          <w:w w:val="101"/>
          <w:sz w:val="28"/>
          <w:szCs w:val="28"/>
        </w:rPr>
        <w:t>k</w:t>
      </w:r>
      <w:r>
        <w:rPr>
          <w:w w:val="87"/>
          <w:sz w:val="28"/>
          <w:szCs w:val="28"/>
        </w:rPr>
        <w:t>l</w:t>
      </w:r>
      <w:r>
        <w:rPr>
          <w:w w:val="119"/>
          <w:sz w:val="28"/>
          <w:szCs w:val="28"/>
        </w:rPr>
        <w:t>e</w:t>
      </w:r>
      <w:r>
        <w:rPr>
          <w:w w:val="122"/>
          <w:sz w:val="28"/>
          <w:szCs w:val="28"/>
        </w:rPr>
        <w:t>a</w:t>
      </w:r>
      <w:r>
        <w:rPr>
          <w:w w:val="101"/>
          <w:sz w:val="28"/>
          <w:szCs w:val="28"/>
        </w:rPr>
        <w:t>r</w:t>
      </w:r>
      <w:r>
        <w:rPr>
          <w:w w:val="110"/>
          <w:sz w:val="28"/>
          <w:szCs w:val="28"/>
        </w:rPr>
        <w:t>n</w:t>
      </w:r>
      <w:r>
        <w:rPr>
          <w:w w:val="105"/>
          <w:sz w:val="28"/>
          <w:szCs w:val="28"/>
        </w:rPr>
        <w:t>.</w:t>
      </w:r>
      <w:r>
        <w:rPr>
          <w:w w:val="119"/>
          <w:sz w:val="28"/>
          <w:szCs w:val="28"/>
        </w:rPr>
        <w:t>e</w:t>
      </w:r>
      <w:r>
        <w:rPr>
          <w:w w:val="110"/>
          <w:sz w:val="28"/>
          <w:szCs w:val="28"/>
        </w:rPr>
        <w:t>n</w:t>
      </w:r>
      <w:r>
        <w:rPr>
          <w:w w:val="132"/>
          <w:sz w:val="28"/>
          <w:szCs w:val="28"/>
        </w:rPr>
        <w:t>s</w:t>
      </w:r>
      <w:r>
        <w:rPr>
          <w:w w:val="119"/>
          <w:sz w:val="28"/>
          <w:szCs w:val="28"/>
        </w:rPr>
        <w:t>e</w:t>
      </w:r>
      <w:r>
        <w:rPr>
          <w:w w:val="112"/>
          <w:sz w:val="28"/>
          <w:szCs w:val="28"/>
        </w:rPr>
        <w:t>mb</w:t>
      </w:r>
      <w:r>
        <w:rPr>
          <w:w w:val="87"/>
          <w:sz w:val="28"/>
          <w:szCs w:val="28"/>
        </w:rPr>
        <w:t>l</w:t>
      </w:r>
      <w:r>
        <w:rPr>
          <w:w w:val="119"/>
          <w:sz w:val="28"/>
          <w:szCs w:val="28"/>
        </w:rPr>
        <w:t>e</w:t>
      </w:r>
      <w:r>
        <w:rPr>
          <w:spacing w:val="-1"/>
          <w:sz w:val="28"/>
          <w:szCs w:val="28"/>
        </w:rPr>
        <w:t xml:space="preserve"> </w:t>
      </w:r>
      <w:r>
        <w:rPr>
          <w:sz w:val="28"/>
          <w:szCs w:val="28"/>
        </w:rPr>
        <w:t>impo</w:t>
      </w:r>
      <w:r>
        <w:rPr>
          <w:spacing w:val="7"/>
          <w:sz w:val="28"/>
          <w:szCs w:val="28"/>
        </w:rPr>
        <w:t>r</w:t>
      </w:r>
      <w:r>
        <w:rPr>
          <w:sz w:val="28"/>
          <w:szCs w:val="28"/>
        </w:rPr>
        <w:t>t</w:t>
      </w:r>
      <w:r>
        <w:rPr>
          <w:spacing w:val="64"/>
          <w:sz w:val="28"/>
          <w:szCs w:val="28"/>
        </w:rPr>
        <w:t xml:space="preserve"> </w:t>
      </w:r>
      <w:r>
        <w:rPr>
          <w:w w:val="92"/>
          <w:sz w:val="28"/>
          <w:szCs w:val="28"/>
        </w:rPr>
        <w:t>R</w:t>
      </w:r>
      <w:r>
        <w:rPr>
          <w:w w:val="122"/>
          <w:sz w:val="28"/>
          <w:szCs w:val="28"/>
        </w:rPr>
        <w:t>a</w:t>
      </w:r>
      <w:r>
        <w:rPr>
          <w:w w:val="110"/>
          <w:sz w:val="28"/>
          <w:szCs w:val="28"/>
        </w:rPr>
        <w:t>n</w:t>
      </w:r>
      <w:r>
        <w:rPr>
          <w:w w:val="112"/>
          <w:sz w:val="28"/>
          <w:szCs w:val="28"/>
        </w:rPr>
        <w:t>d</w:t>
      </w:r>
      <w:r>
        <w:rPr>
          <w:w w:val="113"/>
          <w:sz w:val="28"/>
          <w:szCs w:val="28"/>
        </w:rPr>
        <w:t>o</w:t>
      </w:r>
      <w:r>
        <w:rPr>
          <w:w w:val="112"/>
          <w:sz w:val="28"/>
          <w:szCs w:val="28"/>
        </w:rPr>
        <w:t>m</w:t>
      </w:r>
      <w:r>
        <w:rPr>
          <w:spacing w:val="-3"/>
          <w:w w:val="99"/>
          <w:sz w:val="28"/>
          <w:szCs w:val="28"/>
        </w:rPr>
        <w:t>F</w:t>
      </w:r>
      <w:r>
        <w:rPr>
          <w:w w:val="113"/>
          <w:sz w:val="28"/>
          <w:szCs w:val="28"/>
        </w:rPr>
        <w:t>o</w:t>
      </w:r>
      <w:r>
        <w:rPr>
          <w:spacing w:val="-3"/>
          <w:w w:val="101"/>
          <w:sz w:val="28"/>
          <w:szCs w:val="28"/>
        </w:rPr>
        <w:t>r</w:t>
      </w:r>
      <w:r>
        <w:rPr>
          <w:w w:val="119"/>
          <w:sz w:val="28"/>
          <w:szCs w:val="28"/>
        </w:rPr>
        <w:t>e</w:t>
      </w:r>
      <w:r>
        <w:rPr>
          <w:w w:val="132"/>
          <w:sz w:val="28"/>
          <w:szCs w:val="28"/>
        </w:rPr>
        <w:t>s</w:t>
      </w:r>
      <w:r>
        <w:rPr>
          <w:w w:val="117"/>
          <w:sz w:val="28"/>
          <w:szCs w:val="28"/>
        </w:rPr>
        <w:t>t</w:t>
      </w:r>
      <w:r>
        <w:rPr>
          <w:w w:val="97"/>
          <w:sz w:val="28"/>
          <w:szCs w:val="28"/>
        </w:rPr>
        <w:t>C</w:t>
      </w:r>
      <w:r>
        <w:rPr>
          <w:w w:val="87"/>
          <w:sz w:val="28"/>
          <w:szCs w:val="28"/>
        </w:rPr>
        <w:t>l</w:t>
      </w:r>
      <w:r>
        <w:rPr>
          <w:w w:val="122"/>
          <w:sz w:val="28"/>
          <w:szCs w:val="28"/>
        </w:rPr>
        <w:t>a</w:t>
      </w:r>
      <w:r>
        <w:rPr>
          <w:w w:val="132"/>
          <w:sz w:val="28"/>
          <w:szCs w:val="28"/>
        </w:rPr>
        <w:t>ss</w:t>
      </w:r>
      <w:r>
        <w:rPr>
          <w:w w:val="87"/>
          <w:sz w:val="28"/>
          <w:szCs w:val="28"/>
        </w:rPr>
        <w:t>i</w:t>
      </w:r>
      <w:r>
        <w:rPr>
          <w:w w:val="99"/>
          <w:sz w:val="28"/>
          <w:szCs w:val="28"/>
        </w:rPr>
        <w:t>ﬁ</w:t>
      </w:r>
      <w:r>
        <w:rPr>
          <w:w w:val="119"/>
          <w:sz w:val="28"/>
          <w:szCs w:val="28"/>
        </w:rPr>
        <w:t>e</w:t>
      </w:r>
      <w:r>
        <w:rPr>
          <w:w w:val="101"/>
          <w:sz w:val="28"/>
          <w:szCs w:val="28"/>
        </w:rPr>
        <w:t xml:space="preserve">r </w:t>
      </w:r>
      <w:r>
        <w:rPr>
          <w:w w:val="110"/>
          <w:sz w:val="28"/>
          <w:szCs w:val="28"/>
        </w:rPr>
        <w:t>Random</w:t>
      </w:r>
      <w:r>
        <w:rPr>
          <w:spacing w:val="-3"/>
          <w:w w:val="110"/>
          <w:sz w:val="28"/>
          <w:szCs w:val="28"/>
        </w:rPr>
        <w:t>F</w:t>
      </w:r>
      <w:r>
        <w:rPr>
          <w:w w:val="110"/>
          <w:sz w:val="28"/>
          <w:szCs w:val="28"/>
        </w:rPr>
        <w:t>o</w:t>
      </w:r>
      <w:r>
        <w:rPr>
          <w:spacing w:val="-3"/>
          <w:w w:val="110"/>
          <w:sz w:val="28"/>
          <w:szCs w:val="28"/>
        </w:rPr>
        <w:t>r</w:t>
      </w:r>
      <w:r>
        <w:rPr>
          <w:w w:val="110"/>
          <w:sz w:val="28"/>
          <w:szCs w:val="28"/>
        </w:rPr>
        <w:t>est</w:t>
      </w:r>
      <w:r>
        <w:rPr>
          <w:spacing w:val="4"/>
          <w:w w:val="110"/>
          <w:sz w:val="28"/>
          <w:szCs w:val="28"/>
        </w:rPr>
        <w:t xml:space="preserve"> </w:t>
      </w:r>
      <w:r>
        <w:rPr>
          <w:sz w:val="28"/>
          <w:szCs w:val="28"/>
        </w:rPr>
        <w:t>=</w:t>
      </w:r>
      <w:r>
        <w:rPr>
          <w:spacing w:val="-6"/>
          <w:sz w:val="28"/>
          <w:szCs w:val="28"/>
        </w:rPr>
        <w:t xml:space="preserve"> </w:t>
      </w:r>
      <w:r>
        <w:rPr>
          <w:w w:val="92"/>
          <w:sz w:val="28"/>
          <w:szCs w:val="28"/>
        </w:rPr>
        <w:t>R</w:t>
      </w:r>
      <w:r>
        <w:rPr>
          <w:w w:val="122"/>
          <w:sz w:val="28"/>
          <w:szCs w:val="28"/>
        </w:rPr>
        <w:t>a</w:t>
      </w:r>
      <w:r>
        <w:rPr>
          <w:w w:val="110"/>
          <w:sz w:val="28"/>
          <w:szCs w:val="28"/>
        </w:rPr>
        <w:t>n</w:t>
      </w:r>
      <w:r>
        <w:rPr>
          <w:w w:val="112"/>
          <w:sz w:val="28"/>
          <w:szCs w:val="28"/>
        </w:rPr>
        <w:t>d</w:t>
      </w:r>
      <w:r>
        <w:rPr>
          <w:w w:val="113"/>
          <w:sz w:val="28"/>
          <w:szCs w:val="28"/>
        </w:rPr>
        <w:t>o</w:t>
      </w:r>
      <w:r>
        <w:rPr>
          <w:w w:val="112"/>
          <w:sz w:val="28"/>
          <w:szCs w:val="28"/>
        </w:rPr>
        <w:t>m</w:t>
      </w:r>
      <w:r>
        <w:rPr>
          <w:spacing w:val="-3"/>
          <w:w w:val="99"/>
          <w:sz w:val="28"/>
          <w:szCs w:val="28"/>
        </w:rPr>
        <w:t>F</w:t>
      </w:r>
      <w:r>
        <w:rPr>
          <w:w w:val="113"/>
          <w:sz w:val="28"/>
          <w:szCs w:val="28"/>
        </w:rPr>
        <w:t>o</w:t>
      </w:r>
      <w:r>
        <w:rPr>
          <w:spacing w:val="-3"/>
          <w:w w:val="101"/>
          <w:sz w:val="28"/>
          <w:szCs w:val="28"/>
        </w:rPr>
        <w:t>r</w:t>
      </w:r>
      <w:r>
        <w:rPr>
          <w:w w:val="119"/>
          <w:sz w:val="28"/>
          <w:szCs w:val="28"/>
        </w:rPr>
        <w:t>e</w:t>
      </w:r>
      <w:r>
        <w:rPr>
          <w:w w:val="132"/>
          <w:sz w:val="28"/>
          <w:szCs w:val="28"/>
        </w:rPr>
        <w:t>s</w:t>
      </w:r>
      <w:r>
        <w:rPr>
          <w:w w:val="117"/>
          <w:sz w:val="28"/>
          <w:szCs w:val="28"/>
        </w:rPr>
        <w:t>t</w:t>
      </w:r>
      <w:r>
        <w:rPr>
          <w:w w:val="97"/>
          <w:sz w:val="28"/>
          <w:szCs w:val="28"/>
        </w:rPr>
        <w:t>C</w:t>
      </w:r>
      <w:r>
        <w:rPr>
          <w:w w:val="87"/>
          <w:sz w:val="28"/>
          <w:szCs w:val="28"/>
        </w:rPr>
        <w:t>l</w:t>
      </w:r>
      <w:r>
        <w:rPr>
          <w:w w:val="122"/>
          <w:sz w:val="28"/>
          <w:szCs w:val="28"/>
        </w:rPr>
        <w:t>a</w:t>
      </w:r>
      <w:r>
        <w:rPr>
          <w:w w:val="132"/>
          <w:sz w:val="28"/>
          <w:szCs w:val="28"/>
        </w:rPr>
        <w:t>ss</w:t>
      </w:r>
      <w:r>
        <w:rPr>
          <w:w w:val="87"/>
          <w:sz w:val="28"/>
          <w:szCs w:val="28"/>
        </w:rPr>
        <w:t>i</w:t>
      </w:r>
      <w:r>
        <w:rPr>
          <w:w w:val="99"/>
          <w:sz w:val="28"/>
          <w:szCs w:val="28"/>
        </w:rPr>
        <w:t>ﬁ</w:t>
      </w:r>
      <w:r>
        <w:rPr>
          <w:w w:val="119"/>
          <w:sz w:val="28"/>
          <w:szCs w:val="28"/>
        </w:rPr>
        <w:t>e</w:t>
      </w:r>
      <w:r>
        <w:rPr>
          <w:w w:val="101"/>
          <w:sz w:val="28"/>
          <w:szCs w:val="28"/>
        </w:rPr>
        <w:t>r</w:t>
      </w:r>
      <w:r>
        <w:rPr>
          <w:w w:val="103"/>
          <w:sz w:val="28"/>
          <w:szCs w:val="28"/>
        </w:rPr>
        <w:t xml:space="preserve">() </w:t>
      </w:r>
      <w:r>
        <w:rPr>
          <w:w w:val="110"/>
          <w:sz w:val="28"/>
          <w:szCs w:val="28"/>
        </w:rPr>
        <w:t>Random</w:t>
      </w:r>
      <w:r>
        <w:rPr>
          <w:spacing w:val="-3"/>
          <w:w w:val="110"/>
          <w:sz w:val="28"/>
          <w:szCs w:val="28"/>
        </w:rPr>
        <w:t>F</w:t>
      </w:r>
      <w:r>
        <w:rPr>
          <w:w w:val="110"/>
          <w:sz w:val="28"/>
          <w:szCs w:val="28"/>
        </w:rPr>
        <w:t>o</w:t>
      </w:r>
      <w:r>
        <w:rPr>
          <w:spacing w:val="-3"/>
          <w:w w:val="110"/>
          <w:sz w:val="28"/>
          <w:szCs w:val="28"/>
        </w:rPr>
        <w:t>r</w:t>
      </w:r>
      <w:r>
        <w:rPr>
          <w:w w:val="110"/>
          <w:sz w:val="28"/>
          <w:szCs w:val="28"/>
        </w:rPr>
        <w:t>est</w:t>
      </w:r>
      <w:r>
        <w:rPr>
          <w:spacing w:val="4"/>
          <w:w w:val="110"/>
          <w:sz w:val="28"/>
          <w:szCs w:val="28"/>
        </w:rPr>
        <w:t xml:space="preserve"> </w:t>
      </w:r>
      <w:r>
        <w:rPr>
          <w:sz w:val="28"/>
          <w:szCs w:val="28"/>
        </w:rPr>
        <w:t>=</w:t>
      </w:r>
      <w:r>
        <w:rPr>
          <w:spacing w:val="-6"/>
          <w:sz w:val="28"/>
          <w:szCs w:val="28"/>
        </w:rPr>
        <w:t xml:space="preserve"> </w:t>
      </w:r>
      <w:r>
        <w:rPr>
          <w:w w:val="92"/>
          <w:sz w:val="28"/>
          <w:szCs w:val="28"/>
        </w:rPr>
        <w:t>R</w:t>
      </w:r>
      <w:r>
        <w:rPr>
          <w:w w:val="122"/>
          <w:sz w:val="28"/>
          <w:szCs w:val="28"/>
        </w:rPr>
        <w:t>a</w:t>
      </w:r>
      <w:r>
        <w:rPr>
          <w:w w:val="110"/>
          <w:sz w:val="28"/>
          <w:szCs w:val="28"/>
        </w:rPr>
        <w:t>n</w:t>
      </w:r>
      <w:r>
        <w:rPr>
          <w:w w:val="112"/>
          <w:sz w:val="28"/>
          <w:szCs w:val="28"/>
        </w:rPr>
        <w:t>d</w:t>
      </w:r>
      <w:r>
        <w:rPr>
          <w:w w:val="113"/>
          <w:sz w:val="28"/>
          <w:szCs w:val="28"/>
        </w:rPr>
        <w:t>o</w:t>
      </w:r>
      <w:r>
        <w:rPr>
          <w:w w:val="112"/>
          <w:sz w:val="28"/>
          <w:szCs w:val="28"/>
        </w:rPr>
        <w:t>m</w:t>
      </w:r>
      <w:r>
        <w:rPr>
          <w:spacing w:val="-3"/>
          <w:w w:val="99"/>
          <w:sz w:val="28"/>
          <w:szCs w:val="28"/>
        </w:rPr>
        <w:t>F</w:t>
      </w:r>
      <w:r>
        <w:rPr>
          <w:w w:val="113"/>
          <w:sz w:val="28"/>
          <w:szCs w:val="28"/>
        </w:rPr>
        <w:t>o</w:t>
      </w:r>
      <w:r>
        <w:rPr>
          <w:spacing w:val="-3"/>
          <w:w w:val="101"/>
          <w:sz w:val="28"/>
          <w:szCs w:val="28"/>
        </w:rPr>
        <w:t>r</w:t>
      </w:r>
      <w:r>
        <w:rPr>
          <w:w w:val="119"/>
          <w:sz w:val="28"/>
          <w:szCs w:val="28"/>
        </w:rPr>
        <w:t>e</w:t>
      </w:r>
      <w:r>
        <w:rPr>
          <w:w w:val="132"/>
          <w:sz w:val="28"/>
          <w:szCs w:val="28"/>
        </w:rPr>
        <w:t>s</w:t>
      </w:r>
      <w:r>
        <w:rPr>
          <w:w w:val="117"/>
          <w:sz w:val="28"/>
          <w:szCs w:val="28"/>
        </w:rPr>
        <w:t>t</w:t>
      </w:r>
      <w:r>
        <w:rPr>
          <w:w w:val="105"/>
          <w:sz w:val="28"/>
          <w:szCs w:val="28"/>
        </w:rPr>
        <w:t>.</w:t>
      </w:r>
      <w:r>
        <w:rPr>
          <w:w w:val="99"/>
          <w:sz w:val="28"/>
          <w:szCs w:val="28"/>
        </w:rPr>
        <w:t>ﬁ</w:t>
      </w:r>
      <w:r>
        <w:rPr>
          <w:w w:val="117"/>
          <w:sz w:val="28"/>
          <w:szCs w:val="28"/>
        </w:rPr>
        <w:t>t</w:t>
      </w:r>
      <w:r>
        <w:rPr>
          <w:w w:val="91"/>
          <w:sz w:val="28"/>
          <w:szCs w:val="28"/>
        </w:rPr>
        <w:t>(X_</w:t>
      </w:r>
      <w:r>
        <w:rPr>
          <w:w w:val="117"/>
          <w:sz w:val="28"/>
          <w:szCs w:val="28"/>
        </w:rPr>
        <w:t>t</w:t>
      </w:r>
      <w:r>
        <w:rPr>
          <w:spacing w:val="-5"/>
          <w:w w:val="101"/>
          <w:sz w:val="28"/>
          <w:szCs w:val="28"/>
        </w:rPr>
        <w:t>r</w:t>
      </w:r>
      <w:r>
        <w:rPr>
          <w:w w:val="122"/>
          <w:sz w:val="28"/>
          <w:szCs w:val="28"/>
        </w:rPr>
        <w:t>a</w:t>
      </w:r>
      <w:r>
        <w:rPr>
          <w:w w:val="87"/>
          <w:sz w:val="28"/>
          <w:szCs w:val="28"/>
        </w:rPr>
        <w:t>i</w:t>
      </w:r>
      <w:r>
        <w:rPr>
          <w:w w:val="110"/>
          <w:sz w:val="28"/>
          <w:szCs w:val="28"/>
        </w:rPr>
        <w:t>n</w:t>
      </w:r>
      <w:r>
        <w:rPr>
          <w:w w:val="78"/>
          <w:sz w:val="28"/>
          <w:szCs w:val="28"/>
        </w:rPr>
        <w:t>,</w:t>
      </w:r>
      <w:r>
        <w:rPr>
          <w:w w:val="94"/>
          <w:sz w:val="28"/>
          <w:szCs w:val="28"/>
        </w:rPr>
        <w:t>y</w:t>
      </w:r>
      <w:r>
        <w:rPr>
          <w:w w:val="90"/>
          <w:sz w:val="28"/>
          <w:szCs w:val="28"/>
        </w:rPr>
        <w:t>_</w:t>
      </w:r>
      <w:r>
        <w:rPr>
          <w:w w:val="117"/>
          <w:sz w:val="28"/>
          <w:szCs w:val="28"/>
        </w:rPr>
        <w:t>t</w:t>
      </w:r>
      <w:r>
        <w:rPr>
          <w:spacing w:val="-5"/>
          <w:w w:val="101"/>
          <w:sz w:val="28"/>
          <w:szCs w:val="28"/>
        </w:rPr>
        <w:t>r</w:t>
      </w:r>
      <w:r>
        <w:rPr>
          <w:w w:val="122"/>
          <w:sz w:val="28"/>
          <w:szCs w:val="28"/>
        </w:rPr>
        <w:t>a</w:t>
      </w:r>
      <w:r>
        <w:rPr>
          <w:w w:val="87"/>
          <w:sz w:val="28"/>
          <w:szCs w:val="28"/>
        </w:rPr>
        <w:t>i</w:t>
      </w:r>
      <w:r>
        <w:rPr>
          <w:w w:val="110"/>
          <w:sz w:val="28"/>
          <w:szCs w:val="28"/>
        </w:rPr>
        <w:t>n</w:t>
      </w:r>
      <w:r>
        <w:rPr>
          <w:w w:val="104"/>
          <w:sz w:val="28"/>
          <w:szCs w:val="28"/>
        </w:rPr>
        <w:t>)</w:t>
      </w:r>
    </w:p>
    <w:p w:rsidR="00DF7E86" w:rsidRDefault="00DF7E86">
      <w:pPr>
        <w:spacing w:line="200" w:lineRule="exact"/>
      </w:pPr>
    </w:p>
    <w:p w:rsidR="00DF7E86" w:rsidRDefault="00DF7E86">
      <w:pPr>
        <w:spacing w:line="200" w:lineRule="exact"/>
      </w:pPr>
    </w:p>
    <w:p w:rsidR="00DF7E86" w:rsidRDefault="00DF7E86">
      <w:pPr>
        <w:spacing w:before="15" w:line="200" w:lineRule="exact"/>
      </w:pPr>
    </w:p>
    <w:p w:rsidR="00DF7E86" w:rsidRDefault="00FB3854">
      <w:pPr>
        <w:spacing w:before="20"/>
        <w:ind w:left="1059"/>
        <w:rPr>
          <w:sz w:val="28"/>
          <w:szCs w:val="28"/>
        </w:rPr>
      </w:pPr>
      <w:r>
        <w:rPr>
          <w:sz w:val="28"/>
          <w:szCs w:val="28"/>
        </w:rPr>
        <w:t>#</w:t>
      </w:r>
      <w:r>
        <w:rPr>
          <w:spacing w:val="30"/>
          <w:sz w:val="28"/>
          <w:szCs w:val="28"/>
        </w:rPr>
        <w:t xml:space="preserve"> </w:t>
      </w:r>
      <w:r>
        <w:rPr>
          <w:w w:val="113"/>
          <w:sz w:val="28"/>
          <w:szCs w:val="28"/>
        </w:rPr>
        <w:t>P</w:t>
      </w:r>
      <w:r>
        <w:rPr>
          <w:spacing w:val="-3"/>
          <w:w w:val="101"/>
          <w:sz w:val="28"/>
          <w:szCs w:val="28"/>
        </w:rPr>
        <w:t>r</w:t>
      </w:r>
      <w:r>
        <w:rPr>
          <w:w w:val="119"/>
          <w:sz w:val="28"/>
          <w:szCs w:val="28"/>
        </w:rPr>
        <w:t>e</w:t>
      </w:r>
      <w:r>
        <w:rPr>
          <w:w w:val="112"/>
          <w:sz w:val="28"/>
          <w:szCs w:val="28"/>
        </w:rPr>
        <w:t>d</w:t>
      </w:r>
      <w:r>
        <w:rPr>
          <w:w w:val="87"/>
          <w:sz w:val="28"/>
          <w:szCs w:val="28"/>
        </w:rPr>
        <w:t>i</w:t>
      </w:r>
      <w:r>
        <w:rPr>
          <w:w w:val="118"/>
          <w:sz w:val="28"/>
          <w:szCs w:val="28"/>
        </w:rPr>
        <w:t>c</w:t>
      </w:r>
      <w:r>
        <w:rPr>
          <w:w w:val="117"/>
          <w:sz w:val="28"/>
          <w:szCs w:val="28"/>
        </w:rPr>
        <w:t>t</w:t>
      </w:r>
      <w:r>
        <w:rPr>
          <w:w w:val="87"/>
          <w:sz w:val="28"/>
          <w:szCs w:val="28"/>
        </w:rPr>
        <w:t>i</w:t>
      </w:r>
      <w:r>
        <w:rPr>
          <w:w w:val="113"/>
          <w:sz w:val="28"/>
          <w:szCs w:val="28"/>
        </w:rPr>
        <w:t>o</w:t>
      </w:r>
      <w:r>
        <w:rPr>
          <w:w w:val="110"/>
          <w:sz w:val="28"/>
          <w:szCs w:val="28"/>
        </w:rPr>
        <w:t>n</w:t>
      </w:r>
      <w:r>
        <w:rPr>
          <w:w w:val="132"/>
          <w:sz w:val="28"/>
          <w:szCs w:val="28"/>
        </w:rPr>
        <w:t>s</w:t>
      </w:r>
      <w:r>
        <w:rPr>
          <w:w w:val="87"/>
          <w:sz w:val="28"/>
          <w:szCs w:val="28"/>
        </w:rPr>
        <w:t>:</w:t>
      </w:r>
    </w:p>
    <w:p w:rsidR="00DF7E86" w:rsidRDefault="00DF7E86">
      <w:pPr>
        <w:spacing w:before="3" w:line="140" w:lineRule="exact"/>
        <w:rPr>
          <w:sz w:val="14"/>
          <w:szCs w:val="14"/>
        </w:rPr>
      </w:pPr>
    </w:p>
    <w:p w:rsidR="00DF7E86" w:rsidRDefault="00FB3854">
      <w:pPr>
        <w:spacing w:line="320" w:lineRule="exact"/>
        <w:ind w:left="1059"/>
        <w:rPr>
          <w:sz w:val="28"/>
          <w:szCs w:val="28"/>
        </w:rPr>
      </w:pPr>
      <w:r>
        <w:rPr>
          <w:position w:val="-1"/>
          <w:sz w:val="28"/>
          <w:szCs w:val="28"/>
        </w:rPr>
        <w:t>y_p</w:t>
      </w:r>
      <w:r>
        <w:rPr>
          <w:spacing w:val="-3"/>
          <w:position w:val="-1"/>
          <w:sz w:val="28"/>
          <w:szCs w:val="28"/>
        </w:rPr>
        <w:t>r</w:t>
      </w:r>
      <w:r>
        <w:rPr>
          <w:position w:val="-1"/>
          <w:sz w:val="28"/>
          <w:szCs w:val="28"/>
        </w:rPr>
        <w:t>ed</w:t>
      </w:r>
      <w:r>
        <w:rPr>
          <w:spacing w:val="35"/>
          <w:position w:val="-1"/>
          <w:sz w:val="28"/>
          <w:szCs w:val="28"/>
        </w:rPr>
        <w:t xml:space="preserve"> </w:t>
      </w:r>
      <w:r>
        <w:rPr>
          <w:position w:val="-1"/>
          <w:sz w:val="28"/>
          <w:szCs w:val="28"/>
        </w:rPr>
        <w:t>=</w:t>
      </w:r>
      <w:r>
        <w:rPr>
          <w:spacing w:val="-6"/>
          <w:position w:val="-1"/>
          <w:sz w:val="28"/>
          <w:szCs w:val="28"/>
        </w:rPr>
        <w:t xml:space="preserve"> </w:t>
      </w:r>
      <w:r>
        <w:rPr>
          <w:w w:val="92"/>
          <w:position w:val="-1"/>
          <w:sz w:val="28"/>
          <w:szCs w:val="28"/>
        </w:rPr>
        <w:t>R</w:t>
      </w:r>
      <w:r>
        <w:rPr>
          <w:w w:val="122"/>
          <w:position w:val="-1"/>
          <w:sz w:val="28"/>
          <w:szCs w:val="28"/>
        </w:rPr>
        <w:t>a</w:t>
      </w:r>
      <w:r>
        <w:rPr>
          <w:w w:val="110"/>
          <w:position w:val="-1"/>
          <w:sz w:val="28"/>
          <w:szCs w:val="28"/>
        </w:rPr>
        <w:t>n</w:t>
      </w:r>
      <w:r>
        <w:rPr>
          <w:w w:val="112"/>
          <w:position w:val="-1"/>
          <w:sz w:val="28"/>
          <w:szCs w:val="28"/>
        </w:rPr>
        <w:t>d</w:t>
      </w:r>
      <w:r>
        <w:rPr>
          <w:w w:val="113"/>
          <w:position w:val="-1"/>
          <w:sz w:val="28"/>
          <w:szCs w:val="28"/>
        </w:rPr>
        <w:t>o</w:t>
      </w:r>
      <w:r>
        <w:rPr>
          <w:w w:val="112"/>
          <w:position w:val="-1"/>
          <w:sz w:val="28"/>
          <w:szCs w:val="28"/>
        </w:rPr>
        <w:t>m</w:t>
      </w:r>
      <w:r>
        <w:rPr>
          <w:spacing w:val="-3"/>
          <w:w w:val="99"/>
          <w:position w:val="-1"/>
          <w:sz w:val="28"/>
          <w:szCs w:val="28"/>
        </w:rPr>
        <w:t>F</w:t>
      </w:r>
      <w:r>
        <w:rPr>
          <w:w w:val="113"/>
          <w:position w:val="-1"/>
          <w:sz w:val="28"/>
          <w:szCs w:val="28"/>
        </w:rPr>
        <w:t>o</w:t>
      </w:r>
      <w:r>
        <w:rPr>
          <w:spacing w:val="-3"/>
          <w:w w:val="101"/>
          <w:position w:val="-1"/>
          <w:sz w:val="28"/>
          <w:szCs w:val="28"/>
        </w:rPr>
        <w:t>r</w:t>
      </w:r>
      <w:r>
        <w:rPr>
          <w:w w:val="119"/>
          <w:position w:val="-1"/>
          <w:sz w:val="28"/>
          <w:szCs w:val="28"/>
        </w:rPr>
        <w:t>e</w:t>
      </w:r>
      <w:r>
        <w:rPr>
          <w:w w:val="132"/>
          <w:position w:val="-1"/>
          <w:sz w:val="28"/>
          <w:szCs w:val="28"/>
        </w:rPr>
        <w:t>s</w:t>
      </w:r>
      <w:r>
        <w:rPr>
          <w:w w:val="117"/>
          <w:position w:val="-1"/>
          <w:sz w:val="28"/>
          <w:szCs w:val="28"/>
        </w:rPr>
        <w:t>t</w:t>
      </w:r>
      <w:r>
        <w:rPr>
          <w:w w:val="105"/>
          <w:position w:val="-1"/>
          <w:sz w:val="28"/>
          <w:szCs w:val="28"/>
        </w:rPr>
        <w:t>.</w:t>
      </w:r>
      <w:r>
        <w:rPr>
          <w:w w:val="112"/>
          <w:position w:val="-1"/>
          <w:sz w:val="28"/>
          <w:szCs w:val="28"/>
        </w:rPr>
        <w:t>p</w:t>
      </w:r>
      <w:r>
        <w:rPr>
          <w:spacing w:val="-3"/>
          <w:w w:val="101"/>
          <w:position w:val="-1"/>
          <w:sz w:val="28"/>
          <w:szCs w:val="28"/>
        </w:rPr>
        <w:t>r</w:t>
      </w:r>
      <w:r>
        <w:rPr>
          <w:w w:val="119"/>
          <w:position w:val="-1"/>
          <w:sz w:val="28"/>
          <w:szCs w:val="28"/>
        </w:rPr>
        <w:t>e</w:t>
      </w:r>
      <w:r>
        <w:rPr>
          <w:w w:val="112"/>
          <w:position w:val="-1"/>
          <w:sz w:val="28"/>
          <w:szCs w:val="28"/>
        </w:rPr>
        <w:t>d</w:t>
      </w:r>
      <w:r>
        <w:rPr>
          <w:w w:val="87"/>
          <w:position w:val="-1"/>
          <w:sz w:val="28"/>
          <w:szCs w:val="28"/>
        </w:rPr>
        <w:t>i</w:t>
      </w:r>
      <w:r>
        <w:rPr>
          <w:w w:val="118"/>
          <w:position w:val="-1"/>
          <w:sz w:val="28"/>
          <w:szCs w:val="28"/>
        </w:rPr>
        <w:t>c</w:t>
      </w:r>
      <w:r>
        <w:rPr>
          <w:w w:val="117"/>
          <w:position w:val="-1"/>
          <w:sz w:val="28"/>
          <w:szCs w:val="28"/>
        </w:rPr>
        <w:t>t</w:t>
      </w:r>
      <w:r>
        <w:rPr>
          <w:w w:val="91"/>
          <w:position w:val="-1"/>
          <w:sz w:val="28"/>
          <w:szCs w:val="28"/>
        </w:rPr>
        <w:t>(X_</w:t>
      </w:r>
      <w:r>
        <w:rPr>
          <w:w w:val="117"/>
          <w:position w:val="-1"/>
          <w:sz w:val="28"/>
          <w:szCs w:val="28"/>
        </w:rPr>
        <w:t>t</w:t>
      </w:r>
      <w:r>
        <w:rPr>
          <w:w w:val="119"/>
          <w:position w:val="-1"/>
          <w:sz w:val="28"/>
          <w:szCs w:val="28"/>
        </w:rPr>
        <w:t>e</w:t>
      </w:r>
      <w:r>
        <w:rPr>
          <w:w w:val="132"/>
          <w:position w:val="-1"/>
          <w:sz w:val="28"/>
          <w:szCs w:val="28"/>
        </w:rPr>
        <w:t>s</w:t>
      </w:r>
      <w:r>
        <w:rPr>
          <w:w w:val="117"/>
          <w:position w:val="-1"/>
          <w:sz w:val="28"/>
          <w:szCs w:val="28"/>
        </w:rPr>
        <w:t>t</w:t>
      </w:r>
      <w:r>
        <w:rPr>
          <w:w w:val="104"/>
          <w:position w:val="-1"/>
          <w:sz w:val="28"/>
          <w:szCs w:val="28"/>
        </w:rPr>
        <w:t>)</w:t>
      </w:r>
    </w:p>
    <w:p w:rsidR="00DF7E86" w:rsidRDefault="00DF7E86">
      <w:pPr>
        <w:spacing w:before="10" w:line="180" w:lineRule="exact"/>
        <w:rPr>
          <w:sz w:val="18"/>
          <w:szCs w:val="18"/>
        </w:rPr>
      </w:pPr>
    </w:p>
    <w:p w:rsidR="00DF7E86" w:rsidRDefault="00DF7E86">
      <w:pPr>
        <w:spacing w:line="200" w:lineRule="exact"/>
      </w:pPr>
    </w:p>
    <w:p w:rsidR="00DF7E86" w:rsidRDefault="00DF7E86">
      <w:pPr>
        <w:spacing w:line="200" w:lineRule="exact"/>
      </w:pPr>
    </w:p>
    <w:p w:rsidR="00DF7E86" w:rsidRDefault="00FB3854">
      <w:pPr>
        <w:spacing w:before="20"/>
        <w:ind w:left="1059"/>
        <w:rPr>
          <w:sz w:val="28"/>
          <w:szCs w:val="28"/>
        </w:rPr>
      </w:pPr>
      <w:r>
        <w:rPr>
          <w:sz w:val="28"/>
          <w:szCs w:val="28"/>
        </w:rPr>
        <w:t>#</w:t>
      </w:r>
      <w:r>
        <w:rPr>
          <w:spacing w:val="30"/>
          <w:sz w:val="28"/>
          <w:szCs w:val="28"/>
        </w:rPr>
        <w:t xml:space="preserve"> </w:t>
      </w:r>
      <w:r>
        <w:rPr>
          <w:spacing w:val="-2"/>
          <w:w w:val="113"/>
          <w:sz w:val="28"/>
          <w:szCs w:val="28"/>
        </w:rPr>
        <w:t>P</w:t>
      </w:r>
      <w:r>
        <w:rPr>
          <w:w w:val="119"/>
          <w:sz w:val="28"/>
          <w:szCs w:val="28"/>
        </w:rPr>
        <w:t>e</w:t>
      </w:r>
      <w:r>
        <w:rPr>
          <w:spacing w:val="2"/>
          <w:w w:val="101"/>
          <w:sz w:val="28"/>
          <w:szCs w:val="28"/>
        </w:rPr>
        <w:t>r</w:t>
      </w:r>
      <w:r>
        <w:rPr>
          <w:w w:val="104"/>
          <w:sz w:val="28"/>
          <w:szCs w:val="28"/>
        </w:rPr>
        <w:t>f</w:t>
      </w:r>
      <w:r>
        <w:rPr>
          <w:w w:val="113"/>
          <w:sz w:val="28"/>
          <w:szCs w:val="28"/>
        </w:rPr>
        <w:t>o</w:t>
      </w:r>
      <w:r>
        <w:rPr>
          <w:w w:val="101"/>
          <w:sz w:val="28"/>
          <w:szCs w:val="28"/>
        </w:rPr>
        <w:t>r</w:t>
      </w:r>
      <w:r>
        <w:rPr>
          <w:w w:val="112"/>
          <w:sz w:val="28"/>
          <w:szCs w:val="28"/>
        </w:rPr>
        <w:t>m</w:t>
      </w:r>
      <w:r>
        <w:rPr>
          <w:w w:val="122"/>
          <w:sz w:val="28"/>
          <w:szCs w:val="28"/>
        </w:rPr>
        <w:t>a</w:t>
      </w:r>
      <w:r>
        <w:rPr>
          <w:w w:val="110"/>
          <w:sz w:val="28"/>
          <w:szCs w:val="28"/>
        </w:rPr>
        <w:t>n</w:t>
      </w:r>
      <w:r>
        <w:rPr>
          <w:w w:val="118"/>
          <w:sz w:val="28"/>
          <w:szCs w:val="28"/>
        </w:rPr>
        <w:t>c</w:t>
      </w:r>
      <w:r>
        <w:rPr>
          <w:w w:val="119"/>
          <w:sz w:val="28"/>
          <w:szCs w:val="28"/>
        </w:rPr>
        <w:t>e</w:t>
      </w:r>
      <w:r>
        <w:rPr>
          <w:w w:val="87"/>
          <w:sz w:val="28"/>
          <w:szCs w:val="28"/>
        </w:rPr>
        <w:t>:</w:t>
      </w:r>
    </w:p>
    <w:p w:rsidR="00DF7E86" w:rsidRDefault="00DF7E86">
      <w:pPr>
        <w:spacing w:before="3" w:line="140" w:lineRule="exact"/>
        <w:rPr>
          <w:sz w:val="14"/>
          <w:szCs w:val="14"/>
        </w:rPr>
      </w:pPr>
    </w:p>
    <w:p w:rsidR="00DF7E86" w:rsidRDefault="00FB3854">
      <w:pPr>
        <w:ind w:left="1059"/>
        <w:rPr>
          <w:sz w:val="28"/>
          <w:szCs w:val="28"/>
        </w:rPr>
      </w:pPr>
      <w:r>
        <w:rPr>
          <w:w w:val="112"/>
          <w:sz w:val="28"/>
          <w:szCs w:val="28"/>
        </w:rPr>
        <w:t>p</w:t>
      </w:r>
      <w:r>
        <w:rPr>
          <w:w w:val="101"/>
          <w:sz w:val="28"/>
          <w:szCs w:val="28"/>
        </w:rPr>
        <w:t>r</w:t>
      </w:r>
      <w:r>
        <w:rPr>
          <w:w w:val="87"/>
          <w:sz w:val="28"/>
          <w:szCs w:val="28"/>
        </w:rPr>
        <w:t>i</w:t>
      </w:r>
      <w:r>
        <w:rPr>
          <w:w w:val="110"/>
          <w:sz w:val="28"/>
          <w:szCs w:val="28"/>
        </w:rPr>
        <w:t>n</w:t>
      </w:r>
      <w:r>
        <w:rPr>
          <w:w w:val="117"/>
          <w:sz w:val="28"/>
          <w:szCs w:val="28"/>
        </w:rPr>
        <w:t>t</w:t>
      </w:r>
      <w:r>
        <w:rPr>
          <w:sz w:val="28"/>
          <w:szCs w:val="28"/>
        </w:rPr>
        <w:t>(</w:t>
      </w:r>
      <w:r>
        <w:rPr>
          <w:spacing w:val="-16"/>
          <w:sz w:val="28"/>
          <w:szCs w:val="28"/>
        </w:rPr>
        <w:t>'</w:t>
      </w:r>
      <w:r>
        <w:rPr>
          <w:w w:val="90"/>
          <w:sz w:val="28"/>
          <w:szCs w:val="28"/>
        </w:rPr>
        <w:t>A</w:t>
      </w:r>
      <w:r>
        <w:rPr>
          <w:w w:val="118"/>
          <w:sz w:val="28"/>
          <w:szCs w:val="28"/>
        </w:rPr>
        <w:t>cc</w:t>
      </w:r>
      <w:r>
        <w:rPr>
          <w:w w:val="110"/>
          <w:sz w:val="28"/>
          <w:szCs w:val="28"/>
        </w:rPr>
        <w:t>u</w:t>
      </w:r>
      <w:r>
        <w:rPr>
          <w:spacing w:val="-5"/>
          <w:w w:val="101"/>
          <w:sz w:val="28"/>
          <w:szCs w:val="28"/>
        </w:rPr>
        <w:t>r</w:t>
      </w:r>
      <w:r>
        <w:rPr>
          <w:w w:val="122"/>
          <w:sz w:val="28"/>
          <w:szCs w:val="28"/>
        </w:rPr>
        <w:t>a</w:t>
      </w:r>
      <w:r>
        <w:rPr>
          <w:w w:val="118"/>
          <w:sz w:val="28"/>
          <w:szCs w:val="28"/>
        </w:rPr>
        <w:t>c</w:t>
      </w:r>
      <w:r>
        <w:rPr>
          <w:w w:val="94"/>
          <w:sz w:val="28"/>
          <w:szCs w:val="28"/>
        </w:rPr>
        <w:t>y</w:t>
      </w:r>
      <w:r>
        <w:rPr>
          <w:w w:val="87"/>
          <w:sz w:val="28"/>
          <w:szCs w:val="28"/>
        </w:rPr>
        <w:t>:</w:t>
      </w:r>
      <w:r>
        <w:rPr>
          <w:w w:val="96"/>
          <w:sz w:val="28"/>
          <w:szCs w:val="28"/>
        </w:rPr>
        <w:t>'</w:t>
      </w:r>
      <w:r>
        <w:rPr>
          <w:w w:val="78"/>
          <w:sz w:val="28"/>
          <w:szCs w:val="28"/>
        </w:rPr>
        <w:t>,</w:t>
      </w:r>
      <w:r>
        <w:rPr>
          <w:spacing w:val="-1"/>
          <w:sz w:val="28"/>
          <w:szCs w:val="28"/>
        </w:rPr>
        <w:t xml:space="preserve"> </w:t>
      </w:r>
      <w:r>
        <w:rPr>
          <w:w w:val="122"/>
          <w:sz w:val="28"/>
          <w:szCs w:val="28"/>
        </w:rPr>
        <w:t>a</w:t>
      </w:r>
      <w:r>
        <w:rPr>
          <w:w w:val="118"/>
          <w:sz w:val="28"/>
          <w:szCs w:val="28"/>
        </w:rPr>
        <w:t>cc</w:t>
      </w:r>
      <w:r>
        <w:rPr>
          <w:w w:val="110"/>
          <w:sz w:val="28"/>
          <w:szCs w:val="28"/>
        </w:rPr>
        <w:t>u</w:t>
      </w:r>
      <w:r>
        <w:rPr>
          <w:spacing w:val="-5"/>
          <w:w w:val="101"/>
          <w:sz w:val="28"/>
          <w:szCs w:val="28"/>
        </w:rPr>
        <w:t>r</w:t>
      </w:r>
      <w:r>
        <w:rPr>
          <w:w w:val="122"/>
          <w:sz w:val="28"/>
          <w:szCs w:val="28"/>
        </w:rPr>
        <w:t>a</w:t>
      </w:r>
      <w:r>
        <w:rPr>
          <w:w w:val="118"/>
          <w:sz w:val="28"/>
          <w:szCs w:val="28"/>
        </w:rPr>
        <w:t>c</w:t>
      </w:r>
      <w:r>
        <w:rPr>
          <w:w w:val="94"/>
          <w:sz w:val="28"/>
          <w:szCs w:val="28"/>
        </w:rPr>
        <w:t>y</w:t>
      </w:r>
      <w:r>
        <w:rPr>
          <w:w w:val="90"/>
          <w:sz w:val="28"/>
          <w:szCs w:val="28"/>
        </w:rPr>
        <w:t>_</w:t>
      </w:r>
      <w:r>
        <w:rPr>
          <w:w w:val="132"/>
          <w:sz w:val="28"/>
          <w:szCs w:val="28"/>
        </w:rPr>
        <w:t>s</w:t>
      </w:r>
      <w:r>
        <w:rPr>
          <w:w w:val="118"/>
          <w:sz w:val="28"/>
          <w:szCs w:val="28"/>
        </w:rPr>
        <w:t>c</w:t>
      </w:r>
      <w:r>
        <w:rPr>
          <w:w w:val="113"/>
          <w:sz w:val="28"/>
          <w:szCs w:val="28"/>
        </w:rPr>
        <w:t>o</w:t>
      </w:r>
      <w:r>
        <w:rPr>
          <w:spacing w:val="-3"/>
          <w:w w:val="101"/>
          <w:sz w:val="28"/>
          <w:szCs w:val="28"/>
        </w:rPr>
        <w:t>r</w:t>
      </w:r>
      <w:r>
        <w:rPr>
          <w:w w:val="119"/>
          <w:sz w:val="28"/>
          <w:szCs w:val="28"/>
        </w:rPr>
        <w:t>e</w:t>
      </w:r>
      <w:r>
        <w:rPr>
          <w:w w:val="97"/>
          <w:sz w:val="28"/>
          <w:szCs w:val="28"/>
        </w:rPr>
        <w:t>(y</w:t>
      </w:r>
      <w:r>
        <w:rPr>
          <w:w w:val="90"/>
          <w:sz w:val="28"/>
          <w:szCs w:val="28"/>
        </w:rPr>
        <w:t>_</w:t>
      </w:r>
      <w:r>
        <w:rPr>
          <w:w w:val="117"/>
          <w:sz w:val="28"/>
          <w:szCs w:val="28"/>
        </w:rPr>
        <w:t>t</w:t>
      </w:r>
      <w:r>
        <w:rPr>
          <w:w w:val="119"/>
          <w:sz w:val="28"/>
          <w:szCs w:val="28"/>
        </w:rPr>
        <w:t>e</w:t>
      </w:r>
      <w:r>
        <w:rPr>
          <w:w w:val="132"/>
          <w:sz w:val="28"/>
          <w:szCs w:val="28"/>
        </w:rPr>
        <w:t>s</w:t>
      </w:r>
      <w:r>
        <w:rPr>
          <w:w w:val="117"/>
          <w:sz w:val="28"/>
          <w:szCs w:val="28"/>
        </w:rPr>
        <w:t>t</w:t>
      </w:r>
      <w:r>
        <w:rPr>
          <w:w w:val="78"/>
          <w:sz w:val="28"/>
          <w:szCs w:val="28"/>
        </w:rPr>
        <w:t>,</w:t>
      </w:r>
      <w:r>
        <w:rPr>
          <w:w w:val="94"/>
          <w:sz w:val="28"/>
          <w:szCs w:val="28"/>
        </w:rPr>
        <w:t>y</w:t>
      </w:r>
      <w:r>
        <w:rPr>
          <w:w w:val="90"/>
          <w:sz w:val="28"/>
          <w:szCs w:val="28"/>
        </w:rPr>
        <w:t>_</w:t>
      </w:r>
      <w:r>
        <w:rPr>
          <w:w w:val="112"/>
          <w:sz w:val="28"/>
          <w:szCs w:val="28"/>
        </w:rPr>
        <w:t>p</w:t>
      </w:r>
      <w:r>
        <w:rPr>
          <w:spacing w:val="-3"/>
          <w:w w:val="101"/>
          <w:sz w:val="28"/>
          <w:szCs w:val="28"/>
        </w:rPr>
        <w:t>r</w:t>
      </w:r>
      <w:r>
        <w:rPr>
          <w:w w:val="119"/>
          <w:sz w:val="28"/>
          <w:szCs w:val="28"/>
        </w:rPr>
        <w:t>e</w:t>
      </w:r>
      <w:r>
        <w:rPr>
          <w:w w:val="112"/>
          <w:sz w:val="28"/>
          <w:szCs w:val="28"/>
        </w:rPr>
        <w:t>d</w:t>
      </w:r>
      <w:r>
        <w:rPr>
          <w:w w:val="104"/>
          <w:sz w:val="28"/>
          <w:szCs w:val="28"/>
        </w:rPr>
        <w:t>))</w:t>
      </w:r>
    </w:p>
    <w:p w:rsidR="00DF7E86" w:rsidRDefault="00DF7E86">
      <w:pPr>
        <w:spacing w:before="3" w:line="140" w:lineRule="exact"/>
        <w:rPr>
          <w:sz w:val="14"/>
          <w:szCs w:val="14"/>
        </w:rPr>
      </w:pPr>
    </w:p>
    <w:p w:rsidR="00DF7E86" w:rsidRDefault="00FB3854">
      <w:pPr>
        <w:ind w:left="1059"/>
        <w:rPr>
          <w:sz w:val="28"/>
          <w:szCs w:val="28"/>
        </w:rPr>
      </w:pPr>
      <w:r>
        <w:rPr>
          <w:w w:val="112"/>
          <w:sz w:val="28"/>
          <w:szCs w:val="28"/>
        </w:rPr>
        <w:t>p</w:t>
      </w:r>
      <w:r>
        <w:rPr>
          <w:w w:val="101"/>
          <w:sz w:val="28"/>
          <w:szCs w:val="28"/>
        </w:rPr>
        <w:t>r</w:t>
      </w:r>
      <w:r>
        <w:rPr>
          <w:w w:val="87"/>
          <w:sz w:val="28"/>
          <w:szCs w:val="28"/>
        </w:rPr>
        <w:t>i</w:t>
      </w:r>
      <w:r>
        <w:rPr>
          <w:w w:val="110"/>
          <w:sz w:val="28"/>
          <w:szCs w:val="28"/>
        </w:rPr>
        <w:t>n</w:t>
      </w:r>
      <w:r>
        <w:rPr>
          <w:w w:val="117"/>
          <w:sz w:val="28"/>
          <w:szCs w:val="28"/>
        </w:rPr>
        <w:t>t</w:t>
      </w:r>
      <w:r>
        <w:rPr>
          <w:w w:val="111"/>
          <w:sz w:val="28"/>
          <w:szCs w:val="28"/>
        </w:rPr>
        <w:t>(c</w:t>
      </w:r>
      <w:r>
        <w:rPr>
          <w:w w:val="113"/>
          <w:sz w:val="28"/>
          <w:szCs w:val="28"/>
        </w:rPr>
        <w:t>o</w:t>
      </w:r>
      <w:r>
        <w:rPr>
          <w:w w:val="110"/>
          <w:sz w:val="28"/>
          <w:szCs w:val="28"/>
        </w:rPr>
        <w:t>n</w:t>
      </w:r>
      <w:r>
        <w:rPr>
          <w:w w:val="104"/>
          <w:sz w:val="28"/>
          <w:szCs w:val="28"/>
        </w:rPr>
        <w:t>f</w:t>
      </w:r>
      <w:r>
        <w:rPr>
          <w:w w:val="110"/>
          <w:sz w:val="28"/>
          <w:szCs w:val="28"/>
        </w:rPr>
        <w:t>u</w:t>
      </w:r>
      <w:r>
        <w:rPr>
          <w:w w:val="132"/>
          <w:sz w:val="28"/>
          <w:szCs w:val="28"/>
        </w:rPr>
        <w:t>s</w:t>
      </w:r>
      <w:r>
        <w:rPr>
          <w:w w:val="87"/>
          <w:sz w:val="28"/>
          <w:szCs w:val="28"/>
        </w:rPr>
        <w:t>i</w:t>
      </w:r>
      <w:r>
        <w:rPr>
          <w:w w:val="113"/>
          <w:sz w:val="28"/>
          <w:szCs w:val="28"/>
        </w:rPr>
        <w:t>o</w:t>
      </w:r>
      <w:r>
        <w:rPr>
          <w:w w:val="110"/>
          <w:sz w:val="28"/>
          <w:szCs w:val="28"/>
        </w:rPr>
        <w:t>n</w:t>
      </w:r>
      <w:r>
        <w:rPr>
          <w:w w:val="90"/>
          <w:sz w:val="28"/>
          <w:szCs w:val="28"/>
        </w:rPr>
        <w:t>_</w:t>
      </w:r>
      <w:r>
        <w:rPr>
          <w:w w:val="112"/>
          <w:sz w:val="28"/>
          <w:szCs w:val="28"/>
        </w:rPr>
        <w:t>m</w:t>
      </w:r>
      <w:r>
        <w:rPr>
          <w:w w:val="122"/>
          <w:sz w:val="28"/>
          <w:szCs w:val="28"/>
        </w:rPr>
        <w:t>a</w:t>
      </w:r>
      <w:r>
        <w:rPr>
          <w:w w:val="117"/>
          <w:sz w:val="28"/>
          <w:szCs w:val="28"/>
        </w:rPr>
        <w:t>t</w:t>
      </w:r>
      <w:r>
        <w:rPr>
          <w:w w:val="101"/>
          <w:sz w:val="28"/>
          <w:szCs w:val="28"/>
        </w:rPr>
        <w:t>r</w:t>
      </w:r>
      <w:r>
        <w:rPr>
          <w:w w:val="87"/>
          <w:sz w:val="28"/>
          <w:szCs w:val="28"/>
        </w:rPr>
        <w:t>i</w:t>
      </w:r>
      <w:r>
        <w:rPr>
          <w:w w:val="99"/>
          <w:sz w:val="28"/>
          <w:szCs w:val="28"/>
        </w:rPr>
        <w:t>x</w:t>
      </w:r>
      <w:r>
        <w:rPr>
          <w:w w:val="97"/>
          <w:sz w:val="28"/>
          <w:szCs w:val="28"/>
        </w:rPr>
        <w:t>(y</w:t>
      </w:r>
      <w:r>
        <w:rPr>
          <w:w w:val="90"/>
          <w:sz w:val="28"/>
          <w:szCs w:val="28"/>
        </w:rPr>
        <w:t>_</w:t>
      </w:r>
      <w:r>
        <w:rPr>
          <w:w w:val="117"/>
          <w:sz w:val="28"/>
          <w:szCs w:val="28"/>
        </w:rPr>
        <w:t>t</w:t>
      </w:r>
      <w:r>
        <w:rPr>
          <w:w w:val="119"/>
          <w:sz w:val="28"/>
          <w:szCs w:val="28"/>
        </w:rPr>
        <w:t>e</w:t>
      </w:r>
      <w:r>
        <w:rPr>
          <w:w w:val="132"/>
          <w:sz w:val="28"/>
          <w:szCs w:val="28"/>
        </w:rPr>
        <w:t>s</w:t>
      </w:r>
      <w:r>
        <w:rPr>
          <w:w w:val="117"/>
          <w:sz w:val="28"/>
          <w:szCs w:val="28"/>
        </w:rPr>
        <w:t>t</w:t>
      </w:r>
      <w:r>
        <w:rPr>
          <w:w w:val="78"/>
          <w:sz w:val="28"/>
          <w:szCs w:val="28"/>
        </w:rPr>
        <w:t>,</w:t>
      </w:r>
      <w:r>
        <w:rPr>
          <w:w w:val="94"/>
          <w:sz w:val="28"/>
          <w:szCs w:val="28"/>
        </w:rPr>
        <w:t>y</w:t>
      </w:r>
      <w:r>
        <w:rPr>
          <w:w w:val="90"/>
          <w:sz w:val="28"/>
          <w:szCs w:val="28"/>
        </w:rPr>
        <w:t>_</w:t>
      </w:r>
      <w:r>
        <w:rPr>
          <w:w w:val="112"/>
          <w:sz w:val="28"/>
          <w:szCs w:val="28"/>
        </w:rPr>
        <w:t>p</w:t>
      </w:r>
      <w:r>
        <w:rPr>
          <w:spacing w:val="-3"/>
          <w:w w:val="101"/>
          <w:sz w:val="28"/>
          <w:szCs w:val="28"/>
        </w:rPr>
        <w:t>r</w:t>
      </w:r>
      <w:r>
        <w:rPr>
          <w:w w:val="119"/>
          <w:sz w:val="28"/>
          <w:szCs w:val="28"/>
        </w:rPr>
        <w:t>e</w:t>
      </w:r>
      <w:r>
        <w:rPr>
          <w:w w:val="112"/>
          <w:sz w:val="28"/>
          <w:szCs w:val="28"/>
        </w:rPr>
        <w:t>d</w:t>
      </w:r>
      <w:r>
        <w:rPr>
          <w:w w:val="104"/>
          <w:sz w:val="28"/>
          <w:szCs w:val="28"/>
        </w:rPr>
        <w:t>))</w:t>
      </w:r>
    </w:p>
    <w:p w:rsidR="00DF7E86" w:rsidRDefault="00DF7E86">
      <w:pPr>
        <w:spacing w:before="7" w:line="100" w:lineRule="exact"/>
        <w:rPr>
          <w:sz w:val="11"/>
          <w:szCs w:val="11"/>
        </w:rPr>
      </w:pPr>
    </w:p>
    <w:p w:rsidR="00DF7E86" w:rsidRDefault="00DF7E86">
      <w:pPr>
        <w:spacing w:line="200" w:lineRule="exact"/>
      </w:pPr>
    </w:p>
    <w:p w:rsidR="00DF7E86" w:rsidRDefault="00DF7E86">
      <w:pPr>
        <w:spacing w:line="200" w:lineRule="exact"/>
      </w:pPr>
    </w:p>
    <w:p w:rsidR="00DF7E86" w:rsidRDefault="00FB3854">
      <w:pPr>
        <w:ind w:left="4996" w:right="4801"/>
        <w:jc w:val="center"/>
        <w:rPr>
          <w:sz w:val="28"/>
          <w:szCs w:val="28"/>
        </w:rPr>
        <w:sectPr w:rsidR="00DF7E86">
          <w:type w:val="continuous"/>
          <w:pgSz w:w="11900" w:h="16840"/>
          <w:pgMar w:top="1500" w:right="780" w:bottom="280" w:left="920" w:header="720" w:footer="720" w:gutter="0"/>
          <w:cols w:space="720"/>
        </w:sectPr>
      </w:pPr>
      <w:r>
        <w:rPr>
          <w:b/>
          <w:w w:val="114"/>
          <w:sz w:val="28"/>
          <w:szCs w:val="28"/>
        </w:rPr>
        <w:t>21</w:t>
      </w:r>
    </w:p>
    <w:p w:rsidR="00DF7E86" w:rsidRDefault="00BE00B0">
      <w:pPr>
        <w:spacing w:before="63" w:line="320" w:lineRule="exact"/>
        <w:ind w:left="1019"/>
        <w:rPr>
          <w:sz w:val="28"/>
          <w:szCs w:val="28"/>
        </w:rPr>
      </w:pPr>
      <w:r w:rsidRPr="00BE00B0">
        <w:lastRenderedPageBreak/>
        <w:pict>
          <v:group id="_x0000_s1692" style="position:absolute;left:0;text-align:left;margin-left:38.2pt;margin-top:38.95pt;width:531.3pt;height:780.85pt;z-index:-251670016;mso-position-horizontal-relative:page;mso-position-vertical-relative:page" coordorigin="764,779" coordsize="10626,15617">
            <v:shape id="_x0000_s1718" style="position:absolute;left:802;top:817;width:10551;height:15542" coordorigin="802,817" coordsize="10551,15542" path="m802,817r10551,l11353,16359r-10551,l802,817xe" filled="f" strokeweight="1.3218mm">
              <v:path arrowok="t"/>
            </v:shape>
            <v:shape id="_x0000_s1717" style="position:absolute;left:1978;top:1574;width:5081;height:345" coordorigin="1978,1574" coordsize="5081,345" path="m1978,1574r5081,l7059,1918r-5081,l1978,1574xe" stroked="f">
              <v:path arrowok="t"/>
            </v:shape>
            <v:shape id="_x0000_s1716" style="position:absolute;left:1259;top:2533;width:749;height:345" coordorigin="1259,2533" coordsize="749,345" path="m1259,2533r749,l2008,2878r-749,l1259,2533xe" stroked="f">
              <v:path arrowok="t"/>
            </v:shape>
            <v:shape id="_x0000_s1715" style="position:absolute;left:2008;top:2533;width:8992;height:345" coordorigin="2008,2533" coordsize="8992,345" path="m2008,2533r8993,l11001,2878r-8993,l2008,2533xe" stroked="f">
              <v:path arrowok="t"/>
            </v:shape>
            <v:shape id="_x0000_s1714" style="position:absolute;left:1079;top:2997;width:9922;height:345" coordorigin="1079,2997" coordsize="9922,345" path="m1079,2997r9922,l11001,3342r-9922,l1079,2997xe" stroked="f">
              <v:path arrowok="t"/>
            </v:shape>
            <v:shape id="_x0000_s1713" style="position:absolute;left:1079;top:3462;width:779;height:345" coordorigin="1079,3462" coordsize="779,345" path="m1079,3462r779,l1858,3807r-779,l1079,3462xe" stroked="f">
              <v:path arrowok="t"/>
            </v:shape>
            <v:shape id="_x0000_s1712" style="position:absolute;left:1858;top:3462;width:7808;height:345" coordorigin="1858,3462" coordsize="7808,345" path="m1858,3462r7809,l9667,3807r-7809,l1858,3462xe" stroked="f">
              <v:path arrowok="t"/>
            </v:shape>
            <v:shape id="_x0000_s1711" style="position:absolute;left:1978;top:4421;width:3627;height:345" coordorigin="1978,4421" coordsize="3627,345" path="m1978,4421r3627,l5605,4766r-3627,l1978,4421xe" stroked="f">
              <v:path arrowok="t"/>
            </v:shape>
            <v:shape id="_x0000_s1710" style="position:absolute;left:1978;top:4886;width:7134;height:345" coordorigin="1978,4886" coordsize="7134,345" path="m1978,4886r7134,l9112,5231r-7134,l1978,4886xe" stroked="f">
              <v:path arrowok="t"/>
            </v:shape>
            <v:shape id="_x0000_s1709" style="position:absolute;left:1978;top:5351;width:5575;height:345" coordorigin="1978,5351" coordsize="5575,345" path="m1978,5351r5576,l7554,5695r-5576,l1978,5351xe" stroked="f">
              <v:path arrowok="t"/>
            </v:shape>
            <v:shape id="_x0000_s1708" style="position:absolute;left:1978;top:5815;width:6085;height:345" coordorigin="1978,5815" coordsize="6085,345" path="m1978,5815r6085,l8063,6160r-6085,l1978,5815xe" stroked="f">
              <v:path arrowok="t"/>
            </v:shape>
            <v:shape id="_x0000_s1707" style="position:absolute;left:1978;top:6744;width:1709;height:345" coordorigin="1978,6744" coordsize="1709,345" path="m1978,6744r1709,l3687,7089r-1709,l1978,6744xe" stroked="f">
              <v:path arrowok="t"/>
            </v:shape>
            <v:shape id="_x0000_s1706" style="position:absolute;left:1978;top:7209;width:4796;height:345" coordorigin="1978,7209" coordsize="4796,345" path="m1978,7209r4796,l6774,7554r-4796,l1978,7209xe" stroked="f">
              <v:path arrowok="t"/>
            </v:shape>
            <v:shape id="_x0000_s1705" style="position:absolute;left:1978;top:8138;width:1933;height:345" coordorigin="1978,8138" coordsize="1933,345" path="m1978,8138r1934,l3912,8483r-1934,l1978,8138xe" stroked="f">
              <v:path arrowok="t"/>
            </v:shape>
            <v:shape id="_x0000_s1704" style="position:absolute;left:1978;top:8603;width:5905;height:345" coordorigin="1978,8603" coordsize="5905,345" path="m1978,8603r5905,l7883,8947r-5905,l1978,8603xe" stroked="f">
              <v:path arrowok="t"/>
            </v:shape>
            <v:shape id="_x0000_s1703" style="position:absolute;left:1978;top:9067;width:4706;height:345" coordorigin="1978,9067" coordsize="4706,345" path="m1978,9067r4706,l6684,9412r-4706,l1978,9067xe" stroked="f">
              <v:path arrowok="t"/>
            </v:shape>
            <v:shape id="_x0000_s1702" style="position:absolute;left:1978;top:9532;width:5081;height:345" coordorigin="1978,9532" coordsize="5081,345" path="m1978,9532r5081,l7059,9877r-5081,l1978,9532xe" stroked="f">
              <v:path arrowok="t"/>
            </v:shape>
            <v:shape id="_x0000_s1701" style="position:absolute;left:1259;top:10491;width:9742;height:345" coordorigin="1259,10491" coordsize="9742,345" path="m1259,10491r9742,l11001,10836r-9742,l1259,10491xe" stroked="f">
              <v:path arrowok="t"/>
            </v:shape>
            <v:shape id="_x0000_s1700" style="position:absolute;left:1079;top:10956;width:9922;height:345" coordorigin="1079,10956" coordsize="9922,345" path="m1079,10956r9922,l11001,11301r-9922,l1079,10956xe" stroked="f">
              <v:path arrowok="t"/>
            </v:shape>
            <v:shape id="_x0000_s1699" style="position:absolute;left:1079;top:11420;width:9937;height:345" coordorigin="1079,11420" coordsize="9937,345" path="m1079,11420r9937,l11016,11765r-9937,l1079,11420xe" stroked="f">
              <v:path arrowok="t"/>
            </v:shape>
            <v:shape id="_x0000_s1698" style="position:absolute;left:1079;top:11885;width:9922;height:345" coordorigin="1079,11885" coordsize="9922,345" path="m1079,11885r9922,l11001,12230r-9922,l1079,11885xe" stroked="f">
              <v:path arrowok="t"/>
            </v:shape>
            <v:shape id="_x0000_s1697" style="position:absolute;left:1079;top:12350;width:2458;height:345" coordorigin="1079,12350" coordsize="2458,345" path="m1079,12350r2458,l3537,12694r-2458,l1079,12350xe" stroked="f">
              <v:path arrowok="t"/>
            </v:shape>
            <v:shape id="_x0000_s1696" style="position:absolute;left:1978;top:13309;width:2683;height:345" coordorigin="1978,13309" coordsize="2683,345" path="m1978,13309r2683,l4661,13654r-2683,l1978,13309xe" stroked="f">
              <v:path arrowok="t"/>
            </v:shape>
            <v:shape id="_x0000_s1695" style="position:absolute;left:1978;top:13773;width:6190;height:345" coordorigin="1978,13773" coordsize="6190,345" path="m1978,13773r6190,l8168,14118r-6190,l1978,13773xe" stroked="f">
              <v:path arrowok="t"/>
            </v:shape>
            <v:shape id="_x0000_s1694" style="position:absolute;left:1978;top:14238;width:4077;height:345" coordorigin="1978,14238" coordsize="4077,345" path="m1978,14238r4077,l6055,14583r-4077,l1978,14238xe" stroked="f">
              <v:path arrowok="t"/>
            </v:shape>
            <v:shape id="_x0000_s1693" style="position:absolute;left:1978;top:14703;width:4976;height:345" coordorigin="1978,14703" coordsize="4976,345" path="m1978,14703r4976,l6954,15047r-4976,l1978,14703xe" stroked="f">
              <v:path arrowok="t"/>
            </v:shape>
            <w10:wrap anchorx="page" anchory="page"/>
          </v:group>
        </w:pict>
      </w:r>
      <w:r w:rsidR="00FB3854">
        <w:rPr>
          <w:w w:val="112"/>
          <w:position w:val="-1"/>
          <w:sz w:val="28"/>
          <w:szCs w:val="28"/>
        </w:rPr>
        <w:t>p</w:t>
      </w:r>
      <w:r w:rsidR="00FB3854">
        <w:rPr>
          <w:w w:val="101"/>
          <w:position w:val="-1"/>
          <w:sz w:val="28"/>
          <w:szCs w:val="28"/>
        </w:rPr>
        <w:t>r</w:t>
      </w:r>
      <w:r w:rsidR="00FB3854">
        <w:rPr>
          <w:w w:val="87"/>
          <w:position w:val="-1"/>
          <w:sz w:val="28"/>
          <w:szCs w:val="28"/>
        </w:rPr>
        <w:t>i</w:t>
      </w:r>
      <w:r w:rsidR="00FB3854">
        <w:rPr>
          <w:w w:val="110"/>
          <w:position w:val="-1"/>
          <w:sz w:val="28"/>
          <w:szCs w:val="28"/>
        </w:rPr>
        <w:t>n</w:t>
      </w:r>
      <w:r w:rsidR="00FB3854">
        <w:rPr>
          <w:w w:val="117"/>
          <w:position w:val="-1"/>
          <w:sz w:val="28"/>
          <w:szCs w:val="28"/>
        </w:rPr>
        <w:t>t</w:t>
      </w:r>
      <w:r w:rsidR="00FB3854">
        <w:rPr>
          <w:w w:val="111"/>
          <w:position w:val="-1"/>
          <w:sz w:val="28"/>
          <w:szCs w:val="28"/>
        </w:rPr>
        <w:t>(c</w:t>
      </w:r>
      <w:r w:rsidR="00FB3854">
        <w:rPr>
          <w:w w:val="87"/>
          <w:position w:val="-1"/>
          <w:sz w:val="28"/>
          <w:szCs w:val="28"/>
        </w:rPr>
        <w:t>l</w:t>
      </w:r>
      <w:r w:rsidR="00FB3854">
        <w:rPr>
          <w:w w:val="122"/>
          <w:position w:val="-1"/>
          <w:sz w:val="28"/>
          <w:szCs w:val="28"/>
        </w:rPr>
        <w:t>a</w:t>
      </w:r>
      <w:r w:rsidR="00FB3854">
        <w:rPr>
          <w:w w:val="132"/>
          <w:position w:val="-1"/>
          <w:sz w:val="28"/>
          <w:szCs w:val="28"/>
        </w:rPr>
        <w:t>ss</w:t>
      </w:r>
      <w:r w:rsidR="00FB3854">
        <w:rPr>
          <w:w w:val="87"/>
          <w:position w:val="-1"/>
          <w:sz w:val="28"/>
          <w:szCs w:val="28"/>
        </w:rPr>
        <w:t>i</w:t>
      </w:r>
      <w:r w:rsidR="00FB3854">
        <w:rPr>
          <w:w w:val="99"/>
          <w:position w:val="-1"/>
          <w:sz w:val="28"/>
          <w:szCs w:val="28"/>
        </w:rPr>
        <w:t>ﬁ</w:t>
      </w:r>
      <w:r w:rsidR="00FB3854">
        <w:rPr>
          <w:w w:val="118"/>
          <w:position w:val="-1"/>
          <w:sz w:val="28"/>
          <w:szCs w:val="28"/>
        </w:rPr>
        <w:t>c</w:t>
      </w:r>
      <w:r w:rsidR="00FB3854">
        <w:rPr>
          <w:w w:val="122"/>
          <w:position w:val="-1"/>
          <w:sz w:val="28"/>
          <w:szCs w:val="28"/>
        </w:rPr>
        <w:t>a</w:t>
      </w:r>
      <w:r w:rsidR="00FB3854">
        <w:rPr>
          <w:w w:val="117"/>
          <w:position w:val="-1"/>
          <w:sz w:val="28"/>
          <w:szCs w:val="28"/>
        </w:rPr>
        <w:t>t</w:t>
      </w:r>
      <w:r w:rsidR="00FB3854">
        <w:rPr>
          <w:w w:val="87"/>
          <w:position w:val="-1"/>
          <w:sz w:val="28"/>
          <w:szCs w:val="28"/>
        </w:rPr>
        <w:t>i</w:t>
      </w:r>
      <w:r w:rsidR="00FB3854">
        <w:rPr>
          <w:w w:val="113"/>
          <w:position w:val="-1"/>
          <w:sz w:val="28"/>
          <w:szCs w:val="28"/>
        </w:rPr>
        <w:t>o</w:t>
      </w:r>
      <w:r w:rsidR="00FB3854">
        <w:rPr>
          <w:w w:val="110"/>
          <w:position w:val="-1"/>
          <w:sz w:val="28"/>
          <w:szCs w:val="28"/>
        </w:rPr>
        <w:t>n</w:t>
      </w:r>
      <w:r w:rsidR="00FB3854">
        <w:rPr>
          <w:w w:val="90"/>
          <w:position w:val="-1"/>
          <w:sz w:val="28"/>
          <w:szCs w:val="28"/>
        </w:rPr>
        <w:t>_</w:t>
      </w:r>
      <w:r w:rsidR="00FB3854">
        <w:rPr>
          <w:spacing w:val="-3"/>
          <w:w w:val="101"/>
          <w:position w:val="-1"/>
          <w:sz w:val="28"/>
          <w:szCs w:val="28"/>
        </w:rPr>
        <w:t>r</w:t>
      </w:r>
      <w:r w:rsidR="00FB3854">
        <w:rPr>
          <w:w w:val="119"/>
          <w:position w:val="-1"/>
          <w:sz w:val="28"/>
          <w:szCs w:val="28"/>
        </w:rPr>
        <w:t>e</w:t>
      </w:r>
      <w:r w:rsidR="00FB3854">
        <w:rPr>
          <w:w w:val="112"/>
          <w:position w:val="-1"/>
          <w:sz w:val="28"/>
          <w:szCs w:val="28"/>
        </w:rPr>
        <w:t>p</w:t>
      </w:r>
      <w:r w:rsidR="00FB3854">
        <w:rPr>
          <w:w w:val="113"/>
          <w:position w:val="-1"/>
          <w:sz w:val="28"/>
          <w:szCs w:val="28"/>
        </w:rPr>
        <w:t>o</w:t>
      </w:r>
      <w:r w:rsidR="00FB3854">
        <w:rPr>
          <w:spacing w:val="7"/>
          <w:w w:val="101"/>
          <w:position w:val="-1"/>
          <w:sz w:val="28"/>
          <w:szCs w:val="28"/>
        </w:rPr>
        <w:t>r</w:t>
      </w:r>
      <w:r w:rsidR="00FB3854">
        <w:rPr>
          <w:w w:val="117"/>
          <w:position w:val="-1"/>
          <w:sz w:val="28"/>
          <w:szCs w:val="28"/>
        </w:rPr>
        <w:t>t</w:t>
      </w:r>
      <w:r w:rsidR="00FB3854">
        <w:rPr>
          <w:w w:val="97"/>
          <w:position w:val="-1"/>
          <w:sz w:val="28"/>
          <w:szCs w:val="28"/>
        </w:rPr>
        <w:t>(y</w:t>
      </w:r>
      <w:r w:rsidR="00FB3854">
        <w:rPr>
          <w:w w:val="90"/>
          <w:position w:val="-1"/>
          <w:sz w:val="28"/>
          <w:szCs w:val="28"/>
        </w:rPr>
        <w:t>_</w:t>
      </w:r>
      <w:r w:rsidR="00FB3854">
        <w:rPr>
          <w:w w:val="117"/>
          <w:position w:val="-1"/>
          <w:sz w:val="28"/>
          <w:szCs w:val="28"/>
        </w:rPr>
        <w:t>t</w:t>
      </w:r>
      <w:r w:rsidR="00FB3854">
        <w:rPr>
          <w:w w:val="119"/>
          <w:position w:val="-1"/>
          <w:sz w:val="28"/>
          <w:szCs w:val="28"/>
        </w:rPr>
        <w:t>e</w:t>
      </w:r>
      <w:r w:rsidR="00FB3854">
        <w:rPr>
          <w:w w:val="132"/>
          <w:position w:val="-1"/>
          <w:sz w:val="28"/>
          <w:szCs w:val="28"/>
        </w:rPr>
        <w:t>s</w:t>
      </w:r>
      <w:r w:rsidR="00FB3854">
        <w:rPr>
          <w:w w:val="117"/>
          <w:position w:val="-1"/>
          <w:sz w:val="28"/>
          <w:szCs w:val="28"/>
        </w:rPr>
        <w:t>t</w:t>
      </w:r>
      <w:r w:rsidR="00FB3854">
        <w:rPr>
          <w:w w:val="78"/>
          <w:position w:val="-1"/>
          <w:sz w:val="28"/>
          <w:szCs w:val="28"/>
        </w:rPr>
        <w:t>,</w:t>
      </w:r>
      <w:r w:rsidR="00FB3854">
        <w:rPr>
          <w:w w:val="94"/>
          <w:position w:val="-1"/>
          <w:sz w:val="28"/>
          <w:szCs w:val="28"/>
        </w:rPr>
        <w:t>y</w:t>
      </w:r>
      <w:r w:rsidR="00FB3854">
        <w:rPr>
          <w:w w:val="90"/>
          <w:position w:val="-1"/>
          <w:sz w:val="28"/>
          <w:szCs w:val="28"/>
        </w:rPr>
        <w:t>_</w:t>
      </w:r>
      <w:r w:rsidR="00FB3854">
        <w:rPr>
          <w:w w:val="112"/>
          <w:position w:val="-1"/>
          <w:sz w:val="28"/>
          <w:szCs w:val="28"/>
        </w:rPr>
        <w:t>p</w:t>
      </w:r>
      <w:r w:rsidR="00FB3854">
        <w:rPr>
          <w:spacing w:val="-3"/>
          <w:w w:val="101"/>
          <w:position w:val="-1"/>
          <w:sz w:val="28"/>
          <w:szCs w:val="28"/>
        </w:rPr>
        <w:t>r</w:t>
      </w:r>
      <w:r w:rsidR="00FB3854">
        <w:rPr>
          <w:w w:val="119"/>
          <w:position w:val="-1"/>
          <w:sz w:val="28"/>
          <w:szCs w:val="28"/>
        </w:rPr>
        <w:t>e</w:t>
      </w:r>
      <w:r w:rsidR="00FB3854">
        <w:rPr>
          <w:w w:val="112"/>
          <w:position w:val="-1"/>
          <w:sz w:val="28"/>
          <w:szCs w:val="28"/>
        </w:rPr>
        <w:t>d</w:t>
      </w:r>
      <w:r w:rsidR="00FB3854">
        <w:rPr>
          <w:w w:val="104"/>
          <w:position w:val="-1"/>
          <w:sz w:val="28"/>
          <w:szCs w:val="28"/>
        </w:rPr>
        <w:t>))</w:t>
      </w:r>
    </w:p>
    <w:p w:rsidR="00DF7E86" w:rsidRDefault="00DF7E86">
      <w:pPr>
        <w:spacing w:line="200" w:lineRule="exact"/>
      </w:pPr>
    </w:p>
    <w:p w:rsidR="00DF7E86" w:rsidRDefault="00DF7E86">
      <w:pPr>
        <w:spacing w:line="200" w:lineRule="exact"/>
      </w:pPr>
    </w:p>
    <w:p w:rsidR="00DF7E86" w:rsidRDefault="00DF7E86">
      <w:pPr>
        <w:spacing w:before="20" w:line="200" w:lineRule="exact"/>
      </w:pPr>
    </w:p>
    <w:p w:rsidR="00DF7E86" w:rsidRDefault="00FB3854">
      <w:pPr>
        <w:spacing w:before="20" w:line="346" w:lineRule="auto"/>
        <w:ind w:left="120" w:right="65" w:firstLine="1004"/>
        <w:rPr>
          <w:sz w:val="28"/>
          <w:szCs w:val="28"/>
        </w:rPr>
      </w:pPr>
      <w:r>
        <w:rPr>
          <w:sz w:val="28"/>
          <w:szCs w:val="28"/>
        </w:rPr>
        <w:t>G</w:t>
      </w:r>
      <w:r>
        <w:rPr>
          <w:spacing w:val="-5"/>
          <w:sz w:val="28"/>
          <w:szCs w:val="28"/>
        </w:rPr>
        <w:t>r</w:t>
      </w:r>
      <w:r>
        <w:rPr>
          <w:sz w:val="28"/>
          <w:szCs w:val="28"/>
        </w:rPr>
        <w:t xml:space="preserve">adient </w:t>
      </w:r>
      <w:r>
        <w:rPr>
          <w:spacing w:val="9"/>
          <w:sz w:val="28"/>
          <w:szCs w:val="28"/>
        </w:rPr>
        <w:t xml:space="preserve"> </w:t>
      </w:r>
      <w:r>
        <w:rPr>
          <w:w w:val="112"/>
          <w:sz w:val="28"/>
          <w:szCs w:val="28"/>
        </w:rPr>
        <w:t>b</w:t>
      </w:r>
      <w:r>
        <w:rPr>
          <w:w w:val="113"/>
          <w:sz w:val="28"/>
          <w:szCs w:val="28"/>
        </w:rPr>
        <w:t>oo</w:t>
      </w:r>
      <w:r>
        <w:rPr>
          <w:w w:val="132"/>
          <w:sz w:val="28"/>
          <w:szCs w:val="28"/>
        </w:rPr>
        <w:t>s</w:t>
      </w:r>
      <w:r>
        <w:rPr>
          <w:w w:val="117"/>
          <w:sz w:val="28"/>
          <w:szCs w:val="28"/>
        </w:rPr>
        <w:t>t</w:t>
      </w:r>
      <w:r>
        <w:rPr>
          <w:w w:val="87"/>
          <w:sz w:val="28"/>
          <w:szCs w:val="28"/>
        </w:rPr>
        <w:t>i</w:t>
      </w:r>
      <w:r>
        <w:rPr>
          <w:w w:val="110"/>
          <w:sz w:val="28"/>
          <w:szCs w:val="28"/>
        </w:rPr>
        <w:t>n</w:t>
      </w:r>
      <w:r>
        <w:rPr>
          <w:w w:val="112"/>
          <w:sz w:val="28"/>
          <w:szCs w:val="28"/>
        </w:rPr>
        <w:t>g</w:t>
      </w:r>
      <w:r>
        <w:rPr>
          <w:spacing w:val="5"/>
          <w:sz w:val="28"/>
          <w:szCs w:val="28"/>
        </w:rPr>
        <w:t xml:space="preserve"> </w:t>
      </w:r>
      <w:r>
        <w:rPr>
          <w:w w:val="118"/>
          <w:sz w:val="28"/>
          <w:szCs w:val="28"/>
        </w:rPr>
        <w:t>c</w:t>
      </w:r>
      <w:r>
        <w:rPr>
          <w:w w:val="87"/>
          <w:sz w:val="28"/>
          <w:szCs w:val="28"/>
        </w:rPr>
        <w:t>l</w:t>
      </w:r>
      <w:r>
        <w:rPr>
          <w:w w:val="122"/>
          <w:sz w:val="28"/>
          <w:szCs w:val="28"/>
        </w:rPr>
        <w:t>a</w:t>
      </w:r>
      <w:r>
        <w:rPr>
          <w:w w:val="132"/>
          <w:sz w:val="28"/>
          <w:szCs w:val="28"/>
        </w:rPr>
        <w:t>ss</w:t>
      </w:r>
      <w:r>
        <w:rPr>
          <w:w w:val="87"/>
          <w:sz w:val="28"/>
          <w:szCs w:val="28"/>
        </w:rPr>
        <w:t>i</w:t>
      </w:r>
      <w:r>
        <w:rPr>
          <w:w w:val="99"/>
          <w:sz w:val="28"/>
          <w:szCs w:val="28"/>
        </w:rPr>
        <w:t>ﬁ</w:t>
      </w:r>
      <w:r>
        <w:rPr>
          <w:w w:val="119"/>
          <w:sz w:val="28"/>
          <w:szCs w:val="28"/>
        </w:rPr>
        <w:t>e</w:t>
      </w:r>
      <w:r>
        <w:rPr>
          <w:w w:val="101"/>
          <w:sz w:val="28"/>
          <w:szCs w:val="28"/>
        </w:rPr>
        <w:t>r</w:t>
      </w:r>
      <w:r>
        <w:rPr>
          <w:w w:val="132"/>
          <w:sz w:val="28"/>
          <w:szCs w:val="28"/>
        </w:rPr>
        <w:t>s</w:t>
      </w:r>
      <w:r>
        <w:rPr>
          <w:spacing w:val="5"/>
          <w:sz w:val="28"/>
          <w:szCs w:val="28"/>
        </w:rPr>
        <w:t xml:space="preserve"> </w:t>
      </w:r>
      <w:r>
        <w:rPr>
          <w:sz w:val="28"/>
          <w:szCs w:val="28"/>
        </w:rPr>
        <w:t>a</w:t>
      </w:r>
      <w:r>
        <w:rPr>
          <w:spacing w:val="-3"/>
          <w:sz w:val="28"/>
          <w:szCs w:val="28"/>
        </w:rPr>
        <w:t>r</w:t>
      </w:r>
      <w:r>
        <w:rPr>
          <w:sz w:val="28"/>
          <w:szCs w:val="28"/>
        </w:rPr>
        <w:t>e</w:t>
      </w:r>
      <w:r>
        <w:rPr>
          <w:spacing w:val="57"/>
          <w:sz w:val="28"/>
          <w:szCs w:val="28"/>
        </w:rPr>
        <w:t xml:space="preserve"> </w:t>
      </w:r>
      <w:r>
        <w:rPr>
          <w:sz w:val="28"/>
          <w:szCs w:val="28"/>
        </w:rPr>
        <w:t>a</w:t>
      </w:r>
      <w:r>
        <w:rPr>
          <w:spacing w:val="17"/>
          <w:sz w:val="28"/>
          <w:szCs w:val="28"/>
        </w:rPr>
        <w:t xml:space="preserve"> </w:t>
      </w:r>
      <w:r>
        <w:rPr>
          <w:sz w:val="28"/>
          <w:szCs w:val="28"/>
        </w:rPr>
        <w:t>g</w:t>
      </w:r>
      <w:r>
        <w:rPr>
          <w:spacing w:val="-3"/>
          <w:sz w:val="28"/>
          <w:szCs w:val="28"/>
        </w:rPr>
        <w:t>r</w:t>
      </w:r>
      <w:r>
        <w:rPr>
          <w:sz w:val="28"/>
          <w:szCs w:val="28"/>
        </w:rPr>
        <w:t>oup</w:t>
      </w:r>
      <w:r>
        <w:rPr>
          <w:spacing w:val="57"/>
          <w:sz w:val="28"/>
          <w:szCs w:val="28"/>
        </w:rPr>
        <w:t xml:space="preserve"> </w:t>
      </w:r>
      <w:r>
        <w:rPr>
          <w:sz w:val="28"/>
          <w:szCs w:val="28"/>
        </w:rPr>
        <w:t>of</w:t>
      </w:r>
      <w:r>
        <w:rPr>
          <w:spacing w:val="12"/>
          <w:sz w:val="28"/>
          <w:szCs w:val="28"/>
        </w:rPr>
        <w:t xml:space="preserve"> </w:t>
      </w:r>
      <w:r>
        <w:rPr>
          <w:w w:val="112"/>
          <w:sz w:val="28"/>
          <w:szCs w:val="28"/>
        </w:rPr>
        <w:t>m</w:t>
      </w:r>
      <w:r>
        <w:rPr>
          <w:w w:val="122"/>
          <w:sz w:val="28"/>
          <w:szCs w:val="28"/>
        </w:rPr>
        <w:t>a</w:t>
      </w:r>
      <w:r>
        <w:rPr>
          <w:w w:val="118"/>
          <w:sz w:val="28"/>
          <w:szCs w:val="28"/>
        </w:rPr>
        <w:t>c</w:t>
      </w:r>
      <w:r>
        <w:rPr>
          <w:w w:val="110"/>
          <w:sz w:val="28"/>
          <w:szCs w:val="28"/>
        </w:rPr>
        <w:t>h</w:t>
      </w:r>
      <w:r>
        <w:rPr>
          <w:w w:val="87"/>
          <w:sz w:val="28"/>
          <w:szCs w:val="28"/>
        </w:rPr>
        <w:t>i</w:t>
      </w:r>
      <w:r>
        <w:rPr>
          <w:w w:val="110"/>
          <w:sz w:val="28"/>
          <w:szCs w:val="28"/>
        </w:rPr>
        <w:t>n</w:t>
      </w:r>
      <w:r>
        <w:rPr>
          <w:w w:val="119"/>
          <w:sz w:val="28"/>
          <w:szCs w:val="28"/>
        </w:rPr>
        <w:t>e</w:t>
      </w:r>
      <w:r>
        <w:rPr>
          <w:spacing w:val="-10"/>
          <w:sz w:val="28"/>
          <w:szCs w:val="28"/>
        </w:rPr>
        <w:t xml:space="preserve"> </w:t>
      </w:r>
      <w:r>
        <w:rPr>
          <w:sz w:val="28"/>
          <w:szCs w:val="28"/>
        </w:rPr>
        <w:t>learning</w:t>
      </w:r>
      <w:r>
        <w:rPr>
          <w:spacing w:val="66"/>
          <w:sz w:val="28"/>
          <w:szCs w:val="28"/>
        </w:rPr>
        <w:t xml:space="preserve"> </w:t>
      </w:r>
      <w:r>
        <w:rPr>
          <w:w w:val="122"/>
          <w:sz w:val="28"/>
          <w:szCs w:val="28"/>
        </w:rPr>
        <w:t>a</w:t>
      </w:r>
      <w:r>
        <w:rPr>
          <w:w w:val="87"/>
          <w:sz w:val="28"/>
          <w:szCs w:val="28"/>
        </w:rPr>
        <w:t>l</w:t>
      </w:r>
      <w:r>
        <w:rPr>
          <w:w w:val="112"/>
          <w:sz w:val="28"/>
          <w:szCs w:val="28"/>
        </w:rPr>
        <w:t>g</w:t>
      </w:r>
      <w:r>
        <w:rPr>
          <w:w w:val="113"/>
          <w:sz w:val="28"/>
          <w:szCs w:val="28"/>
        </w:rPr>
        <w:t>o</w:t>
      </w:r>
      <w:r>
        <w:rPr>
          <w:w w:val="101"/>
          <w:sz w:val="28"/>
          <w:szCs w:val="28"/>
        </w:rPr>
        <w:t>r</w:t>
      </w:r>
      <w:r>
        <w:rPr>
          <w:w w:val="87"/>
          <w:sz w:val="28"/>
          <w:szCs w:val="28"/>
        </w:rPr>
        <w:t>i</w:t>
      </w:r>
      <w:r>
        <w:rPr>
          <w:w w:val="117"/>
          <w:sz w:val="28"/>
          <w:szCs w:val="28"/>
        </w:rPr>
        <w:t>t</w:t>
      </w:r>
      <w:r>
        <w:rPr>
          <w:w w:val="110"/>
          <w:sz w:val="28"/>
          <w:szCs w:val="28"/>
        </w:rPr>
        <w:t>h</w:t>
      </w:r>
      <w:r>
        <w:rPr>
          <w:w w:val="112"/>
          <w:sz w:val="28"/>
          <w:szCs w:val="28"/>
        </w:rPr>
        <w:t>m</w:t>
      </w:r>
      <w:r>
        <w:rPr>
          <w:w w:val="132"/>
          <w:sz w:val="28"/>
          <w:szCs w:val="28"/>
        </w:rPr>
        <w:t xml:space="preserve">s </w:t>
      </w:r>
      <w:r>
        <w:rPr>
          <w:sz w:val="28"/>
          <w:szCs w:val="28"/>
        </w:rPr>
        <w:t xml:space="preserve">that </w:t>
      </w:r>
      <w:r>
        <w:rPr>
          <w:spacing w:val="18"/>
          <w:sz w:val="28"/>
          <w:szCs w:val="28"/>
        </w:rPr>
        <w:t xml:space="preserve"> </w:t>
      </w:r>
      <w:r>
        <w:rPr>
          <w:w w:val="118"/>
          <w:sz w:val="28"/>
          <w:szCs w:val="28"/>
        </w:rPr>
        <w:t>c</w:t>
      </w:r>
      <w:r>
        <w:rPr>
          <w:w w:val="113"/>
          <w:sz w:val="28"/>
          <w:szCs w:val="28"/>
        </w:rPr>
        <w:t>o</w:t>
      </w:r>
      <w:r>
        <w:rPr>
          <w:w w:val="112"/>
          <w:sz w:val="28"/>
          <w:szCs w:val="28"/>
        </w:rPr>
        <w:t>mb</w:t>
      </w:r>
      <w:r>
        <w:rPr>
          <w:w w:val="87"/>
          <w:sz w:val="28"/>
          <w:szCs w:val="28"/>
        </w:rPr>
        <w:t>i</w:t>
      </w:r>
      <w:r>
        <w:rPr>
          <w:w w:val="110"/>
          <w:sz w:val="28"/>
          <w:szCs w:val="28"/>
        </w:rPr>
        <w:t>n</w:t>
      </w:r>
      <w:r>
        <w:rPr>
          <w:w w:val="119"/>
          <w:sz w:val="28"/>
          <w:szCs w:val="28"/>
        </w:rPr>
        <w:t>e</w:t>
      </w:r>
      <w:r>
        <w:rPr>
          <w:spacing w:val="20"/>
          <w:sz w:val="28"/>
          <w:szCs w:val="28"/>
        </w:rPr>
        <w:t xml:space="preserve"> </w:t>
      </w:r>
      <w:r>
        <w:rPr>
          <w:sz w:val="28"/>
          <w:szCs w:val="28"/>
        </w:rPr>
        <w:t xml:space="preserve">many </w:t>
      </w:r>
      <w:r>
        <w:rPr>
          <w:spacing w:val="9"/>
          <w:sz w:val="28"/>
          <w:szCs w:val="28"/>
        </w:rPr>
        <w:t xml:space="preserve"> </w:t>
      </w:r>
      <w:r>
        <w:rPr>
          <w:sz w:val="28"/>
          <w:szCs w:val="28"/>
        </w:rPr>
        <w:t>weak</w:t>
      </w:r>
      <w:r>
        <w:rPr>
          <w:spacing w:val="63"/>
          <w:sz w:val="28"/>
          <w:szCs w:val="28"/>
        </w:rPr>
        <w:t xml:space="preserve"> </w:t>
      </w:r>
      <w:r>
        <w:rPr>
          <w:sz w:val="28"/>
          <w:szCs w:val="28"/>
        </w:rPr>
        <w:t xml:space="preserve">learning </w:t>
      </w:r>
      <w:r>
        <w:rPr>
          <w:spacing w:val="11"/>
          <w:sz w:val="28"/>
          <w:szCs w:val="28"/>
        </w:rPr>
        <w:t xml:space="preserve"> </w:t>
      </w:r>
      <w:r>
        <w:rPr>
          <w:w w:val="112"/>
          <w:sz w:val="28"/>
          <w:szCs w:val="28"/>
        </w:rPr>
        <w:t>m</w:t>
      </w:r>
      <w:r>
        <w:rPr>
          <w:w w:val="113"/>
          <w:sz w:val="28"/>
          <w:szCs w:val="28"/>
        </w:rPr>
        <w:t>o</w:t>
      </w:r>
      <w:r>
        <w:rPr>
          <w:w w:val="112"/>
          <w:sz w:val="28"/>
          <w:szCs w:val="28"/>
        </w:rPr>
        <w:t>d</w:t>
      </w:r>
      <w:r>
        <w:rPr>
          <w:w w:val="119"/>
          <w:sz w:val="28"/>
          <w:szCs w:val="28"/>
        </w:rPr>
        <w:t>e</w:t>
      </w:r>
      <w:r>
        <w:rPr>
          <w:w w:val="87"/>
          <w:sz w:val="28"/>
          <w:szCs w:val="28"/>
        </w:rPr>
        <w:t>l</w:t>
      </w:r>
      <w:r>
        <w:rPr>
          <w:w w:val="132"/>
          <w:sz w:val="28"/>
          <w:szCs w:val="28"/>
        </w:rPr>
        <w:t>s</w:t>
      </w:r>
      <w:r>
        <w:rPr>
          <w:spacing w:val="5"/>
          <w:sz w:val="28"/>
          <w:szCs w:val="28"/>
        </w:rPr>
        <w:t xml:space="preserve"> </w:t>
      </w:r>
      <w:r>
        <w:rPr>
          <w:spacing w:val="-3"/>
          <w:w w:val="113"/>
          <w:sz w:val="28"/>
          <w:szCs w:val="28"/>
        </w:rPr>
        <w:t>t</w:t>
      </w:r>
      <w:r>
        <w:rPr>
          <w:w w:val="113"/>
          <w:sz w:val="28"/>
          <w:szCs w:val="28"/>
        </w:rPr>
        <w:t>ogether</w:t>
      </w:r>
      <w:r>
        <w:rPr>
          <w:spacing w:val="1"/>
          <w:w w:val="113"/>
          <w:sz w:val="28"/>
          <w:szCs w:val="28"/>
        </w:rPr>
        <w:t xml:space="preserve"> </w:t>
      </w:r>
      <w:r>
        <w:rPr>
          <w:spacing w:val="-3"/>
          <w:sz w:val="28"/>
          <w:szCs w:val="28"/>
        </w:rPr>
        <w:t>t</w:t>
      </w:r>
      <w:r>
        <w:rPr>
          <w:sz w:val="28"/>
          <w:szCs w:val="28"/>
        </w:rPr>
        <w:t>o</w:t>
      </w:r>
      <w:r>
        <w:rPr>
          <w:spacing w:val="36"/>
          <w:sz w:val="28"/>
          <w:szCs w:val="28"/>
        </w:rPr>
        <w:t xml:space="preserve"> </w:t>
      </w:r>
      <w:r>
        <w:rPr>
          <w:w w:val="116"/>
          <w:sz w:val="28"/>
          <w:szCs w:val="28"/>
        </w:rPr>
        <w:t>c</w:t>
      </w:r>
      <w:r>
        <w:rPr>
          <w:spacing w:val="-3"/>
          <w:w w:val="116"/>
          <w:sz w:val="28"/>
          <w:szCs w:val="28"/>
        </w:rPr>
        <w:t>r</w:t>
      </w:r>
      <w:r>
        <w:rPr>
          <w:w w:val="116"/>
          <w:sz w:val="28"/>
          <w:szCs w:val="28"/>
        </w:rPr>
        <w:t>eate</w:t>
      </w:r>
      <w:r>
        <w:rPr>
          <w:spacing w:val="-2"/>
          <w:w w:val="116"/>
          <w:sz w:val="28"/>
          <w:szCs w:val="28"/>
        </w:rPr>
        <w:t xml:space="preserve"> </w:t>
      </w:r>
      <w:r>
        <w:rPr>
          <w:sz w:val="28"/>
          <w:szCs w:val="28"/>
        </w:rPr>
        <w:t>a</w:t>
      </w:r>
      <w:r>
        <w:rPr>
          <w:spacing w:val="32"/>
          <w:sz w:val="28"/>
          <w:szCs w:val="28"/>
        </w:rPr>
        <w:t xml:space="preserve"> </w:t>
      </w:r>
      <w:r>
        <w:rPr>
          <w:w w:val="114"/>
          <w:sz w:val="28"/>
          <w:szCs w:val="28"/>
        </w:rPr>
        <w:t>st</w:t>
      </w:r>
      <w:r>
        <w:rPr>
          <w:spacing w:val="-3"/>
          <w:w w:val="114"/>
          <w:sz w:val="28"/>
          <w:szCs w:val="28"/>
        </w:rPr>
        <w:t>r</w:t>
      </w:r>
      <w:r>
        <w:rPr>
          <w:w w:val="114"/>
          <w:sz w:val="28"/>
          <w:szCs w:val="28"/>
        </w:rPr>
        <w:t>ong</w:t>
      </w:r>
      <w:r>
        <w:rPr>
          <w:spacing w:val="-4"/>
          <w:w w:val="114"/>
          <w:sz w:val="28"/>
          <w:szCs w:val="28"/>
        </w:rPr>
        <w:t xml:space="preserve"> </w:t>
      </w:r>
      <w:r>
        <w:rPr>
          <w:w w:val="112"/>
          <w:sz w:val="28"/>
          <w:szCs w:val="28"/>
        </w:rPr>
        <w:t>p</w:t>
      </w:r>
      <w:r>
        <w:rPr>
          <w:spacing w:val="-3"/>
          <w:w w:val="101"/>
          <w:sz w:val="28"/>
          <w:szCs w:val="28"/>
        </w:rPr>
        <w:t>r</w:t>
      </w:r>
      <w:r>
        <w:rPr>
          <w:w w:val="119"/>
          <w:sz w:val="28"/>
          <w:szCs w:val="28"/>
        </w:rPr>
        <w:t>e</w:t>
      </w:r>
      <w:r>
        <w:rPr>
          <w:w w:val="112"/>
          <w:sz w:val="28"/>
          <w:szCs w:val="28"/>
        </w:rPr>
        <w:t>d</w:t>
      </w:r>
      <w:r>
        <w:rPr>
          <w:w w:val="87"/>
          <w:sz w:val="28"/>
          <w:szCs w:val="28"/>
        </w:rPr>
        <w:t>i</w:t>
      </w:r>
      <w:r>
        <w:rPr>
          <w:w w:val="118"/>
          <w:sz w:val="28"/>
          <w:szCs w:val="28"/>
        </w:rPr>
        <w:t>c</w:t>
      </w:r>
      <w:r>
        <w:rPr>
          <w:w w:val="117"/>
          <w:sz w:val="28"/>
          <w:szCs w:val="28"/>
        </w:rPr>
        <w:t>t</w:t>
      </w:r>
      <w:r>
        <w:rPr>
          <w:w w:val="87"/>
          <w:sz w:val="28"/>
          <w:szCs w:val="28"/>
        </w:rPr>
        <w:t>i</w:t>
      </w:r>
      <w:r>
        <w:rPr>
          <w:spacing w:val="-2"/>
          <w:w w:val="96"/>
          <w:sz w:val="28"/>
          <w:szCs w:val="28"/>
        </w:rPr>
        <w:t>v</w:t>
      </w:r>
      <w:r>
        <w:rPr>
          <w:w w:val="119"/>
          <w:sz w:val="28"/>
          <w:szCs w:val="28"/>
        </w:rPr>
        <w:t>e</w:t>
      </w:r>
    </w:p>
    <w:p w:rsidR="00DF7E86" w:rsidRDefault="00FB3854">
      <w:pPr>
        <w:spacing w:before="5" w:line="320" w:lineRule="exact"/>
        <w:ind w:left="120"/>
        <w:rPr>
          <w:sz w:val="28"/>
          <w:szCs w:val="28"/>
        </w:rPr>
      </w:pPr>
      <w:r>
        <w:rPr>
          <w:position w:val="-1"/>
          <w:sz w:val="28"/>
          <w:szCs w:val="28"/>
        </w:rPr>
        <w:t xml:space="preserve">model. </w:t>
      </w:r>
      <w:r>
        <w:rPr>
          <w:spacing w:val="7"/>
          <w:position w:val="-1"/>
          <w:sz w:val="28"/>
          <w:szCs w:val="28"/>
        </w:rPr>
        <w:t xml:space="preserve"> </w:t>
      </w:r>
      <w:r>
        <w:rPr>
          <w:w w:val="90"/>
          <w:position w:val="-1"/>
          <w:sz w:val="28"/>
          <w:szCs w:val="28"/>
        </w:rPr>
        <w:t>D</w:t>
      </w:r>
      <w:r>
        <w:rPr>
          <w:w w:val="119"/>
          <w:position w:val="-1"/>
          <w:sz w:val="28"/>
          <w:szCs w:val="28"/>
        </w:rPr>
        <w:t>e</w:t>
      </w:r>
      <w:r>
        <w:rPr>
          <w:w w:val="118"/>
          <w:position w:val="-1"/>
          <w:sz w:val="28"/>
          <w:szCs w:val="28"/>
        </w:rPr>
        <w:t>c</w:t>
      </w:r>
      <w:r>
        <w:rPr>
          <w:w w:val="87"/>
          <w:position w:val="-1"/>
          <w:sz w:val="28"/>
          <w:szCs w:val="28"/>
        </w:rPr>
        <w:t>i</w:t>
      </w:r>
      <w:r>
        <w:rPr>
          <w:w w:val="132"/>
          <w:position w:val="-1"/>
          <w:sz w:val="28"/>
          <w:szCs w:val="28"/>
        </w:rPr>
        <w:t>s</w:t>
      </w:r>
      <w:r>
        <w:rPr>
          <w:w w:val="87"/>
          <w:position w:val="-1"/>
          <w:sz w:val="28"/>
          <w:szCs w:val="28"/>
        </w:rPr>
        <w:t>i</w:t>
      </w:r>
      <w:r>
        <w:rPr>
          <w:w w:val="113"/>
          <w:position w:val="-1"/>
          <w:sz w:val="28"/>
          <w:szCs w:val="28"/>
        </w:rPr>
        <w:t>o</w:t>
      </w:r>
      <w:r>
        <w:rPr>
          <w:w w:val="110"/>
          <w:position w:val="-1"/>
          <w:sz w:val="28"/>
          <w:szCs w:val="28"/>
        </w:rPr>
        <w:t>n</w:t>
      </w:r>
      <w:r>
        <w:rPr>
          <w:spacing w:val="-1"/>
          <w:position w:val="-1"/>
          <w:sz w:val="28"/>
          <w:szCs w:val="28"/>
        </w:rPr>
        <w:t xml:space="preserve"> </w:t>
      </w:r>
      <w:r>
        <w:rPr>
          <w:w w:val="118"/>
          <w:position w:val="-1"/>
          <w:sz w:val="28"/>
          <w:szCs w:val="28"/>
        </w:rPr>
        <w:t>t</w:t>
      </w:r>
      <w:r>
        <w:rPr>
          <w:spacing w:val="-4"/>
          <w:w w:val="118"/>
          <w:position w:val="-1"/>
          <w:sz w:val="28"/>
          <w:szCs w:val="28"/>
        </w:rPr>
        <w:t>r</w:t>
      </w:r>
      <w:r>
        <w:rPr>
          <w:w w:val="118"/>
          <w:position w:val="-1"/>
          <w:sz w:val="28"/>
          <w:szCs w:val="28"/>
        </w:rPr>
        <w:t>ees</w:t>
      </w:r>
      <w:r>
        <w:rPr>
          <w:spacing w:val="-12"/>
          <w:w w:val="118"/>
          <w:position w:val="-1"/>
          <w:sz w:val="28"/>
          <w:szCs w:val="28"/>
        </w:rPr>
        <w:t xml:space="preserve"> </w:t>
      </w:r>
      <w:r>
        <w:rPr>
          <w:position w:val="-1"/>
          <w:sz w:val="28"/>
          <w:szCs w:val="28"/>
        </w:rPr>
        <w:t>a</w:t>
      </w:r>
      <w:r>
        <w:rPr>
          <w:spacing w:val="-3"/>
          <w:position w:val="-1"/>
          <w:sz w:val="28"/>
          <w:szCs w:val="28"/>
        </w:rPr>
        <w:t>r</w:t>
      </w:r>
      <w:r>
        <w:rPr>
          <w:position w:val="-1"/>
          <w:sz w:val="28"/>
          <w:szCs w:val="28"/>
        </w:rPr>
        <w:t>e</w:t>
      </w:r>
      <w:r>
        <w:rPr>
          <w:spacing w:val="51"/>
          <w:position w:val="-1"/>
          <w:sz w:val="28"/>
          <w:szCs w:val="28"/>
        </w:rPr>
        <w:t xml:space="preserve"> </w:t>
      </w:r>
      <w:r>
        <w:rPr>
          <w:w w:val="110"/>
          <w:position w:val="-1"/>
          <w:sz w:val="28"/>
          <w:szCs w:val="28"/>
        </w:rPr>
        <w:t>u</w:t>
      </w:r>
      <w:r>
        <w:rPr>
          <w:w w:val="132"/>
          <w:position w:val="-1"/>
          <w:sz w:val="28"/>
          <w:szCs w:val="28"/>
        </w:rPr>
        <w:t>s</w:t>
      </w:r>
      <w:r>
        <w:rPr>
          <w:w w:val="110"/>
          <w:position w:val="-1"/>
          <w:sz w:val="28"/>
          <w:szCs w:val="28"/>
        </w:rPr>
        <w:t>u</w:t>
      </w:r>
      <w:r>
        <w:rPr>
          <w:w w:val="122"/>
          <w:position w:val="-1"/>
          <w:sz w:val="28"/>
          <w:szCs w:val="28"/>
        </w:rPr>
        <w:t>a</w:t>
      </w:r>
      <w:r>
        <w:rPr>
          <w:w w:val="87"/>
          <w:position w:val="-1"/>
          <w:sz w:val="28"/>
          <w:szCs w:val="28"/>
        </w:rPr>
        <w:t>ll</w:t>
      </w:r>
      <w:r>
        <w:rPr>
          <w:w w:val="94"/>
          <w:position w:val="-1"/>
          <w:sz w:val="28"/>
          <w:szCs w:val="28"/>
        </w:rPr>
        <w:t>y</w:t>
      </w:r>
      <w:r>
        <w:rPr>
          <w:spacing w:val="-1"/>
          <w:position w:val="-1"/>
          <w:sz w:val="28"/>
          <w:szCs w:val="28"/>
        </w:rPr>
        <w:t xml:space="preserve"> </w:t>
      </w:r>
      <w:r>
        <w:rPr>
          <w:w w:val="117"/>
          <w:position w:val="-1"/>
          <w:sz w:val="28"/>
          <w:szCs w:val="28"/>
        </w:rPr>
        <w:t>used</w:t>
      </w:r>
      <w:r>
        <w:rPr>
          <w:spacing w:val="-11"/>
          <w:w w:val="117"/>
          <w:position w:val="-1"/>
          <w:sz w:val="28"/>
          <w:szCs w:val="28"/>
        </w:rPr>
        <w:t xml:space="preserve"> </w:t>
      </w:r>
      <w:r>
        <w:rPr>
          <w:position w:val="-1"/>
          <w:sz w:val="28"/>
          <w:szCs w:val="28"/>
        </w:rPr>
        <w:t>when</w:t>
      </w:r>
      <w:r>
        <w:rPr>
          <w:spacing w:val="57"/>
          <w:position w:val="-1"/>
          <w:sz w:val="28"/>
          <w:szCs w:val="28"/>
        </w:rPr>
        <w:t xml:space="preserve"> </w:t>
      </w:r>
      <w:r>
        <w:rPr>
          <w:position w:val="-1"/>
          <w:sz w:val="28"/>
          <w:szCs w:val="28"/>
        </w:rPr>
        <w:t>doing</w:t>
      </w:r>
      <w:r>
        <w:rPr>
          <w:spacing w:val="55"/>
          <w:position w:val="-1"/>
          <w:sz w:val="28"/>
          <w:szCs w:val="28"/>
        </w:rPr>
        <w:t xml:space="preserve"> </w:t>
      </w:r>
      <w:r>
        <w:rPr>
          <w:w w:val="112"/>
          <w:position w:val="-1"/>
          <w:sz w:val="28"/>
          <w:szCs w:val="28"/>
        </w:rPr>
        <w:t>g</w:t>
      </w:r>
      <w:r>
        <w:rPr>
          <w:spacing w:val="-5"/>
          <w:w w:val="101"/>
          <w:position w:val="-1"/>
          <w:sz w:val="28"/>
          <w:szCs w:val="28"/>
        </w:rPr>
        <w:t>r</w:t>
      </w:r>
      <w:r>
        <w:rPr>
          <w:w w:val="122"/>
          <w:position w:val="-1"/>
          <w:sz w:val="28"/>
          <w:szCs w:val="28"/>
        </w:rPr>
        <w:t>a</w:t>
      </w:r>
      <w:r>
        <w:rPr>
          <w:w w:val="112"/>
          <w:position w:val="-1"/>
          <w:sz w:val="28"/>
          <w:szCs w:val="28"/>
        </w:rPr>
        <w:t>d</w:t>
      </w:r>
      <w:r>
        <w:rPr>
          <w:w w:val="87"/>
          <w:position w:val="-1"/>
          <w:sz w:val="28"/>
          <w:szCs w:val="28"/>
        </w:rPr>
        <w:t>i</w:t>
      </w:r>
      <w:r>
        <w:rPr>
          <w:w w:val="119"/>
          <w:position w:val="-1"/>
          <w:sz w:val="28"/>
          <w:szCs w:val="28"/>
        </w:rPr>
        <w:t>e</w:t>
      </w:r>
      <w:r>
        <w:rPr>
          <w:w w:val="110"/>
          <w:position w:val="-1"/>
          <w:sz w:val="28"/>
          <w:szCs w:val="28"/>
        </w:rPr>
        <w:t>n</w:t>
      </w:r>
      <w:r>
        <w:rPr>
          <w:w w:val="117"/>
          <w:position w:val="-1"/>
          <w:sz w:val="28"/>
          <w:szCs w:val="28"/>
        </w:rPr>
        <w:t>t</w:t>
      </w:r>
      <w:r>
        <w:rPr>
          <w:spacing w:val="-1"/>
          <w:position w:val="-1"/>
          <w:sz w:val="28"/>
          <w:szCs w:val="28"/>
        </w:rPr>
        <w:t xml:space="preserve"> </w:t>
      </w:r>
      <w:r>
        <w:rPr>
          <w:w w:val="112"/>
          <w:position w:val="-1"/>
          <w:sz w:val="28"/>
          <w:szCs w:val="28"/>
        </w:rPr>
        <w:t>b</w:t>
      </w:r>
      <w:r>
        <w:rPr>
          <w:w w:val="113"/>
          <w:position w:val="-1"/>
          <w:sz w:val="28"/>
          <w:szCs w:val="28"/>
        </w:rPr>
        <w:t>oo</w:t>
      </w:r>
      <w:r>
        <w:rPr>
          <w:w w:val="132"/>
          <w:position w:val="-1"/>
          <w:sz w:val="28"/>
          <w:szCs w:val="28"/>
        </w:rPr>
        <w:t>s</w:t>
      </w:r>
      <w:r>
        <w:rPr>
          <w:w w:val="117"/>
          <w:position w:val="-1"/>
          <w:sz w:val="28"/>
          <w:szCs w:val="28"/>
        </w:rPr>
        <w:t>t</w:t>
      </w:r>
      <w:r>
        <w:rPr>
          <w:w w:val="87"/>
          <w:position w:val="-1"/>
          <w:sz w:val="28"/>
          <w:szCs w:val="28"/>
        </w:rPr>
        <w:t>i</w:t>
      </w:r>
      <w:r>
        <w:rPr>
          <w:w w:val="110"/>
          <w:position w:val="-1"/>
          <w:sz w:val="28"/>
          <w:szCs w:val="28"/>
        </w:rPr>
        <w:t>n</w:t>
      </w:r>
      <w:r>
        <w:rPr>
          <w:w w:val="112"/>
          <w:position w:val="-1"/>
          <w:sz w:val="28"/>
          <w:szCs w:val="28"/>
        </w:rPr>
        <w:t>g</w:t>
      </w:r>
      <w:r>
        <w:rPr>
          <w:w w:val="105"/>
          <w:position w:val="-1"/>
          <w:sz w:val="28"/>
          <w:szCs w:val="28"/>
        </w:rPr>
        <w:t>.</w:t>
      </w:r>
    </w:p>
    <w:p w:rsidR="00DF7E86" w:rsidRDefault="00DF7E86">
      <w:pPr>
        <w:spacing w:line="200" w:lineRule="exact"/>
      </w:pPr>
    </w:p>
    <w:p w:rsidR="00DF7E86" w:rsidRDefault="00DF7E86">
      <w:pPr>
        <w:spacing w:line="200" w:lineRule="exact"/>
      </w:pPr>
    </w:p>
    <w:p w:rsidR="00DF7E86" w:rsidRDefault="00DF7E86">
      <w:pPr>
        <w:spacing w:before="20" w:line="200" w:lineRule="exact"/>
      </w:pPr>
    </w:p>
    <w:p w:rsidR="00DF7E86" w:rsidRDefault="00FB3854">
      <w:pPr>
        <w:spacing w:before="20"/>
        <w:ind w:left="1019"/>
        <w:rPr>
          <w:sz w:val="28"/>
          <w:szCs w:val="28"/>
        </w:rPr>
      </w:pPr>
      <w:r>
        <w:rPr>
          <w:sz w:val="28"/>
          <w:szCs w:val="28"/>
        </w:rPr>
        <w:t>#</w:t>
      </w:r>
      <w:r>
        <w:rPr>
          <w:spacing w:val="30"/>
          <w:sz w:val="28"/>
          <w:szCs w:val="28"/>
        </w:rPr>
        <w:t xml:space="preserve"> </w:t>
      </w:r>
      <w:r>
        <w:rPr>
          <w:w w:val="94"/>
          <w:sz w:val="28"/>
          <w:szCs w:val="28"/>
        </w:rPr>
        <w:t>G</w:t>
      </w:r>
      <w:r>
        <w:rPr>
          <w:spacing w:val="-5"/>
          <w:w w:val="101"/>
          <w:sz w:val="28"/>
          <w:szCs w:val="28"/>
        </w:rPr>
        <w:t>r</w:t>
      </w:r>
      <w:r>
        <w:rPr>
          <w:w w:val="122"/>
          <w:sz w:val="28"/>
          <w:szCs w:val="28"/>
        </w:rPr>
        <w:t>a</w:t>
      </w:r>
      <w:r>
        <w:rPr>
          <w:w w:val="112"/>
          <w:sz w:val="28"/>
          <w:szCs w:val="28"/>
        </w:rPr>
        <w:t>d</w:t>
      </w:r>
      <w:r>
        <w:rPr>
          <w:w w:val="87"/>
          <w:sz w:val="28"/>
          <w:szCs w:val="28"/>
        </w:rPr>
        <w:t>i</w:t>
      </w:r>
      <w:r>
        <w:rPr>
          <w:w w:val="119"/>
          <w:sz w:val="28"/>
          <w:szCs w:val="28"/>
        </w:rPr>
        <w:t>e</w:t>
      </w:r>
      <w:r>
        <w:rPr>
          <w:w w:val="110"/>
          <w:sz w:val="28"/>
          <w:szCs w:val="28"/>
        </w:rPr>
        <w:t>n</w:t>
      </w:r>
      <w:r>
        <w:rPr>
          <w:w w:val="117"/>
          <w:sz w:val="28"/>
          <w:szCs w:val="28"/>
        </w:rPr>
        <w:t>t</w:t>
      </w:r>
      <w:r>
        <w:rPr>
          <w:w w:val="102"/>
          <w:sz w:val="28"/>
          <w:szCs w:val="28"/>
        </w:rPr>
        <w:t>Bo</w:t>
      </w:r>
      <w:r>
        <w:rPr>
          <w:w w:val="113"/>
          <w:sz w:val="28"/>
          <w:szCs w:val="28"/>
        </w:rPr>
        <w:t>o</w:t>
      </w:r>
      <w:r>
        <w:rPr>
          <w:w w:val="132"/>
          <w:sz w:val="28"/>
          <w:szCs w:val="28"/>
        </w:rPr>
        <w:t>s</w:t>
      </w:r>
      <w:r>
        <w:rPr>
          <w:w w:val="117"/>
          <w:sz w:val="28"/>
          <w:szCs w:val="28"/>
        </w:rPr>
        <w:t>t</w:t>
      </w:r>
      <w:r>
        <w:rPr>
          <w:w w:val="87"/>
          <w:sz w:val="28"/>
          <w:szCs w:val="28"/>
        </w:rPr>
        <w:t>i</w:t>
      </w:r>
      <w:r>
        <w:rPr>
          <w:w w:val="110"/>
          <w:sz w:val="28"/>
          <w:szCs w:val="28"/>
        </w:rPr>
        <w:t>n</w:t>
      </w:r>
      <w:r>
        <w:rPr>
          <w:w w:val="112"/>
          <w:sz w:val="28"/>
          <w:szCs w:val="28"/>
        </w:rPr>
        <w:t>g</w:t>
      </w:r>
      <w:r>
        <w:rPr>
          <w:w w:val="97"/>
          <w:sz w:val="28"/>
          <w:szCs w:val="28"/>
        </w:rPr>
        <w:t>C</w:t>
      </w:r>
      <w:r>
        <w:rPr>
          <w:w w:val="87"/>
          <w:sz w:val="28"/>
          <w:szCs w:val="28"/>
        </w:rPr>
        <w:t>l</w:t>
      </w:r>
      <w:r>
        <w:rPr>
          <w:w w:val="122"/>
          <w:sz w:val="28"/>
          <w:szCs w:val="28"/>
        </w:rPr>
        <w:t>a</w:t>
      </w:r>
      <w:r>
        <w:rPr>
          <w:w w:val="132"/>
          <w:sz w:val="28"/>
          <w:szCs w:val="28"/>
        </w:rPr>
        <w:t>ss</w:t>
      </w:r>
      <w:r>
        <w:rPr>
          <w:w w:val="87"/>
          <w:sz w:val="28"/>
          <w:szCs w:val="28"/>
        </w:rPr>
        <w:t>i</w:t>
      </w:r>
      <w:r>
        <w:rPr>
          <w:w w:val="99"/>
          <w:sz w:val="28"/>
          <w:szCs w:val="28"/>
        </w:rPr>
        <w:t>ﬁ</w:t>
      </w:r>
      <w:r>
        <w:rPr>
          <w:w w:val="119"/>
          <w:sz w:val="28"/>
          <w:szCs w:val="28"/>
        </w:rPr>
        <w:t>e</w:t>
      </w:r>
      <w:r>
        <w:rPr>
          <w:w w:val="101"/>
          <w:sz w:val="28"/>
          <w:szCs w:val="28"/>
        </w:rPr>
        <w:t>r</w:t>
      </w:r>
      <w:r>
        <w:rPr>
          <w:w w:val="87"/>
          <w:sz w:val="28"/>
          <w:szCs w:val="28"/>
        </w:rPr>
        <w:t>:</w:t>
      </w:r>
    </w:p>
    <w:p w:rsidR="00DF7E86" w:rsidRDefault="00FB3854">
      <w:pPr>
        <w:spacing w:before="33" w:line="460" w:lineRule="exact"/>
        <w:ind w:left="1019" w:right="1964"/>
        <w:rPr>
          <w:sz w:val="28"/>
          <w:szCs w:val="28"/>
        </w:rPr>
      </w:pPr>
      <w:r>
        <w:rPr>
          <w:sz w:val="28"/>
          <w:szCs w:val="28"/>
        </w:rPr>
        <w:t>f</w:t>
      </w:r>
      <w:r>
        <w:rPr>
          <w:spacing w:val="-3"/>
          <w:sz w:val="28"/>
          <w:szCs w:val="28"/>
        </w:rPr>
        <w:t>r</w:t>
      </w:r>
      <w:r>
        <w:rPr>
          <w:sz w:val="28"/>
          <w:szCs w:val="28"/>
        </w:rPr>
        <w:t>om</w:t>
      </w:r>
      <w:r>
        <w:rPr>
          <w:spacing w:val="48"/>
          <w:sz w:val="28"/>
          <w:szCs w:val="28"/>
        </w:rPr>
        <w:t xml:space="preserve"> </w:t>
      </w:r>
      <w:r>
        <w:rPr>
          <w:w w:val="132"/>
          <w:sz w:val="28"/>
          <w:szCs w:val="28"/>
        </w:rPr>
        <w:t>s</w:t>
      </w:r>
      <w:r>
        <w:rPr>
          <w:w w:val="101"/>
          <w:sz w:val="28"/>
          <w:szCs w:val="28"/>
        </w:rPr>
        <w:t>k</w:t>
      </w:r>
      <w:r>
        <w:rPr>
          <w:w w:val="87"/>
          <w:sz w:val="28"/>
          <w:szCs w:val="28"/>
        </w:rPr>
        <w:t>l</w:t>
      </w:r>
      <w:r>
        <w:rPr>
          <w:w w:val="119"/>
          <w:sz w:val="28"/>
          <w:szCs w:val="28"/>
        </w:rPr>
        <w:t>e</w:t>
      </w:r>
      <w:r>
        <w:rPr>
          <w:w w:val="122"/>
          <w:sz w:val="28"/>
          <w:szCs w:val="28"/>
        </w:rPr>
        <w:t>a</w:t>
      </w:r>
      <w:r>
        <w:rPr>
          <w:w w:val="101"/>
          <w:sz w:val="28"/>
          <w:szCs w:val="28"/>
        </w:rPr>
        <w:t>r</w:t>
      </w:r>
      <w:r>
        <w:rPr>
          <w:w w:val="110"/>
          <w:sz w:val="28"/>
          <w:szCs w:val="28"/>
        </w:rPr>
        <w:t>n</w:t>
      </w:r>
      <w:r>
        <w:rPr>
          <w:w w:val="105"/>
          <w:sz w:val="28"/>
          <w:szCs w:val="28"/>
        </w:rPr>
        <w:t>.</w:t>
      </w:r>
      <w:r>
        <w:rPr>
          <w:w w:val="119"/>
          <w:sz w:val="28"/>
          <w:szCs w:val="28"/>
        </w:rPr>
        <w:t>e</w:t>
      </w:r>
      <w:r>
        <w:rPr>
          <w:w w:val="110"/>
          <w:sz w:val="28"/>
          <w:szCs w:val="28"/>
        </w:rPr>
        <w:t>n</w:t>
      </w:r>
      <w:r>
        <w:rPr>
          <w:w w:val="132"/>
          <w:sz w:val="28"/>
          <w:szCs w:val="28"/>
        </w:rPr>
        <w:t>s</w:t>
      </w:r>
      <w:r>
        <w:rPr>
          <w:w w:val="119"/>
          <w:sz w:val="28"/>
          <w:szCs w:val="28"/>
        </w:rPr>
        <w:t>e</w:t>
      </w:r>
      <w:r>
        <w:rPr>
          <w:w w:val="112"/>
          <w:sz w:val="28"/>
          <w:szCs w:val="28"/>
        </w:rPr>
        <w:t>mb</w:t>
      </w:r>
      <w:r>
        <w:rPr>
          <w:w w:val="87"/>
          <w:sz w:val="28"/>
          <w:szCs w:val="28"/>
        </w:rPr>
        <w:t>l</w:t>
      </w:r>
      <w:r>
        <w:rPr>
          <w:w w:val="119"/>
          <w:sz w:val="28"/>
          <w:szCs w:val="28"/>
        </w:rPr>
        <w:t>e</w:t>
      </w:r>
      <w:r>
        <w:rPr>
          <w:spacing w:val="-1"/>
          <w:sz w:val="28"/>
          <w:szCs w:val="28"/>
        </w:rPr>
        <w:t xml:space="preserve"> </w:t>
      </w:r>
      <w:r>
        <w:rPr>
          <w:sz w:val="28"/>
          <w:szCs w:val="28"/>
        </w:rPr>
        <w:t>impo</w:t>
      </w:r>
      <w:r>
        <w:rPr>
          <w:spacing w:val="7"/>
          <w:sz w:val="28"/>
          <w:szCs w:val="28"/>
        </w:rPr>
        <w:t>r</w:t>
      </w:r>
      <w:r>
        <w:rPr>
          <w:sz w:val="28"/>
          <w:szCs w:val="28"/>
        </w:rPr>
        <w:t>t</w:t>
      </w:r>
      <w:r>
        <w:rPr>
          <w:spacing w:val="64"/>
          <w:sz w:val="28"/>
          <w:szCs w:val="28"/>
        </w:rPr>
        <w:t xml:space="preserve"> </w:t>
      </w:r>
      <w:r>
        <w:rPr>
          <w:w w:val="94"/>
          <w:sz w:val="28"/>
          <w:szCs w:val="28"/>
        </w:rPr>
        <w:t>G</w:t>
      </w:r>
      <w:r>
        <w:rPr>
          <w:spacing w:val="-5"/>
          <w:w w:val="101"/>
          <w:sz w:val="28"/>
          <w:szCs w:val="28"/>
        </w:rPr>
        <w:t>r</w:t>
      </w:r>
      <w:r>
        <w:rPr>
          <w:w w:val="122"/>
          <w:sz w:val="28"/>
          <w:szCs w:val="28"/>
        </w:rPr>
        <w:t>a</w:t>
      </w:r>
      <w:r>
        <w:rPr>
          <w:w w:val="112"/>
          <w:sz w:val="28"/>
          <w:szCs w:val="28"/>
        </w:rPr>
        <w:t>d</w:t>
      </w:r>
      <w:r>
        <w:rPr>
          <w:w w:val="87"/>
          <w:sz w:val="28"/>
          <w:szCs w:val="28"/>
        </w:rPr>
        <w:t>i</w:t>
      </w:r>
      <w:r>
        <w:rPr>
          <w:w w:val="119"/>
          <w:sz w:val="28"/>
          <w:szCs w:val="28"/>
        </w:rPr>
        <w:t>e</w:t>
      </w:r>
      <w:r>
        <w:rPr>
          <w:w w:val="110"/>
          <w:sz w:val="28"/>
          <w:szCs w:val="28"/>
        </w:rPr>
        <w:t>n</w:t>
      </w:r>
      <w:r>
        <w:rPr>
          <w:w w:val="117"/>
          <w:sz w:val="28"/>
          <w:szCs w:val="28"/>
        </w:rPr>
        <w:t>t</w:t>
      </w:r>
      <w:r>
        <w:rPr>
          <w:w w:val="102"/>
          <w:sz w:val="28"/>
          <w:szCs w:val="28"/>
        </w:rPr>
        <w:t>Bo</w:t>
      </w:r>
      <w:r>
        <w:rPr>
          <w:w w:val="113"/>
          <w:sz w:val="28"/>
          <w:szCs w:val="28"/>
        </w:rPr>
        <w:t>o</w:t>
      </w:r>
      <w:r>
        <w:rPr>
          <w:w w:val="132"/>
          <w:sz w:val="28"/>
          <w:szCs w:val="28"/>
        </w:rPr>
        <w:t>s</w:t>
      </w:r>
      <w:r>
        <w:rPr>
          <w:w w:val="117"/>
          <w:sz w:val="28"/>
          <w:szCs w:val="28"/>
        </w:rPr>
        <w:t>t</w:t>
      </w:r>
      <w:r>
        <w:rPr>
          <w:w w:val="87"/>
          <w:sz w:val="28"/>
          <w:szCs w:val="28"/>
        </w:rPr>
        <w:t>i</w:t>
      </w:r>
      <w:r>
        <w:rPr>
          <w:w w:val="110"/>
          <w:sz w:val="28"/>
          <w:szCs w:val="28"/>
        </w:rPr>
        <w:t>n</w:t>
      </w:r>
      <w:r>
        <w:rPr>
          <w:w w:val="112"/>
          <w:sz w:val="28"/>
          <w:szCs w:val="28"/>
        </w:rPr>
        <w:t>g</w:t>
      </w:r>
      <w:r>
        <w:rPr>
          <w:w w:val="97"/>
          <w:sz w:val="28"/>
          <w:szCs w:val="28"/>
        </w:rPr>
        <w:t>C</w:t>
      </w:r>
      <w:r>
        <w:rPr>
          <w:w w:val="87"/>
          <w:sz w:val="28"/>
          <w:szCs w:val="28"/>
        </w:rPr>
        <w:t>l</w:t>
      </w:r>
      <w:r>
        <w:rPr>
          <w:w w:val="122"/>
          <w:sz w:val="28"/>
          <w:szCs w:val="28"/>
        </w:rPr>
        <w:t>a</w:t>
      </w:r>
      <w:r>
        <w:rPr>
          <w:w w:val="132"/>
          <w:sz w:val="28"/>
          <w:szCs w:val="28"/>
        </w:rPr>
        <w:t>ss</w:t>
      </w:r>
      <w:r>
        <w:rPr>
          <w:w w:val="87"/>
          <w:sz w:val="28"/>
          <w:szCs w:val="28"/>
        </w:rPr>
        <w:t>i</w:t>
      </w:r>
      <w:r>
        <w:rPr>
          <w:w w:val="99"/>
          <w:sz w:val="28"/>
          <w:szCs w:val="28"/>
        </w:rPr>
        <w:t>ﬁ</w:t>
      </w:r>
      <w:r>
        <w:rPr>
          <w:w w:val="119"/>
          <w:sz w:val="28"/>
          <w:szCs w:val="28"/>
        </w:rPr>
        <w:t>e</w:t>
      </w:r>
      <w:r>
        <w:rPr>
          <w:w w:val="101"/>
          <w:sz w:val="28"/>
          <w:szCs w:val="28"/>
        </w:rPr>
        <w:t xml:space="preserve">r </w:t>
      </w:r>
      <w:r>
        <w:rPr>
          <w:w w:val="94"/>
          <w:sz w:val="28"/>
          <w:szCs w:val="28"/>
        </w:rPr>
        <w:t>G</w:t>
      </w:r>
      <w:r>
        <w:rPr>
          <w:spacing w:val="-5"/>
          <w:w w:val="101"/>
          <w:sz w:val="28"/>
          <w:szCs w:val="28"/>
        </w:rPr>
        <w:t>r</w:t>
      </w:r>
      <w:r>
        <w:rPr>
          <w:w w:val="122"/>
          <w:sz w:val="28"/>
          <w:szCs w:val="28"/>
        </w:rPr>
        <w:t>a</w:t>
      </w:r>
      <w:r>
        <w:rPr>
          <w:w w:val="112"/>
          <w:sz w:val="28"/>
          <w:szCs w:val="28"/>
        </w:rPr>
        <w:t>d</w:t>
      </w:r>
      <w:r>
        <w:rPr>
          <w:w w:val="87"/>
          <w:sz w:val="28"/>
          <w:szCs w:val="28"/>
        </w:rPr>
        <w:t>i</w:t>
      </w:r>
      <w:r>
        <w:rPr>
          <w:w w:val="119"/>
          <w:sz w:val="28"/>
          <w:szCs w:val="28"/>
        </w:rPr>
        <w:t>e</w:t>
      </w:r>
      <w:r>
        <w:rPr>
          <w:w w:val="110"/>
          <w:sz w:val="28"/>
          <w:szCs w:val="28"/>
        </w:rPr>
        <w:t>n</w:t>
      </w:r>
      <w:r>
        <w:rPr>
          <w:w w:val="117"/>
          <w:sz w:val="28"/>
          <w:szCs w:val="28"/>
        </w:rPr>
        <w:t>t</w:t>
      </w:r>
      <w:r>
        <w:rPr>
          <w:w w:val="102"/>
          <w:sz w:val="28"/>
          <w:szCs w:val="28"/>
        </w:rPr>
        <w:t>Bo</w:t>
      </w:r>
      <w:r>
        <w:rPr>
          <w:w w:val="113"/>
          <w:sz w:val="28"/>
          <w:szCs w:val="28"/>
        </w:rPr>
        <w:t>o</w:t>
      </w:r>
      <w:r>
        <w:rPr>
          <w:w w:val="132"/>
          <w:sz w:val="28"/>
          <w:szCs w:val="28"/>
        </w:rPr>
        <w:t>s</w:t>
      </w:r>
      <w:r>
        <w:rPr>
          <w:w w:val="117"/>
          <w:sz w:val="28"/>
          <w:szCs w:val="28"/>
        </w:rPr>
        <w:t>t</w:t>
      </w:r>
      <w:r>
        <w:rPr>
          <w:spacing w:val="-1"/>
          <w:sz w:val="28"/>
          <w:szCs w:val="28"/>
        </w:rPr>
        <w:t xml:space="preserve"> </w:t>
      </w:r>
      <w:r>
        <w:rPr>
          <w:sz w:val="28"/>
          <w:szCs w:val="28"/>
        </w:rPr>
        <w:t>=</w:t>
      </w:r>
      <w:r>
        <w:rPr>
          <w:spacing w:val="-6"/>
          <w:sz w:val="28"/>
          <w:szCs w:val="28"/>
        </w:rPr>
        <w:t xml:space="preserve"> </w:t>
      </w:r>
      <w:r>
        <w:rPr>
          <w:w w:val="94"/>
          <w:sz w:val="28"/>
          <w:szCs w:val="28"/>
        </w:rPr>
        <w:t>G</w:t>
      </w:r>
      <w:r>
        <w:rPr>
          <w:spacing w:val="-5"/>
          <w:w w:val="101"/>
          <w:sz w:val="28"/>
          <w:szCs w:val="28"/>
        </w:rPr>
        <w:t>r</w:t>
      </w:r>
      <w:r>
        <w:rPr>
          <w:w w:val="122"/>
          <w:sz w:val="28"/>
          <w:szCs w:val="28"/>
        </w:rPr>
        <w:t>a</w:t>
      </w:r>
      <w:r>
        <w:rPr>
          <w:w w:val="112"/>
          <w:sz w:val="28"/>
          <w:szCs w:val="28"/>
        </w:rPr>
        <w:t>d</w:t>
      </w:r>
      <w:r>
        <w:rPr>
          <w:w w:val="87"/>
          <w:sz w:val="28"/>
          <w:szCs w:val="28"/>
        </w:rPr>
        <w:t>i</w:t>
      </w:r>
      <w:r>
        <w:rPr>
          <w:w w:val="119"/>
          <w:sz w:val="28"/>
          <w:szCs w:val="28"/>
        </w:rPr>
        <w:t>e</w:t>
      </w:r>
      <w:r>
        <w:rPr>
          <w:w w:val="110"/>
          <w:sz w:val="28"/>
          <w:szCs w:val="28"/>
        </w:rPr>
        <w:t>n</w:t>
      </w:r>
      <w:r>
        <w:rPr>
          <w:w w:val="117"/>
          <w:sz w:val="28"/>
          <w:szCs w:val="28"/>
        </w:rPr>
        <w:t>t</w:t>
      </w:r>
      <w:r>
        <w:rPr>
          <w:w w:val="102"/>
          <w:sz w:val="28"/>
          <w:szCs w:val="28"/>
        </w:rPr>
        <w:t>Bo</w:t>
      </w:r>
      <w:r>
        <w:rPr>
          <w:w w:val="113"/>
          <w:sz w:val="28"/>
          <w:szCs w:val="28"/>
        </w:rPr>
        <w:t>o</w:t>
      </w:r>
      <w:r>
        <w:rPr>
          <w:w w:val="132"/>
          <w:sz w:val="28"/>
          <w:szCs w:val="28"/>
        </w:rPr>
        <w:t>s</w:t>
      </w:r>
      <w:r>
        <w:rPr>
          <w:w w:val="117"/>
          <w:sz w:val="28"/>
          <w:szCs w:val="28"/>
        </w:rPr>
        <w:t>t</w:t>
      </w:r>
      <w:r>
        <w:rPr>
          <w:w w:val="87"/>
          <w:sz w:val="28"/>
          <w:szCs w:val="28"/>
        </w:rPr>
        <w:t>i</w:t>
      </w:r>
      <w:r>
        <w:rPr>
          <w:w w:val="110"/>
          <w:sz w:val="28"/>
          <w:szCs w:val="28"/>
        </w:rPr>
        <w:t>n</w:t>
      </w:r>
      <w:r>
        <w:rPr>
          <w:w w:val="112"/>
          <w:sz w:val="28"/>
          <w:szCs w:val="28"/>
        </w:rPr>
        <w:t>g</w:t>
      </w:r>
      <w:r>
        <w:rPr>
          <w:w w:val="97"/>
          <w:sz w:val="28"/>
          <w:szCs w:val="28"/>
        </w:rPr>
        <w:t>C</w:t>
      </w:r>
      <w:r>
        <w:rPr>
          <w:w w:val="87"/>
          <w:sz w:val="28"/>
          <w:szCs w:val="28"/>
        </w:rPr>
        <w:t>l</w:t>
      </w:r>
      <w:r>
        <w:rPr>
          <w:w w:val="122"/>
          <w:sz w:val="28"/>
          <w:szCs w:val="28"/>
        </w:rPr>
        <w:t>a</w:t>
      </w:r>
      <w:r>
        <w:rPr>
          <w:w w:val="132"/>
          <w:sz w:val="28"/>
          <w:szCs w:val="28"/>
        </w:rPr>
        <w:t>ss</w:t>
      </w:r>
      <w:r>
        <w:rPr>
          <w:w w:val="87"/>
          <w:sz w:val="28"/>
          <w:szCs w:val="28"/>
        </w:rPr>
        <w:t>i</w:t>
      </w:r>
      <w:r>
        <w:rPr>
          <w:w w:val="99"/>
          <w:sz w:val="28"/>
          <w:szCs w:val="28"/>
        </w:rPr>
        <w:t>ﬁ</w:t>
      </w:r>
      <w:r>
        <w:rPr>
          <w:w w:val="119"/>
          <w:sz w:val="28"/>
          <w:szCs w:val="28"/>
        </w:rPr>
        <w:t>e</w:t>
      </w:r>
      <w:r>
        <w:rPr>
          <w:w w:val="101"/>
          <w:sz w:val="28"/>
          <w:szCs w:val="28"/>
        </w:rPr>
        <w:t>r</w:t>
      </w:r>
      <w:r>
        <w:rPr>
          <w:w w:val="103"/>
          <w:sz w:val="28"/>
          <w:szCs w:val="28"/>
        </w:rPr>
        <w:t xml:space="preserve">() </w:t>
      </w:r>
      <w:r>
        <w:rPr>
          <w:w w:val="94"/>
          <w:sz w:val="28"/>
          <w:szCs w:val="28"/>
        </w:rPr>
        <w:t>G</w:t>
      </w:r>
      <w:r>
        <w:rPr>
          <w:spacing w:val="-5"/>
          <w:w w:val="101"/>
          <w:sz w:val="28"/>
          <w:szCs w:val="28"/>
        </w:rPr>
        <w:t>r</w:t>
      </w:r>
      <w:r>
        <w:rPr>
          <w:w w:val="122"/>
          <w:sz w:val="28"/>
          <w:szCs w:val="28"/>
        </w:rPr>
        <w:t>a</w:t>
      </w:r>
      <w:r>
        <w:rPr>
          <w:w w:val="112"/>
          <w:sz w:val="28"/>
          <w:szCs w:val="28"/>
        </w:rPr>
        <w:t>d</w:t>
      </w:r>
      <w:r>
        <w:rPr>
          <w:w w:val="87"/>
          <w:sz w:val="28"/>
          <w:szCs w:val="28"/>
        </w:rPr>
        <w:t>i</w:t>
      </w:r>
      <w:r>
        <w:rPr>
          <w:w w:val="119"/>
          <w:sz w:val="28"/>
          <w:szCs w:val="28"/>
        </w:rPr>
        <w:t>e</w:t>
      </w:r>
      <w:r>
        <w:rPr>
          <w:w w:val="110"/>
          <w:sz w:val="28"/>
          <w:szCs w:val="28"/>
        </w:rPr>
        <w:t>n</w:t>
      </w:r>
      <w:r>
        <w:rPr>
          <w:w w:val="117"/>
          <w:sz w:val="28"/>
          <w:szCs w:val="28"/>
        </w:rPr>
        <w:t>t</w:t>
      </w:r>
      <w:r>
        <w:rPr>
          <w:w w:val="102"/>
          <w:sz w:val="28"/>
          <w:szCs w:val="28"/>
        </w:rPr>
        <w:t>Bo</w:t>
      </w:r>
      <w:r>
        <w:rPr>
          <w:w w:val="113"/>
          <w:sz w:val="28"/>
          <w:szCs w:val="28"/>
        </w:rPr>
        <w:t>o</w:t>
      </w:r>
      <w:r>
        <w:rPr>
          <w:w w:val="132"/>
          <w:sz w:val="28"/>
          <w:szCs w:val="28"/>
        </w:rPr>
        <w:t>s</w:t>
      </w:r>
      <w:r>
        <w:rPr>
          <w:w w:val="117"/>
          <w:sz w:val="28"/>
          <w:szCs w:val="28"/>
        </w:rPr>
        <w:t>t</w:t>
      </w:r>
      <w:r>
        <w:rPr>
          <w:spacing w:val="-1"/>
          <w:sz w:val="28"/>
          <w:szCs w:val="28"/>
        </w:rPr>
        <w:t xml:space="preserve"> </w:t>
      </w:r>
      <w:r>
        <w:rPr>
          <w:sz w:val="28"/>
          <w:szCs w:val="28"/>
        </w:rPr>
        <w:t>=</w:t>
      </w:r>
      <w:r>
        <w:rPr>
          <w:spacing w:val="-6"/>
          <w:sz w:val="28"/>
          <w:szCs w:val="28"/>
        </w:rPr>
        <w:t xml:space="preserve"> </w:t>
      </w:r>
      <w:r>
        <w:rPr>
          <w:w w:val="94"/>
          <w:sz w:val="28"/>
          <w:szCs w:val="28"/>
        </w:rPr>
        <w:t>G</w:t>
      </w:r>
      <w:r>
        <w:rPr>
          <w:spacing w:val="-5"/>
          <w:w w:val="101"/>
          <w:sz w:val="28"/>
          <w:szCs w:val="28"/>
        </w:rPr>
        <w:t>r</w:t>
      </w:r>
      <w:r>
        <w:rPr>
          <w:w w:val="122"/>
          <w:sz w:val="28"/>
          <w:szCs w:val="28"/>
        </w:rPr>
        <w:t>a</w:t>
      </w:r>
      <w:r>
        <w:rPr>
          <w:w w:val="112"/>
          <w:sz w:val="28"/>
          <w:szCs w:val="28"/>
        </w:rPr>
        <w:t>d</w:t>
      </w:r>
      <w:r>
        <w:rPr>
          <w:w w:val="87"/>
          <w:sz w:val="28"/>
          <w:szCs w:val="28"/>
        </w:rPr>
        <w:t>i</w:t>
      </w:r>
      <w:r>
        <w:rPr>
          <w:w w:val="119"/>
          <w:sz w:val="28"/>
          <w:szCs w:val="28"/>
        </w:rPr>
        <w:t>e</w:t>
      </w:r>
      <w:r>
        <w:rPr>
          <w:w w:val="110"/>
          <w:sz w:val="28"/>
          <w:szCs w:val="28"/>
        </w:rPr>
        <w:t>n</w:t>
      </w:r>
      <w:r>
        <w:rPr>
          <w:w w:val="117"/>
          <w:sz w:val="28"/>
          <w:szCs w:val="28"/>
        </w:rPr>
        <w:t>t</w:t>
      </w:r>
      <w:r>
        <w:rPr>
          <w:w w:val="102"/>
          <w:sz w:val="28"/>
          <w:szCs w:val="28"/>
        </w:rPr>
        <w:t>Bo</w:t>
      </w:r>
      <w:r>
        <w:rPr>
          <w:w w:val="113"/>
          <w:sz w:val="28"/>
          <w:szCs w:val="28"/>
        </w:rPr>
        <w:t>o</w:t>
      </w:r>
      <w:r>
        <w:rPr>
          <w:w w:val="132"/>
          <w:sz w:val="28"/>
          <w:szCs w:val="28"/>
        </w:rPr>
        <w:t>s</w:t>
      </w:r>
      <w:r>
        <w:rPr>
          <w:w w:val="117"/>
          <w:sz w:val="28"/>
          <w:szCs w:val="28"/>
        </w:rPr>
        <w:t>t</w:t>
      </w:r>
      <w:r>
        <w:rPr>
          <w:w w:val="105"/>
          <w:sz w:val="28"/>
          <w:szCs w:val="28"/>
        </w:rPr>
        <w:t>.</w:t>
      </w:r>
      <w:r>
        <w:rPr>
          <w:w w:val="99"/>
          <w:sz w:val="28"/>
          <w:szCs w:val="28"/>
        </w:rPr>
        <w:t>ﬁ</w:t>
      </w:r>
      <w:r>
        <w:rPr>
          <w:w w:val="117"/>
          <w:sz w:val="28"/>
          <w:szCs w:val="28"/>
        </w:rPr>
        <w:t>t</w:t>
      </w:r>
      <w:r>
        <w:rPr>
          <w:w w:val="91"/>
          <w:sz w:val="28"/>
          <w:szCs w:val="28"/>
        </w:rPr>
        <w:t>(X_</w:t>
      </w:r>
      <w:r>
        <w:rPr>
          <w:w w:val="117"/>
          <w:sz w:val="28"/>
          <w:szCs w:val="28"/>
        </w:rPr>
        <w:t>t</w:t>
      </w:r>
      <w:r>
        <w:rPr>
          <w:spacing w:val="-5"/>
          <w:w w:val="101"/>
          <w:sz w:val="28"/>
          <w:szCs w:val="28"/>
        </w:rPr>
        <w:t>r</w:t>
      </w:r>
      <w:r>
        <w:rPr>
          <w:w w:val="122"/>
          <w:sz w:val="28"/>
          <w:szCs w:val="28"/>
        </w:rPr>
        <w:t>a</w:t>
      </w:r>
      <w:r>
        <w:rPr>
          <w:w w:val="87"/>
          <w:sz w:val="28"/>
          <w:szCs w:val="28"/>
        </w:rPr>
        <w:t>i</w:t>
      </w:r>
      <w:r>
        <w:rPr>
          <w:w w:val="110"/>
          <w:sz w:val="28"/>
          <w:szCs w:val="28"/>
        </w:rPr>
        <w:t>n</w:t>
      </w:r>
      <w:r>
        <w:rPr>
          <w:w w:val="78"/>
          <w:sz w:val="28"/>
          <w:szCs w:val="28"/>
        </w:rPr>
        <w:t>,</w:t>
      </w:r>
      <w:r>
        <w:rPr>
          <w:w w:val="94"/>
          <w:sz w:val="28"/>
          <w:szCs w:val="28"/>
        </w:rPr>
        <w:t>y</w:t>
      </w:r>
      <w:r>
        <w:rPr>
          <w:w w:val="90"/>
          <w:sz w:val="28"/>
          <w:szCs w:val="28"/>
        </w:rPr>
        <w:t>_</w:t>
      </w:r>
      <w:r>
        <w:rPr>
          <w:w w:val="117"/>
          <w:sz w:val="28"/>
          <w:szCs w:val="28"/>
        </w:rPr>
        <w:t>t</w:t>
      </w:r>
      <w:r>
        <w:rPr>
          <w:spacing w:val="-5"/>
          <w:w w:val="101"/>
          <w:sz w:val="28"/>
          <w:szCs w:val="28"/>
        </w:rPr>
        <w:t>r</w:t>
      </w:r>
      <w:r>
        <w:rPr>
          <w:w w:val="122"/>
          <w:sz w:val="28"/>
          <w:szCs w:val="28"/>
        </w:rPr>
        <w:t>a</w:t>
      </w:r>
      <w:r>
        <w:rPr>
          <w:w w:val="87"/>
          <w:sz w:val="28"/>
          <w:szCs w:val="28"/>
        </w:rPr>
        <w:t>i</w:t>
      </w:r>
      <w:r>
        <w:rPr>
          <w:w w:val="110"/>
          <w:sz w:val="28"/>
          <w:szCs w:val="28"/>
        </w:rPr>
        <w:t>n</w:t>
      </w:r>
      <w:r>
        <w:rPr>
          <w:w w:val="104"/>
          <w:sz w:val="28"/>
          <w:szCs w:val="28"/>
        </w:rPr>
        <w:t>)</w:t>
      </w:r>
    </w:p>
    <w:p w:rsidR="00DF7E86" w:rsidRDefault="00DF7E86">
      <w:pPr>
        <w:spacing w:before="5" w:line="140" w:lineRule="exact"/>
        <w:rPr>
          <w:sz w:val="15"/>
          <w:szCs w:val="15"/>
        </w:rPr>
      </w:pPr>
    </w:p>
    <w:p w:rsidR="00DF7E86" w:rsidRDefault="00DF7E86">
      <w:pPr>
        <w:spacing w:line="200" w:lineRule="exact"/>
      </w:pPr>
    </w:p>
    <w:p w:rsidR="00DF7E86" w:rsidRDefault="00DF7E86">
      <w:pPr>
        <w:spacing w:line="200" w:lineRule="exact"/>
      </w:pPr>
    </w:p>
    <w:p w:rsidR="00DF7E86" w:rsidRDefault="00FB3854">
      <w:pPr>
        <w:spacing w:before="20"/>
        <w:ind w:left="1019"/>
        <w:rPr>
          <w:sz w:val="28"/>
          <w:szCs w:val="28"/>
        </w:rPr>
      </w:pPr>
      <w:r>
        <w:rPr>
          <w:sz w:val="28"/>
          <w:szCs w:val="28"/>
        </w:rPr>
        <w:t>#</w:t>
      </w:r>
      <w:r>
        <w:rPr>
          <w:spacing w:val="30"/>
          <w:sz w:val="28"/>
          <w:szCs w:val="28"/>
        </w:rPr>
        <w:t xml:space="preserve"> </w:t>
      </w:r>
      <w:r>
        <w:rPr>
          <w:w w:val="113"/>
          <w:sz w:val="28"/>
          <w:szCs w:val="28"/>
        </w:rPr>
        <w:t>P</w:t>
      </w:r>
      <w:r>
        <w:rPr>
          <w:spacing w:val="-3"/>
          <w:w w:val="101"/>
          <w:sz w:val="28"/>
          <w:szCs w:val="28"/>
        </w:rPr>
        <w:t>r</w:t>
      </w:r>
      <w:r>
        <w:rPr>
          <w:w w:val="119"/>
          <w:sz w:val="28"/>
          <w:szCs w:val="28"/>
        </w:rPr>
        <w:t>e</w:t>
      </w:r>
      <w:r>
        <w:rPr>
          <w:w w:val="112"/>
          <w:sz w:val="28"/>
          <w:szCs w:val="28"/>
        </w:rPr>
        <w:t>d</w:t>
      </w:r>
      <w:r>
        <w:rPr>
          <w:w w:val="87"/>
          <w:sz w:val="28"/>
          <w:szCs w:val="28"/>
        </w:rPr>
        <w:t>i</w:t>
      </w:r>
      <w:r>
        <w:rPr>
          <w:w w:val="118"/>
          <w:sz w:val="28"/>
          <w:szCs w:val="28"/>
        </w:rPr>
        <w:t>c</w:t>
      </w:r>
      <w:r>
        <w:rPr>
          <w:w w:val="117"/>
          <w:sz w:val="28"/>
          <w:szCs w:val="28"/>
        </w:rPr>
        <w:t>t</w:t>
      </w:r>
      <w:r>
        <w:rPr>
          <w:w w:val="87"/>
          <w:sz w:val="28"/>
          <w:szCs w:val="28"/>
        </w:rPr>
        <w:t>i</w:t>
      </w:r>
      <w:r>
        <w:rPr>
          <w:w w:val="113"/>
          <w:sz w:val="28"/>
          <w:szCs w:val="28"/>
        </w:rPr>
        <w:t>o</w:t>
      </w:r>
      <w:r>
        <w:rPr>
          <w:w w:val="110"/>
          <w:sz w:val="28"/>
          <w:szCs w:val="28"/>
        </w:rPr>
        <w:t>n</w:t>
      </w:r>
      <w:r>
        <w:rPr>
          <w:w w:val="132"/>
          <w:sz w:val="28"/>
          <w:szCs w:val="28"/>
        </w:rPr>
        <w:t>s</w:t>
      </w:r>
      <w:r>
        <w:rPr>
          <w:w w:val="87"/>
          <w:sz w:val="28"/>
          <w:szCs w:val="28"/>
        </w:rPr>
        <w:t>:</w:t>
      </w:r>
    </w:p>
    <w:p w:rsidR="00DF7E86" w:rsidRDefault="00DF7E86">
      <w:pPr>
        <w:spacing w:before="3" w:line="140" w:lineRule="exact"/>
        <w:rPr>
          <w:sz w:val="14"/>
          <w:szCs w:val="14"/>
        </w:rPr>
      </w:pPr>
    </w:p>
    <w:p w:rsidR="00DF7E86" w:rsidRDefault="00FB3854">
      <w:pPr>
        <w:spacing w:line="320" w:lineRule="exact"/>
        <w:ind w:left="1019"/>
        <w:rPr>
          <w:sz w:val="28"/>
          <w:szCs w:val="28"/>
        </w:rPr>
      </w:pPr>
      <w:r>
        <w:rPr>
          <w:position w:val="-1"/>
          <w:sz w:val="28"/>
          <w:szCs w:val="28"/>
        </w:rPr>
        <w:t>y_p</w:t>
      </w:r>
      <w:r>
        <w:rPr>
          <w:spacing w:val="-3"/>
          <w:position w:val="-1"/>
          <w:sz w:val="28"/>
          <w:szCs w:val="28"/>
        </w:rPr>
        <w:t>r</w:t>
      </w:r>
      <w:r>
        <w:rPr>
          <w:position w:val="-1"/>
          <w:sz w:val="28"/>
          <w:szCs w:val="28"/>
        </w:rPr>
        <w:t>ed</w:t>
      </w:r>
      <w:r>
        <w:rPr>
          <w:spacing w:val="35"/>
          <w:position w:val="-1"/>
          <w:sz w:val="28"/>
          <w:szCs w:val="28"/>
        </w:rPr>
        <w:t xml:space="preserve"> </w:t>
      </w:r>
      <w:r>
        <w:rPr>
          <w:position w:val="-1"/>
          <w:sz w:val="28"/>
          <w:szCs w:val="28"/>
        </w:rPr>
        <w:t>=</w:t>
      </w:r>
      <w:r>
        <w:rPr>
          <w:spacing w:val="-6"/>
          <w:position w:val="-1"/>
          <w:sz w:val="28"/>
          <w:szCs w:val="28"/>
        </w:rPr>
        <w:t xml:space="preserve"> </w:t>
      </w:r>
      <w:r>
        <w:rPr>
          <w:w w:val="94"/>
          <w:position w:val="-1"/>
          <w:sz w:val="28"/>
          <w:szCs w:val="28"/>
        </w:rPr>
        <w:t>G</w:t>
      </w:r>
      <w:r>
        <w:rPr>
          <w:spacing w:val="-5"/>
          <w:w w:val="101"/>
          <w:position w:val="-1"/>
          <w:sz w:val="28"/>
          <w:szCs w:val="28"/>
        </w:rPr>
        <w:t>r</w:t>
      </w:r>
      <w:r>
        <w:rPr>
          <w:w w:val="122"/>
          <w:position w:val="-1"/>
          <w:sz w:val="28"/>
          <w:szCs w:val="28"/>
        </w:rPr>
        <w:t>a</w:t>
      </w:r>
      <w:r>
        <w:rPr>
          <w:w w:val="112"/>
          <w:position w:val="-1"/>
          <w:sz w:val="28"/>
          <w:szCs w:val="28"/>
        </w:rPr>
        <w:t>d</w:t>
      </w:r>
      <w:r>
        <w:rPr>
          <w:w w:val="87"/>
          <w:position w:val="-1"/>
          <w:sz w:val="28"/>
          <w:szCs w:val="28"/>
        </w:rPr>
        <w:t>i</w:t>
      </w:r>
      <w:r>
        <w:rPr>
          <w:w w:val="119"/>
          <w:position w:val="-1"/>
          <w:sz w:val="28"/>
          <w:szCs w:val="28"/>
        </w:rPr>
        <w:t>e</w:t>
      </w:r>
      <w:r>
        <w:rPr>
          <w:w w:val="110"/>
          <w:position w:val="-1"/>
          <w:sz w:val="28"/>
          <w:szCs w:val="28"/>
        </w:rPr>
        <w:t>n</w:t>
      </w:r>
      <w:r>
        <w:rPr>
          <w:w w:val="117"/>
          <w:position w:val="-1"/>
          <w:sz w:val="28"/>
          <w:szCs w:val="28"/>
        </w:rPr>
        <w:t>t</w:t>
      </w:r>
      <w:r>
        <w:rPr>
          <w:w w:val="102"/>
          <w:position w:val="-1"/>
          <w:sz w:val="28"/>
          <w:szCs w:val="28"/>
        </w:rPr>
        <w:t>Bo</w:t>
      </w:r>
      <w:r>
        <w:rPr>
          <w:w w:val="113"/>
          <w:position w:val="-1"/>
          <w:sz w:val="28"/>
          <w:szCs w:val="28"/>
        </w:rPr>
        <w:t>o</w:t>
      </w:r>
      <w:r>
        <w:rPr>
          <w:w w:val="132"/>
          <w:position w:val="-1"/>
          <w:sz w:val="28"/>
          <w:szCs w:val="28"/>
        </w:rPr>
        <w:t>s</w:t>
      </w:r>
      <w:r>
        <w:rPr>
          <w:w w:val="117"/>
          <w:position w:val="-1"/>
          <w:sz w:val="28"/>
          <w:szCs w:val="28"/>
        </w:rPr>
        <w:t>t</w:t>
      </w:r>
      <w:r>
        <w:rPr>
          <w:w w:val="105"/>
          <w:position w:val="-1"/>
          <w:sz w:val="28"/>
          <w:szCs w:val="28"/>
        </w:rPr>
        <w:t>.</w:t>
      </w:r>
      <w:r>
        <w:rPr>
          <w:w w:val="112"/>
          <w:position w:val="-1"/>
          <w:sz w:val="28"/>
          <w:szCs w:val="28"/>
        </w:rPr>
        <w:t>p</w:t>
      </w:r>
      <w:r>
        <w:rPr>
          <w:spacing w:val="-3"/>
          <w:w w:val="101"/>
          <w:position w:val="-1"/>
          <w:sz w:val="28"/>
          <w:szCs w:val="28"/>
        </w:rPr>
        <w:t>r</w:t>
      </w:r>
      <w:r>
        <w:rPr>
          <w:w w:val="119"/>
          <w:position w:val="-1"/>
          <w:sz w:val="28"/>
          <w:szCs w:val="28"/>
        </w:rPr>
        <w:t>e</w:t>
      </w:r>
      <w:r>
        <w:rPr>
          <w:w w:val="112"/>
          <w:position w:val="-1"/>
          <w:sz w:val="28"/>
          <w:szCs w:val="28"/>
        </w:rPr>
        <w:t>d</w:t>
      </w:r>
      <w:r>
        <w:rPr>
          <w:w w:val="87"/>
          <w:position w:val="-1"/>
          <w:sz w:val="28"/>
          <w:szCs w:val="28"/>
        </w:rPr>
        <w:t>i</w:t>
      </w:r>
      <w:r>
        <w:rPr>
          <w:w w:val="118"/>
          <w:position w:val="-1"/>
          <w:sz w:val="28"/>
          <w:szCs w:val="28"/>
        </w:rPr>
        <w:t>c</w:t>
      </w:r>
      <w:r>
        <w:rPr>
          <w:w w:val="117"/>
          <w:position w:val="-1"/>
          <w:sz w:val="28"/>
          <w:szCs w:val="28"/>
        </w:rPr>
        <w:t>t</w:t>
      </w:r>
      <w:r>
        <w:rPr>
          <w:w w:val="91"/>
          <w:position w:val="-1"/>
          <w:sz w:val="28"/>
          <w:szCs w:val="28"/>
        </w:rPr>
        <w:t>(X_</w:t>
      </w:r>
      <w:r>
        <w:rPr>
          <w:w w:val="117"/>
          <w:position w:val="-1"/>
          <w:sz w:val="28"/>
          <w:szCs w:val="28"/>
        </w:rPr>
        <w:t>t</w:t>
      </w:r>
      <w:r>
        <w:rPr>
          <w:w w:val="119"/>
          <w:position w:val="-1"/>
          <w:sz w:val="28"/>
          <w:szCs w:val="28"/>
        </w:rPr>
        <w:t>e</w:t>
      </w:r>
      <w:r>
        <w:rPr>
          <w:w w:val="132"/>
          <w:position w:val="-1"/>
          <w:sz w:val="28"/>
          <w:szCs w:val="28"/>
        </w:rPr>
        <w:t>s</w:t>
      </w:r>
      <w:r>
        <w:rPr>
          <w:w w:val="117"/>
          <w:position w:val="-1"/>
          <w:sz w:val="28"/>
          <w:szCs w:val="28"/>
        </w:rPr>
        <w:t>t</w:t>
      </w:r>
      <w:r>
        <w:rPr>
          <w:w w:val="104"/>
          <w:position w:val="-1"/>
          <w:sz w:val="28"/>
          <w:szCs w:val="28"/>
        </w:rPr>
        <w:t>)</w:t>
      </w:r>
    </w:p>
    <w:p w:rsidR="00DF7E86" w:rsidRDefault="00DF7E86">
      <w:pPr>
        <w:spacing w:before="10" w:line="180" w:lineRule="exact"/>
        <w:rPr>
          <w:sz w:val="18"/>
          <w:szCs w:val="18"/>
        </w:rPr>
      </w:pPr>
    </w:p>
    <w:p w:rsidR="00DF7E86" w:rsidRDefault="00DF7E86">
      <w:pPr>
        <w:spacing w:line="200" w:lineRule="exact"/>
      </w:pPr>
    </w:p>
    <w:p w:rsidR="00DF7E86" w:rsidRDefault="00DF7E86">
      <w:pPr>
        <w:spacing w:line="200" w:lineRule="exact"/>
      </w:pPr>
    </w:p>
    <w:p w:rsidR="00DF7E86" w:rsidRDefault="00FB3854">
      <w:pPr>
        <w:spacing w:before="20"/>
        <w:ind w:left="1019"/>
        <w:rPr>
          <w:sz w:val="28"/>
          <w:szCs w:val="28"/>
        </w:rPr>
      </w:pPr>
      <w:r>
        <w:rPr>
          <w:sz w:val="28"/>
          <w:szCs w:val="28"/>
        </w:rPr>
        <w:t>#</w:t>
      </w:r>
      <w:r>
        <w:rPr>
          <w:spacing w:val="30"/>
          <w:sz w:val="28"/>
          <w:szCs w:val="28"/>
        </w:rPr>
        <w:t xml:space="preserve"> </w:t>
      </w:r>
      <w:r>
        <w:rPr>
          <w:spacing w:val="-2"/>
          <w:w w:val="113"/>
          <w:sz w:val="28"/>
          <w:szCs w:val="28"/>
        </w:rPr>
        <w:t>P</w:t>
      </w:r>
      <w:r>
        <w:rPr>
          <w:w w:val="119"/>
          <w:sz w:val="28"/>
          <w:szCs w:val="28"/>
        </w:rPr>
        <w:t>e</w:t>
      </w:r>
      <w:r>
        <w:rPr>
          <w:spacing w:val="2"/>
          <w:w w:val="101"/>
          <w:sz w:val="28"/>
          <w:szCs w:val="28"/>
        </w:rPr>
        <w:t>r</w:t>
      </w:r>
      <w:r>
        <w:rPr>
          <w:w w:val="104"/>
          <w:sz w:val="28"/>
          <w:szCs w:val="28"/>
        </w:rPr>
        <w:t>f</w:t>
      </w:r>
      <w:r>
        <w:rPr>
          <w:w w:val="113"/>
          <w:sz w:val="28"/>
          <w:szCs w:val="28"/>
        </w:rPr>
        <w:t>o</w:t>
      </w:r>
      <w:r>
        <w:rPr>
          <w:w w:val="101"/>
          <w:sz w:val="28"/>
          <w:szCs w:val="28"/>
        </w:rPr>
        <w:t>r</w:t>
      </w:r>
      <w:r>
        <w:rPr>
          <w:w w:val="112"/>
          <w:sz w:val="28"/>
          <w:szCs w:val="28"/>
        </w:rPr>
        <w:t>m</w:t>
      </w:r>
      <w:r>
        <w:rPr>
          <w:w w:val="122"/>
          <w:sz w:val="28"/>
          <w:szCs w:val="28"/>
        </w:rPr>
        <w:t>a</w:t>
      </w:r>
      <w:r>
        <w:rPr>
          <w:w w:val="110"/>
          <w:sz w:val="28"/>
          <w:szCs w:val="28"/>
        </w:rPr>
        <w:t>n</w:t>
      </w:r>
      <w:r>
        <w:rPr>
          <w:w w:val="118"/>
          <w:sz w:val="28"/>
          <w:szCs w:val="28"/>
        </w:rPr>
        <w:t>c</w:t>
      </w:r>
      <w:r>
        <w:rPr>
          <w:w w:val="119"/>
          <w:sz w:val="28"/>
          <w:szCs w:val="28"/>
        </w:rPr>
        <w:t>e</w:t>
      </w:r>
      <w:r>
        <w:rPr>
          <w:w w:val="87"/>
          <w:sz w:val="28"/>
          <w:szCs w:val="28"/>
        </w:rPr>
        <w:t>:</w:t>
      </w:r>
    </w:p>
    <w:p w:rsidR="00DF7E86" w:rsidRDefault="00FB3854">
      <w:pPr>
        <w:spacing w:before="33" w:line="460" w:lineRule="exact"/>
        <w:ind w:left="1019" w:right="3181"/>
        <w:rPr>
          <w:sz w:val="28"/>
          <w:szCs w:val="28"/>
        </w:rPr>
      </w:pPr>
      <w:r>
        <w:rPr>
          <w:w w:val="112"/>
          <w:sz w:val="28"/>
          <w:szCs w:val="28"/>
        </w:rPr>
        <w:t>p</w:t>
      </w:r>
      <w:r>
        <w:rPr>
          <w:w w:val="101"/>
          <w:sz w:val="28"/>
          <w:szCs w:val="28"/>
        </w:rPr>
        <w:t>r</w:t>
      </w:r>
      <w:r>
        <w:rPr>
          <w:w w:val="87"/>
          <w:sz w:val="28"/>
          <w:szCs w:val="28"/>
        </w:rPr>
        <w:t>i</w:t>
      </w:r>
      <w:r>
        <w:rPr>
          <w:w w:val="110"/>
          <w:sz w:val="28"/>
          <w:szCs w:val="28"/>
        </w:rPr>
        <w:t>n</w:t>
      </w:r>
      <w:r>
        <w:rPr>
          <w:w w:val="117"/>
          <w:sz w:val="28"/>
          <w:szCs w:val="28"/>
        </w:rPr>
        <w:t>t</w:t>
      </w:r>
      <w:r>
        <w:rPr>
          <w:sz w:val="28"/>
          <w:szCs w:val="28"/>
        </w:rPr>
        <w:t>(</w:t>
      </w:r>
      <w:r>
        <w:rPr>
          <w:spacing w:val="-16"/>
          <w:sz w:val="28"/>
          <w:szCs w:val="28"/>
        </w:rPr>
        <w:t>'</w:t>
      </w:r>
      <w:r>
        <w:rPr>
          <w:w w:val="90"/>
          <w:sz w:val="28"/>
          <w:szCs w:val="28"/>
        </w:rPr>
        <w:t>A</w:t>
      </w:r>
      <w:r>
        <w:rPr>
          <w:w w:val="118"/>
          <w:sz w:val="28"/>
          <w:szCs w:val="28"/>
        </w:rPr>
        <w:t>cc</w:t>
      </w:r>
      <w:r>
        <w:rPr>
          <w:w w:val="110"/>
          <w:sz w:val="28"/>
          <w:szCs w:val="28"/>
        </w:rPr>
        <w:t>u</w:t>
      </w:r>
      <w:r>
        <w:rPr>
          <w:spacing w:val="-5"/>
          <w:w w:val="101"/>
          <w:sz w:val="28"/>
          <w:szCs w:val="28"/>
        </w:rPr>
        <w:t>r</w:t>
      </w:r>
      <w:r>
        <w:rPr>
          <w:w w:val="122"/>
          <w:sz w:val="28"/>
          <w:szCs w:val="28"/>
        </w:rPr>
        <w:t>a</w:t>
      </w:r>
      <w:r>
        <w:rPr>
          <w:w w:val="118"/>
          <w:sz w:val="28"/>
          <w:szCs w:val="28"/>
        </w:rPr>
        <w:t>c</w:t>
      </w:r>
      <w:r>
        <w:rPr>
          <w:w w:val="94"/>
          <w:sz w:val="28"/>
          <w:szCs w:val="28"/>
        </w:rPr>
        <w:t>y</w:t>
      </w:r>
      <w:r>
        <w:rPr>
          <w:w w:val="87"/>
          <w:sz w:val="28"/>
          <w:szCs w:val="28"/>
        </w:rPr>
        <w:t>:</w:t>
      </w:r>
      <w:r>
        <w:rPr>
          <w:w w:val="96"/>
          <w:sz w:val="28"/>
          <w:szCs w:val="28"/>
        </w:rPr>
        <w:t>'</w:t>
      </w:r>
      <w:r>
        <w:rPr>
          <w:w w:val="78"/>
          <w:sz w:val="28"/>
          <w:szCs w:val="28"/>
        </w:rPr>
        <w:t>,</w:t>
      </w:r>
      <w:r>
        <w:rPr>
          <w:spacing w:val="-1"/>
          <w:sz w:val="28"/>
          <w:szCs w:val="28"/>
        </w:rPr>
        <w:t xml:space="preserve"> </w:t>
      </w:r>
      <w:r>
        <w:rPr>
          <w:w w:val="122"/>
          <w:sz w:val="28"/>
          <w:szCs w:val="28"/>
        </w:rPr>
        <w:t>a</w:t>
      </w:r>
      <w:r>
        <w:rPr>
          <w:w w:val="118"/>
          <w:sz w:val="28"/>
          <w:szCs w:val="28"/>
        </w:rPr>
        <w:t>cc</w:t>
      </w:r>
      <w:r>
        <w:rPr>
          <w:w w:val="110"/>
          <w:sz w:val="28"/>
          <w:szCs w:val="28"/>
        </w:rPr>
        <w:t>u</w:t>
      </w:r>
      <w:r>
        <w:rPr>
          <w:spacing w:val="-5"/>
          <w:w w:val="101"/>
          <w:sz w:val="28"/>
          <w:szCs w:val="28"/>
        </w:rPr>
        <w:t>r</w:t>
      </w:r>
      <w:r>
        <w:rPr>
          <w:w w:val="122"/>
          <w:sz w:val="28"/>
          <w:szCs w:val="28"/>
        </w:rPr>
        <w:t>a</w:t>
      </w:r>
      <w:r>
        <w:rPr>
          <w:w w:val="118"/>
          <w:sz w:val="28"/>
          <w:szCs w:val="28"/>
        </w:rPr>
        <w:t>c</w:t>
      </w:r>
      <w:r>
        <w:rPr>
          <w:w w:val="94"/>
          <w:sz w:val="28"/>
          <w:szCs w:val="28"/>
        </w:rPr>
        <w:t>y</w:t>
      </w:r>
      <w:r>
        <w:rPr>
          <w:w w:val="90"/>
          <w:sz w:val="28"/>
          <w:szCs w:val="28"/>
        </w:rPr>
        <w:t>_</w:t>
      </w:r>
      <w:r>
        <w:rPr>
          <w:w w:val="132"/>
          <w:sz w:val="28"/>
          <w:szCs w:val="28"/>
        </w:rPr>
        <w:t>s</w:t>
      </w:r>
      <w:r>
        <w:rPr>
          <w:w w:val="118"/>
          <w:sz w:val="28"/>
          <w:szCs w:val="28"/>
        </w:rPr>
        <w:t>c</w:t>
      </w:r>
      <w:r>
        <w:rPr>
          <w:w w:val="113"/>
          <w:sz w:val="28"/>
          <w:szCs w:val="28"/>
        </w:rPr>
        <w:t>o</w:t>
      </w:r>
      <w:r>
        <w:rPr>
          <w:spacing w:val="-3"/>
          <w:w w:val="101"/>
          <w:sz w:val="28"/>
          <w:szCs w:val="28"/>
        </w:rPr>
        <w:t>r</w:t>
      </w:r>
      <w:r>
        <w:rPr>
          <w:w w:val="119"/>
          <w:sz w:val="28"/>
          <w:szCs w:val="28"/>
        </w:rPr>
        <w:t>e</w:t>
      </w:r>
      <w:r>
        <w:rPr>
          <w:w w:val="97"/>
          <w:sz w:val="28"/>
          <w:szCs w:val="28"/>
        </w:rPr>
        <w:t>(y</w:t>
      </w:r>
      <w:r>
        <w:rPr>
          <w:w w:val="90"/>
          <w:sz w:val="28"/>
          <w:szCs w:val="28"/>
        </w:rPr>
        <w:t>_</w:t>
      </w:r>
      <w:r>
        <w:rPr>
          <w:w w:val="117"/>
          <w:sz w:val="28"/>
          <w:szCs w:val="28"/>
        </w:rPr>
        <w:t>t</w:t>
      </w:r>
      <w:r>
        <w:rPr>
          <w:w w:val="119"/>
          <w:sz w:val="28"/>
          <w:szCs w:val="28"/>
        </w:rPr>
        <w:t>e</w:t>
      </w:r>
      <w:r>
        <w:rPr>
          <w:w w:val="132"/>
          <w:sz w:val="28"/>
          <w:szCs w:val="28"/>
        </w:rPr>
        <w:t>s</w:t>
      </w:r>
      <w:r>
        <w:rPr>
          <w:w w:val="117"/>
          <w:sz w:val="28"/>
          <w:szCs w:val="28"/>
        </w:rPr>
        <w:t>t</w:t>
      </w:r>
      <w:r>
        <w:rPr>
          <w:w w:val="78"/>
          <w:sz w:val="28"/>
          <w:szCs w:val="28"/>
        </w:rPr>
        <w:t>,</w:t>
      </w:r>
      <w:r>
        <w:rPr>
          <w:w w:val="94"/>
          <w:sz w:val="28"/>
          <w:szCs w:val="28"/>
        </w:rPr>
        <w:t>y</w:t>
      </w:r>
      <w:r>
        <w:rPr>
          <w:w w:val="90"/>
          <w:sz w:val="28"/>
          <w:szCs w:val="28"/>
        </w:rPr>
        <w:t>_</w:t>
      </w:r>
      <w:r>
        <w:rPr>
          <w:w w:val="112"/>
          <w:sz w:val="28"/>
          <w:szCs w:val="28"/>
        </w:rPr>
        <w:t>p</w:t>
      </w:r>
      <w:r>
        <w:rPr>
          <w:spacing w:val="-3"/>
          <w:w w:val="101"/>
          <w:sz w:val="28"/>
          <w:szCs w:val="28"/>
        </w:rPr>
        <w:t>r</w:t>
      </w:r>
      <w:r>
        <w:rPr>
          <w:w w:val="119"/>
          <w:sz w:val="28"/>
          <w:szCs w:val="28"/>
        </w:rPr>
        <w:t>e</w:t>
      </w:r>
      <w:r>
        <w:rPr>
          <w:w w:val="112"/>
          <w:sz w:val="28"/>
          <w:szCs w:val="28"/>
        </w:rPr>
        <w:t>d</w:t>
      </w:r>
      <w:r>
        <w:rPr>
          <w:w w:val="104"/>
          <w:sz w:val="28"/>
          <w:szCs w:val="28"/>
        </w:rPr>
        <w:t xml:space="preserve">)) </w:t>
      </w:r>
      <w:r>
        <w:rPr>
          <w:w w:val="112"/>
          <w:sz w:val="28"/>
          <w:szCs w:val="28"/>
        </w:rPr>
        <w:t>p</w:t>
      </w:r>
      <w:r>
        <w:rPr>
          <w:w w:val="101"/>
          <w:sz w:val="28"/>
          <w:szCs w:val="28"/>
        </w:rPr>
        <w:t>r</w:t>
      </w:r>
      <w:r>
        <w:rPr>
          <w:w w:val="87"/>
          <w:sz w:val="28"/>
          <w:szCs w:val="28"/>
        </w:rPr>
        <w:t>i</w:t>
      </w:r>
      <w:r>
        <w:rPr>
          <w:w w:val="110"/>
          <w:sz w:val="28"/>
          <w:szCs w:val="28"/>
        </w:rPr>
        <w:t>n</w:t>
      </w:r>
      <w:r>
        <w:rPr>
          <w:w w:val="117"/>
          <w:sz w:val="28"/>
          <w:szCs w:val="28"/>
        </w:rPr>
        <w:t>t</w:t>
      </w:r>
      <w:r>
        <w:rPr>
          <w:w w:val="111"/>
          <w:sz w:val="28"/>
          <w:szCs w:val="28"/>
        </w:rPr>
        <w:t>(c</w:t>
      </w:r>
      <w:r>
        <w:rPr>
          <w:w w:val="113"/>
          <w:sz w:val="28"/>
          <w:szCs w:val="28"/>
        </w:rPr>
        <w:t>o</w:t>
      </w:r>
      <w:r>
        <w:rPr>
          <w:w w:val="110"/>
          <w:sz w:val="28"/>
          <w:szCs w:val="28"/>
        </w:rPr>
        <w:t>n</w:t>
      </w:r>
      <w:r>
        <w:rPr>
          <w:w w:val="104"/>
          <w:sz w:val="28"/>
          <w:szCs w:val="28"/>
        </w:rPr>
        <w:t>f</w:t>
      </w:r>
      <w:r>
        <w:rPr>
          <w:w w:val="110"/>
          <w:sz w:val="28"/>
          <w:szCs w:val="28"/>
        </w:rPr>
        <w:t>u</w:t>
      </w:r>
      <w:r>
        <w:rPr>
          <w:w w:val="132"/>
          <w:sz w:val="28"/>
          <w:szCs w:val="28"/>
        </w:rPr>
        <w:t>s</w:t>
      </w:r>
      <w:r>
        <w:rPr>
          <w:w w:val="87"/>
          <w:sz w:val="28"/>
          <w:szCs w:val="28"/>
        </w:rPr>
        <w:t>i</w:t>
      </w:r>
      <w:r>
        <w:rPr>
          <w:w w:val="113"/>
          <w:sz w:val="28"/>
          <w:szCs w:val="28"/>
        </w:rPr>
        <w:t>o</w:t>
      </w:r>
      <w:r>
        <w:rPr>
          <w:w w:val="110"/>
          <w:sz w:val="28"/>
          <w:szCs w:val="28"/>
        </w:rPr>
        <w:t>n</w:t>
      </w:r>
      <w:r>
        <w:rPr>
          <w:w w:val="90"/>
          <w:sz w:val="28"/>
          <w:szCs w:val="28"/>
        </w:rPr>
        <w:t>_</w:t>
      </w:r>
      <w:r>
        <w:rPr>
          <w:w w:val="112"/>
          <w:sz w:val="28"/>
          <w:szCs w:val="28"/>
        </w:rPr>
        <w:t>m</w:t>
      </w:r>
      <w:r>
        <w:rPr>
          <w:w w:val="122"/>
          <w:sz w:val="28"/>
          <w:szCs w:val="28"/>
        </w:rPr>
        <w:t>a</w:t>
      </w:r>
      <w:r>
        <w:rPr>
          <w:w w:val="117"/>
          <w:sz w:val="28"/>
          <w:szCs w:val="28"/>
        </w:rPr>
        <w:t>t</w:t>
      </w:r>
      <w:r>
        <w:rPr>
          <w:w w:val="101"/>
          <w:sz w:val="28"/>
          <w:szCs w:val="28"/>
        </w:rPr>
        <w:t>r</w:t>
      </w:r>
      <w:r>
        <w:rPr>
          <w:w w:val="87"/>
          <w:sz w:val="28"/>
          <w:szCs w:val="28"/>
        </w:rPr>
        <w:t>i</w:t>
      </w:r>
      <w:r>
        <w:rPr>
          <w:w w:val="99"/>
          <w:sz w:val="28"/>
          <w:szCs w:val="28"/>
        </w:rPr>
        <w:t>x</w:t>
      </w:r>
      <w:r>
        <w:rPr>
          <w:w w:val="97"/>
          <w:sz w:val="28"/>
          <w:szCs w:val="28"/>
        </w:rPr>
        <w:t>(y</w:t>
      </w:r>
      <w:r>
        <w:rPr>
          <w:w w:val="90"/>
          <w:sz w:val="28"/>
          <w:szCs w:val="28"/>
        </w:rPr>
        <w:t>_</w:t>
      </w:r>
      <w:r>
        <w:rPr>
          <w:w w:val="117"/>
          <w:sz w:val="28"/>
          <w:szCs w:val="28"/>
        </w:rPr>
        <w:t>t</w:t>
      </w:r>
      <w:r>
        <w:rPr>
          <w:w w:val="119"/>
          <w:sz w:val="28"/>
          <w:szCs w:val="28"/>
        </w:rPr>
        <w:t>e</w:t>
      </w:r>
      <w:r>
        <w:rPr>
          <w:w w:val="132"/>
          <w:sz w:val="28"/>
          <w:szCs w:val="28"/>
        </w:rPr>
        <w:t>s</w:t>
      </w:r>
      <w:r>
        <w:rPr>
          <w:w w:val="117"/>
          <w:sz w:val="28"/>
          <w:szCs w:val="28"/>
        </w:rPr>
        <w:t>t</w:t>
      </w:r>
      <w:r>
        <w:rPr>
          <w:w w:val="78"/>
          <w:sz w:val="28"/>
          <w:szCs w:val="28"/>
        </w:rPr>
        <w:t>,</w:t>
      </w:r>
      <w:r>
        <w:rPr>
          <w:w w:val="94"/>
          <w:sz w:val="28"/>
          <w:szCs w:val="28"/>
        </w:rPr>
        <w:t>y</w:t>
      </w:r>
      <w:r>
        <w:rPr>
          <w:w w:val="90"/>
          <w:sz w:val="28"/>
          <w:szCs w:val="28"/>
        </w:rPr>
        <w:t>_</w:t>
      </w:r>
      <w:r>
        <w:rPr>
          <w:w w:val="112"/>
          <w:sz w:val="28"/>
          <w:szCs w:val="28"/>
        </w:rPr>
        <w:t>p</w:t>
      </w:r>
      <w:r>
        <w:rPr>
          <w:spacing w:val="-3"/>
          <w:w w:val="101"/>
          <w:sz w:val="28"/>
          <w:szCs w:val="28"/>
        </w:rPr>
        <w:t>r</w:t>
      </w:r>
      <w:r>
        <w:rPr>
          <w:w w:val="119"/>
          <w:sz w:val="28"/>
          <w:szCs w:val="28"/>
        </w:rPr>
        <w:t>e</w:t>
      </w:r>
      <w:r>
        <w:rPr>
          <w:w w:val="112"/>
          <w:sz w:val="28"/>
          <w:szCs w:val="28"/>
        </w:rPr>
        <w:t>d</w:t>
      </w:r>
      <w:r>
        <w:rPr>
          <w:w w:val="104"/>
          <w:sz w:val="28"/>
          <w:szCs w:val="28"/>
        </w:rPr>
        <w:t xml:space="preserve">)) </w:t>
      </w:r>
      <w:r>
        <w:rPr>
          <w:w w:val="112"/>
          <w:sz w:val="28"/>
          <w:szCs w:val="28"/>
        </w:rPr>
        <w:t>p</w:t>
      </w:r>
      <w:r>
        <w:rPr>
          <w:w w:val="101"/>
          <w:sz w:val="28"/>
          <w:szCs w:val="28"/>
        </w:rPr>
        <w:t>r</w:t>
      </w:r>
      <w:r>
        <w:rPr>
          <w:w w:val="87"/>
          <w:sz w:val="28"/>
          <w:szCs w:val="28"/>
        </w:rPr>
        <w:t>i</w:t>
      </w:r>
      <w:r>
        <w:rPr>
          <w:w w:val="110"/>
          <w:sz w:val="28"/>
          <w:szCs w:val="28"/>
        </w:rPr>
        <w:t>n</w:t>
      </w:r>
      <w:r>
        <w:rPr>
          <w:w w:val="117"/>
          <w:sz w:val="28"/>
          <w:szCs w:val="28"/>
        </w:rPr>
        <w:t>t</w:t>
      </w:r>
      <w:r>
        <w:rPr>
          <w:w w:val="111"/>
          <w:sz w:val="28"/>
          <w:szCs w:val="28"/>
        </w:rPr>
        <w:t>(c</w:t>
      </w:r>
      <w:r>
        <w:rPr>
          <w:w w:val="87"/>
          <w:sz w:val="28"/>
          <w:szCs w:val="28"/>
        </w:rPr>
        <w:t>l</w:t>
      </w:r>
      <w:r>
        <w:rPr>
          <w:w w:val="122"/>
          <w:sz w:val="28"/>
          <w:szCs w:val="28"/>
        </w:rPr>
        <w:t>a</w:t>
      </w:r>
      <w:r>
        <w:rPr>
          <w:w w:val="132"/>
          <w:sz w:val="28"/>
          <w:szCs w:val="28"/>
        </w:rPr>
        <w:t>ss</w:t>
      </w:r>
      <w:r>
        <w:rPr>
          <w:w w:val="87"/>
          <w:sz w:val="28"/>
          <w:szCs w:val="28"/>
        </w:rPr>
        <w:t>i</w:t>
      </w:r>
      <w:r>
        <w:rPr>
          <w:w w:val="99"/>
          <w:sz w:val="28"/>
          <w:szCs w:val="28"/>
        </w:rPr>
        <w:t>ﬁ</w:t>
      </w:r>
      <w:r>
        <w:rPr>
          <w:w w:val="118"/>
          <w:sz w:val="28"/>
          <w:szCs w:val="28"/>
        </w:rPr>
        <w:t>c</w:t>
      </w:r>
      <w:r>
        <w:rPr>
          <w:w w:val="122"/>
          <w:sz w:val="28"/>
          <w:szCs w:val="28"/>
        </w:rPr>
        <w:t>a</w:t>
      </w:r>
      <w:r>
        <w:rPr>
          <w:w w:val="117"/>
          <w:sz w:val="28"/>
          <w:szCs w:val="28"/>
        </w:rPr>
        <w:t>t</w:t>
      </w:r>
      <w:r>
        <w:rPr>
          <w:w w:val="87"/>
          <w:sz w:val="28"/>
          <w:szCs w:val="28"/>
        </w:rPr>
        <w:t>i</w:t>
      </w:r>
      <w:r>
        <w:rPr>
          <w:w w:val="113"/>
          <w:sz w:val="28"/>
          <w:szCs w:val="28"/>
        </w:rPr>
        <w:t>o</w:t>
      </w:r>
      <w:r>
        <w:rPr>
          <w:w w:val="110"/>
          <w:sz w:val="28"/>
          <w:szCs w:val="28"/>
        </w:rPr>
        <w:t>n</w:t>
      </w:r>
      <w:r>
        <w:rPr>
          <w:w w:val="90"/>
          <w:sz w:val="28"/>
          <w:szCs w:val="28"/>
        </w:rPr>
        <w:t>_</w:t>
      </w:r>
      <w:r>
        <w:rPr>
          <w:spacing w:val="-3"/>
          <w:w w:val="101"/>
          <w:sz w:val="28"/>
          <w:szCs w:val="28"/>
        </w:rPr>
        <w:t>r</w:t>
      </w:r>
      <w:r>
        <w:rPr>
          <w:w w:val="119"/>
          <w:sz w:val="28"/>
          <w:szCs w:val="28"/>
        </w:rPr>
        <w:t>e</w:t>
      </w:r>
      <w:r>
        <w:rPr>
          <w:w w:val="112"/>
          <w:sz w:val="28"/>
          <w:szCs w:val="28"/>
        </w:rPr>
        <w:t>p</w:t>
      </w:r>
      <w:r>
        <w:rPr>
          <w:w w:val="113"/>
          <w:sz w:val="28"/>
          <w:szCs w:val="28"/>
        </w:rPr>
        <w:t>o</w:t>
      </w:r>
      <w:r>
        <w:rPr>
          <w:spacing w:val="7"/>
          <w:w w:val="101"/>
          <w:sz w:val="28"/>
          <w:szCs w:val="28"/>
        </w:rPr>
        <w:t>r</w:t>
      </w:r>
      <w:r>
        <w:rPr>
          <w:w w:val="117"/>
          <w:sz w:val="28"/>
          <w:szCs w:val="28"/>
        </w:rPr>
        <w:t>t</w:t>
      </w:r>
      <w:r>
        <w:rPr>
          <w:w w:val="97"/>
          <w:sz w:val="28"/>
          <w:szCs w:val="28"/>
        </w:rPr>
        <w:t>(y</w:t>
      </w:r>
      <w:r>
        <w:rPr>
          <w:w w:val="90"/>
          <w:sz w:val="28"/>
          <w:szCs w:val="28"/>
        </w:rPr>
        <w:t>_</w:t>
      </w:r>
      <w:r>
        <w:rPr>
          <w:w w:val="117"/>
          <w:sz w:val="28"/>
          <w:szCs w:val="28"/>
        </w:rPr>
        <w:t>t</w:t>
      </w:r>
      <w:r>
        <w:rPr>
          <w:w w:val="119"/>
          <w:sz w:val="28"/>
          <w:szCs w:val="28"/>
        </w:rPr>
        <w:t>e</w:t>
      </w:r>
      <w:r>
        <w:rPr>
          <w:w w:val="132"/>
          <w:sz w:val="28"/>
          <w:szCs w:val="28"/>
        </w:rPr>
        <w:t>s</w:t>
      </w:r>
      <w:r>
        <w:rPr>
          <w:w w:val="117"/>
          <w:sz w:val="28"/>
          <w:szCs w:val="28"/>
        </w:rPr>
        <w:t>t</w:t>
      </w:r>
      <w:r>
        <w:rPr>
          <w:w w:val="78"/>
          <w:sz w:val="28"/>
          <w:szCs w:val="28"/>
        </w:rPr>
        <w:t>,</w:t>
      </w:r>
      <w:r>
        <w:rPr>
          <w:w w:val="94"/>
          <w:sz w:val="28"/>
          <w:szCs w:val="28"/>
        </w:rPr>
        <w:t>y</w:t>
      </w:r>
      <w:r>
        <w:rPr>
          <w:w w:val="90"/>
          <w:sz w:val="28"/>
          <w:szCs w:val="28"/>
        </w:rPr>
        <w:t>_</w:t>
      </w:r>
      <w:r>
        <w:rPr>
          <w:w w:val="112"/>
          <w:sz w:val="28"/>
          <w:szCs w:val="28"/>
        </w:rPr>
        <w:t>p</w:t>
      </w:r>
      <w:r>
        <w:rPr>
          <w:spacing w:val="-3"/>
          <w:w w:val="101"/>
          <w:sz w:val="28"/>
          <w:szCs w:val="28"/>
        </w:rPr>
        <w:t>r</w:t>
      </w:r>
      <w:r>
        <w:rPr>
          <w:w w:val="119"/>
          <w:sz w:val="28"/>
          <w:szCs w:val="28"/>
        </w:rPr>
        <w:t>e</w:t>
      </w:r>
      <w:r>
        <w:rPr>
          <w:w w:val="112"/>
          <w:sz w:val="28"/>
          <w:szCs w:val="28"/>
        </w:rPr>
        <w:t>d</w:t>
      </w:r>
      <w:r>
        <w:rPr>
          <w:w w:val="104"/>
          <w:sz w:val="28"/>
          <w:szCs w:val="28"/>
        </w:rPr>
        <w:t>))</w:t>
      </w:r>
    </w:p>
    <w:p w:rsidR="00DF7E86" w:rsidRDefault="00DF7E86">
      <w:pPr>
        <w:spacing w:before="5" w:line="180" w:lineRule="exact"/>
        <w:rPr>
          <w:sz w:val="18"/>
          <w:szCs w:val="18"/>
        </w:rPr>
      </w:pPr>
    </w:p>
    <w:p w:rsidR="00DF7E86" w:rsidRDefault="00DF7E86">
      <w:pPr>
        <w:spacing w:line="200" w:lineRule="exact"/>
      </w:pPr>
    </w:p>
    <w:p w:rsidR="00DF7E86" w:rsidRDefault="00DF7E86">
      <w:pPr>
        <w:spacing w:line="200" w:lineRule="exact"/>
      </w:pPr>
    </w:p>
    <w:p w:rsidR="00DF7E86" w:rsidRDefault="00FB3854">
      <w:pPr>
        <w:spacing w:before="20" w:line="346" w:lineRule="auto"/>
        <w:ind w:left="120" w:right="61" w:firstLine="854"/>
        <w:jc w:val="both"/>
        <w:rPr>
          <w:sz w:val="28"/>
          <w:szCs w:val="28"/>
        </w:rPr>
      </w:pPr>
      <w:r>
        <w:rPr>
          <w:w w:val="108"/>
          <w:sz w:val="28"/>
          <w:szCs w:val="28"/>
        </w:rPr>
        <w:t>AdaBoost</w:t>
      </w:r>
      <w:r>
        <w:rPr>
          <w:spacing w:val="7"/>
          <w:w w:val="108"/>
          <w:sz w:val="28"/>
          <w:szCs w:val="28"/>
        </w:rPr>
        <w:t xml:space="preserve"> </w:t>
      </w:r>
      <w:r>
        <w:rPr>
          <w:sz w:val="28"/>
          <w:szCs w:val="28"/>
        </w:rPr>
        <w:t>can</w:t>
      </w:r>
      <w:r>
        <w:rPr>
          <w:spacing w:val="69"/>
          <w:sz w:val="28"/>
          <w:szCs w:val="28"/>
        </w:rPr>
        <w:t xml:space="preserve"> </w:t>
      </w:r>
      <w:r>
        <w:rPr>
          <w:sz w:val="28"/>
          <w:szCs w:val="28"/>
        </w:rPr>
        <w:t>be</w:t>
      </w:r>
      <w:r>
        <w:rPr>
          <w:spacing w:val="45"/>
          <w:sz w:val="28"/>
          <w:szCs w:val="28"/>
        </w:rPr>
        <w:t xml:space="preserve"> </w:t>
      </w:r>
      <w:r>
        <w:rPr>
          <w:w w:val="117"/>
          <w:sz w:val="28"/>
          <w:szCs w:val="28"/>
        </w:rPr>
        <w:t>used</w:t>
      </w:r>
      <w:r>
        <w:rPr>
          <w:spacing w:val="-5"/>
          <w:w w:val="117"/>
          <w:sz w:val="28"/>
          <w:szCs w:val="28"/>
        </w:rPr>
        <w:t xml:space="preserve"> </w:t>
      </w:r>
      <w:r>
        <w:rPr>
          <w:spacing w:val="-3"/>
          <w:sz w:val="28"/>
          <w:szCs w:val="28"/>
        </w:rPr>
        <w:t>t</w:t>
      </w:r>
      <w:r>
        <w:rPr>
          <w:sz w:val="28"/>
          <w:szCs w:val="28"/>
        </w:rPr>
        <w:t>o</w:t>
      </w:r>
      <w:r>
        <w:rPr>
          <w:spacing w:val="36"/>
          <w:sz w:val="28"/>
          <w:szCs w:val="28"/>
        </w:rPr>
        <w:t xml:space="preserve"> </w:t>
      </w:r>
      <w:r>
        <w:rPr>
          <w:w w:val="116"/>
          <w:sz w:val="28"/>
          <w:szCs w:val="28"/>
        </w:rPr>
        <w:t>boost</w:t>
      </w:r>
      <w:r>
        <w:rPr>
          <w:spacing w:val="-2"/>
          <w:w w:val="116"/>
          <w:sz w:val="28"/>
          <w:szCs w:val="28"/>
        </w:rPr>
        <w:t xml:space="preserve"> </w:t>
      </w:r>
      <w:r>
        <w:rPr>
          <w:sz w:val="28"/>
          <w:szCs w:val="28"/>
        </w:rPr>
        <w:t>the</w:t>
      </w:r>
      <w:r>
        <w:rPr>
          <w:spacing w:val="56"/>
          <w:sz w:val="28"/>
          <w:szCs w:val="28"/>
        </w:rPr>
        <w:t xml:space="preserve"> </w:t>
      </w:r>
      <w:r>
        <w:rPr>
          <w:w w:val="112"/>
          <w:sz w:val="28"/>
          <w:szCs w:val="28"/>
        </w:rPr>
        <w:t>pe</w:t>
      </w:r>
      <w:r>
        <w:rPr>
          <w:spacing w:val="2"/>
          <w:w w:val="112"/>
          <w:sz w:val="28"/>
          <w:szCs w:val="28"/>
        </w:rPr>
        <w:t>r</w:t>
      </w:r>
      <w:r>
        <w:rPr>
          <w:w w:val="112"/>
          <w:sz w:val="28"/>
          <w:szCs w:val="28"/>
        </w:rPr>
        <w:t>formance</w:t>
      </w:r>
      <w:r>
        <w:rPr>
          <w:spacing w:val="4"/>
          <w:w w:val="112"/>
          <w:sz w:val="28"/>
          <w:szCs w:val="28"/>
        </w:rPr>
        <w:t xml:space="preserve"> </w:t>
      </w:r>
      <w:r>
        <w:rPr>
          <w:sz w:val="28"/>
          <w:szCs w:val="28"/>
        </w:rPr>
        <w:t>of</w:t>
      </w:r>
      <w:r>
        <w:rPr>
          <w:spacing w:val="12"/>
          <w:sz w:val="28"/>
          <w:szCs w:val="28"/>
        </w:rPr>
        <w:t xml:space="preserve"> </w:t>
      </w:r>
      <w:r>
        <w:rPr>
          <w:sz w:val="28"/>
          <w:szCs w:val="28"/>
        </w:rPr>
        <w:t>any</w:t>
      </w:r>
      <w:r>
        <w:rPr>
          <w:spacing w:val="23"/>
          <w:sz w:val="28"/>
          <w:szCs w:val="28"/>
        </w:rPr>
        <w:t xml:space="preserve"> </w:t>
      </w:r>
      <w:r>
        <w:rPr>
          <w:w w:val="112"/>
          <w:sz w:val="28"/>
          <w:szCs w:val="28"/>
        </w:rPr>
        <w:t>m</w:t>
      </w:r>
      <w:r>
        <w:rPr>
          <w:w w:val="122"/>
          <w:sz w:val="28"/>
          <w:szCs w:val="28"/>
        </w:rPr>
        <w:t>a</w:t>
      </w:r>
      <w:r>
        <w:rPr>
          <w:w w:val="118"/>
          <w:sz w:val="28"/>
          <w:szCs w:val="28"/>
        </w:rPr>
        <w:t>c</w:t>
      </w:r>
      <w:r>
        <w:rPr>
          <w:w w:val="110"/>
          <w:sz w:val="28"/>
          <w:szCs w:val="28"/>
        </w:rPr>
        <w:t>h</w:t>
      </w:r>
      <w:r>
        <w:rPr>
          <w:w w:val="87"/>
          <w:sz w:val="28"/>
          <w:szCs w:val="28"/>
        </w:rPr>
        <w:t>i</w:t>
      </w:r>
      <w:r>
        <w:rPr>
          <w:w w:val="110"/>
          <w:sz w:val="28"/>
          <w:szCs w:val="28"/>
        </w:rPr>
        <w:t>n</w:t>
      </w:r>
      <w:r>
        <w:rPr>
          <w:w w:val="119"/>
          <w:sz w:val="28"/>
          <w:szCs w:val="28"/>
        </w:rPr>
        <w:t>e</w:t>
      </w:r>
      <w:r>
        <w:rPr>
          <w:spacing w:val="-10"/>
          <w:sz w:val="28"/>
          <w:szCs w:val="28"/>
        </w:rPr>
        <w:t xml:space="preserve"> </w:t>
      </w:r>
      <w:r>
        <w:rPr>
          <w:w w:val="87"/>
          <w:sz w:val="28"/>
          <w:szCs w:val="28"/>
        </w:rPr>
        <w:t>l</w:t>
      </w:r>
      <w:r>
        <w:rPr>
          <w:w w:val="119"/>
          <w:sz w:val="28"/>
          <w:szCs w:val="28"/>
        </w:rPr>
        <w:t>e</w:t>
      </w:r>
      <w:r>
        <w:rPr>
          <w:w w:val="122"/>
          <w:sz w:val="28"/>
          <w:szCs w:val="28"/>
        </w:rPr>
        <w:t>a</w:t>
      </w:r>
      <w:r>
        <w:rPr>
          <w:w w:val="101"/>
          <w:sz w:val="28"/>
          <w:szCs w:val="28"/>
        </w:rPr>
        <w:t>r</w:t>
      </w:r>
      <w:r>
        <w:rPr>
          <w:w w:val="110"/>
          <w:sz w:val="28"/>
          <w:szCs w:val="28"/>
        </w:rPr>
        <w:t>n</w:t>
      </w:r>
      <w:r>
        <w:rPr>
          <w:w w:val="87"/>
          <w:sz w:val="28"/>
          <w:szCs w:val="28"/>
        </w:rPr>
        <w:t>i</w:t>
      </w:r>
      <w:r>
        <w:rPr>
          <w:w w:val="110"/>
          <w:sz w:val="28"/>
          <w:szCs w:val="28"/>
        </w:rPr>
        <w:t>n</w:t>
      </w:r>
      <w:r>
        <w:rPr>
          <w:w w:val="112"/>
          <w:sz w:val="28"/>
          <w:szCs w:val="28"/>
        </w:rPr>
        <w:t xml:space="preserve">g </w:t>
      </w:r>
      <w:r>
        <w:rPr>
          <w:w w:val="122"/>
          <w:sz w:val="28"/>
          <w:szCs w:val="28"/>
        </w:rPr>
        <w:t>a</w:t>
      </w:r>
      <w:r>
        <w:rPr>
          <w:w w:val="87"/>
          <w:sz w:val="28"/>
          <w:szCs w:val="28"/>
        </w:rPr>
        <w:t>l</w:t>
      </w:r>
      <w:r>
        <w:rPr>
          <w:w w:val="112"/>
          <w:sz w:val="28"/>
          <w:szCs w:val="28"/>
        </w:rPr>
        <w:t>g</w:t>
      </w:r>
      <w:r>
        <w:rPr>
          <w:w w:val="113"/>
          <w:sz w:val="28"/>
          <w:szCs w:val="28"/>
        </w:rPr>
        <w:t>o</w:t>
      </w:r>
      <w:r>
        <w:rPr>
          <w:w w:val="101"/>
          <w:sz w:val="28"/>
          <w:szCs w:val="28"/>
        </w:rPr>
        <w:t>r</w:t>
      </w:r>
      <w:r>
        <w:rPr>
          <w:w w:val="87"/>
          <w:sz w:val="28"/>
          <w:szCs w:val="28"/>
        </w:rPr>
        <w:t>i</w:t>
      </w:r>
      <w:r>
        <w:rPr>
          <w:w w:val="117"/>
          <w:sz w:val="28"/>
          <w:szCs w:val="28"/>
        </w:rPr>
        <w:t>t</w:t>
      </w:r>
      <w:r>
        <w:rPr>
          <w:w w:val="110"/>
          <w:sz w:val="28"/>
          <w:szCs w:val="28"/>
        </w:rPr>
        <w:t>h</w:t>
      </w:r>
      <w:r>
        <w:rPr>
          <w:w w:val="112"/>
          <w:sz w:val="28"/>
          <w:szCs w:val="28"/>
        </w:rPr>
        <w:t>m</w:t>
      </w:r>
      <w:r>
        <w:rPr>
          <w:w w:val="105"/>
          <w:sz w:val="28"/>
          <w:szCs w:val="28"/>
        </w:rPr>
        <w:t>.</w:t>
      </w:r>
      <w:r>
        <w:rPr>
          <w:spacing w:val="47"/>
          <w:w w:val="105"/>
          <w:sz w:val="28"/>
          <w:szCs w:val="28"/>
        </w:rPr>
        <w:t xml:space="preserve"> </w:t>
      </w:r>
      <w:r>
        <w:rPr>
          <w:w w:val="97"/>
          <w:sz w:val="28"/>
          <w:szCs w:val="28"/>
        </w:rPr>
        <w:t>It</w:t>
      </w:r>
      <w:r>
        <w:rPr>
          <w:spacing w:val="50"/>
          <w:w w:val="97"/>
          <w:sz w:val="28"/>
          <w:szCs w:val="28"/>
        </w:rPr>
        <w:t xml:space="preserve"> </w:t>
      </w:r>
      <w:r>
        <w:rPr>
          <w:w w:val="87"/>
          <w:sz w:val="28"/>
          <w:szCs w:val="28"/>
        </w:rPr>
        <w:t>i</w:t>
      </w:r>
      <w:r>
        <w:rPr>
          <w:w w:val="132"/>
          <w:sz w:val="28"/>
          <w:szCs w:val="28"/>
        </w:rPr>
        <w:t>s</w:t>
      </w:r>
      <w:r>
        <w:rPr>
          <w:spacing w:val="47"/>
          <w:w w:val="132"/>
          <w:sz w:val="28"/>
          <w:szCs w:val="28"/>
        </w:rPr>
        <w:t xml:space="preserve"> </w:t>
      </w:r>
      <w:r>
        <w:rPr>
          <w:w w:val="118"/>
          <w:sz w:val="28"/>
          <w:szCs w:val="28"/>
        </w:rPr>
        <w:t>best</w:t>
      </w:r>
      <w:r>
        <w:rPr>
          <w:spacing w:val="42"/>
          <w:w w:val="118"/>
          <w:sz w:val="28"/>
          <w:szCs w:val="28"/>
        </w:rPr>
        <w:t xml:space="preserve"> </w:t>
      </w:r>
      <w:r>
        <w:rPr>
          <w:w w:val="118"/>
          <w:sz w:val="28"/>
          <w:szCs w:val="28"/>
        </w:rPr>
        <w:t>used</w:t>
      </w:r>
      <w:r>
        <w:rPr>
          <w:spacing w:val="31"/>
          <w:w w:val="118"/>
          <w:sz w:val="28"/>
          <w:szCs w:val="28"/>
        </w:rPr>
        <w:t xml:space="preserve"> </w:t>
      </w:r>
      <w:r>
        <w:rPr>
          <w:sz w:val="28"/>
          <w:szCs w:val="28"/>
        </w:rPr>
        <w:t xml:space="preserve">with  weak </w:t>
      </w:r>
      <w:r>
        <w:rPr>
          <w:spacing w:val="35"/>
          <w:sz w:val="28"/>
          <w:szCs w:val="28"/>
        </w:rPr>
        <w:t xml:space="preserve"> </w:t>
      </w:r>
      <w:r>
        <w:rPr>
          <w:w w:val="87"/>
          <w:sz w:val="28"/>
          <w:szCs w:val="28"/>
        </w:rPr>
        <w:t>l</w:t>
      </w:r>
      <w:r>
        <w:rPr>
          <w:w w:val="119"/>
          <w:sz w:val="28"/>
          <w:szCs w:val="28"/>
        </w:rPr>
        <w:t>e</w:t>
      </w:r>
      <w:r>
        <w:rPr>
          <w:w w:val="122"/>
          <w:sz w:val="28"/>
          <w:szCs w:val="28"/>
        </w:rPr>
        <w:t>a</w:t>
      </w:r>
      <w:r>
        <w:rPr>
          <w:w w:val="101"/>
          <w:sz w:val="28"/>
          <w:szCs w:val="28"/>
        </w:rPr>
        <w:t>r</w:t>
      </w:r>
      <w:r>
        <w:rPr>
          <w:w w:val="110"/>
          <w:sz w:val="28"/>
          <w:szCs w:val="28"/>
        </w:rPr>
        <w:t>n</w:t>
      </w:r>
      <w:r>
        <w:rPr>
          <w:w w:val="119"/>
          <w:sz w:val="28"/>
          <w:szCs w:val="28"/>
        </w:rPr>
        <w:t>e</w:t>
      </w:r>
      <w:r>
        <w:rPr>
          <w:w w:val="101"/>
          <w:sz w:val="28"/>
          <w:szCs w:val="28"/>
        </w:rPr>
        <w:t>r</w:t>
      </w:r>
      <w:r>
        <w:rPr>
          <w:w w:val="132"/>
          <w:sz w:val="28"/>
          <w:szCs w:val="28"/>
        </w:rPr>
        <w:t>s</w:t>
      </w:r>
      <w:r>
        <w:rPr>
          <w:w w:val="105"/>
          <w:sz w:val="28"/>
          <w:szCs w:val="28"/>
        </w:rPr>
        <w:t>.</w:t>
      </w:r>
      <w:r>
        <w:rPr>
          <w:spacing w:val="32"/>
          <w:w w:val="105"/>
          <w:sz w:val="28"/>
          <w:szCs w:val="28"/>
        </w:rPr>
        <w:t xml:space="preserve"> </w:t>
      </w:r>
      <w:r>
        <w:rPr>
          <w:w w:val="113"/>
          <w:sz w:val="28"/>
          <w:szCs w:val="28"/>
        </w:rPr>
        <w:t>These</w:t>
      </w:r>
      <w:r>
        <w:rPr>
          <w:spacing w:val="27"/>
          <w:w w:val="113"/>
          <w:sz w:val="28"/>
          <w:szCs w:val="28"/>
        </w:rPr>
        <w:t xml:space="preserve"> </w:t>
      </w:r>
      <w:r>
        <w:rPr>
          <w:sz w:val="28"/>
          <w:szCs w:val="28"/>
        </w:rPr>
        <w:t>a</w:t>
      </w:r>
      <w:r>
        <w:rPr>
          <w:spacing w:val="-3"/>
          <w:sz w:val="28"/>
          <w:szCs w:val="28"/>
        </w:rPr>
        <w:t>r</w:t>
      </w:r>
      <w:r>
        <w:rPr>
          <w:sz w:val="28"/>
          <w:szCs w:val="28"/>
        </w:rPr>
        <w:t xml:space="preserve">e </w:t>
      </w:r>
      <w:r>
        <w:rPr>
          <w:spacing w:val="14"/>
          <w:sz w:val="28"/>
          <w:szCs w:val="28"/>
        </w:rPr>
        <w:t xml:space="preserve"> </w:t>
      </w:r>
      <w:r>
        <w:rPr>
          <w:w w:val="112"/>
          <w:sz w:val="28"/>
          <w:szCs w:val="28"/>
        </w:rPr>
        <w:t>m</w:t>
      </w:r>
      <w:r>
        <w:rPr>
          <w:w w:val="113"/>
          <w:sz w:val="28"/>
          <w:szCs w:val="28"/>
        </w:rPr>
        <w:t>o</w:t>
      </w:r>
      <w:r>
        <w:rPr>
          <w:w w:val="112"/>
          <w:sz w:val="28"/>
          <w:szCs w:val="28"/>
        </w:rPr>
        <w:t>d</w:t>
      </w:r>
      <w:r>
        <w:rPr>
          <w:w w:val="119"/>
          <w:sz w:val="28"/>
          <w:szCs w:val="28"/>
        </w:rPr>
        <w:t>e</w:t>
      </w:r>
      <w:r>
        <w:rPr>
          <w:w w:val="87"/>
          <w:sz w:val="28"/>
          <w:szCs w:val="28"/>
        </w:rPr>
        <w:t>l</w:t>
      </w:r>
      <w:r>
        <w:rPr>
          <w:w w:val="132"/>
          <w:sz w:val="28"/>
          <w:szCs w:val="28"/>
        </w:rPr>
        <w:t>s</w:t>
      </w:r>
      <w:r>
        <w:rPr>
          <w:spacing w:val="32"/>
          <w:w w:val="132"/>
          <w:sz w:val="28"/>
          <w:szCs w:val="28"/>
        </w:rPr>
        <w:t xml:space="preserve"> </w:t>
      </w:r>
      <w:r>
        <w:rPr>
          <w:sz w:val="28"/>
          <w:szCs w:val="28"/>
        </w:rPr>
        <w:t xml:space="preserve">that </w:t>
      </w:r>
      <w:r>
        <w:rPr>
          <w:spacing w:val="29"/>
          <w:sz w:val="28"/>
          <w:szCs w:val="28"/>
        </w:rPr>
        <w:t xml:space="preserve"> </w:t>
      </w:r>
      <w:r>
        <w:rPr>
          <w:w w:val="122"/>
          <w:sz w:val="28"/>
          <w:szCs w:val="28"/>
        </w:rPr>
        <w:t>a</w:t>
      </w:r>
      <w:r>
        <w:rPr>
          <w:w w:val="118"/>
          <w:sz w:val="28"/>
          <w:szCs w:val="28"/>
        </w:rPr>
        <w:t>c</w:t>
      </w:r>
      <w:r>
        <w:rPr>
          <w:w w:val="110"/>
          <w:sz w:val="28"/>
          <w:szCs w:val="28"/>
        </w:rPr>
        <w:t>h</w:t>
      </w:r>
      <w:r>
        <w:rPr>
          <w:w w:val="87"/>
          <w:sz w:val="28"/>
          <w:szCs w:val="28"/>
        </w:rPr>
        <w:t>i</w:t>
      </w:r>
      <w:r>
        <w:rPr>
          <w:spacing w:val="-2"/>
          <w:w w:val="119"/>
          <w:sz w:val="28"/>
          <w:szCs w:val="28"/>
        </w:rPr>
        <w:t>e</w:t>
      </w:r>
      <w:r>
        <w:rPr>
          <w:spacing w:val="-2"/>
          <w:w w:val="96"/>
          <w:sz w:val="28"/>
          <w:szCs w:val="28"/>
        </w:rPr>
        <w:t>v</w:t>
      </w:r>
      <w:r>
        <w:rPr>
          <w:w w:val="119"/>
          <w:sz w:val="28"/>
          <w:szCs w:val="28"/>
        </w:rPr>
        <w:t xml:space="preserve">e </w:t>
      </w:r>
      <w:r>
        <w:rPr>
          <w:w w:val="112"/>
          <w:sz w:val="28"/>
          <w:szCs w:val="28"/>
        </w:rPr>
        <w:t>accu</w:t>
      </w:r>
      <w:r>
        <w:rPr>
          <w:spacing w:val="-6"/>
          <w:w w:val="112"/>
          <w:sz w:val="28"/>
          <w:szCs w:val="28"/>
        </w:rPr>
        <w:t>r</w:t>
      </w:r>
      <w:r>
        <w:rPr>
          <w:w w:val="112"/>
          <w:sz w:val="28"/>
          <w:szCs w:val="28"/>
        </w:rPr>
        <w:t xml:space="preserve">acy  </w:t>
      </w:r>
      <w:r>
        <w:rPr>
          <w:w w:val="86"/>
          <w:sz w:val="28"/>
          <w:szCs w:val="28"/>
        </w:rPr>
        <w:t>j</w:t>
      </w:r>
      <w:r>
        <w:rPr>
          <w:w w:val="110"/>
          <w:sz w:val="28"/>
          <w:szCs w:val="28"/>
        </w:rPr>
        <w:t>u</w:t>
      </w:r>
      <w:r>
        <w:rPr>
          <w:w w:val="132"/>
          <w:sz w:val="28"/>
          <w:szCs w:val="28"/>
        </w:rPr>
        <w:t>s</w:t>
      </w:r>
      <w:r>
        <w:rPr>
          <w:w w:val="117"/>
          <w:sz w:val="28"/>
          <w:szCs w:val="28"/>
        </w:rPr>
        <w:t xml:space="preserve">t </w:t>
      </w:r>
      <w:r>
        <w:rPr>
          <w:spacing w:val="7"/>
          <w:w w:val="117"/>
          <w:sz w:val="28"/>
          <w:szCs w:val="28"/>
        </w:rPr>
        <w:t xml:space="preserve"> </w:t>
      </w:r>
      <w:r>
        <w:rPr>
          <w:sz w:val="28"/>
          <w:szCs w:val="28"/>
        </w:rPr>
        <w:t>ab</w:t>
      </w:r>
      <w:r>
        <w:rPr>
          <w:spacing w:val="-2"/>
          <w:sz w:val="28"/>
          <w:szCs w:val="28"/>
        </w:rPr>
        <w:t>ov</w:t>
      </w:r>
      <w:r>
        <w:rPr>
          <w:sz w:val="28"/>
          <w:szCs w:val="28"/>
        </w:rPr>
        <w:t xml:space="preserve">e  </w:t>
      </w:r>
      <w:r>
        <w:rPr>
          <w:spacing w:val="18"/>
          <w:sz w:val="28"/>
          <w:szCs w:val="28"/>
        </w:rPr>
        <w:t xml:space="preserve"> </w:t>
      </w:r>
      <w:r>
        <w:rPr>
          <w:spacing w:val="-6"/>
          <w:w w:val="113"/>
          <w:sz w:val="28"/>
          <w:szCs w:val="28"/>
        </w:rPr>
        <w:t>r</w:t>
      </w:r>
      <w:r>
        <w:rPr>
          <w:w w:val="113"/>
          <w:sz w:val="28"/>
          <w:szCs w:val="28"/>
        </w:rPr>
        <w:t>andom</w:t>
      </w:r>
      <w:r>
        <w:rPr>
          <w:spacing w:val="61"/>
          <w:w w:val="113"/>
          <w:sz w:val="28"/>
          <w:szCs w:val="28"/>
        </w:rPr>
        <w:t xml:space="preserve"> </w:t>
      </w:r>
      <w:r>
        <w:rPr>
          <w:w w:val="113"/>
          <w:sz w:val="28"/>
          <w:szCs w:val="28"/>
        </w:rPr>
        <w:t xml:space="preserve">chance </w:t>
      </w:r>
      <w:r>
        <w:rPr>
          <w:spacing w:val="12"/>
          <w:w w:val="113"/>
          <w:sz w:val="28"/>
          <w:szCs w:val="28"/>
        </w:rPr>
        <w:t xml:space="preserve"> </w:t>
      </w:r>
      <w:r>
        <w:rPr>
          <w:sz w:val="28"/>
          <w:szCs w:val="28"/>
        </w:rPr>
        <w:t xml:space="preserve">on </w:t>
      </w:r>
      <w:r>
        <w:rPr>
          <w:spacing w:val="25"/>
          <w:sz w:val="28"/>
          <w:szCs w:val="28"/>
        </w:rPr>
        <w:t xml:space="preserve"> </w:t>
      </w:r>
      <w:r>
        <w:rPr>
          <w:sz w:val="28"/>
          <w:szCs w:val="28"/>
        </w:rPr>
        <w:t xml:space="preserve">a </w:t>
      </w:r>
      <w:r>
        <w:rPr>
          <w:spacing w:val="20"/>
          <w:sz w:val="28"/>
          <w:szCs w:val="28"/>
        </w:rPr>
        <w:t xml:space="preserve"> </w:t>
      </w:r>
      <w:r>
        <w:rPr>
          <w:w w:val="118"/>
          <w:sz w:val="28"/>
          <w:szCs w:val="28"/>
        </w:rPr>
        <w:t>c</w:t>
      </w:r>
      <w:r>
        <w:rPr>
          <w:w w:val="87"/>
          <w:sz w:val="28"/>
          <w:szCs w:val="28"/>
        </w:rPr>
        <w:t>l</w:t>
      </w:r>
      <w:r>
        <w:rPr>
          <w:w w:val="122"/>
          <w:sz w:val="28"/>
          <w:szCs w:val="28"/>
        </w:rPr>
        <w:t>a</w:t>
      </w:r>
      <w:r>
        <w:rPr>
          <w:w w:val="132"/>
          <w:sz w:val="28"/>
          <w:szCs w:val="28"/>
        </w:rPr>
        <w:t>ss</w:t>
      </w:r>
      <w:r>
        <w:rPr>
          <w:w w:val="87"/>
          <w:sz w:val="28"/>
          <w:szCs w:val="28"/>
        </w:rPr>
        <w:t>i</w:t>
      </w:r>
      <w:r>
        <w:rPr>
          <w:w w:val="99"/>
          <w:sz w:val="28"/>
          <w:szCs w:val="28"/>
        </w:rPr>
        <w:t>ﬁ</w:t>
      </w:r>
      <w:r>
        <w:rPr>
          <w:w w:val="118"/>
          <w:sz w:val="28"/>
          <w:szCs w:val="28"/>
        </w:rPr>
        <w:t>c</w:t>
      </w:r>
      <w:r>
        <w:rPr>
          <w:w w:val="122"/>
          <w:sz w:val="28"/>
          <w:szCs w:val="28"/>
        </w:rPr>
        <w:t>a</w:t>
      </w:r>
      <w:r>
        <w:rPr>
          <w:w w:val="117"/>
          <w:sz w:val="28"/>
          <w:szCs w:val="28"/>
        </w:rPr>
        <w:t>t</w:t>
      </w:r>
      <w:r>
        <w:rPr>
          <w:w w:val="87"/>
          <w:sz w:val="28"/>
          <w:szCs w:val="28"/>
        </w:rPr>
        <w:t>i</w:t>
      </w:r>
      <w:r>
        <w:rPr>
          <w:w w:val="113"/>
          <w:sz w:val="28"/>
          <w:szCs w:val="28"/>
        </w:rPr>
        <w:t>o</w:t>
      </w:r>
      <w:r>
        <w:rPr>
          <w:w w:val="110"/>
          <w:sz w:val="28"/>
          <w:szCs w:val="28"/>
        </w:rPr>
        <w:t>n</w:t>
      </w:r>
      <w:r>
        <w:rPr>
          <w:spacing w:val="62"/>
          <w:w w:val="110"/>
          <w:sz w:val="28"/>
          <w:szCs w:val="28"/>
        </w:rPr>
        <w:t xml:space="preserve"> </w:t>
      </w:r>
      <w:r>
        <w:rPr>
          <w:w w:val="112"/>
          <w:sz w:val="28"/>
          <w:szCs w:val="28"/>
        </w:rPr>
        <w:t>p</w:t>
      </w:r>
      <w:r>
        <w:rPr>
          <w:spacing w:val="-3"/>
          <w:w w:val="101"/>
          <w:sz w:val="28"/>
          <w:szCs w:val="28"/>
        </w:rPr>
        <w:t>r</w:t>
      </w:r>
      <w:r>
        <w:rPr>
          <w:w w:val="113"/>
          <w:sz w:val="28"/>
          <w:szCs w:val="28"/>
        </w:rPr>
        <w:t>o</w:t>
      </w:r>
      <w:r>
        <w:rPr>
          <w:w w:val="112"/>
          <w:sz w:val="28"/>
          <w:szCs w:val="28"/>
        </w:rPr>
        <w:t>b</w:t>
      </w:r>
      <w:r>
        <w:rPr>
          <w:w w:val="87"/>
          <w:sz w:val="28"/>
          <w:szCs w:val="28"/>
        </w:rPr>
        <w:t>l</w:t>
      </w:r>
      <w:r>
        <w:rPr>
          <w:w w:val="119"/>
          <w:sz w:val="28"/>
          <w:szCs w:val="28"/>
        </w:rPr>
        <w:t>e</w:t>
      </w:r>
      <w:r>
        <w:rPr>
          <w:w w:val="112"/>
          <w:sz w:val="28"/>
          <w:szCs w:val="28"/>
        </w:rPr>
        <w:t>m</w:t>
      </w:r>
      <w:r>
        <w:rPr>
          <w:w w:val="105"/>
          <w:sz w:val="28"/>
          <w:szCs w:val="28"/>
        </w:rPr>
        <w:t>.</w:t>
      </w:r>
      <w:r>
        <w:rPr>
          <w:spacing w:val="62"/>
          <w:w w:val="105"/>
          <w:sz w:val="28"/>
          <w:szCs w:val="28"/>
        </w:rPr>
        <w:t xml:space="preserve"> </w:t>
      </w:r>
      <w:r>
        <w:rPr>
          <w:sz w:val="28"/>
          <w:szCs w:val="28"/>
        </w:rPr>
        <w:t xml:space="preserve">The </w:t>
      </w:r>
      <w:r>
        <w:rPr>
          <w:spacing w:val="25"/>
          <w:sz w:val="28"/>
          <w:szCs w:val="28"/>
        </w:rPr>
        <w:t xml:space="preserve"> </w:t>
      </w:r>
      <w:r>
        <w:rPr>
          <w:w w:val="112"/>
          <w:sz w:val="28"/>
          <w:szCs w:val="28"/>
        </w:rPr>
        <w:t>m</w:t>
      </w:r>
      <w:r>
        <w:rPr>
          <w:w w:val="113"/>
          <w:sz w:val="28"/>
          <w:szCs w:val="28"/>
        </w:rPr>
        <w:t>o</w:t>
      </w:r>
      <w:r>
        <w:rPr>
          <w:w w:val="132"/>
          <w:sz w:val="28"/>
          <w:szCs w:val="28"/>
        </w:rPr>
        <w:t>s</w:t>
      </w:r>
      <w:r>
        <w:rPr>
          <w:w w:val="117"/>
          <w:sz w:val="28"/>
          <w:szCs w:val="28"/>
        </w:rPr>
        <w:t xml:space="preserve">t </w:t>
      </w:r>
      <w:r>
        <w:rPr>
          <w:w w:val="132"/>
          <w:sz w:val="28"/>
          <w:szCs w:val="28"/>
        </w:rPr>
        <w:t>s</w:t>
      </w:r>
      <w:r>
        <w:rPr>
          <w:w w:val="110"/>
          <w:sz w:val="28"/>
          <w:szCs w:val="28"/>
        </w:rPr>
        <w:t>u</w:t>
      </w:r>
      <w:r>
        <w:rPr>
          <w:w w:val="87"/>
          <w:sz w:val="28"/>
          <w:szCs w:val="28"/>
        </w:rPr>
        <w:t>i</w:t>
      </w:r>
      <w:r>
        <w:rPr>
          <w:w w:val="117"/>
          <w:sz w:val="28"/>
          <w:szCs w:val="28"/>
        </w:rPr>
        <w:t>t</w:t>
      </w:r>
      <w:r>
        <w:rPr>
          <w:w w:val="119"/>
          <w:sz w:val="28"/>
          <w:szCs w:val="28"/>
        </w:rPr>
        <w:t>e</w:t>
      </w:r>
      <w:r>
        <w:rPr>
          <w:w w:val="112"/>
          <w:sz w:val="28"/>
          <w:szCs w:val="28"/>
        </w:rPr>
        <w:t>d</w:t>
      </w:r>
      <w:r>
        <w:rPr>
          <w:spacing w:val="20"/>
          <w:sz w:val="28"/>
          <w:szCs w:val="28"/>
        </w:rPr>
        <w:t xml:space="preserve"> </w:t>
      </w:r>
      <w:r>
        <w:rPr>
          <w:sz w:val="28"/>
          <w:szCs w:val="28"/>
        </w:rPr>
        <w:t xml:space="preserve">and </w:t>
      </w:r>
      <w:r>
        <w:rPr>
          <w:spacing w:val="8"/>
          <w:sz w:val="28"/>
          <w:szCs w:val="28"/>
        </w:rPr>
        <w:t xml:space="preserve"> </w:t>
      </w:r>
      <w:r>
        <w:rPr>
          <w:w w:val="113"/>
          <w:sz w:val="28"/>
          <w:szCs w:val="28"/>
        </w:rPr>
        <w:t>the</w:t>
      </w:r>
      <w:r>
        <w:rPr>
          <w:spacing w:val="-3"/>
          <w:w w:val="113"/>
          <w:sz w:val="28"/>
          <w:szCs w:val="28"/>
        </w:rPr>
        <w:t>r</w:t>
      </w:r>
      <w:r>
        <w:rPr>
          <w:w w:val="113"/>
          <w:sz w:val="28"/>
          <w:szCs w:val="28"/>
        </w:rPr>
        <w:t>efo</w:t>
      </w:r>
      <w:r>
        <w:rPr>
          <w:spacing w:val="-3"/>
          <w:w w:val="113"/>
          <w:sz w:val="28"/>
          <w:szCs w:val="28"/>
        </w:rPr>
        <w:t>r</w:t>
      </w:r>
      <w:r>
        <w:rPr>
          <w:w w:val="113"/>
          <w:sz w:val="28"/>
          <w:szCs w:val="28"/>
        </w:rPr>
        <w:t>e</w:t>
      </w:r>
      <w:r>
        <w:rPr>
          <w:spacing w:val="2"/>
          <w:w w:val="113"/>
          <w:sz w:val="28"/>
          <w:szCs w:val="28"/>
        </w:rPr>
        <w:t xml:space="preserve"> </w:t>
      </w:r>
      <w:r>
        <w:rPr>
          <w:w w:val="113"/>
          <w:sz w:val="28"/>
          <w:szCs w:val="28"/>
        </w:rPr>
        <w:t>most</w:t>
      </w:r>
      <w:r>
        <w:rPr>
          <w:spacing w:val="33"/>
          <w:w w:val="113"/>
          <w:sz w:val="28"/>
          <w:szCs w:val="28"/>
        </w:rPr>
        <w:t xml:space="preserve"> </w:t>
      </w:r>
      <w:r>
        <w:rPr>
          <w:w w:val="113"/>
          <w:sz w:val="28"/>
          <w:szCs w:val="28"/>
        </w:rPr>
        <w:t>common</w:t>
      </w:r>
      <w:r>
        <w:rPr>
          <w:spacing w:val="9"/>
          <w:w w:val="113"/>
          <w:sz w:val="28"/>
          <w:szCs w:val="28"/>
        </w:rPr>
        <w:t xml:space="preserve"> </w:t>
      </w:r>
      <w:r>
        <w:rPr>
          <w:w w:val="122"/>
          <w:sz w:val="28"/>
          <w:szCs w:val="28"/>
        </w:rPr>
        <w:t>a</w:t>
      </w:r>
      <w:r>
        <w:rPr>
          <w:w w:val="87"/>
          <w:sz w:val="28"/>
          <w:szCs w:val="28"/>
        </w:rPr>
        <w:t>l</w:t>
      </w:r>
      <w:r>
        <w:rPr>
          <w:w w:val="112"/>
          <w:sz w:val="28"/>
          <w:szCs w:val="28"/>
        </w:rPr>
        <w:t>g</w:t>
      </w:r>
      <w:r>
        <w:rPr>
          <w:w w:val="113"/>
          <w:sz w:val="28"/>
          <w:szCs w:val="28"/>
        </w:rPr>
        <w:t>o</w:t>
      </w:r>
      <w:r>
        <w:rPr>
          <w:w w:val="101"/>
          <w:sz w:val="28"/>
          <w:szCs w:val="28"/>
        </w:rPr>
        <w:t>r</w:t>
      </w:r>
      <w:r>
        <w:rPr>
          <w:w w:val="87"/>
          <w:sz w:val="28"/>
          <w:szCs w:val="28"/>
        </w:rPr>
        <w:t>i</w:t>
      </w:r>
      <w:r>
        <w:rPr>
          <w:w w:val="117"/>
          <w:sz w:val="28"/>
          <w:szCs w:val="28"/>
        </w:rPr>
        <w:t>t</w:t>
      </w:r>
      <w:r>
        <w:rPr>
          <w:w w:val="110"/>
          <w:sz w:val="28"/>
          <w:szCs w:val="28"/>
        </w:rPr>
        <w:t>h</w:t>
      </w:r>
      <w:r>
        <w:rPr>
          <w:w w:val="112"/>
          <w:sz w:val="28"/>
          <w:szCs w:val="28"/>
        </w:rPr>
        <w:t>m</w:t>
      </w:r>
      <w:r>
        <w:rPr>
          <w:spacing w:val="20"/>
          <w:sz w:val="28"/>
          <w:szCs w:val="28"/>
        </w:rPr>
        <w:t xml:space="preserve"> </w:t>
      </w:r>
      <w:r>
        <w:rPr>
          <w:w w:val="117"/>
          <w:sz w:val="28"/>
          <w:szCs w:val="28"/>
        </w:rPr>
        <w:t>used</w:t>
      </w:r>
      <w:r>
        <w:rPr>
          <w:spacing w:val="-5"/>
          <w:w w:val="117"/>
          <w:sz w:val="28"/>
          <w:szCs w:val="28"/>
        </w:rPr>
        <w:t xml:space="preserve"> </w:t>
      </w:r>
      <w:r>
        <w:rPr>
          <w:sz w:val="28"/>
          <w:szCs w:val="28"/>
        </w:rPr>
        <w:t>with</w:t>
      </w:r>
      <w:r>
        <w:rPr>
          <w:spacing w:val="28"/>
          <w:sz w:val="28"/>
          <w:szCs w:val="28"/>
        </w:rPr>
        <w:t xml:space="preserve"> </w:t>
      </w:r>
      <w:r>
        <w:rPr>
          <w:w w:val="108"/>
          <w:sz w:val="28"/>
          <w:szCs w:val="28"/>
        </w:rPr>
        <w:t>AdaBoost</w:t>
      </w:r>
      <w:r>
        <w:rPr>
          <w:spacing w:val="7"/>
          <w:w w:val="108"/>
          <w:sz w:val="28"/>
          <w:szCs w:val="28"/>
        </w:rPr>
        <w:t xml:space="preserve"> </w:t>
      </w:r>
      <w:r>
        <w:rPr>
          <w:sz w:val="28"/>
          <w:szCs w:val="28"/>
        </w:rPr>
        <w:t>a</w:t>
      </w:r>
      <w:r>
        <w:rPr>
          <w:spacing w:val="-3"/>
          <w:sz w:val="28"/>
          <w:szCs w:val="28"/>
        </w:rPr>
        <w:t>r</w:t>
      </w:r>
      <w:r>
        <w:rPr>
          <w:sz w:val="28"/>
          <w:szCs w:val="28"/>
        </w:rPr>
        <w:t>e</w:t>
      </w:r>
      <w:r>
        <w:rPr>
          <w:spacing w:val="57"/>
          <w:sz w:val="28"/>
          <w:szCs w:val="28"/>
        </w:rPr>
        <w:t xml:space="preserve"> </w:t>
      </w:r>
      <w:r>
        <w:rPr>
          <w:w w:val="112"/>
          <w:sz w:val="28"/>
          <w:szCs w:val="28"/>
        </w:rPr>
        <w:t>d</w:t>
      </w:r>
      <w:r>
        <w:rPr>
          <w:w w:val="119"/>
          <w:sz w:val="28"/>
          <w:szCs w:val="28"/>
        </w:rPr>
        <w:t>e</w:t>
      </w:r>
      <w:r>
        <w:rPr>
          <w:w w:val="118"/>
          <w:sz w:val="28"/>
          <w:szCs w:val="28"/>
        </w:rPr>
        <w:t>c</w:t>
      </w:r>
      <w:r>
        <w:rPr>
          <w:w w:val="87"/>
          <w:sz w:val="28"/>
          <w:szCs w:val="28"/>
        </w:rPr>
        <w:t>i</w:t>
      </w:r>
      <w:r>
        <w:rPr>
          <w:w w:val="132"/>
          <w:sz w:val="28"/>
          <w:szCs w:val="28"/>
        </w:rPr>
        <w:t>s</w:t>
      </w:r>
      <w:r>
        <w:rPr>
          <w:w w:val="87"/>
          <w:sz w:val="28"/>
          <w:szCs w:val="28"/>
        </w:rPr>
        <w:t>i</w:t>
      </w:r>
      <w:r>
        <w:rPr>
          <w:w w:val="113"/>
          <w:sz w:val="28"/>
          <w:szCs w:val="28"/>
        </w:rPr>
        <w:t>o</w:t>
      </w:r>
      <w:r>
        <w:rPr>
          <w:w w:val="110"/>
          <w:sz w:val="28"/>
          <w:szCs w:val="28"/>
        </w:rPr>
        <w:t>n</w:t>
      </w:r>
    </w:p>
    <w:p w:rsidR="00DF7E86" w:rsidRDefault="00FB3854">
      <w:pPr>
        <w:spacing w:before="5" w:line="320" w:lineRule="exact"/>
        <w:ind w:left="120"/>
        <w:rPr>
          <w:sz w:val="28"/>
          <w:szCs w:val="28"/>
        </w:rPr>
      </w:pPr>
      <w:r>
        <w:rPr>
          <w:w w:val="118"/>
          <w:position w:val="-1"/>
          <w:sz w:val="28"/>
          <w:szCs w:val="28"/>
        </w:rPr>
        <w:t>t</w:t>
      </w:r>
      <w:r>
        <w:rPr>
          <w:spacing w:val="-4"/>
          <w:w w:val="118"/>
          <w:position w:val="-1"/>
          <w:sz w:val="28"/>
          <w:szCs w:val="28"/>
        </w:rPr>
        <w:t>r</w:t>
      </w:r>
      <w:r>
        <w:rPr>
          <w:w w:val="118"/>
          <w:position w:val="-1"/>
          <w:sz w:val="28"/>
          <w:szCs w:val="28"/>
        </w:rPr>
        <w:t>ees</w:t>
      </w:r>
      <w:r>
        <w:rPr>
          <w:spacing w:val="-12"/>
          <w:w w:val="118"/>
          <w:position w:val="-1"/>
          <w:sz w:val="28"/>
          <w:szCs w:val="28"/>
        </w:rPr>
        <w:t xml:space="preserve"> </w:t>
      </w:r>
      <w:r>
        <w:rPr>
          <w:position w:val="-1"/>
          <w:sz w:val="28"/>
          <w:szCs w:val="28"/>
        </w:rPr>
        <w:t>with</w:t>
      </w:r>
      <w:r>
        <w:rPr>
          <w:spacing w:val="22"/>
          <w:position w:val="-1"/>
          <w:sz w:val="28"/>
          <w:szCs w:val="28"/>
        </w:rPr>
        <w:t xml:space="preserve"> </w:t>
      </w:r>
      <w:r>
        <w:rPr>
          <w:position w:val="-1"/>
          <w:sz w:val="28"/>
          <w:szCs w:val="28"/>
        </w:rPr>
        <w:t>one</w:t>
      </w:r>
      <w:r>
        <w:rPr>
          <w:spacing w:val="55"/>
          <w:position w:val="-1"/>
          <w:sz w:val="28"/>
          <w:szCs w:val="28"/>
        </w:rPr>
        <w:t xml:space="preserve"> </w:t>
      </w:r>
      <w:r>
        <w:rPr>
          <w:w w:val="87"/>
          <w:position w:val="-1"/>
          <w:sz w:val="28"/>
          <w:szCs w:val="28"/>
        </w:rPr>
        <w:t>l</w:t>
      </w:r>
      <w:r>
        <w:rPr>
          <w:spacing w:val="-2"/>
          <w:w w:val="119"/>
          <w:position w:val="-1"/>
          <w:sz w:val="28"/>
          <w:szCs w:val="28"/>
        </w:rPr>
        <w:t>e</w:t>
      </w:r>
      <w:r>
        <w:rPr>
          <w:spacing w:val="-2"/>
          <w:w w:val="96"/>
          <w:position w:val="-1"/>
          <w:sz w:val="28"/>
          <w:szCs w:val="28"/>
        </w:rPr>
        <w:t>v</w:t>
      </w:r>
      <w:r>
        <w:rPr>
          <w:w w:val="119"/>
          <w:position w:val="-1"/>
          <w:sz w:val="28"/>
          <w:szCs w:val="28"/>
        </w:rPr>
        <w:t>e</w:t>
      </w:r>
      <w:r>
        <w:rPr>
          <w:w w:val="87"/>
          <w:position w:val="-1"/>
          <w:sz w:val="28"/>
          <w:szCs w:val="28"/>
        </w:rPr>
        <w:t>l</w:t>
      </w:r>
      <w:r>
        <w:rPr>
          <w:w w:val="105"/>
          <w:position w:val="-1"/>
          <w:sz w:val="28"/>
          <w:szCs w:val="28"/>
        </w:rPr>
        <w:t>.</w:t>
      </w:r>
    </w:p>
    <w:p w:rsidR="00DF7E86" w:rsidRDefault="00DF7E86">
      <w:pPr>
        <w:spacing w:line="200" w:lineRule="exact"/>
      </w:pPr>
    </w:p>
    <w:p w:rsidR="00DF7E86" w:rsidRDefault="00DF7E86">
      <w:pPr>
        <w:spacing w:line="200" w:lineRule="exact"/>
      </w:pPr>
    </w:p>
    <w:p w:rsidR="00DF7E86" w:rsidRDefault="00DF7E86">
      <w:pPr>
        <w:spacing w:before="20" w:line="200" w:lineRule="exact"/>
      </w:pPr>
    </w:p>
    <w:p w:rsidR="00DF7E86" w:rsidRDefault="00FB3854">
      <w:pPr>
        <w:spacing w:before="20"/>
        <w:ind w:left="1019"/>
        <w:rPr>
          <w:sz w:val="28"/>
          <w:szCs w:val="28"/>
        </w:rPr>
      </w:pPr>
      <w:r>
        <w:rPr>
          <w:sz w:val="28"/>
          <w:szCs w:val="28"/>
        </w:rPr>
        <w:t>#</w:t>
      </w:r>
      <w:r>
        <w:rPr>
          <w:spacing w:val="30"/>
          <w:sz w:val="28"/>
          <w:szCs w:val="28"/>
        </w:rPr>
        <w:t xml:space="preserve"> </w:t>
      </w:r>
      <w:r>
        <w:rPr>
          <w:w w:val="90"/>
          <w:sz w:val="28"/>
          <w:szCs w:val="28"/>
        </w:rPr>
        <w:t>A</w:t>
      </w:r>
      <w:r>
        <w:rPr>
          <w:w w:val="112"/>
          <w:sz w:val="28"/>
          <w:szCs w:val="28"/>
        </w:rPr>
        <w:t>d</w:t>
      </w:r>
      <w:r>
        <w:rPr>
          <w:w w:val="122"/>
          <w:sz w:val="28"/>
          <w:szCs w:val="28"/>
        </w:rPr>
        <w:t>a</w:t>
      </w:r>
      <w:r>
        <w:rPr>
          <w:w w:val="102"/>
          <w:sz w:val="28"/>
          <w:szCs w:val="28"/>
        </w:rPr>
        <w:t>Bo</w:t>
      </w:r>
      <w:r>
        <w:rPr>
          <w:w w:val="113"/>
          <w:sz w:val="28"/>
          <w:szCs w:val="28"/>
        </w:rPr>
        <w:t>o</w:t>
      </w:r>
      <w:r>
        <w:rPr>
          <w:w w:val="132"/>
          <w:sz w:val="28"/>
          <w:szCs w:val="28"/>
        </w:rPr>
        <w:t>s</w:t>
      </w:r>
      <w:r>
        <w:rPr>
          <w:w w:val="117"/>
          <w:sz w:val="28"/>
          <w:szCs w:val="28"/>
        </w:rPr>
        <w:t>t</w:t>
      </w:r>
      <w:r>
        <w:rPr>
          <w:w w:val="97"/>
          <w:sz w:val="28"/>
          <w:szCs w:val="28"/>
        </w:rPr>
        <w:t>C</w:t>
      </w:r>
      <w:r>
        <w:rPr>
          <w:w w:val="87"/>
          <w:sz w:val="28"/>
          <w:szCs w:val="28"/>
        </w:rPr>
        <w:t>l</w:t>
      </w:r>
      <w:r>
        <w:rPr>
          <w:w w:val="122"/>
          <w:sz w:val="28"/>
          <w:szCs w:val="28"/>
        </w:rPr>
        <w:t>a</w:t>
      </w:r>
      <w:r>
        <w:rPr>
          <w:w w:val="132"/>
          <w:sz w:val="28"/>
          <w:szCs w:val="28"/>
        </w:rPr>
        <w:t>ss</w:t>
      </w:r>
      <w:r>
        <w:rPr>
          <w:w w:val="87"/>
          <w:sz w:val="28"/>
          <w:szCs w:val="28"/>
        </w:rPr>
        <w:t>i</w:t>
      </w:r>
      <w:r>
        <w:rPr>
          <w:w w:val="99"/>
          <w:sz w:val="28"/>
          <w:szCs w:val="28"/>
        </w:rPr>
        <w:t>ﬁ</w:t>
      </w:r>
      <w:r>
        <w:rPr>
          <w:w w:val="119"/>
          <w:sz w:val="28"/>
          <w:szCs w:val="28"/>
        </w:rPr>
        <w:t>e</w:t>
      </w:r>
      <w:r>
        <w:rPr>
          <w:w w:val="101"/>
          <w:sz w:val="28"/>
          <w:szCs w:val="28"/>
        </w:rPr>
        <w:t>r</w:t>
      </w:r>
      <w:r>
        <w:rPr>
          <w:w w:val="87"/>
          <w:sz w:val="28"/>
          <w:szCs w:val="28"/>
        </w:rPr>
        <w:t>:</w:t>
      </w:r>
    </w:p>
    <w:p w:rsidR="00DF7E86" w:rsidRDefault="00DF7E86">
      <w:pPr>
        <w:spacing w:before="3" w:line="140" w:lineRule="exact"/>
        <w:rPr>
          <w:sz w:val="14"/>
          <w:szCs w:val="14"/>
        </w:rPr>
      </w:pPr>
    </w:p>
    <w:p w:rsidR="00DF7E86" w:rsidRDefault="00FB3854">
      <w:pPr>
        <w:ind w:left="1019"/>
        <w:rPr>
          <w:sz w:val="28"/>
          <w:szCs w:val="28"/>
        </w:rPr>
      </w:pPr>
      <w:r>
        <w:rPr>
          <w:sz w:val="28"/>
          <w:szCs w:val="28"/>
        </w:rPr>
        <w:t>f</w:t>
      </w:r>
      <w:r>
        <w:rPr>
          <w:spacing w:val="-3"/>
          <w:sz w:val="28"/>
          <w:szCs w:val="28"/>
        </w:rPr>
        <w:t>r</w:t>
      </w:r>
      <w:r>
        <w:rPr>
          <w:sz w:val="28"/>
          <w:szCs w:val="28"/>
        </w:rPr>
        <w:t>om</w:t>
      </w:r>
      <w:r>
        <w:rPr>
          <w:spacing w:val="48"/>
          <w:sz w:val="28"/>
          <w:szCs w:val="28"/>
        </w:rPr>
        <w:t xml:space="preserve"> </w:t>
      </w:r>
      <w:r>
        <w:rPr>
          <w:w w:val="132"/>
          <w:sz w:val="28"/>
          <w:szCs w:val="28"/>
        </w:rPr>
        <w:t>s</w:t>
      </w:r>
      <w:r>
        <w:rPr>
          <w:w w:val="101"/>
          <w:sz w:val="28"/>
          <w:szCs w:val="28"/>
        </w:rPr>
        <w:t>k</w:t>
      </w:r>
      <w:r>
        <w:rPr>
          <w:w w:val="87"/>
          <w:sz w:val="28"/>
          <w:szCs w:val="28"/>
        </w:rPr>
        <w:t>l</w:t>
      </w:r>
      <w:r>
        <w:rPr>
          <w:w w:val="119"/>
          <w:sz w:val="28"/>
          <w:szCs w:val="28"/>
        </w:rPr>
        <w:t>e</w:t>
      </w:r>
      <w:r>
        <w:rPr>
          <w:w w:val="122"/>
          <w:sz w:val="28"/>
          <w:szCs w:val="28"/>
        </w:rPr>
        <w:t>a</w:t>
      </w:r>
      <w:r>
        <w:rPr>
          <w:w w:val="101"/>
          <w:sz w:val="28"/>
          <w:szCs w:val="28"/>
        </w:rPr>
        <w:t>r</w:t>
      </w:r>
      <w:r>
        <w:rPr>
          <w:w w:val="110"/>
          <w:sz w:val="28"/>
          <w:szCs w:val="28"/>
        </w:rPr>
        <w:t>n</w:t>
      </w:r>
      <w:r>
        <w:rPr>
          <w:w w:val="105"/>
          <w:sz w:val="28"/>
          <w:szCs w:val="28"/>
        </w:rPr>
        <w:t>.</w:t>
      </w:r>
      <w:r>
        <w:rPr>
          <w:w w:val="119"/>
          <w:sz w:val="28"/>
          <w:szCs w:val="28"/>
        </w:rPr>
        <w:t>e</w:t>
      </w:r>
      <w:r>
        <w:rPr>
          <w:w w:val="110"/>
          <w:sz w:val="28"/>
          <w:szCs w:val="28"/>
        </w:rPr>
        <w:t>n</w:t>
      </w:r>
      <w:r>
        <w:rPr>
          <w:w w:val="132"/>
          <w:sz w:val="28"/>
          <w:szCs w:val="28"/>
        </w:rPr>
        <w:t>s</w:t>
      </w:r>
      <w:r>
        <w:rPr>
          <w:w w:val="119"/>
          <w:sz w:val="28"/>
          <w:szCs w:val="28"/>
        </w:rPr>
        <w:t>e</w:t>
      </w:r>
      <w:r>
        <w:rPr>
          <w:w w:val="112"/>
          <w:sz w:val="28"/>
          <w:szCs w:val="28"/>
        </w:rPr>
        <w:t>mb</w:t>
      </w:r>
      <w:r>
        <w:rPr>
          <w:w w:val="87"/>
          <w:sz w:val="28"/>
          <w:szCs w:val="28"/>
        </w:rPr>
        <w:t>l</w:t>
      </w:r>
      <w:r>
        <w:rPr>
          <w:w w:val="119"/>
          <w:sz w:val="28"/>
          <w:szCs w:val="28"/>
        </w:rPr>
        <w:t>e</w:t>
      </w:r>
      <w:r>
        <w:rPr>
          <w:spacing w:val="-1"/>
          <w:sz w:val="28"/>
          <w:szCs w:val="28"/>
        </w:rPr>
        <w:t xml:space="preserve"> </w:t>
      </w:r>
      <w:r>
        <w:rPr>
          <w:sz w:val="28"/>
          <w:szCs w:val="28"/>
        </w:rPr>
        <w:t>impo</w:t>
      </w:r>
      <w:r>
        <w:rPr>
          <w:spacing w:val="7"/>
          <w:sz w:val="28"/>
          <w:szCs w:val="28"/>
        </w:rPr>
        <w:t>r</w:t>
      </w:r>
      <w:r>
        <w:rPr>
          <w:sz w:val="28"/>
          <w:szCs w:val="28"/>
        </w:rPr>
        <w:t>t</w:t>
      </w:r>
      <w:r>
        <w:rPr>
          <w:spacing w:val="64"/>
          <w:sz w:val="28"/>
          <w:szCs w:val="28"/>
        </w:rPr>
        <w:t xml:space="preserve"> </w:t>
      </w:r>
      <w:r>
        <w:rPr>
          <w:w w:val="90"/>
          <w:sz w:val="28"/>
          <w:szCs w:val="28"/>
        </w:rPr>
        <w:t>A</w:t>
      </w:r>
      <w:r>
        <w:rPr>
          <w:w w:val="112"/>
          <w:sz w:val="28"/>
          <w:szCs w:val="28"/>
        </w:rPr>
        <w:t>d</w:t>
      </w:r>
      <w:r>
        <w:rPr>
          <w:w w:val="122"/>
          <w:sz w:val="28"/>
          <w:szCs w:val="28"/>
        </w:rPr>
        <w:t>a</w:t>
      </w:r>
      <w:r>
        <w:rPr>
          <w:w w:val="102"/>
          <w:sz w:val="28"/>
          <w:szCs w:val="28"/>
        </w:rPr>
        <w:t>Bo</w:t>
      </w:r>
      <w:r>
        <w:rPr>
          <w:w w:val="113"/>
          <w:sz w:val="28"/>
          <w:szCs w:val="28"/>
        </w:rPr>
        <w:t>o</w:t>
      </w:r>
      <w:r>
        <w:rPr>
          <w:w w:val="132"/>
          <w:sz w:val="28"/>
          <w:szCs w:val="28"/>
        </w:rPr>
        <w:t>s</w:t>
      </w:r>
      <w:r>
        <w:rPr>
          <w:w w:val="117"/>
          <w:sz w:val="28"/>
          <w:szCs w:val="28"/>
        </w:rPr>
        <w:t>t</w:t>
      </w:r>
      <w:r>
        <w:rPr>
          <w:w w:val="97"/>
          <w:sz w:val="28"/>
          <w:szCs w:val="28"/>
        </w:rPr>
        <w:t>C</w:t>
      </w:r>
      <w:r>
        <w:rPr>
          <w:w w:val="87"/>
          <w:sz w:val="28"/>
          <w:szCs w:val="28"/>
        </w:rPr>
        <w:t>l</w:t>
      </w:r>
      <w:r>
        <w:rPr>
          <w:w w:val="122"/>
          <w:sz w:val="28"/>
          <w:szCs w:val="28"/>
        </w:rPr>
        <w:t>a</w:t>
      </w:r>
      <w:r>
        <w:rPr>
          <w:w w:val="132"/>
          <w:sz w:val="28"/>
          <w:szCs w:val="28"/>
        </w:rPr>
        <w:t>ss</w:t>
      </w:r>
      <w:r>
        <w:rPr>
          <w:w w:val="87"/>
          <w:sz w:val="28"/>
          <w:szCs w:val="28"/>
        </w:rPr>
        <w:t>i</w:t>
      </w:r>
      <w:r>
        <w:rPr>
          <w:w w:val="99"/>
          <w:sz w:val="28"/>
          <w:szCs w:val="28"/>
        </w:rPr>
        <w:t>ﬁ</w:t>
      </w:r>
      <w:r>
        <w:rPr>
          <w:w w:val="119"/>
          <w:sz w:val="28"/>
          <w:szCs w:val="28"/>
        </w:rPr>
        <w:t>e</w:t>
      </w:r>
      <w:r>
        <w:rPr>
          <w:w w:val="101"/>
          <w:sz w:val="28"/>
          <w:szCs w:val="28"/>
        </w:rPr>
        <w:t>r</w:t>
      </w:r>
    </w:p>
    <w:p w:rsidR="00DF7E86" w:rsidRDefault="00DF7E86">
      <w:pPr>
        <w:spacing w:before="3" w:line="140" w:lineRule="exact"/>
        <w:rPr>
          <w:sz w:val="14"/>
          <w:szCs w:val="14"/>
        </w:rPr>
      </w:pPr>
    </w:p>
    <w:p w:rsidR="00DF7E86" w:rsidRDefault="00FB3854">
      <w:pPr>
        <w:spacing w:line="346" w:lineRule="auto"/>
        <w:ind w:left="1019" w:right="4121"/>
        <w:rPr>
          <w:sz w:val="28"/>
          <w:szCs w:val="28"/>
        </w:rPr>
      </w:pPr>
      <w:r>
        <w:rPr>
          <w:w w:val="108"/>
          <w:sz w:val="28"/>
          <w:szCs w:val="28"/>
        </w:rPr>
        <w:t>AdaBoost</w:t>
      </w:r>
      <w:r>
        <w:rPr>
          <w:spacing w:val="1"/>
          <w:w w:val="108"/>
          <w:sz w:val="28"/>
          <w:szCs w:val="28"/>
        </w:rPr>
        <w:t xml:space="preserve"> </w:t>
      </w:r>
      <w:r>
        <w:rPr>
          <w:sz w:val="28"/>
          <w:szCs w:val="28"/>
        </w:rPr>
        <w:t>=</w:t>
      </w:r>
      <w:r>
        <w:rPr>
          <w:spacing w:val="-6"/>
          <w:sz w:val="28"/>
          <w:szCs w:val="28"/>
        </w:rPr>
        <w:t xml:space="preserve"> </w:t>
      </w:r>
      <w:r>
        <w:rPr>
          <w:w w:val="90"/>
          <w:sz w:val="28"/>
          <w:szCs w:val="28"/>
        </w:rPr>
        <w:t>A</w:t>
      </w:r>
      <w:r>
        <w:rPr>
          <w:w w:val="112"/>
          <w:sz w:val="28"/>
          <w:szCs w:val="28"/>
        </w:rPr>
        <w:t>d</w:t>
      </w:r>
      <w:r>
        <w:rPr>
          <w:w w:val="122"/>
          <w:sz w:val="28"/>
          <w:szCs w:val="28"/>
        </w:rPr>
        <w:t>a</w:t>
      </w:r>
      <w:r>
        <w:rPr>
          <w:w w:val="102"/>
          <w:sz w:val="28"/>
          <w:szCs w:val="28"/>
        </w:rPr>
        <w:t>Bo</w:t>
      </w:r>
      <w:r>
        <w:rPr>
          <w:w w:val="113"/>
          <w:sz w:val="28"/>
          <w:szCs w:val="28"/>
        </w:rPr>
        <w:t>o</w:t>
      </w:r>
      <w:r>
        <w:rPr>
          <w:w w:val="132"/>
          <w:sz w:val="28"/>
          <w:szCs w:val="28"/>
        </w:rPr>
        <w:t>s</w:t>
      </w:r>
      <w:r>
        <w:rPr>
          <w:w w:val="117"/>
          <w:sz w:val="28"/>
          <w:szCs w:val="28"/>
        </w:rPr>
        <w:t>t</w:t>
      </w:r>
      <w:r>
        <w:rPr>
          <w:w w:val="97"/>
          <w:sz w:val="28"/>
          <w:szCs w:val="28"/>
        </w:rPr>
        <w:t>C</w:t>
      </w:r>
      <w:r>
        <w:rPr>
          <w:w w:val="87"/>
          <w:sz w:val="28"/>
          <w:szCs w:val="28"/>
        </w:rPr>
        <w:t>l</w:t>
      </w:r>
      <w:r>
        <w:rPr>
          <w:w w:val="122"/>
          <w:sz w:val="28"/>
          <w:szCs w:val="28"/>
        </w:rPr>
        <w:t>a</w:t>
      </w:r>
      <w:r>
        <w:rPr>
          <w:w w:val="132"/>
          <w:sz w:val="28"/>
          <w:szCs w:val="28"/>
        </w:rPr>
        <w:t>ss</w:t>
      </w:r>
      <w:r>
        <w:rPr>
          <w:w w:val="87"/>
          <w:sz w:val="28"/>
          <w:szCs w:val="28"/>
        </w:rPr>
        <w:t>i</w:t>
      </w:r>
      <w:r>
        <w:rPr>
          <w:w w:val="99"/>
          <w:sz w:val="28"/>
          <w:szCs w:val="28"/>
        </w:rPr>
        <w:t>ﬁ</w:t>
      </w:r>
      <w:r>
        <w:rPr>
          <w:w w:val="119"/>
          <w:sz w:val="28"/>
          <w:szCs w:val="28"/>
        </w:rPr>
        <w:t>e</w:t>
      </w:r>
      <w:r>
        <w:rPr>
          <w:w w:val="101"/>
          <w:sz w:val="28"/>
          <w:szCs w:val="28"/>
        </w:rPr>
        <w:t>r</w:t>
      </w:r>
      <w:r>
        <w:rPr>
          <w:w w:val="103"/>
          <w:sz w:val="28"/>
          <w:szCs w:val="28"/>
        </w:rPr>
        <w:t xml:space="preserve">() </w:t>
      </w:r>
      <w:r>
        <w:rPr>
          <w:w w:val="108"/>
          <w:sz w:val="28"/>
          <w:szCs w:val="28"/>
        </w:rPr>
        <w:t>AdaBoost</w:t>
      </w:r>
      <w:r>
        <w:rPr>
          <w:spacing w:val="1"/>
          <w:w w:val="108"/>
          <w:sz w:val="28"/>
          <w:szCs w:val="28"/>
        </w:rPr>
        <w:t xml:space="preserve"> </w:t>
      </w:r>
      <w:r>
        <w:rPr>
          <w:sz w:val="28"/>
          <w:szCs w:val="28"/>
        </w:rPr>
        <w:t>=</w:t>
      </w:r>
      <w:r>
        <w:rPr>
          <w:spacing w:val="-6"/>
          <w:sz w:val="28"/>
          <w:szCs w:val="28"/>
        </w:rPr>
        <w:t xml:space="preserve"> </w:t>
      </w:r>
      <w:r>
        <w:rPr>
          <w:w w:val="90"/>
          <w:sz w:val="28"/>
          <w:szCs w:val="28"/>
        </w:rPr>
        <w:t>A</w:t>
      </w:r>
      <w:r>
        <w:rPr>
          <w:w w:val="112"/>
          <w:sz w:val="28"/>
          <w:szCs w:val="28"/>
        </w:rPr>
        <w:t>d</w:t>
      </w:r>
      <w:r>
        <w:rPr>
          <w:w w:val="122"/>
          <w:sz w:val="28"/>
          <w:szCs w:val="28"/>
        </w:rPr>
        <w:t>a</w:t>
      </w:r>
      <w:r>
        <w:rPr>
          <w:w w:val="102"/>
          <w:sz w:val="28"/>
          <w:szCs w:val="28"/>
        </w:rPr>
        <w:t>Bo</w:t>
      </w:r>
      <w:r>
        <w:rPr>
          <w:w w:val="113"/>
          <w:sz w:val="28"/>
          <w:szCs w:val="28"/>
        </w:rPr>
        <w:t>o</w:t>
      </w:r>
      <w:r>
        <w:rPr>
          <w:w w:val="132"/>
          <w:sz w:val="28"/>
          <w:szCs w:val="28"/>
        </w:rPr>
        <w:t>s</w:t>
      </w:r>
      <w:r>
        <w:rPr>
          <w:w w:val="117"/>
          <w:sz w:val="28"/>
          <w:szCs w:val="28"/>
        </w:rPr>
        <w:t>t</w:t>
      </w:r>
      <w:r>
        <w:rPr>
          <w:w w:val="105"/>
          <w:sz w:val="28"/>
          <w:szCs w:val="28"/>
        </w:rPr>
        <w:t>.</w:t>
      </w:r>
      <w:r>
        <w:rPr>
          <w:w w:val="99"/>
          <w:sz w:val="28"/>
          <w:szCs w:val="28"/>
        </w:rPr>
        <w:t>ﬁ</w:t>
      </w:r>
      <w:r>
        <w:rPr>
          <w:w w:val="117"/>
          <w:sz w:val="28"/>
          <w:szCs w:val="28"/>
        </w:rPr>
        <w:t>t</w:t>
      </w:r>
      <w:r>
        <w:rPr>
          <w:w w:val="91"/>
          <w:sz w:val="28"/>
          <w:szCs w:val="28"/>
        </w:rPr>
        <w:t>(X_</w:t>
      </w:r>
      <w:r>
        <w:rPr>
          <w:w w:val="117"/>
          <w:sz w:val="28"/>
          <w:szCs w:val="28"/>
        </w:rPr>
        <w:t>t</w:t>
      </w:r>
      <w:r>
        <w:rPr>
          <w:spacing w:val="-5"/>
          <w:w w:val="101"/>
          <w:sz w:val="28"/>
          <w:szCs w:val="28"/>
        </w:rPr>
        <w:t>r</w:t>
      </w:r>
      <w:r>
        <w:rPr>
          <w:w w:val="122"/>
          <w:sz w:val="28"/>
          <w:szCs w:val="28"/>
        </w:rPr>
        <w:t>a</w:t>
      </w:r>
      <w:r>
        <w:rPr>
          <w:w w:val="87"/>
          <w:sz w:val="28"/>
          <w:szCs w:val="28"/>
        </w:rPr>
        <w:t>i</w:t>
      </w:r>
      <w:r>
        <w:rPr>
          <w:w w:val="110"/>
          <w:sz w:val="28"/>
          <w:szCs w:val="28"/>
        </w:rPr>
        <w:t>n</w:t>
      </w:r>
      <w:r>
        <w:rPr>
          <w:w w:val="78"/>
          <w:sz w:val="28"/>
          <w:szCs w:val="28"/>
        </w:rPr>
        <w:t>,</w:t>
      </w:r>
      <w:r>
        <w:rPr>
          <w:w w:val="94"/>
          <w:sz w:val="28"/>
          <w:szCs w:val="28"/>
        </w:rPr>
        <w:t>y</w:t>
      </w:r>
      <w:r>
        <w:rPr>
          <w:w w:val="90"/>
          <w:sz w:val="28"/>
          <w:szCs w:val="28"/>
        </w:rPr>
        <w:t>_</w:t>
      </w:r>
      <w:r>
        <w:rPr>
          <w:w w:val="117"/>
          <w:sz w:val="28"/>
          <w:szCs w:val="28"/>
        </w:rPr>
        <w:t>t</w:t>
      </w:r>
      <w:r>
        <w:rPr>
          <w:spacing w:val="-5"/>
          <w:w w:val="101"/>
          <w:sz w:val="28"/>
          <w:szCs w:val="28"/>
        </w:rPr>
        <w:t>r</w:t>
      </w:r>
      <w:r>
        <w:rPr>
          <w:w w:val="122"/>
          <w:sz w:val="28"/>
          <w:szCs w:val="28"/>
        </w:rPr>
        <w:t>a</w:t>
      </w:r>
      <w:r>
        <w:rPr>
          <w:w w:val="87"/>
          <w:sz w:val="28"/>
          <w:szCs w:val="28"/>
        </w:rPr>
        <w:t>i</w:t>
      </w:r>
      <w:r>
        <w:rPr>
          <w:w w:val="110"/>
          <w:sz w:val="28"/>
          <w:szCs w:val="28"/>
        </w:rPr>
        <w:t>n</w:t>
      </w:r>
      <w:r>
        <w:rPr>
          <w:w w:val="104"/>
          <w:sz w:val="28"/>
          <w:szCs w:val="28"/>
        </w:rPr>
        <w:t>)</w:t>
      </w:r>
    </w:p>
    <w:p w:rsidR="00DF7E86" w:rsidRDefault="00DF7E86">
      <w:pPr>
        <w:spacing w:before="5" w:line="100" w:lineRule="exact"/>
        <w:rPr>
          <w:sz w:val="11"/>
          <w:szCs w:val="11"/>
        </w:rPr>
      </w:pPr>
    </w:p>
    <w:p w:rsidR="00DF7E86" w:rsidRDefault="00DF7E86">
      <w:pPr>
        <w:spacing w:line="200" w:lineRule="exact"/>
      </w:pPr>
    </w:p>
    <w:p w:rsidR="00DF7E86" w:rsidRDefault="00DF7E86">
      <w:pPr>
        <w:spacing w:line="200" w:lineRule="exact"/>
      </w:pPr>
    </w:p>
    <w:p w:rsidR="00DF7E86" w:rsidRDefault="00FB3854">
      <w:pPr>
        <w:ind w:left="4956" w:right="4801"/>
        <w:jc w:val="center"/>
        <w:rPr>
          <w:sz w:val="28"/>
          <w:szCs w:val="28"/>
        </w:rPr>
        <w:sectPr w:rsidR="00DF7E86">
          <w:footerReference w:type="default" r:id="rId34"/>
          <w:pgSz w:w="11900" w:h="16840"/>
          <w:pgMar w:top="1500" w:right="780" w:bottom="280" w:left="960" w:header="0" w:footer="0" w:gutter="0"/>
          <w:cols w:space="720"/>
        </w:sectPr>
      </w:pPr>
      <w:r>
        <w:rPr>
          <w:b/>
          <w:w w:val="114"/>
          <w:sz w:val="28"/>
          <w:szCs w:val="28"/>
        </w:rPr>
        <w:t>22</w:t>
      </w:r>
    </w:p>
    <w:p w:rsidR="00DF7E86" w:rsidRDefault="00BE00B0">
      <w:pPr>
        <w:spacing w:line="200" w:lineRule="exact"/>
      </w:pPr>
      <w:r>
        <w:lastRenderedPageBreak/>
        <w:pict>
          <v:group id="_x0000_s1665" style="position:absolute;margin-left:38.2pt;margin-top:38.95pt;width:531.3pt;height:780.85pt;z-index:-251668992;mso-position-horizontal-relative:page;mso-position-vertical-relative:page" coordorigin="764,779" coordsize="10626,15617">
            <v:shape id="_x0000_s1691" style="position:absolute;left:802;top:817;width:10551;height:15542" coordorigin="802,817" coordsize="10551,15542" path="m802,817r10551,l11353,16359r-10551,l802,817xe" filled="f" strokeweight="1.3218mm">
              <v:path arrowok="t"/>
            </v:shape>
            <v:shape id="_x0000_s1690" style="position:absolute;left:1978;top:2038;width:1709;height:345" coordorigin="1978,2038" coordsize="1709,345" path="m1978,2038r1709,l3687,2383r-1709,l1978,2038xe" stroked="f">
              <v:path arrowok="t"/>
            </v:shape>
            <v:shape id="_x0000_s1689" style="position:absolute;left:1978;top:2503;width:4226;height:345" coordorigin="1978,2503" coordsize="4226,345" path="m1978,2503r4227,l6205,2848r-4227,l1978,2503xe" stroked="f">
              <v:path arrowok="t"/>
            </v:shape>
            <v:shape id="_x0000_s1688" style="position:absolute;left:1978;top:3432;width:1933;height:345" coordorigin="1978,3432" coordsize="1933,345" path="m1978,3432r1934,l3912,3777r-1934,l1978,3432xe" stroked="f">
              <v:path arrowok="t"/>
            </v:shape>
            <v:shape id="_x0000_s1687" style="position:absolute;left:1978;top:3897;width:5905;height:345" coordorigin="1978,3897" coordsize="5905,345" path="m1978,3897r5905,l7883,4241r-5905,l1978,3897xe" stroked="f">
              <v:path arrowok="t"/>
            </v:shape>
            <v:shape id="_x0000_s1686" style="position:absolute;left:1978;top:4361;width:4706;height:345" coordorigin="1978,4361" coordsize="4706,345" path="m1978,4361r4706,l6684,4706r-4706,l1978,4361xe" stroked="f">
              <v:path arrowok="t"/>
            </v:shape>
            <v:shape id="_x0000_s1685" style="position:absolute;left:1978;top:4826;width:5081;height:345" coordorigin="1978,4826" coordsize="5081,345" path="m1978,4826r5081,l7059,5171r-5081,l1978,4826xe" stroked="f">
              <v:path arrowok="t"/>
            </v:shape>
            <v:shape id="_x0000_s1684" style="position:absolute;left:1079;top:5770;width:1948;height:315" coordorigin="1079,5770" coordsize="1948,315" path="m1079,5770r1948,l3027,6085r-1948,l1079,5770xe" stroked="f">
              <v:path arrowok="t"/>
            </v:shape>
            <v:shape id="_x0000_s1683" style="position:absolute;left:1079;top:6564;width:1574;height:345" coordorigin="1079,6564" coordsize="1574,345" path="m1079,6564r1574,l2653,6909r-1574,l1079,6564xe" stroked="f">
              <v:path arrowok="t"/>
            </v:shape>
            <v:shape id="_x0000_s1682" style="position:absolute;left:2653;top:6564;width:8348;height:345" coordorigin="2653,6564" coordsize="8348,345" path="m2653,6564r8348,l11001,6909r-8348,l2653,6564xe" stroked="f">
              <v:path arrowok="t"/>
            </v:shape>
            <v:shape id="_x0000_s1681" style="position:absolute;left:1079;top:6969;width:9577;height:345" coordorigin="1079,6969" coordsize="9577,345" path="m1079,6969r9577,l10656,7314r-9577,l1079,6969xe" stroked="f">
              <v:path arrowok="t"/>
            </v:shape>
            <v:shape id="_x0000_s1680" style="position:absolute;left:1798;top:7808;width:6085;height:345" coordorigin="1798,7808" coordsize="6085,345" path="m1798,7808r6085,l7883,8153r-6085,l1798,7808xe" stroked="f">
              <v:path arrowok="t"/>
            </v:shape>
            <v:shape id="_x0000_s1679" style="position:absolute;left:1798;top:8213;width:2473;height:345" coordorigin="1798,8213" coordsize="2473,345" path="m1798,8213r2473,l4271,8558r-2473,l1798,8213xe" stroked="f">
              <v:path arrowok="t"/>
            </v:shape>
            <v:shape id="_x0000_s1678" style="position:absolute;left:1798;top:8618;width:1619;height:345" coordorigin="1798,8618" coordsize="1619,345" path="m1798,8618r1619,l3417,8962r-1619,l1798,8618xe" stroked="f">
              <v:path arrowok="t"/>
            </v:shape>
            <v:shape id="_x0000_s1677" style="position:absolute;left:1798;top:9022;width:1978;height:345" coordorigin="1798,9022" coordsize="1978,345" path="m1798,9022r1979,l3777,9367r-1979,l1798,9022xe" stroked="f">
              <v:path arrowok="t"/>
            </v:shape>
            <v:shape id="_x0000_s1676" style="position:absolute;left:1798;top:9427;width:1424;height:345" coordorigin="1798,9427" coordsize="1424,345" path="m1798,9427r1424,l3222,9772r-1424,l1798,9427xe" stroked="f">
              <v:path arrowok="t"/>
            </v:shape>
            <v:shape id="_x0000_s1675" style="position:absolute;left:1079;top:10266;width:9922;height:345" coordorigin="1079,10266" coordsize="9922,345" path="m1079,10266r9922,l11001,10611r-9922,l1079,10266xe" stroked="f">
              <v:path arrowok="t"/>
            </v:shape>
            <v:shape id="_x0000_s1674" style="position:absolute;left:1079;top:10671;width:674;height:345" coordorigin="1079,10671" coordsize="674,345" path="m1079,10671r675,l1754,11016r-675,l1079,10671xe" stroked="f">
              <v:path arrowok="t"/>
            </v:shape>
            <v:shape id="_x0000_s1673" style="position:absolute;left:1619;top:11540;width:9382;height:345" coordorigin="1619,11540" coordsize="9382,345" path="m1619,11540r9382,l11001,11885r-9382,l1619,11540xe" stroked="f">
              <v:path arrowok="t"/>
            </v:shape>
            <v:shape id="_x0000_s1672" style="position:absolute;left:1619;top:11945;width:1094;height:345" coordorigin="1619,11945" coordsize="1094,345" path="m1619,11945r1094,l2713,12290r-1094,l1619,11945xe" stroked="f">
              <v:path arrowok="t"/>
            </v:shape>
            <v:shape id="_x0000_s1671" style="position:absolute;left:1619;top:12350;width:2563;height:345" coordorigin="1619,12350" coordsize="2563,345" path="m1619,12350r2562,l4181,12694r-2562,l1619,12350xe" stroked="f">
              <v:path arrowok="t"/>
            </v:shape>
            <v:shape id="_x0000_s1670" style="position:absolute;left:1619;top:12754;width:5096;height:345" coordorigin="1619,12754" coordsize="5096,345" path="m1619,12754r5095,l6714,13099r-5095,l1619,12754xe" stroked="f">
              <v:path arrowok="t"/>
            </v:shape>
            <v:shape id="_x0000_s1669" style="position:absolute;left:1619;top:13564;width:3912;height:345" coordorigin="1619,13564" coordsize="3912,345" path="m1619,13564r3911,l5530,13908r-3911,l1619,13564xe" stroked="f">
              <v:path arrowok="t"/>
            </v:shape>
            <v:shape id="_x0000_s1668" style="position:absolute;left:1619;top:13968;width:1484;height:345" coordorigin="1619,13968" coordsize="1484,345" path="m1619,13968r1483,l3102,14313r-1483,l1619,13968xe" stroked="f">
              <v:path arrowok="t"/>
            </v:shape>
            <v:shape id="_x0000_s1667" style="position:absolute;left:1619;top:14373;width:4691;height:345" coordorigin="1619,14373" coordsize="4691,345" path="m1619,14373r4691,l6310,14718r-4691,l1619,14373xe" stroked="f">
              <v:path arrowok="t"/>
            </v:shape>
            <v:shape id="_x0000_s1666" style="position:absolute;left:1079;top:15212;width:9922;height:345" coordorigin="1079,15212" coordsize="9922,345" path="m1079,15212r9922,l11001,15557r-9922,l1079,15212xe" stroked="f">
              <v:path arrowok="t"/>
            </v:shape>
            <w10:wrap anchorx="page" anchory="page"/>
          </v:group>
        </w:pict>
      </w:r>
    </w:p>
    <w:p w:rsidR="00DF7E86" w:rsidRDefault="00DF7E86">
      <w:pPr>
        <w:spacing w:before="8" w:line="240" w:lineRule="exact"/>
        <w:rPr>
          <w:sz w:val="24"/>
          <w:szCs w:val="24"/>
        </w:rPr>
      </w:pPr>
    </w:p>
    <w:p w:rsidR="00DF7E86" w:rsidRDefault="00FB3854">
      <w:pPr>
        <w:spacing w:before="20"/>
        <w:ind w:left="1019"/>
        <w:rPr>
          <w:sz w:val="28"/>
          <w:szCs w:val="28"/>
        </w:rPr>
      </w:pPr>
      <w:r>
        <w:rPr>
          <w:sz w:val="28"/>
          <w:szCs w:val="28"/>
        </w:rPr>
        <w:t>#</w:t>
      </w:r>
      <w:r>
        <w:rPr>
          <w:spacing w:val="30"/>
          <w:sz w:val="28"/>
          <w:szCs w:val="28"/>
        </w:rPr>
        <w:t xml:space="preserve"> </w:t>
      </w:r>
      <w:r>
        <w:rPr>
          <w:w w:val="113"/>
          <w:sz w:val="28"/>
          <w:szCs w:val="28"/>
        </w:rPr>
        <w:t>P</w:t>
      </w:r>
      <w:r>
        <w:rPr>
          <w:spacing w:val="-3"/>
          <w:w w:val="101"/>
          <w:sz w:val="28"/>
          <w:szCs w:val="28"/>
        </w:rPr>
        <w:t>r</w:t>
      </w:r>
      <w:r>
        <w:rPr>
          <w:w w:val="119"/>
          <w:sz w:val="28"/>
          <w:szCs w:val="28"/>
        </w:rPr>
        <w:t>e</w:t>
      </w:r>
      <w:r>
        <w:rPr>
          <w:w w:val="112"/>
          <w:sz w:val="28"/>
          <w:szCs w:val="28"/>
        </w:rPr>
        <w:t>d</w:t>
      </w:r>
      <w:r>
        <w:rPr>
          <w:w w:val="87"/>
          <w:sz w:val="28"/>
          <w:szCs w:val="28"/>
        </w:rPr>
        <w:t>i</w:t>
      </w:r>
      <w:r>
        <w:rPr>
          <w:w w:val="118"/>
          <w:sz w:val="28"/>
          <w:szCs w:val="28"/>
        </w:rPr>
        <w:t>c</w:t>
      </w:r>
      <w:r>
        <w:rPr>
          <w:w w:val="117"/>
          <w:sz w:val="28"/>
          <w:szCs w:val="28"/>
        </w:rPr>
        <w:t>t</w:t>
      </w:r>
      <w:r>
        <w:rPr>
          <w:w w:val="87"/>
          <w:sz w:val="28"/>
          <w:szCs w:val="28"/>
        </w:rPr>
        <w:t>i</w:t>
      </w:r>
      <w:r>
        <w:rPr>
          <w:w w:val="113"/>
          <w:sz w:val="28"/>
          <w:szCs w:val="28"/>
        </w:rPr>
        <w:t>o</w:t>
      </w:r>
      <w:r>
        <w:rPr>
          <w:w w:val="110"/>
          <w:sz w:val="28"/>
          <w:szCs w:val="28"/>
        </w:rPr>
        <w:t>n</w:t>
      </w:r>
      <w:r>
        <w:rPr>
          <w:w w:val="132"/>
          <w:sz w:val="28"/>
          <w:szCs w:val="28"/>
        </w:rPr>
        <w:t>s</w:t>
      </w:r>
      <w:r>
        <w:rPr>
          <w:w w:val="87"/>
          <w:sz w:val="28"/>
          <w:szCs w:val="28"/>
        </w:rPr>
        <w:t>:</w:t>
      </w:r>
    </w:p>
    <w:p w:rsidR="00DF7E86" w:rsidRDefault="00DF7E86">
      <w:pPr>
        <w:spacing w:before="3" w:line="140" w:lineRule="exact"/>
        <w:rPr>
          <w:sz w:val="14"/>
          <w:szCs w:val="14"/>
        </w:rPr>
      </w:pPr>
    </w:p>
    <w:p w:rsidR="00DF7E86" w:rsidRDefault="00FB3854">
      <w:pPr>
        <w:spacing w:line="320" w:lineRule="exact"/>
        <w:ind w:left="1019"/>
        <w:rPr>
          <w:sz w:val="28"/>
          <w:szCs w:val="28"/>
        </w:rPr>
      </w:pPr>
      <w:r>
        <w:rPr>
          <w:position w:val="-1"/>
          <w:sz w:val="28"/>
          <w:szCs w:val="28"/>
        </w:rPr>
        <w:t>y_p</w:t>
      </w:r>
      <w:r>
        <w:rPr>
          <w:spacing w:val="-3"/>
          <w:position w:val="-1"/>
          <w:sz w:val="28"/>
          <w:szCs w:val="28"/>
        </w:rPr>
        <w:t>r</w:t>
      </w:r>
      <w:r>
        <w:rPr>
          <w:position w:val="-1"/>
          <w:sz w:val="28"/>
          <w:szCs w:val="28"/>
        </w:rPr>
        <w:t>ed</w:t>
      </w:r>
      <w:r>
        <w:rPr>
          <w:spacing w:val="35"/>
          <w:position w:val="-1"/>
          <w:sz w:val="28"/>
          <w:szCs w:val="28"/>
        </w:rPr>
        <w:t xml:space="preserve"> </w:t>
      </w:r>
      <w:r>
        <w:rPr>
          <w:position w:val="-1"/>
          <w:sz w:val="28"/>
          <w:szCs w:val="28"/>
        </w:rPr>
        <w:t>=</w:t>
      </w:r>
      <w:r>
        <w:rPr>
          <w:spacing w:val="-6"/>
          <w:position w:val="-1"/>
          <w:sz w:val="28"/>
          <w:szCs w:val="28"/>
        </w:rPr>
        <w:t xml:space="preserve"> </w:t>
      </w:r>
      <w:r>
        <w:rPr>
          <w:w w:val="90"/>
          <w:position w:val="-1"/>
          <w:sz w:val="28"/>
          <w:szCs w:val="28"/>
        </w:rPr>
        <w:t>A</w:t>
      </w:r>
      <w:r>
        <w:rPr>
          <w:w w:val="112"/>
          <w:position w:val="-1"/>
          <w:sz w:val="28"/>
          <w:szCs w:val="28"/>
        </w:rPr>
        <w:t>d</w:t>
      </w:r>
      <w:r>
        <w:rPr>
          <w:w w:val="122"/>
          <w:position w:val="-1"/>
          <w:sz w:val="28"/>
          <w:szCs w:val="28"/>
        </w:rPr>
        <w:t>a</w:t>
      </w:r>
      <w:r>
        <w:rPr>
          <w:w w:val="102"/>
          <w:position w:val="-1"/>
          <w:sz w:val="28"/>
          <w:szCs w:val="28"/>
        </w:rPr>
        <w:t>Bo</w:t>
      </w:r>
      <w:r>
        <w:rPr>
          <w:w w:val="113"/>
          <w:position w:val="-1"/>
          <w:sz w:val="28"/>
          <w:szCs w:val="28"/>
        </w:rPr>
        <w:t>o</w:t>
      </w:r>
      <w:r>
        <w:rPr>
          <w:w w:val="132"/>
          <w:position w:val="-1"/>
          <w:sz w:val="28"/>
          <w:szCs w:val="28"/>
        </w:rPr>
        <w:t>s</w:t>
      </w:r>
      <w:r>
        <w:rPr>
          <w:w w:val="117"/>
          <w:position w:val="-1"/>
          <w:sz w:val="28"/>
          <w:szCs w:val="28"/>
        </w:rPr>
        <w:t>t</w:t>
      </w:r>
      <w:r>
        <w:rPr>
          <w:w w:val="105"/>
          <w:position w:val="-1"/>
          <w:sz w:val="28"/>
          <w:szCs w:val="28"/>
        </w:rPr>
        <w:t>.</w:t>
      </w:r>
      <w:r>
        <w:rPr>
          <w:w w:val="112"/>
          <w:position w:val="-1"/>
          <w:sz w:val="28"/>
          <w:szCs w:val="28"/>
        </w:rPr>
        <w:t>p</w:t>
      </w:r>
      <w:r>
        <w:rPr>
          <w:spacing w:val="-3"/>
          <w:w w:val="101"/>
          <w:position w:val="-1"/>
          <w:sz w:val="28"/>
          <w:szCs w:val="28"/>
        </w:rPr>
        <w:t>r</w:t>
      </w:r>
      <w:r>
        <w:rPr>
          <w:w w:val="119"/>
          <w:position w:val="-1"/>
          <w:sz w:val="28"/>
          <w:szCs w:val="28"/>
        </w:rPr>
        <w:t>e</w:t>
      </w:r>
      <w:r>
        <w:rPr>
          <w:w w:val="112"/>
          <w:position w:val="-1"/>
          <w:sz w:val="28"/>
          <w:szCs w:val="28"/>
        </w:rPr>
        <w:t>d</w:t>
      </w:r>
      <w:r>
        <w:rPr>
          <w:w w:val="87"/>
          <w:position w:val="-1"/>
          <w:sz w:val="28"/>
          <w:szCs w:val="28"/>
        </w:rPr>
        <w:t>i</w:t>
      </w:r>
      <w:r>
        <w:rPr>
          <w:w w:val="118"/>
          <w:position w:val="-1"/>
          <w:sz w:val="28"/>
          <w:szCs w:val="28"/>
        </w:rPr>
        <w:t>c</w:t>
      </w:r>
      <w:r>
        <w:rPr>
          <w:w w:val="117"/>
          <w:position w:val="-1"/>
          <w:sz w:val="28"/>
          <w:szCs w:val="28"/>
        </w:rPr>
        <w:t>t</w:t>
      </w:r>
      <w:r>
        <w:rPr>
          <w:w w:val="91"/>
          <w:position w:val="-1"/>
          <w:sz w:val="28"/>
          <w:szCs w:val="28"/>
        </w:rPr>
        <w:t>(X_</w:t>
      </w:r>
      <w:r>
        <w:rPr>
          <w:w w:val="117"/>
          <w:position w:val="-1"/>
          <w:sz w:val="28"/>
          <w:szCs w:val="28"/>
        </w:rPr>
        <w:t>t</w:t>
      </w:r>
      <w:r>
        <w:rPr>
          <w:w w:val="119"/>
          <w:position w:val="-1"/>
          <w:sz w:val="28"/>
          <w:szCs w:val="28"/>
        </w:rPr>
        <w:t>e</w:t>
      </w:r>
      <w:r>
        <w:rPr>
          <w:w w:val="132"/>
          <w:position w:val="-1"/>
          <w:sz w:val="28"/>
          <w:szCs w:val="28"/>
        </w:rPr>
        <w:t>s</w:t>
      </w:r>
      <w:r>
        <w:rPr>
          <w:w w:val="117"/>
          <w:position w:val="-1"/>
          <w:sz w:val="28"/>
          <w:szCs w:val="28"/>
        </w:rPr>
        <w:t>t</w:t>
      </w:r>
      <w:r>
        <w:rPr>
          <w:w w:val="104"/>
          <w:position w:val="-1"/>
          <w:sz w:val="28"/>
          <w:szCs w:val="28"/>
        </w:rPr>
        <w:t>)</w:t>
      </w:r>
    </w:p>
    <w:p w:rsidR="00DF7E86" w:rsidRDefault="00DF7E86">
      <w:pPr>
        <w:spacing w:before="10" w:line="180" w:lineRule="exact"/>
        <w:rPr>
          <w:sz w:val="18"/>
          <w:szCs w:val="18"/>
        </w:rPr>
      </w:pPr>
    </w:p>
    <w:p w:rsidR="00DF7E86" w:rsidRDefault="00DF7E86">
      <w:pPr>
        <w:spacing w:line="200" w:lineRule="exact"/>
      </w:pPr>
    </w:p>
    <w:p w:rsidR="00DF7E86" w:rsidRDefault="00DF7E86">
      <w:pPr>
        <w:spacing w:line="200" w:lineRule="exact"/>
      </w:pPr>
    </w:p>
    <w:p w:rsidR="00DF7E86" w:rsidRDefault="00FB3854">
      <w:pPr>
        <w:spacing w:before="20"/>
        <w:ind w:left="1019"/>
        <w:rPr>
          <w:sz w:val="28"/>
          <w:szCs w:val="28"/>
        </w:rPr>
      </w:pPr>
      <w:r>
        <w:rPr>
          <w:sz w:val="28"/>
          <w:szCs w:val="28"/>
        </w:rPr>
        <w:t>#</w:t>
      </w:r>
      <w:r>
        <w:rPr>
          <w:spacing w:val="30"/>
          <w:sz w:val="28"/>
          <w:szCs w:val="28"/>
        </w:rPr>
        <w:t xml:space="preserve"> </w:t>
      </w:r>
      <w:r>
        <w:rPr>
          <w:spacing w:val="-2"/>
          <w:w w:val="113"/>
          <w:sz w:val="28"/>
          <w:szCs w:val="28"/>
        </w:rPr>
        <w:t>P</w:t>
      </w:r>
      <w:r>
        <w:rPr>
          <w:w w:val="119"/>
          <w:sz w:val="28"/>
          <w:szCs w:val="28"/>
        </w:rPr>
        <w:t>e</w:t>
      </w:r>
      <w:r>
        <w:rPr>
          <w:spacing w:val="2"/>
          <w:w w:val="101"/>
          <w:sz w:val="28"/>
          <w:szCs w:val="28"/>
        </w:rPr>
        <w:t>r</w:t>
      </w:r>
      <w:r>
        <w:rPr>
          <w:w w:val="104"/>
          <w:sz w:val="28"/>
          <w:szCs w:val="28"/>
        </w:rPr>
        <w:t>f</w:t>
      </w:r>
      <w:r>
        <w:rPr>
          <w:w w:val="113"/>
          <w:sz w:val="28"/>
          <w:szCs w:val="28"/>
        </w:rPr>
        <w:t>o</w:t>
      </w:r>
      <w:r>
        <w:rPr>
          <w:w w:val="101"/>
          <w:sz w:val="28"/>
          <w:szCs w:val="28"/>
        </w:rPr>
        <w:t>r</w:t>
      </w:r>
      <w:r>
        <w:rPr>
          <w:w w:val="112"/>
          <w:sz w:val="28"/>
          <w:szCs w:val="28"/>
        </w:rPr>
        <w:t>m</w:t>
      </w:r>
      <w:r>
        <w:rPr>
          <w:w w:val="122"/>
          <w:sz w:val="28"/>
          <w:szCs w:val="28"/>
        </w:rPr>
        <w:t>a</w:t>
      </w:r>
      <w:r>
        <w:rPr>
          <w:w w:val="110"/>
          <w:sz w:val="28"/>
          <w:szCs w:val="28"/>
        </w:rPr>
        <w:t>n</w:t>
      </w:r>
      <w:r>
        <w:rPr>
          <w:w w:val="118"/>
          <w:sz w:val="28"/>
          <w:szCs w:val="28"/>
        </w:rPr>
        <w:t>c</w:t>
      </w:r>
      <w:r>
        <w:rPr>
          <w:w w:val="119"/>
          <w:sz w:val="28"/>
          <w:szCs w:val="28"/>
        </w:rPr>
        <w:t>e</w:t>
      </w:r>
      <w:r>
        <w:rPr>
          <w:w w:val="87"/>
          <w:sz w:val="28"/>
          <w:szCs w:val="28"/>
        </w:rPr>
        <w:t>:</w:t>
      </w:r>
    </w:p>
    <w:p w:rsidR="00DF7E86" w:rsidRDefault="00FB3854">
      <w:pPr>
        <w:spacing w:before="4" w:line="460" w:lineRule="atLeast"/>
        <w:ind w:left="1019" w:right="3181"/>
        <w:rPr>
          <w:sz w:val="28"/>
          <w:szCs w:val="28"/>
        </w:rPr>
      </w:pPr>
      <w:r>
        <w:rPr>
          <w:w w:val="112"/>
          <w:sz w:val="28"/>
          <w:szCs w:val="28"/>
        </w:rPr>
        <w:t>p</w:t>
      </w:r>
      <w:r>
        <w:rPr>
          <w:w w:val="101"/>
          <w:sz w:val="28"/>
          <w:szCs w:val="28"/>
        </w:rPr>
        <w:t>r</w:t>
      </w:r>
      <w:r>
        <w:rPr>
          <w:w w:val="87"/>
          <w:sz w:val="28"/>
          <w:szCs w:val="28"/>
        </w:rPr>
        <w:t>i</w:t>
      </w:r>
      <w:r>
        <w:rPr>
          <w:w w:val="110"/>
          <w:sz w:val="28"/>
          <w:szCs w:val="28"/>
        </w:rPr>
        <w:t>n</w:t>
      </w:r>
      <w:r>
        <w:rPr>
          <w:w w:val="117"/>
          <w:sz w:val="28"/>
          <w:szCs w:val="28"/>
        </w:rPr>
        <w:t>t</w:t>
      </w:r>
      <w:r>
        <w:rPr>
          <w:sz w:val="28"/>
          <w:szCs w:val="28"/>
        </w:rPr>
        <w:t>(</w:t>
      </w:r>
      <w:r>
        <w:rPr>
          <w:spacing w:val="-16"/>
          <w:sz w:val="28"/>
          <w:szCs w:val="28"/>
        </w:rPr>
        <w:t>'</w:t>
      </w:r>
      <w:r>
        <w:rPr>
          <w:w w:val="90"/>
          <w:sz w:val="28"/>
          <w:szCs w:val="28"/>
        </w:rPr>
        <w:t>A</w:t>
      </w:r>
      <w:r>
        <w:rPr>
          <w:w w:val="118"/>
          <w:sz w:val="28"/>
          <w:szCs w:val="28"/>
        </w:rPr>
        <w:t>cc</w:t>
      </w:r>
      <w:r>
        <w:rPr>
          <w:w w:val="110"/>
          <w:sz w:val="28"/>
          <w:szCs w:val="28"/>
        </w:rPr>
        <w:t>u</w:t>
      </w:r>
      <w:r>
        <w:rPr>
          <w:spacing w:val="-5"/>
          <w:w w:val="101"/>
          <w:sz w:val="28"/>
          <w:szCs w:val="28"/>
        </w:rPr>
        <w:t>r</w:t>
      </w:r>
      <w:r>
        <w:rPr>
          <w:w w:val="122"/>
          <w:sz w:val="28"/>
          <w:szCs w:val="28"/>
        </w:rPr>
        <w:t>a</w:t>
      </w:r>
      <w:r>
        <w:rPr>
          <w:w w:val="118"/>
          <w:sz w:val="28"/>
          <w:szCs w:val="28"/>
        </w:rPr>
        <w:t>c</w:t>
      </w:r>
      <w:r>
        <w:rPr>
          <w:w w:val="94"/>
          <w:sz w:val="28"/>
          <w:szCs w:val="28"/>
        </w:rPr>
        <w:t>y</w:t>
      </w:r>
      <w:r>
        <w:rPr>
          <w:w w:val="87"/>
          <w:sz w:val="28"/>
          <w:szCs w:val="28"/>
        </w:rPr>
        <w:t>:</w:t>
      </w:r>
      <w:r>
        <w:rPr>
          <w:w w:val="96"/>
          <w:sz w:val="28"/>
          <w:szCs w:val="28"/>
        </w:rPr>
        <w:t>'</w:t>
      </w:r>
      <w:r>
        <w:rPr>
          <w:w w:val="78"/>
          <w:sz w:val="28"/>
          <w:szCs w:val="28"/>
        </w:rPr>
        <w:t>,</w:t>
      </w:r>
      <w:r>
        <w:rPr>
          <w:spacing w:val="-1"/>
          <w:sz w:val="28"/>
          <w:szCs w:val="28"/>
        </w:rPr>
        <w:t xml:space="preserve"> </w:t>
      </w:r>
      <w:r>
        <w:rPr>
          <w:w w:val="122"/>
          <w:sz w:val="28"/>
          <w:szCs w:val="28"/>
        </w:rPr>
        <w:t>a</w:t>
      </w:r>
      <w:r>
        <w:rPr>
          <w:w w:val="118"/>
          <w:sz w:val="28"/>
          <w:szCs w:val="28"/>
        </w:rPr>
        <w:t>cc</w:t>
      </w:r>
      <w:r>
        <w:rPr>
          <w:w w:val="110"/>
          <w:sz w:val="28"/>
          <w:szCs w:val="28"/>
        </w:rPr>
        <w:t>u</w:t>
      </w:r>
      <w:r>
        <w:rPr>
          <w:spacing w:val="-5"/>
          <w:w w:val="101"/>
          <w:sz w:val="28"/>
          <w:szCs w:val="28"/>
        </w:rPr>
        <w:t>r</w:t>
      </w:r>
      <w:r>
        <w:rPr>
          <w:w w:val="122"/>
          <w:sz w:val="28"/>
          <w:szCs w:val="28"/>
        </w:rPr>
        <w:t>a</w:t>
      </w:r>
      <w:r>
        <w:rPr>
          <w:w w:val="118"/>
          <w:sz w:val="28"/>
          <w:szCs w:val="28"/>
        </w:rPr>
        <w:t>c</w:t>
      </w:r>
      <w:r>
        <w:rPr>
          <w:w w:val="94"/>
          <w:sz w:val="28"/>
          <w:szCs w:val="28"/>
        </w:rPr>
        <w:t>y</w:t>
      </w:r>
      <w:r>
        <w:rPr>
          <w:w w:val="90"/>
          <w:sz w:val="28"/>
          <w:szCs w:val="28"/>
        </w:rPr>
        <w:t>_</w:t>
      </w:r>
      <w:r>
        <w:rPr>
          <w:w w:val="132"/>
          <w:sz w:val="28"/>
          <w:szCs w:val="28"/>
        </w:rPr>
        <w:t>s</w:t>
      </w:r>
      <w:r>
        <w:rPr>
          <w:w w:val="118"/>
          <w:sz w:val="28"/>
          <w:szCs w:val="28"/>
        </w:rPr>
        <w:t>c</w:t>
      </w:r>
      <w:r>
        <w:rPr>
          <w:w w:val="113"/>
          <w:sz w:val="28"/>
          <w:szCs w:val="28"/>
        </w:rPr>
        <w:t>o</w:t>
      </w:r>
      <w:r>
        <w:rPr>
          <w:spacing w:val="-3"/>
          <w:w w:val="101"/>
          <w:sz w:val="28"/>
          <w:szCs w:val="28"/>
        </w:rPr>
        <w:t>r</w:t>
      </w:r>
      <w:r>
        <w:rPr>
          <w:w w:val="119"/>
          <w:sz w:val="28"/>
          <w:szCs w:val="28"/>
        </w:rPr>
        <w:t>e</w:t>
      </w:r>
      <w:r>
        <w:rPr>
          <w:w w:val="97"/>
          <w:sz w:val="28"/>
          <w:szCs w:val="28"/>
        </w:rPr>
        <w:t>(y</w:t>
      </w:r>
      <w:r>
        <w:rPr>
          <w:w w:val="90"/>
          <w:sz w:val="28"/>
          <w:szCs w:val="28"/>
        </w:rPr>
        <w:t>_</w:t>
      </w:r>
      <w:r>
        <w:rPr>
          <w:w w:val="117"/>
          <w:sz w:val="28"/>
          <w:szCs w:val="28"/>
        </w:rPr>
        <w:t>t</w:t>
      </w:r>
      <w:r>
        <w:rPr>
          <w:w w:val="119"/>
          <w:sz w:val="28"/>
          <w:szCs w:val="28"/>
        </w:rPr>
        <w:t>e</w:t>
      </w:r>
      <w:r>
        <w:rPr>
          <w:w w:val="132"/>
          <w:sz w:val="28"/>
          <w:szCs w:val="28"/>
        </w:rPr>
        <w:t>s</w:t>
      </w:r>
      <w:r>
        <w:rPr>
          <w:w w:val="117"/>
          <w:sz w:val="28"/>
          <w:szCs w:val="28"/>
        </w:rPr>
        <w:t>t</w:t>
      </w:r>
      <w:r>
        <w:rPr>
          <w:w w:val="78"/>
          <w:sz w:val="28"/>
          <w:szCs w:val="28"/>
        </w:rPr>
        <w:t>,</w:t>
      </w:r>
      <w:r>
        <w:rPr>
          <w:w w:val="94"/>
          <w:sz w:val="28"/>
          <w:szCs w:val="28"/>
        </w:rPr>
        <w:t>y</w:t>
      </w:r>
      <w:r>
        <w:rPr>
          <w:w w:val="90"/>
          <w:sz w:val="28"/>
          <w:szCs w:val="28"/>
        </w:rPr>
        <w:t>_</w:t>
      </w:r>
      <w:r>
        <w:rPr>
          <w:w w:val="112"/>
          <w:sz w:val="28"/>
          <w:szCs w:val="28"/>
        </w:rPr>
        <w:t>p</w:t>
      </w:r>
      <w:r>
        <w:rPr>
          <w:spacing w:val="-3"/>
          <w:w w:val="101"/>
          <w:sz w:val="28"/>
          <w:szCs w:val="28"/>
        </w:rPr>
        <w:t>r</w:t>
      </w:r>
      <w:r>
        <w:rPr>
          <w:w w:val="119"/>
          <w:sz w:val="28"/>
          <w:szCs w:val="28"/>
        </w:rPr>
        <w:t>e</w:t>
      </w:r>
      <w:r>
        <w:rPr>
          <w:w w:val="112"/>
          <w:sz w:val="28"/>
          <w:szCs w:val="28"/>
        </w:rPr>
        <w:t>d</w:t>
      </w:r>
      <w:r>
        <w:rPr>
          <w:w w:val="104"/>
          <w:sz w:val="28"/>
          <w:szCs w:val="28"/>
        </w:rPr>
        <w:t xml:space="preserve">)) </w:t>
      </w:r>
      <w:r>
        <w:rPr>
          <w:w w:val="112"/>
          <w:sz w:val="28"/>
          <w:szCs w:val="28"/>
        </w:rPr>
        <w:t>p</w:t>
      </w:r>
      <w:r>
        <w:rPr>
          <w:w w:val="101"/>
          <w:sz w:val="28"/>
          <w:szCs w:val="28"/>
        </w:rPr>
        <w:t>r</w:t>
      </w:r>
      <w:r>
        <w:rPr>
          <w:w w:val="87"/>
          <w:sz w:val="28"/>
          <w:szCs w:val="28"/>
        </w:rPr>
        <w:t>i</w:t>
      </w:r>
      <w:r>
        <w:rPr>
          <w:w w:val="110"/>
          <w:sz w:val="28"/>
          <w:szCs w:val="28"/>
        </w:rPr>
        <w:t>n</w:t>
      </w:r>
      <w:r>
        <w:rPr>
          <w:w w:val="117"/>
          <w:sz w:val="28"/>
          <w:szCs w:val="28"/>
        </w:rPr>
        <w:t>t</w:t>
      </w:r>
      <w:r>
        <w:rPr>
          <w:w w:val="111"/>
          <w:sz w:val="28"/>
          <w:szCs w:val="28"/>
        </w:rPr>
        <w:t>(c</w:t>
      </w:r>
      <w:r>
        <w:rPr>
          <w:w w:val="113"/>
          <w:sz w:val="28"/>
          <w:szCs w:val="28"/>
        </w:rPr>
        <w:t>o</w:t>
      </w:r>
      <w:r>
        <w:rPr>
          <w:w w:val="110"/>
          <w:sz w:val="28"/>
          <w:szCs w:val="28"/>
        </w:rPr>
        <w:t>n</w:t>
      </w:r>
      <w:r>
        <w:rPr>
          <w:w w:val="104"/>
          <w:sz w:val="28"/>
          <w:szCs w:val="28"/>
        </w:rPr>
        <w:t>f</w:t>
      </w:r>
      <w:r>
        <w:rPr>
          <w:w w:val="110"/>
          <w:sz w:val="28"/>
          <w:szCs w:val="28"/>
        </w:rPr>
        <w:t>u</w:t>
      </w:r>
      <w:r>
        <w:rPr>
          <w:w w:val="132"/>
          <w:sz w:val="28"/>
          <w:szCs w:val="28"/>
        </w:rPr>
        <w:t>s</w:t>
      </w:r>
      <w:r>
        <w:rPr>
          <w:w w:val="87"/>
          <w:sz w:val="28"/>
          <w:szCs w:val="28"/>
        </w:rPr>
        <w:t>i</w:t>
      </w:r>
      <w:r>
        <w:rPr>
          <w:w w:val="113"/>
          <w:sz w:val="28"/>
          <w:szCs w:val="28"/>
        </w:rPr>
        <w:t>o</w:t>
      </w:r>
      <w:r>
        <w:rPr>
          <w:w w:val="110"/>
          <w:sz w:val="28"/>
          <w:szCs w:val="28"/>
        </w:rPr>
        <w:t>n</w:t>
      </w:r>
      <w:r>
        <w:rPr>
          <w:w w:val="90"/>
          <w:sz w:val="28"/>
          <w:szCs w:val="28"/>
        </w:rPr>
        <w:t>_</w:t>
      </w:r>
      <w:r>
        <w:rPr>
          <w:w w:val="112"/>
          <w:sz w:val="28"/>
          <w:szCs w:val="28"/>
        </w:rPr>
        <w:t>m</w:t>
      </w:r>
      <w:r>
        <w:rPr>
          <w:w w:val="122"/>
          <w:sz w:val="28"/>
          <w:szCs w:val="28"/>
        </w:rPr>
        <w:t>a</w:t>
      </w:r>
      <w:r>
        <w:rPr>
          <w:w w:val="117"/>
          <w:sz w:val="28"/>
          <w:szCs w:val="28"/>
        </w:rPr>
        <w:t>t</w:t>
      </w:r>
      <w:r>
        <w:rPr>
          <w:w w:val="101"/>
          <w:sz w:val="28"/>
          <w:szCs w:val="28"/>
        </w:rPr>
        <w:t>r</w:t>
      </w:r>
      <w:r>
        <w:rPr>
          <w:w w:val="87"/>
          <w:sz w:val="28"/>
          <w:szCs w:val="28"/>
        </w:rPr>
        <w:t>i</w:t>
      </w:r>
      <w:r>
        <w:rPr>
          <w:w w:val="99"/>
          <w:sz w:val="28"/>
          <w:szCs w:val="28"/>
        </w:rPr>
        <w:t>x</w:t>
      </w:r>
      <w:r>
        <w:rPr>
          <w:w w:val="97"/>
          <w:sz w:val="28"/>
          <w:szCs w:val="28"/>
        </w:rPr>
        <w:t>(y</w:t>
      </w:r>
      <w:r>
        <w:rPr>
          <w:w w:val="90"/>
          <w:sz w:val="28"/>
          <w:szCs w:val="28"/>
        </w:rPr>
        <w:t>_</w:t>
      </w:r>
      <w:r>
        <w:rPr>
          <w:w w:val="117"/>
          <w:sz w:val="28"/>
          <w:szCs w:val="28"/>
        </w:rPr>
        <w:t>t</w:t>
      </w:r>
      <w:r>
        <w:rPr>
          <w:w w:val="119"/>
          <w:sz w:val="28"/>
          <w:szCs w:val="28"/>
        </w:rPr>
        <w:t>e</w:t>
      </w:r>
      <w:r>
        <w:rPr>
          <w:w w:val="132"/>
          <w:sz w:val="28"/>
          <w:szCs w:val="28"/>
        </w:rPr>
        <w:t>s</w:t>
      </w:r>
      <w:r>
        <w:rPr>
          <w:w w:val="117"/>
          <w:sz w:val="28"/>
          <w:szCs w:val="28"/>
        </w:rPr>
        <w:t>t</w:t>
      </w:r>
      <w:r>
        <w:rPr>
          <w:w w:val="78"/>
          <w:sz w:val="28"/>
          <w:szCs w:val="28"/>
        </w:rPr>
        <w:t>,</w:t>
      </w:r>
      <w:r>
        <w:rPr>
          <w:w w:val="94"/>
          <w:sz w:val="28"/>
          <w:szCs w:val="28"/>
        </w:rPr>
        <w:t>y</w:t>
      </w:r>
      <w:r>
        <w:rPr>
          <w:w w:val="90"/>
          <w:sz w:val="28"/>
          <w:szCs w:val="28"/>
        </w:rPr>
        <w:t>_</w:t>
      </w:r>
      <w:r>
        <w:rPr>
          <w:w w:val="112"/>
          <w:sz w:val="28"/>
          <w:szCs w:val="28"/>
        </w:rPr>
        <w:t>p</w:t>
      </w:r>
      <w:r>
        <w:rPr>
          <w:spacing w:val="-3"/>
          <w:w w:val="101"/>
          <w:sz w:val="28"/>
          <w:szCs w:val="28"/>
        </w:rPr>
        <w:t>r</w:t>
      </w:r>
      <w:r>
        <w:rPr>
          <w:w w:val="119"/>
          <w:sz w:val="28"/>
          <w:szCs w:val="28"/>
        </w:rPr>
        <w:t>e</w:t>
      </w:r>
      <w:r>
        <w:rPr>
          <w:w w:val="112"/>
          <w:sz w:val="28"/>
          <w:szCs w:val="28"/>
        </w:rPr>
        <w:t>d</w:t>
      </w:r>
      <w:r>
        <w:rPr>
          <w:w w:val="104"/>
          <w:sz w:val="28"/>
          <w:szCs w:val="28"/>
        </w:rPr>
        <w:t xml:space="preserve">)) </w:t>
      </w:r>
      <w:r>
        <w:rPr>
          <w:w w:val="112"/>
          <w:sz w:val="28"/>
          <w:szCs w:val="28"/>
        </w:rPr>
        <w:t>p</w:t>
      </w:r>
      <w:r>
        <w:rPr>
          <w:w w:val="101"/>
          <w:sz w:val="28"/>
          <w:szCs w:val="28"/>
        </w:rPr>
        <w:t>r</w:t>
      </w:r>
      <w:r>
        <w:rPr>
          <w:w w:val="87"/>
          <w:sz w:val="28"/>
          <w:szCs w:val="28"/>
        </w:rPr>
        <w:t>i</w:t>
      </w:r>
      <w:r>
        <w:rPr>
          <w:w w:val="110"/>
          <w:sz w:val="28"/>
          <w:szCs w:val="28"/>
        </w:rPr>
        <w:t>n</w:t>
      </w:r>
      <w:r>
        <w:rPr>
          <w:w w:val="117"/>
          <w:sz w:val="28"/>
          <w:szCs w:val="28"/>
        </w:rPr>
        <w:t>t</w:t>
      </w:r>
      <w:r>
        <w:rPr>
          <w:w w:val="111"/>
          <w:sz w:val="28"/>
          <w:szCs w:val="28"/>
        </w:rPr>
        <w:t>(c</w:t>
      </w:r>
      <w:r>
        <w:rPr>
          <w:w w:val="87"/>
          <w:sz w:val="28"/>
          <w:szCs w:val="28"/>
        </w:rPr>
        <w:t>l</w:t>
      </w:r>
      <w:r>
        <w:rPr>
          <w:w w:val="122"/>
          <w:sz w:val="28"/>
          <w:szCs w:val="28"/>
        </w:rPr>
        <w:t>a</w:t>
      </w:r>
      <w:r>
        <w:rPr>
          <w:w w:val="132"/>
          <w:sz w:val="28"/>
          <w:szCs w:val="28"/>
        </w:rPr>
        <w:t>ss</w:t>
      </w:r>
      <w:r>
        <w:rPr>
          <w:w w:val="87"/>
          <w:sz w:val="28"/>
          <w:szCs w:val="28"/>
        </w:rPr>
        <w:t>i</w:t>
      </w:r>
      <w:r>
        <w:rPr>
          <w:w w:val="99"/>
          <w:sz w:val="28"/>
          <w:szCs w:val="28"/>
        </w:rPr>
        <w:t>ﬁ</w:t>
      </w:r>
      <w:r>
        <w:rPr>
          <w:w w:val="118"/>
          <w:sz w:val="28"/>
          <w:szCs w:val="28"/>
        </w:rPr>
        <w:t>c</w:t>
      </w:r>
      <w:r>
        <w:rPr>
          <w:w w:val="122"/>
          <w:sz w:val="28"/>
          <w:szCs w:val="28"/>
        </w:rPr>
        <w:t>a</w:t>
      </w:r>
      <w:r>
        <w:rPr>
          <w:w w:val="117"/>
          <w:sz w:val="28"/>
          <w:szCs w:val="28"/>
        </w:rPr>
        <w:t>t</w:t>
      </w:r>
      <w:r>
        <w:rPr>
          <w:w w:val="87"/>
          <w:sz w:val="28"/>
          <w:szCs w:val="28"/>
        </w:rPr>
        <w:t>i</w:t>
      </w:r>
      <w:r>
        <w:rPr>
          <w:w w:val="113"/>
          <w:sz w:val="28"/>
          <w:szCs w:val="28"/>
        </w:rPr>
        <w:t>o</w:t>
      </w:r>
      <w:r>
        <w:rPr>
          <w:w w:val="110"/>
          <w:sz w:val="28"/>
          <w:szCs w:val="28"/>
        </w:rPr>
        <w:t>n</w:t>
      </w:r>
      <w:r>
        <w:rPr>
          <w:w w:val="90"/>
          <w:sz w:val="28"/>
          <w:szCs w:val="28"/>
        </w:rPr>
        <w:t>_</w:t>
      </w:r>
      <w:r>
        <w:rPr>
          <w:spacing w:val="-3"/>
          <w:w w:val="101"/>
          <w:sz w:val="28"/>
          <w:szCs w:val="28"/>
        </w:rPr>
        <w:t>r</w:t>
      </w:r>
      <w:r>
        <w:rPr>
          <w:w w:val="119"/>
          <w:sz w:val="28"/>
          <w:szCs w:val="28"/>
        </w:rPr>
        <w:t>e</w:t>
      </w:r>
      <w:r>
        <w:rPr>
          <w:w w:val="112"/>
          <w:sz w:val="28"/>
          <w:szCs w:val="28"/>
        </w:rPr>
        <w:t>p</w:t>
      </w:r>
      <w:r>
        <w:rPr>
          <w:w w:val="113"/>
          <w:sz w:val="28"/>
          <w:szCs w:val="28"/>
        </w:rPr>
        <w:t>o</w:t>
      </w:r>
      <w:r>
        <w:rPr>
          <w:spacing w:val="7"/>
          <w:w w:val="101"/>
          <w:sz w:val="28"/>
          <w:szCs w:val="28"/>
        </w:rPr>
        <w:t>r</w:t>
      </w:r>
      <w:r>
        <w:rPr>
          <w:w w:val="117"/>
          <w:sz w:val="28"/>
          <w:szCs w:val="28"/>
        </w:rPr>
        <w:t>t</w:t>
      </w:r>
      <w:r>
        <w:rPr>
          <w:w w:val="97"/>
          <w:sz w:val="28"/>
          <w:szCs w:val="28"/>
        </w:rPr>
        <w:t>(y</w:t>
      </w:r>
      <w:r>
        <w:rPr>
          <w:w w:val="90"/>
          <w:sz w:val="28"/>
          <w:szCs w:val="28"/>
        </w:rPr>
        <w:t>_</w:t>
      </w:r>
      <w:r>
        <w:rPr>
          <w:w w:val="117"/>
          <w:sz w:val="28"/>
          <w:szCs w:val="28"/>
        </w:rPr>
        <w:t>t</w:t>
      </w:r>
      <w:r>
        <w:rPr>
          <w:w w:val="119"/>
          <w:sz w:val="28"/>
          <w:szCs w:val="28"/>
        </w:rPr>
        <w:t>e</w:t>
      </w:r>
      <w:r>
        <w:rPr>
          <w:w w:val="132"/>
          <w:sz w:val="28"/>
          <w:szCs w:val="28"/>
        </w:rPr>
        <w:t>s</w:t>
      </w:r>
      <w:r>
        <w:rPr>
          <w:w w:val="117"/>
          <w:sz w:val="28"/>
          <w:szCs w:val="28"/>
        </w:rPr>
        <w:t>t</w:t>
      </w:r>
      <w:r>
        <w:rPr>
          <w:w w:val="78"/>
          <w:sz w:val="28"/>
          <w:szCs w:val="28"/>
        </w:rPr>
        <w:t>,</w:t>
      </w:r>
      <w:r>
        <w:rPr>
          <w:w w:val="94"/>
          <w:sz w:val="28"/>
          <w:szCs w:val="28"/>
        </w:rPr>
        <w:t>y</w:t>
      </w:r>
      <w:r>
        <w:rPr>
          <w:w w:val="90"/>
          <w:sz w:val="28"/>
          <w:szCs w:val="28"/>
        </w:rPr>
        <w:t>_</w:t>
      </w:r>
      <w:r>
        <w:rPr>
          <w:w w:val="112"/>
          <w:sz w:val="28"/>
          <w:szCs w:val="28"/>
        </w:rPr>
        <w:t>p</w:t>
      </w:r>
      <w:r>
        <w:rPr>
          <w:spacing w:val="-3"/>
          <w:w w:val="101"/>
          <w:sz w:val="28"/>
          <w:szCs w:val="28"/>
        </w:rPr>
        <w:t>r</w:t>
      </w:r>
      <w:r>
        <w:rPr>
          <w:w w:val="119"/>
          <w:sz w:val="28"/>
          <w:szCs w:val="28"/>
        </w:rPr>
        <w:t>e</w:t>
      </w:r>
      <w:r>
        <w:rPr>
          <w:w w:val="112"/>
          <w:sz w:val="28"/>
          <w:szCs w:val="28"/>
        </w:rPr>
        <w:t>d</w:t>
      </w:r>
      <w:r>
        <w:rPr>
          <w:w w:val="104"/>
          <w:sz w:val="28"/>
          <w:szCs w:val="28"/>
        </w:rPr>
        <w:t>))</w:t>
      </w:r>
    </w:p>
    <w:p w:rsidR="00DF7E86" w:rsidRDefault="00DF7E86">
      <w:pPr>
        <w:spacing w:before="4" w:line="180" w:lineRule="exact"/>
        <w:rPr>
          <w:sz w:val="18"/>
          <w:szCs w:val="18"/>
        </w:rPr>
      </w:pPr>
    </w:p>
    <w:p w:rsidR="00DF7E86" w:rsidRDefault="00DF7E86">
      <w:pPr>
        <w:spacing w:line="200" w:lineRule="exact"/>
      </w:pPr>
    </w:p>
    <w:p w:rsidR="00DF7E86" w:rsidRDefault="00DF7E86">
      <w:pPr>
        <w:spacing w:line="200" w:lineRule="exact"/>
      </w:pPr>
    </w:p>
    <w:p w:rsidR="00DF7E86" w:rsidRDefault="00FB3854">
      <w:pPr>
        <w:spacing w:before="23" w:line="300" w:lineRule="exact"/>
        <w:ind w:left="120"/>
        <w:rPr>
          <w:sz w:val="28"/>
          <w:szCs w:val="28"/>
        </w:rPr>
      </w:pPr>
      <w:r>
        <w:rPr>
          <w:b/>
          <w:position w:val="-1"/>
          <w:sz w:val="28"/>
          <w:szCs w:val="28"/>
        </w:rPr>
        <w:t>7.2</w:t>
      </w:r>
      <w:r>
        <w:rPr>
          <w:b/>
          <w:spacing w:val="-3"/>
          <w:position w:val="-1"/>
          <w:sz w:val="28"/>
          <w:szCs w:val="28"/>
        </w:rPr>
        <w:t xml:space="preserve"> </w:t>
      </w:r>
      <w:r>
        <w:rPr>
          <w:b/>
          <w:position w:val="-1"/>
          <w:sz w:val="28"/>
          <w:szCs w:val="28"/>
        </w:rPr>
        <w:t>FE</w:t>
      </w:r>
      <w:r>
        <w:rPr>
          <w:b/>
          <w:spacing w:val="-21"/>
          <w:position w:val="-1"/>
          <w:sz w:val="28"/>
          <w:szCs w:val="28"/>
        </w:rPr>
        <w:t>A</w:t>
      </w:r>
      <w:r>
        <w:rPr>
          <w:b/>
          <w:position w:val="-1"/>
          <w:sz w:val="28"/>
          <w:szCs w:val="28"/>
        </w:rPr>
        <w:t>TURE</w:t>
      </w:r>
      <w:r>
        <w:rPr>
          <w:b/>
          <w:spacing w:val="-6"/>
          <w:position w:val="-1"/>
          <w:sz w:val="28"/>
          <w:szCs w:val="28"/>
        </w:rPr>
        <w:t xml:space="preserve"> </w:t>
      </w:r>
      <w:r>
        <w:rPr>
          <w:b/>
          <w:position w:val="-1"/>
          <w:sz w:val="28"/>
          <w:szCs w:val="28"/>
        </w:rPr>
        <w:t>2</w:t>
      </w:r>
    </w:p>
    <w:p w:rsidR="00DF7E86" w:rsidRDefault="00DF7E86">
      <w:pPr>
        <w:spacing w:line="200" w:lineRule="exact"/>
      </w:pPr>
    </w:p>
    <w:p w:rsidR="00DF7E86" w:rsidRDefault="00DF7E86">
      <w:pPr>
        <w:spacing w:before="13" w:line="260" w:lineRule="exact"/>
        <w:rPr>
          <w:sz w:val="26"/>
          <w:szCs w:val="26"/>
        </w:rPr>
      </w:pPr>
    </w:p>
    <w:p w:rsidR="00DF7E86" w:rsidRDefault="00FB3854">
      <w:pPr>
        <w:spacing w:before="20"/>
        <w:ind w:left="1693"/>
        <w:rPr>
          <w:sz w:val="28"/>
          <w:szCs w:val="28"/>
        </w:rPr>
      </w:pPr>
      <w:r>
        <w:rPr>
          <w:spacing w:val="2"/>
          <w:sz w:val="28"/>
          <w:szCs w:val="28"/>
        </w:rPr>
        <w:t>P</w:t>
      </w:r>
      <w:r>
        <w:rPr>
          <w:sz w:val="28"/>
          <w:szCs w:val="28"/>
        </w:rPr>
        <w:t xml:space="preserve">ython </w:t>
      </w:r>
      <w:r>
        <w:rPr>
          <w:spacing w:val="6"/>
          <w:sz w:val="28"/>
          <w:szCs w:val="28"/>
        </w:rPr>
        <w:t xml:space="preserve"> </w:t>
      </w:r>
      <w:r>
        <w:rPr>
          <w:w w:val="112"/>
          <w:sz w:val="28"/>
          <w:szCs w:val="28"/>
        </w:rPr>
        <w:t xml:space="preserve">ﬂask </w:t>
      </w:r>
      <w:r>
        <w:rPr>
          <w:w w:val="87"/>
          <w:sz w:val="28"/>
          <w:szCs w:val="28"/>
        </w:rPr>
        <w:t>i</w:t>
      </w:r>
      <w:r>
        <w:rPr>
          <w:w w:val="132"/>
          <w:sz w:val="28"/>
          <w:szCs w:val="28"/>
        </w:rPr>
        <w:t>s</w:t>
      </w:r>
      <w:r>
        <w:rPr>
          <w:spacing w:val="5"/>
          <w:sz w:val="28"/>
          <w:szCs w:val="28"/>
        </w:rPr>
        <w:t xml:space="preserve"> </w:t>
      </w:r>
      <w:r>
        <w:rPr>
          <w:sz w:val="28"/>
          <w:szCs w:val="28"/>
        </w:rPr>
        <w:t>the</w:t>
      </w:r>
      <w:r>
        <w:rPr>
          <w:spacing w:val="56"/>
          <w:sz w:val="28"/>
          <w:szCs w:val="28"/>
        </w:rPr>
        <w:t xml:space="preserve"> </w:t>
      </w:r>
      <w:r>
        <w:rPr>
          <w:w w:val="111"/>
          <w:sz w:val="28"/>
          <w:szCs w:val="28"/>
        </w:rPr>
        <w:t>ﬁrst</w:t>
      </w:r>
      <w:r>
        <w:rPr>
          <w:spacing w:val="-18"/>
          <w:w w:val="111"/>
          <w:sz w:val="28"/>
          <w:szCs w:val="28"/>
        </w:rPr>
        <w:t xml:space="preserve"> </w:t>
      </w:r>
      <w:r>
        <w:rPr>
          <w:spacing w:val="-3"/>
          <w:w w:val="111"/>
          <w:sz w:val="28"/>
          <w:szCs w:val="28"/>
        </w:rPr>
        <w:t>f</w:t>
      </w:r>
      <w:r>
        <w:rPr>
          <w:w w:val="111"/>
          <w:sz w:val="28"/>
          <w:szCs w:val="28"/>
        </w:rPr>
        <w:t>eatu</w:t>
      </w:r>
      <w:r>
        <w:rPr>
          <w:spacing w:val="-3"/>
          <w:w w:val="111"/>
          <w:sz w:val="28"/>
          <w:szCs w:val="28"/>
        </w:rPr>
        <w:t>r</w:t>
      </w:r>
      <w:r>
        <w:rPr>
          <w:w w:val="111"/>
          <w:sz w:val="28"/>
          <w:szCs w:val="28"/>
        </w:rPr>
        <w:t>e</w:t>
      </w:r>
      <w:r>
        <w:rPr>
          <w:spacing w:val="4"/>
          <w:w w:val="111"/>
          <w:sz w:val="28"/>
          <w:szCs w:val="28"/>
        </w:rPr>
        <w:t xml:space="preserve"> </w:t>
      </w:r>
      <w:r>
        <w:rPr>
          <w:sz w:val="28"/>
          <w:szCs w:val="28"/>
        </w:rPr>
        <w:t>that</w:t>
      </w:r>
      <w:r>
        <w:rPr>
          <w:spacing w:val="58"/>
          <w:sz w:val="28"/>
          <w:szCs w:val="28"/>
        </w:rPr>
        <w:t xml:space="preserve"> </w:t>
      </w:r>
      <w:r>
        <w:rPr>
          <w:w w:val="110"/>
          <w:sz w:val="28"/>
          <w:szCs w:val="28"/>
        </w:rPr>
        <w:t>h</w:t>
      </w:r>
      <w:r>
        <w:rPr>
          <w:w w:val="119"/>
          <w:sz w:val="28"/>
          <w:szCs w:val="28"/>
        </w:rPr>
        <w:t>e</w:t>
      </w:r>
      <w:r>
        <w:rPr>
          <w:w w:val="87"/>
          <w:sz w:val="28"/>
          <w:szCs w:val="28"/>
        </w:rPr>
        <w:t>l</w:t>
      </w:r>
      <w:r>
        <w:rPr>
          <w:w w:val="112"/>
          <w:sz w:val="28"/>
          <w:szCs w:val="28"/>
        </w:rPr>
        <w:t>p</w:t>
      </w:r>
      <w:r>
        <w:rPr>
          <w:w w:val="132"/>
          <w:sz w:val="28"/>
          <w:szCs w:val="28"/>
        </w:rPr>
        <w:t>s</w:t>
      </w:r>
      <w:r>
        <w:rPr>
          <w:spacing w:val="-10"/>
          <w:sz w:val="28"/>
          <w:szCs w:val="28"/>
        </w:rPr>
        <w:t xml:space="preserve"> </w:t>
      </w:r>
      <w:r>
        <w:rPr>
          <w:spacing w:val="-3"/>
          <w:sz w:val="28"/>
          <w:szCs w:val="28"/>
        </w:rPr>
        <w:t>t</w:t>
      </w:r>
      <w:r>
        <w:rPr>
          <w:sz w:val="28"/>
          <w:szCs w:val="28"/>
        </w:rPr>
        <w:t>o</w:t>
      </w:r>
      <w:r>
        <w:rPr>
          <w:spacing w:val="21"/>
          <w:sz w:val="28"/>
          <w:szCs w:val="28"/>
        </w:rPr>
        <w:t xml:space="preserve"> </w:t>
      </w:r>
      <w:r>
        <w:rPr>
          <w:w w:val="118"/>
          <w:sz w:val="28"/>
          <w:szCs w:val="28"/>
        </w:rPr>
        <w:t>c</w:t>
      </w:r>
      <w:r>
        <w:rPr>
          <w:w w:val="113"/>
          <w:sz w:val="28"/>
          <w:szCs w:val="28"/>
        </w:rPr>
        <w:t>o</w:t>
      </w:r>
      <w:r>
        <w:rPr>
          <w:w w:val="112"/>
          <w:sz w:val="28"/>
          <w:szCs w:val="28"/>
        </w:rPr>
        <w:t>mp</w:t>
      </w:r>
      <w:r>
        <w:rPr>
          <w:w w:val="87"/>
          <w:sz w:val="28"/>
          <w:szCs w:val="28"/>
        </w:rPr>
        <w:t>l</w:t>
      </w:r>
      <w:r>
        <w:rPr>
          <w:w w:val="119"/>
          <w:sz w:val="28"/>
          <w:szCs w:val="28"/>
        </w:rPr>
        <w:t>e</w:t>
      </w:r>
      <w:r>
        <w:rPr>
          <w:w w:val="117"/>
          <w:sz w:val="28"/>
          <w:szCs w:val="28"/>
        </w:rPr>
        <w:t>t</w:t>
      </w:r>
      <w:r>
        <w:rPr>
          <w:w w:val="119"/>
          <w:sz w:val="28"/>
          <w:szCs w:val="28"/>
        </w:rPr>
        <w:t>e</w:t>
      </w:r>
      <w:r>
        <w:rPr>
          <w:spacing w:val="-10"/>
          <w:sz w:val="28"/>
          <w:szCs w:val="28"/>
        </w:rPr>
        <w:t xml:space="preserve"> </w:t>
      </w:r>
      <w:r>
        <w:rPr>
          <w:w w:val="117"/>
          <w:sz w:val="28"/>
          <w:szCs w:val="28"/>
        </w:rPr>
        <w:t>t</w:t>
      </w:r>
      <w:r>
        <w:rPr>
          <w:w w:val="110"/>
          <w:sz w:val="28"/>
          <w:szCs w:val="28"/>
        </w:rPr>
        <w:t>h</w:t>
      </w:r>
      <w:r>
        <w:rPr>
          <w:w w:val="87"/>
          <w:sz w:val="28"/>
          <w:szCs w:val="28"/>
        </w:rPr>
        <w:t>i</w:t>
      </w:r>
      <w:r>
        <w:rPr>
          <w:w w:val="132"/>
          <w:sz w:val="28"/>
          <w:szCs w:val="28"/>
        </w:rPr>
        <w:t>s</w:t>
      </w:r>
      <w:r>
        <w:rPr>
          <w:spacing w:val="-10"/>
          <w:sz w:val="28"/>
          <w:szCs w:val="28"/>
        </w:rPr>
        <w:t xml:space="preserve"> </w:t>
      </w:r>
      <w:r>
        <w:rPr>
          <w:w w:val="112"/>
          <w:sz w:val="28"/>
          <w:szCs w:val="28"/>
        </w:rPr>
        <w:t>p</w:t>
      </w:r>
      <w:r>
        <w:rPr>
          <w:spacing w:val="-3"/>
          <w:w w:val="101"/>
          <w:sz w:val="28"/>
          <w:szCs w:val="28"/>
        </w:rPr>
        <w:t>r</w:t>
      </w:r>
      <w:r>
        <w:rPr>
          <w:w w:val="113"/>
          <w:sz w:val="28"/>
          <w:szCs w:val="28"/>
        </w:rPr>
        <w:t>o</w:t>
      </w:r>
      <w:r>
        <w:rPr>
          <w:w w:val="86"/>
          <w:sz w:val="28"/>
          <w:szCs w:val="28"/>
        </w:rPr>
        <w:t>j</w:t>
      </w:r>
      <w:r>
        <w:rPr>
          <w:w w:val="119"/>
          <w:sz w:val="28"/>
          <w:szCs w:val="28"/>
        </w:rPr>
        <w:t>e</w:t>
      </w:r>
      <w:r>
        <w:rPr>
          <w:w w:val="118"/>
          <w:sz w:val="28"/>
          <w:szCs w:val="28"/>
        </w:rPr>
        <w:t>c</w:t>
      </w:r>
      <w:r>
        <w:rPr>
          <w:w w:val="117"/>
          <w:sz w:val="28"/>
          <w:szCs w:val="28"/>
        </w:rPr>
        <w:t>t</w:t>
      </w:r>
      <w:r>
        <w:rPr>
          <w:w w:val="105"/>
          <w:sz w:val="28"/>
          <w:szCs w:val="28"/>
        </w:rPr>
        <w:t>.</w:t>
      </w:r>
      <w:r>
        <w:rPr>
          <w:spacing w:val="-10"/>
          <w:sz w:val="28"/>
          <w:szCs w:val="28"/>
        </w:rPr>
        <w:t xml:space="preserve"> </w:t>
      </w:r>
      <w:r>
        <w:rPr>
          <w:w w:val="81"/>
          <w:sz w:val="28"/>
          <w:szCs w:val="28"/>
        </w:rPr>
        <w:t>I</w:t>
      </w:r>
      <w:r>
        <w:rPr>
          <w:w w:val="117"/>
          <w:sz w:val="28"/>
          <w:szCs w:val="28"/>
        </w:rPr>
        <w:t>t</w:t>
      </w:r>
    </w:p>
    <w:p w:rsidR="00DF7E86" w:rsidRDefault="00FB3854">
      <w:pPr>
        <w:spacing w:before="82" w:line="320" w:lineRule="exact"/>
        <w:ind w:left="120"/>
        <w:rPr>
          <w:sz w:val="28"/>
          <w:szCs w:val="28"/>
        </w:rPr>
      </w:pPr>
      <w:r>
        <w:rPr>
          <w:w w:val="122"/>
          <w:position w:val="-1"/>
          <w:sz w:val="28"/>
          <w:szCs w:val="28"/>
        </w:rPr>
        <w:t>a</w:t>
      </w:r>
      <w:r>
        <w:rPr>
          <w:w w:val="87"/>
          <w:position w:val="-1"/>
          <w:sz w:val="28"/>
          <w:szCs w:val="28"/>
        </w:rPr>
        <w:t>ll</w:t>
      </w:r>
      <w:r>
        <w:rPr>
          <w:w w:val="113"/>
          <w:position w:val="-1"/>
          <w:sz w:val="28"/>
          <w:szCs w:val="28"/>
        </w:rPr>
        <w:t>o</w:t>
      </w:r>
      <w:r>
        <w:rPr>
          <w:w w:val="103"/>
          <w:position w:val="-1"/>
          <w:sz w:val="28"/>
          <w:szCs w:val="28"/>
        </w:rPr>
        <w:t>w</w:t>
      </w:r>
      <w:r>
        <w:rPr>
          <w:w w:val="132"/>
          <w:position w:val="-1"/>
          <w:sz w:val="28"/>
          <w:szCs w:val="28"/>
        </w:rPr>
        <w:t>s</w:t>
      </w:r>
      <w:r>
        <w:rPr>
          <w:spacing w:val="-1"/>
          <w:position w:val="-1"/>
          <w:sz w:val="28"/>
          <w:szCs w:val="28"/>
        </w:rPr>
        <w:t xml:space="preserve"> </w:t>
      </w:r>
      <w:r>
        <w:rPr>
          <w:position w:val="-1"/>
          <w:sz w:val="28"/>
          <w:szCs w:val="28"/>
        </w:rPr>
        <w:t>the</w:t>
      </w:r>
      <w:r>
        <w:rPr>
          <w:spacing w:val="50"/>
          <w:position w:val="-1"/>
          <w:sz w:val="28"/>
          <w:szCs w:val="28"/>
        </w:rPr>
        <w:t xml:space="preserve"> </w:t>
      </w:r>
      <w:r>
        <w:rPr>
          <w:w w:val="115"/>
          <w:position w:val="-1"/>
          <w:sz w:val="28"/>
          <w:szCs w:val="28"/>
        </w:rPr>
        <w:t>user</w:t>
      </w:r>
      <w:r>
        <w:rPr>
          <w:spacing w:val="-8"/>
          <w:w w:val="115"/>
          <w:position w:val="-1"/>
          <w:sz w:val="28"/>
          <w:szCs w:val="28"/>
        </w:rPr>
        <w:t xml:space="preserve"> </w:t>
      </w:r>
      <w:r>
        <w:rPr>
          <w:spacing w:val="-3"/>
          <w:position w:val="-1"/>
          <w:sz w:val="28"/>
          <w:szCs w:val="28"/>
        </w:rPr>
        <w:t>t</w:t>
      </w:r>
      <w:r>
        <w:rPr>
          <w:position w:val="-1"/>
          <w:sz w:val="28"/>
          <w:szCs w:val="28"/>
        </w:rPr>
        <w:t>o</w:t>
      </w:r>
      <w:r>
        <w:rPr>
          <w:spacing w:val="30"/>
          <w:position w:val="-1"/>
          <w:sz w:val="28"/>
          <w:szCs w:val="28"/>
        </w:rPr>
        <w:t xml:space="preserve"> </w:t>
      </w:r>
      <w:r>
        <w:rPr>
          <w:w w:val="116"/>
          <w:position w:val="-1"/>
          <w:sz w:val="28"/>
          <w:szCs w:val="28"/>
        </w:rPr>
        <w:t>c</w:t>
      </w:r>
      <w:r>
        <w:rPr>
          <w:spacing w:val="-3"/>
          <w:w w:val="116"/>
          <w:position w:val="-1"/>
          <w:sz w:val="28"/>
          <w:szCs w:val="28"/>
        </w:rPr>
        <w:t>r</w:t>
      </w:r>
      <w:r>
        <w:rPr>
          <w:w w:val="116"/>
          <w:position w:val="-1"/>
          <w:sz w:val="28"/>
          <w:szCs w:val="28"/>
        </w:rPr>
        <w:t>eate</w:t>
      </w:r>
      <w:r>
        <w:rPr>
          <w:spacing w:val="-8"/>
          <w:w w:val="116"/>
          <w:position w:val="-1"/>
          <w:sz w:val="28"/>
          <w:szCs w:val="28"/>
        </w:rPr>
        <w:t xml:space="preserve"> </w:t>
      </w:r>
      <w:r>
        <w:rPr>
          <w:position w:val="-1"/>
          <w:sz w:val="28"/>
          <w:szCs w:val="28"/>
        </w:rPr>
        <w:t>local</w:t>
      </w:r>
      <w:r>
        <w:rPr>
          <w:spacing w:val="47"/>
          <w:position w:val="-1"/>
          <w:sz w:val="28"/>
          <w:szCs w:val="28"/>
        </w:rPr>
        <w:t xml:space="preserve"> </w:t>
      </w:r>
      <w:r>
        <w:rPr>
          <w:w w:val="111"/>
          <w:position w:val="-1"/>
          <w:sz w:val="28"/>
          <w:szCs w:val="28"/>
        </w:rPr>
        <w:t>se</w:t>
      </w:r>
      <w:r>
        <w:rPr>
          <w:spacing w:val="2"/>
          <w:w w:val="111"/>
          <w:position w:val="-1"/>
          <w:sz w:val="28"/>
          <w:szCs w:val="28"/>
        </w:rPr>
        <w:t>r</w:t>
      </w:r>
      <w:r>
        <w:rPr>
          <w:spacing w:val="-2"/>
          <w:w w:val="111"/>
          <w:position w:val="-1"/>
          <w:sz w:val="28"/>
          <w:szCs w:val="28"/>
        </w:rPr>
        <w:t>v</w:t>
      </w:r>
      <w:r>
        <w:rPr>
          <w:w w:val="111"/>
          <w:position w:val="-1"/>
          <w:sz w:val="28"/>
          <w:szCs w:val="28"/>
        </w:rPr>
        <w:t>er</w:t>
      </w:r>
      <w:r>
        <w:rPr>
          <w:spacing w:val="-6"/>
          <w:w w:val="111"/>
          <w:position w:val="-1"/>
          <w:sz w:val="28"/>
          <w:szCs w:val="28"/>
        </w:rPr>
        <w:t xml:space="preserve"> </w:t>
      </w:r>
      <w:r>
        <w:rPr>
          <w:position w:val="-1"/>
          <w:sz w:val="28"/>
          <w:szCs w:val="28"/>
        </w:rPr>
        <w:t>and</w:t>
      </w:r>
      <w:r>
        <w:rPr>
          <w:spacing w:val="58"/>
          <w:position w:val="-1"/>
          <w:sz w:val="28"/>
          <w:szCs w:val="28"/>
        </w:rPr>
        <w:t xml:space="preserve"> </w:t>
      </w:r>
      <w:r>
        <w:rPr>
          <w:w w:val="117"/>
          <w:position w:val="-1"/>
          <w:sz w:val="28"/>
          <w:szCs w:val="28"/>
        </w:rPr>
        <w:t>host</w:t>
      </w:r>
      <w:r>
        <w:rPr>
          <w:spacing w:val="-12"/>
          <w:w w:val="117"/>
          <w:position w:val="-1"/>
          <w:sz w:val="28"/>
          <w:szCs w:val="28"/>
        </w:rPr>
        <w:t xml:space="preserve"> </w:t>
      </w:r>
      <w:r>
        <w:rPr>
          <w:position w:val="-1"/>
          <w:sz w:val="28"/>
          <w:szCs w:val="28"/>
        </w:rPr>
        <w:t>the</w:t>
      </w:r>
      <w:r>
        <w:rPr>
          <w:spacing w:val="50"/>
          <w:position w:val="-1"/>
          <w:sz w:val="28"/>
          <w:szCs w:val="28"/>
        </w:rPr>
        <w:t xml:space="preserve"> </w:t>
      </w:r>
      <w:r>
        <w:rPr>
          <w:w w:val="103"/>
          <w:position w:val="-1"/>
          <w:sz w:val="28"/>
          <w:szCs w:val="28"/>
        </w:rPr>
        <w:t>w</w:t>
      </w:r>
      <w:r>
        <w:rPr>
          <w:w w:val="119"/>
          <w:position w:val="-1"/>
          <w:sz w:val="28"/>
          <w:szCs w:val="28"/>
        </w:rPr>
        <w:t>e</w:t>
      </w:r>
      <w:r>
        <w:rPr>
          <w:w w:val="112"/>
          <w:position w:val="-1"/>
          <w:sz w:val="28"/>
          <w:szCs w:val="28"/>
        </w:rPr>
        <w:t>b</w:t>
      </w:r>
      <w:r>
        <w:rPr>
          <w:w w:val="132"/>
          <w:position w:val="-1"/>
          <w:sz w:val="28"/>
          <w:szCs w:val="28"/>
        </w:rPr>
        <w:t>s</w:t>
      </w:r>
      <w:r>
        <w:rPr>
          <w:w w:val="87"/>
          <w:position w:val="-1"/>
          <w:sz w:val="28"/>
          <w:szCs w:val="28"/>
        </w:rPr>
        <w:t>i</w:t>
      </w:r>
      <w:r>
        <w:rPr>
          <w:w w:val="117"/>
          <w:position w:val="-1"/>
          <w:sz w:val="28"/>
          <w:szCs w:val="28"/>
        </w:rPr>
        <w:t>t</w:t>
      </w:r>
      <w:r>
        <w:rPr>
          <w:w w:val="119"/>
          <w:position w:val="-1"/>
          <w:sz w:val="28"/>
          <w:szCs w:val="28"/>
        </w:rPr>
        <w:t>e</w:t>
      </w:r>
      <w:r>
        <w:rPr>
          <w:spacing w:val="-1"/>
          <w:position w:val="-1"/>
          <w:sz w:val="28"/>
          <w:szCs w:val="28"/>
        </w:rPr>
        <w:t xml:space="preserve"> </w:t>
      </w:r>
      <w:r>
        <w:rPr>
          <w:position w:val="-1"/>
          <w:sz w:val="28"/>
          <w:szCs w:val="28"/>
        </w:rPr>
        <w:t>in</w:t>
      </w:r>
      <w:r>
        <w:rPr>
          <w:spacing w:val="3"/>
          <w:position w:val="-1"/>
          <w:sz w:val="28"/>
          <w:szCs w:val="28"/>
        </w:rPr>
        <w:t xml:space="preserve"> </w:t>
      </w:r>
      <w:r>
        <w:rPr>
          <w:position w:val="-1"/>
          <w:sz w:val="28"/>
          <w:szCs w:val="28"/>
        </w:rPr>
        <w:t>a</w:t>
      </w:r>
      <w:r>
        <w:rPr>
          <w:spacing w:val="26"/>
          <w:position w:val="-1"/>
          <w:sz w:val="28"/>
          <w:szCs w:val="28"/>
        </w:rPr>
        <w:t xml:space="preserve"> </w:t>
      </w:r>
      <w:r>
        <w:rPr>
          <w:position w:val="-1"/>
          <w:sz w:val="28"/>
          <w:szCs w:val="28"/>
        </w:rPr>
        <w:t>local</w:t>
      </w:r>
      <w:r>
        <w:rPr>
          <w:spacing w:val="47"/>
          <w:position w:val="-1"/>
          <w:sz w:val="28"/>
          <w:szCs w:val="28"/>
        </w:rPr>
        <w:t xml:space="preserve"> </w:t>
      </w:r>
      <w:r>
        <w:rPr>
          <w:w w:val="112"/>
          <w:position w:val="-1"/>
          <w:sz w:val="28"/>
          <w:szCs w:val="28"/>
        </w:rPr>
        <w:t>m</w:t>
      </w:r>
      <w:r>
        <w:rPr>
          <w:w w:val="122"/>
          <w:position w:val="-1"/>
          <w:sz w:val="28"/>
          <w:szCs w:val="28"/>
        </w:rPr>
        <w:t>a</w:t>
      </w:r>
      <w:r>
        <w:rPr>
          <w:w w:val="118"/>
          <w:position w:val="-1"/>
          <w:sz w:val="28"/>
          <w:szCs w:val="28"/>
        </w:rPr>
        <w:t>c</w:t>
      </w:r>
      <w:r>
        <w:rPr>
          <w:w w:val="110"/>
          <w:position w:val="-1"/>
          <w:sz w:val="28"/>
          <w:szCs w:val="28"/>
        </w:rPr>
        <w:t>h</w:t>
      </w:r>
      <w:r>
        <w:rPr>
          <w:w w:val="87"/>
          <w:position w:val="-1"/>
          <w:sz w:val="28"/>
          <w:szCs w:val="28"/>
        </w:rPr>
        <w:t>i</w:t>
      </w:r>
      <w:r>
        <w:rPr>
          <w:w w:val="110"/>
          <w:position w:val="-1"/>
          <w:sz w:val="28"/>
          <w:szCs w:val="28"/>
        </w:rPr>
        <w:t>n</w:t>
      </w:r>
      <w:r>
        <w:rPr>
          <w:w w:val="119"/>
          <w:position w:val="-1"/>
          <w:sz w:val="28"/>
          <w:szCs w:val="28"/>
        </w:rPr>
        <w:t>e</w:t>
      </w:r>
      <w:r>
        <w:rPr>
          <w:w w:val="105"/>
          <w:position w:val="-1"/>
          <w:sz w:val="28"/>
          <w:szCs w:val="28"/>
        </w:rPr>
        <w:t>.</w:t>
      </w:r>
    </w:p>
    <w:p w:rsidR="00DF7E86" w:rsidRDefault="00DF7E86">
      <w:pPr>
        <w:spacing w:line="200" w:lineRule="exact"/>
      </w:pPr>
    </w:p>
    <w:p w:rsidR="00DF7E86" w:rsidRDefault="00DF7E86">
      <w:pPr>
        <w:spacing w:before="20" w:line="280" w:lineRule="exact"/>
        <w:rPr>
          <w:sz w:val="28"/>
          <w:szCs w:val="28"/>
        </w:rPr>
      </w:pPr>
    </w:p>
    <w:p w:rsidR="00DF7E86" w:rsidRDefault="00FB3854">
      <w:pPr>
        <w:spacing w:before="20" w:line="301" w:lineRule="auto"/>
        <w:ind w:left="839" w:right="3184"/>
        <w:rPr>
          <w:sz w:val="28"/>
          <w:szCs w:val="28"/>
        </w:rPr>
      </w:pPr>
      <w:r>
        <w:rPr>
          <w:sz w:val="28"/>
          <w:szCs w:val="28"/>
        </w:rPr>
        <w:t>f</w:t>
      </w:r>
      <w:r>
        <w:rPr>
          <w:spacing w:val="-3"/>
          <w:sz w:val="28"/>
          <w:szCs w:val="28"/>
        </w:rPr>
        <w:t>r</w:t>
      </w:r>
      <w:r>
        <w:rPr>
          <w:sz w:val="28"/>
          <w:szCs w:val="28"/>
        </w:rPr>
        <w:t>om</w:t>
      </w:r>
      <w:r>
        <w:rPr>
          <w:spacing w:val="48"/>
          <w:sz w:val="28"/>
          <w:szCs w:val="28"/>
        </w:rPr>
        <w:t xml:space="preserve"> </w:t>
      </w:r>
      <w:r>
        <w:rPr>
          <w:w w:val="112"/>
          <w:sz w:val="28"/>
          <w:szCs w:val="28"/>
        </w:rPr>
        <w:t>ﬂask</w:t>
      </w:r>
      <w:r>
        <w:rPr>
          <w:spacing w:val="-6"/>
          <w:w w:val="112"/>
          <w:sz w:val="28"/>
          <w:szCs w:val="28"/>
        </w:rPr>
        <w:t xml:space="preserve"> </w:t>
      </w:r>
      <w:r>
        <w:rPr>
          <w:sz w:val="28"/>
          <w:szCs w:val="28"/>
        </w:rPr>
        <w:t>impo</w:t>
      </w:r>
      <w:r>
        <w:rPr>
          <w:spacing w:val="7"/>
          <w:sz w:val="28"/>
          <w:szCs w:val="28"/>
        </w:rPr>
        <w:t>r</w:t>
      </w:r>
      <w:r>
        <w:rPr>
          <w:sz w:val="28"/>
          <w:szCs w:val="28"/>
        </w:rPr>
        <w:t>t</w:t>
      </w:r>
      <w:r>
        <w:rPr>
          <w:spacing w:val="64"/>
          <w:sz w:val="28"/>
          <w:szCs w:val="28"/>
        </w:rPr>
        <w:t xml:space="preserve"> </w:t>
      </w:r>
      <w:r>
        <w:rPr>
          <w:w w:val="99"/>
          <w:sz w:val="28"/>
          <w:szCs w:val="28"/>
        </w:rPr>
        <w:t>F</w:t>
      </w:r>
      <w:r>
        <w:rPr>
          <w:w w:val="87"/>
          <w:sz w:val="28"/>
          <w:szCs w:val="28"/>
        </w:rPr>
        <w:t>l</w:t>
      </w:r>
      <w:r>
        <w:rPr>
          <w:w w:val="122"/>
          <w:sz w:val="28"/>
          <w:szCs w:val="28"/>
        </w:rPr>
        <w:t>a</w:t>
      </w:r>
      <w:r>
        <w:rPr>
          <w:w w:val="132"/>
          <w:sz w:val="28"/>
          <w:szCs w:val="28"/>
        </w:rPr>
        <w:t>s</w:t>
      </w:r>
      <w:r>
        <w:rPr>
          <w:w w:val="101"/>
          <w:sz w:val="28"/>
          <w:szCs w:val="28"/>
        </w:rPr>
        <w:t>k</w:t>
      </w:r>
      <w:r>
        <w:rPr>
          <w:w w:val="78"/>
          <w:sz w:val="28"/>
          <w:szCs w:val="28"/>
        </w:rPr>
        <w:t>,</w:t>
      </w:r>
      <w:r>
        <w:rPr>
          <w:spacing w:val="-1"/>
          <w:sz w:val="28"/>
          <w:szCs w:val="28"/>
        </w:rPr>
        <w:t xml:space="preserve"> </w:t>
      </w:r>
      <w:r>
        <w:rPr>
          <w:spacing w:val="-3"/>
          <w:w w:val="101"/>
          <w:sz w:val="28"/>
          <w:szCs w:val="28"/>
        </w:rPr>
        <w:t>r</w:t>
      </w:r>
      <w:r>
        <w:rPr>
          <w:w w:val="119"/>
          <w:sz w:val="28"/>
          <w:szCs w:val="28"/>
        </w:rPr>
        <w:t>e</w:t>
      </w:r>
      <w:r>
        <w:rPr>
          <w:w w:val="110"/>
          <w:sz w:val="28"/>
          <w:szCs w:val="28"/>
        </w:rPr>
        <w:t>n</w:t>
      </w:r>
      <w:r>
        <w:rPr>
          <w:w w:val="112"/>
          <w:sz w:val="28"/>
          <w:szCs w:val="28"/>
        </w:rPr>
        <w:t>d</w:t>
      </w:r>
      <w:r>
        <w:rPr>
          <w:w w:val="119"/>
          <w:sz w:val="28"/>
          <w:szCs w:val="28"/>
        </w:rPr>
        <w:t>e</w:t>
      </w:r>
      <w:r>
        <w:rPr>
          <w:w w:val="101"/>
          <w:sz w:val="28"/>
          <w:szCs w:val="28"/>
        </w:rPr>
        <w:t>r</w:t>
      </w:r>
      <w:r>
        <w:rPr>
          <w:w w:val="90"/>
          <w:sz w:val="28"/>
          <w:szCs w:val="28"/>
        </w:rPr>
        <w:t>_</w:t>
      </w:r>
      <w:r>
        <w:rPr>
          <w:w w:val="117"/>
          <w:sz w:val="28"/>
          <w:szCs w:val="28"/>
        </w:rPr>
        <w:t>t</w:t>
      </w:r>
      <w:r>
        <w:rPr>
          <w:w w:val="119"/>
          <w:sz w:val="28"/>
          <w:szCs w:val="28"/>
        </w:rPr>
        <w:t>e</w:t>
      </w:r>
      <w:r>
        <w:rPr>
          <w:w w:val="112"/>
          <w:sz w:val="28"/>
          <w:szCs w:val="28"/>
        </w:rPr>
        <w:t>mp</w:t>
      </w:r>
      <w:r>
        <w:rPr>
          <w:w w:val="87"/>
          <w:sz w:val="28"/>
          <w:szCs w:val="28"/>
        </w:rPr>
        <w:t>l</w:t>
      </w:r>
      <w:r>
        <w:rPr>
          <w:w w:val="122"/>
          <w:sz w:val="28"/>
          <w:szCs w:val="28"/>
        </w:rPr>
        <w:t>a</w:t>
      </w:r>
      <w:r>
        <w:rPr>
          <w:w w:val="117"/>
          <w:sz w:val="28"/>
          <w:szCs w:val="28"/>
        </w:rPr>
        <w:t>t</w:t>
      </w:r>
      <w:r>
        <w:rPr>
          <w:w w:val="119"/>
          <w:sz w:val="28"/>
          <w:szCs w:val="28"/>
        </w:rPr>
        <w:t>e</w:t>
      </w:r>
      <w:r>
        <w:rPr>
          <w:w w:val="78"/>
          <w:sz w:val="28"/>
          <w:szCs w:val="28"/>
        </w:rPr>
        <w:t>,</w:t>
      </w:r>
      <w:r>
        <w:rPr>
          <w:spacing w:val="-1"/>
          <w:sz w:val="28"/>
          <w:szCs w:val="28"/>
        </w:rPr>
        <w:t xml:space="preserve"> </w:t>
      </w:r>
      <w:r>
        <w:rPr>
          <w:spacing w:val="-3"/>
          <w:w w:val="101"/>
          <w:sz w:val="28"/>
          <w:szCs w:val="28"/>
        </w:rPr>
        <w:t>r</w:t>
      </w:r>
      <w:r>
        <w:rPr>
          <w:w w:val="119"/>
          <w:sz w:val="28"/>
          <w:szCs w:val="28"/>
        </w:rPr>
        <w:t>e</w:t>
      </w:r>
      <w:r>
        <w:rPr>
          <w:w w:val="113"/>
          <w:sz w:val="28"/>
          <w:szCs w:val="28"/>
        </w:rPr>
        <w:t>q</w:t>
      </w:r>
      <w:r>
        <w:rPr>
          <w:w w:val="110"/>
          <w:sz w:val="28"/>
          <w:szCs w:val="28"/>
        </w:rPr>
        <w:t>u</w:t>
      </w:r>
      <w:r>
        <w:rPr>
          <w:w w:val="119"/>
          <w:sz w:val="28"/>
          <w:szCs w:val="28"/>
        </w:rPr>
        <w:t>e</w:t>
      </w:r>
      <w:r>
        <w:rPr>
          <w:w w:val="132"/>
          <w:sz w:val="28"/>
          <w:szCs w:val="28"/>
        </w:rPr>
        <w:t>s</w:t>
      </w:r>
      <w:r>
        <w:rPr>
          <w:w w:val="117"/>
          <w:sz w:val="28"/>
          <w:szCs w:val="28"/>
        </w:rPr>
        <w:t xml:space="preserve">t </w:t>
      </w:r>
      <w:r>
        <w:rPr>
          <w:sz w:val="28"/>
          <w:szCs w:val="28"/>
        </w:rPr>
        <w:t>impo</w:t>
      </w:r>
      <w:r>
        <w:rPr>
          <w:spacing w:val="7"/>
          <w:sz w:val="28"/>
          <w:szCs w:val="28"/>
        </w:rPr>
        <w:t>r</w:t>
      </w:r>
      <w:r>
        <w:rPr>
          <w:sz w:val="28"/>
          <w:szCs w:val="28"/>
        </w:rPr>
        <w:t>t</w:t>
      </w:r>
      <w:r>
        <w:rPr>
          <w:spacing w:val="64"/>
          <w:sz w:val="28"/>
          <w:szCs w:val="28"/>
        </w:rPr>
        <w:t xml:space="preserve"> </w:t>
      </w:r>
      <w:r>
        <w:rPr>
          <w:sz w:val="28"/>
          <w:szCs w:val="28"/>
        </w:rPr>
        <w:t>num</w:t>
      </w:r>
      <w:r>
        <w:rPr>
          <w:spacing w:val="-2"/>
          <w:sz w:val="28"/>
          <w:szCs w:val="28"/>
        </w:rPr>
        <w:t>p</w:t>
      </w:r>
      <w:r>
        <w:rPr>
          <w:sz w:val="28"/>
          <w:szCs w:val="28"/>
        </w:rPr>
        <w:t>y</w:t>
      </w:r>
      <w:r>
        <w:rPr>
          <w:spacing w:val="62"/>
          <w:sz w:val="28"/>
          <w:szCs w:val="28"/>
        </w:rPr>
        <w:t xml:space="preserve"> </w:t>
      </w:r>
      <w:r>
        <w:rPr>
          <w:w w:val="118"/>
          <w:sz w:val="28"/>
          <w:szCs w:val="28"/>
        </w:rPr>
        <w:t>as</w:t>
      </w:r>
      <w:r>
        <w:rPr>
          <w:spacing w:val="7"/>
          <w:w w:val="118"/>
          <w:sz w:val="28"/>
          <w:szCs w:val="28"/>
        </w:rPr>
        <w:t xml:space="preserve"> </w:t>
      </w:r>
      <w:r>
        <w:rPr>
          <w:w w:val="118"/>
          <w:sz w:val="28"/>
          <w:szCs w:val="28"/>
        </w:rPr>
        <w:t>np</w:t>
      </w:r>
    </w:p>
    <w:p w:rsidR="00DF7E86" w:rsidRDefault="00FB3854">
      <w:pPr>
        <w:spacing w:before="3" w:line="301" w:lineRule="auto"/>
        <w:ind w:left="839" w:right="7299"/>
        <w:rPr>
          <w:sz w:val="28"/>
          <w:szCs w:val="28"/>
        </w:rPr>
      </w:pPr>
      <w:r>
        <w:rPr>
          <w:sz w:val="28"/>
          <w:szCs w:val="28"/>
        </w:rPr>
        <w:t>impo</w:t>
      </w:r>
      <w:r>
        <w:rPr>
          <w:spacing w:val="7"/>
          <w:sz w:val="28"/>
          <w:szCs w:val="28"/>
        </w:rPr>
        <w:t>r</w:t>
      </w:r>
      <w:r>
        <w:rPr>
          <w:sz w:val="28"/>
          <w:szCs w:val="28"/>
        </w:rPr>
        <w:t>t</w:t>
      </w:r>
      <w:r>
        <w:rPr>
          <w:spacing w:val="64"/>
          <w:sz w:val="28"/>
          <w:szCs w:val="28"/>
        </w:rPr>
        <w:t xml:space="preserve"> </w:t>
      </w:r>
      <w:r>
        <w:rPr>
          <w:w w:val="112"/>
          <w:sz w:val="28"/>
          <w:szCs w:val="28"/>
        </w:rPr>
        <w:t>p</w:t>
      </w:r>
      <w:r>
        <w:rPr>
          <w:w w:val="87"/>
          <w:sz w:val="28"/>
          <w:szCs w:val="28"/>
        </w:rPr>
        <w:t>i</w:t>
      </w:r>
      <w:r>
        <w:rPr>
          <w:w w:val="118"/>
          <w:sz w:val="28"/>
          <w:szCs w:val="28"/>
        </w:rPr>
        <w:t>c</w:t>
      </w:r>
      <w:r>
        <w:rPr>
          <w:w w:val="101"/>
          <w:sz w:val="28"/>
          <w:szCs w:val="28"/>
        </w:rPr>
        <w:t>k</w:t>
      </w:r>
      <w:r>
        <w:rPr>
          <w:w w:val="87"/>
          <w:sz w:val="28"/>
          <w:szCs w:val="28"/>
        </w:rPr>
        <w:t>l</w:t>
      </w:r>
      <w:r>
        <w:rPr>
          <w:w w:val="119"/>
          <w:sz w:val="28"/>
          <w:szCs w:val="28"/>
        </w:rPr>
        <w:t xml:space="preserve">e </w:t>
      </w:r>
      <w:r>
        <w:rPr>
          <w:sz w:val="28"/>
          <w:szCs w:val="28"/>
        </w:rPr>
        <w:t>impo</w:t>
      </w:r>
      <w:r>
        <w:rPr>
          <w:spacing w:val="7"/>
          <w:sz w:val="28"/>
          <w:szCs w:val="28"/>
        </w:rPr>
        <w:t>r</w:t>
      </w:r>
      <w:r>
        <w:rPr>
          <w:sz w:val="28"/>
          <w:szCs w:val="28"/>
        </w:rPr>
        <w:t>t</w:t>
      </w:r>
      <w:r>
        <w:rPr>
          <w:spacing w:val="64"/>
          <w:sz w:val="28"/>
          <w:szCs w:val="28"/>
        </w:rPr>
        <w:t xml:space="preserve"> </w:t>
      </w:r>
      <w:r>
        <w:rPr>
          <w:spacing w:val="-3"/>
          <w:w w:val="101"/>
          <w:sz w:val="28"/>
          <w:szCs w:val="28"/>
        </w:rPr>
        <w:t>r</w:t>
      </w:r>
      <w:r>
        <w:rPr>
          <w:w w:val="119"/>
          <w:sz w:val="28"/>
          <w:szCs w:val="28"/>
        </w:rPr>
        <w:t>e</w:t>
      </w:r>
      <w:r>
        <w:rPr>
          <w:w w:val="113"/>
          <w:sz w:val="28"/>
          <w:szCs w:val="28"/>
        </w:rPr>
        <w:t>q</w:t>
      </w:r>
      <w:r>
        <w:rPr>
          <w:w w:val="110"/>
          <w:sz w:val="28"/>
          <w:szCs w:val="28"/>
        </w:rPr>
        <w:t>u</w:t>
      </w:r>
      <w:r>
        <w:rPr>
          <w:w w:val="119"/>
          <w:sz w:val="28"/>
          <w:szCs w:val="28"/>
        </w:rPr>
        <w:t>e</w:t>
      </w:r>
      <w:r>
        <w:rPr>
          <w:w w:val="132"/>
          <w:sz w:val="28"/>
          <w:szCs w:val="28"/>
        </w:rPr>
        <w:t>s</w:t>
      </w:r>
      <w:r>
        <w:rPr>
          <w:w w:val="117"/>
          <w:sz w:val="28"/>
          <w:szCs w:val="28"/>
        </w:rPr>
        <w:t>t</w:t>
      </w:r>
      <w:r>
        <w:rPr>
          <w:w w:val="132"/>
          <w:sz w:val="28"/>
          <w:szCs w:val="28"/>
        </w:rPr>
        <w:t>s</w:t>
      </w:r>
    </w:p>
    <w:p w:rsidR="00DF7E86" w:rsidRDefault="00FB3854">
      <w:pPr>
        <w:spacing w:before="3" w:line="320" w:lineRule="exact"/>
        <w:ind w:left="839"/>
        <w:rPr>
          <w:sz w:val="28"/>
          <w:szCs w:val="28"/>
        </w:rPr>
      </w:pPr>
      <w:r>
        <w:rPr>
          <w:position w:val="-1"/>
          <w:sz w:val="28"/>
          <w:szCs w:val="28"/>
        </w:rPr>
        <w:t>impo</w:t>
      </w:r>
      <w:r>
        <w:rPr>
          <w:spacing w:val="7"/>
          <w:position w:val="-1"/>
          <w:sz w:val="28"/>
          <w:szCs w:val="28"/>
        </w:rPr>
        <w:t>r</w:t>
      </w:r>
      <w:r>
        <w:rPr>
          <w:position w:val="-1"/>
          <w:sz w:val="28"/>
          <w:szCs w:val="28"/>
        </w:rPr>
        <w:t>t</w:t>
      </w:r>
      <w:r>
        <w:rPr>
          <w:spacing w:val="64"/>
          <w:position w:val="-1"/>
          <w:sz w:val="28"/>
          <w:szCs w:val="28"/>
        </w:rPr>
        <w:t xml:space="preserve"> </w:t>
      </w:r>
      <w:r>
        <w:rPr>
          <w:w w:val="86"/>
          <w:position w:val="-1"/>
          <w:sz w:val="28"/>
          <w:szCs w:val="28"/>
        </w:rPr>
        <w:t>j</w:t>
      </w:r>
      <w:r>
        <w:rPr>
          <w:w w:val="132"/>
          <w:position w:val="-1"/>
          <w:sz w:val="28"/>
          <w:szCs w:val="28"/>
        </w:rPr>
        <w:t>s</w:t>
      </w:r>
      <w:r>
        <w:rPr>
          <w:w w:val="113"/>
          <w:position w:val="-1"/>
          <w:sz w:val="28"/>
          <w:szCs w:val="28"/>
        </w:rPr>
        <w:t>o</w:t>
      </w:r>
      <w:r>
        <w:rPr>
          <w:w w:val="110"/>
          <w:position w:val="-1"/>
          <w:sz w:val="28"/>
          <w:szCs w:val="28"/>
        </w:rPr>
        <w:t>n</w:t>
      </w:r>
    </w:p>
    <w:p w:rsidR="00DF7E86" w:rsidRDefault="00DF7E86">
      <w:pPr>
        <w:spacing w:line="200" w:lineRule="exact"/>
      </w:pPr>
    </w:p>
    <w:p w:rsidR="00DF7E86" w:rsidRDefault="00DF7E86">
      <w:pPr>
        <w:spacing w:before="20" w:line="280" w:lineRule="exact"/>
        <w:rPr>
          <w:sz w:val="28"/>
          <w:szCs w:val="28"/>
        </w:rPr>
      </w:pPr>
    </w:p>
    <w:p w:rsidR="00DF7E86" w:rsidRDefault="00FB3854">
      <w:pPr>
        <w:spacing w:before="20"/>
        <w:ind w:left="120"/>
        <w:rPr>
          <w:sz w:val="28"/>
          <w:szCs w:val="28"/>
        </w:rPr>
      </w:pPr>
      <w:r>
        <w:rPr>
          <w:sz w:val="28"/>
          <w:szCs w:val="28"/>
        </w:rPr>
        <w:t>He</w:t>
      </w:r>
      <w:r>
        <w:rPr>
          <w:spacing w:val="-3"/>
          <w:sz w:val="28"/>
          <w:szCs w:val="28"/>
        </w:rPr>
        <w:t>r</w:t>
      </w:r>
      <w:r>
        <w:rPr>
          <w:sz w:val="28"/>
          <w:szCs w:val="28"/>
        </w:rPr>
        <w:t xml:space="preserve">e </w:t>
      </w:r>
      <w:r>
        <w:rPr>
          <w:spacing w:val="24"/>
          <w:sz w:val="28"/>
          <w:szCs w:val="28"/>
        </w:rPr>
        <w:t xml:space="preserve"> </w:t>
      </w:r>
      <w:r>
        <w:rPr>
          <w:sz w:val="28"/>
          <w:szCs w:val="28"/>
        </w:rPr>
        <w:t xml:space="preserve">we </w:t>
      </w:r>
      <w:r>
        <w:rPr>
          <w:spacing w:val="10"/>
          <w:sz w:val="28"/>
          <w:szCs w:val="28"/>
        </w:rPr>
        <w:t xml:space="preserve"> </w:t>
      </w:r>
      <w:r>
        <w:rPr>
          <w:sz w:val="28"/>
          <w:szCs w:val="28"/>
        </w:rPr>
        <w:t>impo</w:t>
      </w:r>
      <w:r>
        <w:rPr>
          <w:spacing w:val="7"/>
          <w:sz w:val="28"/>
          <w:szCs w:val="28"/>
        </w:rPr>
        <w:t>r</w:t>
      </w:r>
      <w:r>
        <w:rPr>
          <w:sz w:val="28"/>
          <w:szCs w:val="28"/>
        </w:rPr>
        <w:t xml:space="preserve">t </w:t>
      </w:r>
      <w:r>
        <w:rPr>
          <w:spacing w:val="45"/>
          <w:sz w:val="28"/>
          <w:szCs w:val="28"/>
        </w:rPr>
        <w:t xml:space="preserve"> </w:t>
      </w:r>
      <w:r>
        <w:rPr>
          <w:sz w:val="28"/>
          <w:szCs w:val="28"/>
        </w:rPr>
        <w:t>all</w:t>
      </w:r>
      <w:r>
        <w:rPr>
          <w:spacing w:val="57"/>
          <w:sz w:val="28"/>
          <w:szCs w:val="28"/>
        </w:rPr>
        <w:t xml:space="preserve"> </w:t>
      </w:r>
      <w:r>
        <w:rPr>
          <w:sz w:val="28"/>
          <w:szCs w:val="28"/>
        </w:rPr>
        <w:t xml:space="preserve">the </w:t>
      </w:r>
      <w:r>
        <w:rPr>
          <w:spacing w:val="31"/>
          <w:sz w:val="28"/>
          <w:szCs w:val="28"/>
        </w:rPr>
        <w:t xml:space="preserve"> </w:t>
      </w:r>
      <w:r>
        <w:rPr>
          <w:w w:val="110"/>
          <w:sz w:val="28"/>
          <w:szCs w:val="28"/>
        </w:rPr>
        <w:t>n</w:t>
      </w:r>
      <w:r>
        <w:rPr>
          <w:w w:val="119"/>
          <w:sz w:val="28"/>
          <w:szCs w:val="28"/>
        </w:rPr>
        <w:t>e</w:t>
      </w:r>
      <w:r>
        <w:rPr>
          <w:w w:val="118"/>
          <w:sz w:val="28"/>
          <w:szCs w:val="28"/>
        </w:rPr>
        <w:t>c</w:t>
      </w:r>
      <w:r>
        <w:rPr>
          <w:w w:val="119"/>
          <w:sz w:val="28"/>
          <w:szCs w:val="28"/>
        </w:rPr>
        <w:t>e</w:t>
      </w:r>
      <w:r>
        <w:rPr>
          <w:w w:val="132"/>
          <w:sz w:val="28"/>
          <w:szCs w:val="28"/>
        </w:rPr>
        <w:t>ss</w:t>
      </w:r>
      <w:r>
        <w:rPr>
          <w:w w:val="122"/>
          <w:sz w:val="28"/>
          <w:szCs w:val="28"/>
        </w:rPr>
        <w:t>a</w:t>
      </w:r>
      <w:r>
        <w:rPr>
          <w:spacing w:val="2"/>
          <w:w w:val="101"/>
          <w:sz w:val="28"/>
          <w:szCs w:val="28"/>
        </w:rPr>
        <w:t>r</w:t>
      </w:r>
      <w:r>
        <w:rPr>
          <w:w w:val="94"/>
          <w:sz w:val="28"/>
          <w:szCs w:val="28"/>
        </w:rPr>
        <w:t>y</w:t>
      </w:r>
      <w:r>
        <w:rPr>
          <w:sz w:val="28"/>
          <w:szCs w:val="28"/>
        </w:rPr>
        <w:t xml:space="preserve"> </w:t>
      </w:r>
      <w:r>
        <w:rPr>
          <w:spacing w:val="-20"/>
          <w:sz w:val="28"/>
          <w:szCs w:val="28"/>
        </w:rPr>
        <w:t xml:space="preserve"> </w:t>
      </w:r>
      <w:r>
        <w:rPr>
          <w:spacing w:val="-3"/>
          <w:w w:val="116"/>
          <w:sz w:val="28"/>
          <w:szCs w:val="28"/>
        </w:rPr>
        <w:t>f</w:t>
      </w:r>
      <w:r>
        <w:rPr>
          <w:w w:val="116"/>
          <w:sz w:val="28"/>
          <w:szCs w:val="28"/>
        </w:rPr>
        <w:t>eatu</w:t>
      </w:r>
      <w:r>
        <w:rPr>
          <w:spacing w:val="-3"/>
          <w:w w:val="116"/>
          <w:sz w:val="28"/>
          <w:szCs w:val="28"/>
        </w:rPr>
        <w:t>r</w:t>
      </w:r>
      <w:r>
        <w:rPr>
          <w:w w:val="116"/>
          <w:sz w:val="28"/>
          <w:szCs w:val="28"/>
        </w:rPr>
        <w:t>es</w:t>
      </w:r>
      <w:r>
        <w:rPr>
          <w:spacing w:val="39"/>
          <w:w w:val="116"/>
          <w:sz w:val="28"/>
          <w:szCs w:val="28"/>
        </w:rPr>
        <w:t xml:space="preserve"> </w:t>
      </w:r>
      <w:r>
        <w:rPr>
          <w:sz w:val="28"/>
          <w:szCs w:val="28"/>
        </w:rPr>
        <w:t xml:space="preserve">of </w:t>
      </w:r>
      <w:r>
        <w:rPr>
          <w:spacing w:val="2"/>
          <w:sz w:val="28"/>
          <w:szCs w:val="28"/>
        </w:rPr>
        <w:t xml:space="preserve"> </w:t>
      </w:r>
      <w:r>
        <w:rPr>
          <w:w w:val="117"/>
          <w:sz w:val="28"/>
          <w:szCs w:val="28"/>
        </w:rPr>
        <w:t>t</w:t>
      </w:r>
      <w:r>
        <w:rPr>
          <w:w w:val="110"/>
          <w:sz w:val="28"/>
          <w:szCs w:val="28"/>
        </w:rPr>
        <w:t>h</w:t>
      </w:r>
      <w:r>
        <w:rPr>
          <w:w w:val="87"/>
          <w:sz w:val="28"/>
          <w:szCs w:val="28"/>
        </w:rPr>
        <w:t>i</w:t>
      </w:r>
      <w:r>
        <w:rPr>
          <w:w w:val="132"/>
          <w:sz w:val="28"/>
          <w:szCs w:val="28"/>
        </w:rPr>
        <w:t>s</w:t>
      </w:r>
      <w:r>
        <w:rPr>
          <w:sz w:val="28"/>
          <w:szCs w:val="28"/>
        </w:rPr>
        <w:t xml:space="preserve"> </w:t>
      </w:r>
      <w:r>
        <w:rPr>
          <w:spacing w:val="-20"/>
          <w:sz w:val="28"/>
          <w:szCs w:val="28"/>
        </w:rPr>
        <w:t xml:space="preserve"> </w:t>
      </w:r>
      <w:r>
        <w:rPr>
          <w:w w:val="112"/>
          <w:sz w:val="28"/>
          <w:szCs w:val="28"/>
        </w:rPr>
        <w:t>p</w:t>
      </w:r>
      <w:r>
        <w:rPr>
          <w:spacing w:val="-3"/>
          <w:w w:val="101"/>
          <w:sz w:val="28"/>
          <w:szCs w:val="28"/>
        </w:rPr>
        <w:t>r</w:t>
      </w:r>
      <w:r>
        <w:rPr>
          <w:w w:val="113"/>
          <w:sz w:val="28"/>
          <w:szCs w:val="28"/>
        </w:rPr>
        <w:t>o</w:t>
      </w:r>
      <w:r>
        <w:rPr>
          <w:w w:val="86"/>
          <w:sz w:val="28"/>
          <w:szCs w:val="28"/>
        </w:rPr>
        <w:t>j</w:t>
      </w:r>
      <w:r>
        <w:rPr>
          <w:w w:val="119"/>
          <w:sz w:val="28"/>
          <w:szCs w:val="28"/>
        </w:rPr>
        <w:t>e</w:t>
      </w:r>
      <w:r>
        <w:rPr>
          <w:w w:val="118"/>
          <w:sz w:val="28"/>
          <w:szCs w:val="28"/>
        </w:rPr>
        <w:t>c</w:t>
      </w:r>
      <w:r>
        <w:rPr>
          <w:w w:val="117"/>
          <w:sz w:val="28"/>
          <w:szCs w:val="28"/>
        </w:rPr>
        <w:t>t</w:t>
      </w:r>
      <w:r>
        <w:rPr>
          <w:sz w:val="28"/>
          <w:szCs w:val="28"/>
        </w:rPr>
        <w:t xml:space="preserve"> </w:t>
      </w:r>
      <w:r>
        <w:rPr>
          <w:spacing w:val="-20"/>
          <w:sz w:val="28"/>
          <w:szCs w:val="28"/>
        </w:rPr>
        <w:t xml:space="preserve"> </w:t>
      </w:r>
      <w:r>
        <w:rPr>
          <w:sz w:val="28"/>
          <w:szCs w:val="28"/>
        </w:rPr>
        <w:t>in</w:t>
      </w:r>
      <w:r>
        <w:rPr>
          <w:spacing w:val="-2"/>
          <w:sz w:val="28"/>
          <w:szCs w:val="28"/>
        </w:rPr>
        <w:t>v</w:t>
      </w:r>
      <w:r>
        <w:rPr>
          <w:sz w:val="28"/>
          <w:szCs w:val="28"/>
        </w:rPr>
        <w:t xml:space="preserve">olving </w:t>
      </w:r>
      <w:r>
        <w:rPr>
          <w:spacing w:val="2"/>
          <w:sz w:val="28"/>
          <w:szCs w:val="28"/>
        </w:rPr>
        <w:t xml:space="preserve"> </w:t>
      </w:r>
      <w:r>
        <w:rPr>
          <w:sz w:val="28"/>
          <w:szCs w:val="28"/>
        </w:rPr>
        <w:t>in</w:t>
      </w:r>
      <w:r>
        <w:rPr>
          <w:spacing w:val="39"/>
          <w:sz w:val="28"/>
          <w:szCs w:val="28"/>
        </w:rPr>
        <w:t xml:space="preserve"> </w:t>
      </w:r>
      <w:r>
        <w:rPr>
          <w:spacing w:val="2"/>
          <w:w w:val="113"/>
          <w:sz w:val="28"/>
          <w:szCs w:val="28"/>
        </w:rPr>
        <w:t>P</w:t>
      </w:r>
      <w:r>
        <w:rPr>
          <w:w w:val="94"/>
          <w:sz w:val="28"/>
          <w:szCs w:val="28"/>
        </w:rPr>
        <w:t>y</w:t>
      </w:r>
      <w:r>
        <w:rPr>
          <w:w w:val="117"/>
          <w:sz w:val="28"/>
          <w:szCs w:val="28"/>
        </w:rPr>
        <w:t>t</w:t>
      </w:r>
      <w:r>
        <w:rPr>
          <w:w w:val="110"/>
          <w:sz w:val="28"/>
          <w:szCs w:val="28"/>
        </w:rPr>
        <w:t>h</w:t>
      </w:r>
      <w:r>
        <w:rPr>
          <w:w w:val="113"/>
          <w:sz w:val="28"/>
          <w:szCs w:val="28"/>
        </w:rPr>
        <w:t>o</w:t>
      </w:r>
      <w:r>
        <w:rPr>
          <w:w w:val="110"/>
          <w:sz w:val="28"/>
          <w:szCs w:val="28"/>
        </w:rPr>
        <w:t>n</w:t>
      </w:r>
    </w:p>
    <w:p w:rsidR="00DF7E86" w:rsidRDefault="00FB3854">
      <w:pPr>
        <w:spacing w:before="82" w:line="320" w:lineRule="exact"/>
        <w:ind w:left="120"/>
        <w:rPr>
          <w:sz w:val="28"/>
          <w:szCs w:val="28"/>
        </w:rPr>
      </w:pPr>
      <w:r>
        <w:rPr>
          <w:w w:val="102"/>
          <w:position w:val="-1"/>
          <w:sz w:val="28"/>
          <w:szCs w:val="28"/>
        </w:rPr>
        <w:t>ﬂ</w:t>
      </w:r>
      <w:r>
        <w:rPr>
          <w:w w:val="122"/>
          <w:position w:val="-1"/>
          <w:sz w:val="28"/>
          <w:szCs w:val="28"/>
        </w:rPr>
        <w:t>a</w:t>
      </w:r>
      <w:r>
        <w:rPr>
          <w:w w:val="132"/>
          <w:position w:val="-1"/>
          <w:sz w:val="28"/>
          <w:szCs w:val="28"/>
        </w:rPr>
        <w:t>s</w:t>
      </w:r>
      <w:r>
        <w:rPr>
          <w:w w:val="101"/>
          <w:position w:val="-1"/>
          <w:sz w:val="28"/>
          <w:szCs w:val="28"/>
        </w:rPr>
        <w:t>k</w:t>
      </w:r>
      <w:r>
        <w:rPr>
          <w:w w:val="105"/>
          <w:position w:val="-1"/>
          <w:sz w:val="28"/>
          <w:szCs w:val="28"/>
        </w:rPr>
        <w:t>.</w:t>
      </w:r>
    </w:p>
    <w:p w:rsidR="00DF7E86" w:rsidRDefault="00DF7E86">
      <w:pPr>
        <w:spacing w:before="10" w:line="120" w:lineRule="exact"/>
        <w:rPr>
          <w:sz w:val="12"/>
          <w:szCs w:val="12"/>
        </w:rPr>
      </w:pPr>
    </w:p>
    <w:p w:rsidR="00DF7E86" w:rsidRDefault="00DF7E86">
      <w:pPr>
        <w:spacing w:line="200" w:lineRule="exact"/>
      </w:pPr>
    </w:p>
    <w:p w:rsidR="00DF7E86" w:rsidRDefault="00DF7E86">
      <w:pPr>
        <w:spacing w:line="200" w:lineRule="exact"/>
      </w:pPr>
    </w:p>
    <w:p w:rsidR="00DF7E86" w:rsidRDefault="00FB3854">
      <w:pPr>
        <w:spacing w:before="20"/>
        <w:ind w:left="659"/>
        <w:rPr>
          <w:sz w:val="28"/>
          <w:szCs w:val="28"/>
        </w:rPr>
      </w:pPr>
      <w:r>
        <w:rPr>
          <w:w w:val="114"/>
          <w:sz w:val="28"/>
          <w:szCs w:val="28"/>
        </w:rPr>
        <w:t xml:space="preserve">header </w:t>
      </w:r>
      <w:r>
        <w:rPr>
          <w:spacing w:val="52"/>
          <w:w w:val="114"/>
          <w:sz w:val="28"/>
          <w:szCs w:val="28"/>
        </w:rPr>
        <w:t xml:space="preserve"> </w:t>
      </w:r>
      <w:r>
        <w:rPr>
          <w:sz w:val="28"/>
          <w:szCs w:val="28"/>
        </w:rPr>
        <w:t xml:space="preserve">= </w:t>
      </w:r>
      <w:r>
        <w:rPr>
          <w:spacing w:val="65"/>
          <w:sz w:val="28"/>
          <w:szCs w:val="28"/>
        </w:rPr>
        <w:t xml:space="preserve"> </w:t>
      </w:r>
      <w:r>
        <w:rPr>
          <w:w w:val="70"/>
          <w:sz w:val="28"/>
          <w:szCs w:val="28"/>
        </w:rPr>
        <w:t>{</w:t>
      </w:r>
      <w:r>
        <w:rPr>
          <w:w w:val="96"/>
          <w:sz w:val="28"/>
          <w:szCs w:val="28"/>
        </w:rPr>
        <w:t>'</w:t>
      </w:r>
      <w:r>
        <w:rPr>
          <w:w w:val="97"/>
          <w:sz w:val="28"/>
          <w:szCs w:val="28"/>
        </w:rPr>
        <w:t>C</w:t>
      </w:r>
      <w:r>
        <w:rPr>
          <w:w w:val="113"/>
          <w:sz w:val="28"/>
          <w:szCs w:val="28"/>
        </w:rPr>
        <w:t>o</w:t>
      </w:r>
      <w:r>
        <w:rPr>
          <w:w w:val="110"/>
          <w:sz w:val="28"/>
          <w:szCs w:val="28"/>
        </w:rPr>
        <w:t>n</w:t>
      </w:r>
      <w:r>
        <w:rPr>
          <w:w w:val="117"/>
          <w:sz w:val="28"/>
          <w:szCs w:val="28"/>
        </w:rPr>
        <w:t>t</w:t>
      </w:r>
      <w:r>
        <w:rPr>
          <w:w w:val="119"/>
          <w:sz w:val="28"/>
          <w:szCs w:val="28"/>
        </w:rPr>
        <w:t>e</w:t>
      </w:r>
      <w:r>
        <w:rPr>
          <w:w w:val="110"/>
          <w:sz w:val="28"/>
          <w:szCs w:val="28"/>
        </w:rPr>
        <w:t>n</w:t>
      </w:r>
      <w:r>
        <w:rPr>
          <w:w w:val="117"/>
          <w:sz w:val="28"/>
          <w:szCs w:val="28"/>
        </w:rPr>
        <w:t>t</w:t>
      </w:r>
      <w:r>
        <w:rPr>
          <w:w w:val="82"/>
          <w:sz w:val="28"/>
          <w:szCs w:val="28"/>
        </w:rPr>
        <w:t>-</w:t>
      </w:r>
      <w:r>
        <w:rPr>
          <w:spacing w:val="-10"/>
          <w:w w:val="97"/>
          <w:sz w:val="28"/>
          <w:szCs w:val="28"/>
        </w:rPr>
        <w:t>T</w:t>
      </w:r>
      <w:r>
        <w:rPr>
          <w:w w:val="94"/>
          <w:sz w:val="28"/>
          <w:szCs w:val="28"/>
        </w:rPr>
        <w:t>y</w:t>
      </w:r>
      <w:r>
        <w:rPr>
          <w:w w:val="112"/>
          <w:sz w:val="28"/>
          <w:szCs w:val="28"/>
        </w:rPr>
        <w:t>p</w:t>
      </w:r>
      <w:r>
        <w:rPr>
          <w:spacing w:val="-2"/>
          <w:w w:val="119"/>
          <w:sz w:val="28"/>
          <w:szCs w:val="28"/>
        </w:rPr>
        <w:t>e</w:t>
      </w:r>
      <w:r>
        <w:rPr>
          <w:w w:val="96"/>
          <w:sz w:val="28"/>
          <w:szCs w:val="28"/>
        </w:rPr>
        <w:t>'</w:t>
      </w:r>
      <w:r>
        <w:rPr>
          <w:w w:val="87"/>
          <w:sz w:val="28"/>
          <w:szCs w:val="28"/>
        </w:rPr>
        <w:t>:</w:t>
      </w:r>
      <w:r>
        <w:rPr>
          <w:sz w:val="28"/>
          <w:szCs w:val="28"/>
        </w:rPr>
        <w:t xml:space="preserve">   </w:t>
      </w:r>
      <w:r>
        <w:rPr>
          <w:spacing w:val="-7"/>
          <w:w w:val="96"/>
          <w:sz w:val="28"/>
          <w:szCs w:val="28"/>
        </w:rPr>
        <w:t>'</w:t>
      </w:r>
      <w:r>
        <w:rPr>
          <w:w w:val="122"/>
          <w:sz w:val="28"/>
          <w:szCs w:val="28"/>
        </w:rPr>
        <w:t>a</w:t>
      </w:r>
      <w:r>
        <w:rPr>
          <w:w w:val="112"/>
          <w:sz w:val="28"/>
          <w:szCs w:val="28"/>
        </w:rPr>
        <w:t>pp</w:t>
      </w:r>
      <w:r>
        <w:rPr>
          <w:w w:val="87"/>
          <w:sz w:val="28"/>
          <w:szCs w:val="28"/>
        </w:rPr>
        <w:t>li</w:t>
      </w:r>
      <w:r>
        <w:rPr>
          <w:w w:val="118"/>
          <w:sz w:val="28"/>
          <w:szCs w:val="28"/>
        </w:rPr>
        <w:t>c</w:t>
      </w:r>
      <w:r>
        <w:rPr>
          <w:w w:val="122"/>
          <w:sz w:val="28"/>
          <w:szCs w:val="28"/>
        </w:rPr>
        <w:t>a</w:t>
      </w:r>
      <w:r>
        <w:rPr>
          <w:w w:val="117"/>
          <w:sz w:val="28"/>
          <w:szCs w:val="28"/>
        </w:rPr>
        <w:t>t</w:t>
      </w:r>
      <w:r>
        <w:rPr>
          <w:w w:val="87"/>
          <w:sz w:val="28"/>
          <w:szCs w:val="28"/>
        </w:rPr>
        <w:t>i</w:t>
      </w:r>
      <w:r>
        <w:rPr>
          <w:w w:val="113"/>
          <w:sz w:val="28"/>
          <w:szCs w:val="28"/>
        </w:rPr>
        <w:t>o</w:t>
      </w:r>
      <w:r>
        <w:rPr>
          <w:w w:val="110"/>
          <w:sz w:val="28"/>
          <w:szCs w:val="28"/>
        </w:rPr>
        <w:t>n</w:t>
      </w:r>
      <w:r>
        <w:rPr>
          <w:w w:val="148"/>
          <w:sz w:val="28"/>
          <w:szCs w:val="28"/>
        </w:rPr>
        <w:t>/</w:t>
      </w:r>
      <w:r>
        <w:rPr>
          <w:w w:val="86"/>
          <w:sz w:val="28"/>
          <w:szCs w:val="28"/>
        </w:rPr>
        <w:t>j</w:t>
      </w:r>
      <w:r>
        <w:rPr>
          <w:w w:val="132"/>
          <w:sz w:val="28"/>
          <w:szCs w:val="28"/>
        </w:rPr>
        <w:t>s</w:t>
      </w:r>
      <w:r>
        <w:rPr>
          <w:w w:val="113"/>
          <w:sz w:val="28"/>
          <w:szCs w:val="28"/>
        </w:rPr>
        <w:t>o</w:t>
      </w:r>
      <w:r>
        <w:rPr>
          <w:spacing w:val="-14"/>
          <w:w w:val="110"/>
          <w:sz w:val="28"/>
          <w:szCs w:val="28"/>
        </w:rPr>
        <w:t>n</w:t>
      </w:r>
      <w:r>
        <w:rPr>
          <w:w w:val="96"/>
          <w:sz w:val="28"/>
          <w:szCs w:val="28"/>
        </w:rPr>
        <w:t>'</w:t>
      </w:r>
      <w:r>
        <w:rPr>
          <w:w w:val="78"/>
          <w:sz w:val="28"/>
          <w:szCs w:val="28"/>
        </w:rPr>
        <w:t>,</w:t>
      </w:r>
      <w:r>
        <w:rPr>
          <w:sz w:val="28"/>
          <w:szCs w:val="28"/>
        </w:rPr>
        <w:t xml:space="preserve">   </w:t>
      </w:r>
      <w:r>
        <w:rPr>
          <w:spacing w:val="-16"/>
          <w:w w:val="96"/>
          <w:sz w:val="28"/>
          <w:szCs w:val="28"/>
        </w:rPr>
        <w:t>'</w:t>
      </w:r>
      <w:r>
        <w:rPr>
          <w:spacing w:val="-2"/>
          <w:w w:val="90"/>
          <w:sz w:val="28"/>
          <w:szCs w:val="28"/>
        </w:rPr>
        <w:t>A</w:t>
      </w:r>
      <w:r>
        <w:rPr>
          <w:w w:val="110"/>
          <w:sz w:val="28"/>
          <w:szCs w:val="28"/>
        </w:rPr>
        <w:t>u</w:t>
      </w:r>
      <w:r>
        <w:rPr>
          <w:w w:val="117"/>
          <w:sz w:val="28"/>
          <w:szCs w:val="28"/>
        </w:rPr>
        <w:t>t</w:t>
      </w:r>
      <w:r>
        <w:rPr>
          <w:w w:val="110"/>
          <w:sz w:val="28"/>
          <w:szCs w:val="28"/>
        </w:rPr>
        <w:t>h</w:t>
      </w:r>
      <w:r>
        <w:rPr>
          <w:w w:val="113"/>
          <w:sz w:val="28"/>
          <w:szCs w:val="28"/>
        </w:rPr>
        <w:t>o</w:t>
      </w:r>
      <w:r>
        <w:rPr>
          <w:w w:val="101"/>
          <w:sz w:val="28"/>
          <w:szCs w:val="28"/>
        </w:rPr>
        <w:t>r</w:t>
      </w:r>
      <w:r>
        <w:rPr>
          <w:w w:val="87"/>
          <w:sz w:val="28"/>
          <w:szCs w:val="28"/>
        </w:rPr>
        <w:t>i</w:t>
      </w:r>
      <w:r>
        <w:rPr>
          <w:w w:val="111"/>
          <w:sz w:val="28"/>
          <w:szCs w:val="28"/>
        </w:rPr>
        <w:t>z</w:t>
      </w:r>
      <w:r>
        <w:rPr>
          <w:w w:val="122"/>
          <w:sz w:val="28"/>
          <w:szCs w:val="28"/>
        </w:rPr>
        <w:t>a</w:t>
      </w:r>
      <w:r>
        <w:rPr>
          <w:w w:val="117"/>
          <w:sz w:val="28"/>
          <w:szCs w:val="28"/>
        </w:rPr>
        <w:t>t</w:t>
      </w:r>
      <w:r>
        <w:rPr>
          <w:w w:val="87"/>
          <w:sz w:val="28"/>
          <w:szCs w:val="28"/>
        </w:rPr>
        <w:t>i</w:t>
      </w:r>
      <w:r>
        <w:rPr>
          <w:w w:val="113"/>
          <w:sz w:val="28"/>
          <w:szCs w:val="28"/>
        </w:rPr>
        <w:t>o</w:t>
      </w:r>
      <w:r>
        <w:rPr>
          <w:spacing w:val="-14"/>
          <w:w w:val="110"/>
          <w:sz w:val="28"/>
          <w:szCs w:val="28"/>
        </w:rPr>
        <w:t>n</w:t>
      </w:r>
      <w:r>
        <w:rPr>
          <w:w w:val="96"/>
          <w:sz w:val="28"/>
          <w:szCs w:val="28"/>
        </w:rPr>
        <w:t>'</w:t>
      </w:r>
      <w:r>
        <w:rPr>
          <w:w w:val="87"/>
          <w:sz w:val="28"/>
          <w:szCs w:val="28"/>
        </w:rPr>
        <w:t>:</w:t>
      </w:r>
      <w:r>
        <w:rPr>
          <w:sz w:val="28"/>
          <w:szCs w:val="28"/>
        </w:rPr>
        <w:t xml:space="preserve">   'Bea</w:t>
      </w:r>
      <w:r>
        <w:rPr>
          <w:spacing w:val="-3"/>
          <w:sz w:val="28"/>
          <w:szCs w:val="28"/>
        </w:rPr>
        <w:t>r</w:t>
      </w:r>
      <w:r>
        <w:rPr>
          <w:sz w:val="28"/>
          <w:szCs w:val="28"/>
        </w:rPr>
        <w:t xml:space="preserve">er  </w:t>
      </w:r>
      <w:r>
        <w:rPr>
          <w:spacing w:val="60"/>
          <w:sz w:val="28"/>
          <w:szCs w:val="28"/>
        </w:rPr>
        <w:t xml:space="preserve"> </w:t>
      </w:r>
      <w:r>
        <w:rPr>
          <w:sz w:val="28"/>
          <w:szCs w:val="28"/>
        </w:rPr>
        <w:t xml:space="preserve">' </w:t>
      </w:r>
      <w:r>
        <w:rPr>
          <w:spacing w:val="53"/>
          <w:sz w:val="28"/>
          <w:szCs w:val="28"/>
        </w:rPr>
        <w:t xml:space="preserve"> </w:t>
      </w:r>
      <w:r>
        <w:rPr>
          <w:sz w:val="28"/>
          <w:szCs w:val="28"/>
        </w:rPr>
        <w:t>+</w:t>
      </w:r>
    </w:p>
    <w:p w:rsidR="00DF7E86" w:rsidRDefault="00FB3854">
      <w:pPr>
        <w:spacing w:before="82"/>
        <w:ind w:left="659"/>
        <w:rPr>
          <w:sz w:val="28"/>
          <w:szCs w:val="28"/>
        </w:rPr>
      </w:pPr>
      <w:r>
        <w:rPr>
          <w:w w:val="112"/>
          <w:sz w:val="28"/>
          <w:szCs w:val="28"/>
        </w:rPr>
        <w:t>m</w:t>
      </w:r>
      <w:r>
        <w:rPr>
          <w:w w:val="87"/>
          <w:sz w:val="28"/>
          <w:szCs w:val="28"/>
        </w:rPr>
        <w:t>l</w:t>
      </w:r>
      <w:r>
        <w:rPr>
          <w:spacing w:val="-3"/>
          <w:w w:val="117"/>
          <w:sz w:val="28"/>
          <w:szCs w:val="28"/>
        </w:rPr>
        <w:t>t</w:t>
      </w:r>
      <w:r>
        <w:rPr>
          <w:w w:val="113"/>
          <w:sz w:val="28"/>
          <w:szCs w:val="28"/>
        </w:rPr>
        <w:t>o</w:t>
      </w:r>
      <w:r>
        <w:rPr>
          <w:spacing w:val="-3"/>
          <w:w w:val="101"/>
          <w:sz w:val="28"/>
          <w:szCs w:val="28"/>
        </w:rPr>
        <w:t>k</w:t>
      </w:r>
      <w:r>
        <w:rPr>
          <w:w w:val="119"/>
          <w:sz w:val="28"/>
          <w:szCs w:val="28"/>
        </w:rPr>
        <w:t>e</w:t>
      </w:r>
      <w:r>
        <w:rPr>
          <w:w w:val="110"/>
          <w:sz w:val="28"/>
          <w:szCs w:val="28"/>
        </w:rPr>
        <w:t>n</w:t>
      </w:r>
      <w:r>
        <w:rPr>
          <w:w w:val="70"/>
          <w:sz w:val="28"/>
          <w:szCs w:val="28"/>
        </w:rPr>
        <w:t>}</w:t>
      </w:r>
    </w:p>
    <w:p w:rsidR="00DF7E86" w:rsidRDefault="00FB3854">
      <w:pPr>
        <w:spacing w:before="82"/>
        <w:ind w:left="659"/>
        <w:rPr>
          <w:sz w:val="28"/>
          <w:szCs w:val="28"/>
        </w:rPr>
      </w:pPr>
      <w:r>
        <w:rPr>
          <w:sz w:val="28"/>
          <w:szCs w:val="28"/>
        </w:rPr>
        <w:t>app</w:t>
      </w:r>
      <w:r>
        <w:rPr>
          <w:spacing w:val="60"/>
          <w:sz w:val="28"/>
          <w:szCs w:val="28"/>
        </w:rPr>
        <w:t xml:space="preserve"> </w:t>
      </w:r>
      <w:r>
        <w:rPr>
          <w:sz w:val="28"/>
          <w:szCs w:val="28"/>
        </w:rPr>
        <w:t>=</w:t>
      </w:r>
      <w:r>
        <w:rPr>
          <w:spacing w:val="-6"/>
          <w:sz w:val="28"/>
          <w:szCs w:val="28"/>
        </w:rPr>
        <w:t xml:space="preserve"> </w:t>
      </w:r>
      <w:r>
        <w:rPr>
          <w:w w:val="99"/>
          <w:sz w:val="28"/>
          <w:szCs w:val="28"/>
        </w:rPr>
        <w:t>F</w:t>
      </w:r>
      <w:r>
        <w:rPr>
          <w:w w:val="87"/>
          <w:sz w:val="28"/>
          <w:szCs w:val="28"/>
        </w:rPr>
        <w:t>l</w:t>
      </w:r>
      <w:r>
        <w:rPr>
          <w:w w:val="122"/>
          <w:sz w:val="28"/>
          <w:szCs w:val="28"/>
        </w:rPr>
        <w:t>a</w:t>
      </w:r>
      <w:r>
        <w:rPr>
          <w:w w:val="132"/>
          <w:sz w:val="28"/>
          <w:szCs w:val="28"/>
        </w:rPr>
        <w:t>s</w:t>
      </w:r>
      <w:r>
        <w:rPr>
          <w:w w:val="101"/>
          <w:sz w:val="28"/>
          <w:szCs w:val="28"/>
        </w:rPr>
        <w:t>k</w:t>
      </w:r>
      <w:r>
        <w:rPr>
          <w:w w:val="95"/>
          <w:sz w:val="28"/>
          <w:szCs w:val="28"/>
        </w:rPr>
        <w:t>(_</w:t>
      </w:r>
      <w:r>
        <w:rPr>
          <w:w w:val="110"/>
          <w:sz w:val="28"/>
          <w:szCs w:val="28"/>
        </w:rPr>
        <w:t>n</w:t>
      </w:r>
      <w:r>
        <w:rPr>
          <w:w w:val="122"/>
          <w:sz w:val="28"/>
          <w:szCs w:val="28"/>
        </w:rPr>
        <w:t>a</w:t>
      </w:r>
      <w:r>
        <w:rPr>
          <w:w w:val="112"/>
          <w:sz w:val="28"/>
          <w:szCs w:val="28"/>
        </w:rPr>
        <w:t>m</w:t>
      </w:r>
      <w:r>
        <w:rPr>
          <w:w w:val="119"/>
          <w:sz w:val="28"/>
          <w:szCs w:val="28"/>
        </w:rPr>
        <w:t>e</w:t>
      </w:r>
      <w:r>
        <w:rPr>
          <w:w w:val="90"/>
          <w:sz w:val="28"/>
          <w:szCs w:val="28"/>
        </w:rPr>
        <w:t>_</w:t>
      </w:r>
      <w:r>
        <w:rPr>
          <w:w w:val="104"/>
          <w:sz w:val="28"/>
          <w:szCs w:val="28"/>
        </w:rPr>
        <w:t>)</w:t>
      </w:r>
    </w:p>
    <w:p w:rsidR="00DF7E86" w:rsidRDefault="00FB3854">
      <w:pPr>
        <w:spacing w:before="82" w:line="320" w:lineRule="exact"/>
        <w:ind w:left="659"/>
        <w:rPr>
          <w:sz w:val="28"/>
          <w:szCs w:val="28"/>
        </w:rPr>
      </w:pPr>
      <w:r>
        <w:rPr>
          <w:position w:val="-1"/>
          <w:sz w:val="28"/>
          <w:szCs w:val="28"/>
        </w:rPr>
        <w:t xml:space="preserve">model </w:t>
      </w:r>
      <w:r>
        <w:rPr>
          <w:spacing w:val="4"/>
          <w:position w:val="-1"/>
          <w:sz w:val="28"/>
          <w:szCs w:val="28"/>
        </w:rPr>
        <w:t xml:space="preserve"> </w:t>
      </w:r>
      <w:r>
        <w:rPr>
          <w:position w:val="-1"/>
          <w:sz w:val="28"/>
          <w:szCs w:val="28"/>
        </w:rPr>
        <w:t>=</w:t>
      </w:r>
      <w:r>
        <w:rPr>
          <w:spacing w:val="-6"/>
          <w:position w:val="-1"/>
          <w:sz w:val="28"/>
          <w:szCs w:val="28"/>
        </w:rPr>
        <w:t xml:space="preserve"> </w:t>
      </w:r>
      <w:r>
        <w:rPr>
          <w:w w:val="112"/>
          <w:position w:val="-1"/>
          <w:sz w:val="28"/>
          <w:szCs w:val="28"/>
        </w:rPr>
        <w:t>p</w:t>
      </w:r>
      <w:r>
        <w:rPr>
          <w:w w:val="87"/>
          <w:position w:val="-1"/>
          <w:sz w:val="28"/>
          <w:szCs w:val="28"/>
        </w:rPr>
        <w:t>i</w:t>
      </w:r>
      <w:r>
        <w:rPr>
          <w:w w:val="118"/>
          <w:position w:val="-1"/>
          <w:sz w:val="28"/>
          <w:szCs w:val="28"/>
        </w:rPr>
        <w:t>c</w:t>
      </w:r>
      <w:r>
        <w:rPr>
          <w:w w:val="101"/>
          <w:position w:val="-1"/>
          <w:sz w:val="28"/>
          <w:szCs w:val="28"/>
        </w:rPr>
        <w:t>k</w:t>
      </w:r>
      <w:r>
        <w:rPr>
          <w:w w:val="87"/>
          <w:position w:val="-1"/>
          <w:sz w:val="28"/>
          <w:szCs w:val="28"/>
        </w:rPr>
        <w:t>l</w:t>
      </w:r>
      <w:r>
        <w:rPr>
          <w:w w:val="119"/>
          <w:position w:val="-1"/>
          <w:sz w:val="28"/>
          <w:szCs w:val="28"/>
        </w:rPr>
        <w:t>e</w:t>
      </w:r>
      <w:r>
        <w:rPr>
          <w:w w:val="105"/>
          <w:position w:val="-1"/>
          <w:sz w:val="28"/>
          <w:szCs w:val="28"/>
        </w:rPr>
        <w:t>.</w:t>
      </w:r>
      <w:r>
        <w:rPr>
          <w:w w:val="87"/>
          <w:position w:val="-1"/>
          <w:sz w:val="28"/>
          <w:szCs w:val="28"/>
        </w:rPr>
        <w:t>l</w:t>
      </w:r>
      <w:r>
        <w:rPr>
          <w:w w:val="113"/>
          <w:position w:val="-1"/>
          <w:sz w:val="28"/>
          <w:szCs w:val="28"/>
        </w:rPr>
        <w:t>o</w:t>
      </w:r>
      <w:r>
        <w:rPr>
          <w:w w:val="122"/>
          <w:position w:val="-1"/>
          <w:sz w:val="28"/>
          <w:szCs w:val="28"/>
        </w:rPr>
        <w:t>a</w:t>
      </w:r>
      <w:r>
        <w:rPr>
          <w:w w:val="112"/>
          <w:position w:val="-1"/>
          <w:sz w:val="28"/>
          <w:szCs w:val="28"/>
        </w:rPr>
        <w:t>d</w:t>
      </w:r>
      <w:r>
        <w:rPr>
          <w:w w:val="109"/>
          <w:position w:val="-1"/>
          <w:sz w:val="28"/>
          <w:szCs w:val="28"/>
        </w:rPr>
        <w:t>(o</w:t>
      </w:r>
      <w:r>
        <w:rPr>
          <w:w w:val="112"/>
          <w:position w:val="-1"/>
          <w:sz w:val="28"/>
          <w:szCs w:val="28"/>
        </w:rPr>
        <w:t>p</w:t>
      </w:r>
      <w:r>
        <w:rPr>
          <w:w w:val="119"/>
          <w:position w:val="-1"/>
          <w:sz w:val="28"/>
          <w:szCs w:val="28"/>
        </w:rPr>
        <w:t>e</w:t>
      </w:r>
      <w:r>
        <w:rPr>
          <w:w w:val="110"/>
          <w:position w:val="-1"/>
          <w:sz w:val="28"/>
          <w:szCs w:val="28"/>
        </w:rPr>
        <w:t>n</w:t>
      </w:r>
      <w:r>
        <w:rPr>
          <w:position w:val="-1"/>
          <w:sz w:val="28"/>
          <w:szCs w:val="28"/>
        </w:rPr>
        <w:t>('</w:t>
      </w:r>
      <w:r>
        <w:rPr>
          <w:w w:val="87"/>
          <w:position w:val="-1"/>
          <w:sz w:val="28"/>
          <w:szCs w:val="28"/>
        </w:rPr>
        <w:t>li</w:t>
      </w:r>
      <w:r>
        <w:rPr>
          <w:spacing w:val="-2"/>
          <w:w w:val="96"/>
          <w:position w:val="-1"/>
          <w:sz w:val="28"/>
          <w:szCs w:val="28"/>
        </w:rPr>
        <w:t>v</w:t>
      </w:r>
      <w:r>
        <w:rPr>
          <w:w w:val="119"/>
          <w:position w:val="-1"/>
          <w:sz w:val="28"/>
          <w:szCs w:val="28"/>
        </w:rPr>
        <w:t>e</w:t>
      </w:r>
      <w:r>
        <w:rPr>
          <w:w w:val="101"/>
          <w:position w:val="-1"/>
          <w:sz w:val="28"/>
          <w:szCs w:val="28"/>
        </w:rPr>
        <w:t>r</w:t>
      </w:r>
      <w:r>
        <w:rPr>
          <w:w w:val="109"/>
          <w:position w:val="-1"/>
          <w:sz w:val="28"/>
          <w:szCs w:val="28"/>
        </w:rPr>
        <w:t>2.</w:t>
      </w:r>
      <w:r>
        <w:rPr>
          <w:w w:val="112"/>
          <w:position w:val="-1"/>
          <w:sz w:val="28"/>
          <w:szCs w:val="28"/>
        </w:rPr>
        <w:t>p</w:t>
      </w:r>
      <w:r>
        <w:rPr>
          <w:w w:val="101"/>
          <w:position w:val="-1"/>
          <w:sz w:val="28"/>
          <w:szCs w:val="28"/>
        </w:rPr>
        <w:t>k</w:t>
      </w:r>
      <w:r>
        <w:rPr>
          <w:w w:val="87"/>
          <w:position w:val="-1"/>
          <w:sz w:val="28"/>
          <w:szCs w:val="28"/>
        </w:rPr>
        <w:t>l</w:t>
      </w:r>
      <w:r>
        <w:rPr>
          <w:w w:val="96"/>
          <w:position w:val="-1"/>
          <w:sz w:val="28"/>
          <w:szCs w:val="28"/>
        </w:rPr>
        <w:t>'</w:t>
      </w:r>
      <w:r>
        <w:rPr>
          <w:w w:val="78"/>
          <w:position w:val="-1"/>
          <w:sz w:val="28"/>
          <w:szCs w:val="28"/>
        </w:rPr>
        <w:t>,</w:t>
      </w:r>
      <w:r>
        <w:rPr>
          <w:spacing w:val="-1"/>
          <w:position w:val="-1"/>
          <w:sz w:val="28"/>
          <w:szCs w:val="28"/>
        </w:rPr>
        <w:t xml:space="preserve"> </w:t>
      </w:r>
      <w:r>
        <w:rPr>
          <w:w w:val="96"/>
          <w:position w:val="-1"/>
          <w:sz w:val="28"/>
          <w:szCs w:val="28"/>
        </w:rPr>
        <w:t>'</w:t>
      </w:r>
      <w:r>
        <w:rPr>
          <w:w w:val="101"/>
          <w:position w:val="-1"/>
          <w:sz w:val="28"/>
          <w:szCs w:val="28"/>
        </w:rPr>
        <w:t>r</w:t>
      </w:r>
      <w:r>
        <w:rPr>
          <w:spacing w:val="-4"/>
          <w:w w:val="112"/>
          <w:position w:val="-1"/>
          <w:sz w:val="28"/>
          <w:szCs w:val="28"/>
        </w:rPr>
        <w:t>b</w:t>
      </w:r>
      <w:r>
        <w:rPr>
          <w:w w:val="96"/>
          <w:position w:val="-1"/>
          <w:sz w:val="28"/>
          <w:szCs w:val="28"/>
        </w:rPr>
        <w:t>'</w:t>
      </w:r>
      <w:r>
        <w:rPr>
          <w:w w:val="104"/>
          <w:position w:val="-1"/>
          <w:sz w:val="28"/>
          <w:szCs w:val="28"/>
        </w:rPr>
        <w:t>))</w:t>
      </w:r>
    </w:p>
    <w:p w:rsidR="00DF7E86" w:rsidRDefault="00DF7E86">
      <w:pPr>
        <w:spacing w:line="200" w:lineRule="exact"/>
      </w:pPr>
    </w:p>
    <w:p w:rsidR="00DF7E86" w:rsidRDefault="00DF7E86">
      <w:pPr>
        <w:spacing w:before="10" w:line="260" w:lineRule="exact"/>
        <w:rPr>
          <w:sz w:val="26"/>
          <w:szCs w:val="26"/>
        </w:rPr>
      </w:pPr>
    </w:p>
    <w:p w:rsidR="00DF7E86" w:rsidRDefault="00BE00B0">
      <w:pPr>
        <w:spacing w:before="20"/>
        <w:ind w:left="659"/>
        <w:rPr>
          <w:sz w:val="28"/>
          <w:szCs w:val="28"/>
        </w:rPr>
      </w:pPr>
      <w:hyperlink r:id="rId35">
        <w:r w:rsidR="00FB3854">
          <w:rPr>
            <w:w w:val="97"/>
            <w:sz w:val="28"/>
            <w:szCs w:val="28"/>
          </w:rPr>
          <w:t>@</w:t>
        </w:r>
        <w:r w:rsidR="00FB3854">
          <w:rPr>
            <w:w w:val="122"/>
            <w:sz w:val="28"/>
            <w:szCs w:val="28"/>
          </w:rPr>
          <w:t>a</w:t>
        </w:r>
        <w:r w:rsidR="00FB3854">
          <w:rPr>
            <w:w w:val="112"/>
            <w:sz w:val="28"/>
            <w:szCs w:val="28"/>
          </w:rPr>
          <w:t>pp</w:t>
        </w:r>
        <w:r w:rsidR="00FB3854">
          <w:rPr>
            <w:w w:val="105"/>
            <w:sz w:val="28"/>
            <w:szCs w:val="28"/>
          </w:rPr>
          <w:t>.</w:t>
        </w:r>
        <w:r w:rsidR="00FB3854">
          <w:rPr>
            <w:spacing w:val="-3"/>
            <w:w w:val="101"/>
            <w:sz w:val="28"/>
            <w:szCs w:val="28"/>
          </w:rPr>
          <w:t>r</w:t>
        </w:r>
        <w:r w:rsidR="00FB3854">
          <w:rPr>
            <w:w w:val="113"/>
            <w:sz w:val="28"/>
            <w:szCs w:val="28"/>
          </w:rPr>
          <w:t>o</w:t>
        </w:r>
        <w:r w:rsidR="00FB3854">
          <w:rPr>
            <w:w w:val="110"/>
            <w:sz w:val="28"/>
            <w:szCs w:val="28"/>
          </w:rPr>
          <w:t>u</w:t>
        </w:r>
        <w:r w:rsidR="00FB3854">
          <w:rPr>
            <w:w w:val="117"/>
            <w:sz w:val="28"/>
            <w:szCs w:val="28"/>
          </w:rPr>
          <w:t>t</w:t>
        </w:r>
        <w:r w:rsidR="00FB3854">
          <w:rPr>
            <w:w w:val="119"/>
            <w:sz w:val="28"/>
            <w:szCs w:val="28"/>
          </w:rPr>
          <w:t>e</w:t>
        </w:r>
      </w:hyperlink>
      <w:r w:rsidR="00FB3854">
        <w:rPr>
          <w:sz w:val="28"/>
          <w:szCs w:val="28"/>
        </w:rPr>
        <w:t>('</w:t>
      </w:r>
      <w:r w:rsidR="00FB3854">
        <w:rPr>
          <w:w w:val="148"/>
          <w:sz w:val="28"/>
          <w:szCs w:val="28"/>
        </w:rPr>
        <w:t>/</w:t>
      </w:r>
      <w:r w:rsidR="00FB3854">
        <w:rPr>
          <w:w w:val="96"/>
          <w:sz w:val="28"/>
          <w:szCs w:val="28"/>
        </w:rPr>
        <w:t>'</w:t>
      </w:r>
      <w:r w:rsidR="00FB3854">
        <w:rPr>
          <w:w w:val="78"/>
          <w:sz w:val="28"/>
          <w:szCs w:val="28"/>
        </w:rPr>
        <w:t>,</w:t>
      </w:r>
      <w:r w:rsidR="00FB3854">
        <w:rPr>
          <w:w w:val="112"/>
          <w:sz w:val="28"/>
          <w:szCs w:val="28"/>
        </w:rPr>
        <w:t>m</w:t>
      </w:r>
      <w:r w:rsidR="00FB3854">
        <w:rPr>
          <w:w w:val="119"/>
          <w:sz w:val="28"/>
          <w:szCs w:val="28"/>
        </w:rPr>
        <w:t>e</w:t>
      </w:r>
      <w:r w:rsidR="00FB3854">
        <w:rPr>
          <w:w w:val="117"/>
          <w:sz w:val="28"/>
          <w:szCs w:val="28"/>
        </w:rPr>
        <w:t>t</w:t>
      </w:r>
      <w:r w:rsidR="00FB3854">
        <w:rPr>
          <w:w w:val="110"/>
          <w:sz w:val="28"/>
          <w:szCs w:val="28"/>
        </w:rPr>
        <w:t>h</w:t>
      </w:r>
      <w:r w:rsidR="00FB3854">
        <w:rPr>
          <w:w w:val="113"/>
          <w:sz w:val="28"/>
          <w:szCs w:val="28"/>
        </w:rPr>
        <w:t>o</w:t>
      </w:r>
      <w:r w:rsidR="00FB3854">
        <w:rPr>
          <w:w w:val="112"/>
          <w:sz w:val="28"/>
          <w:szCs w:val="28"/>
        </w:rPr>
        <w:t>d</w:t>
      </w:r>
      <w:r w:rsidR="00FB3854">
        <w:rPr>
          <w:w w:val="132"/>
          <w:sz w:val="28"/>
          <w:szCs w:val="28"/>
        </w:rPr>
        <w:t>s</w:t>
      </w:r>
      <w:r w:rsidR="00FB3854">
        <w:rPr>
          <w:w w:val="97"/>
          <w:sz w:val="28"/>
          <w:szCs w:val="28"/>
        </w:rPr>
        <w:t>=</w:t>
      </w:r>
      <w:r w:rsidR="00FB3854">
        <w:rPr>
          <w:w w:val="79"/>
          <w:sz w:val="28"/>
          <w:szCs w:val="28"/>
        </w:rPr>
        <w:t>[</w:t>
      </w:r>
      <w:r w:rsidR="00FB3854">
        <w:rPr>
          <w:w w:val="96"/>
          <w:sz w:val="28"/>
          <w:szCs w:val="28"/>
        </w:rPr>
        <w:t>'</w:t>
      </w:r>
      <w:r w:rsidR="00FB3854">
        <w:rPr>
          <w:w w:val="94"/>
          <w:sz w:val="28"/>
          <w:szCs w:val="28"/>
        </w:rPr>
        <w:t>G</w:t>
      </w:r>
      <w:r w:rsidR="00FB3854">
        <w:rPr>
          <w:spacing w:val="3"/>
          <w:w w:val="93"/>
          <w:sz w:val="28"/>
          <w:szCs w:val="28"/>
        </w:rPr>
        <w:t>E</w:t>
      </w:r>
      <w:r w:rsidR="00FB3854">
        <w:rPr>
          <w:w w:val="97"/>
          <w:sz w:val="28"/>
          <w:szCs w:val="28"/>
        </w:rPr>
        <w:t>T</w:t>
      </w:r>
      <w:r w:rsidR="00FB3854">
        <w:rPr>
          <w:w w:val="96"/>
          <w:sz w:val="28"/>
          <w:szCs w:val="28"/>
        </w:rPr>
        <w:t>'</w:t>
      </w:r>
      <w:r w:rsidR="00FB3854">
        <w:rPr>
          <w:w w:val="79"/>
          <w:sz w:val="28"/>
          <w:szCs w:val="28"/>
        </w:rPr>
        <w:t>]</w:t>
      </w:r>
      <w:r w:rsidR="00FB3854">
        <w:rPr>
          <w:w w:val="104"/>
          <w:sz w:val="28"/>
          <w:szCs w:val="28"/>
        </w:rPr>
        <w:t>)</w:t>
      </w:r>
    </w:p>
    <w:p w:rsidR="00DF7E86" w:rsidRDefault="00FB3854">
      <w:pPr>
        <w:spacing w:before="82"/>
        <w:ind w:left="659"/>
        <w:rPr>
          <w:sz w:val="28"/>
          <w:szCs w:val="28"/>
        </w:rPr>
      </w:pPr>
      <w:r>
        <w:rPr>
          <w:sz w:val="28"/>
          <w:szCs w:val="28"/>
        </w:rPr>
        <w:t>def</w:t>
      </w:r>
      <w:r>
        <w:rPr>
          <w:spacing w:val="43"/>
          <w:sz w:val="28"/>
          <w:szCs w:val="28"/>
        </w:rPr>
        <w:t xml:space="preserve"> </w:t>
      </w:r>
      <w:r>
        <w:rPr>
          <w:w w:val="98"/>
          <w:sz w:val="28"/>
          <w:szCs w:val="28"/>
        </w:rPr>
        <w:t>H</w:t>
      </w:r>
      <w:r>
        <w:rPr>
          <w:w w:val="113"/>
          <w:sz w:val="28"/>
          <w:szCs w:val="28"/>
        </w:rPr>
        <w:t>o</w:t>
      </w:r>
      <w:r>
        <w:rPr>
          <w:w w:val="112"/>
          <w:sz w:val="28"/>
          <w:szCs w:val="28"/>
        </w:rPr>
        <w:t>m</w:t>
      </w:r>
      <w:r>
        <w:rPr>
          <w:w w:val="119"/>
          <w:sz w:val="28"/>
          <w:szCs w:val="28"/>
        </w:rPr>
        <w:t>e</w:t>
      </w:r>
      <w:r>
        <w:rPr>
          <w:w w:val="103"/>
          <w:sz w:val="28"/>
          <w:szCs w:val="28"/>
        </w:rPr>
        <w:t>()</w:t>
      </w:r>
      <w:r>
        <w:rPr>
          <w:w w:val="87"/>
          <w:sz w:val="28"/>
          <w:szCs w:val="28"/>
        </w:rPr>
        <w:t>:</w:t>
      </w:r>
    </w:p>
    <w:p w:rsidR="00DF7E86" w:rsidRDefault="00FB3854">
      <w:pPr>
        <w:spacing w:before="82" w:line="320" w:lineRule="exact"/>
        <w:ind w:left="936"/>
        <w:rPr>
          <w:sz w:val="28"/>
          <w:szCs w:val="28"/>
        </w:rPr>
      </w:pPr>
      <w:r>
        <w:rPr>
          <w:spacing w:val="-3"/>
          <w:position w:val="-1"/>
          <w:sz w:val="28"/>
          <w:szCs w:val="28"/>
        </w:rPr>
        <w:t>r</w:t>
      </w:r>
      <w:r>
        <w:rPr>
          <w:position w:val="-1"/>
          <w:sz w:val="28"/>
          <w:szCs w:val="28"/>
        </w:rPr>
        <w:t>eturn</w:t>
      </w:r>
      <w:r>
        <w:rPr>
          <w:spacing w:val="66"/>
          <w:position w:val="-1"/>
          <w:sz w:val="28"/>
          <w:szCs w:val="28"/>
        </w:rPr>
        <w:t xml:space="preserve"> </w:t>
      </w:r>
      <w:r>
        <w:rPr>
          <w:spacing w:val="-3"/>
          <w:w w:val="101"/>
          <w:position w:val="-1"/>
          <w:sz w:val="28"/>
          <w:szCs w:val="28"/>
        </w:rPr>
        <w:t>r</w:t>
      </w:r>
      <w:r>
        <w:rPr>
          <w:w w:val="119"/>
          <w:position w:val="-1"/>
          <w:sz w:val="28"/>
          <w:szCs w:val="28"/>
        </w:rPr>
        <w:t>e</w:t>
      </w:r>
      <w:r>
        <w:rPr>
          <w:w w:val="110"/>
          <w:position w:val="-1"/>
          <w:sz w:val="28"/>
          <w:szCs w:val="28"/>
        </w:rPr>
        <w:t>n</w:t>
      </w:r>
      <w:r>
        <w:rPr>
          <w:w w:val="112"/>
          <w:position w:val="-1"/>
          <w:sz w:val="28"/>
          <w:szCs w:val="28"/>
        </w:rPr>
        <w:t>d</w:t>
      </w:r>
      <w:r>
        <w:rPr>
          <w:w w:val="119"/>
          <w:position w:val="-1"/>
          <w:sz w:val="28"/>
          <w:szCs w:val="28"/>
        </w:rPr>
        <w:t>e</w:t>
      </w:r>
      <w:r>
        <w:rPr>
          <w:w w:val="101"/>
          <w:position w:val="-1"/>
          <w:sz w:val="28"/>
          <w:szCs w:val="28"/>
        </w:rPr>
        <w:t>r</w:t>
      </w:r>
      <w:r>
        <w:rPr>
          <w:w w:val="90"/>
          <w:position w:val="-1"/>
          <w:sz w:val="28"/>
          <w:szCs w:val="28"/>
        </w:rPr>
        <w:t>_</w:t>
      </w:r>
      <w:r>
        <w:rPr>
          <w:w w:val="117"/>
          <w:position w:val="-1"/>
          <w:sz w:val="28"/>
          <w:szCs w:val="28"/>
        </w:rPr>
        <w:t>t</w:t>
      </w:r>
      <w:r>
        <w:rPr>
          <w:w w:val="119"/>
          <w:position w:val="-1"/>
          <w:sz w:val="28"/>
          <w:szCs w:val="28"/>
        </w:rPr>
        <w:t>e</w:t>
      </w:r>
      <w:r>
        <w:rPr>
          <w:w w:val="112"/>
          <w:position w:val="-1"/>
          <w:sz w:val="28"/>
          <w:szCs w:val="28"/>
        </w:rPr>
        <w:t>mp</w:t>
      </w:r>
      <w:r>
        <w:rPr>
          <w:w w:val="87"/>
          <w:position w:val="-1"/>
          <w:sz w:val="28"/>
          <w:szCs w:val="28"/>
        </w:rPr>
        <w:t>l</w:t>
      </w:r>
      <w:r>
        <w:rPr>
          <w:w w:val="122"/>
          <w:position w:val="-1"/>
          <w:sz w:val="28"/>
          <w:szCs w:val="28"/>
        </w:rPr>
        <w:t>a</w:t>
      </w:r>
      <w:r>
        <w:rPr>
          <w:w w:val="117"/>
          <w:position w:val="-1"/>
          <w:sz w:val="28"/>
          <w:szCs w:val="28"/>
        </w:rPr>
        <w:t>t</w:t>
      </w:r>
      <w:r>
        <w:rPr>
          <w:w w:val="119"/>
          <w:position w:val="-1"/>
          <w:sz w:val="28"/>
          <w:szCs w:val="28"/>
        </w:rPr>
        <w:t>e</w:t>
      </w:r>
      <w:r>
        <w:rPr>
          <w:position w:val="-1"/>
          <w:sz w:val="28"/>
          <w:szCs w:val="28"/>
        </w:rPr>
        <w:t>('</w:t>
      </w:r>
      <w:r>
        <w:rPr>
          <w:w w:val="87"/>
          <w:position w:val="-1"/>
          <w:sz w:val="28"/>
          <w:szCs w:val="28"/>
        </w:rPr>
        <w:t>i</w:t>
      </w:r>
      <w:r>
        <w:rPr>
          <w:w w:val="110"/>
          <w:position w:val="-1"/>
          <w:sz w:val="28"/>
          <w:szCs w:val="28"/>
        </w:rPr>
        <w:t>n</w:t>
      </w:r>
      <w:r>
        <w:rPr>
          <w:w w:val="112"/>
          <w:position w:val="-1"/>
          <w:sz w:val="28"/>
          <w:szCs w:val="28"/>
        </w:rPr>
        <w:t>d</w:t>
      </w:r>
      <w:r>
        <w:rPr>
          <w:w w:val="119"/>
          <w:position w:val="-1"/>
          <w:sz w:val="28"/>
          <w:szCs w:val="28"/>
        </w:rPr>
        <w:t>e</w:t>
      </w:r>
      <w:r>
        <w:rPr>
          <w:w w:val="99"/>
          <w:position w:val="-1"/>
          <w:sz w:val="28"/>
          <w:szCs w:val="28"/>
        </w:rPr>
        <w:t>x</w:t>
      </w:r>
      <w:r>
        <w:rPr>
          <w:w w:val="105"/>
          <w:position w:val="-1"/>
          <w:sz w:val="28"/>
          <w:szCs w:val="28"/>
        </w:rPr>
        <w:t>.</w:t>
      </w:r>
      <w:r>
        <w:rPr>
          <w:w w:val="110"/>
          <w:position w:val="-1"/>
          <w:sz w:val="28"/>
          <w:szCs w:val="28"/>
        </w:rPr>
        <w:t>h</w:t>
      </w:r>
      <w:r>
        <w:rPr>
          <w:w w:val="117"/>
          <w:position w:val="-1"/>
          <w:sz w:val="28"/>
          <w:szCs w:val="28"/>
        </w:rPr>
        <w:t>t</w:t>
      </w:r>
      <w:r>
        <w:rPr>
          <w:w w:val="112"/>
          <w:position w:val="-1"/>
          <w:sz w:val="28"/>
          <w:szCs w:val="28"/>
        </w:rPr>
        <w:t>m</w:t>
      </w:r>
      <w:r>
        <w:rPr>
          <w:w w:val="87"/>
          <w:position w:val="-1"/>
          <w:sz w:val="28"/>
          <w:szCs w:val="28"/>
        </w:rPr>
        <w:t>l</w:t>
      </w:r>
      <w:r>
        <w:rPr>
          <w:w w:val="96"/>
          <w:position w:val="-1"/>
          <w:sz w:val="28"/>
          <w:szCs w:val="28"/>
        </w:rPr>
        <w:t>'</w:t>
      </w:r>
      <w:r>
        <w:rPr>
          <w:w w:val="104"/>
          <w:position w:val="-1"/>
          <w:sz w:val="28"/>
          <w:szCs w:val="28"/>
        </w:rPr>
        <w:t>)</w:t>
      </w:r>
    </w:p>
    <w:p w:rsidR="00DF7E86" w:rsidRDefault="00DF7E86">
      <w:pPr>
        <w:spacing w:line="200" w:lineRule="exact"/>
      </w:pPr>
    </w:p>
    <w:p w:rsidR="00DF7E86" w:rsidRDefault="00DF7E86">
      <w:pPr>
        <w:spacing w:before="20" w:line="280" w:lineRule="exact"/>
        <w:rPr>
          <w:sz w:val="28"/>
          <w:szCs w:val="28"/>
        </w:rPr>
      </w:pPr>
    </w:p>
    <w:p w:rsidR="00DF7E86" w:rsidRDefault="00FB3854">
      <w:pPr>
        <w:spacing w:before="20"/>
        <w:ind w:left="79" w:right="79"/>
        <w:jc w:val="center"/>
        <w:rPr>
          <w:sz w:val="28"/>
          <w:szCs w:val="28"/>
        </w:rPr>
      </w:pPr>
      <w:r>
        <w:rPr>
          <w:sz w:val="28"/>
          <w:szCs w:val="28"/>
        </w:rPr>
        <w:t>He</w:t>
      </w:r>
      <w:r>
        <w:rPr>
          <w:spacing w:val="-3"/>
          <w:sz w:val="28"/>
          <w:szCs w:val="28"/>
        </w:rPr>
        <w:t>r</w:t>
      </w:r>
      <w:r>
        <w:rPr>
          <w:sz w:val="28"/>
          <w:szCs w:val="28"/>
        </w:rPr>
        <w:t>e</w:t>
      </w:r>
      <w:r>
        <w:rPr>
          <w:spacing w:val="64"/>
          <w:sz w:val="28"/>
          <w:szCs w:val="28"/>
        </w:rPr>
        <w:t xml:space="preserve"> </w:t>
      </w:r>
      <w:r>
        <w:rPr>
          <w:sz w:val="28"/>
          <w:szCs w:val="28"/>
        </w:rPr>
        <w:t>we</w:t>
      </w:r>
      <w:r>
        <w:rPr>
          <w:spacing w:val="50"/>
          <w:sz w:val="28"/>
          <w:szCs w:val="28"/>
        </w:rPr>
        <w:t xml:space="preserve"> </w:t>
      </w:r>
      <w:r>
        <w:rPr>
          <w:w w:val="115"/>
          <w:sz w:val="28"/>
          <w:szCs w:val="28"/>
        </w:rPr>
        <w:t>c</w:t>
      </w:r>
      <w:r>
        <w:rPr>
          <w:spacing w:val="-3"/>
          <w:w w:val="115"/>
          <w:sz w:val="28"/>
          <w:szCs w:val="28"/>
        </w:rPr>
        <w:t>r</w:t>
      </w:r>
      <w:r>
        <w:rPr>
          <w:w w:val="115"/>
          <w:sz w:val="28"/>
          <w:szCs w:val="28"/>
        </w:rPr>
        <w:t>eated</w:t>
      </w:r>
      <w:r>
        <w:rPr>
          <w:spacing w:val="17"/>
          <w:w w:val="115"/>
          <w:sz w:val="28"/>
          <w:szCs w:val="28"/>
        </w:rPr>
        <w:t xml:space="preserve"> </w:t>
      </w:r>
      <w:r>
        <w:rPr>
          <w:sz w:val="28"/>
          <w:szCs w:val="28"/>
        </w:rPr>
        <w:t>a</w:t>
      </w:r>
      <w:r>
        <w:rPr>
          <w:spacing w:val="47"/>
          <w:sz w:val="28"/>
          <w:szCs w:val="28"/>
        </w:rPr>
        <w:t xml:space="preserve"> </w:t>
      </w:r>
      <w:r>
        <w:rPr>
          <w:sz w:val="28"/>
          <w:szCs w:val="28"/>
        </w:rPr>
        <w:t>local</w:t>
      </w:r>
      <w:r>
        <w:rPr>
          <w:spacing w:val="68"/>
          <w:sz w:val="28"/>
          <w:szCs w:val="28"/>
        </w:rPr>
        <w:t xml:space="preserve"> </w:t>
      </w:r>
      <w:r>
        <w:rPr>
          <w:w w:val="118"/>
          <w:sz w:val="28"/>
          <w:szCs w:val="28"/>
        </w:rPr>
        <w:t>c</w:t>
      </w:r>
      <w:r>
        <w:rPr>
          <w:w w:val="87"/>
          <w:sz w:val="28"/>
          <w:szCs w:val="28"/>
        </w:rPr>
        <w:t>li</w:t>
      </w:r>
      <w:r>
        <w:rPr>
          <w:w w:val="119"/>
          <w:sz w:val="28"/>
          <w:szCs w:val="28"/>
        </w:rPr>
        <w:t>e</w:t>
      </w:r>
      <w:r>
        <w:rPr>
          <w:w w:val="110"/>
          <w:sz w:val="28"/>
          <w:szCs w:val="28"/>
        </w:rPr>
        <w:t>n</w:t>
      </w:r>
      <w:r>
        <w:rPr>
          <w:w w:val="117"/>
          <w:sz w:val="28"/>
          <w:szCs w:val="28"/>
        </w:rPr>
        <w:t>t</w:t>
      </w:r>
      <w:r>
        <w:rPr>
          <w:spacing w:val="-15"/>
          <w:w w:val="59"/>
          <w:sz w:val="28"/>
          <w:szCs w:val="28"/>
        </w:rPr>
        <w:t>’</w:t>
      </w:r>
      <w:r>
        <w:rPr>
          <w:w w:val="132"/>
          <w:sz w:val="28"/>
          <w:szCs w:val="28"/>
        </w:rPr>
        <w:t>s</w:t>
      </w:r>
      <w:r>
        <w:rPr>
          <w:spacing w:val="20"/>
          <w:sz w:val="28"/>
          <w:szCs w:val="28"/>
        </w:rPr>
        <w:t xml:space="preserve"> </w:t>
      </w:r>
      <w:r>
        <w:rPr>
          <w:sz w:val="28"/>
          <w:szCs w:val="28"/>
        </w:rPr>
        <w:t>own</w:t>
      </w:r>
      <w:r>
        <w:rPr>
          <w:spacing w:val="58"/>
          <w:sz w:val="28"/>
          <w:szCs w:val="28"/>
        </w:rPr>
        <w:t xml:space="preserve"> </w:t>
      </w:r>
      <w:r>
        <w:rPr>
          <w:w w:val="111"/>
          <w:sz w:val="28"/>
          <w:szCs w:val="28"/>
        </w:rPr>
        <w:t>se</w:t>
      </w:r>
      <w:r>
        <w:rPr>
          <w:spacing w:val="2"/>
          <w:w w:val="111"/>
          <w:sz w:val="28"/>
          <w:szCs w:val="28"/>
        </w:rPr>
        <w:t>r</w:t>
      </w:r>
      <w:r>
        <w:rPr>
          <w:spacing w:val="-2"/>
          <w:w w:val="111"/>
          <w:sz w:val="28"/>
          <w:szCs w:val="28"/>
        </w:rPr>
        <w:t>v</w:t>
      </w:r>
      <w:r>
        <w:rPr>
          <w:w w:val="111"/>
          <w:sz w:val="28"/>
          <w:szCs w:val="28"/>
        </w:rPr>
        <w:t>er</w:t>
      </w:r>
      <w:r>
        <w:rPr>
          <w:spacing w:val="15"/>
          <w:w w:val="111"/>
          <w:sz w:val="28"/>
          <w:szCs w:val="28"/>
        </w:rPr>
        <w:t xml:space="preserve"> </w:t>
      </w:r>
      <w:r>
        <w:rPr>
          <w:sz w:val="28"/>
          <w:szCs w:val="28"/>
        </w:rPr>
        <w:t>which</w:t>
      </w:r>
      <w:r>
        <w:rPr>
          <w:spacing w:val="51"/>
          <w:sz w:val="28"/>
          <w:szCs w:val="28"/>
        </w:rPr>
        <w:t xml:space="preserve"> </w:t>
      </w:r>
      <w:r>
        <w:rPr>
          <w:w w:val="132"/>
          <w:sz w:val="28"/>
          <w:szCs w:val="28"/>
        </w:rPr>
        <w:t>s</w:t>
      </w:r>
      <w:r>
        <w:rPr>
          <w:w w:val="119"/>
          <w:sz w:val="28"/>
          <w:szCs w:val="28"/>
        </w:rPr>
        <w:t>e</w:t>
      </w:r>
      <w:r>
        <w:rPr>
          <w:spacing w:val="2"/>
          <w:w w:val="101"/>
          <w:sz w:val="28"/>
          <w:szCs w:val="28"/>
        </w:rPr>
        <w:t>r</w:t>
      </w:r>
      <w:r>
        <w:rPr>
          <w:spacing w:val="-2"/>
          <w:w w:val="96"/>
          <w:sz w:val="28"/>
          <w:szCs w:val="28"/>
        </w:rPr>
        <w:t>v</w:t>
      </w:r>
      <w:r>
        <w:rPr>
          <w:w w:val="119"/>
          <w:sz w:val="28"/>
          <w:szCs w:val="28"/>
        </w:rPr>
        <w:t>e</w:t>
      </w:r>
      <w:r>
        <w:rPr>
          <w:w w:val="132"/>
          <w:sz w:val="28"/>
          <w:szCs w:val="28"/>
        </w:rPr>
        <w:t>s</w:t>
      </w:r>
      <w:r>
        <w:rPr>
          <w:spacing w:val="5"/>
          <w:sz w:val="28"/>
          <w:szCs w:val="28"/>
        </w:rPr>
        <w:t xml:space="preserve"> </w:t>
      </w:r>
      <w:r>
        <w:rPr>
          <w:sz w:val="28"/>
          <w:szCs w:val="28"/>
        </w:rPr>
        <w:t>the</w:t>
      </w:r>
      <w:r>
        <w:rPr>
          <w:spacing w:val="56"/>
          <w:sz w:val="28"/>
          <w:szCs w:val="28"/>
        </w:rPr>
        <w:t xml:space="preserve"> </w:t>
      </w:r>
      <w:r>
        <w:rPr>
          <w:sz w:val="28"/>
          <w:szCs w:val="28"/>
        </w:rPr>
        <w:t>.html</w:t>
      </w:r>
      <w:r>
        <w:rPr>
          <w:spacing w:val="52"/>
          <w:sz w:val="28"/>
          <w:szCs w:val="28"/>
        </w:rPr>
        <w:t xml:space="preserve"> </w:t>
      </w:r>
      <w:r>
        <w:rPr>
          <w:w w:val="118"/>
          <w:sz w:val="28"/>
          <w:szCs w:val="28"/>
        </w:rPr>
        <w:t>pages</w:t>
      </w:r>
      <w:r>
        <w:rPr>
          <w:spacing w:val="-3"/>
          <w:w w:val="118"/>
          <w:sz w:val="28"/>
          <w:szCs w:val="28"/>
        </w:rPr>
        <w:t xml:space="preserve"> </w:t>
      </w:r>
      <w:r>
        <w:rPr>
          <w:spacing w:val="-3"/>
          <w:sz w:val="28"/>
          <w:szCs w:val="28"/>
        </w:rPr>
        <w:t>t</w:t>
      </w:r>
      <w:r>
        <w:rPr>
          <w:sz w:val="28"/>
          <w:szCs w:val="28"/>
        </w:rPr>
        <w:t>o</w:t>
      </w:r>
      <w:r>
        <w:rPr>
          <w:spacing w:val="36"/>
          <w:sz w:val="28"/>
          <w:szCs w:val="28"/>
        </w:rPr>
        <w:t xml:space="preserve"> </w:t>
      </w:r>
      <w:r>
        <w:rPr>
          <w:w w:val="117"/>
          <w:sz w:val="28"/>
          <w:szCs w:val="28"/>
        </w:rPr>
        <w:t>t</w:t>
      </w:r>
      <w:r>
        <w:rPr>
          <w:w w:val="110"/>
          <w:sz w:val="28"/>
          <w:szCs w:val="28"/>
        </w:rPr>
        <w:t>h</w:t>
      </w:r>
      <w:r>
        <w:rPr>
          <w:w w:val="119"/>
          <w:sz w:val="28"/>
          <w:szCs w:val="28"/>
        </w:rPr>
        <w:t>e</w:t>
      </w:r>
    </w:p>
    <w:p w:rsidR="00DF7E86" w:rsidRDefault="00DF7E86">
      <w:pPr>
        <w:spacing w:before="3" w:line="140" w:lineRule="exact"/>
        <w:rPr>
          <w:sz w:val="14"/>
          <w:szCs w:val="14"/>
        </w:rPr>
      </w:pPr>
    </w:p>
    <w:p w:rsidR="00DF7E86" w:rsidRDefault="00FB3854">
      <w:pPr>
        <w:ind w:left="4956" w:right="4801"/>
        <w:jc w:val="center"/>
        <w:rPr>
          <w:sz w:val="28"/>
          <w:szCs w:val="28"/>
        </w:rPr>
        <w:sectPr w:rsidR="00DF7E86">
          <w:footerReference w:type="default" r:id="rId36"/>
          <w:pgSz w:w="11900" w:h="16840"/>
          <w:pgMar w:top="1560" w:right="780" w:bottom="280" w:left="960" w:header="0" w:footer="0" w:gutter="0"/>
          <w:cols w:space="720"/>
        </w:sectPr>
      </w:pPr>
      <w:r>
        <w:rPr>
          <w:b/>
          <w:w w:val="114"/>
          <w:sz w:val="28"/>
          <w:szCs w:val="28"/>
        </w:rPr>
        <w:t>23</w:t>
      </w:r>
    </w:p>
    <w:p w:rsidR="00DF7E86" w:rsidRDefault="00BE00B0">
      <w:pPr>
        <w:spacing w:before="68"/>
        <w:ind w:left="120"/>
        <w:rPr>
          <w:sz w:val="28"/>
          <w:szCs w:val="28"/>
        </w:rPr>
      </w:pPr>
      <w:r w:rsidRPr="00BE00B0">
        <w:lastRenderedPageBreak/>
        <w:pict>
          <v:group id="_x0000_s1634" style="position:absolute;left:0;text-align:left;margin-left:38.2pt;margin-top:38.95pt;width:531.3pt;height:780.85pt;z-index:-251667968;mso-position-horizontal-relative:page;mso-position-vertical-relative:page" coordorigin="764,779" coordsize="10626,15617">
            <v:shape id="_x0000_s1664" style="position:absolute;left:802;top:817;width:10551;height:15542" coordorigin="802,817" coordsize="10551,15542" path="m802,817r10551,l11353,16359r-10551,l802,817xe" filled="f" strokeweight="1.3218mm">
              <v:path arrowok="t"/>
            </v:shape>
            <v:shape id="_x0000_s1663" style="position:absolute;left:1079;top:1559;width:764;height:345" coordorigin="1079,1559" coordsize="764,345" path="m1079,1559r764,l1843,1903r-764,l1079,1559xe" stroked="f">
              <v:path arrowok="t"/>
            </v:shape>
            <v:shape id="_x0000_s1662" style="position:absolute;left:1079;top:1963;width:5111;height:345" coordorigin="1079,1963" coordsize="5111,345" path="m1079,1963r5111,l6190,2308r-5111,l1079,1963xe" stroked="f">
              <v:path arrowok="t"/>
            </v:shape>
            <v:shape id="_x0000_s1661" style="position:absolute;left:1079;top:2368;width:1589;height:345" coordorigin="1079,2368" coordsize="1589,345" path="m1079,2368r1589,l2668,2713r-1589,l1079,2368xe" stroked="f">
              <v:path arrowok="t"/>
            </v:shape>
            <v:shape id="_x0000_s1660" style="position:absolute;left:1079;top:2773;width:3792;height:345" coordorigin="1079,2773" coordsize="3792,345" path="m1079,2773r3792,l4871,3117r-3792,l1079,2773xe" stroked="f">
              <v:path arrowok="t"/>
            </v:shape>
            <v:shape id="_x0000_s1659" style="position:absolute;left:1079;top:3177;width:4166;height:345" coordorigin="1079,3177" coordsize="4166,345" path="m1079,3177r4167,l5246,3522r-4167,l1079,3177xe" stroked="f">
              <v:path arrowok="t"/>
            </v:shape>
            <v:shape id="_x0000_s1658" style="position:absolute;left:1079;top:3582;width:4991;height:345" coordorigin="1079,3582" coordsize="4991,345" path="m1079,3582r4991,l6070,3927r-4991,l1079,3582xe" stroked="f">
              <v:path arrowok="t"/>
            </v:shape>
            <v:shape id="_x0000_s1657" style="position:absolute;left:1079;top:3987;width:6954;height:345" coordorigin="1079,3987" coordsize="6954,345" path="m1079,3987r6954,l8033,4331r-6954,l1079,3987xe" stroked="f">
              <v:path arrowok="t"/>
            </v:shape>
            <v:shape id="_x0000_s1656" style="position:absolute;left:1079;top:4391;width:8678;height:345" coordorigin="1079,4391" coordsize="8678,345" path="m1079,4391r8678,l9757,4736r-8678,l1079,4391xe" stroked="f">
              <v:path arrowok="t"/>
            </v:shape>
            <v:shape id="_x0000_s1655" style="position:absolute;left:1079;top:4796;width:9907;height:345" coordorigin="1079,4796" coordsize="9907,345" path="m1079,4796r9907,l10986,5141r-9907,l1079,4796xe" stroked="f">
              <v:path arrowok="t"/>
            </v:shape>
            <v:shape id="_x0000_s1654" style="position:absolute;left:1079;top:5201;width:9892;height:345" coordorigin="1079,5201" coordsize="9892,345" path="m1079,5201r9892,l10971,5545r-9892,l1079,5201xe" stroked="f">
              <v:path arrowok="t"/>
            </v:shape>
            <v:shape id="_x0000_s1653" style="position:absolute;left:1079;top:5605;width:7014;height:345" coordorigin="1079,5605" coordsize="7014,345" path="m1079,5605r7014,l8093,5950r-7014,l1079,5605xe" stroked="f">
              <v:path arrowok="t"/>
            </v:shape>
            <v:shape id="_x0000_s1652" style="position:absolute;left:1079;top:6010;width:5830;height:345" coordorigin="1079,6010" coordsize="5830,345" path="m1079,6010r5830,l6909,6355r-5830,l1079,6010xe" stroked="f">
              <v:path arrowok="t"/>
            </v:shape>
            <v:shape id="_x0000_s1651" style="position:absolute;left:6909;top:6010;width:4092;height:345" coordorigin="6909,6010" coordsize="4092,345" path="m6909,6010r4092,l11001,6355r-4092,l6909,6010xe" stroked="f">
              <v:path arrowok="t"/>
            </v:shape>
            <v:shape id="_x0000_s1650" style="position:absolute;left:1079;top:6415;width:6010;height:345" coordorigin="1079,6415" coordsize="6010,345" path="m1079,6415r6010,l7089,6759r-6010,l1079,6415xe" stroked="f">
              <v:path arrowok="t"/>
            </v:shape>
            <v:shape id="_x0000_s1649" style="position:absolute;left:7089;top:6415;width:3927;height:345" coordorigin="7089,6415" coordsize="3927,345" path="m7089,6415r3927,l11016,6759r-3927,l7089,6415xe" stroked="f">
              <v:path arrowok="t"/>
            </v:shape>
            <v:shape id="_x0000_s1648" style="position:absolute;left:1079;top:6819;width:9622;height:345" coordorigin="1079,6819" coordsize="9622,345" path="m1079,6819r9622,l10701,7164r-9622,l1079,6819xe" stroked="f">
              <v:path arrowok="t"/>
            </v:shape>
            <v:shape id="_x0000_s1647" style="position:absolute;left:10701;top:6819;width:150;height:345" coordorigin="10701,6819" coordsize="150,345" path="m10701,6819r150,l10851,7164r-150,l10701,6819xe" stroked="f">
              <v:path arrowok="t"/>
            </v:shape>
            <v:shape id="_x0000_s1646" style="position:absolute;left:1079;top:7224;width:9682;height:345" coordorigin="1079,7224" coordsize="9682,345" path="m1079,7224r9682,l10761,7569r-9682,l1079,7224xe" stroked="f">
              <v:path arrowok="t"/>
            </v:shape>
            <v:shape id="_x0000_s1645" style="position:absolute;left:10761;top:7224;width:150;height:345" coordorigin="10761,7224" coordsize="150,345" path="m10761,7224r150,l10911,7569r-150,l10761,7224xe" stroked="f">
              <v:path arrowok="t"/>
            </v:shape>
            <v:shape id="_x0000_s1644" style="position:absolute;left:1079;top:7629;width:1454;height:345" coordorigin="1079,7629" coordsize="1454,345" path="m1079,7629r1454,l2533,7973r-1454,l1079,7629xe" stroked="f">
              <v:path arrowok="t"/>
            </v:shape>
            <v:shape id="_x0000_s1643" style="position:absolute;left:1079;top:8033;width:4796;height:345" coordorigin="1079,8033" coordsize="4796,345" path="m1079,8033r4796,l5875,8378r-4796,l1079,8033xe" stroked="f">
              <v:path arrowok="t"/>
            </v:shape>
            <v:shape id="_x0000_s1642" style="position:absolute;left:1079;top:8438;width:7659;height:345" coordorigin="1079,8438" coordsize="7659,345" path="m1079,8438r7659,l8738,8783r-7659,l1079,8438xe" stroked="f">
              <v:path arrowok="t"/>
            </v:shape>
            <v:shape id="_x0000_s1641" style="position:absolute;left:1079;top:8843;width:2758;height:345" coordorigin="1079,8843" coordsize="2758,345" path="m1079,8843r2758,l3837,9187r-2758,l1079,8843xe" stroked="f">
              <v:path arrowok="t"/>
            </v:shape>
            <v:shape id="_x0000_s1640" style="position:absolute;left:1079;top:9247;width:2893;height:345" coordorigin="1079,9247" coordsize="2893,345" path="m1079,9247r2893,l3972,9592r-2893,l1079,9247xe" stroked="f">
              <v:path arrowok="t"/>
            </v:shape>
            <v:shape id="_x0000_s1639" style="position:absolute;left:1079;top:10057;width:9922;height:345" coordorigin="1079,10057" coordsize="9922,345" path="m1079,10057r9922,l11001,10401r-9922,l1079,10057xe" stroked="f">
              <v:path arrowok="t"/>
            </v:shape>
            <v:shape id="_x0000_s1638" style="position:absolute;left:1079;top:10461;width:9922;height:345" coordorigin="1079,10461" coordsize="9922,345" path="m1079,10461r9922,l11001,10806r-9922,l1079,10461xe" stroked="f">
              <v:path arrowok="t"/>
            </v:shape>
            <v:shape id="_x0000_s1637" style="position:absolute;left:1079;top:10866;width:9922;height:345" coordorigin="1079,10866" coordsize="9922,345" path="m1079,10866r9922,l11001,11211r-9922,l1079,10866xe" stroked="f">
              <v:path arrowok="t"/>
            </v:shape>
            <v:shape id="_x0000_s1636" style="position:absolute;left:1079;top:11271;width:9937;height:345" coordorigin="1079,11271" coordsize="9937,345" path="m1079,11271r9937,l11016,11615r-9937,l1079,11271xe" stroked="f">
              <v:path arrowok="t"/>
            </v:shape>
            <v:shape id="_x0000_s1635" style="position:absolute;left:1079;top:11675;width:8348;height:345" coordorigin="1079,11675" coordsize="8348,345" path="m1079,11675r8348,l9427,12020r-8348,l1079,11675xe" stroked="f">
              <v:path arrowok="t"/>
            </v:shape>
            <w10:wrap anchorx="page" anchory="page"/>
          </v:group>
        </w:pict>
      </w:r>
      <w:r w:rsidR="00FB3854">
        <w:rPr>
          <w:w w:val="110"/>
          <w:sz w:val="28"/>
          <w:szCs w:val="28"/>
        </w:rPr>
        <w:t>u</w:t>
      </w:r>
      <w:r w:rsidR="00FB3854">
        <w:rPr>
          <w:w w:val="132"/>
          <w:sz w:val="28"/>
          <w:szCs w:val="28"/>
        </w:rPr>
        <w:t>s</w:t>
      </w:r>
      <w:r w:rsidR="00FB3854">
        <w:rPr>
          <w:w w:val="119"/>
          <w:sz w:val="28"/>
          <w:szCs w:val="28"/>
        </w:rPr>
        <w:t>e</w:t>
      </w:r>
      <w:r w:rsidR="00FB3854">
        <w:rPr>
          <w:w w:val="101"/>
          <w:sz w:val="28"/>
          <w:szCs w:val="28"/>
        </w:rPr>
        <w:t>r</w:t>
      </w:r>
      <w:r w:rsidR="00FB3854">
        <w:rPr>
          <w:w w:val="132"/>
          <w:sz w:val="28"/>
          <w:szCs w:val="28"/>
        </w:rPr>
        <w:t>s</w:t>
      </w:r>
      <w:r w:rsidR="00FB3854">
        <w:rPr>
          <w:w w:val="105"/>
          <w:sz w:val="28"/>
          <w:szCs w:val="28"/>
        </w:rPr>
        <w:t>.</w:t>
      </w:r>
    </w:p>
    <w:p w:rsidR="00DF7E86" w:rsidRDefault="00BE00B0">
      <w:pPr>
        <w:spacing w:before="82"/>
        <w:ind w:left="120"/>
        <w:rPr>
          <w:sz w:val="28"/>
          <w:szCs w:val="28"/>
        </w:rPr>
      </w:pPr>
      <w:hyperlink r:id="rId37">
        <w:r w:rsidR="00FB3854">
          <w:rPr>
            <w:w w:val="97"/>
            <w:sz w:val="28"/>
            <w:szCs w:val="28"/>
          </w:rPr>
          <w:t>@</w:t>
        </w:r>
        <w:r w:rsidR="00FB3854">
          <w:rPr>
            <w:w w:val="122"/>
            <w:sz w:val="28"/>
            <w:szCs w:val="28"/>
          </w:rPr>
          <w:t>a</w:t>
        </w:r>
        <w:r w:rsidR="00FB3854">
          <w:rPr>
            <w:w w:val="112"/>
            <w:sz w:val="28"/>
            <w:szCs w:val="28"/>
          </w:rPr>
          <w:t>pp</w:t>
        </w:r>
        <w:r w:rsidR="00FB3854">
          <w:rPr>
            <w:w w:val="105"/>
            <w:sz w:val="28"/>
            <w:szCs w:val="28"/>
          </w:rPr>
          <w:t>.</w:t>
        </w:r>
        <w:r w:rsidR="00FB3854">
          <w:rPr>
            <w:spacing w:val="-3"/>
            <w:w w:val="101"/>
            <w:sz w:val="28"/>
            <w:szCs w:val="28"/>
          </w:rPr>
          <w:t>r</w:t>
        </w:r>
        <w:r w:rsidR="00FB3854">
          <w:rPr>
            <w:w w:val="113"/>
            <w:sz w:val="28"/>
            <w:szCs w:val="28"/>
          </w:rPr>
          <w:t>o</w:t>
        </w:r>
        <w:r w:rsidR="00FB3854">
          <w:rPr>
            <w:w w:val="110"/>
            <w:sz w:val="28"/>
            <w:szCs w:val="28"/>
          </w:rPr>
          <w:t>u</w:t>
        </w:r>
        <w:r w:rsidR="00FB3854">
          <w:rPr>
            <w:w w:val="117"/>
            <w:sz w:val="28"/>
            <w:szCs w:val="28"/>
          </w:rPr>
          <w:t>t</w:t>
        </w:r>
        <w:r w:rsidR="00FB3854">
          <w:rPr>
            <w:w w:val="119"/>
            <w:sz w:val="28"/>
            <w:szCs w:val="28"/>
          </w:rPr>
          <w:t>e</w:t>
        </w:r>
      </w:hyperlink>
      <w:r w:rsidR="00FB3854">
        <w:rPr>
          <w:w w:val="89"/>
          <w:sz w:val="28"/>
          <w:szCs w:val="28"/>
        </w:rPr>
        <w:t>("</w:t>
      </w:r>
      <w:r w:rsidR="00FB3854">
        <w:rPr>
          <w:w w:val="148"/>
          <w:sz w:val="28"/>
          <w:szCs w:val="28"/>
        </w:rPr>
        <w:t>/</w:t>
      </w:r>
      <w:r w:rsidR="00FB3854">
        <w:rPr>
          <w:w w:val="112"/>
          <w:sz w:val="28"/>
          <w:szCs w:val="28"/>
        </w:rPr>
        <w:t>p</w:t>
      </w:r>
      <w:r w:rsidR="00FB3854">
        <w:rPr>
          <w:spacing w:val="-3"/>
          <w:w w:val="101"/>
          <w:sz w:val="28"/>
          <w:szCs w:val="28"/>
        </w:rPr>
        <w:t>r</w:t>
      </w:r>
      <w:r w:rsidR="00FB3854">
        <w:rPr>
          <w:w w:val="119"/>
          <w:sz w:val="28"/>
          <w:szCs w:val="28"/>
        </w:rPr>
        <w:t>e</w:t>
      </w:r>
      <w:r w:rsidR="00FB3854">
        <w:rPr>
          <w:w w:val="112"/>
          <w:sz w:val="28"/>
          <w:szCs w:val="28"/>
        </w:rPr>
        <w:t>d</w:t>
      </w:r>
      <w:r w:rsidR="00FB3854">
        <w:rPr>
          <w:w w:val="87"/>
          <w:sz w:val="28"/>
          <w:szCs w:val="28"/>
        </w:rPr>
        <w:t>i</w:t>
      </w:r>
      <w:r w:rsidR="00FB3854">
        <w:rPr>
          <w:w w:val="118"/>
          <w:sz w:val="28"/>
          <w:szCs w:val="28"/>
        </w:rPr>
        <w:t>c</w:t>
      </w:r>
      <w:r w:rsidR="00FB3854">
        <w:rPr>
          <w:w w:val="117"/>
          <w:sz w:val="28"/>
          <w:szCs w:val="28"/>
        </w:rPr>
        <w:t>t</w:t>
      </w:r>
      <w:r w:rsidR="00FB3854">
        <w:rPr>
          <w:w w:val="78"/>
          <w:sz w:val="28"/>
          <w:szCs w:val="28"/>
        </w:rPr>
        <w:t>",</w:t>
      </w:r>
      <w:r w:rsidR="00FB3854">
        <w:rPr>
          <w:spacing w:val="-1"/>
          <w:sz w:val="28"/>
          <w:szCs w:val="28"/>
        </w:rPr>
        <w:t xml:space="preserve"> </w:t>
      </w:r>
      <w:r w:rsidR="00FB3854">
        <w:rPr>
          <w:w w:val="112"/>
          <w:sz w:val="28"/>
          <w:szCs w:val="28"/>
        </w:rPr>
        <w:t>m</w:t>
      </w:r>
      <w:r w:rsidR="00FB3854">
        <w:rPr>
          <w:w w:val="119"/>
          <w:sz w:val="28"/>
          <w:szCs w:val="28"/>
        </w:rPr>
        <w:t>e</w:t>
      </w:r>
      <w:r w:rsidR="00FB3854">
        <w:rPr>
          <w:w w:val="117"/>
          <w:sz w:val="28"/>
          <w:szCs w:val="28"/>
        </w:rPr>
        <w:t>t</w:t>
      </w:r>
      <w:r w:rsidR="00FB3854">
        <w:rPr>
          <w:w w:val="110"/>
          <w:sz w:val="28"/>
          <w:szCs w:val="28"/>
        </w:rPr>
        <w:t>h</w:t>
      </w:r>
      <w:r w:rsidR="00FB3854">
        <w:rPr>
          <w:w w:val="113"/>
          <w:sz w:val="28"/>
          <w:szCs w:val="28"/>
        </w:rPr>
        <w:t>o</w:t>
      </w:r>
      <w:r w:rsidR="00FB3854">
        <w:rPr>
          <w:w w:val="112"/>
          <w:sz w:val="28"/>
          <w:szCs w:val="28"/>
        </w:rPr>
        <w:t>d</w:t>
      </w:r>
      <w:r w:rsidR="00FB3854">
        <w:rPr>
          <w:w w:val="132"/>
          <w:sz w:val="28"/>
          <w:szCs w:val="28"/>
        </w:rPr>
        <w:t>s</w:t>
      </w:r>
      <w:r w:rsidR="00FB3854">
        <w:rPr>
          <w:w w:val="97"/>
          <w:sz w:val="28"/>
          <w:szCs w:val="28"/>
        </w:rPr>
        <w:t>=</w:t>
      </w:r>
      <w:r w:rsidR="00FB3854">
        <w:rPr>
          <w:w w:val="79"/>
          <w:sz w:val="28"/>
          <w:szCs w:val="28"/>
        </w:rPr>
        <w:t>[</w:t>
      </w:r>
      <w:r w:rsidR="00FB3854">
        <w:rPr>
          <w:w w:val="96"/>
          <w:sz w:val="28"/>
          <w:szCs w:val="28"/>
        </w:rPr>
        <w:t>'</w:t>
      </w:r>
      <w:r w:rsidR="00FB3854">
        <w:rPr>
          <w:w w:val="113"/>
          <w:sz w:val="28"/>
          <w:szCs w:val="28"/>
        </w:rPr>
        <w:t>P</w:t>
      </w:r>
      <w:r w:rsidR="00FB3854">
        <w:rPr>
          <w:w w:val="95"/>
          <w:sz w:val="28"/>
          <w:szCs w:val="28"/>
        </w:rPr>
        <w:t>O</w:t>
      </w:r>
      <w:r w:rsidR="00FB3854">
        <w:rPr>
          <w:w w:val="106"/>
          <w:sz w:val="28"/>
          <w:szCs w:val="28"/>
        </w:rPr>
        <w:t>S</w:t>
      </w:r>
      <w:r w:rsidR="00FB3854">
        <w:rPr>
          <w:w w:val="97"/>
          <w:sz w:val="28"/>
          <w:szCs w:val="28"/>
        </w:rPr>
        <w:t>T</w:t>
      </w:r>
      <w:r w:rsidR="00FB3854">
        <w:rPr>
          <w:w w:val="96"/>
          <w:sz w:val="28"/>
          <w:szCs w:val="28"/>
        </w:rPr>
        <w:t>'</w:t>
      </w:r>
      <w:r w:rsidR="00FB3854">
        <w:rPr>
          <w:w w:val="79"/>
          <w:sz w:val="28"/>
          <w:szCs w:val="28"/>
        </w:rPr>
        <w:t>]</w:t>
      </w:r>
      <w:r w:rsidR="00FB3854">
        <w:rPr>
          <w:w w:val="104"/>
          <w:sz w:val="28"/>
          <w:szCs w:val="28"/>
        </w:rPr>
        <w:t>)</w:t>
      </w:r>
    </w:p>
    <w:p w:rsidR="00DF7E86" w:rsidRDefault="00FB3854">
      <w:pPr>
        <w:spacing w:before="82"/>
        <w:ind w:left="120"/>
        <w:rPr>
          <w:sz w:val="28"/>
          <w:szCs w:val="28"/>
        </w:rPr>
      </w:pPr>
      <w:r>
        <w:rPr>
          <w:sz w:val="28"/>
          <w:szCs w:val="28"/>
        </w:rPr>
        <w:t>def</w:t>
      </w:r>
      <w:r>
        <w:rPr>
          <w:spacing w:val="43"/>
          <w:sz w:val="28"/>
          <w:szCs w:val="28"/>
        </w:rPr>
        <w:t xml:space="preserve"> </w:t>
      </w:r>
      <w:r>
        <w:rPr>
          <w:w w:val="112"/>
          <w:sz w:val="28"/>
          <w:szCs w:val="28"/>
        </w:rPr>
        <w:t>p</w:t>
      </w:r>
      <w:r>
        <w:rPr>
          <w:spacing w:val="-3"/>
          <w:w w:val="101"/>
          <w:sz w:val="28"/>
          <w:szCs w:val="28"/>
        </w:rPr>
        <w:t>r</w:t>
      </w:r>
      <w:r>
        <w:rPr>
          <w:w w:val="119"/>
          <w:sz w:val="28"/>
          <w:szCs w:val="28"/>
        </w:rPr>
        <w:t>e</w:t>
      </w:r>
      <w:r>
        <w:rPr>
          <w:w w:val="112"/>
          <w:sz w:val="28"/>
          <w:szCs w:val="28"/>
        </w:rPr>
        <w:t>d</w:t>
      </w:r>
      <w:r>
        <w:rPr>
          <w:w w:val="87"/>
          <w:sz w:val="28"/>
          <w:szCs w:val="28"/>
        </w:rPr>
        <w:t>i</w:t>
      </w:r>
      <w:r>
        <w:rPr>
          <w:w w:val="118"/>
          <w:sz w:val="28"/>
          <w:szCs w:val="28"/>
        </w:rPr>
        <w:t>c</w:t>
      </w:r>
      <w:r>
        <w:rPr>
          <w:w w:val="117"/>
          <w:sz w:val="28"/>
          <w:szCs w:val="28"/>
        </w:rPr>
        <w:t>t</w:t>
      </w:r>
      <w:r>
        <w:rPr>
          <w:w w:val="103"/>
          <w:sz w:val="28"/>
          <w:szCs w:val="28"/>
        </w:rPr>
        <w:t>()</w:t>
      </w:r>
      <w:r>
        <w:rPr>
          <w:w w:val="87"/>
          <w:sz w:val="28"/>
          <w:szCs w:val="28"/>
        </w:rPr>
        <w:t>:</w:t>
      </w:r>
    </w:p>
    <w:p w:rsidR="00DF7E86" w:rsidRDefault="00FB3854">
      <w:pPr>
        <w:spacing w:before="82" w:line="301" w:lineRule="auto"/>
        <w:ind w:left="672" w:right="4998" w:hanging="276"/>
        <w:rPr>
          <w:sz w:val="28"/>
          <w:szCs w:val="28"/>
        </w:rPr>
      </w:pPr>
      <w:r>
        <w:rPr>
          <w:sz w:val="28"/>
          <w:szCs w:val="28"/>
        </w:rPr>
        <w:t>if</w:t>
      </w:r>
      <w:r>
        <w:rPr>
          <w:spacing w:val="-7"/>
          <w:sz w:val="28"/>
          <w:szCs w:val="28"/>
        </w:rPr>
        <w:t xml:space="preserve"> </w:t>
      </w:r>
      <w:r>
        <w:rPr>
          <w:spacing w:val="-3"/>
          <w:w w:val="114"/>
          <w:sz w:val="28"/>
          <w:szCs w:val="28"/>
        </w:rPr>
        <w:t>r</w:t>
      </w:r>
      <w:r>
        <w:rPr>
          <w:w w:val="114"/>
          <w:sz w:val="28"/>
          <w:szCs w:val="28"/>
        </w:rPr>
        <w:t>equest.method</w:t>
      </w:r>
      <w:r>
        <w:rPr>
          <w:spacing w:val="-7"/>
          <w:w w:val="114"/>
          <w:sz w:val="28"/>
          <w:szCs w:val="28"/>
        </w:rPr>
        <w:t xml:space="preserve"> </w:t>
      </w:r>
      <w:r>
        <w:rPr>
          <w:sz w:val="28"/>
          <w:szCs w:val="28"/>
        </w:rPr>
        <w:t>==</w:t>
      </w:r>
      <w:r>
        <w:rPr>
          <w:spacing w:val="-10"/>
          <w:sz w:val="28"/>
          <w:szCs w:val="28"/>
        </w:rPr>
        <w:t xml:space="preserve"> </w:t>
      </w:r>
      <w:r>
        <w:rPr>
          <w:sz w:val="28"/>
          <w:szCs w:val="28"/>
        </w:rPr>
        <w:t>'POST':</w:t>
      </w:r>
      <w:r>
        <w:rPr>
          <w:spacing w:val="-9"/>
          <w:sz w:val="28"/>
          <w:szCs w:val="28"/>
        </w:rPr>
        <w:t xml:space="preserve"> </w:t>
      </w:r>
      <w:r>
        <w:rPr>
          <w:sz w:val="28"/>
          <w:szCs w:val="28"/>
        </w:rPr>
        <w:t>Age</w:t>
      </w:r>
      <w:r>
        <w:rPr>
          <w:spacing w:val="19"/>
          <w:sz w:val="28"/>
          <w:szCs w:val="28"/>
        </w:rPr>
        <w:t xml:space="preserve"> </w:t>
      </w:r>
      <w:r>
        <w:rPr>
          <w:sz w:val="28"/>
          <w:szCs w:val="28"/>
        </w:rPr>
        <w:t>=</w:t>
      </w:r>
      <w:r>
        <w:rPr>
          <w:spacing w:val="-1"/>
          <w:sz w:val="28"/>
          <w:szCs w:val="28"/>
        </w:rPr>
        <w:t xml:space="preserve"> </w:t>
      </w:r>
      <w:r>
        <w:rPr>
          <w:w w:val="87"/>
          <w:sz w:val="28"/>
          <w:szCs w:val="28"/>
        </w:rPr>
        <w:t>i</w:t>
      </w:r>
      <w:r>
        <w:rPr>
          <w:w w:val="110"/>
          <w:sz w:val="28"/>
          <w:szCs w:val="28"/>
        </w:rPr>
        <w:t>n</w:t>
      </w:r>
      <w:r>
        <w:rPr>
          <w:w w:val="117"/>
          <w:sz w:val="28"/>
          <w:szCs w:val="28"/>
        </w:rPr>
        <w:t>t</w:t>
      </w:r>
      <w:r>
        <w:rPr>
          <w:w w:val="102"/>
          <w:sz w:val="28"/>
          <w:szCs w:val="28"/>
        </w:rPr>
        <w:t>(</w:t>
      </w:r>
      <w:r>
        <w:rPr>
          <w:spacing w:val="-3"/>
          <w:w w:val="102"/>
          <w:sz w:val="28"/>
          <w:szCs w:val="28"/>
        </w:rPr>
        <w:t>r</w:t>
      </w:r>
      <w:r>
        <w:rPr>
          <w:w w:val="119"/>
          <w:sz w:val="28"/>
          <w:szCs w:val="28"/>
        </w:rPr>
        <w:t>e</w:t>
      </w:r>
      <w:r>
        <w:rPr>
          <w:w w:val="113"/>
          <w:sz w:val="28"/>
          <w:szCs w:val="28"/>
        </w:rPr>
        <w:t>q</w:t>
      </w:r>
      <w:r>
        <w:rPr>
          <w:w w:val="110"/>
          <w:sz w:val="28"/>
          <w:szCs w:val="28"/>
        </w:rPr>
        <w:t>u</w:t>
      </w:r>
      <w:r>
        <w:rPr>
          <w:w w:val="119"/>
          <w:sz w:val="28"/>
          <w:szCs w:val="28"/>
        </w:rPr>
        <w:t>e</w:t>
      </w:r>
      <w:r>
        <w:rPr>
          <w:w w:val="132"/>
          <w:sz w:val="28"/>
          <w:szCs w:val="28"/>
        </w:rPr>
        <w:t>s</w:t>
      </w:r>
      <w:r>
        <w:rPr>
          <w:w w:val="117"/>
          <w:sz w:val="28"/>
          <w:szCs w:val="28"/>
        </w:rPr>
        <w:t>t</w:t>
      </w:r>
      <w:r>
        <w:rPr>
          <w:w w:val="105"/>
          <w:sz w:val="28"/>
          <w:szCs w:val="28"/>
        </w:rPr>
        <w:t>.</w:t>
      </w:r>
      <w:r>
        <w:rPr>
          <w:w w:val="104"/>
          <w:sz w:val="28"/>
          <w:szCs w:val="28"/>
        </w:rPr>
        <w:t>f</w:t>
      </w:r>
      <w:r>
        <w:rPr>
          <w:w w:val="113"/>
          <w:sz w:val="28"/>
          <w:szCs w:val="28"/>
        </w:rPr>
        <w:t>o</w:t>
      </w:r>
      <w:r>
        <w:rPr>
          <w:w w:val="101"/>
          <w:sz w:val="28"/>
          <w:szCs w:val="28"/>
        </w:rPr>
        <w:t>r</w:t>
      </w:r>
      <w:r>
        <w:rPr>
          <w:w w:val="112"/>
          <w:sz w:val="28"/>
          <w:szCs w:val="28"/>
        </w:rPr>
        <w:t>m</w:t>
      </w:r>
      <w:r>
        <w:rPr>
          <w:w w:val="79"/>
          <w:sz w:val="28"/>
          <w:szCs w:val="28"/>
        </w:rPr>
        <w:t>[</w:t>
      </w:r>
      <w:r>
        <w:rPr>
          <w:spacing w:val="-16"/>
          <w:w w:val="96"/>
          <w:sz w:val="28"/>
          <w:szCs w:val="28"/>
        </w:rPr>
        <w:t>'</w:t>
      </w:r>
      <w:r>
        <w:rPr>
          <w:w w:val="90"/>
          <w:sz w:val="28"/>
          <w:szCs w:val="28"/>
        </w:rPr>
        <w:t>A</w:t>
      </w:r>
      <w:r>
        <w:rPr>
          <w:w w:val="112"/>
          <w:sz w:val="28"/>
          <w:szCs w:val="28"/>
        </w:rPr>
        <w:t>g</w:t>
      </w:r>
      <w:r>
        <w:rPr>
          <w:spacing w:val="-2"/>
          <w:w w:val="119"/>
          <w:sz w:val="28"/>
          <w:szCs w:val="28"/>
        </w:rPr>
        <w:t>e</w:t>
      </w:r>
      <w:r>
        <w:rPr>
          <w:w w:val="96"/>
          <w:sz w:val="28"/>
          <w:szCs w:val="28"/>
        </w:rPr>
        <w:t>'</w:t>
      </w:r>
      <w:r>
        <w:rPr>
          <w:w w:val="79"/>
          <w:sz w:val="28"/>
          <w:szCs w:val="28"/>
        </w:rPr>
        <w:t>]</w:t>
      </w:r>
      <w:r>
        <w:rPr>
          <w:w w:val="104"/>
          <w:sz w:val="28"/>
          <w:szCs w:val="28"/>
        </w:rPr>
        <w:t xml:space="preserve">) </w:t>
      </w:r>
      <w:r>
        <w:rPr>
          <w:sz w:val="28"/>
          <w:szCs w:val="28"/>
        </w:rPr>
        <w:t>Gender</w:t>
      </w:r>
      <w:r>
        <w:rPr>
          <w:spacing w:val="66"/>
          <w:sz w:val="28"/>
          <w:szCs w:val="28"/>
        </w:rPr>
        <w:t xml:space="preserve"> </w:t>
      </w:r>
      <w:r>
        <w:rPr>
          <w:sz w:val="28"/>
          <w:szCs w:val="28"/>
        </w:rPr>
        <w:t>=</w:t>
      </w:r>
      <w:r>
        <w:rPr>
          <w:spacing w:val="-1"/>
          <w:sz w:val="28"/>
          <w:szCs w:val="28"/>
        </w:rPr>
        <w:t xml:space="preserve"> </w:t>
      </w:r>
      <w:r>
        <w:rPr>
          <w:w w:val="87"/>
          <w:sz w:val="28"/>
          <w:szCs w:val="28"/>
        </w:rPr>
        <w:t>i</w:t>
      </w:r>
      <w:r>
        <w:rPr>
          <w:w w:val="110"/>
          <w:sz w:val="28"/>
          <w:szCs w:val="28"/>
        </w:rPr>
        <w:t>n</w:t>
      </w:r>
      <w:r>
        <w:rPr>
          <w:w w:val="117"/>
          <w:sz w:val="28"/>
          <w:szCs w:val="28"/>
        </w:rPr>
        <w:t>t</w:t>
      </w:r>
      <w:r>
        <w:rPr>
          <w:w w:val="102"/>
          <w:sz w:val="28"/>
          <w:szCs w:val="28"/>
        </w:rPr>
        <w:t>(</w:t>
      </w:r>
      <w:r>
        <w:rPr>
          <w:spacing w:val="-3"/>
          <w:w w:val="102"/>
          <w:sz w:val="28"/>
          <w:szCs w:val="28"/>
        </w:rPr>
        <w:t>r</w:t>
      </w:r>
      <w:r>
        <w:rPr>
          <w:w w:val="119"/>
          <w:sz w:val="28"/>
          <w:szCs w:val="28"/>
        </w:rPr>
        <w:t>e</w:t>
      </w:r>
      <w:r>
        <w:rPr>
          <w:w w:val="113"/>
          <w:sz w:val="28"/>
          <w:szCs w:val="28"/>
        </w:rPr>
        <w:t>q</w:t>
      </w:r>
      <w:r>
        <w:rPr>
          <w:w w:val="110"/>
          <w:sz w:val="28"/>
          <w:szCs w:val="28"/>
        </w:rPr>
        <w:t>u</w:t>
      </w:r>
      <w:r>
        <w:rPr>
          <w:w w:val="119"/>
          <w:sz w:val="28"/>
          <w:szCs w:val="28"/>
        </w:rPr>
        <w:t>e</w:t>
      </w:r>
      <w:r>
        <w:rPr>
          <w:w w:val="132"/>
          <w:sz w:val="28"/>
          <w:szCs w:val="28"/>
        </w:rPr>
        <w:t>s</w:t>
      </w:r>
      <w:r>
        <w:rPr>
          <w:w w:val="117"/>
          <w:sz w:val="28"/>
          <w:szCs w:val="28"/>
        </w:rPr>
        <w:t>t</w:t>
      </w:r>
      <w:r>
        <w:rPr>
          <w:w w:val="105"/>
          <w:sz w:val="28"/>
          <w:szCs w:val="28"/>
        </w:rPr>
        <w:t>.</w:t>
      </w:r>
      <w:r>
        <w:rPr>
          <w:w w:val="104"/>
          <w:sz w:val="28"/>
          <w:szCs w:val="28"/>
        </w:rPr>
        <w:t>f</w:t>
      </w:r>
      <w:r>
        <w:rPr>
          <w:w w:val="113"/>
          <w:sz w:val="28"/>
          <w:szCs w:val="28"/>
        </w:rPr>
        <w:t>o</w:t>
      </w:r>
      <w:r>
        <w:rPr>
          <w:w w:val="101"/>
          <w:sz w:val="28"/>
          <w:szCs w:val="28"/>
        </w:rPr>
        <w:t>r</w:t>
      </w:r>
      <w:r>
        <w:rPr>
          <w:w w:val="112"/>
          <w:sz w:val="28"/>
          <w:szCs w:val="28"/>
        </w:rPr>
        <w:t>m</w:t>
      </w:r>
      <w:r>
        <w:rPr>
          <w:w w:val="79"/>
          <w:sz w:val="28"/>
          <w:szCs w:val="28"/>
        </w:rPr>
        <w:t>[</w:t>
      </w:r>
      <w:r>
        <w:rPr>
          <w:w w:val="96"/>
          <w:sz w:val="28"/>
          <w:szCs w:val="28"/>
        </w:rPr>
        <w:t>'</w:t>
      </w:r>
      <w:r>
        <w:rPr>
          <w:w w:val="94"/>
          <w:sz w:val="28"/>
          <w:szCs w:val="28"/>
        </w:rPr>
        <w:t>G</w:t>
      </w:r>
      <w:r>
        <w:rPr>
          <w:w w:val="119"/>
          <w:sz w:val="28"/>
          <w:szCs w:val="28"/>
        </w:rPr>
        <w:t>e</w:t>
      </w:r>
      <w:r>
        <w:rPr>
          <w:w w:val="110"/>
          <w:sz w:val="28"/>
          <w:szCs w:val="28"/>
        </w:rPr>
        <w:t>n</w:t>
      </w:r>
      <w:r>
        <w:rPr>
          <w:w w:val="112"/>
          <w:sz w:val="28"/>
          <w:szCs w:val="28"/>
        </w:rPr>
        <w:t>d</w:t>
      </w:r>
      <w:r>
        <w:rPr>
          <w:w w:val="119"/>
          <w:sz w:val="28"/>
          <w:szCs w:val="28"/>
        </w:rPr>
        <w:t>e</w:t>
      </w:r>
      <w:r>
        <w:rPr>
          <w:spacing w:val="2"/>
          <w:w w:val="101"/>
          <w:sz w:val="28"/>
          <w:szCs w:val="28"/>
        </w:rPr>
        <w:t>r</w:t>
      </w:r>
      <w:r>
        <w:rPr>
          <w:w w:val="96"/>
          <w:sz w:val="28"/>
          <w:szCs w:val="28"/>
        </w:rPr>
        <w:t>'</w:t>
      </w:r>
      <w:r>
        <w:rPr>
          <w:w w:val="79"/>
          <w:sz w:val="28"/>
          <w:szCs w:val="28"/>
        </w:rPr>
        <w:t>]</w:t>
      </w:r>
      <w:r>
        <w:rPr>
          <w:w w:val="104"/>
          <w:sz w:val="28"/>
          <w:szCs w:val="28"/>
        </w:rPr>
        <w:t>)</w:t>
      </w:r>
    </w:p>
    <w:p w:rsidR="00DF7E86" w:rsidRDefault="00FB3854">
      <w:pPr>
        <w:spacing w:before="3" w:line="301" w:lineRule="auto"/>
        <w:ind w:left="672" w:right="86"/>
        <w:rPr>
          <w:sz w:val="28"/>
          <w:szCs w:val="28"/>
        </w:rPr>
      </w:pPr>
      <w:r>
        <w:rPr>
          <w:spacing w:val="-14"/>
          <w:sz w:val="28"/>
          <w:szCs w:val="28"/>
        </w:rPr>
        <w:t>T</w:t>
      </w:r>
      <w:r>
        <w:rPr>
          <w:sz w:val="28"/>
          <w:szCs w:val="28"/>
        </w:rPr>
        <w:t>otal_Bilirubin</w:t>
      </w:r>
      <w:r>
        <w:rPr>
          <w:spacing w:val="20"/>
          <w:sz w:val="28"/>
          <w:szCs w:val="28"/>
        </w:rPr>
        <w:t xml:space="preserve"> </w:t>
      </w:r>
      <w:r>
        <w:rPr>
          <w:sz w:val="28"/>
          <w:szCs w:val="28"/>
        </w:rPr>
        <w:t>=</w:t>
      </w:r>
      <w:r>
        <w:rPr>
          <w:spacing w:val="-6"/>
          <w:sz w:val="28"/>
          <w:szCs w:val="28"/>
        </w:rPr>
        <w:t xml:space="preserve"> </w:t>
      </w:r>
      <w:r>
        <w:rPr>
          <w:w w:val="102"/>
          <w:sz w:val="28"/>
          <w:szCs w:val="28"/>
        </w:rPr>
        <w:t>ﬂ</w:t>
      </w:r>
      <w:r>
        <w:rPr>
          <w:w w:val="113"/>
          <w:sz w:val="28"/>
          <w:szCs w:val="28"/>
        </w:rPr>
        <w:t>o</w:t>
      </w:r>
      <w:r>
        <w:rPr>
          <w:w w:val="122"/>
          <w:sz w:val="28"/>
          <w:szCs w:val="28"/>
        </w:rPr>
        <w:t>a</w:t>
      </w:r>
      <w:r>
        <w:rPr>
          <w:w w:val="117"/>
          <w:sz w:val="28"/>
          <w:szCs w:val="28"/>
        </w:rPr>
        <w:t>t</w:t>
      </w:r>
      <w:r>
        <w:rPr>
          <w:w w:val="102"/>
          <w:sz w:val="28"/>
          <w:szCs w:val="28"/>
        </w:rPr>
        <w:t>(</w:t>
      </w:r>
      <w:r>
        <w:rPr>
          <w:spacing w:val="-3"/>
          <w:w w:val="102"/>
          <w:sz w:val="28"/>
          <w:szCs w:val="28"/>
        </w:rPr>
        <w:t>r</w:t>
      </w:r>
      <w:r>
        <w:rPr>
          <w:w w:val="119"/>
          <w:sz w:val="28"/>
          <w:szCs w:val="28"/>
        </w:rPr>
        <w:t>e</w:t>
      </w:r>
      <w:r>
        <w:rPr>
          <w:w w:val="113"/>
          <w:sz w:val="28"/>
          <w:szCs w:val="28"/>
        </w:rPr>
        <w:t>q</w:t>
      </w:r>
      <w:r>
        <w:rPr>
          <w:w w:val="110"/>
          <w:sz w:val="28"/>
          <w:szCs w:val="28"/>
        </w:rPr>
        <w:t>u</w:t>
      </w:r>
      <w:r>
        <w:rPr>
          <w:w w:val="119"/>
          <w:sz w:val="28"/>
          <w:szCs w:val="28"/>
        </w:rPr>
        <w:t>e</w:t>
      </w:r>
      <w:r>
        <w:rPr>
          <w:w w:val="132"/>
          <w:sz w:val="28"/>
          <w:szCs w:val="28"/>
        </w:rPr>
        <w:t>s</w:t>
      </w:r>
      <w:r>
        <w:rPr>
          <w:w w:val="117"/>
          <w:sz w:val="28"/>
          <w:szCs w:val="28"/>
        </w:rPr>
        <w:t>t</w:t>
      </w:r>
      <w:r>
        <w:rPr>
          <w:w w:val="105"/>
          <w:sz w:val="28"/>
          <w:szCs w:val="28"/>
        </w:rPr>
        <w:t>.</w:t>
      </w:r>
      <w:r>
        <w:rPr>
          <w:w w:val="104"/>
          <w:sz w:val="28"/>
          <w:szCs w:val="28"/>
        </w:rPr>
        <w:t>f</w:t>
      </w:r>
      <w:r>
        <w:rPr>
          <w:w w:val="113"/>
          <w:sz w:val="28"/>
          <w:szCs w:val="28"/>
        </w:rPr>
        <w:t>o</w:t>
      </w:r>
      <w:r>
        <w:rPr>
          <w:w w:val="101"/>
          <w:sz w:val="28"/>
          <w:szCs w:val="28"/>
        </w:rPr>
        <w:t>r</w:t>
      </w:r>
      <w:r>
        <w:rPr>
          <w:w w:val="112"/>
          <w:sz w:val="28"/>
          <w:szCs w:val="28"/>
        </w:rPr>
        <w:t>m</w:t>
      </w:r>
      <w:r>
        <w:rPr>
          <w:w w:val="79"/>
          <w:sz w:val="28"/>
          <w:szCs w:val="28"/>
        </w:rPr>
        <w:t>[</w:t>
      </w:r>
      <w:r>
        <w:rPr>
          <w:w w:val="96"/>
          <w:sz w:val="28"/>
          <w:szCs w:val="28"/>
        </w:rPr>
        <w:t>'</w:t>
      </w:r>
      <w:r>
        <w:rPr>
          <w:spacing w:val="-14"/>
          <w:w w:val="97"/>
          <w:sz w:val="28"/>
          <w:szCs w:val="28"/>
        </w:rPr>
        <w:t>T</w:t>
      </w:r>
      <w:r>
        <w:rPr>
          <w:w w:val="113"/>
          <w:sz w:val="28"/>
          <w:szCs w:val="28"/>
        </w:rPr>
        <w:t>o</w:t>
      </w:r>
      <w:r>
        <w:rPr>
          <w:w w:val="117"/>
          <w:sz w:val="28"/>
          <w:szCs w:val="28"/>
        </w:rPr>
        <w:t>t</w:t>
      </w:r>
      <w:r>
        <w:rPr>
          <w:w w:val="122"/>
          <w:sz w:val="28"/>
          <w:szCs w:val="28"/>
        </w:rPr>
        <w:t>a</w:t>
      </w:r>
      <w:r>
        <w:rPr>
          <w:w w:val="87"/>
          <w:sz w:val="28"/>
          <w:szCs w:val="28"/>
        </w:rPr>
        <w:t>l</w:t>
      </w:r>
      <w:r>
        <w:rPr>
          <w:w w:val="90"/>
          <w:sz w:val="28"/>
          <w:szCs w:val="28"/>
        </w:rPr>
        <w:t>_</w:t>
      </w:r>
      <w:r>
        <w:rPr>
          <w:w w:val="91"/>
          <w:sz w:val="28"/>
          <w:szCs w:val="28"/>
        </w:rPr>
        <w:t>Bi</w:t>
      </w:r>
      <w:r>
        <w:rPr>
          <w:w w:val="87"/>
          <w:sz w:val="28"/>
          <w:szCs w:val="28"/>
        </w:rPr>
        <w:t>li</w:t>
      </w:r>
      <w:r>
        <w:rPr>
          <w:w w:val="101"/>
          <w:sz w:val="28"/>
          <w:szCs w:val="28"/>
        </w:rPr>
        <w:t>r</w:t>
      </w:r>
      <w:r>
        <w:rPr>
          <w:w w:val="110"/>
          <w:sz w:val="28"/>
          <w:szCs w:val="28"/>
        </w:rPr>
        <w:t>u</w:t>
      </w:r>
      <w:r>
        <w:rPr>
          <w:w w:val="112"/>
          <w:sz w:val="28"/>
          <w:szCs w:val="28"/>
        </w:rPr>
        <w:t>b</w:t>
      </w:r>
      <w:r>
        <w:rPr>
          <w:w w:val="87"/>
          <w:sz w:val="28"/>
          <w:szCs w:val="28"/>
        </w:rPr>
        <w:t>i</w:t>
      </w:r>
      <w:r>
        <w:rPr>
          <w:spacing w:val="-14"/>
          <w:w w:val="110"/>
          <w:sz w:val="28"/>
          <w:szCs w:val="28"/>
        </w:rPr>
        <w:t>n</w:t>
      </w:r>
      <w:r>
        <w:rPr>
          <w:w w:val="96"/>
          <w:sz w:val="28"/>
          <w:szCs w:val="28"/>
        </w:rPr>
        <w:t>'</w:t>
      </w:r>
      <w:r>
        <w:rPr>
          <w:w w:val="79"/>
          <w:sz w:val="28"/>
          <w:szCs w:val="28"/>
        </w:rPr>
        <w:t>]</w:t>
      </w:r>
      <w:r>
        <w:rPr>
          <w:w w:val="104"/>
          <w:sz w:val="28"/>
          <w:szCs w:val="28"/>
        </w:rPr>
        <w:t xml:space="preserve">) </w:t>
      </w:r>
      <w:r>
        <w:rPr>
          <w:w w:val="90"/>
          <w:sz w:val="28"/>
          <w:szCs w:val="28"/>
        </w:rPr>
        <w:t>A</w:t>
      </w:r>
      <w:r>
        <w:rPr>
          <w:w w:val="87"/>
          <w:sz w:val="28"/>
          <w:szCs w:val="28"/>
        </w:rPr>
        <w:t>l</w:t>
      </w:r>
      <w:r>
        <w:rPr>
          <w:w w:val="101"/>
          <w:sz w:val="28"/>
          <w:szCs w:val="28"/>
        </w:rPr>
        <w:t>k</w:t>
      </w:r>
      <w:r>
        <w:rPr>
          <w:w w:val="122"/>
          <w:sz w:val="28"/>
          <w:szCs w:val="28"/>
        </w:rPr>
        <w:t>a</w:t>
      </w:r>
      <w:r>
        <w:rPr>
          <w:w w:val="87"/>
          <w:sz w:val="28"/>
          <w:szCs w:val="28"/>
        </w:rPr>
        <w:t>li</w:t>
      </w:r>
      <w:r>
        <w:rPr>
          <w:w w:val="110"/>
          <w:sz w:val="28"/>
          <w:szCs w:val="28"/>
        </w:rPr>
        <w:t>n</w:t>
      </w:r>
      <w:r>
        <w:rPr>
          <w:w w:val="119"/>
          <w:sz w:val="28"/>
          <w:szCs w:val="28"/>
        </w:rPr>
        <w:t>e</w:t>
      </w:r>
      <w:r>
        <w:rPr>
          <w:w w:val="90"/>
          <w:sz w:val="28"/>
          <w:szCs w:val="28"/>
        </w:rPr>
        <w:t>_</w:t>
      </w:r>
      <w:r>
        <w:rPr>
          <w:w w:val="113"/>
          <w:sz w:val="28"/>
          <w:szCs w:val="28"/>
        </w:rPr>
        <w:t>P</w:t>
      </w:r>
      <w:r>
        <w:rPr>
          <w:w w:val="110"/>
          <w:sz w:val="28"/>
          <w:szCs w:val="28"/>
        </w:rPr>
        <w:t>h</w:t>
      </w:r>
      <w:r>
        <w:rPr>
          <w:w w:val="113"/>
          <w:sz w:val="28"/>
          <w:szCs w:val="28"/>
        </w:rPr>
        <w:t>o</w:t>
      </w:r>
      <w:r>
        <w:rPr>
          <w:w w:val="132"/>
          <w:sz w:val="28"/>
          <w:szCs w:val="28"/>
        </w:rPr>
        <w:t>s</w:t>
      </w:r>
      <w:r>
        <w:rPr>
          <w:w w:val="112"/>
          <w:sz w:val="28"/>
          <w:szCs w:val="28"/>
        </w:rPr>
        <w:t>p</w:t>
      </w:r>
      <w:r>
        <w:rPr>
          <w:w w:val="110"/>
          <w:sz w:val="28"/>
          <w:szCs w:val="28"/>
        </w:rPr>
        <w:t>h</w:t>
      </w:r>
      <w:r>
        <w:rPr>
          <w:w w:val="113"/>
          <w:sz w:val="28"/>
          <w:szCs w:val="28"/>
        </w:rPr>
        <w:t>o</w:t>
      </w:r>
      <w:r>
        <w:rPr>
          <w:w w:val="117"/>
          <w:sz w:val="28"/>
          <w:szCs w:val="28"/>
        </w:rPr>
        <w:t>t</w:t>
      </w:r>
      <w:r>
        <w:rPr>
          <w:w w:val="122"/>
          <w:sz w:val="28"/>
          <w:szCs w:val="28"/>
        </w:rPr>
        <w:t>a</w:t>
      </w:r>
      <w:r>
        <w:rPr>
          <w:w w:val="132"/>
          <w:sz w:val="28"/>
          <w:szCs w:val="28"/>
        </w:rPr>
        <w:t>s</w:t>
      </w:r>
      <w:r>
        <w:rPr>
          <w:w w:val="119"/>
          <w:sz w:val="28"/>
          <w:szCs w:val="28"/>
        </w:rPr>
        <w:t>e</w:t>
      </w:r>
      <w:r>
        <w:rPr>
          <w:spacing w:val="-1"/>
          <w:sz w:val="28"/>
          <w:szCs w:val="28"/>
        </w:rPr>
        <w:t xml:space="preserve"> </w:t>
      </w:r>
      <w:r>
        <w:rPr>
          <w:w w:val="97"/>
          <w:sz w:val="28"/>
          <w:szCs w:val="28"/>
        </w:rPr>
        <w:t>=</w:t>
      </w:r>
      <w:r>
        <w:rPr>
          <w:spacing w:val="-1"/>
          <w:sz w:val="28"/>
          <w:szCs w:val="28"/>
        </w:rPr>
        <w:t xml:space="preserve"> </w:t>
      </w:r>
      <w:r>
        <w:rPr>
          <w:w w:val="87"/>
          <w:sz w:val="28"/>
          <w:szCs w:val="28"/>
        </w:rPr>
        <w:t>i</w:t>
      </w:r>
      <w:r>
        <w:rPr>
          <w:w w:val="110"/>
          <w:sz w:val="28"/>
          <w:szCs w:val="28"/>
        </w:rPr>
        <w:t>n</w:t>
      </w:r>
      <w:r>
        <w:rPr>
          <w:w w:val="117"/>
          <w:sz w:val="28"/>
          <w:szCs w:val="28"/>
        </w:rPr>
        <w:t>t</w:t>
      </w:r>
      <w:r>
        <w:rPr>
          <w:w w:val="102"/>
          <w:sz w:val="28"/>
          <w:szCs w:val="28"/>
        </w:rPr>
        <w:t>(</w:t>
      </w:r>
      <w:r>
        <w:rPr>
          <w:spacing w:val="-3"/>
          <w:w w:val="102"/>
          <w:sz w:val="28"/>
          <w:szCs w:val="28"/>
        </w:rPr>
        <w:t>r</w:t>
      </w:r>
      <w:r>
        <w:rPr>
          <w:w w:val="119"/>
          <w:sz w:val="28"/>
          <w:szCs w:val="28"/>
        </w:rPr>
        <w:t>e</w:t>
      </w:r>
      <w:r>
        <w:rPr>
          <w:w w:val="113"/>
          <w:sz w:val="28"/>
          <w:szCs w:val="28"/>
        </w:rPr>
        <w:t>q</w:t>
      </w:r>
      <w:r>
        <w:rPr>
          <w:w w:val="110"/>
          <w:sz w:val="28"/>
          <w:szCs w:val="28"/>
        </w:rPr>
        <w:t>u</w:t>
      </w:r>
      <w:r>
        <w:rPr>
          <w:w w:val="119"/>
          <w:sz w:val="28"/>
          <w:szCs w:val="28"/>
        </w:rPr>
        <w:t>e</w:t>
      </w:r>
      <w:r>
        <w:rPr>
          <w:w w:val="132"/>
          <w:sz w:val="28"/>
          <w:szCs w:val="28"/>
        </w:rPr>
        <w:t>s</w:t>
      </w:r>
      <w:r>
        <w:rPr>
          <w:w w:val="117"/>
          <w:sz w:val="28"/>
          <w:szCs w:val="28"/>
        </w:rPr>
        <w:t>t</w:t>
      </w:r>
      <w:r>
        <w:rPr>
          <w:w w:val="105"/>
          <w:sz w:val="28"/>
          <w:szCs w:val="28"/>
        </w:rPr>
        <w:t>.</w:t>
      </w:r>
      <w:r>
        <w:rPr>
          <w:w w:val="104"/>
          <w:sz w:val="28"/>
          <w:szCs w:val="28"/>
        </w:rPr>
        <w:t>f</w:t>
      </w:r>
      <w:r>
        <w:rPr>
          <w:w w:val="113"/>
          <w:sz w:val="28"/>
          <w:szCs w:val="28"/>
        </w:rPr>
        <w:t>o</w:t>
      </w:r>
      <w:r>
        <w:rPr>
          <w:w w:val="101"/>
          <w:sz w:val="28"/>
          <w:szCs w:val="28"/>
        </w:rPr>
        <w:t>r</w:t>
      </w:r>
      <w:r>
        <w:rPr>
          <w:w w:val="112"/>
          <w:sz w:val="28"/>
          <w:szCs w:val="28"/>
        </w:rPr>
        <w:t>m</w:t>
      </w:r>
      <w:r>
        <w:rPr>
          <w:w w:val="79"/>
          <w:sz w:val="28"/>
          <w:szCs w:val="28"/>
        </w:rPr>
        <w:t>[</w:t>
      </w:r>
      <w:r>
        <w:rPr>
          <w:spacing w:val="-16"/>
          <w:w w:val="96"/>
          <w:sz w:val="28"/>
          <w:szCs w:val="28"/>
        </w:rPr>
        <w:t>'</w:t>
      </w:r>
      <w:r>
        <w:rPr>
          <w:w w:val="90"/>
          <w:sz w:val="28"/>
          <w:szCs w:val="28"/>
        </w:rPr>
        <w:t>A</w:t>
      </w:r>
      <w:r>
        <w:rPr>
          <w:w w:val="87"/>
          <w:sz w:val="28"/>
          <w:szCs w:val="28"/>
        </w:rPr>
        <w:t>l</w:t>
      </w:r>
      <w:r>
        <w:rPr>
          <w:w w:val="101"/>
          <w:sz w:val="28"/>
          <w:szCs w:val="28"/>
        </w:rPr>
        <w:t>k</w:t>
      </w:r>
      <w:r>
        <w:rPr>
          <w:w w:val="122"/>
          <w:sz w:val="28"/>
          <w:szCs w:val="28"/>
        </w:rPr>
        <w:t>a</w:t>
      </w:r>
      <w:r>
        <w:rPr>
          <w:w w:val="87"/>
          <w:sz w:val="28"/>
          <w:szCs w:val="28"/>
        </w:rPr>
        <w:t>li</w:t>
      </w:r>
      <w:r>
        <w:rPr>
          <w:w w:val="110"/>
          <w:sz w:val="28"/>
          <w:szCs w:val="28"/>
        </w:rPr>
        <w:t>n</w:t>
      </w:r>
      <w:r>
        <w:rPr>
          <w:w w:val="119"/>
          <w:sz w:val="28"/>
          <w:szCs w:val="28"/>
        </w:rPr>
        <w:t>e</w:t>
      </w:r>
      <w:r>
        <w:rPr>
          <w:w w:val="90"/>
          <w:sz w:val="28"/>
          <w:szCs w:val="28"/>
        </w:rPr>
        <w:t>_</w:t>
      </w:r>
      <w:r>
        <w:rPr>
          <w:w w:val="113"/>
          <w:sz w:val="28"/>
          <w:szCs w:val="28"/>
        </w:rPr>
        <w:t>P</w:t>
      </w:r>
      <w:r>
        <w:rPr>
          <w:w w:val="110"/>
          <w:sz w:val="28"/>
          <w:szCs w:val="28"/>
        </w:rPr>
        <w:t>h</w:t>
      </w:r>
      <w:r>
        <w:rPr>
          <w:w w:val="113"/>
          <w:sz w:val="28"/>
          <w:szCs w:val="28"/>
        </w:rPr>
        <w:t>o</w:t>
      </w:r>
      <w:r>
        <w:rPr>
          <w:w w:val="132"/>
          <w:sz w:val="28"/>
          <w:szCs w:val="28"/>
        </w:rPr>
        <w:t>s</w:t>
      </w:r>
      <w:r>
        <w:rPr>
          <w:w w:val="112"/>
          <w:sz w:val="28"/>
          <w:szCs w:val="28"/>
        </w:rPr>
        <w:t>p</w:t>
      </w:r>
      <w:r>
        <w:rPr>
          <w:w w:val="110"/>
          <w:sz w:val="28"/>
          <w:szCs w:val="28"/>
        </w:rPr>
        <w:t>h</w:t>
      </w:r>
      <w:r>
        <w:rPr>
          <w:w w:val="113"/>
          <w:sz w:val="28"/>
          <w:szCs w:val="28"/>
        </w:rPr>
        <w:t>o</w:t>
      </w:r>
      <w:r>
        <w:rPr>
          <w:w w:val="117"/>
          <w:sz w:val="28"/>
          <w:szCs w:val="28"/>
        </w:rPr>
        <w:t>t</w:t>
      </w:r>
      <w:r>
        <w:rPr>
          <w:w w:val="122"/>
          <w:sz w:val="28"/>
          <w:szCs w:val="28"/>
        </w:rPr>
        <w:t>a</w:t>
      </w:r>
      <w:r>
        <w:rPr>
          <w:w w:val="132"/>
          <w:sz w:val="28"/>
          <w:szCs w:val="28"/>
        </w:rPr>
        <w:t>s</w:t>
      </w:r>
      <w:r>
        <w:rPr>
          <w:spacing w:val="-2"/>
          <w:w w:val="119"/>
          <w:sz w:val="28"/>
          <w:szCs w:val="28"/>
        </w:rPr>
        <w:t>e</w:t>
      </w:r>
      <w:r>
        <w:rPr>
          <w:w w:val="96"/>
          <w:sz w:val="28"/>
          <w:szCs w:val="28"/>
        </w:rPr>
        <w:t>'</w:t>
      </w:r>
      <w:r>
        <w:rPr>
          <w:w w:val="79"/>
          <w:sz w:val="28"/>
          <w:szCs w:val="28"/>
        </w:rPr>
        <w:t>]</w:t>
      </w:r>
      <w:r>
        <w:rPr>
          <w:w w:val="104"/>
          <w:sz w:val="28"/>
          <w:szCs w:val="28"/>
        </w:rPr>
        <w:t xml:space="preserve">) </w:t>
      </w:r>
      <w:r>
        <w:rPr>
          <w:w w:val="90"/>
          <w:sz w:val="28"/>
          <w:szCs w:val="28"/>
        </w:rPr>
        <w:t>A</w:t>
      </w:r>
      <w:r>
        <w:rPr>
          <w:w w:val="87"/>
          <w:sz w:val="28"/>
          <w:szCs w:val="28"/>
        </w:rPr>
        <w:t>l</w:t>
      </w:r>
      <w:r>
        <w:rPr>
          <w:w w:val="122"/>
          <w:sz w:val="28"/>
          <w:szCs w:val="28"/>
        </w:rPr>
        <w:t>a</w:t>
      </w:r>
      <w:r>
        <w:rPr>
          <w:w w:val="112"/>
          <w:sz w:val="28"/>
          <w:szCs w:val="28"/>
        </w:rPr>
        <w:t>m</w:t>
      </w:r>
      <w:r>
        <w:rPr>
          <w:w w:val="87"/>
          <w:sz w:val="28"/>
          <w:szCs w:val="28"/>
        </w:rPr>
        <w:t>i</w:t>
      </w:r>
      <w:r>
        <w:rPr>
          <w:w w:val="110"/>
          <w:sz w:val="28"/>
          <w:szCs w:val="28"/>
        </w:rPr>
        <w:t>n</w:t>
      </w:r>
      <w:r>
        <w:rPr>
          <w:w w:val="119"/>
          <w:sz w:val="28"/>
          <w:szCs w:val="28"/>
        </w:rPr>
        <w:t>e</w:t>
      </w:r>
      <w:r>
        <w:rPr>
          <w:w w:val="90"/>
          <w:sz w:val="28"/>
          <w:szCs w:val="28"/>
        </w:rPr>
        <w:t>_A</w:t>
      </w:r>
      <w:r>
        <w:rPr>
          <w:w w:val="112"/>
          <w:sz w:val="28"/>
          <w:szCs w:val="28"/>
        </w:rPr>
        <w:t>m</w:t>
      </w:r>
      <w:r>
        <w:rPr>
          <w:w w:val="87"/>
          <w:sz w:val="28"/>
          <w:szCs w:val="28"/>
        </w:rPr>
        <w:t>i</w:t>
      </w:r>
      <w:r>
        <w:rPr>
          <w:w w:val="110"/>
          <w:sz w:val="28"/>
          <w:szCs w:val="28"/>
        </w:rPr>
        <w:t>n</w:t>
      </w:r>
      <w:r>
        <w:rPr>
          <w:w w:val="113"/>
          <w:sz w:val="28"/>
          <w:szCs w:val="28"/>
        </w:rPr>
        <w:t>o</w:t>
      </w:r>
      <w:r>
        <w:rPr>
          <w:w w:val="117"/>
          <w:sz w:val="28"/>
          <w:szCs w:val="28"/>
        </w:rPr>
        <w:t>t</w:t>
      </w:r>
      <w:r>
        <w:rPr>
          <w:spacing w:val="-5"/>
          <w:w w:val="101"/>
          <w:sz w:val="28"/>
          <w:szCs w:val="28"/>
        </w:rPr>
        <w:t>r</w:t>
      </w:r>
      <w:r>
        <w:rPr>
          <w:w w:val="122"/>
          <w:sz w:val="28"/>
          <w:szCs w:val="28"/>
        </w:rPr>
        <w:t>a</w:t>
      </w:r>
      <w:r>
        <w:rPr>
          <w:w w:val="110"/>
          <w:sz w:val="28"/>
          <w:szCs w:val="28"/>
        </w:rPr>
        <w:t>n</w:t>
      </w:r>
      <w:r>
        <w:rPr>
          <w:w w:val="132"/>
          <w:sz w:val="28"/>
          <w:szCs w:val="28"/>
        </w:rPr>
        <w:t>s</w:t>
      </w:r>
      <w:r>
        <w:rPr>
          <w:spacing w:val="-3"/>
          <w:w w:val="104"/>
          <w:sz w:val="28"/>
          <w:szCs w:val="28"/>
        </w:rPr>
        <w:t>f</w:t>
      </w:r>
      <w:r>
        <w:rPr>
          <w:w w:val="119"/>
          <w:sz w:val="28"/>
          <w:szCs w:val="28"/>
        </w:rPr>
        <w:t>e</w:t>
      </w:r>
      <w:r>
        <w:rPr>
          <w:spacing w:val="-5"/>
          <w:w w:val="101"/>
          <w:sz w:val="28"/>
          <w:szCs w:val="28"/>
        </w:rPr>
        <w:t>r</w:t>
      </w:r>
      <w:r>
        <w:rPr>
          <w:w w:val="122"/>
          <w:sz w:val="28"/>
          <w:szCs w:val="28"/>
        </w:rPr>
        <w:t>a</w:t>
      </w:r>
      <w:r>
        <w:rPr>
          <w:w w:val="132"/>
          <w:sz w:val="28"/>
          <w:szCs w:val="28"/>
        </w:rPr>
        <w:t>s</w:t>
      </w:r>
      <w:r>
        <w:rPr>
          <w:w w:val="119"/>
          <w:sz w:val="28"/>
          <w:szCs w:val="28"/>
        </w:rPr>
        <w:t>e</w:t>
      </w:r>
      <w:r>
        <w:rPr>
          <w:spacing w:val="-1"/>
          <w:sz w:val="28"/>
          <w:szCs w:val="28"/>
        </w:rPr>
        <w:t xml:space="preserve"> </w:t>
      </w:r>
      <w:r>
        <w:rPr>
          <w:sz w:val="28"/>
          <w:szCs w:val="28"/>
        </w:rPr>
        <w:t>=</w:t>
      </w:r>
      <w:r>
        <w:rPr>
          <w:spacing w:val="-1"/>
          <w:sz w:val="28"/>
          <w:szCs w:val="28"/>
        </w:rPr>
        <w:t xml:space="preserve"> </w:t>
      </w:r>
      <w:r>
        <w:rPr>
          <w:w w:val="87"/>
          <w:sz w:val="28"/>
          <w:szCs w:val="28"/>
        </w:rPr>
        <w:t>i</w:t>
      </w:r>
      <w:r>
        <w:rPr>
          <w:w w:val="110"/>
          <w:sz w:val="28"/>
          <w:szCs w:val="28"/>
        </w:rPr>
        <w:t>n</w:t>
      </w:r>
      <w:r>
        <w:rPr>
          <w:w w:val="117"/>
          <w:sz w:val="28"/>
          <w:szCs w:val="28"/>
        </w:rPr>
        <w:t>t</w:t>
      </w:r>
      <w:r>
        <w:rPr>
          <w:w w:val="102"/>
          <w:sz w:val="28"/>
          <w:szCs w:val="28"/>
        </w:rPr>
        <w:t>(</w:t>
      </w:r>
      <w:r>
        <w:rPr>
          <w:spacing w:val="-3"/>
          <w:w w:val="102"/>
          <w:sz w:val="28"/>
          <w:szCs w:val="28"/>
        </w:rPr>
        <w:t>r</w:t>
      </w:r>
      <w:r>
        <w:rPr>
          <w:w w:val="119"/>
          <w:sz w:val="28"/>
          <w:szCs w:val="28"/>
        </w:rPr>
        <w:t>e</w:t>
      </w:r>
      <w:r>
        <w:rPr>
          <w:w w:val="113"/>
          <w:sz w:val="28"/>
          <w:szCs w:val="28"/>
        </w:rPr>
        <w:t>q</w:t>
      </w:r>
      <w:r>
        <w:rPr>
          <w:w w:val="110"/>
          <w:sz w:val="28"/>
          <w:szCs w:val="28"/>
        </w:rPr>
        <w:t>u</w:t>
      </w:r>
      <w:r>
        <w:rPr>
          <w:w w:val="119"/>
          <w:sz w:val="28"/>
          <w:szCs w:val="28"/>
        </w:rPr>
        <w:t>e</w:t>
      </w:r>
      <w:r>
        <w:rPr>
          <w:w w:val="132"/>
          <w:sz w:val="28"/>
          <w:szCs w:val="28"/>
        </w:rPr>
        <w:t>s</w:t>
      </w:r>
      <w:r>
        <w:rPr>
          <w:w w:val="117"/>
          <w:sz w:val="28"/>
          <w:szCs w:val="28"/>
        </w:rPr>
        <w:t>t</w:t>
      </w:r>
      <w:r>
        <w:rPr>
          <w:w w:val="105"/>
          <w:sz w:val="28"/>
          <w:szCs w:val="28"/>
        </w:rPr>
        <w:t>.</w:t>
      </w:r>
      <w:r>
        <w:rPr>
          <w:w w:val="104"/>
          <w:sz w:val="28"/>
          <w:szCs w:val="28"/>
        </w:rPr>
        <w:t>f</w:t>
      </w:r>
      <w:r>
        <w:rPr>
          <w:w w:val="113"/>
          <w:sz w:val="28"/>
          <w:szCs w:val="28"/>
        </w:rPr>
        <w:t>o</w:t>
      </w:r>
      <w:r>
        <w:rPr>
          <w:w w:val="101"/>
          <w:sz w:val="28"/>
          <w:szCs w:val="28"/>
        </w:rPr>
        <w:t>r</w:t>
      </w:r>
      <w:r>
        <w:rPr>
          <w:w w:val="112"/>
          <w:sz w:val="28"/>
          <w:szCs w:val="28"/>
        </w:rPr>
        <w:t>m</w:t>
      </w:r>
      <w:r>
        <w:rPr>
          <w:w w:val="79"/>
          <w:sz w:val="28"/>
          <w:szCs w:val="28"/>
        </w:rPr>
        <w:t>[</w:t>
      </w:r>
      <w:r>
        <w:rPr>
          <w:spacing w:val="-16"/>
          <w:w w:val="96"/>
          <w:sz w:val="28"/>
          <w:szCs w:val="28"/>
        </w:rPr>
        <w:t>'</w:t>
      </w:r>
      <w:r>
        <w:rPr>
          <w:w w:val="90"/>
          <w:sz w:val="28"/>
          <w:szCs w:val="28"/>
        </w:rPr>
        <w:t>A</w:t>
      </w:r>
      <w:r>
        <w:rPr>
          <w:w w:val="87"/>
          <w:sz w:val="28"/>
          <w:szCs w:val="28"/>
        </w:rPr>
        <w:t>l</w:t>
      </w:r>
      <w:r>
        <w:rPr>
          <w:w w:val="122"/>
          <w:sz w:val="28"/>
          <w:szCs w:val="28"/>
        </w:rPr>
        <w:t>a</w:t>
      </w:r>
      <w:r>
        <w:rPr>
          <w:w w:val="112"/>
          <w:sz w:val="28"/>
          <w:szCs w:val="28"/>
        </w:rPr>
        <w:t>m</w:t>
      </w:r>
      <w:r>
        <w:rPr>
          <w:w w:val="87"/>
          <w:sz w:val="28"/>
          <w:szCs w:val="28"/>
        </w:rPr>
        <w:t>i</w:t>
      </w:r>
      <w:r>
        <w:rPr>
          <w:w w:val="110"/>
          <w:sz w:val="28"/>
          <w:szCs w:val="28"/>
        </w:rPr>
        <w:t>n</w:t>
      </w:r>
      <w:r>
        <w:rPr>
          <w:w w:val="119"/>
          <w:sz w:val="28"/>
          <w:szCs w:val="28"/>
        </w:rPr>
        <w:t>e</w:t>
      </w:r>
      <w:r>
        <w:rPr>
          <w:w w:val="90"/>
          <w:sz w:val="28"/>
          <w:szCs w:val="28"/>
        </w:rPr>
        <w:t>_A</w:t>
      </w:r>
      <w:r>
        <w:rPr>
          <w:w w:val="112"/>
          <w:sz w:val="28"/>
          <w:szCs w:val="28"/>
        </w:rPr>
        <w:t>m</w:t>
      </w:r>
      <w:r>
        <w:rPr>
          <w:w w:val="87"/>
          <w:sz w:val="28"/>
          <w:szCs w:val="28"/>
        </w:rPr>
        <w:t>i</w:t>
      </w:r>
      <w:r>
        <w:rPr>
          <w:w w:val="110"/>
          <w:sz w:val="28"/>
          <w:szCs w:val="28"/>
        </w:rPr>
        <w:t>n</w:t>
      </w:r>
      <w:r>
        <w:rPr>
          <w:w w:val="113"/>
          <w:sz w:val="28"/>
          <w:szCs w:val="28"/>
        </w:rPr>
        <w:t>o</w:t>
      </w:r>
      <w:r>
        <w:rPr>
          <w:w w:val="117"/>
          <w:sz w:val="28"/>
          <w:szCs w:val="28"/>
        </w:rPr>
        <w:t>t</w:t>
      </w:r>
      <w:r>
        <w:rPr>
          <w:spacing w:val="-5"/>
          <w:w w:val="101"/>
          <w:sz w:val="28"/>
          <w:szCs w:val="28"/>
        </w:rPr>
        <w:t>r</w:t>
      </w:r>
      <w:r>
        <w:rPr>
          <w:w w:val="122"/>
          <w:sz w:val="28"/>
          <w:szCs w:val="28"/>
        </w:rPr>
        <w:t>a</w:t>
      </w:r>
      <w:r>
        <w:rPr>
          <w:w w:val="110"/>
          <w:sz w:val="28"/>
          <w:szCs w:val="28"/>
        </w:rPr>
        <w:t>n</w:t>
      </w:r>
      <w:r>
        <w:rPr>
          <w:w w:val="132"/>
          <w:sz w:val="28"/>
          <w:szCs w:val="28"/>
        </w:rPr>
        <w:t>s</w:t>
      </w:r>
      <w:r>
        <w:rPr>
          <w:spacing w:val="-3"/>
          <w:w w:val="104"/>
          <w:sz w:val="28"/>
          <w:szCs w:val="28"/>
        </w:rPr>
        <w:t>f</w:t>
      </w:r>
      <w:r>
        <w:rPr>
          <w:w w:val="119"/>
          <w:sz w:val="28"/>
          <w:szCs w:val="28"/>
        </w:rPr>
        <w:t>e</w:t>
      </w:r>
      <w:r>
        <w:rPr>
          <w:spacing w:val="-5"/>
          <w:w w:val="101"/>
          <w:sz w:val="28"/>
          <w:szCs w:val="28"/>
        </w:rPr>
        <w:t>r</w:t>
      </w:r>
      <w:r>
        <w:rPr>
          <w:w w:val="122"/>
          <w:sz w:val="28"/>
          <w:szCs w:val="28"/>
        </w:rPr>
        <w:t>a</w:t>
      </w:r>
      <w:r>
        <w:rPr>
          <w:w w:val="132"/>
          <w:sz w:val="28"/>
          <w:szCs w:val="28"/>
        </w:rPr>
        <w:t>s</w:t>
      </w:r>
      <w:r>
        <w:rPr>
          <w:spacing w:val="-2"/>
          <w:w w:val="119"/>
          <w:sz w:val="28"/>
          <w:szCs w:val="28"/>
        </w:rPr>
        <w:t>e</w:t>
      </w:r>
      <w:r>
        <w:rPr>
          <w:w w:val="96"/>
          <w:sz w:val="28"/>
          <w:szCs w:val="28"/>
        </w:rPr>
        <w:t>'</w:t>
      </w:r>
      <w:r>
        <w:rPr>
          <w:w w:val="79"/>
          <w:sz w:val="28"/>
          <w:szCs w:val="28"/>
        </w:rPr>
        <w:t>]</w:t>
      </w:r>
      <w:r>
        <w:rPr>
          <w:w w:val="104"/>
          <w:sz w:val="28"/>
          <w:szCs w:val="28"/>
        </w:rPr>
        <w:t>)</w:t>
      </w:r>
    </w:p>
    <w:p w:rsidR="00DF7E86" w:rsidRDefault="00FB3854">
      <w:pPr>
        <w:spacing w:before="3" w:line="301" w:lineRule="auto"/>
        <w:ind w:left="672" w:right="95" w:hanging="414"/>
        <w:rPr>
          <w:sz w:val="28"/>
          <w:szCs w:val="28"/>
        </w:rPr>
      </w:pPr>
      <w:r>
        <w:rPr>
          <w:w w:val="90"/>
          <w:sz w:val="28"/>
          <w:szCs w:val="28"/>
        </w:rPr>
        <w:t>A</w:t>
      </w:r>
      <w:r>
        <w:rPr>
          <w:w w:val="132"/>
          <w:sz w:val="28"/>
          <w:szCs w:val="28"/>
        </w:rPr>
        <w:t>s</w:t>
      </w:r>
      <w:r>
        <w:rPr>
          <w:w w:val="112"/>
          <w:sz w:val="28"/>
          <w:szCs w:val="28"/>
        </w:rPr>
        <w:t>p</w:t>
      </w:r>
      <w:r>
        <w:rPr>
          <w:w w:val="122"/>
          <w:sz w:val="28"/>
          <w:szCs w:val="28"/>
        </w:rPr>
        <w:t>a</w:t>
      </w:r>
      <w:r>
        <w:rPr>
          <w:spacing w:val="7"/>
          <w:w w:val="101"/>
          <w:sz w:val="28"/>
          <w:szCs w:val="28"/>
        </w:rPr>
        <w:t>r</w:t>
      </w:r>
      <w:r>
        <w:rPr>
          <w:w w:val="117"/>
          <w:sz w:val="28"/>
          <w:szCs w:val="28"/>
        </w:rPr>
        <w:t>t</w:t>
      </w:r>
      <w:r>
        <w:rPr>
          <w:w w:val="122"/>
          <w:sz w:val="28"/>
          <w:szCs w:val="28"/>
        </w:rPr>
        <w:t>a</w:t>
      </w:r>
      <w:r>
        <w:rPr>
          <w:w w:val="117"/>
          <w:sz w:val="28"/>
          <w:szCs w:val="28"/>
        </w:rPr>
        <w:t>t</w:t>
      </w:r>
      <w:r>
        <w:rPr>
          <w:w w:val="119"/>
          <w:sz w:val="28"/>
          <w:szCs w:val="28"/>
        </w:rPr>
        <w:t>e</w:t>
      </w:r>
      <w:r>
        <w:rPr>
          <w:w w:val="90"/>
          <w:sz w:val="28"/>
          <w:szCs w:val="28"/>
        </w:rPr>
        <w:t>_A</w:t>
      </w:r>
      <w:r>
        <w:rPr>
          <w:w w:val="112"/>
          <w:sz w:val="28"/>
          <w:szCs w:val="28"/>
        </w:rPr>
        <w:t>m</w:t>
      </w:r>
      <w:r>
        <w:rPr>
          <w:w w:val="87"/>
          <w:sz w:val="28"/>
          <w:szCs w:val="28"/>
        </w:rPr>
        <w:t>i</w:t>
      </w:r>
      <w:r>
        <w:rPr>
          <w:w w:val="110"/>
          <w:sz w:val="28"/>
          <w:szCs w:val="28"/>
        </w:rPr>
        <w:t>n</w:t>
      </w:r>
      <w:r>
        <w:rPr>
          <w:w w:val="113"/>
          <w:sz w:val="28"/>
          <w:szCs w:val="28"/>
        </w:rPr>
        <w:t>o</w:t>
      </w:r>
      <w:r>
        <w:rPr>
          <w:w w:val="117"/>
          <w:sz w:val="28"/>
          <w:szCs w:val="28"/>
        </w:rPr>
        <w:t>t</w:t>
      </w:r>
      <w:r>
        <w:rPr>
          <w:spacing w:val="-5"/>
          <w:w w:val="101"/>
          <w:sz w:val="28"/>
          <w:szCs w:val="28"/>
        </w:rPr>
        <w:t>r</w:t>
      </w:r>
      <w:r>
        <w:rPr>
          <w:w w:val="122"/>
          <w:sz w:val="28"/>
          <w:szCs w:val="28"/>
        </w:rPr>
        <w:t>a</w:t>
      </w:r>
      <w:r>
        <w:rPr>
          <w:w w:val="110"/>
          <w:sz w:val="28"/>
          <w:szCs w:val="28"/>
        </w:rPr>
        <w:t>n</w:t>
      </w:r>
      <w:r>
        <w:rPr>
          <w:w w:val="132"/>
          <w:sz w:val="28"/>
          <w:szCs w:val="28"/>
        </w:rPr>
        <w:t>s</w:t>
      </w:r>
      <w:r>
        <w:rPr>
          <w:spacing w:val="-3"/>
          <w:w w:val="104"/>
          <w:sz w:val="28"/>
          <w:szCs w:val="28"/>
        </w:rPr>
        <w:t>f</w:t>
      </w:r>
      <w:r>
        <w:rPr>
          <w:w w:val="119"/>
          <w:sz w:val="28"/>
          <w:szCs w:val="28"/>
        </w:rPr>
        <w:t>e</w:t>
      </w:r>
      <w:r>
        <w:rPr>
          <w:spacing w:val="-5"/>
          <w:w w:val="101"/>
          <w:sz w:val="28"/>
          <w:szCs w:val="28"/>
        </w:rPr>
        <w:t>r</w:t>
      </w:r>
      <w:r>
        <w:rPr>
          <w:w w:val="122"/>
          <w:sz w:val="28"/>
          <w:szCs w:val="28"/>
        </w:rPr>
        <w:t>a</w:t>
      </w:r>
      <w:r>
        <w:rPr>
          <w:w w:val="132"/>
          <w:sz w:val="28"/>
          <w:szCs w:val="28"/>
        </w:rPr>
        <w:t>s</w:t>
      </w:r>
      <w:r>
        <w:rPr>
          <w:w w:val="119"/>
          <w:sz w:val="28"/>
          <w:szCs w:val="28"/>
        </w:rPr>
        <w:t>e</w:t>
      </w:r>
      <w:r>
        <w:rPr>
          <w:spacing w:val="-1"/>
          <w:sz w:val="28"/>
          <w:szCs w:val="28"/>
        </w:rPr>
        <w:t xml:space="preserve"> </w:t>
      </w:r>
      <w:r>
        <w:rPr>
          <w:sz w:val="28"/>
          <w:szCs w:val="28"/>
        </w:rPr>
        <w:t>=</w:t>
      </w:r>
      <w:r>
        <w:rPr>
          <w:spacing w:val="-6"/>
          <w:sz w:val="28"/>
          <w:szCs w:val="28"/>
        </w:rPr>
        <w:t xml:space="preserve"> </w:t>
      </w:r>
      <w:r>
        <w:rPr>
          <w:w w:val="87"/>
          <w:sz w:val="28"/>
          <w:szCs w:val="28"/>
        </w:rPr>
        <w:t>i</w:t>
      </w:r>
      <w:r>
        <w:rPr>
          <w:w w:val="110"/>
          <w:sz w:val="28"/>
          <w:szCs w:val="28"/>
        </w:rPr>
        <w:t>n</w:t>
      </w:r>
      <w:r>
        <w:rPr>
          <w:w w:val="117"/>
          <w:sz w:val="28"/>
          <w:szCs w:val="28"/>
        </w:rPr>
        <w:t>t</w:t>
      </w:r>
      <w:r>
        <w:rPr>
          <w:w w:val="102"/>
          <w:sz w:val="28"/>
          <w:szCs w:val="28"/>
        </w:rPr>
        <w:t>(</w:t>
      </w:r>
      <w:r>
        <w:rPr>
          <w:spacing w:val="-3"/>
          <w:w w:val="102"/>
          <w:sz w:val="28"/>
          <w:szCs w:val="28"/>
        </w:rPr>
        <w:t>r</w:t>
      </w:r>
      <w:r>
        <w:rPr>
          <w:w w:val="119"/>
          <w:sz w:val="28"/>
          <w:szCs w:val="28"/>
        </w:rPr>
        <w:t>e</w:t>
      </w:r>
      <w:r>
        <w:rPr>
          <w:w w:val="113"/>
          <w:sz w:val="28"/>
          <w:szCs w:val="28"/>
        </w:rPr>
        <w:t>q</w:t>
      </w:r>
      <w:r>
        <w:rPr>
          <w:w w:val="110"/>
          <w:sz w:val="28"/>
          <w:szCs w:val="28"/>
        </w:rPr>
        <w:t>u</w:t>
      </w:r>
      <w:r>
        <w:rPr>
          <w:w w:val="119"/>
          <w:sz w:val="28"/>
          <w:szCs w:val="28"/>
        </w:rPr>
        <w:t>e</w:t>
      </w:r>
      <w:r>
        <w:rPr>
          <w:w w:val="132"/>
          <w:sz w:val="28"/>
          <w:szCs w:val="28"/>
        </w:rPr>
        <w:t>s</w:t>
      </w:r>
      <w:r>
        <w:rPr>
          <w:w w:val="117"/>
          <w:sz w:val="28"/>
          <w:szCs w:val="28"/>
        </w:rPr>
        <w:t>t</w:t>
      </w:r>
      <w:r>
        <w:rPr>
          <w:w w:val="105"/>
          <w:sz w:val="28"/>
          <w:szCs w:val="28"/>
        </w:rPr>
        <w:t>.</w:t>
      </w:r>
      <w:r>
        <w:rPr>
          <w:w w:val="104"/>
          <w:sz w:val="28"/>
          <w:szCs w:val="28"/>
        </w:rPr>
        <w:t>f</w:t>
      </w:r>
      <w:r>
        <w:rPr>
          <w:w w:val="113"/>
          <w:sz w:val="28"/>
          <w:szCs w:val="28"/>
        </w:rPr>
        <w:t>o</w:t>
      </w:r>
      <w:r>
        <w:rPr>
          <w:w w:val="101"/>
          <w:sz w:val="28"/>
          <w:szCs w:val="28"/>
        </w:rPr>
        <w:t>r</w:t>
      </w:r>
      <w:r>
        <w:rPr>
          <w:w w:val="112"/>
          <w:sz w:val="28"/>
          <w:szCs w:val="28"/>
        </w:rPr>
        <w:t>m</w:t>
      </w:r>
      <w:r>
        <w:rPr>
          <w:w w:val="79"/>
          <w:sz w:val="28"/>
          <w:szCs w:val="28"/>
        </w:rPr>
        <w:t>[</w:t>
      </w:r>
      <w:r>
        <w:rPr>
          <w:spacing w:val="-16"/>
          <w:w w:val="96"/>
          <w:sz w:val="28"/>
          <w:szCs w:val="28"/>
        </w:rPr>
        <w:t>'</w:t>
      </w:r>
      <w:r>
        <w:rPr>
          <w:w w:val="90"/>
          <w:sz w:val="28"/>
          <w:szCs w:val="28"/>
        </w:rPr>
        <w:t>A</w:t>
      </w:r>
      <w:r>
        <w:rPr>
          <w:w w:val="132"/>
          <w:sz w:val="28"/>
          <w:szCs w:val="28"/>
        </w:rPr>
        <w:t>s</w:t>
      </w:r>
      <w:r>
        <w:rPr>
          <w:w w:val="112"/>
          <w:sz w:val="28"/>
          <w:szCs w:val="28"/>
        </w:rPr>
        <w:t>p</w:t>
      </w:r>
      <w:r>
        <w:rPr>
          <w:w w:val="122"/>
          <w:sz w:val="28"/>
          <w:szCs w:val="28"/>
        </w:rPr>
        <w:t>a</w:t>
      </w:r>
      <w:r>
        <w:rPr>
          <w:spacing w:val="7"/>
          <w:w w:val="101"/>
          <w:sz w:val="28"/>
          <w:szCs w:val="28"/>
        </w:rPr>
        <w:t>r</w:t>
      </w:r>
      <w:r>
        <w:rPr>
          <w:w w:val="117"/>
          <w:sz w:val="28"/>
          <w:szCs w:val="28"/>
        </w:rPr>
        <w:t>t</w:t>
      </w:r>
      <w:r>
        <w:rPr>
          <w:w w:val="122"/>
          <w:sz w:val="28"/>
          <w:szCs w:val="28"/>
        </w:rPr>
        <w:t>a</w:t>
      </w:r>
      <w:r>
        <w:rPr>
          <w:w w:val="117"/>
          <w:sz w:val="28"/>
          <w:szCs w:val="28"/>
        </w:rPr>
        <w:t>t</w:t>
      </w:r>
      <w:r>
        <w:rPr>
          <w:w w:val="119"/>
          <w:sz w:val="28"/>
          <w:szCs w:val="28"/>
        </w:rPr>
        <w:t>e</w:t>
      </w:r>
      <w:r>
        <w:rPr>
          <w:w w:val="90"/>
          <w:sz w:val="28"/>
          <w:szCs w:val="28"/>
        </w:rPr>
        <w:t>_A</w:t>
      </w:r>
      <w:r>
        <w:rPr>
          <w:w w:val="112"/>
          <w:sz w:val="28"/>
          <w:szCs w:val="28"/>
        </w:rPr>
        <w:t>m</w:t>
      </w:r>
      <w:r>
        <w:rPr>
          <w:w w:val="87"/>
          <w:sz w:val="28"/>
          <w:szCs w:val="28"/>
        </w:rPr>
        <w:t>i</w:t>
      </w:r>
      <w:r>
        <w:rPr>
          <w:w w:val="110"/>
          <w:sz w:val="28"/>
          <w:szCs w:val="28"/>
        </w:rPr>
        <w:t>n</w:t>
      </w:r>
      <w:r>
        <w:rPr>
          <w:w w:val="113"/>
          <w:sz w:val="28"/>
          <w:szCs w:val="28"/>
        </w:rPr>
        <w:t>o</w:t>
      </w:r>
      <w:r>
        <w:rPr>
          <w:w w:val="117"/>
          <w:sz w:val="28"/>
          <w:szCs w:val="28"/>
        </w:rPr>
        <w:t>t</w:t>
      </w:r>
      <w:r>
        <w:rPr>
          <w:spacing w:val="-5"/>
          <w:w w:val="101"/>
          <w:sz w:val="28"/>
          <w:szCs w:val="28"/>
        </w:rPr>
        <w:t>r</w:t>
      </w:r>
      <w:r>
        <w:rPr>
          <w:w w:val="122"/>
          <w:sz w:val="28"/>
          <w:szCs w:val="28"/>
        </w:rPr>
        <w:t>a</w:t>
      </w:r>
      <w:r>
        <w:rPr>
          <w:w w:val="110"/>
          <w:sz w:val="28"/>
          <w:szCs w:val="28"/>
        </w:rPr>
        <w:t>n</w:t>
      </w:r>
      <w:r>
        <w:rPr>
          <w:w w:val="132"/>
          <w:sz w:val="28"/>
          <w:szCs w:val="28"/>
        </w:rPr>
        <w:t>s</w:t>
      </w:r>
      <w:r>
        <w:rPr>
          <w:spacing w:val="-3"/>
          <w:w w:val="104"/>
          <w:sz w:val="28"/>
          <w:szCs w:val="28"/>
        </w:rPr>
        <w:t>f</w:t>
      </w:r>
      <w:r>
        <w:rPr>
          <w:w w:val="119"/>
          <w:sz w:val="28"/>
          <w:szCs w:val="28"/>
        </w:rPr>
        <w:t>e</w:t>
      </w:r>
      <w:r>
        <w:rPr>
          <w:spacing w:val="-5"/>
          <w:w w:val="101"/>
          <w:sz w:val="28"/>
          <w:szCs w:val="28"/>
        </w:rPr>
        <w:t>r</w:t>
      </w:r>
      <w:r>
        <w:rPr>
          <w:w w:val="122"/>
          <w:sz w:val="28"/>
          <w:szCs w:val="28"/>
        </w:rPr>
        <w:t>a</w:t>
      </w:r>
      <w:r>
        <w:rPr>
          <w:w w:val="132"/>
          <w:sz w:val="28"/>
          <w:szCs w:val="28"/>
        </w:rPr>
        <w:t>s</w:t>
      </w:r>
      <w:r>
        <w:rPr>
          <w:spacing w:val="-2"/>
          <w:w w:val="119"/>
          <w:sz w:val="28"/>
          <w:szCs w:val="28"/>
        </w:rPr>
        <w:t>e</w:t>
      </w:r>
      <w:r>
        <w:rPr>
          <w:w w:val="96"/>
          <w:sz w:val="28"/>
          <w:szCs w:val="28"/>
        </w:rPr>
        <w:t>'</w:t>
      </w:r>
      <w:r>
        <w:rPr>
          <w:w w:val="79"/>
          <w:sz w:val="28"/>
          <w:szCs w:val="28"/>
        </w:rPr>
        <w:t>]</w:t>
      </w:r>
      <w:r>
        <w:rPr>
          <w:w w:val="104"/>
          <w:sz w:val="28"/>
          <w:szCs w:val="28"/>
        </w:rPr>
        <w:t xml:space="preserve">) </w:t>
      </w:r>
      <w:r>
        <w:rPr>
          <w:spacing w:val="-14"/>
          <w:w w:val="97"/>
          <w:sz w:val="28"/>
          <w:szCs w:val="28"/>
        </w:rPr>
        <w:t>T</w:t>
      </w:r>
      <w:r>
        <w:rPr>
          <w:w w:val="113"/>
          <w:sz w:val="28"/>
          <w:szCs w:val="28"/>
        </w:rPr>
        <w:t>o</w:t>
      </w:r>
      <w:r>
        <w:rPr>
          <w:w w:val="117"/>
          <w:sz w:val="28"/>
          <w:szCs w:val="28"/>
        </w:rPr>
        <w:t>t</w:t>
      </w:r>
      <w:r>
        <w:rPr>
          <w:w w:val="122"/>
          <w:sz w:val="28"/>
          <w:szCs w:val="28"/>
        </w:rPr>
        <w:t>a</w:t>
      </w:r>
      <w:r>
        <w:rPr>
          <w:w w:val="87"/>
          <w:sz w:val="28"/>
          <w:szCs w:val="28"/>
        </w:rPr>
        <w:t>l</w:t>
      </w:r>
      <w:r>
        <w:rPr>
          <w:w w:val="90"/>
          <w:sz w:val="28"/>
          <w:szCs w:val="28"/>
        </w:rPr>
        <w:t>_</w:t>
      </w:r>
      <w:r>
        <w:rPr>
          <w:w w:val="113"/>
          <w:sz w:val="28"/>
          <w:szCs w:val="28"/>
        </w:rPr>
        <w:t>P</w:t>
      </w:r>
      <w:r>
        <w:rPr>
          <w:spacing w:val="-3"/>
          <w:w w:val="101"/>
          <w:sz w:val="28"/>
          <w:szCs w:val="28"/>
        </w:rPr>
        <w:t>r</w:t>
      </w:r>
      <w:r>
        <w:rPr>
          <w:w w:val="113"/>
          <w:sz w:val="28"/>
          <w:szCs w:val="28"/>
        </w:rPr>
        <w:t>o</w:t>
      </w:r>
      <w:r>
        <w:rPr>
          <w:w w:val="117"/>
          <w:sz w:val="28"/>
          <w:szCs w:val="28"/>
        </w:rPr>
        <w:t>t</w:t>
      </w:r>
      <w:r>
        <w:rPr>
          <w:w w:val="87"/>
          <w:sz w:val="28"/>
          <w:szCs w:val="28"/>
        </w:rPr>
        <w:t>i</w:t>
      </w:r>
      <w:r>
        <w:rPr>
          <w:w w:val="119"/>
          <w:sz w:val="28"/>
          <w:szCs w:val="28"/>
        </w:rPr>
        <w:t>e</w:t>
      </w:r>
      <w:r>
        <w:rPr>
          <w:w w:val="110"/>
          <w:sz w:val="28"/>
          <w:szCs w:val="28"/>
        </w:rPr>
        <w:t>n</w:t>
      </w:r>
      <w:r>
        <w:rPr>
          <w:w w:val="132"/>
          <w:sz w:val="28"/>
          <w:szCs w:val="28"/>
        </w:rPr>
        <w:t>s</w:t>
      </w:r>
      <w:r>
        <w:rPr>
          <w:spacing w:val="-1"/>
          <w:sz w:val="28"/>
          <w:szCs w:val="28"/>
        </w:rPr>
        <w:t xml:space="preserve"> </w:t>
      </w:r>
      <w:r>
        <w:rPr>
          <w:sz w:val="28"/>
          <w:szCs w:val="28"/>
        </w:rPr>
        <w:t>=</w:t>
      </w:r>
      <w:r>
        <w:rPr>
          <w:spacing w:val="-6"/>
          <w:sz w:val="28"/>
          <w:szCs w:val="28"/>
        </w:rPr>
        <w:t xml:space="preserve"> </w:t>
      </w:r>
      <w:r>
        <w:rPr>
          <w:w w:val="102"/>
          <w:sz w:val="28"/>
          <w:szCs w:val="28"/>
        </w:rPr>
        <w:t>ﬂ</w:t>
      </w:r>
      <w:r>
        <w:rPr>
          <w:w w:val="113"/>
          <w:sz w:val="28"/>
          <w:szCs w:val="28"/>
        </w:rPr>
        <w:t>o</w:t>
      </w:r>
      <w:r>
        <w:rPr>
          <w:w w:val="122"/>
          <w:sz w:val="28"/>
          <w:szCs w:val="28"/>
        </w:rPr>
        <w:t>a</w:t>
      </w:r>
      <w:r>
        <w:rPr>
          <w:w w:val="117"/>
          <w:sz w:val="28"/>
          <w:szCs w:val="28"/>
        </w:rPr>
        <w:t>t</w:t>
      </w:r>
      <w:r>
        <w:rPr>
          <w:w w:val="102"/>
          <w:sz w:val="28"/>
          <w:szCs w:val="28"/>
        </w:rPr>
        <w:t>(</w:t>
      </w:r>
      <w:r>
        <w:rPr>
          <w:spacing w:val="-3"/>
          <w:w w:val="102"/>
          <w:sz w:val="28"/>
          <w:szCs w:val="28"/>
        </w:rPr>
        <w:t>r</w:t>
      </w:r>
      <w:r>
        <w:rPr>
          <w:w w:val="119"/>
          <w:sz w:val="28"/>
          <w:szCs w:val="28"/>
        </w:rPr>
        <w:t>e</w:t>
      </w:r>
      <w:r>
        <w:rPr>
          <w:w w:val="113"/>
          <w:sz w:val="28"/>
          <w:szCs w:val="28"/>
        </w:rPr>
        <w:t>q</w:t>
      </w:r>
      <w:r>
        <w:rPr>
          <w:w w:val="110"/>
          <w:sz w:val="28"/>
          <w:szCs w:val="28"/>
        </w:rPr>
        <w:t>u</w:t>
      </w:r>
      <w:r>
        <w:rPr>
          <w:w w:val="119"/>
          <w:sz w:val="28"/>
          <w:szCs w:val="28"/>
        </w:rPr>
        <w:t>e</w:t>
      </w:r>
      <w:r>
        <w:rPr>
          <w:w w:val="132"/>
          <w:sz w:val="28"/>
          <w:szCs w:val="28"/>
        </w:rPr>
        <w:t>s</w:t>
      </w:r>
      <w:r>
        <w:rPr>
          <w:w w:val="117"/>
          <w:sz w:val="28"/>
          <w:szCs w:val="28"/>
        </w:rPr>
        <w:t>t</w:t>
      </w:r>
      <w:r>
        <w:rPr>
          <w:w w:val="105"/>
          <w:sz w:val="28"/>
          <w:szCs w:val="28"/>
        </w:rPr>
        <w:t>.</w:t>
      </w:r>
      <w:r>
        <w:rPr>
          <w:w w:val="104"/>
          <w:sz w:val="28"/>
          <w:szCs w:val="28"/>
        </w:rPr>
        <w:t>f</w:t>
      </w:r>
      <w:r>
        <w:rPr>
          <w:w w:val="113"/>
          <w:sz w:val="28"/>
          <w:szCs w:val="28"/>
        </w:rPr>
        <w:t>o</w:t>
      </w:r>
      <w:r>
        <w:rPr>
          <w:w w:val="101"/>
          <w:sz w:val="28"/>
          <w:szCs w:val="28"/>
        </w:rPr>
        <w:t>r</w:t>
      </w:r>
      <w:r>
        <w:rPr>
          <w:w w:val="112"/>
          <w:sz w:val="28"/>
          <w:szCs w:val="28"/>
        </w:rPr>
        <w:t>m</w:t>
      </w:r>
      <w:r>
        <w:rPr>
          <w:w w:val="79"/>
          <w:sz w:val="28"/>
          <w:szCs w:val="28"/>
        </w:rPr>
        <w:t>[</w:t>
      </w:r>
      <w:r>
        <w:rPr>
          <w:w w:val="96"/>
          <w:sz w:val="28"/>
          <w:szCs w:val="28"/>
        </w:rPr>
        <w:t>'</w:t>
      </w:r>
      <w:r>
        <w:rPr>
          <w:spacing w:val="-14"/>
          <w:w w:val="97"/>
          <w:sz w:val="28"/>
          <w:szCs w:val="28"/>
        </w:rPr>
        <w:t>T</w:t>
      </w:r>
      <w:r>
        <w:rPr>
          <w:w w:val="113"/>
          <w:sz w:val="28"/>
          <w:szCs w:val="28"/>
        </w:rPr>
        <w:t>o</w:t>
      </w:r>
      <w:r>
        <w:rPr>
          <w:w w:val="117"/>
          <w:sz w:val="28"/>
          <w:szCs w:val="28"/>
        </w:rPr>
        <w:t>t</w:t>
      </w:r>
      <w:r>
        <w:rPr>
          <w:w w:val="122"/>
          <w:sz w:val="28"/>
          <w:szCs w:val="28"/>
        </w:rPr>
        <w:t>a</w:t>
      </w:r>
      <w:r>
        <w:rPr>
          <w:w w:val="87"/>
          <w:sz w:val="28"/>
          <w:szCs w:val="28"/>
        </w:rPr>
        <w:t>l</w:t>
      </w:r>
      <w:r>
        <w:rPr>
          <w:w w:val="90"/>
          <w:sz w:val="28"/>
          <w:szCs w:val="28"/>
        </w:rPr>
        <w:t>_</w:t>
      </w:r>
      <w:r>
        <w:rPr>
          <w:w w:val="113"/>
          <w:sz w:val="28"/>
          <w:szCs w:val="28"/>
        </w:rPr>
        <w:t>P</w:t>
      </w:r>
      <w:r>
        <w:rPr>
          <w:spacing w:val="-3"/>
          <w:w w:val="101"/>
          <w:sz w:val="28"/>
          <w:szCs w:val="28"/>
        </w:rPr>
        <w:t>r</w:t>
      </w:r>
      <w:r>
        <w:rPr>
          <w:w w:val="113"/>
          <w:sz w:val="28"/>
          <w:szCs w:val="28"/>
        </w:rPr>
        <w:t>o</w:t>
      </w:r>
      <w:r>
        <w:rPr>
          <w:w w:val="117"/>
          <w:sz w:val="28"/>
          <w:szCs w:val="28"/>
        </w:rPr>
        <w:t>t</w:t>
      </w:r>
      <w:r>
        <w:rPr>
          <w:w w:val="87"/>
          <w:sz w:val="28"/>
          <w:szCs w:val="28"/>
        </w:rPr>
        <w:t>i</w:t>
      </w:r>
      <w:r>
        <w:rPr>
          <w:w w:val="119"/>
          <w:sz w:val="28"/>
          <w:szCs w:val="28"/>
        </w:rPr>
        <w:t>e</w:t>
      </w:r>
      <w:r>
        <w:rPr>
          <w:w w:val="110"/>
          <w:sz w:val="28"/>
          <w:szCs w:val="28"/>
        </w:rPr>
        <w:t>n</w:t>
      </w:r>
      <w:r>
        <w:rPr>
          <w:w w:val="132"/>
          <w:sz w:val="28"/>
          <w:szCs w:val="28"/>
        </w:rPr>
        <w:t>s</w:t>
      </w:r>
      <w:r>
        <w:rPr>
          <w:w w:val="96"/>
          <w:sz w:val="28"/>
          <w:szCs w:val="28"/>
        </w:rPr>
        <w:t>'</w:t>
      </w:r>
      <w:r>
        <w:rPr>
          <w:w w:val="79"/>
          <w:sz w:val="28"/>
          <w:szCs w:val="28"/>
        </w:rPr>
        <w:t>]</w:t>
      </w:r>
      <w:r>
        <w:rPr>
          <w:w w:val="104"/>
          <w:sz w:val="28"/>
          <w:szCs w:val="28"/>
        </w:rPr>
        <w:t>)</w:t>
      </w:r>
    </w:p>
    <w:p w:rsidR="00DF7E86" w:rsidRDefault="00FB3854">
      <w:pPr>
        <w:spacing w:before="3" w:line="301" w:lineRule="auto"/>
        <w:ind w:left="120" w:right="62" w:firstLine="839"/>
        <w:rPr>
          <w:sz w:val="28"/>
          <w:szCs w:val="28"/>
        </w:rPr>
      </w:pPr>
      <w:r>
        <w:rPr>
          <w:sz w:val="28"/>
          <w:szCs w:val="28"/>
        </w:rPr>
        <w:t>Albumin</w:t>
      </w:r>
      <w:r>
        <w:rPr>
          <w:spacing w:val="66"/>
          <w:sz w:val="28"/>
          <w:szCs w:val="28"/>
        </w:rPr>
        <w:t xml:space="preserve"> </w:t>
      </w:r>
      <w:r>
        <w:rPr>
          <w:sz w:val="28"/>
          <w:szCs w:val="28"/>
        </w:rPr>
        <w:t>=</w:t>
      </w:r>
      <w:r>
        <w:rPr>
          <w:spacing w:val="30"/>
          <w:sz w:val="28"/>
          <w:szCs w:val="28"/>
        </w:rPr>
        <w:t xml:space="preserve"> </w:t>
      </w:r>
      <w:r>
        <w:rPr>
          <w:w w:val="102"/>
          <w:sz w:val="28"/>
          <w:szCs w:val="28"/>
        </w:rPr>
        <w:t>ﬂ</w:t>
      </w:r>
      <w:r>
        <w:rPr>
          <w:w w:val="113"/>
          <w:sz w:val="28"/>
          <w:szCs w:val="28"/>
        </w:rPr>
        <w:t>o</w:t>
      </w:r>
      <w:r>
        <w:rPr>
          <w:w w:val="122"/>
          <w:sz w:val="28"/>
          <w:szCs w:val="28"/>
        </w:rPr>
        <w:t>a</w:t>
      </w:r>
      <w:r>
        <w:rPr>
          <w:w w:val="117"/>
          <w:sz w:val="28"/>
          <w:szCs w:val="28"/>
        </w:rPr>
        <w:t>t</w:t>
      </w:r>
      <w:r>
        <w:rPr>
          <w:w w:val="102"/>
          <w:sz w:val="28"/>
          <w:szCs w:val="28"/>
        </w:rPr>
        <w:t>(</w:t>
      </w:r>
      <w:r>
        <w:rPr>
          <w:spacing w:val="-3"/>
          <w:w w:val="102"/>
          <w:sz w:val="28"/>
          <w:szCs w:val="28"/>
        </w:rPr>
        <w:t>r</w:t>
      </w:r>
      <w:r>
        <w:rPr>
          <w:w w:val="119"/>
          <w:sz w:val="28"/>
          <w:szCs w:val="28"/>
        </w:rPr>
        <w:t>e</w:t>
      </w:r>
      <w:r>
        <w:rPr>
          <w:w w:val="113"/>
          <w:sz w:val="28"/>
          <w:szCs w:val="28"/>
        </w:rPr>
        <w:t>q</w:t>
      </w:r>
      <w:r>
        <w:rPr>
          <w:w w:val="110"/>
          <w:sz w:val="28"/>
          <w:szCs w:val="28"/>
        </w:rPr>
        <w:t>u</w:t>
      </w:r>
      <w:r>
        <w:rPr>
          <w:w w:val="119"/>
          <w:sz w:val="28"/>
          <w:szCs w:val="28"/>
        </w:rPr>
        <w:t>e</w:t>
      </w:r>
      <w:r>
        <w:rPr>
          <w:w w:val="132"/>
          <w:sz w:val="28"/>
          <w:szCs w:val="28"/>
        </w:rPr>
        <w:t>s</w:t>
      </w:r>
      <w:r>
        <w:rPr>
          <w:w w:val="117"/>
          <w:sz w:val="28"/>
          <w:szCs w:val="28"/>
        </w:rPr>
        <w:t>t</w:t>
      </w:r>
      <w:r>
        <w:rPr>
          <w:w w:val="105"/>
          <w:sz w:val="28"/>
          <w:szCs w:val="28"/>
        </w:rPr>
        <w:t>.</w:t>
      </w:r>
      <w:r>
        <w:rPr>
          <w:w w:val="104"/>
          <w:sz w:val="28"/>
          <w:szCs w:val="28"/>
        </w:rPr>
        <w:t>f</w:t>
      </w:r>
      <w:r>
        <w:rPr>
          <w:w w:val="113"/>
          <w:sz w:val="28"/>
          <w:szCs w:val="28"/>
        </w:rPr>
        <w:t>o</w:t>
      </w:r>
      <w:r>
        <w:rPr>
          <w:w w:val="101"/>
          <w:sz w:val="28"/>
          <w:szCs w:val="28"/>
        </w:rPr>
        <w:t>r</w:t>
      </w:r>
      <w:r>
        <w:rPr>
          <w:w w:val="112"/>
          <w:sz w:val="28"/>
          <w:szCs w:val="28"/>
        </w:rPr>
        <w:t>m</w:t>
      </w:r>
      <w:r>
        <w:rPr>
          <w:w w:val="79"/>
          <w:sz w:val="28"/>
          <w:szCs w:val="28"/>
        </w:rPr>
        <w:t>[</w:t>
      </w:r>
      <w:r>
        <w:rPr>
          <w:spacing w:val="-16"/>
          <w:w w:val="96"/>
          <w:sz w:val="28"/>
          <w:szCs w:val="28"/>
        </w:rPr>
        <w:t>'</w:t>
      </w:r>
      <w:r>
        <w:rPr>
          <w:w w:val="90"/>
          <w:sz w:val="28"/>
          <w:szCs w:val="28"/>
        </w:rPr>
        <w:t>A</w:t>
      </w:r>
      <w:r>
        <w:rPr>
          <w:w w:val="87"/>
          <w:sz w:val="28"/>
          <w:szCs w:val="28"/>
        </w:rPr>
        <w:t>l</w:t>
      </w:r>
      <w:r>
        <w:rPr>
          <w:w w:val="112"/>
          <w:sz w:val="28"/>
          <w:szCs w:val="28"/>
        </w:rPr>
        <w:t>b</w:t>
      </w:r>
      <w:r>
        <w:rPr>
          <w:w w:val="110"/>
          <w:sz w:val="28"/>
          <w:szCs w:val="28"/>
        </w:rPr>
        <w:t>u</w:t>
      </w:r>
      <w:r>
        <w:rPr>
          <w:w w:val="112"/>
          <w:sz w:val="28"/>
          <w:szCs w:val="28"/>
        </w:rPr>
        <w:t>m</w:t>
      </w:r>
      <w:r>
        <w:rPr>
          <w:w w:val="87"/>
          <w:sz w:val="28"/>
          <w:szCs w:val="28"/>
        </w:rPr>
        <w:t>i</w:t>
      </w:r>
      <w:r>
        <w:rPr>
          <w:spacing w:val="-14"/>
          <w:w w:val="110"/>
          <w:sz w:val="28"/>
          <w:szCs w:val="28"/>
        </w:rPr>
        <w:t>n</w:t>
      </w:r>
      <w:r>
        <w:rPr>
          <w:w w:val="96"/>
          <w:sz w:val="28"/>
          <w:szCs w:val="28"/>
        </w:rPr>
        <w:t>'</w:t>
      </w:r>
      <w:r>
        <w:rPr>
          <w:w w:val="79"/>
          <w:sz w:val="28"/>
          <w:szCs w:val="28"/>
        </w:rPr>
        <w:t>]</w:t>
      </w:r>
      <w:r>
        <w:rPr>
          <w:w w:val="104"/>
          <w:sz w:val="28"/>
          <w:szCs w:val="28"/>
        </w:rPr>
        <w:t>)</w:t>
      </w:r>
      <w:r>
        <w:rPr>
          <w:sz w:val="28"/>
          <w:szCs w:val="28"/>
        </w:rPr>
        <w:t xml:space="preserve">   </w:t>
      </w:r>
      <w:r>
        <w:rPr>
          <w:spacing w:val="35"/>
          <w:sz w:val="28"/>
          <w:szCs w:val="28"/>
        </w:rPr>
        <w:t xml:space="preserve"> </w:t>
      </w:r>
      <w:r>
        <w:rPr>
          <w:w w:val="102"/>
          <w:sz w:val="28"/>
          <w:szCs w:val="28"/>
        </w:rPr>
        <w:t>Albumin_and_Globulin_Ratio</w:t>
      </w:r>
      <w:r>
        <w:rPr>
          <w:spacing w:val="51"/>
          <w:w w:val="102"/>
          <w:sz w:val="28"/>
          <w:szCs w:val="28"/>
        </w:rPr>
        <w:t xml:space="preserve"> </w:t>
      </w:r>
      <w:r>
        <w:rPr>
          <w:sz w:val="28"/>
          <w:szCs w:val="28"/>
        </w:rPr>
        <w:t xml:space="preserve">= </w:t>
      </w:r>
      <w:r>
        <w:rPr>
          <w:w w:val="102"/>
          <w:sz w:val="28"/>
          <w:szCs w:val="28"/>
        </w:rPr>
        <w:t>ﬂ</w:t>
      </w:r>
      <w:r>
        <w:rPr>
          <w:w w:val="113"/>
          <w:sz w:val="28"/>
          <w:szCs w:val="28"/>
        </w:rPr>
        <w:t>o</w:t>
      </w:r>
      <w:r>
        <w:rPr>
          <w:w w:val="122"/>
          <w:sz w:val="28"/>
          <w:szCs w:val="28"/>
        </w:rPr>
        <w:t>a</w:t>
      </w:r>
      <w:r>
        <w:rPr>
          <w:w w:val="117"/>
          <w:sz w:val="28"/>
          <w:szCs w:val="28"/>
        </w:rPr>
        <w:t>t</w:t>
      </w:r>
      <w:r>
        <w:rPr>
          <w:w w:val="102"/>
          <w:sz w:val="28"/>
          <w:szCs w:val="28"/>
        </w:rPr>
        <w:t>(</w:t>
      </w:r>
      <w:r>
        <w:rPr>
          <w:spacing w:val="-3"/>
          <w:w w:val="102"/>
          <w:sz w:val="28"/>
          <w:szCs w:val="28"/>
        </w:rPr>
        <w:t>r</w:t>
      </w:r>
      <w:r>
        <w:rPr>
          <w:w w:val="119"/>
          <w:sz w:val="28"/>
          <w:szCs w:val="28"/>
        </w:rPr>
        <w:t>e</w:t>
      </w:r>
      <w:r>
        <w:rPr>
          <w:w w:val="113"/>
          <w:sz w:val="28"/>
          <w:szCs w:val="28"/>
        </w:rPr>
        <w:t>q</w:t>
      </w:r>
      <w:r>
        <w:rPr>
          <w:w w:val="110"/>
          <w:sz w:val="28"/>
          <w:szCs w:val="28"/>
        </w:rPr>
        <w:t>u</w:t>
      </w:r>
      <w:r>
        <w:rPr>
          <w:w w:val="119"/>
          <w:sz w:val="28"/>
          <w:szCs w:val="28"/>
        </w:rPr>
        <w:t>e</w:t>
      </w:r>
      <w:r>
        <w:rPr>
          <w:w w:val="132"/>
          <w:sz w:val="28"/>
          <w:szCs w:val="28"/>
        </w:rPr>
        <w:t>s</w:t>
      </w:r>
      <w:r>
        <w:rPr>
          <w:w w:val="117"/>
          <w:sz w:val="28"/>
          <w:szCs w:val="28"/>
        </w:rPr>
        <w:t>t</w:t>
      </w:r>
      <w:r>
        <w:rPr>
          <w:w w:val="105"/>
          <w:sz w:val="28"/>
          <w:szCs w:val="28"/>
        </w:rPr>
        <w:t>.</w:t>
      </w:r>
      <w:r>
        <w:rPr>
          <w:w w:val="104"/>
          <w:sz w:val="28"/>
          <w:szCs w:val="28"/>
        </w:rPr>
        <w:t>f</w:t>
      </w:r>
      <w:r>
        <w:rPr>
          <w:w w:val="113"/>
          <w:sz w:val="28"/>
          <w:szCs w:val="28"/>
        </w:rPr>
        <w:t>o</w:t>
      </w:r>
      <w:r>
        <w:rPr>
          <w:w w:val="101"/>
          <w:sz w:val="28"/>
          <w:szCs w:val="28"/>
        </w:rPr>
        <w:t>r</w:t>
      </w:r>
      <w:r>
        <w:rPr>
          <w:w w:val="112"/>
          <w:sz w:val="28"/>
          <w:szCs w:val="28"/>
        </w:rPr>
        <w:t>m</w:t>
      </w:r>
      <w:r>
        <w:rPr>
          <w:w w:val="79"/>
          <w:sz w:val="28"/>
          <w:szCs w:val="28"/>
        </w:rPr>
        <w:t>[</w:t>
      </w:r>
      <w:r>
        <w:rPr>
          <w:spacing w:val="-16"/>
          <w:w w:val="96"/>
          <w:sz w:val="28"/>
          <w:szCs w:val="28"/>
        </w:rPr>
        <w:t>'</w:t>
      </w:r>
      <w:r>
        <w:rPr>
          <w:w w:val="90"/>
          <w:sz w:val="28"/>
          <w:szCs w:val="28"/>
        </w:rPr>
        <w:t>A</w:t>
      </w:r>
      <w:r>
        <w:rPr>
          <w:w w:val="87"/>
          <w:sz w:val="28"/>
          <w:szCs w:val="28"/>
        </w:rPr>
        <w:t>l</w:t>
      </w:r>
      <w:r>
        <w:rPr>
          <w:w w:val="112"/>
          <w:sz w:val="28"/>
          <w:szCs w:val="28"/>
        </w:rPr>
        <w:t>b</w:t>
      </w:r>
      <w:r>
        <w:rPr>
          <w:w w:val="110"/>
          <w:sz w:val="28"/>
          <w:szCs w:val="28"/>
        </w:rPr>
        <w:t>u</w:t>
      </w:r>
      <w:r>
        <w:rPr>
          <w:w w:val="112"/>
          <w:sz w:val="28"/>
          <w:szCs w:val="28"/>
        </w:rPr>
        <w:t>m</w:t>
      </w:r>
      <w:r>
        <w:rPr>
          <w:w w:val="87"/>
          <w:sz w:val="28"/>
          <w:szCs w:val="28"/>
        </w:rPr>
        <w:t>i</w:t>
      </w:r>
      <w:r>
        <w:rPr>
          <w:w w:val="110"/>
          <w:sz w:val="28"/>
          <w:szCs w:val="28"/>
        </w:rPr>
        <w:t>n</w:t>
      </w:r>
      <w:r>
        <w:rPr>
          <w:w w:val="90"/>
          <w:sz w:val="28"/>
          <w:szCs w:val="28"/>
        </w:rPr>
        <w:t>_</w:t>
      </w:r>
      <w:r>
        <w:rPr>
          <w:w w:val="122"/>
          <w:sz w:val="28"/>
          <w:szCs w:val="28"/>
        </w:rPr>
        <w:t>a</w:t>
      </w:r>
      <w:r>
        <w:rPr>
          <w:w w:val="110"/>
          <w:sz w:val="28"/>
          <w:szCs w:val="28"/>
        </w:rPr>
        <w:t>n</w:t>
      </w:r>
      <w:r>
        <w:rPr>
          <w:w w:val="112"/>
          <w:sz w:val="28"/>
          <w:szCs w:val="28"/>
        </w:rPr>
        <w:t>d</w:t>
      </w:r>
      <w:r>
        <w:rPr>
          <w:w w:val="90"/>
          <w:sz w:val="28"/>
          <w:szCs w:val="28"/>
        </w:rPr>
        <w:t>_</w:t>
      </w:r>
      <w:r>
        <w:rPr>
          <w:w w:val="94"/>
          <w:sz w:val="28"/>
          <w:szCs w:val="28"/>
        </w:rPr>
        <w:t>G</w:t>
      </w:r>
      <w:r>
        <w:rPr>
          <w:w w:val="87"/>
          <w:sz w:val="28"/>
          <w:szCs w:val="28"/>
        </w:rPr>
        <w:t>l</w:t>
      </w:r>
      <w:r>
        <w:rPr>
          <w:w w:val="113"/>
          <w:sz w:val="28"/>
          <w:szCs w:val="28"/>
        </w:rPr>
        <w:t>o</w:t>
      </w:r>
      <w:r>
        <w:rPr>
          <w:w w:val="112"/>
          <w:sz w:val="28"/>
          <w:szCs w:val="28"/>
        </w:rPr>
        <w:t>b</w:t>
      </w:r>
      <w:r>
        <w:rPr>
          <w:w w:val="110"/>
          <w:sz w:val="28"/>
          <w:szCs w:val="28"/>
        </w:rPr>
        <w:t>u</w:t>
      </w:r>
      <w:r>
        <w:rPr>
          <w:w w:val="87"/>
          <w:sz w:val="28"/>
          <w:szCs w:val="28"/>
        </w:rPr>
        <w:t>li</w:t>
      </w:r>
      <w:r>
        <w:rPr>
          <w:w w:val="110"/>
          <w:sz w:val="28"/>
          <w:szCs w:val="28"/>
        </w:rPr>
        <w:t>n</w:t>
      </w:r>
      <w:r>
        <w:rPr>
          <w:w w:val="90"/>
          <w:sz w:val="28"/>
          <w:szCs w:val="28"/>
        </w:rPr>
        <w:t>_</w:t>
      </w:r>
      <w:r>
        <w:rPr>
          <w:w w:val="92"/>
          <w:sz w:val="28"/>
          <w:szCs w:val="28"/>
        </w:rPr>
        <w:t>R</w:t>
      </w:r>
      <w:r>
        <w:rPr>
          <w:w w:val="122"/>
          <w:sz w:val="28"/>
          <w:szCs w:val="28"/>
        </w:rPr>
        <w:t>a</w:t>
      </w:r>
      <w:r>
        <w:rPr>
          <w:w w:val="117"/>
          <w:sz w:val="28"/>
          <w:szCs w:val="28"/>
        </w:rPr>
        <w:t>t</w:t>
      </w:r>
      <w:r>
        <w:rPr>
          <w:w w:val="87"/>
          <w:sz w:val="28"/>
          <w:szCs w:val="28"/>
        </w:rPr>
        <w:t>i</w:t>
      </w:r>
      <w:r>
        <w:rPr>
          <w:spacing w:val="-19"/>
          <w:w w:val="113"/>
          <w:sz w:val="28"/>
          <w:szCs w:val="28"/>
        </w:rPr>
        <w:t>o</w:t>
      </w:r>
      <w:r>
        <w:rPr>
          <w:w w:val="96"/>
          <w:sz w:val="28"/>
          <w:szCs w:val="28"/>
        </w:rPr>
        <w:t>'</w:t>
      </w:r>
      <w:r>
        <w:rPr>
          <w:w w:val="79"/>
          <w:sz w:val="28"/>
          <w:szCs w:val="28"/>
        </w:rPr>
        <w:t>]</w:t>
      </w:r>
      <w:r>
        <w:rPr>
          <w:sz w:val="28"/>
          <w:szCs w:val="28"/>
        </w:rPr>
        <w:t xml:space="preserve">                                   </w:t>
      </w:r>
      <w:r>
        <w:rPr>
          <w:spacing w:val="28"/>
          <w:sz w:val="28"/>
          <w:szCs w:val="28"/>
        </w:rPr>
        <w:t xml:space="preserve"> </w:t>
      </w:r>
      <w:r>
        <w:rPr>
          <w:spacing w:val="-2"/>
          <w:w w:val="96"/>
          <w:sz w:val="28"/>
          <w:szCs w:val="28"/>
        </w:rPr>
        <w:t>v</w:t>
      </w:r>
      <w:r>
        <w:rPr>
          <w:w w:val="122"/>
          <w:sz w:val="28"/>
          <w:szCs w:val="28"/>
        </w:rPr>
        <w:t>a</w:t>
      </w:r>
      <w:r>
        <w:rPr>
          <w:w w:val="87"/>
          <w:sz w:val="28"/>
          <w:szCs w:val="28"/>
        </w:rPr>
        <w:t>l</w:t>
      </w:r>
      <w:r>
        <w:rPr>
          <w:w w:val="110"/>
          <w:sz w:val="28"/>
          <w:szCs w:val="28"/>
        </w:rPr>
        <w:t>u</w:t>
      </w:r>
      <w:r>
        <w:rPr>
          <w:w w:val="119"/>
          <w:sz w:val="28"/>
          <w:szCs w:val="28"/>
        </w:rPr>
        <w:t>e</w:t>
      </w:r>
      <w:r>
        <w:rPr>
          <w:w w:val="132"/>
          <w:sz w:val="28"/>
          <w:szCs w:val="28"/>
        </w:rPr>
        <w:t>s</w:t>
      </w:r>
      <w:r>
        <w:rPr>
          <w:sz w:val="28"/>
          <w:szCs w:val="28"/>
        </w:rPr>
        <w:t xml:space="preserve">      = </w:t>
      </w:r>
      <w:r>
        <w:rPr>
          <w:w w:val="110"/>
          <w:sz w:val="28"/>
          <w:szCs w:val="28"/>
        </w:rPr>
        <w:t>n</w:t>
      </w:r>
      <w:r>
        <w:rPr>
          <w:w w:val="112"/>
          <w:sz w:val="28"/>
          <w:szCs w:val="28"/>
        </w:rPr>
        <w:t>p</w:t>
      </w:r>
      <w:r>
        <w:rPr>
          <w:w w:val="105"/>
          <w:sz w:val="28"/>
          <w:szCs w:val="28"/>
        </w:rPr>
        <w:t>.</w:t>
      </w:r>
      <w:r>
        <w:rPr>
          <w:w w:val="122"/>
          <w:sz w:val="28"/>
          <w:szCs w:val="28"/>
        </w:rPr>
        <w:t>a</w:t>
      </w:r>
      <w:r>
        <w:rPr>
          <w:w w:val="101"/>
          <w:sz w:val="28"/>
          <w:szCs w:val="28"/>
        </w:rPr>
        <w:t>r</w:t>
      </w:r>
      <w:r>
        <w:rPr>
          <w:spacing w:val="-5"/>
          <w:w w:val="101"/>
          <w:sz w:val="28"/>
          <w:szCs w:val="28"/>
        </w:rPr>
        <w:t>r</w:t>
      </w:r>
      <w:r>
        <w:rPr>
          <w:spacing w:val="-2"/>
          <w:w w:val="122"/>
          <w:sz w:val="28"/>
          <w:szCs w:val="28"/>
        </w:rPr>
        <w:t>a</w:t>
      </w:r>
      <w:r>
        <w:rPr>
          <w:w w:val="94"/>
          <w:sz w:val="28"/>
          <w:szCs w:val="28"/>
        </w:rPr>
        <w:t>y</w:t>
      </w:r>
      <w:r>
        <w:rPr>
          <w:w w:val="91"/>
          <w:sz w:val="28"/>
          <w:szCs w:val="28"/>
        </w:rPr>
        <w:t>([</w:t>
      </w:r>
      <w:r>
        <w:rPr>
          <w:w w:val="79"/>
          <w:sz w:val="28"/>
          <w:szCs w:val="28"/>
        </w:rPr>
        <w:t>[</w:t>
      </w:r>
      <w:r>
        <w:rPr>
          <w:w w:val="90"/>
          <w:sz w:val="28"/>
          <w:szCs w:val="28"/>
        </w:rPr>
        <w:t>A</w:t>
      </w:r>
      <w:r>
        <w:rPr>
          <w:w w:val="112"/>
          <w:sz w:val="28"/>
          <w:szCs w:val="28"/>
        </w:rPr>
        <w:t>g</w:t>
      </w:r>
      <w:r>
        <w:rPr>
          <w:w w:val="119"/>
          <w:sz w:val="28"/>
          <w:szCs w:val="28"/>
        </w:rPr>
        <w:t>e</w:t>
      </w:r>
      <w:r>
        <w:rPr>
          <w:w w:val="78"/>
          <w:sz w:val="28"/>
          <w:szCs w:val="28"/>
        </w:rPr>
        <w:t>,</w:t>
      </w:r>
      <w:r>
        <w:rPr>
          <w:w w:val="94"/>
          <w:sz w:val="28"/>
          <w:szCs w:val="28"/>
        </w:rPr>
        <w:t>G</w:t>
      </w:r>
      <w:r>
        <w:rPr>
          <w:w w:val="119"/>
          <w:sz w:val="28"/>
          <w:szCs w:val="28"/>
        </w:rPr>
        <w:t>e</w:t>
      </w:r>
      <w:r>
        <w:rPr>
          <w:w w:val="110"/>
          <w:sz w:val="28"/>
          <w:szCs w:val="28"/>
        </w:rPr>
        <w:t>n</w:t>
      </w:r>
      <w:r>
        <w:rPr>
          <w:w w:val="112"/>
          <w:sz w:val="28"/>
          <w:szCs w:val="28"/>
        </w:rPr>
        <w:t>d</w:t>
      </w:r>
      <w:r>
        <w:rPr>
          <w:w w:val="119"/>
          <w:sz w:val="28"/>
          <w:szCs w:val="28"/>
        </w:rPr>
        <w:t>e</w:t>
      </w:r>
      <w:r>
        <w:rPr>
          <w:spacing w:val="-17"/>
          <w:w w:val="101"/>
          <w:sz w:val="28"/>
          <w:szCs w:val="28"/>
        </w:rPr>
        <w:t>r</w:t>
      </w:r>
      <w:r>
        <w:rPr>
          <w:w w:val="78"/>
          <w:sz w:val="28"/>
          <w:szCs w:val="28"/>
        </w:rPr>
        <w:t>,</w:t>
      </w:r>
      <w:r>
        <w:rPr>
          <w:spacing w:val="-14"/>
          <w:w w:val="97"/>
          <w:sz w:val="28"/>
          <w:szCs w:val="28"/>
        </w:rPr>
        <w:t>T</w:t>
      </w:r>
      <w:r>
        <w:rPr>
          <w:w w:val="113"/>
          <w:sz w:val="28"/>
          <w:szCs w:val="28"/>
        </w:rPr>
        <w:t>o</w:t>
      </w:r>
      <w:r>
        <w:rPr>
          <w:w w:val="117"/>
          <w:sz w:val="28"/>
          <w:szCs w:val="28"/>
        </w:rPr>
        <w:t>t</w:t>
      </w:r>
      <w:r>
        <w:rPr>
          <w:w w:val="122"/>
          <w:sz w:val="28"/>
          <w:szCs w:val="28"/>
        </w:rPr>
        <w:t>a</w:t>
      </w:r>
      <w:r>
        <w:rPr>
          <w:w w:val="87"/>
          <w:sz w:val="28"/>
          <w:szCs w:val="28"/>
        </w:rPr>
        <w:t>l</w:t>
      </w:r>
      <w:r>
        <w:rPr>
          <w:w w:val="90"/>
          <w:sz w:val="28"/>
          <w:szCs w:val="28"/>
        </w:rPr>
        <w:t>_</w:t>
      </w:r>
      <w:r>
        <w:rPr>
          <w:w w:val="91"/>
          <w:sz w:val="28"/>
          <w:szCs w:val="28"/>
        </w:rPr>
        <w:t>Bi</w:t>
      </w:r>
      <w:r>
        <w:rPr>
          <w:w w:val="87"/>
          <w:sz w:val="28"/>
          <w:szCs w:val="28"/>
        </w:rPr>
        <w:t>li</w:t>
      </w:r>
      <w:r>
        <w:rPr>
          <w:w w:val="101"/>
          <w:sz w:val="28"/>
          <w:szCs w:val="28"/>
        </w:rPr>
        <w:t>r</w:t>
      </w:r>
      <w:r>
        <w:rPr>
          <w:w w:val="110"/>
          <w:sz w:val="28"/>
          <w:szCs w:val="28"/>
        </w:rPr>
        <w:t>u</w:t>
      </w:r>
      <w:r>
        <w:rPr>
          <w:w w:val="112"/>
          <w:sz w:val="28"/>
          <w:szCs w:val="28"/>
        </w:rPr>
        <w:t>b</w:t>
      </w:r>
      <w:r>
        <w:rPr>
          <w:w w:val="87"/>
          <w:sz w:val="28"/>
          <w:szCs w:val="28"/>
        </w:rPr>
        <w:t>i</w:t>
      </w:r>
      <w:r>
        <w:rPr>
          <w:w w:val="110"/>
          <w:sz w:val="28"/>
          <w:szCs w:val="28"/>
        </w:rPr>
        <w:t>n</w:t>
      </w:r>
      <w:r>
        <w:rPr>
          <w:w w:val="78"/>
          <w:sz w:val="28"/>
          <w:szCs w:val="28"/>
        </w:rPr>
        <w:t>,</w:t>
      </w:r>
      <w:r>
        <w:rPr>
          <w:w w:val="90"/>
          <w:sz w:val="28"/>
          <w:szCs w:val="28"/>
        </w:rPr>
        <w:t>A</w:t>
      </w:r>
      <w:r>
        <w:rPr>
          <w:w w:val="87"/>
          <w:sz w:val="28"/>
          <w:szCs w:val="28"/>
        </w:rPr>
        <w:t>l</w:t>
      </w:r>
      <w:r>
        <w:rPr>
          <w:w w:val="101"/>
          <w:sz w:val="28"/>
          <w:szCs w:val="28"/>
        </w:rPr>
        <w:t>k</w:t>
      </w:r>
      <w:r>
        <w:rPr>
          <w:w w:val="122"/>
          <w:sz w:val="28"/>
          <w:szCs w:val="28"/>
        </w:rPr>
        <w:t>a</w:t>
      </w:r>
      <w:r>
        <w:rPr>
          <w:w w:val="87"/>
          <w:sz w:val="28"/>
          <w:szCs w:val="28"/>
        </w:rPr>
        <w:t>li</w:t>
      </w:r>
      <w:r>
        <w:rPr>
          <w:w w:val="110"/>
          <w:sz w:val="28"/>
          <w:szCs w:val="28"/>
        </w:rPr>
        <w:t>n</w:t>
      </w:r>
      <w:r>
        <w:rPr>
          <w:w w:val="119"/>
          <w:sz w:val="28"/>
          <w:szCs w:val="28"/>
        </w:rPr>
        <w:t>e</w:t>
      </w:r>
      <w:r>
        <w:rPr>
          <w:w w:val="90"/>
          <w:sz w:val="28"/>
          <w:szCs w:val="28"/>
        </w:rPr>
        <w:t>_</w:t>
      </w:r>
      <w:r>
        <w:rPr>
          <w:w w:val="113"/>
          <w:sz w:val="28"/>
          <w:szCs w:val="28"/>
        </w:rPr>
        <w:t>P</w:t>
      </w:r>
      <w:r>
        <w:rPr>
          <w:w w:val="110"/>
          <w:sz w:val="28"/>
          <w:szCs w:val="28"/>
        </w:rPr>
        <w:t>h</w:t>
      </w:r>
      <w:r>
        <w:rPr>
          <w:w w:val="113"/>
          <w:sz w:val="28"/>
          <w:szCs w:val="28"/>
        </w:rPr>
        <w:t>o</w:t>
      </w:r>
      <w:r>
        <w:rPr>
          <w:w w:val="132"/>
          <w:sz w:val="28"/>
          <w:szCs w:val="28"/>
        </w:rPr>
        <w:t>s</w:t>
      </w:r>
      <w:r>
        <w:rPr>
          <w:w w:val="112"/>
          <w:sz w:val="28"/>
          <w:szCs w:val="28"/>
        </w:rPr>
        <w:t>p</w:t>
      </w:r>
      <w:r>
        <w:rPr>
          <w:w w:val="110"/>
          <w:sz w:val="28"/>
          <w:szCs w:val="28"/>
        </w:rPr>
        <w:t>h</w:t>
      </w:r>
      <w:r>
        <w:rPr>
          <w:w w:val="113"/>
          <w:sz w:val="28"/>
          <w:szCs w:val="28"/>
        </w:rPr>
        <w:t>o</w:t>
      </w:r>
      <w:r>
        <w:rPr>
          <w:w w:val="117"/>
          <w:sz w:val="28"/>
          <w:szCs w:val="28"/>
        </w:rPr>
        <w:t>t</w:t>
      </w:r>
      <w:r>
        <w:rPr>
          <w:w w:val="122"/>
          <w:sz w:val="28"/>
          <w:szCs w:val="28"/>
        </w:rPr>
        <w:t>a</w:t>
      </w:r>
      <w:r>
        <w:rPr>
          <w:w w:val="132"/>
          <w:sz w:val="28"/>
          <w:szCs w:val="28"/>
        </w:rPr>
        <w:t>s</w:t>
      </w:r>
      <w:r>
        <w:rPr>
          <w:w w:val="119"/>
          <w:sz w:val="28"/>
          <w:szCs w:val="28"/>
        </w:rPr>
        <w:t>e</w:t>
      </w:r>
      <w:r>
        <w:rPr>
          <w:w w:val="78"/>
          <w:sz w:val="28"/>
          <w:szCs w:val="28"/>
        </w:rPr>
        <w:t>,</w:t>
      </w:r>
      <w:r>
        <w:rPr>
          <w:w w:val="90"/>
          <w:sz w:val="28"/>
          <w:szCs w:val="28"/>
        </w:rPr>
        <w:t>A</w:t>
      </w:r>
      <w:r>
        <w:rPr>
          <w:w w:val="87"/>
          <w:sz w:val="28"/>
          <w:szCs w:val="28"/>
        </w:rPr>
        <w:t>l</w:t>
      </w:r>
      <w:r>
        <w:rPr>
          <w:w w:val="122"/>
          <w:sz w:val="28"/>
          <w:szCs w:val="28"/>
        </w:rPr>
        <w:t>a</w:t>
      </w:r>
      <w:r>
        <w:rPr>
          <w:w w:val="112"/>
          <w:sz w:val="28"/>
          <w:szCs w:val="28"/>
        </w:rPr>
        <w:t>m</w:t>
      </w:r>
      <w:r>
        <w:rPr>
          <w:w w:val="87"/>
          <w:sz w:val="28"/>
          <w:szCs w:val="28"/>
        </w:rPr>
        <w:t>i</w:t>
      </w:r>
      <w:r>
        <w:rPr>
          <w:w w:val="110"/>
          <w:sz w:val="28"/>
          <w:szCs w:val="28"/>
        </w:rPr>
        <w:t>n</w:t>
      </w:r>
      <w:r>
        <w:rPr>
          <w:w w:val="119"/>
          <w:sz w:val="28"/>
          <w:szCs w:val="28"/>
        </w:rPr>
        <w:t>e</w:t>
      </w:r>
      <w:r>
        <w:rPr>
          <w:w w:val="90"/>
          <w:sz w:val="28"/>
          <w:szCs w:val="28"/>
        </w:rPr>
        <w:t>_A</w:t>
      </w:r>
      <w:r>
        <w:rPr>
          <w:w w:val="112"/>
          <w:sz w:val="28"/>
          <w:szCs w:val="28"/>
        </w:rPr>
        <w:t>m</w:t>
      </w:r>
      <w:r>
        <w:rPr>
          <w:w w:val="87"/>
          <w:sz w:val="28"/>
          <w:szCs w:val="28"/>
        </w:rPr>
        <w:t>i</w:t>
      </w:r>
      <w:r>
        <w:rPr>
          <w:w w:val="110"/>
          <w:sz w:val="28"/>
          <w:szCs w:val="28"/>
        </w:rPr>
        <w:t>n</w:t>
      </w:r>
      <w:r>
        <w:rPr>
          <w:w w:val="113"/>
          <w:sz w:val="28"/>
          <w:szCs w:val="28"/>
        </w:rPr>
        <w:t>o</w:t>
      </w:r>
      <w:r>
        <w:rPr>
          <w:w w:val="117"/>
          <w:sz w:val="28"/>
          <w:szCs w:val="28"/>
        </w:rPr>
        <w:t>t</w:t>
      </w:r>
      <w:r>
        <w:rPr>
          <w:spacing w:val="-5"/>
          <w:w w:val="101"/>
          <w:sz w:val="28"/>
          <w:szCs w:val="28"/>
        </w:rPr>
        <w:t>r</w:t>
      </w:r>
      <w:r>
        <w:rPr>
          <w:w w:val="122"/>
          <w:sz w:val="28"/>
          <w:szCs w:val="28"/>
        </w:rPr>
        <w:t>a</w:t>
      </w:r>
      <w:r>
        <w:rPr>
          <w:w w:val="110"/>
          <w:sz w:val="28"/>
          <w:szCs w:val="28"/>
        </w:rPr>
        <w:t xml:space="preserve">n </w:t>
      </w:r>
      <w:r>
        <w:rPr>
          <w:w w:val="132"/>
          <w:sz w:val="28"/>
          <w:szCs w:val="28"/>
        </w:rPr>
        <w:t>s</w:t>
      </w:r>
      <w:r>
        <w:rPr>
          <w:spacing w:val="-3"/>
          <w:w w:val="104"/>
          <w:sz w:val="28"/>
          <w:szCs w:val="28"/>
        </w:rPr>
        <w:t>f</w:t>
      </w:r>
      <w:r>
        <w:rPr>
          <w:w w:val="119"/>
          <w:sz w:val="28"/>
          <w:szCs w:val="28"/>
        </w:rPr>
        <w:t>e</w:t>
      </w:r>
      <w:r>
        <w:rPr>
          <w:spacing w:val="-5"/>
          <w:w w:val="101"/>
          <w:sz w:val="28"/>
          <w:szCs w:val="28"/>
        </w:rPr>
        <w:t>r</w:t>
      </w:r>
      <w:r>
        <w:rPr>
          <w:w w:val="122"/>
          <w:sz w:val="28"/>
          <w:szCs w:val="28"/>
        </w:rPr>
        <w:t>a</w:t>
      </w:r>
      <w:r>
        <w:rPr>
          <w:w w:val="132"/>
          <w:sz w:val="28"/>
          <w:szCs w:val="28"/>
        </w:rPr>
        <w:t>s</w:t>
      </w:r>
      <w:r>
        <w:rPr>
          <w:w w:val="119"/>
          <w:sz w:val="28"/>
          <w:szCs w:val="28"/>
        </w:rPr>
        <w:t>e</w:t>
      </w:r>
      <w:r>
        <w:rPr>
          <w:w w:val="78"/>
          <w:sz w:val="28"/>
          <w:szCs w:val="28"/>
        </w:rPr>
        <w:t>,</w:t>
      </w:r>
      <w:r>
        <w:rPr>
          <w:w w:val="90"/>
          <w:sz w:val="28"/>
          <w:szCs w:val="28"/>
        </w:rPr>
        <w:t>A</w:t>
      </w:r>
      <w:r>
        <w:rPr>
          <w:w w:val="132"/>
          <w:sz w:val="28"/>
          <w:szCs w:val="28"/>
        </w:rPr>
        <w:t>s</w:t>
      </w:r>
      <w:r>
        <w:rPr>
          <w:w w:val="112"/>
          <w:sz w:val="28"/>
          <w:szCs w:val="28"/>
        </w:rPr>
        <w:t>p</w:t>
      </w:r>
      <w:r>
        <w:rPr>
          <w:w w:val="122"/>
          <w:sz w:val="28"/>
          <w:szCs w:val="28"/>
        </w:rPr>
        <w:t>a</w:t>
      </w:r>
      <w:r>
        <w:rPr>
          <w:spacing w:val="7"/>
          <w:w w:val="101"/>
          <w:sz w:val="28"/>
          <w:szCs w:val="28"/>
        </w:rPr>
        <w:t>r</w:t>
      </w:r>
      <w:r>
        <w:rPr>
          <w:w w:val="117"/>
          <w:sz w:val="28"/>
          <w:szCs w:val="28"/>
        </w:rPr>
        <w:t>t</w:t>
      </w:r>
      <w:r>
        <w:rPr>
          <w:w w:val="122"/>
          <w:sz w:val="28"/>
          <w:szCs w:val="28"/>
        </w:rPr>
        <w:t>a</w:t>
      </w:r>
      <w:r>
        <w:rPr>
          <w:w w:val="117"/>
          <w:sz w:val="28"/>
          <w:szCs w:val="28"/>
        </w:rPr>
        <w:t>t</w:t>
      </w:r>
      <w:r>
        <w:rPr>
          <w:w w:val="119"/>
          <w:sz w:val="28"/>
          <w:szCs w:val="28"/>
        </w:rPr>
        <w:t>e</w:t>
      </w:r>
      <w:r>
        <w:rPr>
          <w:w w:val="90"/>
          <w:sz w:val="28"/>
          <w:szCs w:val="28"/>
        </w:rPr>
        <w:t>_A</w:t>
      </w:r>
      <w:r>
        <w:rPr>
          <w:w w:val="112"/>
          <w:sz w:val="28"/>
          <w:szCs w:val="28"/>
        </w:rPr>
        <w:t>m</w:t>
      </w:r>
      <w:r>
        <w:rPr>
          <w:w w:val="87"/>
          <w:sz w:val="28"/>
          <w:szCs w:val="28"/>
        </w:rPr>
        <w:t>i</w:t>
      </w:r>
      <w:r>
        <w:rPr>
          <w:w w:val="110"/>
          <w:sz w:val="28"/>
          <w:szCs w:val="28"/>
        </w:rPr>
        <w:t>n</w:t>
      </w:r>
      <w:r>
        <w:rPr>
          <w:w w:val="113"/>
          <w:sz w:val="28"/>
          <w:szCs w:val="28"/>
        </w:rPr>
        <w:t>o</w:t>
      </w:r>
      <w:r>
        <w:rPr>
          <w:w w:val="117"/>
          <w:sz w:val="28"/>
          <w:szCs w:val="28"/>
        </w:rPr>
        <w:t>t</w:t>
      </w:r>
      <w:r>
        <w:rPr>
          <w:spacing w:val="-5"/>
          <w:w w:val="101"/>
          <w:sz w:val="28"/>
          <w:szCs w:val="28"/>
        </w:rPr>
        <w:t>r</w:t>
      </w:r>
      <w:r>
        <w:rPr>
          <w:w w:val="122"/>
          <w:sz w:val="28"/>
          <w:szCs w:val="28"/>
        </w:rPr>
        <w:t>a</w:t>
      </w:r>
      <w:r>
        <w:rPr>
          <w:w w:val="110"/>
          <w:sz w:val="28"/>
          <w:szCs w:val="28"/>
        </w:rPr>
        <w:t>n</w:t>
      </w:r>
      <w:r>
        <w:rPr>
          <w:w w:val="132"/>
          <w:sz w:val="28"/>
          <w:szCs w:val="28"/>
        </w:rPr>
        <w:t>s</w:t>
      </w:r>
      <w:r>
        <w:rPr>
          <w:spacing w:val="-3"/>
          <w:w w:val="104"/>
          <w:sz w:val="28"/>
          <w:szCs w:val="28"/>
        </w:rPr>
        <w:t>f</w:t>
      </w:r>
      <w:r>
        <w:rPr>
          <w:w w:val="119"/>
          <w:sz w:val="28"/>
          <w:szCs w:val="28"/>
        </w:rPr>
        <w:t>e</w:t>
      </w:r>
      <w:r>
        <w:rPr>
          <w:spacing w:val="-5"/>
          <w:w w:val="101"/>
          <w:sz w:val="28"/>
          <w:szCs w:val="28"/>
        </w:rPr>
        <w:t>r</w:t>
      </w:r>
      <w:r>
        <w:rPr>
          <w:w w:val="122"/>
          <w:sz w:val="28"/>
          <w:szCs w:val="28"/>
        </w:rPr>
        <w:t>a</w:t>
      </w:r>
      <w:r>
        <w:rPr>
          <w:w w:val="132"/>
          <w:sz w:val="28"/>
          <w:szCs w:val="28"/>
        </w:rPr>
        <w:t>s</w:t>
      </w:r>
      <w:r>
        <w:rPr>
          <w:w w:val="119"/>
          <w:sz w:val="28"/>
          <w:szCs w:val="28"/>
        </w:rPr>
        <w:t>e</w:t>
      </w:r>
      <w:r>
        <w:rPr>
          <w:w w:val="78"/>
          <w:sz w:val="28"/>
          <w:szCs w:val="28"/>
        </w:rPr>
        <w:t>,</w:t>
      </w:r>
      <w:r>
        <w:rPr>
          <w:spacing w:val="-14"/>
          <w:w w:val="97"/>
          <w:sz w:val="28"/>
          <w:szCs w:val="28"/>
        </w:rPr>
        <w:t>T</w:t>
      </w:r>
      <w:r>
        <w:rPr>
          <w:w w:val="113"/>
          <w:sz w:val="28"/>
          <w:szCs w:val="28"/>
        </w:rPr>
        <w:t>o</w:t>
      </w:r>
      <w:r>
        <w:rPr>
          <w:w w:val="117"/>
          <w:sz w:val="28"/>
          <w:szCs w:val="28"/>
        </w:rPr>
        <w:t>t</w:t>
      </w:r>
      <w:r>
        <w:rPr>
          <w:w w:val="122"/>
          <w:sz w:val="28"/>
          <w:szCs w:val="28"/>
        </w:rPr>
        <w:t>a</w:t>
      </w:r>
      <w:r>
        <w:rPr>
          <w:w w:val="87"/>
          <w:sz w:val="28"/>
          <w:szCs w:val="28"/>
        </w:rPr>
        <w:t>l</w:t>
      </w:r>
      <w:r>
        <w:rPr>
          <w:w w:val="90"/>
          <w:sz w:val="28"/>
          <w:szCs w:val="28"/>
        </w:rPr>
        <w:t>_</w:t>
      </w:r>
      <w:r>
        <w:rPr>
          <w:w w:val="113"/>
          <w:sz w:val="28"/>
          <w:szCs w:val="28"/>
        </w:rPr>
        <w:t>P</w:t>
      </w:r>
      <w:r>
        <w:rPr>
          <w:spacing w:val="-3"/>
          <w:w w:val="101"/>
          <w:sz w:val="28"/>
          <w:szCs w:val="28"/>
        </w:rPr>
        <w:t>r</w:t>
      </w:r>
      <w:r>
        <w:rPr>
          <w:w w:val="113"/>
          <w:sz w:val="28"/>
          <w:szCs w:val="28"/>
        </w:rPr>
        <w:t>o</w:t>
      </w:r>
      <w:r>
        <w:rPr>
          <w:w w:val="117"/>
          <w:sz w:val="28"/>
          <w:szCs w:val="28"/>
        </w:rPr>
        <w:t>t</w:t>
      </w:r>
      <w:r>
        <w:rPr>
          <w:w w:val="87"/>
          <w:sz w:val="28"/>
          <w:szCs w:val="28"/>
        </w:rPr>
        <w:t>i</w:t>
      </w:r>
      <w:r>
        <w:rPr>
          <w:w w:val="119"/>
          <w:sz w:val="28"/>
          <w:szCs w:val="28"/>
        </w:rPr>
        <w:t>e</w:t>
      </w:r>
      <w:r>
        <w:rPr>
          <w:w w:val="110"/>
          <w:sz w:val="28"/>
          <w:szCs w:val="28"/>
        </w:rPr>
        <w:t>n</w:t>
      </w:r>
      <w:r>
        <w:rPr>
          <w:w w:val="132"/>
          <w:sz w:val="28"/>
          <w:szCs w:val="28"/>
        </w:rPr>
        <w:t>s</w:t>
      </w:r>
      <w:r>
        <w:rPr>
          <w:w w:val="78"/>
          <w:sz w:val="28"/>
          <w:szCs w:val="28"/>
        </w:rPr>
        <w:t>,</w:t>
      </w:r>
      <w:r>
        <w:rPr>
          <w:w w:val="90"/>
          <w:sz w:val="28"/>
          <w:szCs w:val="28"/>
        </w:rPr>
        <w:t>A</w:t>
      </w:r>
      <w:r>
        <w:rPr>
          <w:w w:val="87"/>
          <w:sz w:val="28"/>
          <w:szCs w:val="28"/>
        </w:rPr>
        <w:t>l</w:t>
      </w:r>
      <w:r>
        <w:rPr>
          <w:w w:val="112"/>
          <w:sz w:val="28"/>
          <w:szCs w:val="28"/>
        </w:rPr>
        <w:t>b</w:t>
      </w:r>
      <w:r>
        <w:rPr>
          <w:w w:val="110"/>
          <w:sz w:val="28"/>
          <w:szCs w:val="28"/>
        </w:rPr>
        <w:t>u</w:t>
      </w:r>
      <w:r>
        <w:rPr>
          <w:w w:val="112"/>
          <w:sz w:val="28"/>
          <w:szCs w:val="28"/>
        </w:rPr>
        <w:t>m</w:t>
      </w:r>
      <w:r>
        <w:rPr>
          <w:w w:val="87"/>
          <w:sz w:val="28"/>
          <w:szCs w:val="28"/>
        </w:rPr>
        <w:t>i</w:t>
      </w:r>
      <w:r>
        <w:rPr>
          <w:w w:val="110"/>
          <w:sz w:val="28"/>
          <w:szCs w:val="28"/>
        </w:rPr>
        <w:t>n</w:t>
      </w:r>
      <w:r>
        <w:rPr>
          <w:w w:val="78"/>
          <w:sz w:val="28"/>
          <w:szCs w:val="28"/>
        </w:rPr>
        <w:t>,</w:t>
      </w:r>
      <w:r>
        <w:rPr>
          <w:w w:val="90"/>
          <w:sz w:val="28"/>
          <w:szCs w:val="28"/>
        </w:rPr>
        <w:t>A</w:t>
      </w:r>
      <w:r>
        <w:rPr>
          <w:w w:val="87"/>
          <w:sz w:val="28"/>
          <w:szCs w:val="28"/>
        </w:rPr>
        <w:t>l</w:t>
      </w:r>
      <w:r>
        <w:rPr>
          <w:w w:val="112"/>
          <w:sz w:val="28"/>
          <w:szCs w:val="28"/>
        </w:rPr>
        <w:t>b</w:t>
      </w:r>
      <w:r>
        <w:rPr>
          <w:w w:val="110"/>
          <w:sz w:val="28"/>
          <w:szCs w:val="28"/>
        </w:rPr>
        <w:t>u</w:t>
      </w:r>
      <w:r>
        <w:rPr>
          <w:w w:val="112"/>
          <w:sz w:val="28"/>
          <w:szCs w:val="28"/>
        </w:rPr>
        <w:t>m</w:t>
      </w:r>
      <w:r>
        <w:rPr>
          <w:w w:val="87"/>
          <w:sz w:val="28"/>
          <w:szCs w:val="28"/>
        </w:rPr>
        <w:t>i</w:t>
      </w:r>
      <w:r>
        <w:rPr>
          <w:w w:val="110"/>
          <w:sz w:val="28"/>
          <w:szCs w:val="28"/>
        </w:rPr>
        <w:t>n</w:t>
      </w:r>
      <w:r>
        <w:rPr>
          <w:w w:val="90"/>
          <w:sz w:val="28"/>
          <w:szCs w:val="28"/>
        </w:rPr>
        <w:t>_</w:t>
      </w:r>
      <w:r>
        <w:rPr>
          <w:w w:val="122"/>
          <w:sz w:val="28"/>
          <w:szCs w:val="28"/>
        </w:rPr>
        <w:t>a</w:t>
      </w:r>
      <w:r>
        <w:rPr>
          <w:w w:val="110"/>
          <w:sz w:val="28"/>
          <w:szCs w:val="28"/>
        </w:rPr>
        <w:t>n</w:t>
      </w:r>
      <w:r>
        <w:rPr>
          <w:w w:val="112"/>
          <w:sz w:val="28"/>
          <w:szCs w:val="28"/>
        </w:rPr>
        <w:t>d</w:t>
      </w:r>
      <w:r>
        <w:rPr>
          <w:w w:val="90"/>
          <w:sz w:val="28"/>
          <w:szCs w:val="28"/>
        </w:rPr>
        <w:t>_</w:t>
      </w:r>
      <w:r>
        <w:rPr>
          <w:w w:val="94"/>
          <w:sz w:val="28"/>
          <w:szCs w:val="28"/>
        </w:rPr>
        <w:t>G</w:t>
      </w:r>
      <w:r>
        <w:rPr>
          <w:w w:val="87"/>
          <w:sz w:val="28"/>
          <w:szCs w:val="28"/>
        </w:rPr>
        <w:t>l</w:t>
      </w:r>
      <w:r>
        <w:rPr>
          <w:w w:val="113"/>
          <w:sz w:val="28"/>
          <w:szCs w:val="28"/>
        </w:rPr>
        <w:t>o</w:t>
      </w:r>
      <w:r>
        <w:rPr>
          <w:w w:val="112"/>
          <w:sz w:val="28"/>
          <w:szCs w:val="28"/>
        </w:rPr>
        <w:t xml:space="preserve">b </w:t>
      </w:r>
      <w:r>
        <w:rPr>
          <w:w w:val="110"/>
          <w:sz w:val="28"/>
          <w:szCs w:val="28"/>
        </w:rPr>
        <w:t>u</w:t>
      </w:r>
      <w:r>
        <w:rPr>
          <w:w w:val="87"/>
          <w:sz w:val="28"/>
          <w:szCs w:val="28"/>
        </w:rPr>
        <w:t>li</w:t>
      </w:r>
      <w:r>
        <w:rPr>
          <w:w w:val="110"/>
          <w:sz w:val="28"/>
          <w:szCs w:val="28"/>
        </w:rPr>
        <w:t>n</w:t>
      </w:r>
      <w:r>
        <w:rPr>
          <w:w w:val="90"/>
          <w:sz w:val="28"/>
          <w:szCs w:val="28"/>
        </w:rPr>
        <w:t>_</w:t>
      </w:r>
      <w:r>
        <w:rPr>
          <w:w w:val="92"/>
          <w:sz w:val="28"/>
          <w:szCs w:val="28"/>
        </w:rPr>
        <w:t>R</w:t>
      </w:r>
      <w:r>
        <w:rPr>
          <w:w w:val="122"/>
          <w:sz w:val="28"/>
          <w:szCs w:val="28"/>
        </w:rPr>
        <w:t>a</w:t>
      </w:r>
      <w:r>
        <w:rPr>
          <w:w w:val="117"/>
          <w:sz w:val="28"/>
          <w:szCs w:val="28"/>
        </w:rPr>
        <w:t>t</w:t>
      </w:r>
      <w:r>
        <w:rPr>
          <w:w w:val="87"/>
          <w:sz w:val="28"/>
          <w:szCs w:val="28"/>
        </w:rPr>
        <w:t>i</w:t>
      </w:r>
      <w:r>
        <w:rPr>
          <w:w w:val="113"/>
          <w:sz w:val="28"/>
          <w:szCs w:val="28"/>
        </w:rPr>
        <w:t>o</w:t>
      </w:r>
      <w:r>
        <w:rPr>
          <w:w w:val="79"/>
          <w:sz w:val="28"/>
          <w:szCs w:val="28"/>
        </w:rPr>
        <w:t>]]</w:t>
      </w:r>
      <w:r>
        <w:rPr>
          <w:w w:val="104"/>
          <w:sz w:val="28"/>
          <w:szCs w:val="28"/>
        </w:rPr>
        <w:t>)</w:t>
      </w:r>
    </w:p>
    <w:p w:rsidR="00DF7E86" w:rsidRDefault="00FB3854">
      <w:pPr>
        <w:spacing w:before="3"/>
        <w:ind w:left="672"/>
        <w:rPr>
          <w:sz w:val="28"/>
          <w:szCs w:val="28"/>
        </w:rPr>
      </w:pPr>
      <w:r>
        <w:rPr>
          <w:w w:val="112"/>
          <w:sz w:val="28"/>
          <w:szCs w:val="28"/>
        </w:rPr>
        <w:t>p</w:t>
      </w:r>
      <w:r>
        <w:rPr>
          <w:spacing w:val="-3"/>
          <w:w w:val="101"/>
          <w:sz w:val="28"/>
          <w:szCs w:val="28"/>
        </w:rPr>
        <w:t>r</w:t>
      </w:r>
      <w:r>
        <w:rPr>
          <w:w w:val="119"/>
          <w:sz w:val="28"/>
          <w:szCs w:val="28"/>
        </w:rPr>
        <w:t>e</w:t>
      </w:r>
      <w:r>
        <w:rPr>
          <w:w w:val="112"/>
          <w:sz w:val="28"/>
          <w:szCs w:val="28"/>
        </w:rPr>
        <w:t>d</w:t>
      </w:r>
      <w:r>
        <w:rPr>
          <w:w w:val="87"/>
          <w:sz w:val="28"/>
          <w:szCs w:val="28"/>
        </w:rPr>
        <w:t>i</w:t>
      </w:r>
      <w:r>
        <w:rPr>
          <w:w w:val="118"/>
          <w:sz w:val="28"/>
          <w:szCs w:val="28"/>
        </w:rPr>
        <w:t>c</w:t>
      </w:r>
      <w:r>
        <w:rPr>
          <w:w w:val="117"/>
          <w:sz w:val="28"/>
          <w:szCs w:val="28"/>
        </w:rPr>
        <w:t>t</w:t>
      </w:r>
      <w:r>
        <w:rPr>
          <w:w w:val="87"/>
          <w:sz w:val="28"/>
          <w:szCs w:val="28"/>
        </w:rPr>
        <w:t>i</w:t>
      </w:r>
      <w:r>
        <w:rPr>
          <w:w w:val="113"/>
          <w:sz w:val="28"/>
          <w:szCs w:val="28"/>
        </w:rPr>
        <w:t>o</w:t>
      </w:r>
      <w:r>
        <w:rPr>
          <w:w w:val="110"/>
          <w:sz w:val="28"/>
          <w:szCs w:val="28"/>
        </w:rPr>
        <w:t>n</w:t>
      </w:r>
      <w:r>
        <w:rPr>
          <w:spacing w:val="-1"/>
          <w:sz w:val="28"/>
          <w:szCs w:val="28"/>
        </w:rPr>
        <w:t xml:space="preserve"> </w:t>
      </w:r>
      <w:r>
        <w:rPr>
          <w:sz w:val="28"/>
          <w:szCs w:val="28"/>
        </w:rPr>
        <w:t>=</w:t>
      </w:r>
      <w:r>
        <w:rPr>
          <w:spacing w:val="-6"/>
          <w:sz w:val="28"/>
          <w:szCs w:val="28"/>
        </w:rPr>
        <w:t xml:space="preserve"> </w:t>
      </w:r>
      <w:r>
        <w:rPr>
          <w:w w:val="112"/>
          <w:sz w:val="28"/>
          <w:szCs w:val="28"/>
        </w:rPr>
        <w:t>m</w:t>
      </w:r>
      <w:r>
        <w:rPr>
          <w:w w:val="113"/>
          <w:sz w:val="28"/>
          <w:szCs w:val="28"/>
        </w:rPr>
        <w:t>o</w:t>
      </w:r>
      <w:r>
        <w:rPr>
          <w:w w:val="112"/>
          <w:sz w:val="28"/>
          <w:szCs w:val="28"/>
        </w:rPr>
        <w:t>d</w:t>
      </w:r>
      <w:r>
        <w:rPr>
          <w:w w:val="119"/>
          <w:sz w:val="28"/>
          <w:szCs w:val="28"/>
        </w:rPr>
        <w:t>e</w:t>
      </w:r>
      <w:r>
        <w:rPr>
          <w:w w:val="87"/>
          <w:sz w:val="28"/>
          <w:szCs w:val="28"/>
        </w:rPr>
        <w:t>l</w:t>
      </w:r>
      <w:r>
        <w:rPr>
          <w:w w:val="105"/>
          <w:sz w:val="28"/>
          <w:szCs w:val="28"/>
        </w:rPr>
        <w:t>.</w:t>
      </w:r>
      <w:r>
        <w:rPr>
          <w:w w:val="112"/>
          <w:sz w:val="28"/>
          <w:szCs w:val="28"/>
        </w:rPr>
        <w:t>p</w:t>
      </w:r>
      <w:r>
        <w:rPr>
          <w:spacing w:val="-3"/>
          <w:w w:val="101"/>
          <w:sz w:val="28"/>
          <w:szCs w:val="28"/>
        </w:rPr>
        <w:t>r</w:t>
      </w:r>
      <w:r>
        <w:rPr>
          <w:w w:val="119"/>
          <w:sz w:val="28"/>
          <w:szCs w:val="28"/>
        </w:rPr>
        <w:t>e</w:t>
      </w:r>
      <w:r>
        <w:rPr>
          <w:w w:val="112"/>
          <w:sz w:val="28"/>
          <w:szCs w:val="28"/>
        </w:rPr>
        <w:t>d</w:t>
      </w:r>
      <w:r>
        <w:rPr>
          <w:w w:val="87"/>
          <w:sz w:val="28"/>
          <w:szCs w:val="28"/>
        </w:rPr>
        <w:t>i</w:t>
      </w:r>
      <w:r>
        <w:rPr>
          <w:w w:val="118"/>
          <w:sz w:val="28"/>
          <w:szCs w:val="28"/>
        </w:rPr>
        <w:t>c</w:t>
      </w:r>
      <w:r>
        <w:rPr>
          <w:w w:val="117"/>
          <w:sz w:val="28"/>
          <w:szCs w:val="28"/>
        </w:rPr>
        <w:t>t</w:t>
      </w:r>
      <w:r>
        <w:rPr>
          <w:w w:val="99"/>
          <w:sz w:val="28"/>
          <w:szCs w:val="28"/>
        </w:rPr>
        <w:t>(</w:t>
      </w:r>
      <w:r>
        <w:rPr>
          <w:spacing w:val="-2"/>
          <w:w w:val="99"/>
          <w:sz w:val="28"/>
          <w:szCs w:val="28"/>
        </w:rPr>
        <w:t>v</w:t>
      </w:r>
      <w:r>
        <w:rPr>
          <w:w w:val="122"/>
          <w:sz w:val="28"/>
          <w:szCs w:val="28"/>
        </w:rPr>
        <w:t>a</w:t>
      </w:r>
      <w:r>
        <w:rPr>
          <w:w w:val="87"/>
          <w:sz w:val="28"/>
          <w:szCs w:val="28"/>
        </w:rPr>
        <w:t>l</w:t>
      </w:r>
      <w:r>
        <w:rPr>
          <w:w w:val="110"/>
          <w:sz w:val="28"/>
          <w:szCs w:val="28"/>
        </w:rPr>
        <w:t>u</w:t>
      </w:r>
      <w:r>
        <w:rPr>
          <w:w w:val="119"/>
          <w:sz w:val="28"/>
          <w:szCs w:val="28"/>
        </w:rPr>
        <w:t>e</w:t>
      </w:r>
      <w:r>
        <w:rPr>
          <w:w w:val="132"/>
          <w:sz w:val="28"/>
          <w:szCs w:val="28"/>
        </w:rPr>
        <w:t>s</w:t>
      </w:r>
      <w:r>
        <w:rPr>
          <w:w w:val="104"/>
          <w:sz w:val="28"/>
          <w:szCs w:val="28"/>
        </w:rPr>
        <w:t>)</w:t>
      </w:r>
    </w:p>
    <w:p w:rsidR="00DF7E86" w:rsidRDefault="00FB3854">
      <w:pPr>
        <w:spacing w:before="82" w:line="301" w:lineRule="auto"/>
        <w:ind w:left="120" w:right="2328" w:firstLine="553"/>
        <w:rPr>
          <w:sz w:val="28"/>
          <w:szCs w:val="28"/>
        </w:rPr>
      </w:pPr>
      <w:r>
        <w:rPr>
          <w:spacing w:val="-3"/>
          <w:sz w:val="28"/>
          <w:szCs w:val="28"/>
        </w:rPr>
        <w:t>r</w:t>
      </w:r>
      <w:r>
        <w:rPr>
          <w:sz w:val="28"/>
          <w:szCs w:val="28"/>
        </w:rPr>
        <w:t>eturn</w:t>
      </w:r>
      <w:r>
        <w:rPr>
          <w:spacing w:val="66"/>
          <w:sz w:val="28"/>
          <w:szCs w:val="28"/>
        </w:rPr>
        <w:t xml:space="preserve"> </w:t>
      </w:r>
      <w:r>
        <w:rPr>
          <w:spacing w:val="-3"/>
          <w:w w:val="101"/>
          <w:sz w:val="28"/>
          <w:szCs w:val="28"/>
        </w:rPr>
        <w:t>r</w:t>
      </w:r>
      <w:r>
        <w:rPr>
          <w:w w:val="119"/>
          <w:sz w:val="28"/>
          <w:szCs w:val="28"/>
        </w:rPr>
        <w:t>e</w:t>
      </w:r>
      <w:r>
        <w:rPr>
          <w:w w:val="110"/>
          <w:sz w:val="28"/>
          <w:szCs w:val="28"/>
        </w:rPr>
        <w:t>n</w:t>
      </w:r>
      <w:r>
        <w:rPr>
          <w:w w:val="112"/>
          <w:sz w:val="28"/>
          <w:szCs w:val="28"/>
        </w:rPr>
        <w:t>d</w:t>
      </w:r>
      <w:r>
        <w:rPr>
          <w:w w:val="119"/>
          <w:sz w:val="28"/>
          <w:szCs w:val="28"/>
        </w:rPr>
        <w:t>e</w:t>
      </w:r>
      <w:r>
        <w:rPr>
          <w:w w:val="101"/>
          <w:sz w:val="28"/>
          <w:szCs w:val="28"/>
        </w:rPr>
        <w:t>r</w:t>
      </w:r>
      <w:r>
        <w:rPr>
          <w:w w:val="90"/>
          <w:sz w:val="28"/>
          <w:szCs w:val="28"/>
        </w:rPr>
        <w:t>_</w:t>
      </w:r>
      <w:r>
        <w:rPr>
          <w:w w:val="117"/>
          <w:sz w:val="28"/>
          <w:szCs w:val="28"/>
        </w:rPr>
        <w:t>t</w:t>
      </w:r>
      <w:r>
        <w:rPr>
          <w:w w:val="119"/>
          <w:sz w:val="28"/>
          <w:szCs w:val="28"/>
        </w:rPr>
        <w:t>e</w:t>
      </w:r>
      <w:r>
        <w:rPr>
          <w:w w:val="112"/>
          <w:sz w:val="28"/>
          <w:szCs w:val="28"/>
        </w:rPr>
        <w:t>mp</w:t>
      </w:r>
      <w:r>
        <w:rPr>
          <w:w w:val="87"/>
          <w:sz w:val="28"/>
          <w:szCs w:val="28"/>
        </w:rPr>
        <w:t>l</w:t>
      </w:r>
      <w:r>
        <w:rPr>
          <w:w w:val="122"/>
          <w:sz w:val="28"/>
          <w:szCs w:val="28"/>
        </w:rPr>
        <w:t>a</w:t>
      </w:r>
      <w:r>
        <w:rPr>
          <w:w w:val="117"/>
          <w:sz w:val="28"/>
          <w:szCs w:val="28"/>
        </w:rPr>
        <w:t>t</w:t>
      </w:r>
      <w:r>
        <w:rPr>
          <w:w w:val="119"/>
          <w:sz w:val="28"/>
          <w:szCs w:val="28"/>
        </w:rPr>
        <w:t>e</w:t>
      </w:r>
      <w:r>
        <w:rPr>
          <w:sz w:val="28"/>
          <w:szCs w:val="28"/>
        </w:rPr>
        <w:t>('</w:t>
      </w:r>
      <w:r>
        <w:rPr>
          <w:spacing w:val="-3"/>
          <w:w w:val="101"/>
          <w:sz w:val="28"/>
          <w:szCs w:val="28"/>
        </w:rPr>
        <w:t>r</w:t>
      </w:r>
      <w:r>
        <w:rPr>
          <w:w w:val="119"/>
          <w:sz w:val="28"/>
          <w:szCs w:val="28"/>
        </w:rPr>
        <w:t>e</w:t>
      </w:r>
      <w:r>
        <w:rPr>
          <w:w w:val="132"/>
          <w:sz w:val="28"/>
          <w:szCs w:val="28"/>
        </w:rPr>
        <w:t>s</w:t>
      </w:r>
      <w:r>
        <w:rPr>
          <w:w w:val="110"/>
          <w:sz w:val="28"/>
          <w:szCs w:val="28"/>
        </w:rPr>
        <w:t>u</w:t>
      </w:r>
      <w:r>
        <w:rPr>
          <w:w w:val="87"/>
          <w:sz w:val="28"/>
          <w:szCs w:val="28"/>
        </w:rPr>
        <w:t>l</w:t>
      </w:r>
      <w:r>
        <w:rPr>
          <w:w w:val="117"/>
          <w:sz w:val="28"/>
          <w:szCs w:val="28"/>
        </w:rPr>
        <w:t>t</w:t>
      </w:r>
      <w:r>
        <w:rPr>
          <w:w w:val="105"/>
          <w:sz w:val="28"/>
          <w:szCs w:val="28"/>
        </w:rPr>
        <w:t>.</w:t>
      </w:r>
      <w:r>
        <w:rPr>
          <w:w w:val="110"/>
          <w:sz w:val="28"/>
          <w:szCs w:val="28"/>
        </w:rPr>
        <w:t>h</w:t>
      </w:r>
      <w:r>
        <w:rPr>
          <w:w w:val="117"/>
          <w:sz w:val="28"/>
          <w:szCs w:val="28"/>
        </w:rPr>
        <w:t>t</w:t>
      </w:r>
      <w:r>
        <w:rPr>
          <w:w w:val="112"/>
          <w:sz w:val="28"/>
          <w:szCs w:val="28"/>
        </w:rPr>
        <w:t>m</w:t>
      </w:r>
      <w:r>
        <w:rPr>
          <w:w w:val="87"/>
          <w:sz w:val="28"/>
          <w:szCs w:val="28"/>
        </w:rPr>
        <w:t>l</w:t>
      </w:r>
      <w:r>
        <w:rPr>
          <w:w w:val="96"/>
          <w:sz w:val="28"/>
          <w:szCs w:val="28"/>
        </w:rPr>
        <w:t>'</w:t>
      </w:r>
      <w:r>
        <w:rPr>
          <w:w w:val="78"/>
          <w:sz w:val="28"/>
          <w:szCs w:val="28"/>
        </w:rPr>
        <w:t>,</w:t>
      </w:r>
      <w:r>
        <w:rPr>
          <w:spacing w:val="-1"/>
          <w:sz w:val="28"/>
          <w:szCs w:val="28"/>
        </w:rPr>
        <w:t xml:space="preserve"> </w:t>
      </w:r>
      <w:r>
        <w:rPr>
          <w:w w:val="112"/>
          <w:sz w:val="28"/>
          <w:szCs w:val="28"/>
        </w:rPr>
        <w:t>p</w:t>
      </w:r>
      <w:r>
        <w:rPr>
          <w:spacing w:val="-3"/>
          <w:w w:val="101"/>
          <w:sz w:val="28"/>
          <w:szCs w:val="28"/>
        </w:rPr>
        <w:t>r</w:t>
      </w:r>
      <w:r>
        <w:rPr>
          <w:w w:val="119"/>
          <w:sz w:val="28"/>
          <w:szCs w:val="28"/>
        </w:rPr>
        <w:t>e</w:t>
      </w:r>
      <w:r>
        <w:rPr>
          <w:w w:val="112"/>
          <w:sz w:val="28"/>
          <w:szCs w:val="28"/>
        </w:rPr>
        <w:t>d</w:t>
      </w:r>
      <w:r>
        <w:rPr>
          <w:w w:val="87"/>
          <w:sz w:val="28"/>
          <w:szCs w:val="28"/>
        </w:rPr>
        <w:t>i</w:t>
      </w:r>
      <w:r>
        <w:rPr>
          <w:w w:val="118"/>
          <w:sz w:val="28"/>
          <w:szCs w:val="28"/>
        </w:rPr>
        <w:t>c</w:t>
      </w:r>
      <w:r>
        <w:rPr>
          <w:w w:val="117"/>
          <w:sz w:val="28"/>
          <w:szCs w:val="28"/>
        </w:rPr>
        <w:t>t</w:t>
      </w:r>
      <w:r>
        <w:rPr>
          <w:w w:val="87"/>
          <w:sz w:val="28"/>
          <w:szCs w:val="28"/>
        </w:rPr>
        <w:t>i</w:t>
      </w:r>
      <w:r>
        <w:rPr>
          <w:w w:val="113"/>
          <w:sz w:val="28"/>
          <w:szCs w:val="28"/>
        </w:rPr>
        <w:t>o</w:t>
      </w:r>
      <w:r>
        <w:rPr>
          <w:w w:val="110"/>
          <w:sz w:val="28"/>
          <w:szCs w:val="28"/>
        </w:rPr>
        <w:t>n</w:t>
      </w:r>
      <w:r>
        <w:rPr>
          <w:w w:val="97"/>
          <w:sz w:val="28"/>
          <w:szCs w:val="28"/>
        </w:rPr>
        <w:t>=</w:t>
      </w:r>
      <w:r>
        <w:rPr>
          <w:w w:val="112"/>
          <w:sz w:val="28"/>
          <w:szCs w:val="28"/>
        </w:rPr>
        <w:t>p</w:t>
      </w:r>
      <w:r>
        <w:rPr>
          <w:spacing w:val="-3"/>
          <w:w w:val="101"/>
          <w:sz w:val="28"/>
          <w:szCs w:val="28"/>
        </w:rPr>
        <w:t>r</w:t>
      </w:r>
      <w:r>
        <w:rPr>
          <w:w w:val="119"/>
          <w:sz w:val="28"/>
          <w:szCs w:val="28"/>
        </w:rPr>
        <w:t>e</w:t>
      </w:r>
      <w:r>
        <w:rPr>
          <w:w w:val="112"/>
          <w:sz w:val="28"/>
          <w:szCs w:val="28"/>
        </w:rPr>
        <w:t>d</w:t>
      </w:r>
      <w:r>
        <w:rPr>
          <w:w w:val="87"/>
          <w:sz w:val="28"/>
          <w:szCs w:val="28"/>
        </w:rPr>
        <w:t>i</w:t>
      </w:r>
      <w:r>
        <w:rPr>
          <w:w w:val="118"/>
          <w:sz w:val="28"/>
          <w:szCs w:val="28"/>
        </w:rPr>
        <w:t>c</w:t>
      </w:r>
      <w:r>
        <w:rPr>
          <w:w w:val="117"/>
          <w:sz w:val="28"/>
          <w:szCs w:val="28"/>
        </w:rPr>
        <w:t>t</w:t>
      </w:r>
      <w:r>
        <w:rPr>
          <w:w w:val="87"/>
          <w:sz w:val="28"/>
          <w:szCs w:val="28"/>
        </w:rPr>
        <w:t>i</w:t>
      </w:r>
      <w:r>
        <w:rPr>
          <w:w w:val="113"/>
          <w:sz w:val="28"/>
          <w:szCs w:val="28"/>
        </w:rPr>
        <w:t>o</w:t>
      </w:r>
      <w:r>
        <w:rPr>
          <w:w w:val="110"/>
          <w:sz w:val="28"/>
          <w:szCs w:val="28"/>
        </w:rPr>
        <w:t xml:space="preserve">n </w:t>
      </w:r>
      <w:r>
        <w:rPr>
          <w:sz w:val="28"/>
          <w:szCs w:val="28"/>
        </w:rPr>
        <w:t>if</w:t>
      </w:r>
      <w:r>
        <w:rPr>
          <w:spacing w:val="-7"/>
          <w:sz w:val="28"/>
          <w:szCs w:val="28"/>
        </w:rPr>
        <w:t xml:space="preserve"> </w:t>
      </w:r>
      <w:r>
        <w:rPr>
          <w:sz w:val="28"/>
          <w:szCs w:val="28"/>
        </w:rPr>
        <w:t>_name_</w:t>
      </w:r>
      <w:r>
        <w:rPr>
          <w:spacing w:val="62"/>
          <w:sz w:val="28"/>
          <w:szCs w:val="28"/>
        </w:rPr>
        <w:t xml:space="preserve"> </w:t>
      </w:r>
      <w:r>
        <w:rPr>
          <w:sz w:val="28"/>
          <w:szCs w:val="28"/>
        </w:rPr>
        <w:t>==</w:t>
      </w:r>
      <w:r>
        <w:rPr>
          <w:spacing w:val="-10"/>
          <w:sz w:val="28"/>
          <w:szCs w:val="28"/>
        </w:rPr>
        <w:t xml:space="preserve"> </w:t>
      </w:r>
      <w:r>
        <w:rPr>
          <w:w w:val="78"/>
          <w:sz w:val="28"/>
          <w:szCs w:val="28"/>
        </w:rPr>
        <w:t>"</w:t>
      </w:r>
      <w:r>
        <w:rPr>
          <w:w w:val="90"/>
          <w:sz w:val="28"/>
          <w:szCs w:val="28"/>
        </w:rPr>
        <w:t>_</w:t>
      </w:r>
      <w:r>
        <w:rPr>
          <w:w w:val="112"/>
          <w:sz w:val="28"/>
          <w:szCs w:val="28"/>
        </w:rPr>
        <w:t>m</w:t>
      </w:r>
      <w:r>
        <w:rPr>
          <w:w w:val="122"/>
          <w:sz w:val="28"/>
          <w:szCs w:val="28"/>
        </w:rPr>
        <w:t>a</w:t>
      </w:r>
      <w:r>
        <w:rPr>
          <w:w w:val="87"/>
          <w:sz w:val="28"/>
          <w:szCs w:val="28"/>
        </w:rPr>
        <w:t>i</w:t>
      </w:r>
      <w:r>
        <w:rPr>
          <w:w w:val="110"/>
          <w:sz w:val="28"/>
          <w:szCs w:val="28"/>
        </w:rPr>
        <w:t>n</w:t>
      </w:r>
      <w:r>
        <w:rPr>
          <w:w w:val="90"/>
          <w:sz w:val="28"/>
          <w:szCs w:val="28"/>
        </w:rPr>
        <w:t>_</w:t>
      </w:r>
      <w:r>
        <w:rPr>
          <w:w w:val="78"/>
          <w:sz w:val="28"/>
          <w:szCs w:val="28"/>
        </w:rPr>
        <w:t>"</w:t>
      </w:r>
      <w:r>
        <w:rPr>
          <w:w w:val="87"/>
          <w:sz w:val="28"/>
          <w:szCs w:val="28"/>
        </w:rPr>
        <w:t>:</w:t>
      </w:r>
    </w:p>
    <w:p w:rsidR="00DF7E86" w:rsidRDefault="00FB3854">
      <w:pPr>
        <w:spacing w:before="3" w:line="320" w:lineRule="exact"/>
        <w:ind w:left="396"/>
        <w:rPr>
          <w:sz w:val="28"/>
          <w:szCs w:val="28"/>
        </w:rPr>
      </w:pPr>
      <w:r>
        <w:rPr>
          <w:w w:val="109"/>
          <w:position w:val="-1"/>
          <w:sz w:val="28"/>
          <w:szCs w:val="28"/>
        </w:rPr>
        <w:t>app.run(debug=</w:t>
      </w:r>
      <w:r>
        <w:rPr>
          <w:spacing w:val="-11"/>
          <w:w w:val="109"/>
          <w:position w:val="-1"/>
          <w:sz w:val="28"/>
          <w:szCs w:val="28"/>
        </w:rPr>
        <w:t>T</w:t>
      </w:r>
      <w:r>
        <w:rPr>
          <w:w w:val="109"/>
          <w:position w:val="-1"/>
          <w:sz w:val="28"/>
          <w:szCs w:val="28"/>
        </w:rPr>
        <w:t>rue)</w:t>
      </w:r>
    </w:p>
    <w:p w:rsidR="00DF7E86" w:rsidRDefault="00DF7E86">
      <w:pPr>
        <w:spacing w:line="200" w:lineRule="exact"/>
      </w:pPr>
    </w:p>
    <w:p w:rsidR="00DF7E86" w:rsidRDefault="00DF7E86">
      <w:pPr>
        <w:spacing w:before="10" w:line="260" w:lineRule="exact"/>
        <w:rPr>
          <w:sz w:val="26"/>
          <w:szCs w:val="26"/>
        </w:rPr>
      </w:pPr>
    </w:p>
    <w:p w:rsidR="00DF7E86" w:rsidRDefault="00FB3854">
      <w:pPr>
        <w:spacing w:before="20" w:line="301" w:lineRule="auto"/>
        <w:ind w:left="120" w:right="61"/>
        <w:jc w:val="both"/>
        <w:rPr>
          <w:sz w:val="28"/>
          <w:szCs w:val="28"/>
        </w:rPr>
        <w:sectPr w:rsidR="00DF7E86">
          <w:footerReference w:type="default" r:id="rId38"/>
          <w:pgSz w:w="11900" w:h="16840"/>
          <w:pgMar w:top="1480" w:right="780" w:bottom="280" w:left="960" w:header="0" w:footer="913" w:gutter="0"/>
          <w:pgNumType w:start="24"/>
          <w:cols w:space="720"/>
        </w:sectPr>
      </w:pPr>
      <w:r>
        <w:rPr>
          <w:sz w:val="28"/>
          <w:szCs w:val="28"/>
        </w:rPr>
        <w:t>He</w:t>
      </w:r>
      <w:r>
        <w:rPr>
          <w:spacing w:val="-3"/>
          <w:sz w:val="28"/>
          <w:szCs w:val="28"/>
        </w:rPr>
        <w:t>r</w:t>
      </w:r>
      <w:r>
        <w:rPr>
          <w:sz w:val="28"/>
          <w:szCs w:val="28"/>
        </w:rPr>
        <w:t xml:space="preserve">e </w:t>
      </w:r>
      <w:r>
        <w:rPr>
          <w:spacing w:val="28"/>
          <w:sz w:val="28"/>
          <w:szCs w:val="28"/>
        </w:rPr>
        <w:t xml:space="preserve"> </w:t>
      </w:r>
      <w:r>
        <w:rPr>
          <w:sz w:val="28"/>
          <w:szCs w:val="28"/>
        </w:rPr>
        <w:t xml:space="preserve">we </w:t>
      </w:r>
      <w:r>
        <w:rPr>
          <w:spacing w:val="13"/>
          <w:sz w:val="28"/>
          <w:szCs w:val="28"/>
        </w:rPr>
        <w:t xml:space="preserve"> </w:t>
      </w:r>
      <w:r>
        <w:rPr>
          <w:w w:val="119"/>
          <w:sz w:val="28"/>
          <w:szCs w:val="28"/>
        </w:rPr>
        <w:t>use</w:t>
      </w:r>
      <w:r>
        <w:rPr>
          <w:spacing w:val="42"/>
          <w:w w:val="119"/>
          <w:sz w:val="28"/>
          <w:szCs w:val="28"/>
        </w:rPr>
        <w:t xml:space="preserve"> </w:t>
      </w:r>
      <w:r>
        <w:rPr>
          <w:sz w:val="28"/>
          <w:szCs w:val="28"/>
        </w:rPr>
        <w:t xml:space="preserve">the </w:t>
      </w:r>
      <w:r>
        <w:rPr>
          <w:spacing w:val="34"/>
          <w:sz w:val="28"/>
          <w:szCs w:val="28"/>
        </w:rPr>
        <w:t xml:space="preserve"> </w:t>
      </w:r>
      <w:r>
        <w:rPr>
          <w:w w:val="87"/>
          <w:sz w:val="28"/>
          <w:szCs w:val="28"/>
        </w:rPr>
        <w:t>i</w:t>
      </w:r>
      <w:r>
        <w:rPr>
          <w:w w:val="110"/>
          <w:sz w:val="28"/>
          <w:szCs w:val="28"/>
        </w:rPr>
        <w:t>n</w:t>
      </w:r>
      <w:r>
        <w:rPr>
          <w:w w:val="112"/>
          <w:sz w:val="28"/>
          <w:szCs w:val="28"/>
        </w:rPr>
        <w:t>p</w:t>
      </w:r>
      <w:r>
        <w:rPr>
          <w:w w:val="110"/>
          <w:sz w:val="28"/>
          <w:szCs w:val="28"/>
        </w:rPr>
        <w:t>u</w:t>
      </w:r>
      <w:r>
        <w:rPr>
          <w:w w:val="117"/>
          <w:sz w:val="28"/>
          <w:szCs w:val="28"/>
        </w:rPr>
        <w:t>t</w:t>
      </w:r>
      <w:r>
        <w:rPr>
          <w:w w:val="132"/>
          <w:sz w:val="28"/>
          <w:szCs w:val="28"/>
        </w:rPr>
        <w:t>s</w:t>
      </w:r>
      <w:r>
        <w:rPr>
          <w:spacing w:val="54"/>
          <w:w w:val="132"/>
          <w:sz w:val="28"/>
          <w:szCs w:val="28"/>
        </w:rPr>
        <w:t xml:space="preserve"> </w:t>
      </w:r>
      <w:r>
        <w:rPr>
          <w:sz w:val="28"/>
          <w:szCs w:val="28"/>
        </w:rPr>
        <w:t>f</w:t>
      </w:r>
      <w:r>
        <w:rPr>
          <w:spacing w:val="-3"/>
          <w:sz w:val="28"/>
          <w:szCs w:val="28"/>
        </w:rPr>
        <w:t>r</w:t>
      </w:r>
      <w:r>
        <w:rPr>
          <w:sz w:val="28"/>
          <w:szCs w:val="28"/>
        </w:rPr>
        <w:t xml:space="preserve">om </w:t>
      </w:r>
      <w:r>
        <w:rPr>
          <w:spacing w:val="33"/>
          <w:sz w:val="28"/>
          <w:szCs w:val="28"/>
        </w:rPr>
        <w:t xml:space="preserve"> </w:t>
      </w:r>
      <w:r>
        <w:rPr>
          <w:sz w:val="28"/>
          <w:szCs w:val="28"/>
        </w:rPr>
        <w:t xml:space="preserve">the </w:t>
      </w:r>
      <w:r>
        <w:rPr>
          <w:spacing w:val="34"/>
          <w:sz w:val="28"/>
          <w:szCs w:val="28"/>
        </w:rPr>
        <w:t xml:space="preserve"> </w:t>
      </w:r>
      <w:r>
        <w:rPr>
          <w:sz w:val="28"/>
          <w:szCs w:val="28"/>
        </w:rPr>
        <w:t xml:space="preserve">html </w:t>
      </w:r>
      <w:r>
        <w:rPr>
          <w:spacing w:val="27"/>
          <w:sz w:val="28"/>
          <w:szCs w:val="28"/>
        </w:rPr>
        <w:t xml:space="preserve"> </w:t>
      </w:r>
      <w:r>
        <w:rPr>
          <w:w w:val="118"/>
          <w:sz w:val="28"/>
          <w:szCs w:val="28"/>
        </w:rPr>
        <w:t>pages</w:t>
      </w:r>
      <w:r>
        <w:rPr>
          <w:spacing w:val="46"/>
          <w:w w:val="118"/>
          <w:sz w:val="28"/>
          <w:szCs w:val="28"/>
        </w:rPr>
        <w:t xml:space="preserve"> </w:t>
      </w:r>
      <w:r>
        <w:rPr>
          <w:sz w:val="28"/>
          <w:szCs w:val="28"/>
        </w:rPr>
        <w:t xml:space="preserve">which </w:t>
      </w:r>
      <w:r>
        <w:rPr>
          <w:spacing w:val="30"/>
          <w:sz w:val="28"/>
          <w:szCs w:val="28"/>
        </w:rPr>
        <w:t xml:space="preserve"> </w:t>
      </w:r>
      <w:r>
        <w:rPr>
          <w:w w:val="120"/>
          <w:sz w:val="28"/>
          <w:szCs w:val="28"/>
        </w:rPr>
        <w:t>has</w:t>
      </w:r>
      <w:r>
        <w:rPr>
          <w:spacing w:val="41"/>
          <w:w w:val="120"/>
          <w:sz w:val="28"/>
          <w:szCs w:val="28"/>
        </w:rPr>
        <w:t xml:space="preserve"> </w:t>
      </w:r>
      <w:r>
        <w:rPr>
          <w:spacing w:val="-3"/>
          <w:sz w:val="28"/>
          <w:szCs w:val="28"/>
        </w:rPr>
        <w:t>t</w:t>
      </w:r>
      <w:r>
        <w:rPr>
          <w:sz w:val="28"/>
          <w:szCs w:val="28"/>
        </w:rPr>
        <w:t xml:space="preserve">o  be </w:t>
      </w:r>
      <w:r>
        <w:rPr>
          <w:spacing w:val="9"/>
          <w:sz w:val="28"/>
          <w:szCs w:val="28"/>
        </w:rPr>
        <w:t xml:space="preserve"> </w:t>
      </w:r>
      <w:r>
        <w:rPr>
          <w:sz w:val="28"/>
          <w:szCs w:val="28"/>
        </w:rPr>
        <w:t xml:space="preserve">get </w:t>
      </w:r>
      <w:r>
        <w:rPr>
          <w:spacing w:val="22"/>
          <w:sz w:val="28"/>
          <w:szCs w:val="28"/>
        </w:rPr>
        <w:t xml:space="preserve"> </w:t>
      </w:r>
      <w:r>
        <w:rPr>
          <w:spacing w:val="-2"/>
          <w:sz w:val="28"/>
          <w:szCs w:val="28"/>
        </w:rPr>
        <w:t>b</w:t>
      </w:r>
      <w:r>
        <w:rPr>
          <w:sz w:val="28"/>
          <w:szCs w:val="28"/>
        </w:rPr>
        <w:t>y</w:t>
      </w:r>
      <w:r>
        <w:rPr>
          <w:spacing w:val="47"/>
          <w:sz w:val="28"/>
          <w:szCs w:val="28"/>
        </w:rPr>
        <w:t xml:space="preserve"> </w:t>
      </w:r>
      <w:r>
        <w:rPr>
          <w:w w:val="110"/>
          <w:sz w:val="28"/>
          <w:szCs w:val="28"/>
        </w:rPr>
        <w:t>u</w:t>
      </w:r>
      <w:r>
        <w:rPr>
          <w:w w:val="132"/>
          <w:sz w:val="28"/>
          <w:szCs w:val="28"/>
        </w:rPr>
        <w:t>s</w:t>
      </w:r>
      <w:r>
        <w:rPr>
          <w:w w:val="87"/>
          <w:sz w:val="28"/>
          <w:szCs w:val="28"/>
        </w:rPr>
        <w:t>i</w:t>
      </w:r>
      <w:r>
        <w:rPr>
          <w:w w:val="110"/>
          <w:sz w:val="28"/>
          <w:szCs w:val="28"/>
        </w:rPr>
        <w:t>n</w:t>
      </w:r>
      <w:r>
        <w:rPr>
          <w:w w:val="112"/>
          <w:sz w:val="28"/>
          <w:szCs w:val="28"/>
        </w:rPr>
        <w:t xml:space="preserve">g </w:t>
      </w:r>
      <w:r>
        <w:rPr>
          <w:spacing w:val="-3"/>
          <w:w w:val="114"/>
          <w:sz w:val="28"/>
          <w:szCs w:val="28"/>
        </w:rPr>
        <w:t>r</w:t>
      </w:r>
      <w:r>
        <w:rPr>
          <w:w w:val="114"/>
          <w:sz w:val="28"/>
          <w:szCs w:val="28"/>
        </w:rPr>
        <w:t>equest</w:t>
      </w:r>
      <w:r>
        <w:rPr>
          <w:spacing w:val="26"/>
          <w:w w:val="114"/>
          <w:sz w:val="28"/>
          <w:szCs w:val="28"/>
        </w:rPr>
        <w:t xml:space="preserve"> </w:t>
      </w:r>
      <w:r>
        <w:rPr>
          <w:w w:val="114"/>
          <w:sz w:val="28"/>
          <w:szCs w:val="28"/>
        </w:rPr>
        <w:t>method</w:t>
      </w:r>
      <w:r>
        <w:rPr>
          <w:spacing w:val="5"/>
          <w:w w:val="114"/>
          <w:sz w:val="28"/>
          <w:szCs w:val="28"/>
        </w:rPr>
        <w:t xml:space="preserve"> </w:t>
      </w:r>
      <w:r>
        <w:rPr>
          <w:sz w:val="28"/>
          <w:szCs w:val="28"/>
        </w:rPr>
        <w:t>in</w:t>
      </w:r>
      <w:r>
        <w:rPr>
          <w:spacing w:val="24"/>
          <w:sz w:val="28"/>
          <w:szCs w:val="28"/>
        </w:rPr>
        <w:t xml:space="preserve"> </w:t>
      </w:r>
      <w:r>
        <w:rPr>
          <w:spacing w:val="2"/>
          <w:sz w:val="28"/>
          <w:szCs w:val="28"/>
        </w:rPr>
        <w:t>P</w:t>
      </w:r>
      <w:r>
        <w:rPr>
          <w:sz w:val="28"/>
          <w:szCs w:val="28"/>
        </w:rPr>
        <w:t xml:space="preserve">ython </w:t>
      </w:r>
      <w:r>
        <w:rPr>
          <w:spacing w:val="6"/>
          <w:sz w:val="28"/>
          <w:szCs w:val="28"/>
        </w:rPr>
        <w:t xml:space="preserve"> </w:t>
      </w:r>
      <w:r>
        <w:rPr>
          <w:w w:val="99"/>
          <w:sz w:val="28"/>
          <w:szCs w:val="28"/>
        </w:rPr>
        <w:t>F</w:t>
      </w:r>
      <w:r>
        <w:rPr>
          <w:w w:val="87"/>
          <w:sz w:val="28"/>
          <w:szCs w:val="28"/>
        </w:rPr>
        <w:t>l</w:t>
      </w:r>
      <w:r>
        <w:rPr>
          <w:w w:val="122"/>
          <w:sz w:val="28"/>
          <w:szCs w:val="28"/>
        </w:rPr>
        <w:t>a</w:t>
      </w:r>
      <w:r>
        <w:rPr>
          <w:w w:val="132"/>
          <w:sz w:val="28"/>
          <w:szCs w:val="28"/>
        </w:rPr>
        <w:t>s</w:t>
      </w:r>
      <w:r>
        <w:rPr>
          <w:w w:val="101"/>
          <w:sz w:val="28"/>
          <w:szCs w:val="28"/>
        </w:rPr>
        <w:t>k</w:t>
      </w:r>
      <w:r>
        <w:rPr>
          <w:w w:val="105"/>
          <w:sz w:val="28"/>
          <w:szCs w:val="28"/>
        </w:rPr>
        <w:t>.</w:t>
      </w:r>
      <w:r>
        <w:rPr>
          <w:spacing w:val="5"/>
          <w:sz w:val="28"/>
          <w:szCs w:val="28"/>
        </w:rPr>
        <w:t xml:space="preserve"> </w:t>
      </w:r>
      <w:r>
        <w:rPr>
          <w:sz w:val="28"/>
          <w:szCs w:val="28"/>
        </w:rPr>
        <w:t>By</w:t>
      </w:r>
      <w:r>
        <w:rPr>
          <w:spacing w:val="-18"/>
          <w:sz w:val="28"/>
          <w:szCs w:val="28"/>
        </w:rPr>
        <w:t xml:space="preserve"> </w:t>
      </w:r>
      <w:r>
        <w:rPr>
          <w:spacing w:val="-2"/>
          <w:sz w:val="28"/>
          <w:szCs w:val="28"/>
        </w:rPr>
        <w:t>v</w:t>
      </w:r>
      <w:r>
        <w:rPr>
          <w:sz w:val="28"/>
          <w:szCs w:val="28"/>
        </w:rPr>
        <w:t xml:space="preserve">alidating </w:t>
      </w:r>
      <w:r>
        <w:rPr>
          <w:spacing w:val="15"/>
          <w:sz w:val="28"/>
          <w:szCs w:val="28"/>
        </w:rPr>
        <w:t xml:space="preserve"> </w:t>
      </w:r>
      <w:r>
        <w:rPr>
          <w:sz w:val="28"/>
          <w:szCs w:val="28"/>
        </w:rPr>
        <w:t>the</w:t>
      </w:r>
      <w:r>
        <w:rPr>
          <w:spacing w:val="56"/>
          <w:sz w:val="28"/>
          <w:szCs w:val="28"/>
        </w:rPr>
        <w:t xml:space="preserve"> </w:t>
      </w:r>
      <w:r>
        <w:rPr>
          <w:spacing w:val="-2"/>
          <w:w w:val="96"/>
          <w:sz w:val="28"/>
          <w:szCs w:val="28"/>
        </w:rPr>
        <w:t>v</w:t>
      </w:r>
      <w:r>
        <w:rPr>
          <w:w w:val="122"/>
          <w:sz w:val="28"/>
          <w:szCs w:val="28"/>
        </w:rPr>
        <w:t>a</w:t>
      </w:r>
      <w:r>
        <w:rPr>
          <w:w w:val="87"/>
          <w:sz w:val="28"/>
          <w:szCs w:val="28"/>
        </w:rPr>
        <w:t>l</w:t>
      </w:r>
      <w:r>
        <w:rPr>
          <w:w w:val="110"/>
          <w:sz w:val="28"/>
          <w:szCs w:val="28"/>
        </w:rPr>
        <w:t>u</w:t>
      </w:r>
      <w:r>
        <w:rPr>
          <w:w w:val="119"/>
          <w:sz w:val="28"/>
          <w:szCs w:val="28"/>
        </w:rPr>
        <w:t>e</w:t>
      </w:r>
      <w:r>
        <w:rPr>
          <w:w w:val="132"/>
          <w:sz w:val="28"/>
          <w:szCs w:val="28"/>
        </w:rPr>
        <w:t>s</w:t>
      </w:r>
      <w:r>
        <w:rPr>
          <w:spacing w:val="5"/>
          <w:sz w:val="28"/>
          <w:szCs w:val="28"/>
        </w:rPr>
        <w:t xml:space="preserve"> </w:t>
      </w:r>
      <w:r>
        <w:rPr>
          <w:sz w:val="28"/>
          <w:szCs w:val="28"/>
        </w:rPr>
        <w:t>f</w:t>
      </w:r>
      <w:r>
        <w:rPr>
          <w:spacing w:val="-3"/>
          <w:sz w:val="28"/>
          <w:szCs w:val="28"/>
        </w:rPr>
        <w:t>r</w:t>
      </w:r>
      <w:r>
        <w:rPr>
          <w:sz w:val="28"/>
          <w:szCs w:val="28"/>
        </w:rPr>
        <w:t>om</w:t>
      </w:r>
      <w:r>
        <w:rPr>
          <w:spacing w:val="54"/>
          <w:sz w:val="28"/>
          <w:szCs w:val="28"/>
        </w:rPr>
        <w:t xml:space="preserve"> </w:t>
      </w:r>
      <w:r>
        <w:rPr>
          <w:sz w:val="28"/>
          <w:szCs w:val="28"/>
        </w:rPr>
        <w:t>the</w:t>
      </w:r>
      <w:r>
        <w:rPr>
          <w:spacing w:val="56"/>
          <w:sz w:val="28"/>
          <w:szCs w:val="28"/>
        </w:rPr>
        <w:t xml:space="preserve"> </w:t>
      </w:r>
      <w:r>
        <w:rPr>
          <w:w w:val="112"/>
          <w:sz w:val="28"/>
          <w:szCs w:val="28"/>
        </w:rPr>
        <w:t>d</w:t>
      </w:r>
      <w:r>
        <w:rPr>
          <w:w w:val="122"/>
          <w:sz w:val="28"/>
          <w:szCs w:val="28"/>
        </w:rPr>
        <w:t>a</w:t>
      </w:r>
      <w:r>
        <w:rPr>
          <w:w w:val="117"/>
          <w:sz w:val="28"/>
          <w:szCs w:val="28"/>
        </w:rPr>
        <w:t>t</w:t>
      </w:r>
      <w:r>
        <w:rPr>
          <w:w w:val="122"/>
          <w:sz w:val="28"/>
          <w:szCs w:val="28"/>
        </w:rPr>
        <w:t>a</w:t>
      </w:r>
      <w:r>
        <w:rPr>
          <w:w w:val="112"/>
          <w:sz w:val="28"/>
          <w:szCs w:val="28"/>
        </w:rPr>
        <w:t>b</w:t>
      </w:r>
      <w:r>
        <w:rPr>
          <w:w w:val="122"/>
          <w:sz w:val="28"/>
          <w:szCs w:val="28"/>
        </w:rPr>
        <w:t>a</w:t>
      </w:r>
      <w:r>
        <w:rPr>
          <w:w w:val="132"/>
          <w:sz w:val="28"/>
          <w:szCs w:val="28"/>
        </w:rPr>
        <w:t>s</w:t>
      </w:r>
      <w:r>
        <w:rPr>
          <w:w w:val="119"/>
          <w:sz w:val="28"/>
          <w:szCs w:val="28"/>
        </w:rPr>
        <w:t>e</w:t>
      </w:r>
      <w:r>
        <w:rPr>
          <w:w w:val="78"/>
          <w:sz w:val="28"/>
          <w:szCs w:val="28"/>
        </w:rPr>
        <w:t>,</w:t>
      </w:r>
      <w:r>
        <w:rPr>
          <w:spacing w:val="5"/>
          <w:sz w:val="28"/>
          <w:szCs w:val="28"/>
        </w:rPr>
        <w:t xml:space="preserve"> </w:t>
      </w:r>
      <w:r>
        <w:rPr>
          <w:w w:val="103"/>
          <w:sz w:val="28"/>
          <w:szCs w:val="28"/>
        </w:rPr>
        <w:t>w</w:t>
      </w:r>
      <w:r>
        <w:rPr>
          <w:w w:val="119"/>
          <w:sz w:val="28"/>
          <w:szCs w:val="28"/>
        </w:rPr>
        <w:t xml:space="preserve">e </w:t>
      </w:r>
      <w:r>
        <w:rPr>
          <w:sz w:val="28"/>
          <w:szCs w:val="28"/>
        </w:rPr>
        <w:t xml:space="preserve">allow  the </w:t>
      </w:r>
      <w:r>
        <w:rPr>
          <w:spacing w:val="4"/>
          <w:sz w:val="28"/>
          <w:szCs w:val="28"/>
        </w:rPr>
        <w:t xml:space="preserve"> </w:t>
      </w:r>
      <w:r>
        <w:rPr>
          <w:w w:val="115"/>
          <w:sz w:val="28"/>
          <w:szCs w:val="28"/>
        </w:rPr>
        <w:t>user</w:t>
      </w:r>
      <w:r>
        <w:rPr>
          <w:spacing w:val="17"/>
          <w:w w:val="115"/>
          <w:sz w:val="28"/>
          <w:szCs w:val="28"/>
        </w:rPr>
        <w:t xml:space="preserve"> </w:t>
      </w:r>
      <w:r>
        <w:rPr>
          <w:spacing w:val="-3"/>
          <w:sz w:val="28"/>
          <w:szCs w:val="28"/>
        </w:rPr>
        <w:t>t</w:t>
      </w:r>
      <w:r>
        <w:rPr>
          <w:sz w:val="28"/>
          <w:szCs w:val="28"/>
        </w:rPr>
        <w:t>o</w:t>
      </w:r>
      <w:r>
        <w:rPr>
          <w:spacing w:val="55"/>
          <w:sz w:val="28"/>
          <w:szCs w:val="28"/>
        </w:rPr>
        <w:t xml:space="preserve"> </w:t>
      </w:r>
      <w:r>
        <w:rPr>
          <w:w w:val="123"/>
          <w:sz w:val="28"/>
          <w:szCs w:val="28"/>
        </w:rPr>
        <w:t>access</w:t>
      </w:r>
      <w:r>
        <w:rPr>
          <w:spacing w:val="8"/>
          <w:w w:val="123"/>
          <w:sz w:val="28"/>
          <w:szCs w:val="28"/>
        </w:rPr>
        <w:t xml:space="preserve"> </w:t>
      </w:r>
      <w:r>
        <w:rPr>
          <w:sz w:val="28"/>
          <w:szCs w:val="28"/>
        </w:rPr>
        <w:t xml:space="preserve">the </w:t>
      </w:r>
      <w:r>
        <w:rPr>
          <w:spacing w:val="4"/>
          <w:sz w:val="28"/>
          <w:szCs w:val="28"/>
        </w:rPr>
        <w:t xml:space="preserve"> </w:t>
      </w:r>
      <w:r>
        <w:rPr>
          <w:sz w:val="28"/>
          <w:szCs w:val="28"/>
        </w:rPr>
        <w:t xml:space="preserve">home </w:t>
      </w:r>
      <w:r>
        <w:rPr>
          <w:spacing w:val="35"/>
          <w:sz w:val="28"/>
          <w:szCs w:val="28"/>
        </w:rPr>
        <w:t xml:space="preserve"> </w:t>
      </w:r>
      <w:r>
        <w:rPr>
          <w:w w:val="114"/>
          <w:sz w:val="28"/>
          <w:szCs w:val="28"/>
        </w:rPr>
        <w:t>page.</w:t>
      </w:r>
      <w:r>
        <w:rPr>
          <w:spacing w:val="18"/>
          <w:w w:val="114"/>
          <w:sz w:val="28"/>
          <w:szCs w:val="28"/>
        </w:rPr>
        <w:t xml:space="preserve"> </w:t>
      </w:r>
      <w:r>
        <w:rPr>
          <w:spacing w:val="-3"/>
          <w:w w:val="101"/>
          <w:sz w:val="28"/>
          <w:szCs w:val="28"/>
        </w:rPr>
        <w:t>r</w:t>
      </w:r>
      <w:r>
        <w:rPr>
          <w:w w:val="119"/>
          <w:sz w:val="28"/>
          <w:szCs w:val="28"/>
        </w:rPr>
        <w:t>e</w:t>
      </w:r>
      <w:r>
        <w:rPr>
          <w:w w:val="110"/>
          <w:sz w:val="28"/>
          <w:szCs w:val="28"/>
        </w:rPr>
        <w:t>n</w:t>
      </w:r>
      <w:r>
        <w:rPr>
          <w:w w:val="112"/>
          <w:sz w:val="28"/>
          <w:szCs w:val="28"/>
        </w:rPr>
        <w:t>d</w:t>
      </w:r>
      <w:r>
        <w:rPr>
          <w:w w:val="119"/>
          <w:sz w:val="28"/>
          <w:szCs w:val="28"/>
        </w:rPr>
        <w:t>e</w:t>
      </w:r>
      <w:r>
        <w:rPr>
          <w:w w:val="101"/>
          <w:sz w:val="28"/>
          <w:szCs w:val="28"/>
        </w:rPr>
        <w:t>r</w:t>
      </w:r>
      <w:r>
        <w:rPr>
          <w:w w:val="90"/>
          <w:sz w:val="28"/>
          <w:szCs w:val="28"/>
        </w:rPr>
        <w:t>_</w:t>
      </w:r>
      <w:r>
        <w:rPr>
          <w:w w:val="117"/>
          <w:sz w:val="28"/>
          <w:szCs w:val="28"/>
        </w:rPr>
        <w:t>t</w:t>
      </w:r>
      <w:r>
        <w:rPr>
          <w:w w:val="119"/>
          <w:sz w:val="28"/>
          <w:szCs w:val="28"/>
        </w:rPr>
        <w:t>e</w:t>
      </w:r>
      <w:r>
        <w:rPr>
          <w:w w:val="112"/>
          <w:sz w:val="28"/>
          <w:szCs w:val="28"/>
        </w:rPr>
        <w:t>mp</w:t>
      </w:r>
      <w:r>
        <w:rPr>
          <w:w w:val="87"/>
          <w:sz w:val="28"/>
          <w:szCs w:val="28"/>
        </w:rPr>
        <w:t>l</w:t>
      </w:r>
      <w:r>
        <w:rPr>
          <w:w w:val="122"/>
          <w:sz w:val="28"/>
          <w:szCs w:val="28"/>
        </w:rPr>
        <w:t>a</w:t>
      </w:r>
      <w:r>
        <w:rPr>
          <w:w w:val="117"/>
          <w:sz w:val="28"/>
          <w:szCs w:val="28"/>
        </w:rPr>
        <w:t>t</w:t>
      </w:r>
      <w:r>
        <w:rPr>
          <w:w w:val="119"/>
          <w:sz w:val="28"/>
          <w:szCs w:val="28"/>
        </w:rPr>
        <w:t>e</w:t>
      </w:r>
      <w:r>
        <w:rPr>
          <w:w w:val="87"/>
          <w:sz w:val="28"/>
          <w:szCs w:val="28"/>
        </w:rPr>
        <w:t>:</w:t>
      </w:r>
      <w:r>
        <w:rPr>
          <w:spacing w:val="24"/>
          <w:w w:val="87"/>
          <w:sz w:val="28"/>
          <w:szCs w:val="28"/>
        </w:rPr>
        <w:t xml:space="preserve"> </w:t>
      </w:r>
      <w:r>
        <w:rPr>
          <w:w w:val="89"/>
          <w:sz w:val="28"/>
          <w:szCs w:val="28"/>
        </w:rPr>
        <w:t>U</w:t>
      </w:r>
      <w:r>
        <w:rPr>
          <w:w w:val="132"/>
          <w:sz w:val="28"/>
          <w:szCs w:val="28"/>
        </w:rPr>
        <w:t>s</w:t>
      </w:r>
      <w:r>
        <w:rPr>
          <w:w w:val="119"/>
          <w:sz w:val="28"/>
          <w:szCs w:val="28"/>
        </w:rPr>
        <w:t>e</w:t>
      </w:r>
      <w:r>
        <w:rPr>
          <w:w w:val="112"/>
          <w:sz w:val="28"/>
          <w:szCs w:val="28"/>
        </w:rPr>
        <w:t>d</w:t>
      </w:r>
      <w:r>
        <w:rPr>
          <w:spacing w:val="24"/>
          <w:w w:val="112"/>
          <w:sz w:val="28"/>
          <w:szCs w:val="28"/>
        </w:rPr>
        <w:t xml:space="preserve"> </w:t>
      </w:r>
      <w:r>
        <w:rPr>
          <w:sz w:val="28"/>
          <w:szCs w:val="28"/>
        </w:rPr>
        <w:t>for</w:t>
      </w:r>
      <w:r>
        <w:rPr>
          <w:spacing w:val="46"/>
          <w:sz w:val="28"/>
          <w:szCs w:val="28"/>
        </w:rPr>
        <w:t xml:space="preserve"> </w:t>
      </w:r>
      <w:r>
        <w:rPr>
          <w:spacing w:val="-3"/>
          <w:w w:val="101"/>
          <w:sz w:val="28"/>
          <w:szCs w:val="28"/>
        </w:rPr>
        <w:t>r</w:t>
      </w:r>
      <w:r>
        <w:rPr>
          <w:w w:val="119"/>
          <w:sz w:val="28"/>
          <w:szCs w:val="28"/>
        </w:rPr>
        <w:t>e</w:t>
      </w:r>
      <w:r>
        <w:rPr>
          <w:w w:val="110"/>
          <w:sz w:val="28"/>
          <w:szCs w:val="28"/>
        </w:rPr>
        <w:t>n</w:t>
      </w:r>
      <w:r>
        <w:rPr>
          <w:w w:val="112"/>
          <w:sz w:val="28"/>
          <w:szCs w:val="28"/>
        </w:rPr>
        <w:t>d</w:t>
      </w:r>
      <w:r>
        <w:rPr>
          <w:w w:val="119"/>
          <w:sz w:val="28"/>
          <w:szCs w:val="28"/>
        </w:rPr>
        <w:t>e</w:t>
      </w:r>
      <w:r>
        <w:rPr>
          <w:w w:val="101"/>
          <w:sz w:val="28"/>
          <w:szCs w:val="28"/>
        </w:rPr>
        <w:t>r</w:t>
      </w:r>
      <w:r>
        <w:rPr>
          <w:w w:val="87"/>
          <w:sz w:val="28"/>
          <w:szCs w:val="28"/>
        </w:rPr>
        <w:t>i</w:t>
      </w:r>
      <w:r>
        <w:rPr>
          <w:w w:val="110"/>
          <w:sz w:val="28"/>
          <w:szCs w:val="28"/>
        </w:rPr>
        <w:t>n</w:t>
      </w:r>
      <w:r>
        <w:rPr>
          <w:w w:val="112"/>
          <w:sz w:val="28"/>
          <w:szCs w:val="28"/>
        </w:rPr>
        <w:t xml:space="preserve">g </w:t>
      </w:r>
      <w:r>
        <w:rPr>
          <w:sz w:val="28"/>
          <w:szCs w:val="28"/>
        </w:rPr>
        <w:t xml:space="preserve">html </w:t>
      </w:r>
      <w:r>
        <w:rPr>
          <w:spacing w:val="7"/>
          <w:sz w:val="28"/>
          <w:szCs w:val="28"/>
        </w:rPr>
        <w:t xml:space="preserve"> </w:t>
      </w:r>
      <w:r>
        <w:rPr>
          <w:w w:val="118"/>
          <w:sz w:val="28"/>
          <w:szCs w:val="28"/>
        </w:rPr>
        <w:t>pages</w:t>
      </w:r>
      <w:r>
        <w:rPr>
          <w:spacing w:val="26"/>
          <w:w w:val="118"/>
          <w:sz w:val="28"/>
          <w:szCs w:val="28"/>
        </w:rPr>
        <w:t xml:space="preserve"> </w:t>
      </w:r>
      <w:r>
        <w:rPr>
          <w:sz w:val="28"/>
          <w:szCs w:val="28"/>
        </w:rPr>
        <w:t>on</w:t>
      </w:r>
      <w:r>
        <w:rPr>
          <w:spacing w:val="66"/>
          <w:sz w:val="28"/>
          <w:szCs w:val="28"/>
        </w:rPr>
        <w:t xml:space="preserve"> </w:t>
      </w:r>
      <w:r>
        <w:rPr>
          <w:w w:val="111"/>
          <w:sz w:val="28"/>
          <w:szCs w:val="28"/>
        </w:rPr>
        <w:t>b</w:t>
      </w:r>
      <w:r>
        <w:rPr>
          <w:spacing w:val="-3"/>
          <w:w w:val="111"/>
          <w:sz w:val="28"/>
          <w:szCs w:val="28"/>
        </w:rPr>
        <w:t>r</w:t>
      </w:r>
      <w:r>
        <w:rPr>
          <w:w w:val="111"/>
          <w:sz w:val="28"/>
          <w:szCs w:val="28"/>
        </w:rPr>
        <w:t>owse</w:t>
      </w:r>
      <w:r>
        <w:rPr>
          <w:spacing w:val="-19"/>
          <w:w w:val="111"/>
          <w:sz w:val="28"/>
          <w:szCs w:val="28"/>
        </w:rPr>
        <w:t>r</w:t>
      </w:r>
      <w:r>
        <w:rPr>
          <w:w w:val="111"/>
          <w:sz w:val="28"/>
          <w:szCs w:val="28"/>
        </w:rPr>
        <w:t>.</w:t>
      </w:r>
      <w:r>
        <w:rPr>
          <w:spacing w:val="27"/>
          <w:w w:val="111"/>
          <w:sz w:val="28"/>
          <w:szCs w:val="28"/>
        </w:rPr>
        <w:t xml:space="preserve"> </w:t>
      </w:r>
      <w:r>
        <w:rPr>
          <w:sz w:val="28"/>
          <w:szCs w:val="28"/>
        </w:rPr>
        <w:t>url_for:</w:t>
      </w:r>
      <w:r>
        <w:rPr>
          <w:spacing w:val="38"/>
          <w:sz w:val="28"/>
          <w:szCs w:val="28"/>
        </w:rPr>
        <w:t xml:space="preserve"> </w:t>
      </w:r>
      <w:r>
        <w:rPr>
          <w:spacing w:val="-2"/>
          <w:w w:val="113"/>
          <w:sz w:val="28"/>
          <w:szCs w:val="28"/>
        </w:rPr>
        <w:t>P</w:t>
      </w:r>
      <w:r>
        <w:rPr>
          <w:w w:val="122"/>
          <w:sz w:val="28"/>
          <w:szCs w:val="28"/>
        </w:rPr>
        <w:t>a</w:t>
      </w:r>
      <w:r>
        <w:rPr>
          <w:w w:val="132"/>
          <w:sz w:val="28"/>
          <w:szCs w:val="28"/>
        </w:rPr>
        <w:t>ss</w:t>
      </w:r>
      <w:r>
        <w:rPr>
          <w:w w:val="87"/>
          <w:sz w:val="28"/>
          <w:szCs w:val="28"/>
        </w:rPr>
        <w:t>i</w:t>
      </w:r>
      <w:r>
        <w:rPr>
          <w:w w:val="110"/>
          <w:sz w:val="28"/>
          <w:szCs w:val="28"/>
        </w:rPr>
        <w:t>n</w:t>
      </w:r>
      <w:r>
        <w:rPr>
          <w:w w:val="112"/>
          <w:sz w:val="28"/>
          <w:szCs w:val="28"/>
        </w:rPr>
        <w:t>g</w:t>
      </w:r>
      <w:r>
        <w:rPr>
          <w:spacing w:val="34"/>
          <w:w w:val="112"/>
          <w:sz w:val="28"/>
          <w:szCs w:val="28"/>
        </w:rPr>
        <w:t xml:space="preserve"> </w:t>
      </w:r>
      <w:r>
        <w:rPr>
          <w:sz w:val="28"/>
          <w:szCs w:val="28"/>
        </w:rPr>
        <w:t xml:space="preserve">the </w:t>
      </w:r>
      <w:r>
        <w:rPr>
          <w:spacing w:val="15"/>
          <w:sz w:val="28"/>
          <w:szCs w:val="28"/>
        </w:rPr>
        <w:t xml:space="preserve"> </w:t>
      </w:r>
      <w:r>
        <w:rPr>
          <w:sz w:val="28"/>
          <w:szCs w:val="28"/>
        </w:rPr>
        <w:t>cont</w:t>
      </w:r>
      <w:r>
        <w:rPr>
          <w:spacing w:val="-3"/>
          <w:sz w:val="28"/>
          <w:szCs w:val="28"/>
        </w:rPr>
        <w:t>r</w:t>
      </w:r>
      <w:r>
        <w:rPr>
          <w:sz w:val="28"/>
          <w:szCs w:val="28"/>
        </w:rPr>
        <w:t xml:space="preserve">ol </w:t>
      </w:r>
      <w:r>
        <w:rPr>
          <w:spacing w:val="41"/>
          <w:sz w:val="28"/>
          <w:szCs w:val="28"/>
        </w:rPr>
        <w:t xml:space="preserve"> </w:t>
      </w:r>
      <w:r>
        <w:rPr>
          <w:sz w:val="28"/>
          <w:szCs w:val="28"/>
        </w:rPr>
        <w:t>of</w:t>
      </w:r>
      <w:r>
        <w:rPr>
          <w:spacing w:val="56"/>
          <w:sz w:val="28"/>
          <w:szCs w:val="28"/>
        </w:rPr>
        <w:t xml:space="preserve"> </w:t>
      </w:r>
      <w:r>
        <w:rPr>
          <w:sz w:val="28"/>
          <w:szCs w:val="28"/>
        </w:rPr>
        <w:t xml:space="preserve">the  </w:t>
      </w:r>
      <w:r>
        <w:rPr>
          <w:w w:val="111"/>
          <w:sz w:val="28"/>
          <w:szCs w:val="28"/>
        </w:rPr>
        <w:t>p</w:t>
      </w:r>
      <w:r>
        <w:rPr>
          <w:spacing w:val="-3"/>
          <w:w w:val="111"/>
          <w:sz w:val="28"/>
          <w:szCs w:val="28"/>
        </w:rPr>
        <w:t>r</w:t>
      </w:r>
      <w:r>
        <w:rPr>
          <w:w w:val="111"/>
          <w:sz w:val="28"/>
          <w:szCs w:val="28"/>
        </w:rPr>
        <w:t>og</w:t>
      </w:r>
      <w:r>
        <w:rPr>
          <w:spacing w:val="-6"/>
          <w:w w:val="111"/>
          <w:sz w:val="28"/>
          <w:szCs w:val="28"/>
        </w:rPr>
        <w:t>r</w:t>
      </w:r>
      <w:r>
        <w:rPr>
          <w:w w:val="111"/>
          <w:sz w:val="28"/>
          <w:szCs w:val="28"/>
        </w:rPr>
        <w:t>am</w:t>
      </w:r>
      <w:r>
        <w:rPr>
          <w:spacing w:val="15"/>
          <w:w w:val="111"/>
          <w:sz w:val="28"/>
          <w:szCs w:val="28"/>
        </w:rPr>
        <w:t xml:space="preserve"> </w:t>
      </w:r>
      <w:r>
        <w:rPr>
          <w:spacing w:val="-3"/>
          <w:sz w:val="28"/>
          <w:szCs w:val="28"/>
        </w:rPr>
        <w:t>t</w:t>
      </w:r>
      <w:r>
        <w:rPr>
          <w:sz w:val="28"/>
          <w:szCs w:val="28"/>
        </w:rPr>
        <w:t>o</w:t>
      </w:r>
      <w:r>
        <w:rPr>
          <w:spacing w:val="51"/>
          <w:sz w:val="28"/>
          <w:szCs w:val="28"/>
        </w:rPr>
        <w:t xml:space="preserve"> </w:t>
      </w:r>
      <w:r>
        <w:rPr>
          <w:w w:val="122"/>
          <w:sz w:val="28"/>
          <w:szCs w:val="28"/>
        </w:rPr>
        <w:t>a</w:t>
      </w:r>
      <w:r>
        <w:rPr>
          <w:w w:val="110"/>
          <w:sz w:val="28"/>
          <w:szCs w:val="28"/>
        </w:rPr>
        <w:t>n</w:t>
      </w:r>
      <w:r>
        <w:rPr>
          <w:w w:val="113"/>
          <w:sz w:val="28"/>
          <w:szCs w:val="28"/>
        </w:rPr>
        <w:t>o</w:t>
      </w:r>
      <w:r>
        <w:rPr>
          <w:w w:val="117"/>
          <w:sz w:val="28"/>
          <w:szCs w:val="28"/>
        </w:rPr>
        <w:t>t</w:t>
      </w:r>
      <w:r>
        <w:rPr>
          <w:w w:val="110"/>
          <w:sz w:val="28"/>
          <w:szCs w:val="28"/>
        </w:rPr>
        <w:t>h</w:t>
      </w:r>
      <w:r>
        <w:rPr>
          <w:w w:val="119"/>
          <w:sz w:val="28"/>
          <w:szCs w:val="28"/>
        </w:rPr>
        <w:t>e</w:t>
      </w:r>
      <w:r>
        <w:rPr>
          <w:w w:val="101"/>
          <w:sz w:val="28"/>
          <w:szCs w:val="28"/>
        </w:rPr>
        <w:t xml:space="preserve">r </w:t>
      </w:r>
      <w:r>
        <w:rPr>
          <w:w w:val="104"/>
          <w:sz w:val="28"/>
          <w:szCs w:val="28"/>
        </w:rPr>
        <w:t>f</w:t>
      </w:r>
      <w:r>
        <w:rPr>
          <w:w w:val="110"/>
          <w:sz w:val="28"/>
          <w:szCs w:val="28"/>
        </w:rPr>
        <w:t>un</w:t>
      </w:r>
      <w:r>
        <w:rPr>
          <w:w w:val="118"/>
          <w:sz w:val="28"/>
          <w:szCs w:val="28"/>
        </w:rPr>
        <w:t>c</w:t>
      </w:r>
      <w:r>
        <w:rPr>
          <w:w w:val="117"/>
          <w:sz w:val="28"/>
          <w:szCs w:val="28"/>
        </w:rPr>
        <w:t>t</w:t>
      </w:r>
      <w:r>
        <w:rPr>
          <w:w w:val="87"/>
          <w:sz w:val="28"/>
          <w:szCs w:val="28"/>
        </w:rPr>
        <w:t>i</w:t>
      </w:r>
      <w:r>
        <w:rPr>
          <w:w w:val="113"/>
          <w:sz w:val="28"/>
          <w:szCs w:val="28"/>
        </w:rPr>
        <w:t>o</w:t>
      </w:r>
      <w:r>
        <w:rPr>
          <w:w w:val="110"/>
          <w:sz w:val="28"/>
          <w:szCs w:val="28"/>
        </w:rPr>
        <w:t>n</w:t>
      </w:r>
      <w:r>
        <w:rPr>
          <w:w w:val="105"/>
          <w:sz w:val="28"/>
          <w:szCs w:val="28"/>
        </w:rPr>
        <w:t>.</w:t>
      </w:r>
      <w:r>
        <w:rPr>
          <w:spacing w:val="-1"/>
          <w:sz w:val="28"/>
          <w:szCs w:val="28"/>
        </w:rPr>
        <w:t xml:space="preserve"> </w:t>
      </w:r>
      <w:r>
        <w:rPr>
          <w:w w:val="132"/>
          <w:sz w:val="28"/>
          <w:szCs w:val="28"/>
        </w:rPr>
        <w:t>s</w:t>
      </w:r>
      <w:r>
        <w:rPr>
          <w:w w:val="119"/>
          <w:sz w:val="28"/>
          <w:szCs w:val="28"/>
        </w:rPr>
        <w:t>e</w:t>
      </w:r>
      <w:r>
        <w:rPr>
          <w:w w:val="132"/>
          <w:sz w:val="28"/>
          <w:szCs w:val="28"/>
        </w:rPr>
        <w:t>ss</w:t>
      </w:r>
      <w:r>
        <w:rPr>
          <w:w w:val="87"/>
          <w:sz w:val="28"/>
          <w:szCs w:val="28"/>
        </w:rPr>
        <w:t>i</w:t>
      </w:r>
      <w:r>
        <w:rPr>
          <w:w w:val="113"/>
          <w:sz w:val="28"/>
          <w:szCs w:val="28"/>
        </w:rPr>
        <w:t>o</w:t>
      </w:r>
      <w:r>
        <w:rPr>
          <w:w w:val="110"/>
          <w:sz w:val="28"/>
          <w:szCs w:val="28"/>
        </w:rPr>
        <w:t>n</w:t>
      </w:r>
      <w:r>
        <w:rPr>
          <w:w w:val="87"/>
          <w:sz w:val="28"/>
          <w:szCs w:val="28"/>
        </w:rPr>
        <w:t>:</w:t>
      </w:r>
      <w:r>
        <w:rPr>
          <w:spacing w:val="-1"/>
          <w:sz w:val="28"/>
          <w:szCs w:val="28"/>
        </w:rPr>
        <w:t xml:space="preserve"> </w:t>
      </w:r>
      <w:r>
        <w:rPr>
          <w:w w:val="114"/>
          <w:sz w:val="28"/>
          <w:szCs w:val="28"/>
        </w:rPr>
        <w:t>C</w:t>
      </w:r>
      <w:r>
        <w:rPr>
          <w:spacing w:val="-3"/>
          <w:w w:val="114"/>
          <w:sz w:val="28"/>
          <w:szCs w:val="28"/>
        </w:rPr>
        <w:t>r</w:t>
      </w:r>
      <w:r>
        <w:rPr>
          <w:w w:val="114"/>
          <w:sz w:val="28"/>
          <w:szCs w:val="28"/>
        </w:rPr>
        <w:t>eates</w:t>
      </w:r>
      <w:r>
        <w:rPr>
          <w:spacing w:val="-10"/>
          <w:w w:val="114"/>
          <w:sz w:val="28"/>
          <w:szCs w:val="28"/>
        </w:rPr>
        <w:t xml:space="preserve"> </w:t>
      </w:r>
      <w:r>
        <w:rPr>
          <w:sz w:val="28"/>
          <w:szCs w:val="28"/>
        </w:rPr>
        <w:t>a</w:t>
      </w:r>
      <w:r>
        <w:rPr>
          <w:spacing w:val="26"/>
          <w:sz w:val="28"/>
          <w:szCs w:val="28"/>
        </w:rPr>
        <w:t xml:space="preserve"> </w:t>
      </w:r>
      <w:r>
        <w:rPr>
          <w:w w:val="118"/>
          <w:sz w:val="28"/>
          <w:szCs w:val="28"/>
        </w:rPr>
        <w:t>sepa</w:t>
      </w:r>
      <w:r>
        <w:rPr>
          <w:spacing w:val="-6"/>
          <w:w w:val="118"/>
          <w:sz w:val="28"/>
          <w:szCs w:val="28"/>
        </w:rPr>
        <w:t>r</w:t>
      </w:r>
      <w:r>
        <w:rPr>
          <w:w w:val="118"/>
          <w:sz w:val="28"/>
          <w:szCs w:val="28"/>
        </w:rPr>
        <w:t>ate</w:t>
      </w:r>
      <w:r>
        <w:rPr>
          <w:spacing w:val="-10"/>
          <w:w w:val="118"/>
          <w:sz w:val="28"/>
          <w:szCs w:val="28"/>
        </w:rPr>
        <w:t xml:space="preserve"> </w:t>
      </w:r>
      <w:r>
        <w:rPr>
          <w:w w:val="132"/>
          <w:sz w:val="28"/>
          <w:szCs w:val="28"/>
        </w:rPr>
        <w:t>s</w:t>
      </w:r>
      <w:r>
        <w:rPr>
          <w:w w:val="119"/>
          <w:sz w:val="28"/>
          <w:szCs w:val="28"/>
        </w:rPr>
        <w:t>e</w:t>
      </w:r>
      <w:r>
        <w:rPr>
          <w:w w:val="132"/>
          <w:sz w:val="28"/>
          <w:szCs w:val="28"/>
        </w:rPr>
        <w:t>ss</w:t>
      </w:r>
      <w:r>
        <w:rPr>
          <w:w w:val="87"/>
          <w:sz w:val="28"/>
          <w:szCs w:val="28"/>
        </w:rPr>
        <w:t>i</w:t>
      </w:r>
      <w:r>
        <w:rPr>
          <w:w w:val="113"/>
          <w:sz w:val="28"/>
          <w:szCs w:val="28"/>
        </w:rPr>
        <w:t>o</w:t>
      </w:r>
      <w:r>
        <w:rPr>
          <w:w w:val="110"/>
          <w:sz w:val="28"/>
          <w:szCs w:val="28"/>
        </w:rPr>
        <w:t>n</w:t>
      </w:r>
      <w:r>
        <w:rPr>
          <w:spacing w:val="-1"/>
          <w:sz w:val="28"/>
          <w:szCs w:val="28"/>
        </w:rPr>
        <w:t xml:space="preserve"> </w:t>
      </w:r>
      <w:r>
        <w:rPr>
          <w:sz w:val="28"/>
          <w:szCs w:val="28"/>
        </w:rPr>
        <w:t>for</w:t>
      </w:r>
      <w:r>
        <w:rPr>
          <w:spacing w:val="22"/>
          <w:sz w:val="28"/>
          <w:szCs w:val="28"/>
        </w:rPr>
        <w:t xml:space="preserve"> </w:t>
      </w:r>
      <w:r>
        <w:rPr>
          <w:sz w:val="28"/>
          <w:szCs w:val="28"/>
        </w:rPr>
        <w:t>the</w:t>
      </w:r>
      <w:r>
        <w:rPr>
          <w:spacing w:val="50"/>
          <w:sz w:val="28"/>
          <w:szCs w:val="28"/>
        </w:rPr>
        <w:t xml:space="preserve"> </w:t>
      </w:r>
      <w:r>
        <w:rPr>
          <w:sz w:val="28"/>
          <w:szCs w:val="28"/>
        </w:rPr>
        <w:t>individual</w:t>
      </w:r>
      <w:r>
        <w:rPr>
          <w:spacing w:val="42"/>
          <w:sz w:val="28"/>
          <w:szCs w:val="28"/>
        </w:rPr>
        <w:t xml:space="preserve"> </w:t>
      </w:r>
      <w:r>
        <w:rPr>
          <w:w w:val="110"/>
          <w:sz w:val="28"/>
          <w:szCs w:val="28"/>
        </w:rPr>
        <w:t>u</w:t>
      </w:r>
      <w:r>
        <w:rPr>
          <w:w w:val="132"/>
          <w:sz w:val="28"/>
          <w:szCs w:val="28"/>
        </w:rPr>
        <w:t>s</w:t>
      </w:r>
      <w:r>
        <w:rPr>
          <w:w w:val="119"/>
          <w:sz w:val="28"/>
          <w:szCs w:val="28"/>
        </w:rPr>
        <w:t>e</w:t>
      </w:r>
      <w:r>
        <w:rPr>
          <w:w w:val="105"/>
          <w:sz w:val="28"/>
          <w:szCs w:val="28"/>
        </w:rPr>
        <w:t>.</w:t>
      </w:r>
    </w:p>
    <w:p w:rsidR="00DF7E86" w:rsidRDefault="00DF7E86">
      <w:pPr>
        <w:spacing w:before="5" w:line="180" w:lineRule="exact"/>
        <w:rPr>
          <w:sz w:val="18"/>
          <w:szCs w:val="18"/>
        </w:rPr>
      </w:pPr>
    </w:p>
    <w:p w:rsidR="00DF7E86" w:rsidRDefault="00DF7E86">
      <w:pPr>
        <w:spacing w:line="200" w:lineRule="exact"/>
      </w:pPr>
    </w:p>
    <w:p w:rsidR="00DF7E86" w:rsidRDefault="00FB3854">
      <w:pPr>
        <w:spacing w:before="23" w:line="300" w:lineRule="exact"/>
        <w:ind w:left="4360" w:right="4520"/>
        <w:jc w:val="center"/>
        <w:rPr>
          <w:sz w:val="28"/>
          <w:szCs w:val="28"/>
        </w:rPr>
      </w:pPr>
      <w:r>
        <w:rPr>
          <w:b/>
          <w:position w:val="-1"/>
          <w:sz w:val="28"/>
          <w:szCs w:val="28"/>
        </w:rPr>
        <w:t>CHAPTER</w:t>
      </w:r>
      <w:r>
        <w:rPr>
          <w:b/>
          <w:spacing w:val="-8"/>
          <w:position w:val="-1"/>
          <w:sz w:val="28"/>
          <w:szCs w:val="28"/>
        </w:rPr>
        <w:t xml:space="preserve"> </w:t>
      </w:r>
      <w:r>
        <w:rPr>
          <w:b/>
          <w:w w:val="99"/>
          <w:position w:val="-1"/>
          <w:sz w:val="28"/>
          <w:szCs w:val="28"/>
        </w:rPr>
        <w:t>8</w:t>
      </w:r>
    </w:p>
    <w:p w:rsidR="00DF7E86" w:rsidRDefault="00DF7E86">
      <w:pPr>
        <w:spacing w:line="200" w:lineRule="exact"/>
      </w:pPr>
    </w:p>
    <w:p w:rsidR="00DF7E86" w:rsidRDefault="00DF7E86">
      <w:pPr>
        <w:spacing w:before="10" w:line="260" w:lineRule="exact"/>
        <w:rPr>
          <w:sz w:val="26"/>
          <w:szCs w:val="26"/>
        </w:rPr>
      </w:pPr>
    </w:p>
    <w:p w:rsidR="00DF7E86" w:rsidRDefault="00FB3854">
      <w:pPr>
        <w:spacing w:before="23" w:line="300" w:lineRule="exact"/>
        <w:ind w:left="4527" w:right="4687"/>
        <w:jc w:val="center"/>
        <w:rPr>
          <w:sz w:val="28"/>
          <w:szCs w:val="28"/>
        </w:rPr>
      </w:pPr>
      <w:r>
        <w:rPr>
          <w:b/>
          <w:position w:val="-1"/>
          <w:sz w:val="28"/>
          <w:szCs w:val="28"/>
        </w:rPr>
        <w:t>TE</w:t>
      </w:r>
      <w:r>
        <w:rPr>
          <w:b/>
          <w:w w:val="99"/>
          <w:position w:val="-1"/>
          <w:sz w:val="28"/>
          <w:szCs w:val="28"/>
        </w:rPr>
        <w:t>S</w:t>
      </w:r>
      <w:r>
        <w:rPr>
          <w:b/>
          <w:position w:val="-1"/>
          <w:sz w:val="28"/>
          <w:szCs w:val="28"/>
        </w:rPr>
        <w:t>T</w:t>
      </w:r>
      <w:r>
        <w:rPr>
          <w:b/>
          <w:w w:val="99"/>
          <w:position w:val="-1"/>
          <w:sz w:val="28"/>
          <w:szCs w:val="28"/>
        </w:rPr>
        <w:t>ING</w:t>
      </w:r>
    </w:p>
    <w:p w:rsidR="00DF7E86" w:rsidRDefault="00DF7E86">
      <w:pPr>
        <w:spacing w:line="200" w:lineRule="exact"/>
      </w:pPr>
    </w:p>
    <w:p w:rsidR="00DF7E86" w:rsidRDefault="00DF7E86">
      <w:pPr>
        <w:spacing w:before="20" w:line="280" w:lineRule="exact"/>
        <w:rPr>
          <w:sz w:val="28"/>
          <w:szCs w:val="28"/>
        </w:rPr>
      </w:pPr>
    </w:p>
    <w:p w:rsidR="00DF7E86" w:rsidRDefault="00FB3854">
      <w:pPr>
        <w:spacing w:before="23" w:line="300" w:lineRule="exact"/>
        <w:ind w:left="320"/>
        <w:rPr>
          <w:sz w:val="28"/>
          <w:szCs w:val="28"/>
        </w:rPr>
      </w:pPr>
      <w:r>
        <w:rPr>
          <w:b/>
          <w:position w:val="-1"/>
          <w:sz w:val="28"/>
          <w:szCs w:val="28"/>
        </w:rPr>
        <w:t>8.1</w:t>
      </w:r>
      <w:r>
        <w:rPr>
          <w:b/>
          <w:spacing w:val="-3"/>
          <w:position w:val="-1"/>
          <w:sz w:val="28"/>
          <w:szCs w:val="28"/>
        </w:rPr>
        <w:t xml:space="preserve"> </w:t>
      </w:r>
      <w:r>
        <w:rPr>
          <w:b/>
          <w:position w:val="-1"/>
          <w:sz w:val="28"/>
          <w:szCs w:val="28"/>
        </w:rPr>
        <w:t>TEST</w:t>
      </w:r>
      <w:r>
        <w:rPr>
          <w:b/>
          <w:spacing w:val="-2"/>
          <w:position w:val="-1"/>
          <w:sz w:val="28"/>
          <w:szCs w:val="28"/>
        </w:rPr>
        <w:t xml:space="preserve"> </w:t>
      </w:r>
      <w:r>
        <w:rPr>
          <w:b/>
          <w:position w:val="-1"/>
          <w:sz w:val="28"/>
          <w:szCs w:val="28"/>
        </w:rPr>
        <w:t>CASES</w:t>
      </w:r>
    </w:p>
    <w:p w:rsidR="00DF7E86" w:rsidRDefault="00DF7E86">
      <w:pPr>
        <w:spacing w:before="6" w:line="100" w:lineRule="exact"/>
        <w:rPr>
          <w:sz w:val="10"/>
          <w:szCs w:val="10"/>
        </w:rPr>
      </w:pPr>
    </w:p>
    <w:p w:rsidR="00DF7E86" w:rsidRDefault="00DF7E86">
      <w:pPr>
        <w:spacing w:line="200" w:lineRule="exact"/>
      </w:pPr>
    </w:p>
    <w:p w:rsidR="00DF7E86" w:rsidRDefault="00DF7E86">
      <w:pPr>
        <w:spacing w:line="200" w:lineRule="exact"/>
      </w:pPr>
    </w:p>
    <w:tbl>
      <w:tblPr>
        <w:tblW w:w="0" w:type="auto"/>
        <w:tblInd w:w="160" w:type="dxa"/>
        <w:tblLayout w:type="fixed"/>
        <w:tblCellMar>
          <w:left w:w="0" w:type="dxa"/>
          <w:right w:w="0" w:type="dxa"/>
        </w:tblCellMar>
        <w:tblLook w:val="01E0"/>
      </w:tblPr>
      <w:tblGrid>
        <w:gridCol w:w="1739"/>
        <w:gridCol w:w="1289"/>
        <w:gridCol w:w="2878"/>
        <w:gridCol w:w="4331"/>
      </w:tblGrid>
      <w:tr w:rsidR="00DF7E86">
        <w:trPr>
          <w:trHeight w:hRule="exact" w:val="1079"/>
        </w:trPr>
        <w:tc>
          <w:tcPr>
            <w:tcW w:w="1739" w:type="dxa"/>
            <w:tcBorders>
              <w:top w:val="single" w:sz="7" w:space="0" w:color="000000"/>
              <w:left w:val="single" w:sz="7" w:space="0" w:color="000000"/>
              <w:bottom w:val="single" w:sz="7" w:space="0" w:color="000000"/>
              <w:right w:val="single" w:sz="7" w:space="0" w:color="000000"/>
            </w:tcBorders>
          </w:tcPr>
          <w:p w:rsidR="00DF7E86" w:rsidRDefault="00FB3854">
            <w:pPr>
              <w:spacing w:before="29" w:line="299" w:lineRule="auto"/>
              <w:ind w:left="732" w:right="159" w:hanging="523"/>
              <w:rPr>
                <w:sz w:val="24"/>
                <w:szCs w:val="24"/>
              </w:rPr>
            </w:pPr>
            <w:r>
              <w:rPr>
                <w:b/>
                <w:sz w:val="24"/>
                <w:szCs w:val="24"/>
              </w:rPr>
              <w:t>TEST CASE ID</w:t>
            </w:r>
          </w:p>
        </w:tc>
        <w:tc>
          <w:tcPr>
            <w:tcW w:w="1289" w:type="dxa"/>
            <w:tcBorders>
              <w:top w:val="single" w:sz="7" w:space="0" w:color="000000"/>
              <w:left w:val="single" w:sz="7" w:space="0" w:color="000000"/>
              <w:bottom w:val="single" w:sz="7" w:space="0" w:color="000000"/>
              <w:right w:val="single" w:sz="7" w:space="0" w:color="000000"/>
            </w:tcBorders>
          </w:tcPr>
          <w:p w:rsidR="00DF7E86" w:rsidRDefault="00185FC7">
            <w:pPr>
              <w:spacing w:before="29"/>
              <w:ind w:left="341"/>
              <w:rPr>
                <w:sz w:val="24"/>
                <w:szCs w:val="24"/>
              </w:rPr>
            </w:pPr>
            <w:r>
              <w:rPr>
                <w:sz w:val="24"/>
                <w:szCs w:val="24"/>
              </w:rPr>
              <w:t>45623</w:t>
            </w:r>
          </w:p>
        </w:tc>
        <w:tc>
          <w:tcPr>
            <w:tcW w:w="2878" w:type="dxa"/>
            <w:tcBorders>
              <w:top w:val="single" w:sz="7" w:space="0" w:color="000000"/>
              <w:left w:val="single" w:sz="7" w:space="0" w:color="000000"/>
              <w:bottom w:val="single" w:sz="7" w:space="0" w:color="000000"/>
              <w:right w:val="single" w:sz="7" w:space="0" w:color="000000"/>
            </w:tcBorders>
          </w:tcPr>
          <w:p w:rsidR="00DF7E86" w:rsidRDefault="00FB3854">
            <w:pPr>
              <w:spacing w:before="29" w:line="299" w:lineRule="auto"/>
              <w:ind w:left="595" w:right="559" w:firstLine="176"/>
              <w:rPr>
                <w:sz w:val="24"/>
                <w:szCs w:val="24"/>
              </w:rPr>
            </w:pPr>
            <w:r>
              <w:rPr>
                <w:b/>
                <w:sz w:val="24"/>
                <w:szCs w:val="24"/>
              </w:rPr>
              <w:t>TEST CASE DESCRIPTION</w:t>
            </w:r>
          </w:p>
        </w:tc>
        <w:tc>
          <w:tcPr>
            <w:tcW w:w="4331" w:type="dxa"/>
            <w:tcBorders>
              <w:top w:val="single" w:sz="7" w:space="0" w:color="000000"/>
              <w:left w:val="single" w:sz="7" w:space="0" w:color="000000"/>
              <w:bottom w:val="single" w:sz="7" w:space="0" w:color="000000"/>
              <w:right w:val="single" w:sz="7" w:space="0" w:color="000000"/>
            </w:tcBorders>
          </w:tcPr>
          <w:p w:rsidR="00DF7E86" w:rsidRDefault="00FB3854">
            <w:pPr>
              <w:spacing w:before="29" w:line="299" w:lineRule="auto"/>
              <w:ind w:left="90" w:right="33"/>
              <w:jc w:val="both"/>
              <w:rPr>
                <w:sz w:val="24"/>
                <w:szCs w:val="24"/>
              </w:rPr>
            </w:pPr>
            <w:r>
              <w:rPr>
                <w:sz w:val="24"/>
                <w:szCs w:val="24"/>
              </w:rPr>
              <w:t>S</w:t>
            </w:r>
            <w:r>
              <w:rPr>
                <w:spacing w:val="-19"/>
                <w:sz w:val="24"/>
                <w:szCs w:val="24"/>
              </w:rPr>
              <w:t>T</w:t>
            </w:r>
            <w:r>
              <w:rPr>
                <w:spacing w:val="-27"/>
                <w:sz w:val="24"/>
                <w:szCs w:val="24"/>
              </w:rPr>
              <w:t>A</w:t>
            </w:r>
            <w:r>
              <w:rPr>
                <w:sz w:val="24"/>
                <w:szCs w:val="24"/>
              </w:rPr>
              <w:t>TISTICAL</w:t>
            </w:r>
            <w:r>
              <w:rPr>
                <w:spacing w:val="9"/>
                <w:sz w:val="24"/>
                <w:szCs w:val="24"/>
              </w:rPr>
              <w:t xml:space="preserve"> </w:t>
            </w:r>
            <w:r>
              <w:rPr>
                <w:sz w:val="24"/>
                <w:szCs w:val="24"/>
              </w:rPr>
              <w:t xml:space="preserve">MACHINE LEARNING APPROACHES </w:t>
            </w:r>
            <w:r>
              <w:rPr>
                <w:spacing w:val="-4"/>
                <w:sz w:val="24"/>
                <w:szCs w:val="24"/>
              </w:rPr>
              <w:t>T</w:t>
            </w:r>
            <w:r>
              <w:rPr>
                <w:sz w:val="24"/>
                <w:szCs w:val="24"/>
              </w:rPr>
              <w:t>O</w:t>
            </w:r>
            <w:r>
              <w:rPr>
                <w:spacing w:val="14"/>
                <w:sz w:val="24"/>
                <w:szCs w:val="24"/>
              </w:rPr>
              <w:t xml:space="preserve"> </w:t>
            </w:r>
            <w:r>
              <w:rPr>
                <w:sz w:val="24"/>
                <w:szCs w:val="24"/>
              </w:rPr>
              <w:t>LIVER</w:t>
            </w:r>
            <w:r>
              <w:rPr>
                <w:spacing w:val="16"/>
                <w:sz w:val="24"/>
                <w:szCs w:val="24"/>
              </w:rPr>
              <w:t xml:space="preserve"> </w:t>
            </w:r>
            <w:r>
              <w:rPr>
                <w:sz w:val="24"/>
                <w:szCs w:val="24"/>
              </w:rPr>
              <w:t>DISEASE PREDICTION</w:t>
            </w:r>
          </w:p>
        </w:tc>
      </w:tr>
    </w:tbl>
    <w:p w:rsidR="00DF7E86" w:rsidRDefault="00DF7E86">
      <w:pPr>
        <w:spacing w:line="200" w:lineRule="exact"/>
      </w:pPr>
    </w:p>
    <w:p w:rsidR="00DF7E86" w:rsidRDefault="00DF7E86">
      <w:pPr>
        <w:spacing w:before="18" w:line="200" w:lineRule="exact"/>
      </w:pPr>
    </w:p>
    <w:tbl>
      <w:tblPr>
        <w:tblW w:w="0" w:type="auto"/>
        <w:tblInd w:w="130" w:type="dxa"/>
        <w:tblLayout w:type="fixed"/>
        <w:tblCellMar>
          <w:left w:w="0" w:type="dxa"/>
          <w:right w:w="0" w:type="dxa"/>
        </w:tblCellMar>
        <w:tblLook w:val="01E0"/>
      </w:tblPr>
      <w:tblGrid>
        <w:gridCol w:w="1184"/>
        <w:gridCol w:w="3672"/>
        <w:gridCol w:w="5395"/>
      </w:tblGrid>
      <w:tr w:rsidR="00DF7E86">
        <w:trPr>
          <w:trHeight w:hRule="exact" w:val="390"/>
        </w:trPr>
        <w:tc>
          <w:tcPr>
            <w:tcW w:w="1184" w:type="dxa"/>
            <w:tcBorders>
              <w:top w:val="single" w:sz="7" w:space="0" w:color="000000"/>
              <w:left w:val="single" w:sz="7" w:space="0" w:color="000000"/>
              <w:bottom w:val="single" w:sz="7" w:space="0" w:color="000000"/>
              <w:right w:val="single" w:sz="7" w:space="0" w:color="000000"/>
            </w:tcBorders>
          </w:tcPr>
          <w:p w:rsidR="00DF7E86" w:rsidRDefault="00FB3854">
            <w:pPr>
              <w:spacing w:before="29"/>
              <w:ind w:left="496"/>
              <w:rPr>
                <w:sz w:val="24"/>
                <w:szCs w:val="24"/>
              </w:rPr>
            </w:pPr>
            <w:r>
              <w:rPr>
                <w:b/>
                <w:sz w:val="24"/>
                <w:szCs w:val="24"/>
              </w:rPr>
              <w:t>S.No.</w:t>
            </w:r>
          </w:p>
        </w:tc>
        <w:tc>
          <w:tcPr>
            <w:tcW w:w="3672" w:type="dxa"/>
            <w:tcBorders>
              <w:top w:val="single" w:sz="7" w:space="0" w:color="000000"/>
              <w:left w:val="single" w:sz="7" w:space="0" w:color="000000"/>
              <w:bottom w:val="single" w:sz="7" w:space="0" w:color="000000"/>
              <w:right w:val="single" w:sz="7" w:space="0" w:color="000000"/>
            </w:tcBorders>
          </w:tcPr>
          <w:p w:rsidR="00DF7E86" w:rsidRDefault="00FB3854">
            <w:pPr>
              <w:spacing w:before="29"/>
              <w:ind w:left="449"/>
              <w:rPr>
                <w:sz w:val="24"/>
                <w:szCs w:val="24"/>
              </w:rPr>
            </w:pPr>
            <w:r>
              <w:rPr>
                <w:b/>
                <w:sz w:val="24"/>
                <w:szCs w:val="24"/>
              </w:rPr>
              <w:t>PREREQUISITES</w:t>
            </w:r>
          </w:p>
        </w:tc>
        <w:tc>
          <w:tcPr>
            <w:tcW w:w="5395" w:type="dxa"/>
            <w:tcBorders>
              <w:top w:val="single" w:sz="7" w:space="0" w:color="000000"/>
              <w:left w:val="single" w:sz="7" w:space="0" w:color="000000"/>
              <w:bottom w:val="single" w:sz="7" w:space="0" w:color="000000"/>
              <w:right w:val="single" w:sz="7" w:space="0" w:color="000000"/>
            </w:tcBorders>
          </w:tcPr>
          <w:p w:rsidR="00DF7E86" w:rsidRDefault="00FB3854">
            <w:pPr>
              <w:spacing w:before="29"/>
              <w:ind w:left="449"/>
              <w:rPr>
                <w:sz w:val="24"/>
                <w:szCs w:val="24"/>
              </w:rPr>
            </w:pPr>
            <w:r>
              <w:rPr>
                <w:b/>
                <w:sz w:val="24"/>
                <w:szCs w:val="24"/>
              </w:rPr>
              <w:t>TEST D</w:t>
            </w:r>
            <w:r>
              <w:rPr>
                <w:b/>
                <w:spacing w:val="-18"/>
                <w:sz w:val="24"/>
                <w:szCs w:val="24"/>
              </w:rPr>
              <w:t>AT</w:t>
            </w:r>
            <w:r>
              <w:rPr>
                <w:b/>
                <w:sz w:val="24"/>
                <w:szCs w:val="24"/>
              </w:rPr>
              <w:t>A</w:t>
            </w:r>
          </w:p>
        </w:tc>
      </w:tr>
      <w:tr w:rsidR="00DF7E86">
        <w:trPr>
          <w:trHeight w:hRule="exact" w:val="405"/>
        </w:trPr>
        <w:tc>
          <w:tcPr>
            <w:tcW w:w="1184" w:type="dxa"/>
            <w:tcBorders>
              <w:top w:val="single" w:sz="7" w:space="0" w:color="000000"/>
              <w:left w:val="single" w:sz="7" w:space="0" w:color="000000"/>
              <w:bottom w:val="single" w:sz="7" w:space="0" w:color="000000"/>
              <w:right w:val="single" w:sz="7" w:space="0" w:color="000000"/>
            </w:tcBorders>
          </w:tcPr>
          <w:p w:rsidR="00DF7E86" w:rsidRDefault="00FB3854">
            <w:pPr>
              <w:spacing w:before="29"/>
              <w:ind w:left="484" w:right="472"/>
              <w:jc w:val="center"/>
              <w:rPr>
                <w:sz w:val="24"/>
                <w:szCs w:val="24"/>
              </w:rPr>
            </w:pPr>
            <w:r>
              <w:rPr>
                <w:w w:val="112"/>
                <w:sz w:val="24"/>
                <w:szCs w:val="24"/>
              </w:rPr>
              <w:t>1</w:t>
            </w:r>
          </w:p>
        </w:tc>
        <w:tc>
          <w:tcPr>
            <w:tcW w:w="3672" w:type="dxa"/>
            <w:tcBorders>
              <w:top w:val="single" w:sz="7" w:space="0" w:color="000000"/>
              <w:left w:val="single" w:sz="7" w:space="0" w:color="000000"/>
              <w:bottom w:val="single" w:sz="7" w:space="0" w:color="000000"/>
              <w:right w:val="single" w:sz="7" w:space="0" w:color="000000"/>
            </w:tcBorders>
          </w:tcPr>
          <w:p w:rsidR="00DF7E86" w:rsidRDefault="00FB3854">
            <w:pPr>
              <w:spacing w:before="29"/>
              <w:ind w:left="449"/>
              <w:rPr>
                <w:sz w:val="24"/>
                <w:szCs w:val="24"/>
              </w:rPr>
            </w:pPr>
            <w:r>
              <w:rPr>
                <w:sz w:val="24"/>
                <w:szCs w:val="24"/>
              </w:rPr>
              <w:t>Access to Chrome</w:t>
            </w:r>
            <w:r>
              <w:rPr>
                <w:spacing w:val="-8"/>
                <w:sz w:val="24"/>
                <w:szCs w:val="24"/>
              </w:rPr>
              <w:t xml:space="preserve"> </w:t>
            </w:r>
            <w:r>
              <w:rPr>
                <w:sz w:val="24"/>
                <w:szCs w:val="24"/>
              </w:rPr>
              <w:t>Browser</w:t>
            </w:r>
          </w:p>
        </w:tc>
        <w:tc>
          <w:tcPr>
            <w:tcW w:w="5395" w:type="dxa"/>
            <w:tcBorders>
              <w:top w:val="single" w:sz="7" w:space="0" w:color="000000"/>
              <w:left w:val="single" w:sz="7" w:space="0" w:color="000000"/>
              <w:bottom w:val="single" w:sz="7" w:space="0" w:color="000000"/>
              <w:right w:val="single" w:sz="7" w:space="0" w:color="000000"/>
            </w:tcBorders>
          </w:tcPr>
          <w:p w:rsidR="00DF7E86" w:rsidRDefault="00FB3854">
            <w:pPr>
              <w:spacing w:before="29"/>
              <w:ind w:left="449"/>
              <w:rPr>
                <w:sz w:val="24"/>
                <w:szCs w:val="24"/>
              </w:rPr>
            </w:pPr>
            <w:r>
              <w:rPr>
                <w:sz w:val="24"/>
                <w:szCs w:val="24"/>
              </w:rPr>
              <w:t>By clicking the website link</w:t>
            </w:r>
          </w:p>
        </w:tc>
      </w:tr>
      <w:tr w:rsidR="00DF7E86">
        <w:trPr>
          <w:trHeight w:hRule="exact" w:val="390"/>
        </w:trPr>
        <w:tc>
          <w:tcPr>
            <w:tcW w:w="1184" w:type="dxa"/>
            <w:tcBorders>
              <w:top w:val="single" w:sz="7" w:space="0" w:color="000000"/>
              <w:left w:val="single" w:sz="7" w:space="0" w:color="000000"/>
              <w:bottom w:val="single" w:sz="7" w:space="0" w:color="000000"/>
              <w:right w:val="single" w:sz="7" w:space="0" w:color="000000"/>
            </w:tcBorders>
          </w:tcPr>
          <w:p w:rsidR="00DF7E86" w:rsidRDefault="00FB3854">
            <w:pPr>
              <w:spacing w:before="29"/>
              <w:ind w:left="484" w:right="472"/>
              <w:jc w:val="center"/>
              <w:rPr>
                <w:sz w:val="24"/>
                <w:szCs w:val="24"/>
              </w:rPr>
            </w:pPr>
            <w:r>
              <w:rPr>
                <w:w w:val="112"/>
                <w:sz w:val="24"/>
                <w:szCs w:val="24"/>
              </w:rPr>
              <w:t>2</w:t>
            </w:r>
          </w:p>
        </w:tc>
        <w:tc>
          <w:tcPr>
            <w:tcW w:w="3672" w:type="dxa"/>
            <w:tcBorders>
              <w:top w:val="single" w:sz="7" w:space="0" w:color="000000"/>
              <w:left w:val="single" w:sz="7" w:space="0" w:color="000000"/>
              <w:bottom w:val="single" w:sz="7" w:space="0" w:color="000000"/>
              <w:right w:val="single" w:sz="7" w:space="0" w:color="000000"/>
            </w:tcBorders>
          </w:tcPr>
          <w:p w:rsidR="00DF7E86" w:rsidRDefault="00FB3854">
            <w:pPr>
              <w:spacing w:before="29"/>
              <w:ind w:left="449"/>
              <w:rPr>
                <w:sz w:val="24"/>
                <w:szCs w:val="24"/>
              </w:rPr>
            </w:pPr>
            <w:r>
              <w:rPr>
                <w:sz w:val="24"/>
                <w:szCs w:val="24"/>
              </w:rPr>
              <w:t>Entering the details required</w:t>
            </w:r>
          </w:p>
        </w:tc>
        <w:tc>
          <w:tcPr>
            <w:tcW w:w="5395" w:type="dxa"/>
            <w:tcBorders>
              <w:top w:val="single" w:sz="7" w:space="0" w:color="000000"/>
              <w:left w:val="single" w:sz="7" w:space="0" w:color="000000"/>
              <w:bottom w:val="single" w:sz="7" w:space="0" w:color="000000"/>
              <w:right w:val="single" w:sz="7" w:space="0" w:color="000000"/>
            </w:tcBorders>
          </w:tcPr>
          <w:p w:rsidR="00DF7E86" w:rsidRDefault="00FB3854">
            <w:pPr>
              <w:spacing w:before="29"/>
              <w:ind w:left="449"/>
              <w:rPr>
                <w:sz w:val="24"/>
                <w:szCs w:val="24"/>
              </w:rPr>
            </w:pPr>
            <w:r>
              <w:rPr>
                <w:sz w:val="24"/>
                <w:szCs w:val="24"/>
              </w:rPr>
              <w:t>Details should</w:t>
            </w:r>
            <w:r>
              <w:rPr>
                <w:spacing w:val="-6"/>
                <w:sz w:val="24"/>
                <w:szCs w:val="24"/>
              </w:rPr>
              <w:t xml:space="preserve"> </w:t>
            </w:r>
            <w:r>
              <w:rPr>
                <w:sz w:val="24"/>
                <w:szCs w:val="24"/>
              </w:rPr>
              <w:t>be in a integer format</w:t>
            </w:r>
          </w:p>
        </w:tc>
      </w:tr>
      <w:tr w:rsidR="00DF7E86">
        <w:trPr>
          <w:trHeight w:hRule="exact" w:val="405"/>
        </w:trPr>
        <w:tc>
          <w:tcPr>
            <w:tcW w:w="1184" w:type="dxa"/>
            <w:tcBorders>
              <w:top w:val="single" w:sz="7" w:space="0" w:color="000000"/>
              <w:left w:val="single" w:sz="7" w:space="0" w:color="000000"/>
              <w:bottom w:val="single" w:sz="7" w:space="0" w:color="000000"/>
              <w:right w:val="single" w:sz="7" w:space="0" w:color="000000"/>
            </w:tcBorders>
          </w:tcPr>
          <w:p w:rsidR="00DF7E86" w:rsidRDefault="00FB3854">
            <w:pPr>
              <w:spacing w:before="29"/>
              <w:ind w:left="484" w:right="472"/>
              <w:jc w:val="center"/>
              <w:rPr>
                <w:sz w:val="24"/>
                <w:szCs w:val="24"/>
              </w:rPr>
            </w:pPr>
            <w:r>
              <w:rPr>
                <w:w w:val="112"/>
                <w:sz w:val="24"/>
                <w:szCs w:val="24"/>
              </w:rPr>
              <w:t>3</w:t>
            </w:r>
          </w:p>
        </w:tc>
        <w:tc>
          <w:tcPr>
            <w:tcW w:w="3672" w:type="dxa"/>
            <w:tcBorders>
              <w:top w:val="single" w:sz="7" w:space="0" w:color="000000"/>
              <w:left w:val="single" w:sz="7" w:space="0" w:color="000000"/>
              <w:bottom w:val="single" w:sz="7" w:space="0" w:color="000000"/>
              <w:right w:val="single" w:sz="7" w:space="0" w:color="000000"/>
            </w:tcBorders>
          </w:tcPr>
          <w:p w:rsidR="00DF7E86" w:rsidRDefault="00FB3854">
            <w:pPr>
              <w:spacing w:before="29"/>
              <w:ind w:left="449"/>
              <w:rPr>
                <w:sz w:val="24"/>
                <w:szCs w:val="24"/>
              </w:rPr>
            </w:pPr>
            <w:r>
              <w:rPr>
                <w:sz w:val="24"/>
                <w:szCs w:val="24"/>
              </w:rPr>
              <w:t>Check for</w:t>
            </w:r>
            <w:r>
              <w:rPr>
                <w:spacing w:val="-3"/>
                <w:sz w:val="24"/>
                <w:szCs w:val="24"/>
              </w:rPr>
              <w:t xml:space="preserve"> </w:t>
            </w:r>
            <w:r>
              <w:rPr>
                <w:sz w:val="24"/>
                <w:szCs w:val="24"/>
              </w:rPr>
              <w:t>correct values</w:t>
            </w:r>
          </w:p>
        </w:tc>
        <w:tc>
          <w:tcPr>
            <w:tcW w:w="5395" w:type="dxa"/>
            <w:tcBorders>
              <w:top w:val="single" w:sz="7" w:space="0" w:color="000000"/>
              <w:left w:val="single" w:sz="7" w:space="0" w:color="000000"/>
              <w:bottom w:val="single" w:sz="7" w:space="0" w:color="000000"/>
              <w:right w:val="single" w:sz="7" w:space="0" w:color="000000"/>
            </w:tcBorders>
          </w:tcPr>
          <w:p w:rsidR="00DF7E86" w:rsidRDefault="00FB3854">
            <w:pPr>
              <w:spacing w:before="29"/>
              <w:ind w:left="449"/>
              <w:rPr>
                <w:sz w:val="24"/>
                <w:szCs w:val="24"/>
              </w:rPr>
            </w:pPr>
            <w:r>
              <w:rPr>
                <w:sz w:val="24"/>
                <w:szCs w:val="24"/>
              </w:rPr>
              <w:t>Data sholud</w:t>
            </w:r>
            <w:r>
              <w:rPr>
                <w:spacing w:val="-6"/>
                <w:sz w:val="24"/>
                <w:szCs w:val="24"/>
              </w:rPr>
              <w:t xml:space="preserve"> </w:t>
            </w:r>
            <w:r>
              <w:rPr>
                <w:sz w:val="24"/>
                <w:szCs w:val="24"/>
              </w:rPr>
              <w:t>be filled</w:t>
            </w:r>
          </w:p>
        </w:tc>
      </w:tr>
      <w:tr w:rsidR="00DF7E86">
        <w:trPr>
          <w:trHeight w:hRule="exact" w:val="390"/>
        </w:trPr>
        <w:tc>
          <w:tcPr>
            <w:tcW w:w="1184" w:type="dxa"/>
            <w:tcBorders>
              <w:top w:val="single" w:sz="7" w:space="0" w:color="000000"/>
              <w:left w:val="single" w:sz="7" w:space="0" w:color="000000"/>
              <w:bottom w:val="single" w:sz="7" w:space="0" w:color="000000"/>
              <w:right w:val="single" w:sz="7" w:space="0" w:color="000000"/>
            </w:tcBorders>
          </w:tcPr>
          <w:p w:rsidR="00DF7E86" w:rsidRDefault="00FB3854">
            <w:pPr>
              <w:spacing w:before="29"/>
              <w:ind w:left="484" w:right="472"/>
              <w:jc w:val="center"/>
              <w:rPr>
                <w:sz w:val="24"/>
                <w:szCs w:val="24"/>
              </w:rPr>
            </w:pPr>
            <w:r>
              <w:rPr>
                <w:w w:val="112"/>
                <w:sz w:val="24"/>
                <w:szCs w:val="24"/>
              </w:rPr>
              <w:t>4</w:t>
            </w:r>
          </w:p>
        </w:tc>
        <w:tc>
          <w:tcPr>
            <w:tcW w:w="3672" w:type="dxa"/>
            <w:tcBorders>
              <w:top w:val="single" w:sz="7" w:space="0" w:color="000000"/>
              <w:left w:val="single" w:sz="7" w:space="0" w:color="000000"/>
              <w:bottom w:val="single" w:sz="7" w:space="0" w:color="000000"/>
              <w:right w:val="single" w:sz="7" w:space="0" w:color="000000"/>
            </w:tcBorders>
          </w:tcPr>
          <w:p w:rsidR="00DF7E86" w:rsidRDefault="00FB3854">
            <w:pPr>
              <w:spacing w:before="29"/>
              <w:ind w:left="449"/>
              <w:rPr>
                <w:sz w:val="24"/>
                <w:szCs w:val="24"/>
              </w:rPr>
            </w:pPr>
            <w:r>
              <w:rPr>
                <w:sz w:val="24"/>
                <w:szCs w:val="24"/>
              </w:rPr>
              <w:t>Application to train the model</w:t>
            </w:r>
          </w:p>
        </w:tc>
        <w:tc>
          <w:tcPr>
            <w:tcW w:w="5395" w:type="dxa"/>
            <w:tcBorders>
              <w:top w:val="single" w:sz="7" w:space="0" w:color="000000"/>
              <w:left w:val="single" w:sz="7" w:space="0" w:color="000000"/>
              <w:bottom w:val="single" w:sz="7" w:space="0" w:color="000000"/>
              <w:right w:val="single" w:sz="7" w:space="0" w:color="000000"/>
            </w:tcBorders>
          </w:tcPr>
          <w:p w:rsidR="00DF7E86" w:rsidRDefault="00FB3854">
            <w:pPr>
              <w:spacing w:before="29"/>
              <w:ind w:left="449"/>
              <w:rPr>
                <w:sz w:val="24"/>
                <w:szCs w:val="24"/>
              </w:rPr>
            </w:pPr>
            <w:r>
              <w:rPr>
                <w:sz w:val="24"/>
                <w:szCs w:val="24"/>
              </w:rPr>
              <w:t>Provide</w:t>
            </w:r>
            <w:r>
              <w:rPr>
                <w:spacing w:val="-7"/>
                <w:sz w:val="24"/>
                <w:szCs w:val="24"/>
              </w:rPr>
              <w:t xml:space="preserve"> </w:t>
            </w:r>
            <w:r>
              <w:rPr>
                <w:sz w:val="24"/>
                <w:szCs w:val="24"/>
              </w:rPr>
              <w:t>the datasets for</w:t>
            </w:r>
            <w:r>
              <w:rPr>
                <w:spacing w:val="-3"/>
                <w:sz w:val="24"/>
                <w:szCs w:val="24"/>
              </w:rPr>
              <w:t xml:space="preserve"> </w:t>
            </w:r>
            <w:r>
              <w:rPr>
                <w:sz w:val="24"/>
                <w:szCs w:val="24"/>
              </w:rPr>
              <w:t>model training</w:t>
            </w:r>
          </w:p>
        </w:tc>
      </w:tr>
    </w:tbl>
    <w:p w:rsidR="00DF7E86" w:rsidRDefault="00DF7E86">
      <w:pPr>
        <w:spacing w:line="200" w:lineRule="exact"/>
      </w:pPr>
    </w:p>
    <w:p w:rsidR="00DF7E86" w:rsidRDefault="00DF7E86">
      <w:pPr>
        <w:spacing w:before="1" w:line="200" w:lineRule="exact"/>
        <w:sectPr w:rsidR="00DF7E86">
          <w:pgSz w:w="11900" w:h="16840"/>
          <w:pgMar w:top="1560" w:right="600" w:bottom="280" w:left="760" w:header="0" w:footer="913" w:gutter="0"/>
          <w:cols w:space="720"/>
        </w:sectPr>
      </w:pPr>
    </w:p>
    <w:p w:rsidR="00DF7E86" w:rsidRDefault="00DF7E86">
      <w:pPr>
        <w:spacing w:before="8" w:line="160" w:lineRule="exact"/>
        <w:rPr>
          <w:sz w:val="17"/>
          <w:szCs w:val="17"/>
        </w:rPr>
      </w:pPr>
    </w:p>
    <w:p w:rsidR="00DF7E86" w:rsidRDefault="00DF7E86">
      <w:pPr>
        <w:spacing w:line="200" w:lineRule="exact"/>
      </w:pPr>
    </w:p>
    <w:p w:rsidR="00DF7E86" w:rsidRDefault="00FB3854">
      <w:pPr>
        <w:spacing w:line="300" w:lineRule="exact"/>
        <w:ind w:left="140" w:right="-62"/>
        <w:rPr>
          <w:sz w:val="28"/>
          <w:szCs w:val="28"/>
        </w:rPr>
      </w:pPr>
      <w:r>
        <w:rPr>
          <w:b/>
          <w:spacing w:val="-26"/>
          <w:position w:val="-1"/>
          <w:sz w:val="28"/>
          <w:szCs w:val="28"/>
        </w:rPr>
        <w:t>T</w:t>
      </w:r>
      <w:r>
        <w:rPr>
          <w:b/>
          <w:position w:val="-1"/>
          <w:sz w:val="28"/>
          <w:szCs w:val="28"/>
        </w:rPr>
        <w:t>est</w:t>
      </w:r>
      <w:r>
        <w:rPr>
          <w:b/>
          <w:spacing w:val="-2"/>
          <w:position w:val="-1"/>
          <w:sz w:val="28"/>
          <w:szCs w:val="28"/>
        </w:rPr>
        <w:t xml:space="preserve"> </w:t>
      </w:r>
      <w:r>
        <w:rPr>
          <w:b/>
          <w:position w:val="-1"/>
          <w:sz w:val="28"/>
          <w:szCs w:val="28"/>
        </w:rPr>
        <w:t xml:space="preserve">Scenario </w:t>
      </w:r>
      <w:r>
        <w:rPr>
          <w:b/>
          <w:spacing w:val="64"/>
          <w:position w:val="-1"/>
          <w:sz w:val="28"/>
          <w:szCs w:val="28"/>
        </w:rPr>
        <w:t xml:space="preserve"> </w:t>
      </w:r>
      <w:r>
        <w:rPr>
          <w:b/>
          <w:position w:val="-1"/>
          <w:sz w:val="28"/>
          <w:szCs w:val="28"/>
        </w:rPr>
        <w:t>:</w:t>
      </w:r>
    </w:p>
    <w:p w:rsidR="00DF7E86" w:rsidRDefault="00FB3854">
      <w:pPr>
        <w:spacing w:before="25"/>
        <w:rPr>
          <w:sz w:val="24"/>
          <w:szCs w:val="24"/>
        </w:rPr>
        <w:sectPr w:rsidR="00DF7E86">
          <w:type w:val="continuous"/>
          <w:pgSz w:w="11900" w:h="16840"/>
          <w:pgMar w:top="1500" w:right="600" w:bottom="280" w:left="760" w:header="720" w:footer="720" w:gutter="0"/>
          <w:cols w:num="2" w:space="720" w:equalWidth="0">
            <w:col w:w="2041" w:space="1909"/>
            <w:col w:w="6590"/>
          </w:cols>
        </w:sectPr>
      </w:pPr>
      <w:r>
        <w:br w:type="column"/>
      </w:r>
      <w:r>
        <w:rPr>
          <w:b/>
          <w:spacing w:val="-20"/>
          <w:sz w:val="24"/>
          <w:szCs w:val="24"/>
        </w:rPr>
        <w:lastRenderedPageBreak/>
        <w:t>T</w:t>
      </w:r>
      <w:r>
        <w:rPr>
          <w:b/>
          <w:sz w:val="24"/>
          <w:szCs w:val="24"/>
        </w:rPr>
        <w:t>able</w:t>
      </w:r>
      <w:r>
        <w:rPr>
          <w:b/>
          <w:spacing w:val="17"/>
          <w:sz w:val="24"/>
          <w:szCs w:val="24"/>
        </w:rPr>
        <w:t xml:space="preserve"> </w:t>
      </w:r>
      <w:r>
        <w:rPr>
          <w:b/>
          <w:sz w:val="24"/>
          <w:szCs w:val="24"/>
        </w:rPr>
        <w:t>8.1</w:t>
      </w:r>
      <w:r>
        <w:rPr>
          <w:b/>
          <w:spacing w:val="42"/>
          <w:sz w:val="24"/>
          <w:szCs w:val="24"/>
        </w:rPr>
        <w:t xml:space="preserve"> </w:t>
      </w:r>
      <w:r>
        <w:rPr>
          <w:b/>
          <w:sz w:val="24"/>
          <w:szCs w:val="24"/>
        </w:rPr>
        <w:t>-</w:t>
      </w:r>
      <w:r>
        <w:rPr>
          <w:b/>
          <w:spacing w:val="13"/>
          <w:sz w:val="24"/>
          <w:szCs w:val="24"/>
        </w:rPr>
        <w:t xml:space="preserve"> </w:t>
      </w:r>
      <w:r>
        <w:rPr>
          <w:b/>
          <w:spacing w:val="-10"/>
          <w:sz w:val="24"/>
          <w:szCs w:val="24"/>
        </w:rPr>
        <w:t>T</w:t>
      </w:r>
      <w:r>
        <w:rPr>
          <w:b/>
          <w:sz w:val="24"/>
          <w:szCs w:val="24"/>
        </w:rPr>
        <w:t>est</w:t>
      </w:r>
      <w:r>
        <w:rPr>
          <w:b/>
          <w:spacing w:val="40"/>
          <w:sz w:val="24"/>
          <w:szCs w:val="24"/>
        </w:rPr>
        <w:t xml:space="preserve"> </w:t>
      </w:r>
      <w:r>
        <w:rPr>
          <w:b/>
          <w:w w:val="105"/>
          <w:sz w:val="24"/>
          <w:szCs w:val="24"/>
        </w:rPr>
        <w:t>Details</w:t>
      </w:r>
    </w:p>
    <w:p w:rsidR="00DF7E86" w:rsidRDefault="00BE00B0">
      <w:pPr>
        <w:spacing w:line="200" w:lineRule="exact"/>
      </w:pPr>
      <w:r>
        <w:lastRenderedPageBreak/>
        <w:pict>
          <v:group id="_x0000_s1566" style="position:absolute;margin-left:38.2pt;margin-top:38.95pt;width:531.3pt;height:780.85pt;z-index:-251666944;mso-position-horizontal-relative:page;mso-position-vertical-relative:page" coordorigin="764,779" coordsize="10626,15617">
            <v:shape id="_x0000_s1633" style="position:absolute;left:802;top:817;width:10551;height:15542" coordorigin="802,817" coordsize="10551,15542" path="m802,817r10551,l11353,16359r-10551,l802,817xe" filled="f" strokeweight="1.3218mm">
              <v:path arrowok="t"/>
            </v:shape>
            <v:shape id="_x0000_s1632" style="position:absolute;left:5156;top:1993;width:1589;height:315" coordorigin="5156,1993" coordsize="1589,315" path="m5156,1993r1588,l6744,2308r-1588,l5156,1993xe" stroked="f">
              <v:path arrowok="t"/>
            </v:shape>
            <v:shape id="_x0000_s1631" style="position:absolute;left:5336;top:2803;width:1229;height:315" coordorigin="5336,2803" coordsize="1229,315" path="m5336,2803r1228,l6564,3117r-1228,l5336,2803xe" stroked="f">
              <v:path arrowok="t"/>
            </v:shape>
            <v:shape id="_x0000_s1630" style="position:absolute;left:1079;top:3642;width:2113;height:315" coordorigin="1079,3642" coordsize="2113,315" path="m1079,3642r2113,l3192,3957r-2113,l1079,3642xe" stroked="f">
              <v:path arrowok="t"/>
            </v:shape>
            <v:shape id="_x0000_s1629" style="position:absolute;left:1154;top:4526;width:1319;height:255" coordorigin="1154,4526" coordsize="1319,255" path="m1154,4526r1319,l2473,4781r-1319,l1154,4526xe" stroked="f">
              <v:path arrowok="t"/>
            </v:shape>
            <v:shape id="_x0000_s1628" style="position:absolute;left:1679;top:4871;width:270;height:255" coordorigin="1679,4871" coordsize="270,255" path="m1679,4871r269,l1948,5126r-269,l1679,4871xe" stroked="f">
              <v:path arrowok="t"/>
            </v:shape>
            <v:shape id="_x0000_s1627" style="position:absolute;left:3027;top:4526;width:599;height:255" coordorigin="3027,4526" coordsize="599,255" path="m3027,4526r600,l3627,4781r-600,l3027,4526xe" stroked="f">
              <v:path arrowok="t"/>
            </v:shape>
            <v:shape id="_x0000_s1626" style="position:absolute;left:4751;top:4526;width:1304;height:255" coordorigin="4751,4526" coordsize="1304,255" path="m4751,4526r1304,l6055,4781r-1304,l4751,4526xe" stroked="f">
              <v:path arrowok="t"/>
            </v:shape>
            <v:shape id="_x0000_s1625" style="position:absolute;left:4571;top:4871;width:1664;height:255" coordorigin="4571,4871" coordsize="1664,255" path="m4571,4871r1664,l6235,5126r-1664,l4571,4871xe" stroked="f">
              <v:path arrowok="t"/>
            </v:shape>
            <v:shape id="_x0000_s1624" style="position:absolute;left:6939;top:4526;width:4152;height:255" coordorigin="6939,4526" coordsize="4152,255" path="m6939,4526r4152,l11091,4781r-4152,l6939,4526xe" stroked="f">
              <v:path arrowok="t"/>
            </v:shape>
            <v:shape id="_x0000_s1623" style="position:absolute;left:6939;top:4871;width:4152;height:255" coordorigin="6939,4871" coordsize="4152,255" path="m6939,4871r4152,l11091,5126r-4152,l6939,4871xe" stroked="f">
              <v:path arrowok="t"/>
            </v:shape>
            <v:shape id="_x0000_s1622" style="position:absolute;left:6939;top:5216;width:1424;height:255" coordorigin="6939,5216" coordsize="1424,255" path="m6939,5216r1424,l8363,5470r-1424,l6939,5216xe" stroked="f">
              <v:path arrowok="t"/>
            </v:shape>
            <v:shape id="_x0000_s1621" style="position:absolute;left:1409;top:6055;width:555;height:255" coordorigin="1409,6055" coordsize="555,255" path="m1409,6055r554,l1963,6310r-554,l1409,6055xe" stroked="f">
              <v:path arrowok="t"/>
            </v:shape>
            <v:shape id="_x0000_s1620" style="position:absolute;left:2548;top:6055;width:1948;height:255" coordorigin="2548,6055" coordsize="1948,255" path="m2548,6055r1948,l4496,6310r-1948,l2548,6055xe" stroked="f">
              <v:path arrowok="t"/>
            </v:shape>
            <v:shape id="_x0000_s1619" style="position:absolute;left:6220;top:6055;width:1319;height:255" coordorigin="6220,6055" coordsize="1319,255" path="m6220,6055r1319,l7539,6310r-1319,l6220,6055xe" stroked="f">
              <v:path arrowok="t"/>
            </v:shape>
            <v:shape id="_x0000_s1618" style="position:absolute;left:1439;top:6430;width:135;height:285" coordorigin="1439,6430" coordsize="135,285" path="m1439,6430r135,l1574,6714r-135,l1439,6430xe" stroked="f">
              <v:path arrowok="t"/>
            </v:shape>
            <v:shape id="_x0000_s1617" style="position:absolute;left:2548;top:6445;width:1813;height:255" coordorigin="2548,6445" coordsize="1813,255" path="m2548,6445r1813,l4361,6699r-1813,l2548,6445xe" stroked="f">
              <v:path arrowok="t"/>
            </v:shape>
            <v:shape id="_x0000_s1616" style="position:absolute;left:4361;top:6445;width:824;height:255" coordorigin="4361,6445" coordsize="824,255" path="m4361,6445r825,l5186,6699r-825,l4361,6445xe" stroked="f">
              <v:path arrowok="t"/>
            </v:shape>
            <v:shape id="_x0000_s1615" style="position:absolute;left:6220;top:6445;width:2323;height:255" coordorigin="6220,6445" coordsize="2323,255" path="m6220,6445r2323,l8543,6699r-2323,l6220,6445xe" stroked="f">
              <v:path arrowok="t"/>
            </v:shape>
            <v:shape id="_x0000_s1614" style="position:absolute;left:8543;top:6445;width:375;height:255" coordorigin="8543,6445" coordsize="375,255" path="m8543,6445r375,l8918,6699r-375,l8543,6445xe" stroked="f">
              <v:path arrowok="t"/>
            </v:shape>
            <v:shape id="_x0000_s1613" style="position:absolute;left:1439;top:6834;width:135;height:285" coordorigin="1439,6834" coordsize="135,285" path="m1439,6834r135,l1574,7119r-135,l1439,6834xe" stroked="f">
              <v:path arrowok="t"/>
            </v:shape>
            <v:shape id="_x0000_s1612" style="position:absolute;left:2188;top:6849;width:3087;height:255" coordorigin="2188,6849" coordsize="3087,255" path="m2188,6849r3088,l5276,7104r-3088,l2188,6849xe" stroked="f">
              <v:path arrowok="t"/>
            </v:shape>
            <v:shape id="_x0000_s1611" style="position:absolute;left:6220;top:6849;width:2863;height:255" coordorigin="6220,6849" coordsize="2863,255" path="m6220,6849r2862,l9082,7104r-2862,l6220,6849xe" stroked="f">
              <v:path arrowok="t"/>
            </v:shape>
            <v:shape id="_x0000_s1610" style="position:absolute;left:9082;top:6849;width:644;height:255" coordorigin="9082,6849" coordsize="644,255" path="m9082,6849r645,l9727,7104r-645,l9082,6849xe" stroked="f">
              <v:path arrowok="t"/>
            </v:shape>
            <v:shape id="_x0000_s1609" style="position:absolute;left:1439;top:7224;width:135;height:285" coordorigin="1439,7224" coordsize="135,285" path="m1439,7224r135,l1574,7509r-135,l1439,7224xe" stroked="f">
              <v:path arrowok="t"/>
            </v:shape>
            <v:shape id="_x0000_s1608" style="position:absolute;left:2548;top:7239;width:1739;height:255" coordorigin="2548,7239" coordsize="1739,255" path="m2548,7239r1738,l4286,7494r-1738,l2548,7239xe" stroked="f">
              <v:path arrowok="t"/>
            </v:shape>
            <v:shape id="_x0000_s1607" style="position:absolute;left:4286;top:7239;width:614;height:255" coordorigin="4286,7239" coordsize="614,255" path="m4286,7239r615,l4901,7494r-615,l4286,7239xe" stroked="f">
              <v:path arrowok="t"/>
            </v:shape>
            <v:shape id="_x0000_s1606" style="position:absolute;left:6220;top:7239;width:2008;height:255" coordorigin="6220,7239" coordsize="2008,255" path="m6220,7239r2008,l8228,7494r-2008,l6220,7239xe" stroked="f">
              <v:path arrowok="t"/>
            </v:shape>
            <v:shape id="_x0000_s1605" style="position:absolute;left:1439;top:7629;width:135;height:285" coordorigin="1439,7629" coordsize="135,285" path="m1439,7629r135,l1574,7913r-135,l1439,7629xe" stroked="f">
              <v:path arrowok="t"/>
            </v:shape>
            <v:shape id="_x0000_s1604" style="position:absolute;left:2548;top:7644;width:2893;height:255" coordorigin="2548,7644" coordsize="2893,255" path="m2548,7644r2892,l5440,7898r-2892,l2548,7644xe" stroked="f">
              <v:path arrowok="t"/>
            </v:shape>
            <v:shape id="_x0000_s1603" style="position:absolute;left:6220;top:7644;width:3717;height:255" coordorigin="6220,7644" coordsize="3717,255" path="m6220,7644r3717,l9937,7898r-3717,l6220,7644xe" stroked="f">
              <v:path arrowok="t"/>
            </v:shape>
            <v:shape id="_x0000_s1602" style="position:absolute;left:4706;top:8423;width:2488;height:285" coordorigin="4706,8423" coordsize="2488,285" path="m4706,8423r2488,l7194,8708r-2488,l4706,8423xe" stroked="f">
              <v:path arrowok="t"/>
            </v:shape>
            <v:shape id="_x0000_s1601" style="position:absolute;left:899;top:8783;width:1664;height:315" coordorigin="899,8783" coordsize="1664,315" path="m899,8783r1664,l2563,9097r-1664,l899,8783xe" stroked="f">
              <v:path arrowok="t"/>
            </v:shape>
            <v:shape id="_x0000_s1600" style="position:absolute;left:2563;top:8783;width:150;height:315" coordorigin="2563,8783" coordsize="150,315" path="m2563,8783r150,l2713,9097r-150,l2563,8783xe" stroked="f">
              <v:path arrowok="t"/>
            </v:shape>
            <v:shape id="_x0000_s1599" style="position:absolute;left:2758;top:8783;width:0;height:315" coordorigin="2758,8783" coordsize="0,315" path="m2758,9097r,-314e" filled="f" strokecolor="white" strokeweight="1.62144mm">
              <v:path arrowok="t"/>
            </v:shape>
            <v:shape id="_x0000_s1598" style="position:absolute;left:2878;top:8783;width:135;height:315" coordorigin="2878,8783" coordsize="135,315" path="m2878,8783r134,l3012,9097r-134,l2878,8783xe" stroked="f">
              <v:path arrowok="t"/>
            </v:shape>
            <v:shape id="_x0000_s1597" style="position:absolute;left:1694;top:9982;width:450;height:255" coordorigin="1694,9982" coordsize="450,255" path="m1694,9982r449,l2143,10236r-449,l1694,9982xe" stroked="f">
              <v:path arrowok="t"/>
            </v:shape>
            <v:shape id="_x0000_s1596" style="position:absolute;left:3372;top:9982;width:1229;height:255" coordorigin="3372,9982" coordsize="1229,255" path="m3372,9982r1229,l4601,10236r-1229,l3372,9982xe" stroked="f">
              <v:path arrowok="t"/>
            </v:shape>
            <v:shape id="_x0000_s1595" style="position:absolute;left:5171;top:9982;width:1754;height:255" coordorigin="5171,9982" coordsize="1754,255" path="m5171,9982r1753,l6924,10236r-1753,l5171,9982xe" stroked="f">
              <v:path arrowok="t"/>
            </v:shape>
            <v:shape id="_x0000_s1594" style="position:absolute;left:7359;top:9982;width:1484;height:255" coordorigin="7359,9982" coordsize="1484,255" path="m7359,9982r1484,l8843,10236r-1484,l7359,9982xe" stroked="f">
              <v:path arrowok="t"/>
            </v:shape>
            <v:shape id="_x0000_s1593" style="position:absolute;left:9442;top:9637;width:1424;height:255" coordorigin="9442,9637" coordsize="1424,255" path="m9442,9637r1424,l10866,9892r-1424,l9442,9637xe" stroked="f">
              <v:path arrowok="t"/>
            </v:shape>
            <v:shape id="_x0000_s1592" style="position:absolute;left:9637;top:9982;width:1019;height:255" coordorigin="9637,9982" coordsize="1019,255" path="m9637,9982r1019,l10656,10236r-1019,l9637,9982xe" stroked="f">
              <v:path arrowok="t"/>
            </v:shape>
            <v:shape id="_x0000_s1591" style="position:absolute;left:9592;top:10326;width:1109;height:255" coordorigin="9592,10326" coordsize="1109,255" path="m9592,10326r1109,l10701,10581r-1109,l9592,10326xe" stroked="f">
              <v:path arrowok="t"/>
            </v:shape>
            <v:shape id="_x0000_s1590" style="position:absolute;left:1858;top:10716;width:120;height:255" coordorigin="1858,10716" coordsize="120,255" path="m1858,10716r120,l1978,10971r-120,l1858,10716xe" stroked="f">
              <v:path arrowok="t"/>
            </v:shape>
            <v:shape id="_x0000_s1589" style="position:absolute;left:3432;top:10716;width:1109;height:255" coordorigin="3432,10716" coordsize="1109,255" path="m3432,10716r1109,l4541,10971r-1109,l3432,10716xe" stroked="f">
              <v:path arrowok="t"/>
            </v:shape>
            <v:shape id="_x0000_s1588" style="position:absolute;left:3402;top:11061;width:1169;height:255" coordorigin="3402,11061" coordsize="1169,255" path="m3402,11061r1169,l4571,11316r-1169,l3402,11061xe" stroked="f">
              <v:path arrowok="t"/>
            </v:shape>
            <v:shape id="_x0000_s1587" style="position:absolute;left:5470;top:10716;width:1079;height:255" coordorigin="5470,10716" coordsize="1079,255" path="m5470,10716r1079,l6549,10971r-1079,l5470,10716xe" stroked="f">
              <v:path arrowok="t"/>
            </v:shape>
            <v:shape id="_x0000_s1586" style="position:absolute;left:5785;top:11061;width:465;height:255" coordorigin="5785,11061" coordsize="465,255" path="m5785,11061r465,l6250,11316r-465,l5785,11061xe" stroked="f">
              <v:path arrowok="t"/>
            </v:shape>
            <v:shape id="_x0000_s1585" style="position:absolute;left:7479;top:10716;width:1229;height:255" coordorigin="7479,10716" coordsize="1229,255" path="m7479,10716r1229,l8708,10971r-1229,l7479,10716xe" stroked="f">
              <v:path arrowok="t"/>
            </v:shape>
            <v:shape id="_x0000_s1584" style="position:absolute;left:9937;top:10716;width:420;height:255" coordorigin="9937,10716" coordsize="420,255" path="m9937,10716r419,l10356,10971r-419,l9937,10716xe" stroked="f">
              <v:path arrowok="t"/>
            </v:shape>
            <v:shape id="_x0000_s1583" style="position:absolute;left:1858;top:11450;width:120;height:255" coordorigin="1858,11450" coordsize="120,255" path="m1858,11450r120,l1978,11705r-120,l1858,11450xe" stroked="f">
              <v:path arrowok="t"/>
            </v:shape>
            <v:shape id="_x0000_s1582" style="position:absolute;left:3207;top:11450;width:1559;height:255" coordorigin="3207,11450" coordsize="1559,255" path="m3207,11450r1559,l4766,11705r-1559,l3207,11450xe" stroked="f">
              <v:path arrowok="t"/>
            </v:shape>
            <v:shape id="_x0000_s1581" style="position:absolute;left:5216;top:11450;width:1664;height:255" coordorigin="5216,11450" coordsize="1664,255" path="m5216,11450r1663,l6879,11705r-1663,l5216,11450xe" stroked="f">
              <v:path arrowok="t"/>
            </v:shape>
            <v:shape id="_x0000_s1580" style="position:absolute;left:5695;top:11795;width:704;height:255" coordorigin="5695,11795" coordsize="704,255" path="m5695,11795r705,l6400,12050r-705,l5695,11795xe" stroked="f">
              <v:path arrowok="t"/>
            </v:shape>
            <v:shape id="_x0000_s1579" style="position:absolute;left:7479;top:11450;width:1229;height:255" coordorigin="7479,11450" coordsize="1229,255" path="m7479,11450r1229,l8708,11705r-1229,l7479,11450xe" stroked="f">
              <v:path arrowok="t"/>
            </v:shape>
            <v:shape id="_x0000_s1578" style="position:absolute;left:9937;top:11450;width:420;height:255" coordorigin="9937,11450" coordsize="420,255" path="m9937,11450r419,l10356,11705r-419,l9937,11450xe" stroked="f">
              <v:path arrowok="t"/>
            </v:shape>
            <v:shape id="_x0000_s1577" style="position:absolute;left:1858;top:12185;width:120;height:255" coordorigin="1858,12185" coordsize="120,255" path="m1858,12185r120,l1978,12440r-120,l1858,12185xe" stroked="f">
              <v:path arrowok="t"/>
            </v:shape>
            <v:shape id="_x0000_s1576" style="position:absolute;left:3357;top:12185;width:1274;height:255" coordorigin="3357,12185" coordsize="1274,255" path="m3357,12185r1274,l4631,12440r-1274,l3357,12185xe" stroked="f">
              <v:path arrowok="t"/>
            </v:shape>
            <v:shape id="_x0000_s1575" style="position:absolute;left:5261;top:12185;width:1559;height:255" coordorigin="5261,12185" coordsize="1559,255" path="m5261,12185r1558,l6819,12440r-1558,l5261,12185xe" stroked="f">
              <v:path arrowok="t"/>
            </v:shape>
            <v:shape id="_x0000_s1574" style="position:absolute;left:7479;top:12185;width:1229;height:255" coordorigin="7479,12185" coordsize="1229,255" path="m7479,12185r1229,l8708,12440r-1229,l7479,12185xe" stroked="f">
              <v:path arrowok="t"/>
            </v:shape>
            <v:shape id="_x0000_s1573" style="position:absolute;left:9937;top:12185;width:420;height:255" coordorigin="9937,12185" coordsize="420,255" path="m9937,12185r419,l10356,12440r-419,l9937,12185xe" stroked="f">
              <v:path arrowok="t"/>
            </v:shape>
            <v:shape id="_x0000_s1572" style="position:absolute;left:1858;top:12574;width:120;height:255" coordorigin="1858,12574" coordsize="120,255" path="m1858,12574r120,l1978,12829r-120,l1858,12574xe" stroked="f">
              <v:path arrowok="t"/>
            </v:shape>
            <v:shape id="_x0000_s1571" style="position:absolute;left:3312;top:12574;width:1349;height:255" coordorigin="3312,12574" coordsize="1349,255" path="m3312,12574r1349,l4661,12829r-1349,l3312,12574xe" stroked="f">
              <v:path arrowok="t"/>
            </v:shape>
            <v:shape id="_x0000_s1570" style="position:absolute;left:5560;top:12574;width:959;height:255" coordorigin="5560,12574" coordsize="959,255" path="m5560,12574r960,l6520,12829r-960,l5560,12574xe" stroked="f">
              <v:path arrowok="t"/>
            </v:shape>
            <v:shape id="_x0000_s1569" style="position:absolute;left:5575;top:12919;width:929;height:255" coordorigin="5575,12919" coordsize="929,255" path="m5575,12919r930,l6505,13174r-930,l5575,12919xe" stroked="f">
              <v:path arrowok="t"/>
            </v:shape>
            <v:shape id="_x0000_s1568" style="position:absolute;left:7479;top:12574;width:1229;height:255" coordorigin="7479,12574" coordsize="1229,255" path="m7479,12574r1229,l8708,12829r-1229,l7479,12574xe" stroked="f">
              <v:path arrowok="t"/>
            </v:shape>
            <v:shape id="_x0000_s1567" style="position:absolute;left:9937;top:12574;width:420;height:255" coordorigin="9937,12574" coordsize="420,255" path="m9937,12574r419,l10356,12829r-419,l9937,12574xe" stroked="f">
              <v:path arrowok="t"/>
            </v:shape>
            <w10:wrap anchorx="page" anchory="page"/>
          </v:group>
        </w:pict>
      </w:r>
    </w:p>
    <w:p w:rsidR="00DF7E86" w:rsidRDefault="00DF7E86">
      <w:pPr>
        <w:spacing w:before="16" w:line="260" w:lineRule="exact"/>
        <w:rPr>
          <w:sz w:val="26"/>
          <w:szCs w:val="26"/>
        </w:rPr>
      </w:pPr>
    </w:p>
    <w:tbl>
      <w:tblPr>
        <w:tblW w:w="0" w:type="auto"/>
        <w:tblInd w:w="100" w:type="dxa"/>
        <w:tblLayout w:type="fixed"/>
        <w:tblCellMar>
          <w:left w:w="0" w:type="dxa"/>
          <w:right w:w="0" w:type="dxa"/>
        </w:tblCellMar>
        <w:tblLook w:val="01E0"/>
      </w:tblPr>
      <w:tblGrid>
        <w:gridCol w:w="2083"/>
        <w:gridCol w:w="2053"/>
        <w:gridCol w:w="2053"/>
        <w:gridCol w:w="2053"/>
        <w:gridCol w:w="2053"/>
      </w:tblGrid>
      <w:tr w:rsidR="00DF7E86">
        <w:trPr>
          <w:trHeight w:hRule="exact" w:val="1079"/>
        </w:trPr>
        <w:tc>
          <w:tcPr>
            <w:tcW w:w="2083" w:type="dxa"/>
            <w:tcBorders>
              <w:top w:val="single" w:sz="7" w:space="0" w:color="000000"/>
              <w:left w:val="single" w:sz="7" w:space="0" w:color="000000"/>
              <w:bottom w:val="single" w:sz="7" w:space="0" w:color="000000"/>
              <w:right w:val="single" w:sz="7" w:space="0" w:color="000000"/>
            </w:tcBorders>
          </w:tcPr>
          <w:p w:rsidR="00DF7E86" w:rsidRDefault="00DF7E86">
            <w:pPr>
              <w:spacing w:before="4" w:line="160" w:lineRule="exact"/>
              <w:rPr>
                <w:sz w:val="17"/>
                <w:szCs w:val="17"/>
              </w:rPr>
            </w:pPr>
          </w:p>
          <w:p w:rsidR="00DF7E86" w:rsidRDefault="00DF7E86">
            <w:pPr>
              <w:spacing w:line="200" w:lineRule="exact"/>
            </w:pPr>
          </w:p>
          <w:p w:rsidR="00DF7E86" w:rsidRDefault="00FB3854">
            <w:pPr>
              <w:ind w:left="770" w:right="767"/>
              <w:jc w:val="center"/>
              <w:rPr>
                <w:sz w:val="24"/>
                <w:szCs w:val="24"/>
              </w:rPr>
            </w:pPr>
            <w:r>
              <w:rPr>
                <w:b/>
                <w:w w:val="99"/>
                <w:sz w:val="24"/>
                <w:szCs w:val="24"/>
              </w:rPr>
              <w:t>Step</w:t>
            </w:r>
          </w:p>
        </w:tc>
        <w:tc>
          <w:tcPr>
            <w:tcW w:w="2053" w:type="dxa"/>
            <w:tcBorders>
              <w:top w:val="single" w:sz="7" w:space="0" w:color="000000"/>
              <w:left w:val="single" w:sz="7" w:space="0" w:color="000000"/>
              <w:bottom w:val="single" w:sz="7" w:space="0" w:color="000000"/>
              <w:right w:val="single" w:sz="7" w:space="0" w:color="000000"/>
            </w:tcBorders>
          </w:tcPr>
          <w:p w:rsidR="00DF7E86" w:rsidRDefault="00DF7E86">
            <w:pPr>
              <w:spacing w:before="4" w:line="160" w:lineRule="exact"/>
              <w:rPr>
                <w:sz w:val="17"/>
                <w:szCs w:val="17"/>
              </w:rPr>
            </w:pPr>
          </w:p>
          <w:p w:rsidR="00DF7E86" w:rsidRDefault="00DF7E86">
            <w:pPr>
              <w:spacing w:line="200" w:lineRule="exact"/>
            </w:pPr>
          </w:p>
          <w:p w:rsidR="00DF7E86" w:rsidRDefault="00FB3854">
            <w:pPr>
              <w:ind w:left="410"/>
              <w:rPr>
                <w:sz w:val="24"/>
                <w:szCs w:val="24"/>
              </w:rPr>
            </w:pPr>
            <w:r>
              <w:rPr>
                <w:b/>
                <w:sz w:val="24"/>
                <w:szCs w:val="24"/>
              </w:rPr>
              <w:t>Step</w:t>
            </w:r>
            <w:r>
              <w:rPr>
                <w:b/>
                <w:spacing w:val="-5"/>
                <w:sz w:val="24"/>
                <w:szCs w:val="24"/>
              </w:rPr>
              <w:t xml:space="preserve"> </w:t>
            </w:r>
            <w:r>
              <w:rPr>
                <w:b/>
                <w:sz w:val="24"/>
                <w:szCs w:val="24"/>
              </w:rPr>
              <w:t>Details</w:t>
            </w:r>
          </w:p>
        </w:tc>
        <w:tc>
          <w:tcPr>
            <w:tcW w:w="2053" w:type="dxa"/>
            <w:tcBorders>
              <w:top w:val="single" w:sz="7" w:space="0" w:color="000000"/>
              <w:left w:val="single" w:sz="7" w:space="0" w:color="000000"/>
              <w:bottom w:val="single" w:sz="7" w:space="0" w:color="000000"/>
              <w:right w:val="single" w:sz="7" w:space="0" w:color="000000"/>
            </w:tcBorders>
          </w:tcPr>
          <w:p w:rsidR="00DF7E86" w:rsidRDefault="00DF7E86">
            <w:pPr>
              <w:spacing w:before="4" w:line="160" w:lineRule="exact"/>
              <w:rPr>
                <w:sz w:val="17"/>
                <w:szCs w:val="17"/>
              </w:rPr>
            </w:pPr>
          </w:p>
          <w:p w:rsidR="00DF7E86" w:rsidRDefault="00DF7E86">
            <w:pPr>
              <w:spacing w:line="200" w:lineRule="exact"/>
            </w:pPr>
          </w:p>
          <w:p w:rsidR="00DF7E86" w:rsidRDefault="00FB3854">
            <w:pPr>
              <w:ind w:left="144"/>
              <w:rPr>
                <w:sz w:val="24"/>
                <w:szCs w:val="24"/>
              </w:rPr>
            </w:pPr>
            <w:r>
              <w:rPr>
                <w:b/>
                <w:sz w:val="24"/>
                <w:szCs w:val="24"/>
              </w:rPr>
              <w:t>Expected Results</w:t>
            </w:r>
          </w:p>
        </w:tc>
        <w:tc>
          <w:tcPr>
            <w:tcW w:w="2053" w:type="dxa"/>
            <w:tcBorders>
              <w:top w:val="single" w:sz="7" w:space="0" w:color="000000"/>
              <w:left w:val="single" w:sz="7" w:space="0" w:color="000000"/>
              <w:bottom w:val="single" w:sz="7" w:space="0" w:color="000000"/>
              <w:right w:val="single" w:sz="7" w:space="0" w:color="000000"/>
            </w:tcBorders>
          </w:tcPr>
          <w:p w:rsidR="00DF7E86" w:rsidRDefault="00DF7E86">
            <w:pPr>
              <w:spacing w:before="4" w:line="160" w:lineRule="exact"/>
              <w:rPr>
                <w:sz w:val="17"/>
                <w:szCs w:val="17"/>
              </w:rPr>
            </w:pPr>
          </w:p>
          <w:p w:rsidR="00DF7E86" w:rsidRDefault="00DF7E86">
            <w:pPr>
              <w:spacing w:line="200" w:lineRule="exact"/>
            </w:pPr>
          </w:p>
          <w:p w:rsidR="00DF7E86" w:rsidRDefault="00FB3854">
            <w:pPr>
              <w:ind w:left="277"/>
              <w:rPr>
                <w:sz w:val="24"/>
                <w:szCs w:val="24"/>
              </w:rPr>
            </w:pPr>
            <w:r>
              <w:rPr>
                <w:b/>
                <w:sz w:val="24"/>
                <w:szCs w:val="24"/>
              </w:rPr>
              <w:t>Actual</w:t>
            </w:r>
            <w:r>
              <w:rPr>
                <w:b/>
                <w:spacing w:val="-7"/>
                <w:sz w:val="24"/>
                <w:szCs w:val="24"/>
              </w:rPr>
              <w:t xml:space="preserve"> </w:t>
            </w:r>
            <w:r>
              <w:rPr>
                <w:b/>
                <w:sz w:val="24"/>
                <w:szCs w:val="24"/>
              </w:rPr>
              <w:t>Results</w:t>
            </w:r>
          </w:p>
        </w:tc>
        <w:tc>
          <w:tcPr>
            <w:tcW w:w="2053" w:type="dxa"/>
            <w:tcBorders>
              <w:top w:val="single" w:sz="7" w:space="0" w:color="000000"/>
              <w:left w:val="single" w:sz="7" w:space="0" w:color="000000"/>
              <w:bottom w:val="single" w:sz="7" w:space="0" w:color="000000"/>
              <w:right w:val="single" w:sz="7" w:space="0" w:color="000000"/>
            </w:tcBorders>
          </w:tcPr>
          <w:p w:rsidR="00DF7E86" w:rsidRDefault="00FB3854">
            <w:pPr>
              <w:spacing w:before="29" w:line="299" w:lineRule="auto"/>
              <w:ind w:left="286" w:right="283"/>
              <w:jc w:val="center"/>
              <w:rPr>
                <w:sz w:val="24"/>
                <w:szCs w:val="24"/>
              </w:rPr>
            </w:pPr>
            <w:r>
              <w:rPr>
                <w:b/>
                <w:sz w:val="24"/>
                <w:szCs w:val="24"/>
              </w:rPr>
              <w:t xml:space="preserve">Pass/Fail/Not/ Executed/ </w:t>
            </w:r>
            <w:r>
              <w:rPr>
                <w:b/>
                <w:w w:val="99"/>
                <w:sz w:val="24"/>
                <w:szCs w:val="24"/>
              </w:rPr>
              <w:t>Suspended</w:t>
            </w:r>
          </w:p>
        </w:tc>
      </w:tr>
      <w:tr w:rsidR="00DF7E86">
        <w:trPr>
          <w:trHeight w:hRule="exact" w:val="734"/>
        </w:trPr>
        <w:tc>
          <w:tcPr>
            <w:tcW w:w="2083" w:type="dxa"/>
            <w:tcBorders>
              <w:top w:val="single" w:sz="7" w:space="0" w:color="000000"/>
              <w:left w:val="single" w:sz="7" w:space="0" w:color="000000"/>
              <w:bottom w:val="single" w:sz="7" w:space="0" w:color="000000"/>
              <w:right w:val="single" w:sz="7" w:space="0" w:color="000000"/>
            </w:tcBorders>
          </w:tcPr>
          <w:p w:rsidR="00DF7E86" w:rsidRDefault="00FB3854">
            <w:pPr>
              <w:spacing w:before="29"/>
              <w:ind w:left="937" w:right="933"/>
              <w:jc w:val="center"/>
              <w:rPr>
                <w:sz w:val="24"/>
                <w:szCs w:val="24"/>
              </w:rPr>
            </w:pPr>
            <w:r>
              <w:rPr>
                <w:w w:val="99"/>
                <w:sz w:val="24"/>
                <w:szCs w:val="24"/>
              </w:rPr>
              <w:t>1</w:t>
            </w:r>
          </w:p>
        </w:tc>
        <w:tc>
          <w:tcPr>
            <w:tcW w:w="2053" w:type="dxa"/>
            <w:tcBorders>
              <w:top w:val="single" w:sz="7" w:space="0" w:color="000000"/>
              <w:left w:val="single" w:sz="7" w:space="0" w:color="000000"/>
              <w:bottom w:val="single" w:sz="7" w:space="0" w:color="000000"/>
              <w:right w:val="single" w:sz="7" w:space="0" w:color="000000"/>
            </w:tcBorders>
          </w:tcPr>
          <w:p w:rsidR="00DF7E86" w:rsidRDefault="00FB3854">
            <w:pPr>
              <w:spacing w:before="29" w:line="299" w:lineRule="auto"/>
              <w:ind w:left="437" w:right="392" w:firstLine="27"/>
              <w:rPr>
                <w:sz w:val="24"/>
                <w:szCs w:val="24"/>
              </w:rPr>
            </w:pPr>
            <w:r>
              <w:rPr>
                <w:sz w:val="24"/>
                <w:szCs w:val="24"/>
              </w:rPr>
              <w:t>Navigate to website link</w:t>
            </w:r>
          </w:p>
        </w:tc>
        <w:tc>
          <w:tcPr>
            <w:tcW w:w="2053" w:type="dxa"/>
            <w:tcBorders>
              <w:top w:val="single" w:sz="7" w:space="0" w:color="000000"/>
              <w:left w:val="single" w:sz="7" w:space="0" w:color="000000"/>
              <w:bottom w:val="single" w:sz="7" w:space="0" w:color="000000"/>
              <w:right w:val="single" w:sz="7" w:space="0" w:color="000000"/>
            </w:tcBorders>
          </w:tcPr>
          <w:p w:rsidR="00DF7E86" w:rsidRDefault="00FB3854">
            <w:pPr>
              <w:spacing w:before="29" w:line="299" w:lineRule="auto"/>
              <w:ind w:left="757" w:right="469" w:hanging="303"/>
              <w:rPr>
                <w:sz w:val="24"/>
                <w:szCs w:val="24"/>
              </w:rPr>
            </w:pPr>
            <w:r>
              <w:rPr>
                <w:sz w:val="24"/>
                <w:szCs w:val="24"/>
              </w:rPr>
              <w:t>Site should open</w:t>
            </w:r>
          </w:p>
        </w:tc>
        <w:tc>
          <w:tcPr>
            <w:tcW w:w="2053" w:type="dxa"/>
            <w:tcBorders>
              <w:top w:val="single" w:sz="7" w:space="0" w:color="000000"/>
              <w:left w:val="single" w:sz="7" w:space="0" w:color="000000"/>
              <w:bottom w:val="single" w:sz="7" w:space="0" w:color="000000"/>
              <w:right w:val="single" w:sz="7" w:space="0" w:color="000000"/>
            </w:tcBorders>
          </w:tcPr>
          <w:p w:rsidR="00DF7E86" w:rsidRDefault="00FB3854">
            <w:pPr>
              <w:spacing w:before="29"/>
              <w:ind w:left="410"/>
              <w:rPr>
                <w:sz w:val="24"/>
                <w:szCs w:val="24"/>
              </w:rPr>
            </w:pPr>
            <w:r>
              <w:rPr>
                <w:sz w:val="24"/>
                <w:szCs w:val="24"/>
              </w:rPr>
              <w:t>As</w:t>
            </w:r>
            <w:r>
              <w:rPr>
                <w:spacing w:val="-3"/>
                <w:sz w:val="24"/>
                <w:szCs w:val="24"/>
              </w:rPr>
              <w:t xml:space="preserve"> </w:t>
            </w:r>
            <w:r>
              <w:rPr>
                <w:sz w:val="24"/>
                <w:szCs w:val="24"/>
              </w:rPr>
              <w:t>Expected</w:t>
            </w:r>
          </w:p>
        </w:tc>
        <w:tc>
          <w:tcPr>
            <w:tcW w:w="2053" w:type="dxa"/>
            <w:tcBorders>
              <w:top w:val="single" w:sz="7" w:space="0" w:color="000000"/>
              <w:left w:val="single" w:sz="7" w:space="0" w:color="000000"/>
              <w:bottom w:val="single" w:sz="7" w:space="0" w:color="000000"/>
              <w:right w:val="single" w:sz="7" w:space="0" w:color="000000"/>
            </w:tcBorders>
          </w:tcPr>
          <w:p w:rsidR="00DF7E86" w:rsidRDefault="00FB3854">
            <w:pPr>
              <w:spacing w:before="29"/>
              <w:ind w:left="775" w:right="772"/>
              <w:jc w:val="center"/>
              <w:rPr>
                <w:sz w:val="24"/>
                <w:szCs w:val="24"/>
              </w:rPr>
            </w:pPr>
            <w:r>
              <w:rPr>
                <w:w w:val="99"/>
                <w:sz w:val="24"/>
                <w:szCs w:val="24"/>
              </w:rPr>
              <w:t>pass</w:t>
            </w:r>
          </w:p>
        </w:tc>
      </w:tr>
      <w:tr w:rsidR="00DF7E86">
        <w:trPr>
          <w:trHeight w:hRule="exact" w:val="734"/>
        </w:trPr>
        <w:tc>
          <w:tcPr>
            <w:tcW w:w="2083" w:type="dxa"/>
            <w:tcBorders>
              <w:top w:val="single" w:sz="7" w:space="0" w:color="000000"/>
              <w:left w:val="single" w:sz="7" w:space="0" w:color="000000"/>
              <w:bottom w:val="single" w:sz="7" w:space="0" w:color="000000"/>
              <w:right w:val="single" w:sz="7" w:space="0" w:color="000000"/>
            </w:tcBorders>
          </w:tcPr>
          <w:p w:rsidR="00DF7E86" w:rsidRDefault="00FB3854">
            <w:pPr>
              <w:spacing w:before="29"/>
              <w:ind w:left="937" w:right="933"/>
              <w:jc w:val="center"/>
              <w:rPr>
                <w:sz w:val="24"/>
                <w:szCs w:val="24"/>
              </w:rPr>
            </w:pPr>
            <w:r>
              <w:rPr>
                <w:w w:val="99"/>
                <w:sz w:val="24"/>
                <w:szCs w:val="24"/>
              </w:rPr>
              <w:t>2</w:t>
            </w:r>
          </w:p>
        </w:tc>
        <w:tc>
          <w:tcPr>
            <w:tcW w:w="2053" w:type="dxa"/>
            <w:tcBorders>
              <w:top w:val="single" w:sz="7" w:space="0" w:color="000000"/>
              <w:left w:val="single" w:sz="7" w:space="0" w:color="000000"/>
              <w:bottom w:val="single" w:sz="7" w:space="0" w:color="000000"/>
              <w:right w:val="single" w:sz="7" w:space="0" w:color="000000"/>
            </w:tcBorders>
          </w:tcPr>
          <w:p w:rsidR="00DF7E86" w:rsidRDefault="00FB3854">
            <w:pPr>
              <w:spacing w:before="29"/>
              <w:ind w:left="241"/>
              <w:rPr>
                <w:sz w:val="24"/>
                <w:szCs w:val="24"/>
              </w:rPr>
            </w:pPr>
            <w:r>
              <w:rPr>
                <w:sz w:val="24"/>
                <w:szCs w:val="24"/>
              </w:rPr>
              <w:t>Enter the details</w:t>
            </w:r>
          </w:p>
        </w:tc>
        <w:tc>
          <w:tcPr>
            <w:tcW w:w="2053" w:type="dxa"/>
            <w:tcBorders>
              <w:top w:val="single" w:sz="7" w:space="0" w:color="000000"/>
              <w:left w:val="single" w:sz="7" w:space="0" w:color="000000"/>
              <w:bottom w:val="single" w:sz="7" w:space="0" w:color="000000"/>
              <w:right w:val="single" w:sz="7" w:space="0" w:color="000000"/>
            </w:tcBorders>
          </w:tcPr>
          <w:p w:rsidR="00DF7E86" w:rsidRDefault="00FB3854">
            <w:pPr>
              <w:spacing w:before="29" w:line="299" w:lineRule="auto"/>
              <w:ind w:left="667" w:right="143" w:hanging="480"/>
              <w:rPr>
                <w:sz w:val="24"/>
                <w:szCs w:val="24"/>
              </w:rPr>
            </w:pPr>
            <w:r>
              <w:rPr>
                <w:sz w:val="24"/>
                <w:szCs w:val="24"/>
              </w:rPr>
              <w:t>Details should</w:t>
            </w:r>
            <w:r>
              <w:rPr>
                <w:spacing w:val="-6"/>
                <w:sz w:val="24"/>
                <w:szCs w:val="24"/>
              </w:rPr>
              <w:t xml:space="preserve"> </w:t>
            </w:r>
            <w:r>
              <w:rPr>
                <w:sz w:val="24"/>
                <w:szCs w:val="24"/>
              </w:rPr>
              <w:t>be entered</w:t>
            </w:r>
          </w:p>
        </w:tc>
        <w:tc>
          <w:tcPr>
            <w:tcW w:w="2053" w:type="dxa"/>
            <w:tcBorders>
              <w:top w:val="single" w:sz="7" w:space="0" w:color="000000"/>
              <w:left w:val="single" w:sz="7" w:space="0" w:color="000000"/>
              <w:bottom w:val="single" w:sz="7" w:space="0" w:color="000000"/>
              <w:right w:val="single" w:sz="7" w:space="0" w:color="000000"/>
            </w:tcBorders>
          </w:tcPr>
          <w:p w:rsidR="00DF7E86" w:rsidRDefault="00FB3854">
            <w:pPr>
              <w:spacing w:before="29"/>
              <w:ind w:left="410"/>
              <w:rPr>
                <w:sz w:val="24"/>
                <w:szCs w:val="24"/>
              </w:rPr>
            </w:pPr>
            <w:r>
              <w:rPr>
                <w:sz w:val="24"/>
                <w:szCs w:val="24"/>
              </w:rPr>
              <w:t>As</w:t>
            </w:r>
            <w:r>
              <w:rPr>
                <w:spacing w:val="-3"/>
                <w:sz w:val="24"/>
                <w:szCs w:val="24"/>
              </w:rPr>
              <w:t xml:space="preserve"> </w:t>
            </w:r>
            <w:r>
              <w:rPr>
                <w:sz w:val="24"/>
                <w:szCs w:val="24"/>
              </w:rPr>
              <w:t>Expected</w:t>
            </w:r>
          </w:p>
        </w:tc>
        <w:tc>
          <w:tcPr>
            <w:tcW w:w="2053" w:type="dxa"/>
            <w:tcBorders>
              <w:top w:val="single" w:sz="7" w:space="0" w:color="000000"/>
              <w:left w:val="single" w:sz="7" w:space="0" w:color="000000"/>
              <w:bottom w:val="single" w:sz="7" w:space="0" w:color="000000"/>
              <w:right w:val="single" w:sz="7" w:space="0" w:color="000000"/>
            </w:tcBorders>
          </w:tcPr>
          <w:p w:rsidR="00DF7E86" w:rsidRDefault="00FB3854">
            <w:pPr>
              <w:spacing w:before="29"/>
              <w:ind w:left="775" w:right="772"/>
              <w:jc w:val="center"/>
              <w:rPr>
                <w:sz w:val="24"/>
                <w:szCs w:val="24"/>
              </w:rPr>
            </w:pPr>
            <w:r>
              <w:rPr>
                <w:w w:val="99"/>
                <w:sz w:val="24"/>
                <w:szCs w:val="24"/>
              </w:rPr>
              <w:t>pass</w:t>
            </w:r>
          </w:p>
        </w:tc>
      </w:tr>
      <w:tr w:rsidR="00DF7E86">
        <w:trPr>
          <w:trHeight w:hRule="exact" w:val="390"/>
        </w:trPr>
        <w:tc>
          <w:tcPr>
            <w:tcW w:w="2083" w:type="dxa"/>
            <w:tcBorders>
              <w:top w:val="single" w:sz="7" w:space="0" w:color="000000"/>
              <w:left w:val="single" w:sz="7" w:space="0" w:color="000000"/>
              <w:bottom w:val="single" w:sz="7" w:space="0" w:color="000000"/>
              <w:right w:val="single" w:sz="7" w:space="0" w:color="000000"/>
            </w:tcBorders>
          </w:tcPr>
          <w:p w:rsidR="00DF7E86" w:rsidRDefault="00FB3854">
            <w:pPr>
              <w:spacing w:before="29"/>
              <w:ind w:left="937" w:right="933"/>
              <w:jc w:val="center"/>
              <w:rPr>
                <w:sz w:val="24"/>
                <w:szCs w:val="24"/>
              </w:rPr>
            </w:pPr>
            <w:r>
              <w:rPr>
                <w:w w:val="99"/>
                <w:sz w:val="24"/>
                <w:szCs w:val="24"/>
              </w:rPr>
              <w:t>3</w:t>
            </w:r>
          </w:p>
        </w:tc>
        <w:tc>
          <w:tcPr>
            <w:tcW w:w="2053" w:type="dxa"/>
            <w:tcBorders>
              <w:top w:val="single" w:sz="7" w:space="0" w:color="000000"/>
              <w:left w:val="single" w:sz="7" w:space="0" w:color="000000"/>
              <w:bottom w:val="single" w:sz="7" w:space="0" w:color="000000"/>
              <w:right w:val="single" w:sz="7" w:space="0" w:color="000000"/>
            </w:tcBorders>
          </w:tcPr>
          <w:p w:rsidR="00DF7E86" w:rsidRDefault="00FB3854">
            <w:pPr>
              <w:spacing w:before="29"/>
              <w:ind w:left="384"/>
              <w:rPr>
                <w:sz w:val="24"/>
                <w:szCs w:val="24"/>
              </w:rPr>
            </w:pPr>
            <w:r>
              <w:rPr>
                <w:sz w:val="24"/>
                <w:szCs w:val="24"/>
              </w:rPr>
              <w:t>Click Submit</w:t>
            </w:r>
          </w:p>
        </w:tc>
        <w:tc>
          <w:tcPr>
            <w:tcW w:w="2053" w:type="dxa"/>
            <w:tcBorders>
              <w:top w:val="single" w:sz="7" w:space="0" w:color="000000"/>
              <w:left w:val="single" w:sz="7" w:space="0" w:color="000000"/>
              <w:bottom w:val="single" w:sz="7" w:space="0" w:color="000000"/>
              <w:right w:val="single" w:sz="7" w:space="0" w:color="000000"/>
            </w:tcBorders>
          </w:tcPr>
          <w:p w:rsidR="00DF7E86" w:rsidRDefault="00FB3854">
            <w:pPr>
              <w:spacing w:before="29"/>
              <w:ind w:left="241"/>
              <w:rPr>
                <w:sz w:val="24"/>
                <w:szCs w:val="24"/>
              </w:rPr>
            </w:pPr>
            <w:r>
              <w:rPr>
                <w:sz w:val="24"/>
                <w:szCs w:val="24"/>
              </w:rPr>
              <w:t>Check the result</w:t>
            </w:r>
          </w:p>
        </w:tc>
        <w:tc>
          <w:tcPr>
            <w:tcW w:w="2053" w:type="dxa"/>
            <w:tcBorders>
              <w:top w:val="single" w:sz="7" w:space="0" w:color="000000"/>
              <w:left w:val="single" w:sz="7" w:space="0" w:color="000000"/>
              <w:bottom w:val="single" w:sz="7" w:space="0" w:color="000000"/>
              <w:right w:val="single" w:sz="7" w:space="0" w:color="000000"/>
            </w:tcBorders>
          </w:tcPr>
          <w:p w:rsidR="00DF7E86" w:rsidRDefault="00FB3854">
            <w:pPr>
              <w:spacing w:before="29"/>
              <w:ind w:left="410"/>
              <w:rPr>
                <w:sz w:val="24"/>
                <w:szCs w:val="24"/>
              </w:rPr>
            </w:pPr>
            <w:r>
              <w:rPr>
                <w:sz w:val="24"/>
                <w:szCs w:val="24"/>
              </w:rPr>
              <w:t>As</w:t>
            </w:r>
            <w:r>
              <w:rPr>
                <w:spacing w:val="-3"/>
                <w:sz w:val="24"/>
                <w:szCs w:val="24"/>
              </w:rPr>
              <w:t xml:space="preserve"> </w:t>
            </w:r>
            <w:r>
              <w:rPr>
                <w:sz w:val="24"/>
                <w:szCs w:val="24"/>
              </w:rPr>
              <w:t>Expected</w:t>
            </w:r>
          </w:p>
        </w:tc>
        <w:tc>
          <w:tcPr>
            <w:tcW w:w="2053" w:type="dxa"/>
            <w:tcBorders>
              <w:top w:val="single" w:sz="7" w:space="0" w:color="000000"/>
              <w:left w:val="single" w:sz="7" w:space="0" w:color="000000"/>
              <w:bottom w:val="single" w:sz="7" w:space="0" w:color="000000"/>
              <w:right w:val="single" w:sz="7" w:space="0" w:color="000000"/>
            </w:tcBorders>
          </w:tcPr>
          <w:p w:rsidR="00DF7E86" w:rsidRDefault="00FB3854">
            <w:pPr>
              <w:spacing w:before="29"/>
              <w:ind w:left="769" w:right="765"/>
              <w:jc w:val="center"/>
              <w:rPr>
                <w:sz w:val="24"/>
                <w:szCs w:val="24"/>
              </w:rPr>
            </w:pPr>
            <w:r>
              <w:rPr>
                <w:w w:val="99"/>
                <w:sz w:val="24"/>
                <w:szCs w:val="24"/>
              </w:rPr>
              <w:t>Pass</w:t>
            </w:r>
          </w:p>
        </w:tc>
      </w:tr>
      <w:tr w:rsidR="00DF7E86">
        <w:trPr>
          <w:trHeight w:hRule="exact" w:val="734"/>
        </w:trPr>
        <w:tc>
          <w:tcPr>
            <w:tcW w:w="2083" w:type="dxa"/>
            <w:tcBorders>
              <w:top w:val="single" w:sz="7" w:space="0" w:color="000000"/>
              <w:left w:val="single" w:sz="7" w:space="0" w:color="000000"/>
              <w:bottom w:val="single" w:sz="7" w:space="0" w:color="000000"/>
              <w:right w:val="single" w:sz="7" w:space="0" w:color="000000"/>
            </w:tcBorders>
          </w:tcPr>
          <w:p w:rsidR="00DF7E86" w:rsidRDefault="00FB3854">
            <w:pPr>
              <w:spacing w:before="29"/>
              <w:ind w:left="937" w:right="933"/>
              <w:jc w:val="center"/>
              <w:rPr>
                <w:sz w:val="24"/>
                <w:szCs w:val="24"/>
              </w:rPr>
            </w:pPr>
            <w:r>
              <w:rPr>
                <w:w w:val="99"/>
                <w:sz w:val="24"/>
                <w:szCs w:val="24"/>
              </w:rPr>
              <w:t>4</w:t>
            </w:r>
          </w:p>
        </w:tc>
        <w:tc>
          <w:tcPr>
            <w:tcW w:w="2053" w:type="dxa"/>
            <w:tcBorders>
              <w:top w:val="single" w:sz="7" w:space="0" w:color="000000"/>
              <w:left w:val="single" w:sz="7" w:space="0" w:color="000000"/>
              <w:bottom w:val="single" w:sz="7" w:space="0" w:color="000000"/>
              <w:right w:val="single" w:sz="7" w:space="0" w:color="000000"/>
            </w:tcBorders>
          </w:tcPr>
          <w:p w:rsidR="00DF7E86" w:rsidRDefault="00FB3854">
            <w:pPr>
              <w:spacing w:before="29"/>
              <w:ind w:left="344"/>
              <w:rPr>
                <w:sz w:val="24"/>
                <w:szCs w:val="24"/>
              </w:rPr>
            </w:pPr>
            <w:r>
              <w:rPr>
                <w:sz w:val="24"/>
                <w:szCs w:val="24"/>
              </w:rPr>
              <w:t>Output</w:t>
            </w:r>
            <w:r>
              <w:rPr>
                <w:spacing w:val="-7"/>
                <w:sz w:val="24"/>
                <w:szCs w:val="24"/>
              </w:rPr>
              <w:t xml:space="preserve"> </w:t>
            </w:r>
            <w:r>
              <w:rPr>
                <w:sz w:val="24"/>
                <w:szCs w:val="24"/>
              </w:rPr>
              <w:t>results</w:t>
            </w:r>
          </w:p>
        </w:tc>
        <w:tc>
          <w:tcPr>
            <w:tcW w:w="2053" w:type="dxa"/>
            <w:tcBorders>
              <w:top w:val="single" w:sz="7" w:space="0" w:color="000000"/>
              <w:left w:val="single" w:sz="7" w:space="0" w:color="000000"/>
              <w:bottom w:val="single" w:sz="7" w:space="0" w:color="000000"/>
              <w:right w:val="single" w:sz="7" w:space="0" w:color="000000"/>
            </w:tcBorders>
          </w:tcPr>
          <w:p w:rsidR="00DF7E86" w:rsidRDefault="00FB3854">
            <w:pPr>
              <w:spacing w:before="29" w:line="299" w:lineRule="auto"/>
              <w:ind w:left="554" w:right="492" w:hanging="17"/>
              <w:rPr>
                <w:sz w:val="24"/>
                <w:szCs w:val="24"/>
              </w:rPr>
            </w:pPr>
            <w:r>
              <w:rPr>
                <w:sz w:val="24"/>
                <w:szCs w:val="24"/>
              </w:rPr>
              <w:t>Result are generated</w:t>
            </w:r>
          </w:p>
        </w:tc>
        <w:tc>
          <w:tcPr>
            <w:tcW w:w="2053" w:type="dxa"/>
            <w:tcBorders>
              <w:top w:val="single" w:sz="7" w:space="0" w:color="000000"/>
              <w:left w:val="single" w:sz="7" w:space="0" w:color="000000"/>
              <w:bottom w:val="single" w:sz="7" w:space="0" w:color="000000"/>
              <w:right w:val="single" w:sz="7" w:space="0" w:color="000000"/>
            </w:tcBorders>
          </w:tcPr>
          <w:p w:rsidR="00DF7E86" w:rsidRDefault="00FB3854">
            <w:pPr>
              <w:spacing w:before="29"/>
              <w:ind w:left="410"/>
              <w:rPr>
                <w:sz w:val="24"/>
                <w:szCs w:val="24"/>
              </w:rPr>
            </w:pPr>
            <w:r>
              <w:rPr>
                <w:sz w:val="24"/>
                <w:szCs w:val="24"/>
              </w:rPr>
              <w:t>As</w:t>
            </w:r>
            <w:r>
              <w:rPr>
                <w:spacing w:val="-3"/>
                <w:sz w:val="24"/>
                <w:szCs w:val="24"/>
              </w:rPr>
              <w:t xml:space="preserve"> </w:t>
            </w:r>
            <w:r>
              <w:rPr>
                <w:sz w:val="24"/>
                <w:szCs w:val="24"/>
              </w:rPr>
              <w:t>Expected</w:t>
            </w:r>
          </w:p>
        </w:tc>
        <w:tc>
          <w:tcPr>
            <w:tcW w:w="2053" w:type="dxa"/>
            <w:tcBorders>
              <w:top w:val="single" w:sz="7" w:space="0" w:color="000000"/>
              <w:left w:val="single" w:sz="7" w:space="0" w:color="000000"/>
              <w:bottom w:val="single" w:sz="7" w:space="0" w:color="000000"/>
              <w:right w:val="single" w:sz="7" w:space="0" w:color="000000"/>
            </w:tcBorders>
          </w:tcPr>
          <w:p w:rsidR="00DF7E86" w:rsidRDefault="00FB3854">
            <w:pPr>
              <w:spacing w:before="29"/>
              <w:ind w:left="769" w:right="765"/>
              <w:jc w:val="center"/>
              <w:rPr>
                <w:sz w:val="24"/>
                <w:szCs w:val="24"/>
              </w:rPr>
            </w:pPr>
            <w:r>
              <w:rPr>
                <w:w w:val="99"/>
                <w:sz w:val="24"/>
                <w:szCs w:val="24"/>
              </w:rPr>
              <w:t>Pass</w:t>
            </w:r>
          </w:p>
        </w:tc>
      </w:tr>
    </w:tbl>
    <w:p w:rsidR="00DF7E86" w:rsidRDefault="00DF7E86">
      <w:pPr>
        <w:spacing w:line="200" w:lineRule="exact"/>
      </w:pPr>
    </w:p>
    <w:p w:rsidR="00DF7E86" w:rsidRDefault="00DF7E86">
      <w:pPr>
        <w:spacing w:before="1" w:line="200" w:lineRule="exact"/>
      </w:pPr>
    </w:p>
    <w:p w:rsidR="00DF7E86" w:rsidRDefault="00FB3854">
      <w:pPr>
        <w:spacing w:before="25"/>
        <w:ind w:left="3984" w:right="4084"/>
        <w:jc w:val="center"/>
        <w:rPr>
          <w:sz w:val="24"/>
          <w:szCs w:val="24"/>
        </w:rPr>
        <w:sectPr w:rsidR="00DF7E86">
          <w:type w:val="continuous"/>
          <w:pgSz w:w="11900" w:h="16840"/>
          <w:pgMar w:top="1500" w:right="600" w:bottom="280" w:left="760" w:header="720" w:footer="720" w:gutter="0"/>
          <w:cols w:space="720"/>
        </w:sectPr>
      </w:pPr>
      <w:r>
        <w:rPr>
          <w:b/>
          <w:spacing w:val="-20"/>
          <w:sz w:val="24"/>
          <w:szCs w:val="24"/>
        </w:rPr>
        <w:t>T</w:t>
      </w:r>
      <w:r>
        <w:rPr>
          <w:b/>
          <w:sz w:val="24"/>
          <w:szCs w:val="24"/>
        </w:rPr>
        <w:t>able</w:t>
      </w:r>
      <w:r>
        <w:rPr>
          <w:b/>
          <w:spacing w:val="17"/>
          <w:sz w:val="24"/>
          <w:szCs w:val="24"/>
        </w:rPr>
        <w:t xml:space="preserve"> </w:t>
      </w:r>
      <w:r>
        <w:rPr>
          <w:b/>
          <w:sz w:val="24"/>
          <w:szCs w:val="24"/>
        </w:rPr>
        <w:t>8.2</w:t>
      </w:r>
      <w:r>
        <w:rPr>
          <w:b/>
          <w:spacing w:val="42"/>
          <w:sz w:val="24"/>
          <w:szCs w:val="24"/>
        </w:rPr>
        <w:t xml:space="preserve"> </w:t>
      </w:r>
      <w:r>
        <w:rPr>
          <w:b/>
          <w:sz w:val="24"/>
          <w:szCs w:val="24"/>
        </w:rPr>
        <w:t>-</w:t>
      </w:r>
      <w:r>
        <w:rPr>
          <w:b/>
          <w:spacing w:val="13"/>
          <w:sz w:val="24"/>
          <w:szCs w:val="24"/>
        </w:rPr>
        <w:t xml:space="preserve"> </w:t>
      </w:r>
      <w:r>
        <w:rPr>
          <w:b/>
          <w:spacing w:val="-10"/>
          <w:sz w:val="24"/>
          <w:szCs w:val="24"/>
        </w:rPr>
        <w:t>T</w:t>
      </w:r>
      <w:r>
        <w:rPr>
          <w:b/>
          <w:sz w:val="24"/>
          <w:szCs w:val="24"/>
        </w:rPr>
        <w:t>est</w:t>
      </w:r>
      <w:r>
        <w:rPr>
          <w:b/>
          <w:spacing w:val="40"/>
          <w:sz w:val="24"/>
          <w:szCs w:val="24"/>
        </w:rPr>
        <w:t xml:space="preserve"> </w:t>
      </w:r>
      <w:r>
        <w:rPr>
          <w:b/>
          <w:w w:val="112"/>
          <w:sz w:val="24"/>
          <w:szCs w:val="24"/>
        </w:rPr>
        <w:t>Cases</w:t>
      </w:r>
    </w:p>
    <w:p w:rsidR="00DF7E86" w:rsidRDefault="00BE00B0">
      <w:pPr>
        <w:spacing w:before="5" w:line="120" w:lineRule="exact"/>
        <w:rPr>
          <w:sz w:val="12"/>
          <w:szCs w:val="12"/>
        </w:rPr>
      </w:pPr>
      <w:r w:rsidRPr="00BE00B0">
        <w:lastRenderedPageBreak/>
        <w:pict>
          <v:group id="_x0000_s1553" style="position:absolute;margin-left:38.2pt;margin-top:38.95pt;width:531.3pt;height:780.85pt;z-index:-251665920;mso-position-horizontal-relative:page;mso-position-vertical-relative:page" coordorigin="764,779" coordsize="10626,15617">
            <v:shape id="_x0000_s1565" style="position:absolute;left:802;top:817;width:10551;height:15542" coordorigin="802,817" coordsize="10551,15542" path="m802,817r10551,l11353,16359r-10551,l802,817xe" filled="f" strokeweight="1.3218mm">
              <v:path arrowok="t"/>
            </v:shape>
            <v:shape id="_x0000_s1564" style="position:absolute;left:899;top:1918;width:210;height:345" coordorigin="899,1918" coordsize="210,345" path="m899,1918r210,l1109,2263r-210,l899,1918xe" stroked="f">
              <v:path arrowok="t"/>
            </v:shape>
            <v:shape id="_x0000_s1563" style="position:absolute;left:1109;top:1933;width:4466;height:315" coordorigin="1109,1933" coordsize="4466,315" path="m1109,1933r4466,l5575,2248r-4466,l1109,1933xe" stroked="f">
              <v:path arrowok="t"/>
            </v:shape>
            <v:shape id="_x0000_s1562" type="#_x0000_t75" style="position:absolute;left:1079;top:2743;width:10057;height:3957">
              <v:imagedata r:id="rId39" o:title=""/>
            </v:shape>
            <v:shape id="_x0000_s1561" style="position:absolute;left:4017;top:7164;width:3867;height:285" coordorigin="4017,7164" coordsize="3867,285" path="m4017,7164r3866,l7883,7449r-3866,l4017,7164xe" stroked="f">
              <v:path arrowok="t"/>
            </v:shape>
            <v:shape id="_x0000_s1560" style="position:absolute;left:1064;top:7853;width:9772;height:345" coordorigin="1064,7853" coordsize="9772,345" path="m1064,7853r9772,l10836,8198r-9772,l1064,7853xe" stroked="f">
              <v:path arrowok="t"/>
            </v:shape>
            <v:shape id="_x0000_s1559" style="position:absolute;left:5680;top:8288;width:135;height:345" coordorigin="5680,8288" coordsize="135,345" path="m5680,8288r135,l5815,8633r-135,l5680,8288xe" stroked="f">
              <v:path arrowok="t"/>
            </v:shape>
            <v:shape id="_x0000_s1558" type="#_x0000_t75" style="position:absolute;left:1004;top:8678;width:10162;height:4391">
              <v:imagedata r:id="rId40" o:title=""/>
            </v:shape>
            <v:shape id="_x0000_s1557" style="position:absolute;left:3747;top:13504;width:3867;height:285" coordorigin="3747,13504" coordsize="3867,285" path="m3747,13504r3867,l7614,13788r-3867,l3747,13504xe" stroked="f">
              <v:path arrowok="t"/>
            </v:shape>
            <v:shape id="_x0000_s1556" style="position:absolute;left:1079;top:14193;width:9757;height:345" coordorigin="1079,14193" coordsize="9757,345" path="m1079,14193r9757,l10836,14538r-9757,l1079,14193xe" stroked="f">
              <v:path arrowok="t"/>
            </v:shape>
            <v:shape id="_x0000_s1555" style="position:absolute;left:1079;top:14598;width:5695;height:345" coordorigin="1079,14598" coordsize="5695,345" path="m1079,14598r5695,l6774,14942r-5695,l1079,14598xe" stroked="f">
              <v:path arrowok="t"/>
            </v:shape>
            <v:shape id="_x0000_s1554" style="position:absolute;left:1117;top:15002;width:0;height:345" coordorigin="1117,15002" coordsize="0,345" path="m1117,15347r,-345e" filled="f" strokecolor="white" strokeweight="1.3571mm">
              <v:path arrowok="t"/>
            </v:shape>
            <w10:wrap anchorx="page" anchory="page"/>
          </v:group>
        </w:pict>
      </w:r>
    </w:p>
    <w:p w:rsidR="00DF7E86" w:rsidRDefault="00DF7E86">
      <w:pPr>
        <w:spacing w:line="200" w:lineRule="exact"/>
      </w:pPr>
    </w:p>
    <w:p w:rsidR="00DF7E86" w:rsidRDefault="00FB3854">
      <w:pPr>
        <w:spacing w:before="23" w:line="300" w:lineRule="exact"/>
        <w:ind w:left="149"/>
        <w:rPr>
          <w:sz w:val="28"/>
          <w:szCs w:val="28"/>
        </w:rPr>
      </w:pPr>
      <w:r>
        <w:rPr>
          <w:b/>
          <w:position w:val="-1"/>
          <w:sz w:val="28"/>
          <w:szCs w:val="28"/>
        </w:rPr>
        <w:t>8.2</w:t>
      </w:r>
      <w:r>
        <w:rPr>
          <w:b/>
          <w:spacing w:val="-3"/>
          <w:position w:val="-1"/>
          <w:sz w:val="28"/>
          <w:szCs w:val="28"/>
        </w:rPr>
        <w:t xml:space="preserve"> </w:t>
      </w:r>
      <w:r>
        <w:rPr>
          <w:b/>
          <w:position w:val="-1"/>
          <w:sz w:val="28"/>
          <w:szCs w:val="28"/>
        </w:rPr>
        <w:t>USER</w:t>
      </w:r>
      <w:r>
        <w:rPr>
          <w:b/>
          <w:spacing w:val="-6"/>
          <w:position w:val="-1"/>
          <w:sz w:val="28"/>
          <w:szCs w:val="28"/>
        </w:rPr>
        <w:t xml:space="preserve"> </w:t>
      </w:r>
      <w:r>
        <w:rPr>
          <w:b/>
          <w:position w:val="-1"/>
          <w:sz w:val="28"/>
          <w:szCs w:val="28"/>
        </w:rPr>
        <w:t>ACCEP</w:t>
      </w:r>
      <w:r>
        <w:rPr>
          <w:b/>
          <w:spacing w:val="-21"/>
          <w:position w:val="-1"/>
          <w:sz w:val="28"/>
          <w:szCs w:val="28"/>
        </w:rPr>
        <w:t>T</w:t>
      </w:r>
      <w:r>
        <w:rPr>
          <w:b/>
          <w:position w:val="-1"/>
          <w:sz w:val="28"/>
          <w:szCs w:val="28"/>
        </w:rPr>
        <w:t>ANCE</w:t>
      </w:r>
      <w:r>
        <w:rPr>
          <w:b/>
          <w:spacing w:val="-12"/>
          <w:position w:val="-1"/>
          <w:sz w:val="28"/>
          <w:szCs w:val="28"/>
        </w:rPr>
        <w:t xml:space="preserve"> </w:t>
      </w:r>
      <w:r>
        <w:rPr>
          <w:b/>
          <w:position w:val="-1"/>
          <w:sz w:val="28"/>
          <w:szCs w:val="28"/>
        </w:rPr>
        <w:t>TESTING</w:t>
      </w: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before="16" w:line="280" w:lineRule="exact"/>
        <w:rPr>
          <w:sz w:val="28"/>
          <w:szCs w:val="28"/>
        </w:rPr>
      </w:pPr>
    </w:p>
    <w:p w:rsidR="00DF7E86" w:rsidRDefault="00FB3854">
      <w:pPr>
        <w:spacing w:before="25" w:line="260" w:lineRule="exact"/>
        <w:ind w:left="3060"/>
        <w:rPr>
          <w:sz w:val="24"/>
          <w:szCs w:val="24"/>
        </w:rPr>
      </w:pPr>
      <w:r>
        <w:rPr>
          <w:b/>
          <w:sz w:val="24"/>
          <w:szCs w:val="24"/>
        </w:rPr>
        <w:t>Figu</w:t>
      </w:r>
      <w:r>
        <w:rPr>
          <w:b/>
          <w:spacing w:val="-2"/>
          <w:sz w:val="24"/>
          <w:szCs w:val="24"/>
        </w:rPr>
        <w:t>r</w:t>
      </w:r>
      <w:r>
        <w:rPr>
          <w:b/>
          <w:sz w:val="24"/>
          <w:szCs w:val="24"/>
        </w:rPr>
        <w:t>e</w:t>
      </w:r>
      <w:r>
        <w:rPr>
          <w:b/>
          <w:spacing w:val="-1"/>
          <w:sz w:val="24"/>
          <w:szCs w:val="24"/>
        </w:rPr>
        <w:t xml:space="preserve"> </w:t>
      </w:r>
      <w:r>
        <w:rPr>
          <w:b/>
          <w:sz w:val="24"/>
          <w:szCs w:val="24"/>
        </w:rPr>
        <w:t>8.1</w:t>
      </w:r>
      <w:r>
        <w:rPr>
          <w:b/>
          <w:spacing w:val="42"/>
          <w:sz w:val="24"/>
          <w:szCs w:val="24"/>
        </w:rPr>
        <w:t xml:space="preserve"> </w:t>
      </w:r>
      <w:r>
        <w:rPr>
          <w:b/>
          <w:sz w:val="24"/>
          <w:szCs w:val="24"/>
        </w:rPr>
        <w:t>-</w:t>
      </w:r>
      <w:r>
        <w:rPr>
          <w:b/>
          <w:spacing w:val="13"/>
          <w:sz w:val="24"/>
          <w:szCs w:val="24"/>
        </w:rPr>
        <w:t xml:space="preserve"> </w:t>
      </w:r>
      <w:r>
        <w:rPr>
          <w:b/>
          <w:sz w:val="24"/>
          <w:szCs w:val="24"/>
        </w:rPr>
        <w:t>User</w:t>
      </w:r>
      <w:r>
        <w:rPr>
          <w:b/>
          <w:spacing w:val="14"/>
          <w:sz w:val="24"/>
          <w:szCs w:val="24"/>
        </w:rPr>
        <w:t xml:space="preserve"> </w:t>
      </w:r>
      <w:r>
        <w:rPr>
          <w:b/>
          <w:w w:val="108"/>
          <w:sz w:val="24"/>
          <w:szCs w:val="24"/>
        </w:rPr>
        <w:t>Acceptance</w:t>
      </w:r>
      <w:r>
        <w:rPr>
          <w:b/>
          <w:spacing w:val="-5"/>
          <w:w w:val="108"/>
          <w:sz w:val="24"/>
          <w:szCs w:val="24"/>
        </w:rPr>
        <w:t xml:space="preserve"> </w:t>
      </w:r>
      <w:r>
        <w:rPr>
          <w:b/>
          <w:spacing w:val="-10"/>
          <w:sz w:val="24"/>
          <w:szCs w:val="24"/>
        </w:rPr>
        <w:t>T</w:t>
      </w:r>
      <w:r>
        <w:rPr>
          <w:b/>
          <w:sz w:val="24"/>
          <w:szCs w:val="24"/>
        </w:rPr>
        <w:t>est</w:t>
      </w:r>
      <w:r>
        <w:rPr>
          <w:b/>
          <w:spacing w:val="40"/>
          <w:sz w:val="24"/>
          <w:szCs w:val="24"/>
        </w:rPr>
        <w:t xml:space="preserve"> </w:t>
      </w:r>
      <w:r>
        <w:rPr>
          <w:b/>
          <w:w w:val="114"/>
          <w:sz w:val="24"/>
          <w:szCs w:val="24"/>
        </w:rPr>
        <w:t>1</w:t>
      </w:r>
    </w:p>
    <w:p w:rsidR="00DF7E86" w:rsidRDefault="00DF7E86">
      <w:pPr>
        <w:spacing w:line="200" w:lineRule="exact"/>
      </w:pPr>
    </w:p>
    <w:p w:rsidR="00DF7E86" w:rsidRDefault="00DF7E86">
      <w:pPr>
        <w:spacing w:before="3" w:line="200" w:lineRule="exact"/>
      </w:pPr>
    </w:p>
    <w:p w:rsidR="00DF7E86" w:rsidRDefault="00FB3854">
      <w:pPr>
        <w:spacing w:before="20" w:line="320" w:lineRule="exact"/>
        <w:ind w:left="584"/>
        <w:rPr>
          <w:sz w:val="28"/>
          <w:szCs w:val="28"/>
        </w:rPr>
      </w:pPr>
      <w:r>
        <w:rPr>
          <w:w w:val="81"/>
          <w:position w:val="-1"/>
          <w:sz w:val="28"/>
          <w:szCs w:val="28"/>
        </w:rPr>
        <w:t>I</w:t>
      </w:r>
      <w:r>
        <w:rPr>
          <w:w w:val="110"/>
          <w:position w:val="-1"/>
          <w:sz w:val="28"/>
          <w:szCs w:val="28"/>
        </w:rPr>
        <w:t>n</w:t>
      </w:r>
      <w:r>
        <w:rPr>
          <w:spacing w:val="-1"/>
          <w:position w:val="-1"/>
          <w:sz w:val="28"/>
          <w:szCs w:val="28"/>
        </w:rPr>
        <w:t xml:space="preserve"> </w:t>
      </w:r>
      <w:r>
        <w:rPr>
          <w:w w:val="117"/>
          <w:position w:val="-1"/>
          <w:sz w:val="28"/>
          <w:szCs w:val="28"/>
        </w:rPr>
        <w:t>t</w:t>
      </w:r>
      <w:r>
        <w:rPr>
          <w:w w:val="110"/>
          <w:position w:val="-1"/>
          <w:sz w:val="28"/>
          <w:szCs w:val="28"/>
        </w:rPr>
        <w:t>h</w:t>
      </w:r>
      <w:r>
        <w:rPr>
          <w:w w:val="87"/>
          <w:position w:val="-1"/>
          <w:sz w:val="28"/>
          <w:szCs w:val="28"/>
        </w:rPr>
        <w:t>i</w:t>
      </w:r>
      <w:r>
        <w:rPr>
          <w:w w:val="132"/>
          <w:position w:val="-1"/>
          <w:sz w:val="28"/>
          <w:szCs w:val="28"/>
        </w:rPr>
        <w:t>s</w:t>
      </w:r>
      <w:r>
        <w:rPr>
          <w:spacing w:val="-1"/>
          <w:position w:val="-1"/>
          <w:sz w:val="28"/>
          <w:szCs w:val="28"/>
        </w:rPr>
        <w:t xml:space="preserve"> </w:t>
      </w:r>
      <w:r>
        <w:rPr>
          <w:position w:val="-1"/>
          <w:sz w:val="28"/>
          <w:szCs w:val="28"/>
        </w:rPr>
        <w:t>the</w:t>
      </w:r>
      <w:r>
        <w:rPr>
          <w:spacing w:val="50"/>
          <w:position w:val="-1"/>
          <w:sz w:val="28"/>
          <w:szCs w:val="28"/>
        </w:rPr>
        <w:t xml:space="preserve"> </w:t>
      </w:r>
      <w:r>
        <w:rPr>
          <w:w w:val="115"/>
          <w:position w:val="-1"/>
          <w:sz w:val="28"/>
          <w:szCs w:val="28"/>
        </w:rPr>
        <w:t>user</w:t>
      </w:r>
      <w:r>
        <w:rPr>
          <w:spacing w:val="-8"/>
          <w:w w:val="115"/>
          <w:position w:val="-1"/>
          <w:sz w:val="28"/>
          <w:szCs w:val="28"/>
        </w:rPr>
        <w:t xml:space="preserve"> </w:t>
      </w:r>
      <w:r>
        <w:rPr>
          <w:position w:val="-1"/>
          <w:sz w:val="28"/>
          <w:szCs w:val="28"/>
        </w:rPr>
        <w:t>will</w:t>
      </w:r>
      <w:r>
        <w:rPr>
          <w:spacing w:val="-25"/>
          <w:position w:val="-1"/>
          <w:sz w:val="28"/>
          <w:szCs w:val="28"/>
        </w:rPr>
        <w:t xml:space="preserve"> </w:t>
      </w:r>
      <w:r>
        <w:rPr>
          <w:position w:val="-1"/>
          <w:sz w:val="28"/>
          <w:szCs w:val="28"/>
        </w:rPr>
        <w:t>be</w:t>
      </w:r>
      <w:r>
        <w:rPr>
          <w:spacing w:val="39"/>
          <w:position w:val="-1"/>
          <w:sz w:val="28"/>
          <w:szCs w:val="28"/>
        </w:rPr>
        <w:t xml:space="preserve"> </w:t>
      </w:r>
      <w:r>
        <w:rPr>
          <w:w w:val="119"/>
          <w:position w:val="-1"/>
          <w:sz w:val="28"/>
          <w:szCs w:val="28"/>
        </w:rPr>
        <w:t>e</w:t>
      </w:r>
      <w:r>
        <w:rPr>
          <w:w w:val="110"/>
          <w:position w:val="-1"/>
          <w:sz w:val="28"/>
          <w:szCs w:val="28"/>
        </w:rPr>
        <w:t>n</w:t>
      </w:r>
      <w:r>
        <w:rPr>
          <w:w w:val="117"/>
          <w:position w:val="-1"/>
          <w:sz w:val="28"/>
          <w:szCs w:val="28"/>
        </w:rPr>
        <w:t>t</w:t>
      </w:r>
      <w:r>
        <w:rPr>
          <w:w w:val="119"/>
          <w:position w:val="-1"/>
          <w:sz w:val="28"/>
          <w:szCs w:val="28"/>
        </w:rPr>
        <w:t>e</w:t>
      </w:r>
      <w:r>
        <w:rPr>
          <w:w w:val="101"/>
          <w:position w:val="-1"/>
          <w:sz w:val="28"/>
          <w:szCs w:val="28"/>
        </w:rPr>
        <w:t>r</w:t>
      </w:r>
      <w:r>
        <w:rPr>
          <w:w w:val="87"/>
          <w:position w:val="-1"/>
          <w:sz w:val="28"/>
          <w:szCs w:val="28"/>
        </w:rPr>
        <w:t>i</w:t>
      </w:r>
      <w:r>
        <w:rPr>
          <w:w w:val="110"/>
          <w:position w:val="-1"/>
          <w:sz w:val="28"/>
          <w:szCs w:val="28"/>
        </w:rPr>
        <w:t>n</w:t>
      </w:r>
      <w:r>
        <w:rPr>
          <w:w w:val="112"/>
          <w:position w:val="-1"/>
          <w:sz w:val="28"/>
          <w:szCs w:val="28"/>
        </w:rPr>
        <w:t>g</w:t>
      </w:r>
      <w:r>
        <w:rPr>
          <w:spacing w:val="-1"/>
          <w:position w:val="-1"/>
          <w:sz w:val="28"/>
          <w:szCs w:val="28"/>
        </w:rPr>
        <w:t xml:space="preserve"> </w:t>
      </w:r>
      <w:r>
        <w:rPr>
          <w:w w:val="119"/>
          <w:position w:val="-1"/>
          <w:sz w:val="28"/>
          <w:szCs w:val="28"/>
        </w:rPr>
        <w:t>tested</w:t>
      </w:r>
      <w:r>
        <w:rPr>
          <w:spacing w:val="-13"/>
          <w:w w:val="119"/>
          <w:position w:val="-1"/>
          <w:sz w:val="28"/>
          <w:szCs w:val="28"/>
        </w:rPr>
        <w:t xml:space="preserve"> </w:t>
      </w:r>
      <w:r>
        <w:rPr>
          <w:spacing w:val="-2"/>
          <w:w w:val="96"/>
          <w:position w:val="-1"/>
          <w:sz w:val="28"/>
          <w:szCs w:val="28"/>
        </w:rPr>
        <w:t>v</w:t>
      </w:r>
      <w:r>
        <w:rPr>
          <w:w w:val="122"/>
          <w:position w:val="-1"/>
          <w:sz w:val="28"/>
          <w:szCs w:val="28"/>
        </w:rPr>
        <w:t>a</w:t>
      </w:r>
      <w:r>
        <w:rPr>
          <w:w w:val="87"/>
          <w:position w:val="-1"/>
          <w:sz w:val="28"/>
          <w:szCs w:val="28"/>
        </w:rPr>
        <w:t>l</w:t>
      </w:r>
      <w:r>
        <w:rPr>
          <w:w w:val="110"/>
          <w:position w:val="-1"/>
          <w:sz w:val="28"/>
          <w:szCs w:val="28"/>
        </w:rPr>
        <w:t>u</w:t>
      </w:r>
      <w:r>
        <w:rPr>
          <w:w w:val="119"/>
          <w:position w:val="-1"/>
          <w:sz w:val="28"/>
          <w:szCs w:val="28"/>
        </w:rPr>
        <w:t>e</w:t>
      </w:r>
      <w:r>
        <w:rPr>
          <w:w w:val="132"/>
          <w:position w:val="-1"/>
          <w:sz w:val="28"/>
          <w:szCs w:val="28"/>
        </w:rPr>
        <w:t>s</w:t>
      </w:r>
      <w:r>
        <w:rPr>
          <w:spacing w:val="-1"/>
          <w:position w:val="-1"/>
          <w:sz w:val="28"/>
          <w:szCs w:val="28"/>
        </w:rPr>
        <w:t xml:space="preserve"> </w:t>
      </w:r>
      <w:r>
        <w:rPr>
          <w:position w:val="-1"/>
          <w:sz w:val="28"/>
          <w:szCs w:val="28"/>
        </w:rPr>
        <w:t>which</w:t>
      </w:r>
      <w:r>
        <w:rPr>
          <w:spacing w:val="45"/>
          <w:position w:val="-1"/>
          <w:sz w:val="28"/>
          <w:szCs w:val="28"/>
        </w:rPr>
        <w:t xml:space="preserve"> </w:t>
      </w:r>
      <w:r>
        <w:rPr>
          <w:w w:val="87"/>
          <w:position w:val="-1"/>
          <w:sz w:val="28"/>
          <w:szCs w:val="28"/>
        </w:rPr>
        <w:t>i</w:t>
      </w:r>
      <w:r>
        <w:rPr>
          <w:w w:val="132"/>
          <w:position w:val="-1"/>
          <w:sz w:val="28"/>
          <w:szCs w:val="28"/>
        </w:rPr>
        <w:t>s</w:t>
      </w:r>
      <w:r>
        <w:rPr>
          <w:spacing w:val="-1"/>
          <w:position w:val="-1"/>
          <w:sz w:val="28"/>
          <w:szCs w:val="28"/>
        </w:rPr>
        <w:t xml:space="preserve"> </w:t>
      </w:r>
      <w:r>
        <w:rPr>
          <w:position w:val="-1"/>
          <w:sz w:val="28"/>
          <w:szCs w:val="28"/>
        </w:rPr>
        <w:t>m</w:t>
      </w:r>
      <w:r>
        <w:rPr>
          <w:spacing w:val="-2"/>
          <w:position w:val="-1"/>
          <w:sz w:val="28"/>
          <w:szCs w:val="28"/>
        </w:rPr>
        <w:t>ov</w:t>
      </w:r>
      <w:r>
        <w:rPr>
          <w:position w:val="-1"/>
          <w:sz w:val="28"/>
          <w:szCs w:val="28"/>
        </w:rPr>
        <w:t xml:space="preserve">ed </w:t>
      </w:r>
      <w:r>
        <w:rPr>
          <w:spacing w:val="8"/>
          <w:position w:val="-1"/>
          <w:sz w:val="28"/>
          <w:szCs w:val="28"/>
        </w:rPr>
        <w:t xml:space="preserve"> </w:t>
      </w:r>
      <w:r>
        <w:rPr>
          <w:position w:val="-1"/>
          <w:sz w:val="28"/>
          <w:szCs w:val="28"/>
        </w:rPr>
        <w:t>for</w:t>
      </w:r>
      <w:r>
        <w:rPr>
          <w:spacing w:val="22"/>
          <w:position w:val="-1"/>
          <w:sz w:val="28"/>
          <w:szCs w:val="28"/>
        </w:rPr>
        <w:t xml:space="preserve"> </w:t>
      </w:r>
      <w:r>
        <w:rPr>
          <w:w w:val="112"/>
          <w:position w:val="-1"/>
          <w:sz w:val="28"/>
          <w:szCs w:val="28"/>
        </w:rPr>
        <w:t>p</w:t>
      </w:r>
      <w:r>
        <w:rPr>
          <w:spacing w:val="-3"/>
          <w:w w:val="101"/>
          <w:position w:val="-1"/>
          <w:sz w:val="28"/>
          <w:szCs w:val="28"/>
        </w:rPr>
        <w:t>r</w:t>
      </w:r>
      <w:r>
        <w:rPr>
          <w:w w:val="119"/>
          <w:position w:val="-1"/>
          <w:sz w:val="28"/>
          <w:szCs w:val="28"/>
        </w:rPr>
        <w:t>e</w:t>
      </w:r>
      <w:r>
        <w:rPr>
          <w:w w:val="112"/>
          <w:position w:val="-1"/>
          <w:sz w:val="28"/>
          <w:szCs w:val="28"/>
        </w:rPr>
        <w:t>d</w:t>
      </w:r>
      <w:r>
        <w:rPr>
          <w:w w:val="87"/>
          <w:position w:val="-1"/>
          <w:sz w:val="28"/>
          <w:szCs w:val="28"/>
        </w:rPr>
        <w:t>i</w:t>
      </w:r>
      <w:r>
        <w:rPr>
          <w:w w:val="118"/>
          <w:position w:val="-1"/>
          <w:sz w:val="28"/>
          <w:szCs w:val="28"/>
        </w:rPr>
        <w:t>c</w:t>
      </w:r>
      <w:r>
        <w:rPr>
          <w:w w:val="117"/>
          <w:position w:val="-1"/>
          <w:sz w:val="28"/>
          <w:szCs w:val="28"/>
        </w:rPr>
        <w:t>t</w:t>
      </w:r>
      <w:r>
        <w:rPr>
          <w:w w:val="87"/>
          <w:position w:val="-1"/>
          <w:sz w:val="28"/>
          <w:szCs w:val="28"/>
        </w:rPr>
        <w:t>i</w:t>
      </w:r>
      <w:r>
        <w:rPr>
          <w:w w:val="113"/>
          <w:position w:val="-1"/>
          <w:sz w:val="28"/>
          <w:szCs w:val="28"/>
        </w:rPr>
        <w:t>o</w:t>
      </w:r>
      <w:r>
        <w:rPr>
          <w:w w:val="110"/>
          <w:position w:val="-1"/>
          <w:sz w:val="28"/>
          <w:szCs w:val="28"/>
        </w:rPr>
        <w:t>n</w:t>
      </w:r>
      <w:r>
        <w:rPr>
          <w:w w:val="105"/>
          <w:position w:val="-1"/>
          <w:sz w:val="28"/>
          <w:szCs w:val="28"/>
        </w:rPr>
        <w:t>.</w:t>
      </w: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before="17" w:line="280" w:lineRule="exact"/>
        <w:rPr>
          <w:sz w:val="28"/>
          <w:szCs w:val="28"/>
        </w:rPr>
      </w:pPr>
    </w:p>
    <w:p w:rsidR="00DF7E86" w:rsidRDefault="00FB3854">
      <w:pPr>
        <w:spacing w:before="25" w:line="260" w:lineRule="exact"/>
        <w:ind w:left="2790"/>
        <w:rPr>
          <w:sz w:val="24"/>
          <w:szCs w:val="24"/>
        </w:rPr>
      </w:pPr>
      <w:r>
        <w:rPr>
          <w:b/>
          <w:sz w:val="24"/>
          <w:szCs w:val="24"/>
        </w:rPr>
        <w:t>Figu</w:t>
      </w:r>
      <w:r>
        <w:rPr>
          <w:b/>
          <w:spacing w:val="-2"/>
          <w:sz w:val="24"/>
          <w:szCs w:val="24"/>
        </w:rPr>
        <w:t>r</w:t>
      </w:r>
      <w:r>
        <w:rPr>
          <w:b/>
          <w:sz w:val="24"/>
          <w:szCs w:val="24"/>
        </w:rPr>
        <w:t>e</w:t>
      </w:r>
      <w:r>
        <w:rPr>
          <w:b/>
          <w:spacing w:val="-1"/>
          <w:sz w:val="24"/>
          <w:szCs w:val="24"/>
        </w:rPr>
        <w:t xml:space="preserve"> </w:t>
      </w:r>
      <w:r>
        <w:rPr>
          <w:b/>
          <w:sz w:val="24"/>
          <w:szCs w:val="24"/>
        </w:rPr>
        <w:t>8.2</w:t>
      </w:r>
      <w:r>
        <w:rPr>
          <w:b/>
          <w:spacing w:val="42"/>
          <w:sz w:val="24"/>
          <w:szCs w:val="24"/>
        </w:rPr>
        <w:t xml:space="preserve"> </w:t>
      </w:r>
      <w:r>
        <w:rPr>
          <w:b/>
          <w:sz w:val="24"/>
          <w:szCs w:val="24"/>
        </w:rPr>
        <w:t>-</w:t>
      </w:r>
      <w:r>
        <w:rPr>
          <w:b/>
          <w:spacing w:val="13"/>
          <w:sz w:val="24"/>
          <w:szCs w:val="24"/>
        </w:rPr>
        <w:t xml:space="preserve"> </w:t>
      </w:r>
      <w:r>
        <w:rPr>
          <w:b/>
          <w:sz w:val="24"/>
          <w:szCs w:val="24"/>
        </w:rPr>
        <w:t>User</w:t>
      </w:r>
      <w:r>
        <w:rPr>
          <w:b/>
          <w:spacing w:val="14"/>
          <w:sz w:val="24"/>
          <w:szCs w:val="24"/>
        </w:rPr>
        <w:t xml:space="preserve"> </w:t>
      </w:r>
      <w:r>
        <w:rPr>
          <w:b/>
          <w:w w:val="108"/>
          <w:sz w:val="24"/>
          <w:szCs w:val="24"/>
        </w:rPr>
        <w:t>Acceptance</w:t>
      </w:r>
      <w:r>
        <w:rPr>
          <w:b/>
          <w:spacing w:val="-5"/>
          <w:w w:val="108"/>
          <w:sz w:val="24"/>
          <w:szCs w:val="24"/>
        </w:rPr>
        <w:t xml:space="preserve"> </w:t>
      </w:r>
      <w:r>
        <w:rPr>
          <w:b/>
          <w:spacing w:val="-10"/>
          <w:sz w:val="24"/>
          <w:szCs w:val="24"/>
        </w:rPr>
        <w:t>T</w:t>
      </w:r>
      <w:r>
        <w:rPr>
          <w:b/>
          <w:sz w:val="24"/>
          <w:szCs w:val="24"/>
        </w:rPr>
        <w:t>est</w:t>
      </w:r>
      <w:r>
        <w:rPr>
          <w:b/>
          <w:spacing w:val="40"/>
          <w:sz w:val="24"/>
          <w:szCs w:val="24"/>
        </w:rPr>
        <w:t xml:space="preserve"> </w:t>
      </w:r>
      <w:r>
        <w:rPr>
          <w:b/>
          <w:w w:val="114"/>
          <w:sz w:val="24"/>
          <w:szCs w:val="24"/>
        </w:rPr>
        <w:t>2</w:t>
      </w:r>
    </w:p>
    <w:p w:rsidR="00DF7E86" w:rsidRDefault="00DF7E86">
      <w:pPr>
        <w:spacing w:line="200" w:lineRule="exact"/>
      </w:pPr>
    </w:p>
    <w:p w:rsidR="00DF7E86" w:rsidRDefault="00DF7E86">
      <w:pPr>
        <w:spacing w:before="3" w:line="200" w:lineRule="exact"/>
      </w:pPr>
    </w:p>
    <w:p w:rsidR="00DF7E86" w:rsidRDefault="00FB3854">
      <w:pPr>
        <w:spacing w:before="20" w:line="301" w:lineRule="auto"/>
        <w:ind w:left="120" w:right="70" w:firstLine="623"/>
        <w:rPr>
          <w:sz w:val="28"/>
          <w:szCs w:val="28"/>
        </w:rPr>
      </w:pPr>
      <w:r>
        <w:rPr>
          <w:w w:val="81"/>
          <w:sz w:val="28"/>
          <w:szCs w:val="28"/>
        </w:rPr>
        <w:t>I</w:t>
      </w:r>
      <w:r>
        <w:rPr>
          <w:w w:val="110"/>
          <w:sz w:val="28"/>
          <w:szCs w:val="28"/>
        </w:rPr>
        <w:t>n</w:t>
      </w:r>
      <w:r>
        <w:rPr>
          <w:spacing w:val="-1"/>
          <w:sz w:val="28"/>
          <w:szCs w:val="28"/>
        </w:rPr>
        <w:t xml:space="preserve"> </w:t>
      </w:r>
      <w:r>
        <w:rPr>
          <w:w w:val="117"/>
          <w:sz w:val="28"/>
          <w:szCs w:val="28"/>
        </w:rPr>
        <w:t>t</w:t>
      </w:r>
      <w:r>
        <w:rPr>
          <w:w w:val="110"/>
          <w:sz w:val="28"/>
          <w:szCs w:val="28"/>
        </w:rPr>
        <w:t>h</w:t>
      </w:r>
      <w:r>
        <w:rPr>
          <w:w w:val="87"/>
          <w:sz w:val="28"/>
          <w:szCs w:val="28"/>
        </w:rPr>
        <w:t>i</w:t>
      </w:r>
      <w:r>
        <w:rPr>
          <w:w w:val="132"/>
          <w:sz w:val="28"/>
          <w:szCs w:val="28"/>
        </w:rPr>
        <w:t>s</w:t>
      </w:r>
      <w:r>
        <w:rPr>
          <w:spacing w:val="-1"/>
          <w:sz w:val="28"/>
          <w:szCs w:val="28"/>
        </w:rPr>
        <w:t xml:space="preserve"> </w:t>
      </w:r>
      <w:r>
        <w:rPr>
          <w:sz w:val="28"/>
          <w:szCs w:val="28"/>
        </w:rPr>
        <w:t>the</w:t>
      </w:r>
      <w:r>
        <w:rPr>
          <w:spacing w:val="50"/>
          <w:sz w:val="28"/>
          <w:szCs w:val="28"/>
        </w:rPr>
        <w:t xml:space="preserve"> </w:t>
      </w:r>
      <w:r>
        <w:rPr>
          <w:w w:val="118"/>
          <w:sz w:val="28"/>
          <w:szCs w:val="28"/>
        </w:rPr>
        <w:t>data</w:t>
      </w:r>
      <w:r>
        <w:rPr>
          <w:spacing w:val="-13"/>
          <w:w w:val="118"/>
          <w:sz w:val="28"/>
          <w:szCs w:val="28"/>
        </w:rPr>
        <w:t xml:space="preserve"> </w:t>
      </w:r>
      <w:r>
        <w:rPr>
          <w:sz w:val="28"/>
          <w:szCs w:val="28"/>
        </w:rPr>
        <w:t>which</w:t>
      </w:r>
      <w:r>
        <w:rPr>
          <w:spacing w:val="45"/>
          <w:sz w:val="28"/>
          <w:szCs w:val="28"/>
        </w:rPr>
        <w:t xml:space="preserve"> </w:t>
      </w:r>
      <w:r>
        <w:rPr>
          <w:w w:val="114"/>
          <w:sz w:val="28"/>
          <w:szCs w:val="28"/>
        </w:rPr>
        <w:t>was</w:t>
      </w:r>
      <w:r>
        <w:rPr>
          <w:spacing w:val="-3"/>
          <w:w w:val="114"/>
          <w:sz w:val="28"/>
          <w:szCs w:val="28"/>
        </w:rPr>
        <w:t xml:space="preserve"> </w:t>
      </w:r>
      <w:r>
        <w:rPr>
          <w:w w:val="114"/>
          <w:sz w:val="28"/>
          <w:szCs w:val="28"/>
        </w:rPr>
        <w:t>ente</w:t>
      </w:r>
      <w:r>
        <w:rPr>
          <w:spacing w:val="-3"/>
          <w:w w:val="114"/>
          <w:sz w:val="28"/>
          <w:szCs w:val="28"/>
        </w:rPr>
        <w:t>r</w:t>
      </w:r>
      <w:r>
        <w:rPr>
          <w:w w:val="114"/>
          <w:sz w:val="28"/>
          <w:szCs w:val="28"/>
        </w:rPr>
        <w:t>ed</w:t>
      </w:r>
      <w:r>
        <w:rPr>
          <w:spacing w:val="-10"/>
          <w:w w:val="114"/>
          <w:sz w:val="28"/>
          <w:szCs w:val="28"/>
        </w:rPr>
        <w:t xml:space="preserve"> </w:t>
      </w:r>
      <w:r>
        <w:rPr>
          <w:spacing w:val="-2"/>
          <w:sz w:val="28"/>
          <w:szCs w:val="28"/>
        </w:rPr>
        <w:t>b</w:t>
      </w:r>
      <w:r>
        <w:rPr>
          <w:sz w:val="28"/>
          <w:szCs w:val="28"/>
        </w:rPr>
        <w:t>y</w:t>
      </w:r>
      <w:r>
        <w:rPr>
          <w:spacing w:val="7"/>
          <w:sz w:val="28"/>
          <w:szCs w:val="28"/>
        </w:rPr>
        <w:t xml:space="preserve"> </w:t>
      </w:r>
      <w:r>
        <w:rPr>
          <w:sz w:val="28"/>
          <w:szCs w:val="28"/>
        </w:rPr>
        <w:t>the</w:t>
      </w:r>
      <w:r>
        <w:rPr>
          <w:spacing w:val="50"/>
          <w:sz w:val="28"/>
          <w:szCs w:val="28"/>
        </w:rPr>
        <w:t xml:space="preserve"> </w:t>
      </w:r>
      <w:r>
        <w:rPr>
          <w:w w:val="115"/>
          <w:sz w:val="28"/>
          <w:szCs w:val="28"/>
        </w:rPr>
        <w:t>user</w:t>
      </w:r>
      <w:r>
        <w:rPr>
          <w:spacing w:val="-8"/>
          <w:w w:val="115"/>
          <w:sz w:val="28"/>
          <w:szCs w:val="28"/>
        </w:rPr>
        <w:t xml:space="preserve"> </w:t>
      </w:r>
      <w:r>
        <w:rPr>
          <w:sz w:val="28"/>
          <w:szCs w:val="28"/>
        </w:rPr>
        <w:t>will</w:t>
      </w:r>
      <w:r>
        <w:rPr>
          <w:spacing w:val="-25"/>
          <w:sz w:val="28"/>
          <w:szCs w:val="28"/>
        </w:rPr>
        <w:t xml:space="preserve"> </w:t>
      </w:r>
      <w:r>
        <w:rPr>
          <w:sz w:val="28"/>
          <w:szCs w:val="28"/>
        </w:rPr>
        <w:t>be</w:t>
      </w:r>
      <w:r>
        <w:rPr>
          <w:spacing w:val="39"/>
          <w:sz w:val="28"/>
          <w:szCs w:val="28"/>
        </w:rPr>
        <w:t xml:space="preserve"> </w:t>
      </w:r>
      <w:r>
        <w:rPr>
          <w:w w:val="122"/>
          <w:sz w:val="28"/>
          <w:szCs w:val="28"/>
        </w:rPr>
        <w:t>a</w:t>
      </w:r>
      <w:r>
        <w:rPr>
          <w:w w:val="110"/>
          <w:sz w:val="28"/>
          <w:szCs w:val="28"/>
        </w:rPr>
        <w:t>n</w:t>
      </w:r>
      <w:r>
        <w:rPr>
          <w:w w:val="122"/>
          <w:sz w:val="28"/>
          <w:szCs w:val="28"/>
        </w:rPr>
        <w:t>a</w:t>
      </w:r>
      <w:r>
        <w:rPr>
          <w:w w:val="87"/>
          <w:sz w:val="28"/>
          <w:szCs w:val="28"/>
        </w:rPr>
        <w:t>l</w:t>
      </w:r>
      <w:r>
        <w:rPr>
          <w:w w:val="94"/>
          <w:sz w:val="28"/>
          <w:szCs w:val="28"/>
        </w:rPr>
        <w:t>y</w:t>
      </w:r>
      <w:r>
        <w:rPr>
          <w:spacing w:val="-2"/>
          <w:w w:val="111"/>
          <w:sz w:val="28"/>
          <w:szCs w:val="28"/>
        </w:rPr>
        <w:t>z</w:t>
      </w:r>
      <w:r>
        <w:rPr>
          <w:w w:val="119"/>
          <w:sz w:val="28"/>
          <w:szCs w:val="28"/>
        </w:rPr>
        <w:t>e</w:t>
      </w:r>
      <w:r>
        <w:rPr>
          <w:w w:val="112"/>
          <w:sz w:val="28"/>
          <w:szCs w:val="28"/>
        </w:rPr>
        <w:t>d</w:t>
      </w:r>
      <w:r>
        <w:rPr>
          <w:w w:val="105"/>
          <w:sz w:val="28"/>
          <w:szCs w:val="28"/>
        </w:rPr>
        <w:t>.</w:t>
      </w:r>
      <w:r>
        <w:rPr>
          <w:spacing w:val="-1"/>
          <w:sz w:val="28"/>
          <w:szCs w:val="28"/>
        </w:rPr>
        <w:t xml:space="preserve"> </w:t>
      </w:r>
      <w:r>
        <w:rPr>
          <w:w w:val="97"/>
          <w:sz w:val="28"/>
          <w:szCs w:val="28"/>
        </w:rPr>
        <w:t>T</w:t>
      </w:r>
      <w:r>
        <w:rPr>
          <w:w w:val="110"/>
          <w:sz w:val="28"/>
          <w:szCs w:val="28"/>
        </w:rPr>
        <w:t>h</w:t>
      </w:r>
      <w:r>
        <w:rPr>
          <w:w w:val="87"/>
          <w:sz w:val="28"/>
          <w:szCs w:val="28"/>
        </w:rPr>
        <w:t>i</w:t>
      </w:r>
      <w:r>
        <w:rPr>
          <w:w w:val="132"/>
          <w:sz w:val="28"/>
          <w:szCs w:val="28"/>
        </w:rPr>
        <w:t>s</w:t>
      </w:r>
      <w:r>
        <w:rPr>
          <w:spacing w:val="-1"/>
          <w:sz w:val="28"/>
          <w:szCs w:val="28"/>
        </w:rPr>
        <w:t xml:space="preserve"> </w:t>
      </w:r>
      <w:r>
        <w:rPr>
          <w:w w:val="99"/>
          <w:sz w:val="28"/>
          <w:szCs w:val="28"/>
        </w:rPr>
        <w:t>ﬁ</w:t>
      </w:r>
      <w:r>
        <w:rPr>
          <w:w w:val="112"/>
          <w:sz w:val="28"/>
          <w:szCs w:val="28"/>
        </w:rPr>
        <w:t>g</w:t>
      </w:r>
      <w:r>
        <w:rPr>
          <w:w w:val="110"/>
          <w:sz w:val="28"/>
          <w:szCs w:val="28"/>
        </w:rPr>
        <w:t>u</w:t>
      </w:r>
      <w:r>
        <w:rPr>
          <w:spacing w:val="-3"/>
          <w:w w:val="101"/>
          <w:sz w:val="28"/>
          <w:szCs w:val="28"/>
        </w:rPr>
        <w:t>r</w:t>
      </w:r>
      <w:r>
        <w:rPr>
          <w:w w:val="119"/>
          <w:sz w:val="28"/>
          <w:szCs w:val="28"/>
        </w:rPr>
        <w:t xml:space="preserve">e </w:t>
      </w:r>
      <w:r>
        <w:rPr>
          <w:w w:val="115"/>
          <w:sz w:val="28"/>
          <w:szCs w:val="28"/>
        </w:rPr>
        <w:t>shows</w:t>
      </w:r>
      <w:r>
        <w:rPr>
          <w:spacing w:val="-9"/>
          <w:w w:val="115"/>
          <w:sz w:val="28"/>
          <w:szCs w:val="28"/>
        </w:rPr>
        <w:t xml:space="preserve"> </w:t>
      </w:r>
      <w:r>
        <w:rPr>
          <w:sz w:val="28"/>
          <w:szCs w:val="28"/>
        </w:rPr>
        <w:t>the</w:t>
      </w:r>
      <w:r>
        <w:rPr>
          <w:spacing w:val="50"/>
          <w:sz w:val="28"/>
          <w:szCs w:val="28"/>
        </w:rPr>
        <w:t xml:space="preserve"> </w:t>
      </w:r>
      <w:r>
        <w:rPr>
          <w:w w:val="116"/>
          <w:sz w:val="28"/>
          <w:szCs w:val="28"/>
        </w:rPr>
        <w:t>person</w:t>
      </w:r>
      <w:r>
        <w:rPr>
          <w:spacing w:val="-23"/>
          <w:w w:val="116"/>
          <w:sz w:val="28"/>
          <w:szCs w:val="28"/>
        </w:rPr>
        <w:t xml:space="preserve"> </w:t>
      </w:r>
      <w:r>
        <w:rPr>
          <w:w w:val="116"/>
          <w:sz w:val="28"/>
          <w:szCs w:val="28"/>
        </w:rPr>
        <w:t>does</w:t>
      </w:r>
      <w:r>
        <w:rPr>
          <w:spacing w:val="-1"/>
          <w:w w:val="116"/>
          <w:sz w:val="28"/>
          <w:szCs w:val="28"/>
        </w:rPr>
        <w:t xml:space="preserve"> </w:t>
      </w:r>
      <w:r>
        <w:rPr>
          <w:sz w:val="28"/>
          <w:szCs w:val="28"/>
        </w:rPr>
        <w:t>not</w:t>
      </w:r>
      <w:r>
        <w:rPr>
          <w:spacing w:val="44"/>
          <w:sz w:val="28"/>
          <w:szCs w:val="28"/>
        </w:rPr>
        <w:t xml:space="preserve"> </w:t>
      </w:r>
      <w:r>
        <w:rPr>
          <w:sz w:val="28"/>
          <w:szCs w:val="28"/>
        </w:rPr>
        <w:t>h</w:t>
      </w:r>
      <w:r>
        <w:rPr>
          <w:spacing w:val="-2"/>
          <w:sz w:val="28"/>
          <w:szCs w:val="28"/>
        </w:rPr>
        <w:t>av</w:t>
      </w:r>
      <w:r>
        <w:rPr>
          <w:sz w:val="28"/>
          <w:szCs w:val="28"/>
        </w:rPr>
        <w:t>e</w:t>
      </w:r>
      <w:r>
        <w:rPr>
          <w:spacing w:val="58"/>
          <w:sz w:val="28"/>
          <w:szCs w:val="28"/>
        </w:rPr>
        <w:t xml:space="preserve"> </w:t>
      </w:r>
      <w:r>
        <w:rPr>
          <w:sz w:val="28"/>
          <w:szCs w:val="28"/>
        </w:rPr>
        <w:t>li</w:t>
      </w:r>
      <w:r>
        <w:rPr>
          <w:spacing w:val="-2"/>
          <w:sz w:val="28"/>
          <w:szCs w:val="28"/>
        </w:rPr>
        <w:t>v</w:t>
      </w:r>
      <w:r>
        <w:rPr>
          <w:sz w:val="28"/>
          <w:szCs w:val="28"/>
        </w:rPr>
        <w:t>er</w:t>
      </w:r>
      <w:r>
        <w:rPr>
          <w:spacing w:val="-2"/>
          <w:sz w:val="28"/>
          <w:szCs w:val="28"/>
        </w:rPr>
        <w:t xml:space="preserve"> </w:t>
      </w:r>
      <w:r>
        <w:rPr>
          <w:w w:val="112"/>
          <w:sz w:val="28"/>
          <w:szCs w:val="28"/>
        </w:rPr>
        <w:t>d</w:t>
      </w:r>
      <w:r>
        <w:rPr>
          <w:w w:val="87"/>
          <w:sz w:val="28"/>
          <w:szCs w:val="28"/>
        </w:rPr>
        <w:t>i</w:t>
      </w:r>
      <w:r>
        <w:rPr>
          <w:w w:val="132"/>
          <w:sz w:val="28"/>
          <w:szCs w:val="28"/>
        </w:rPr>
        <w:t>s</w:t>
      </w:r>
      <w:r>
        <w:rPr>
          <w:w w:val="119"/>
          <w:sz w:val="28"/>
          <w:szCs w:val="28"/>
        </w:rPr>
        <w:t>e</w:t>
      </w:r>
      <w:r>
        <w:rPr>
          <w:w w:val="122"/>
          <w:sz w:val="28"/>
          <w:szCs w:val="28"/>
        </w:rPr>
        <w:t>a</w:t>
      </w:r>
      <w:r>
        <w:rPr>
          <w:w w:val="132"/>
          <w:sz w:val="28"/>
          <w:szCs w:val="28"/>
        </w:rPr>
        <w:t>s</w:t>
      </w:r>
      <w:r>
        <w:rPr>
          <w:w w:val="119"/>
          <w:sz w:val="28"/>
          <w:szCs w:val="28"/>
        </w:rPr>
        <w:t>e</w:t>
      </w:r>
      <w:r>
        <w:rPr>
          <w:w w:val="105"/>
          <w:sz w:val="28"/>
          <w:szCs w:val="28"/>
        </w:rPr>
        <w:t>.</w:t>
      </w:r>
    </w:p>
    <w:p w:rsidR="00DF7E86" w:rsidRDefault="00FB3854">
      <w:pPr>
        <w:spacing w:before="3"/>
        <w:ind w:left="120"/>
        <w:rPr>
          <w:sz w:val="28"/>
          <w:szCs w:val="28"/>
        </w:rPr>
        <w:sectPr w:rsidR="00DF7E86">
          <w:pgSz w:w="11900" w:h="16840"/>
          <w:pgMar w:top="1560" w:right="940" w:bottom="280" w:left="960" w:header="0" w:footer="913" w:gutter="0"/>
          <w:cols w:space="720"/>
        </w:sectPr>
      </w:pPr>
      <w:r>
        <w:rPr>
          <w:b/>
          <w:w w:val="116"/>
          <w:sz w:val="28"/>
          <w:szCs w:val="28"/>
        </w:rPr>
        <w:t>.</w:t>
      </w:r>
    </w:p>
    <w:p w:rsidR="00DF7E86" w:rsidRDefault="00BE00B0">
      <w:pPr>
        <w:spacing w:before="1" w:line="160" w:lineRule="exact"/>
        <w:rPr>
          <w:sz w:val="17"/>
          <w:szCs w:val="17"/>
        </w:rPr>
      </w:pPr>
      <w:r w:rsidRPr="00BE00B0">
        <w:lastRenderedPageBreak/>
        <w:pict>
          <v:group id="_x0000_s1547" style="position:absolute;margin-left:38.2pt;margin-top:38.95pt;width:531.3pt;height:780.85pt;z-index:-251664896;mso-position-horizontal-relative:page;mso-position-vertical-relative:page" coordorigin="764,779" coordsize="10626,15617">
            <v:shape id="_x0000_s1552" style="position:absolute;left:802;top:817;width:10551;height:15542" coordorigin="802,817" coordsize="10551,15542" path="m802,817r10551,l11353,16359r-10551,l802,817xe" filled="f" strokeweight="1.3218mm">
              <v:path arrowok="t"/>
            </v:shape>
            <v:shape id="_x0000_s1551" type="#_x0000_t75" style="position:absolute;left:1079;top:1544;width:10146;height:4796">
              <v:imagedata r:id="rId41" o:title=""/>
            </v:shape>
            <v:shape id="_x0000_s1550" style="position:absolute;left:3747;top:6774;width:3867;height:285" coordorigin="3747,6774" coordsize="3867,285" path="m3747,6774r3867,l7614,7059r-3867,l3747,6774xe" stroked="f">
              <v:path arrowok="t"/>
            </v:shape>
            <v:shape id="_x0000_s1549" style="position:absolute;left:1079;top:7464;width:9922;height:345" coordorigin="1079,7464" coordsize="9922,345" path="m1079,7464r9922,l11001,7808r-9922,l1079,7464xe" stroked="f">
              <v:path arrowok="t"/>
            </v:shape>
            <v:shape id="_x0000_s1548" style="position:absolute;left:1079;top:7868;width:4766;height:345" coordorigin="1079,7868" coordsize="4766,345" path="m1079,7868r4766,l5845,8213r-4766,l1079,7868xe" stroked="f">
              <v:path arrowok="t"/>
            </v:shape>
            <w10:wrap anchorx="page" anchory="page"/>
          </v:group>
        </w:pict>
      </w: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FB3854">
      <w:pPr>
        <w:spacing w:before="25" w:line="260" w:lineRule="exact"/>
        <w:ind w:left="2790"/>
        <w:rPr>
          <w:sz w:val="24"/>
          <w:szCs w:val="24"/>
        </w:rPr>
      </w:pPr>
      <w:r>
        <w:rPr>
          <w:b/>
          <w:sz w:val="24"/>
          <w:szCs w:val="24"/>
        </w:rPr>
        <w:t>Figu</w:t>
      </w:r>
      <w:r>
        <w:rPr>
          <w:b/>
          <w:spacing w:val="-2"/>
          <w:sz w:val="24"/>
          <w:szCs w:val="24"/>
        </w:rPr>
        <w:t>r</w:t>
      </w:r>
      <w:r>
        <w:rPr>
          <w:b/>
          <w:sz w:val="24"/>
          <w:szCs w:val="24"/>
        </w:rPr>
        <w:t>e</w:t>
      </w:r>
      <w:r>
        <w:rPr>
          <w:b/>
          <w:spacing w:val="-1"/>
          <w:sz w:val="24"/>
          <w:szCs w:val="24"/>
        </w:rPr>
        <w:t xml:space="preserve"> </w:t>
      </w:r>
      <w:r>
        <w:rPr>
          <w:b/>
          <w:sz w:val="24"/>
          <w:szCs w:val="24"/>
        </w:rPr>
        <w:t>8.3</w:t>
      </w:r>
      <w:r>
        <w:rPr>
          <w:b/>
          <w:spacing w:val="42"/>
          <w:sz w:val="24"/>
          <w:szCs w:val="24"/>
        </w:rPr>
        <w:t xml:space="preserve"> </w:t>
      </w:r>
      <w:r>
        <w:rPr>
          <w:b/>
          <w:sz w:val="24"/>
          <w:szCs w:val="24"/>
        </w:rPr>
        <w:t>-</w:t>
      </w:r>
      <w:r>
        <w:rPr>
          <w:b/>
          <w:spacing w:val="13"/>
          <w:sz w:val="24"/>
          <w:szCs w:val="24"/>
        </w:rPr>
        <w:t xml:space="preserve"> </w:t>
      </w:r>
      <w:r>
        <w:rPr>
          <w:b/>
          <w:sz w:val="24"/>
          <w:szCs w:val="24"/>
        </w:rPr>
        <w:t>User</w:t>
      </w:r>
      <w:r>
        <w:rPr>
          <w:b/>
          <w:spacing w:val="14"/>
          <w:sz w:val="24"/>
          <w:szCs w:val="24"/>
        </w:rPr>
        <w:t xml:space="preserve"> </w:t>
      </w:r>
      <w:r>
        <w:rPr>
          <w:b/>
          <w:w w:val="108"/>
          <w:sz w:val="24"/>
          <w:szCs w:val="24"/>
        </w:rPr>
        <w:t>Acceptance</w:t>
      </w:r>
      <w:r>
        <w:rPr>
          <w:b/>
          <w:spacing w:val="-5"/>
          <w:w w:val="108"/>
          <w:sz w:val="24"/>
          <w:szCs w:val="24"/>
        </w:rPr>
        <w:t xml:space="preserve"> </w:t>
      </w:r>
      <w:r>
        <w:rPr>
          <w:b/>
          <w:spacing w:val="-10"/>
          <w:sz w:val="24"/>
          <w:szCs w:val="24"/>
        </w:rPr>
        <w:t>T</w:t>
      </w:r>
      <w:r>
        <w:rPr>
          <w:b/>
          <w:sz w:val="24"/>
          <w:szCs w:val="24"/>
        </w:rPr>
        <w:t>est</w:t>
      </w:r>
      <w:r>
        <w:rPr>
          <w:b/>
          <w:spacing w:val="40"/>
          <w:sz w:val="24"/>
          <w:szCs w:val="24"/>
        </w:rPr>
        <w:t xml:space="preserve"> </w:t>
      </w:r>
      <w:r>
        <w:rPr>
          <w:b/>
          <w:w w:val="114"/>
          <w:sz w:val="24"/>
          <w:szCs w:val="24"/>
        </w:rPr>
        <w:t>3</w:t>
      </w:r>
    </w:p>
    <w:p w:rsidR="00DF7E86" w:rsidRDefault="00DF7E86">
      <w:pPr>
        <w:spacing w:line="200" w:lineRule="exact"/>
      </w:pPr>
    </w:p>
    <w:p w:rsidR="00DF7E86" w:rsidRDefault="00DF7E86">
      <w:pPr>
        <w:spacing w:before="3" w:line="200" w:lineRule="exact"/>
      </w:pPr>
    </w:p>
    <w:p w:rsidR="00DF7E86" w:rsidRDefault="00FB3854">
      <w:pPr>
        <w:spacing w:before="20" w:line="301" w:lineRule="auto"/>
        <w:ind w:left="120" w:right="71" w:firstLine="629"/>
        <w:rPr>
          <w:sz w:val="28"/>
          <w:szCs w:val="28"/>
        </w:rPr>
      </w:pPr>
      <w:r>
        <w:rPr>
          <w:w w:val="81"/>
          <w:sz w:val="28"/>
          <w:szCs w:val="28"/>
        </w:rPr>
        <w:t>I</w:t>
      </w:r>
      <w:r>
        <w:rPr>
          <w:w w:val="110"/>
          <w:sz w:val="28"/>
          <w:szCs w:val="28"/>
        </w:rPr>
        <w:t>n</w:t>
      </w:r>
      <w:r>
        <w:rPr>
          <w:spacing w:val="20"/>
          <w:sz w:val="28"/>
          <w:szCs w:val="28"/>
        </w:rPr>
        <w:t xml:space="preserve"> </w:t>
      </w:r>
      <w:r>
        <w:rPr>
          <w:w w:val="117"/>
          <w:sz w:val="28"/>
          <w:szCs w:val="28"/>
        </w:rPr>
        <w:t>t</w:t>
      </w:r>
      <w:r>
        <w:rPr>
          <w:w w:val="110"/>
          <w:sz w:val="28"/>
          <w:szCs w:val="28"/>
        </w:rPr>
        <w:t>h</w:t>
      </w:r>
      <w:r>
        <w:rPr>
          <w:w w:val="87"/>
          <w:sz w:val="28"/>
          <w:szCs w:val="28"/>
        </w:rPr>
        <w:t>i</w:t>
      </w:r>
      <w:r>
        <w:rPr>
          <w:w w:val="132"/>
          <w:sz w:val="28"/>
          <w:szCs w:val="28"/>
        </w:rPr>
        <w:t>s</w:t>
      </w:r>
      <w:r>
        <w:rPr>
          <w:spacing w:val="20"/>
          <w:sz w:val="28"/>
          <w:szCs w:val="28"/>
        </w:rPr>
        <w:t xml:space="preserve"> </w:t>
      </w:r>
      <w:r>
        <w:rPr>
          <w:sz w:val="28"/>
          <w:szCs w:val="28"/>
        </w:rPr>
        <w:t xml:space="preserve">the </w:t>
      </w:r>
      <w:r>
        <w:rPr>
          <w:spacing w:val="1"/>
          <w:sz w:val="28"/>
          <w:szCs w:val="28"/>
        </w:rPr>
        <w:t xml:space="preserve"> </w:t>
      </w:r>
      <w:r>
        <w:rPr>
          <w:w w:val="118"/>
          <w:sz w:val="28"/>
          <w:szCs w:val="28"/>
        </w:rPr>
        <w:t>data</w:t>
      </w:r>
      <w:r>
        <w:rPr>
          <w:spacing w:val="8"/>
          <w:w w:val="118"/>
          <w:sz w:val="28"/>
          <w:szCs w:val="28"/>
        </w:rPr>
        <w:t xml:space="preserve"> </w:t>
      </w:r>
      <w:r>
        <w:rPr>
          <w:sz w:val="28"/>
          <w:szCs w:val="28"/>
        </w:rPr>
        <w:t>which</w:t>
      </w:r>
      <w:r>
        <w:rPr>
          <w:spacing w:val="66"/>
          <w:sz w:val="28"/>
          <w:szCs w:val="28"/>
        </w:rPr>
        <w:t xml:space="preserve"> </w:t>
      </w:r>
      <w:r>
        <w:rPr>
          <w:w w:val="114"/>
          <w:sz w:val="28"/>
          <w:szCs w:val="28"/>
        </w:rPr>
        <w:t>was</w:t>
      </w:r>
      <w:r>
        <w:rPr>
          <w:spacing w:val="2"/>
          <w:w w:val="114"/>
          <w:sz w:val="28"/>
          <w:szCs w:val="28"/>
        </w:rPr>
        <w:t xml:space="preserve"> </w:t>
      </w:r>
      <w:r>
        <w:rPr>
          <w:w w:val="114"/>
          <w:sz w:val="28"/>
          <w:szCs w:val="28"/>
        </w:rPr>
        <w:t>ente</w:t>
      </w:r>
      <w:r>
        <w:rPr>
          <w:spacing w:val="-3"/>
          <w:w w:val="114"/>
          <w:sz w:val="28"/>
          <w:szCs w:val="28"/>
        </w:rPr>
        <w:t>r</w:t>
      </w:r>
      <w:r>
        <w:rPr>
          <w:w w:val="114"/>
          <w:sz w:val="28"/>
          <w:szCs w:val="28"/>
        </w:rPr>
        <w:t>ed</w:t>
      </w:r>
      <w:r>
        <w:rPr>
          <w:spacing w:val="-4"/>
          <w:w w:val="114"/>
          <w:sz w:val="28"/>
          <w:szCs w:val="28"/>
        </w:rPr>
        <w:t xml:space="preserve"> </w:t>
      </w:r>
      <w:r>
        <w:rPr>
          <w:spacing w:val="-2"/>
          <w:sz w:val="28"/>
          <w:szCs w:val="28"/>
        </w:rPr>
        <w:t>b</w:t>
      </w:r>
      <w:r>
        <w:rPr>
          <w:sz w:val="28"/>
          <w:szCs w:val="28"/>
        </w:rPr>
        <w:t>y</w:t>
      </w:r>
      <w:r>
        <w:rPr>
          <w:spacing w:val="13"/>
          <w:sz w:val="28"/>
          <w:szCs w:val="28"/>
        </w:rPr>
        <w:t xml:space="preserve"> </w:t>
      </w:r>
      <w:r>
        <w:rPr>
          <w:sz w:val="28"/>
          <w:szCs w:val="28"/>
        </w:rPr>
        <w:t>the</w:t>
      </w:r>
      <w:r>
        <w:rPr>
          <w:spacing w:val="56"/>
          <w:sz w:val="28"/>
          <w:szCs w:val="28"/>
        </w:rPr>
        <w:t xml:space="preserve"> </w:t>
      </w:r>
      <w:r>
        <w:rPr>
          <w:w w:val="115"/>
          <w:sz w:val="28"/>
          <w:szCs w:val="28"/>
        </w:rPr>
        <w:t>user</w:t>
      </w:r>
      <w:r>
        <w:rPr>
          <w:spacing w:val="-2"/>
          <w:w w:val="115"/>
          <w:sz w:val="28"/>
          <w:szCs w:val="28"/>
        </w:rPr>
        <w:t xml:space="preserve"> </w:t>
      </w:r>
      <w:r>
        <w:rPr>
          <w:sz w:val="28"/>
          <w:szCs w:val="28"/>
        </w:rPr>
        <w:t>will</w:t>
      </w:r>
      <w:r>
        <w:rPr>
          <w:spacing w:val="-19"/>
          <w:sz w:val="28"/>
          <w:szCs w:val="28"/>
        </w:rPr>
        <w:t xml:space="preserve"> </w:t>
      </w:r>
      <w:r>
        <w:rPr>
          <w:sz w:val="28"/>
          <w:szCs w:val="28"/>
        </w:rPr>
        <w:t>be</w:t>
      </w:r>
      <w:r>
        <w:rPr>
          <w:spacing w:val="45"/>
          <w:sz w:val="28"/>
          <w:szCs w:val="28"/>
        </w:rPr>
        <w:t xml:space="preserve"> </w:t>
      </w:r>
      <w:r>
        <w:rPr>
          <w:w w:val="122"/>
          <w:sz w:val="28"/>
          <w:szCs w:val="28"/>
        </w:rPr>
        <w:t>a</w:t>
      </w:r>
      <w:r>
        <w:rPr>
          <w:w w:val="110"/>
          <w:sz w:val="28"/>
          <w:szCs w:val="28"/>
        </w:rPr>
        <w:t>n</w:t>
      </w:r>
      <w:r>
        <w:rPr>
          <w:w w:val="122"/>
          <w:sz w:val="28"/>
          <w:szCs w:val="28"/>
        </w:rPr>
        <w:t>a</w:t>
      </w:r>
      <w:r>
        <w:rPr>
          <w:w w:val="87"/>
          <w:sz w:val="28"/>
          <w:szCs w:val="28"/>
        </w:rPr>
        <w:t>l</w:t>
      </w:r>
      <w:r>
        <w:rPr>
          <w:w w:val="94"/>
          <w:sz w:val="28"/>
          <w:szCs w:val="28"/>
        </w:rPr>
        <w:t>y</w:t>
      </w:r>
      <w:r>
        <w:rPr>
          <w:spacing w:val="-2"/>
          <w:w w:val="111"/>
          <w:sz w:val="28"/>
          <w:szCs w:val="28"/>
        </w:rPr>
        <w:t>z</w:t>
      </w:r>
      <w:r>
        <w:rPr>
          <w:w w:val="119"/>
          <w:sz w:val="28"/>
          <w:szCs w:val="28"/>
        </w:rPr>
        <w:t>e</w:t>
      </w:r>
      <w:r>
        <w:rPr>
          <w:w w:val="112"/>
          <w:sz w:val="28"/>
          <w:szCs w:val="28"/>
        </w:rPr>
        <w:t>d</w:t>
      </w:r>
      <w:r>
        <w:rPr>
          <w:w w:val="105"/>
          <w:sz w:val="28"/>
          <w:szCs w:val="28"/>
        </w:rPr>
        <w:t>.</w:t>
      </w:r>
      <w:r>
        <w:rPr>
          <w:spacing w:val="5"/>
          <w:sz w:val="28"/>
          <w:szCs w:val="28"/>
        </w:rPr>
        <w:t xml:space="preserve"> </w:t>
      </w:r>
      <w:r>
        <w:rPr>
          <w:w w:val="97"/>
          <w:sz w:val="28"/>
          <w:szCs w:val="28"/>
        </w:rPr>
        <w:t>T</w:t>
      </w:r>
      <w:r>
        <w:rPr>
          <w:w w:val="110"/>
          <w:sz w:val="28"/>
          <w:szCs w:val="28"/>
        </w:rPr>
        <w:t>h</w:t>
      </w:r>
      <w:r>
        <w:rPr>
          <w:w w:val="87"/>
          <w:sz w:val="28"/>
          <w:szCs w:val="28"/>
        </w:rPr>
        <w:t>i</w:t>
      </w:r>
      <w:r>
        <w:rPr>
          <w:w w:val="132"/>
          <w:sz w:val="28"/>
          <w:szCs w:val="28"/>
        </w:rPr>
        <w:t>s</w:t>
      </w:r>
      <w:r>
        <w:rPr>
          <w:spacing w:val="5"/>
          <w:sz w:val="28"/>
          <w:szCs w:val="28"/>
        </w:rPr>
        <w:t xml:space="preserve"> </w:t>
      </w:r>
      <w:r>
        <w:rPr>
          <w:w w:val="99"/>
          <w:sz w:val="28"/>
          <w:szCs w:val="28"/>
        </w:rPr>
        <w:t>ﬁ</w:t>
      </w:r>
      <w:r>
        <w:rPr>
          <w:w w:val="112"/>
          <w:sz w:val="28"/>
          <w:szCs w:val="28"/>
        </w:rPr>
        <w:t>g</w:t>
      </w:r>
      <w:r>
        <w:rPr>
          <w:w w:val="110"/>
          <w:sz w:val="28"/>
          <w:szCs w:val="28"/>
        </w:rPr>
        <w:t>u</w:t>
      </w:r>
      <w:r>
        <w:rPr>
          <w:spacing w:val="-3"/>
          <w:w w:val="101"/>
          <w:sz w:val="28"/>
          <w:szCs w:val="28"/>
        </w:rPr>
        <w:t>r</w:t>
      </w:r>
      <w:r>
        <w:rPr>
          <w:w w:val="119"/>
          <w:sz w:val="28"/>
          <w:szCs w:val="28"/>
        </w:rPr>
        <w:t xml:space="preserve">e </w:t>
      </w:r>
      <w:r>
        <w:rPr>
          <w:w w:val="115"/>
          <w:sz w:val="28"/>
          <w:szCs w:val="28"/>
        </w:rPr>
        <w:t>shows</w:t>
      </w:r>
      <w:r>
        <w:rPr>
          <w:spacing w:val="-9"/>
          <w:w w:val="115"/>
          <w:sz w:val="28"/>
          <w:szCs w:val="28"/>
        </w:rPr>
        <w:t xml:space="preserve"> </w:t>
      </w:r>
      <w:r>
        <w:rPr>
          <w:sz w:val="28"/>
          <w:szCs w:val="28"/>
        </w:rPr>
        <w:t>the</w:t>
      </w:r>
      <w:r>
        <w:rPr>
          <w:spacing w:val="50"/>
          <w:sz w:val="28"/>
          <w:szCs w:val="28"/>
        </w:rPr>
        <w:t xml:space="preserve"> </w:t>
      </w:r>
      <w:r>
        <w:rPr>
          <w:w w:val="114"/>
          <w:sz w:val="28"/>
          <w:szCs w:val="28"/>
        </w:rPr>
        <w:t>person</w:t>
      </w:r>
      <w:r>
        <w:rPr>
          <w:spacing w:val="-7"/>
          <w:w w:val="114"/>
          <w:sz w:val="28"/>
          <w:szCs w:val="28"/>
        </w:rPr>
        <w:t xml:space="preserve"> </w:t>
      </w:r>
      <w:r>
        <w:rPr>
          <w:sz w:val="28"/>
          <w:szCs w:val="28"/>
        </w:rPr>
        <w:t>h</w:t>
      </w:r>
      <w:r>
        <w:rPr>
          <w:spacing w:val="-2"/>
          <w:sz w:val="28"/>
          <w:szCs w:val="28"/>
        </w:rPr>
        <w:t>av</w:t>
      </w:r>
      <w:r>
        <w:rPr>
          <w:sz w:val="28"/>
          <w:szCs w:val="28"/>
        </w:rPr>
        <w:t>e</w:t>
      </w:r>
      <w:r>
        <w:rPr>
          <w:spacing w:val="58"/>
          <w:sz w:val="28"/>
          <w:szCs w:val="28"/>
        </w:rPr>
        <w:t xml:space="preserve"> </w:t>
      </w:r>
      <w:r>
        <w:rPr>
          <w:sz w:val="28"/>
          <w:szCs w:val="28"/>
        </w:rPr>
        <w:t>a</w:t>
      </w:r>
      <w:r>
        <w:rPr>
          <w:spacing w:val="26"/>
          <w:sz w:val="28"/>
          <w:szCs w:val="28"/>
        </w:rPr>
        <w:t xml:space="preserve"> </w:t>
      </w:r>
      <w:r>
        <w:rPr>
          <w:sz w:val="28"/>
          <w:szCs w:val="28"/>
        </w:rPr>
        <w:t>li</w:t>
      </w:r>
      <w:r>
        <w:rPr>
          <w:spacing w:val="-2"/>
          <w:sz w:val="28"/>
          <w:szCs w:val="28"/>
        </w:rPr>
        <w:t>v</w:t>
      </w:r>
      <w:r>
        <w:rPr>
          <w:sz w:val="28"/>
          <w:szCs w:val="28"/>
        </w:rPr>
        <w:t>er</w:t>
      </w:r>
      <w:r>
        <w:rPr>
          <w:spacing w:val="-2"/>
          <w:sz w:val="28"/>
          <w:szCs w:val="28"/>
        </w:rPr>
        <w:t xml:space="preserve"> </w:t>
      </w:r>
      <w:r>
        <w:rPr>
          <w:w w:val="112"/>
          <w:sz w:val="28"/>
          <w:szCs w:val="28"/>
        </w:rPr>
        <w:t>d</w:t>
      </w:r>
      <w:r>
        <w:rPr>
          <w:w w:val="87"/>
          <w:sz w:val="28"/>
          <w:szCs w:val="28"/>
        </w:rPr>
        <w:t>i</w:t>
      </w:r>
      <w:r>
        <w:rPr>
          <w:w w:val="132"/>
          <w:sz w:val="28"/>
          <w:szCs w:val="28"/>
        </w:rPr>
        <w:t>s</w:t>
      </w:r>
      <w:r>
        <w:rPr>
          <w:w w:val="119"/>
          <w:sz w:val="28"/>
          <w:szCs w:val="28"/>
        </w:rPr>
        <w:t>e</w:t>
      </w:r>
      <w:r>
        <w:rPr>
          <w:w w:val="122"/>
          <w:sz w:val="28"/>
          <w:szCs w:val="28"/>
        </w:rPr>
        <w:t>a</w:t>
      </w:r>
      <w:r>
        <w:rPr>
          <w:w w:val="132"/>
          <w:sz w:val="28"/>
          <w:szCs w:val="28"/>
        </w:rPr>
        <w:t>s</w:t>
      </w:r>
      <w:r>
        <w:rPr>
          <w:w w:val="119"/>
          <w:sz w:val="28"/>
          <w:szCs w:val="28"/>
        </w:rPr>
        <w:t>e</w:t>
      </w:r>
      <w:r>
        <w:rPr>
          <w:w w:val="105"/>
          <w:sz w:val="28"/>
          <w:szCs w:val="28"/>
        </w:rPr>
        <w:t>.</w:t>
      </w: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before="7" w:line="200" w:lineRule="exact"/>
      </w:pPr>
    </w:p>
    <w:p w:rsidR="00DF7E86" w:rsidRDefault="00FB3854">
      <w:pPr>
        <w:ind w:left="4956" w:right="4801"/>
        <w:jc w:val="center"/>
        <w:rPr>
          <w:sz w:val="28"/>
          <w:szCs w:val="28"/>
        </w:rPr>
        <w:sectPr w:rsidR="00DF7E86">
          <w:footerReference w:type="default" r:id="rId42"/>
          <w:pgSz w:w="11900" w:h="16840"/>
          <w:pgMar w:top="1560" w:right="780" w:bottom="280" w:left="960" w:header="0" w:footer="0" w:gutter="0"/>
          <w:cols w:space="720"/>
        </w:sectPr>
      </w:pPr>
      <w:r>
        <w:rPr>
          <w:b/>
          <w:w w:val="114"/>
          <w:sz w:val="28"/>
          <w:szCs w:val="28"/>
        </w:rPr>
        <w:t>27</w:t>
      </w:r>
    </w:p>
    <w:p w:rsidR="00DF7E86" w:rsidRDefault="00BE00B0">
      <w:pPr>
        <w:spacing w:before="63" w:line="300" w:lineRule="exact"/>
        <w:ind w:left="4160" w:right="4340"/>
        <w:jc w:val="center"/>
        <w:rPr>
          <w:sz w:val="28"/>
          <w:szCs w:val="28"/>
        </w:rPr>
      </w:pPr>
      <w:r w:rsidRPr="00BE00B0">
        <w:lastRenderedPageBreak/>
        <w:pict>
          <v:group id="_x0000_s1537" style="position:absolute;left:0;text-align:left;margin-left:38.2pt;margin-top:38.95pt;width:531.3pt;height:780.85pt;z-index:-251663872;mso-position-horizontal-relative:page;mso-position-vertical-relative:page" coordorigin="764,779" coordsize="10626,15617">
            <v:shape id="_x0000_s1546" style="position:absolute;left:802;top:817;width:10551;height:15542" coordorigin="802,817" coordsize="10551,15542" path="m802,817r10551,l11353,16359r-10551,l802,817xe" filled="f" strokeweight="1.3218mm">
              <v:path arrowok="t"/>
            </v:shape>
            <v:shape id="_x0000_s1545" style="position:absolute;left:5156;top:1589;width:1589;height:315" coordorigin="5156,1589" coordsize="1589,315" path="m5156,1589r1588,l6744,1903r-1588,l5156,1589xe" stroked="f">
              <v:path arrowok="t"/>
            </v:shape>
            <v:shape id="_x0000_s1544" style="position:absolute;left:5321;top:2398;width:1259;height:315" coordorigin="5321,2398" coordsize="1259,315" path="m5321,2398r1258,l6579,2713r-1258,l5321,2398xe" stroked="f">
              <v:path arrowok="t"/>
            </v:shape>
            <v:shape id="_x0000_s1543" style="position:absolute;left:1079;top:3237;width:4002;height:315" coordorigin="1079,3237" coordsize="4002,315" path="m1079,3237r4002,l5081,3552r-4002,l1079,3237xe" stroked="f">
              <v:path arrowok="t"/>
            </v:shape>
            <v:shape id="_x0000_s1542" type="#_x0000_t75" style="position:absolute;left:1798;top:4451;width:8888;height:8723">
              <v:imagedata r:id="rId43" o:title=""/>
            </v:shape>
            <v:shape id="_x0000_s1541" style="position:absolute;left:3972;top:13639;width:3957;height:285" coordorigin="3972,13639" coordsize="3957,285" path="m3972,13639r3956,l7928,13923r-3956,l3972,13639xe" stroked="f">
              <v:path arrowok="t"/>
            </v:shape>
            <v:shape id="_x0000_s1540" style="position:absolute;left:1079;top:14358;width:9922;height:345" coordorigin="1079,14358" coordsize="9922,345" path="m1079,14358r9922,l11001,14703r-9922,l1079,14358xe" stroked="f">
              <v:path arrowok="t"/>
            </v:shape>
            <v:shape id="_x0000_s1539" style="position:absolute;left:1079;top:14763;width:9937;height:345" coordorigin="1079,14763" coordsize="9937,345" path="m1079,14763r9937,l11016,15107r-9937,l1079,14763xe" stroked="f">
              <v:path arrowok="t"/>
            </v:shape>
            <v:shape id="_x0000_s1538" style="position:absolute;left:1079;top:15167;width:9127;height:345" coordorigin="1079,15167" coordsize="9127,345" path="m1079,15167r9127,l10206,15512r-9127,l1079,15167xe" stroked="f">
              <v:path arrowok="t"/>
            </v:shape>
            <w10:wrap anchorx="page" anchory="page"/>
          </v:group>
        </w:pict>
      </w:r>
      <w:r w:rsidR="00FB3854">
        <w:rPr>
          <w:b/>
          <w:position w:val="-1"/>
          <w:sz w:val="28"/>
          <w:szCs w:val="28"/>
        </w:rPr>
        <w:t>CHAPTER</w:t>
      </w:r>
      <w:r w:rsidR="00FB3854">
        <w:rPr>
          <w:b/>
          <w:spacing w:val="-8"/>
          <w:position w:val="-1"/>
          <w:sz w:val="28"/>
          <w:szCs w:val="28"/>
        </w:rPr>
        <w:t xml:space="preserve"> </w:t>
      </w:r>
      <w:r w:rsidR="00FB3854">
        <w:rPr>
          <w:b/>
          <w:w w:val="99"/>
          <w:position w:val="-1"/>
          <w:sz w:val="28"/>
          <w:szCs w:val="28"/>
        </w:rPr>
        <w:t>9</w:t>
      </w:r>
    </w:p>
    <w:p w:rsidR="00DF7E86" w:rsidRDefault="00DF7E86">
      <w:pPr>
        <w:spacing w:line="200" w:lineRule="exact"/>
      </w:pPr>
    </w:p>
    <w:p w:rsidR="00DF7E86" w:rsidRDefault="00DF7E86">
      <w:pPr>
        <w:spacing w:before="10" w:line="260" w:lineRule="exact"/>
        <w:rPr>
          <w:sz w:val="26"/>
          <w:szCs w:val="26"/>
        </w:rPr>
      </w:pPr>
    </w:p>
    <w:p w:rsidR="00DF7E86" w:rsidRDefault="00FB3854">
      <w:pPr>
        <w:spacing w:before="23" w:line="300" w:lineRule="exact"/>
        <w:ind w:left="4324" w:right="4504"/>
        <w:jc w:val="center"/>
        <w:rPr>
          <w:sz w:val="28"/>
          <w:szCs w:val="28"/>
        </w:rPr>
      </w:pPr>
      <w:r>
        <w:rPr>
          <w:b/>
          <w:w w:val="99"/>
          <w:position w:val="-1"/>
          <w:sz w:val="28"/>
          <w:szCs w:val="28"/>
        </w:rPr>
        <w:t>R</w:t>
      </w:r>
      <w:r>
        <w:rPr>
          <w:b/>
          <w:position w:val="-1"/>
          <w:sz w:val="28"/>
          <w:szCs w:val="28"/>
        </w:rPr>
        <w:t>E</w:t>
      </w:r>
      <w:r>
        <w:rPr>
          <w:b/>
          <w:w w:val="99"/>
          <w:position w:val="-1"/>
          <w:sz w:val="28"/>
          <w:szCs w:val="28"/>
        </w:rPr>
        <w:t>SU</w:t>
      </w:r>
      <w:r>
        <w:rPr>
          <w:b/>
          <w:spacing w:val="-26"/>
          <w:position w:val="-1"/>
          <w:sz w:val="28"/>
          <w:szCs w:val="28"/>
        </w:rPr>
        <w:t>L</w:t>
      </w:r>
      <w:r>
        <w:rPr>
          <w:b/>
          <w:position w:val="-1"/>
          <w:sz w:val="28"/>
          <w:szCs w:val="28"/>
        </w:rPr>
        <w:t>T</w:t>
      </w:r>
      <w:r>
        <w:rPr>
          <w:b/>
          <w:w w:val="99"/>
          <w:position w:val="-1"/>
          <w:sz w:val="28"/>
          <w:szCs w:val="28"/>
        </w:rPr>
        <w:t>S</w:t>
      </w:r>
    </w:p>
    <w:p w:rsidR="00DF7E86" w:rsidRDefault="00DF7E86">
      <w:pPr>
        <w:spacing w:line="200" w:lineRule="exact"/>
      </w:pPr>
    </w:p>
    <w:p w:rsidR="00DF7E86" w:rsidRDefault="00DF7E86">
      <w:pPr>
        <w:spacing w:before="20" w:line="280" w:lineRule="exact"/>
        <w:rPr>
          <w:sz w:val="28"/>
          <w:szCs w:val="28"/>
        </w:rPr>
      </w:pPr>
    </w:p>
    <w:p w:rsidR="00DF7E86" w:rsidRDefault="00FB3854">
      <w:pPr>
        <w:spacing w:before="23" w:line="300" w:lineRule="exact"/>
        <w:ind w:left="120"/>
        <w:rPr>
          <w:sz w:val="28"/>
          <w:szCs w:val="28"/>
        </w:rPr>
      </w:pPr>
      <w:r>
        <w:rPr>
          <w:b/>
          <w:position w:val="-1"/>
          <w:sz w:val="28"/>
          <w:szCs w:val="28"/>
        </w:rPr>
        <w:t>9.1</w:t>
      </w:r>
      <w:r>
        <w:rPr>
          <w:b/>
          <w:spacing w:val="-3"/>
          <w:position w:val="-1"/>
          <w:sz w:val="28"/>
          <w:szCs w:val="28"/>
        </w:rPr>
        <w:t xml:space="preserve"> </w:t>
      </w:r>
      <w:r>
        <w:rPr>
          <w:b/>
          <w:position w:val="-1"/>
          <w:sz w:val="28"/>
          <w:szCs w:val="28"/>
        </w:rPr>
        <w:t>PERFORMANCE</w:t>
      </w:r>
      <w:r>
        <w:rPr>
          <w:b/>
          <w:spacing w:val="-15"/>
          <w:position w:val="-1"/>
          <w:sz w:val="28"/>
          <w:szCs w:val="28"/>
        </w:rPr>
        <w:t xml:space="preserve"> </w:t>
      </w:r>
      <w:r>
        <w:rPr>
          <w:b/>
          <w:position w:val="-1"/>
          <w:sz w:val="28"/>
          <w:szCs w:val="28"/>
        </w:rPr>
        <w:t>METRICS</w:t>
      </w: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before="7" w:line="260" w:lineRule="exact"/>
        <w:rPr>
          <w:sz w:val="26"/>
          <w:szCs w:val="26"/>
        </w:rPr>
      </w:pPr>
    </w:p>
    <w:p w:rsidR="00DF7E86" w:rsidRDefault="00FB3854">
      <w:pPr>
        <w:spacing w:before="25" w:line="260" w:lineRule="exact"/>
        <w:ind w:left="3011"/>
        <w:rPr>
          <w:sz w:val="24"/>
          <w:szCs w:val="24"/>
        </w:rPr>
      </w:pPr>
      <w:r>
        <w:rPr>
          <w:b/>
          <w:sz w:val="24"/>
          <w:szCs w:val="24"/>
        </w:rPr>
        <w:t>Figu</w:t>
      </w:r>
      <w:r>
        <w:rPr>
          <w:b/>
          <w:spacing w:val="-2"/>
          <w:sz w:val="24"/>
          <w:szCs w:val="24"/>
        </w:rPr>
        <w:t>r</w:t>
      </w:r>
      <w:r>
        <w:rPr>
          <w:b/>
          <w:sz w:val="24"/>
          <w:szCs w:val="24"/>
        </w:rPr>
        <w:t>e</w:t>
      </w:r>
      <w:r>
        <w:rPr>
          <w:b/>
          <w:spacing w:val="-1"/>
          <w:sz w:val="24"/>
          <w:szCs w:val="24"/>
        </w:rPr>
        <w:t xml:space="preserve"> </w:t>
      </w:r>
      <w:r>
        <w:rPr>
          <w:b/>
          <w:sz w:val="24"/>
          <w:szCs w:val="24"/>
        </w:rPr>
        <w:t>9.1</w:t>
      </w:r>
      <w:r>
        <w:rPr>
          <w:b/>
          <w:spacing w:val="42"/>
          <w:sz w:val="24"/>
          <w:szCs w:val="24"/>
        </w:rPr>
        <w:t xml:space="preserve"> </w:t>
      </w:r>
      <w:r>
        <w:rPr>
          <w:b/>
          <w:sz w:val="24"/>
          <w:szCs w:val="24"/>
        </w:rPr>
        <w:t>-</w:t>
      </w:r>
      <w:r>
        <w:rPr>
          <w:b/>
          <w:spacing w:val="13"/>
          <w:sz w:val="24"/>
          <w:szCs w:val="24"/>
        </w:rPr>
        <w:t xml:space="preserve"> </w:t>
      </w:r>
      <w:r>
        <w:rPr>
          <w:b/>
          <w:sz w:val="24"/>
          <w:szCs w:val="24"/>
        </w:rPr>
        <w:t>Flow of</w:t>
      </w:r>
      <w:r>
        <w:rPr>
          <w:b/>
          <w:spacing w:val="20"/>
          <w:sz w:val="24"/>
          <w:szCs w:val="24"/>
        </w:rPr>
        <w:t xml:space="preserve"> </w:t>
      </w:r>
      <w:r>
        <w:rPr>
          <w:b/>
          <w:sz w:val="24"/>
          <w:szCs w:val="24"/>
        </w:rPr>
        <w:t>the</w:t>
      </w:r>
      <w:r>
        <w:rPr>
          <w:b/>
          <w:spacing w:val="22"/>
          <w:sz w:val="24"/>
          <w:szCs w:val="24"/>
        </w:rPr>
        <w:t xml:space="preserve"> </w:t>
      </w:r>
      <w:r>
        <w:rPr>
          <w:b/>
          <w:spacing w:val="-2"/>
          <w:w w:val="105"/>
          <w:sz w:val="24"/>
          <w:szCs w:val="24"/>
        </w:rPr>
        <w:t>P</w:t>
      </w:r>
      <w:r>
        <w:rPr>
          <w:b/>
          <w:w w:val="102"/>
          <w:sz w:val="24"/>
          <w:szCs w:val="24"/>
        </w:rPr>
        <w:t>e</w:t>
      </w:r>
      <w:r>
        <w:rPr>
          <w:b/>
          <w:spacing w:val="2"/>
          <w:w w:val="102"/>
          <w:sz w:val="24"/>
          <w:szCs w:val="24"/>
        </w:rPr>
        <w:t>r</w:t>
      </w:r>
      <w:r>
        <w:rPr>
          <w:b/>
          <w:w w:val="106"/>
          <w:sz w:val="24"/>
          <w:szCs w:val="24"/>
        </w:rPr>
        <w:t>formance</w:t>
      </w:r>
    </w:p>
    <w:p w:rsidR="00DF7E86" w:rsidRDefault="00DF7E86">
      <w:pPr>
        <w:spacing w:line="200" w:lineRule="exact"/>
      </w:pPr>
    </w:p>
    <w:p w:rsidR="00DF7E86" w:rsidRDefault="00DF7E86">
      <w:pPr>
        <w:spacing w:before="13" w:line="220" w:lineRule="exact"/>
        <w:rPr>
          <w:sz w:val="22"/>
          <w:szCs w:val="22"/>
        </w:rPr>
      </w:pPr>
    </w:p>
    <w:p w:rsidR="00DF7E86" w:rsidRDefault="00FB3854">
      <w:pPr>
        <w:spacing w:before="20" w:line="301" w:lineRule="auto"/>
        <w:ind w:left="120" w:right="61" w:firstLine="764"/>
        <w:jc w:val="both"/>
        <w:rPr>
          <w:sz w:val="28"/>
          <w:szCs w:val="28"/>
        </w:rPr>
      </w:pPr>
      <w:r>
        <w:rPr>
          <w:spacing w:val="-2"/>
          <w:w w:val="112"/>
          <w:sz w:val="28"/>
          <w:szCs w:val="28"/>
        </w:rPr>
        <w:t>P</w:t>
      </w:r>
      <w:r>
        <w:rPr>
          <w:w w:val="112"/>
          <w:sz w:val="28"/>
          <w:szCs w:val="28"/>
        </w:rPr>
        <w:t>e</w:t>
      </w:r>
      <w:r>
        <w:rPr>
          <w:spacing w:val="2"/>
          <w:w w:val="112"/>
          <w:sz w:val="28"/>
          <w:szCs w:val="28"/>
        </w:rPr>
        <w:t>r</w:t>
      </w:r>
      <w:r>
        <w:rPr>
          <w:w w:val="112"/>
          <w:sz w:val="28"/>
          <w:szCs w:val="28"/>
        </w:rPr>
        <w:t>formance</w:t>
      </w:r>
      <w:r>
        <w:rPr>
          <w:spacing w:val="6"/>
          <w:w w:val="112"/>
          <w:sz w:val="28"/>
          <w:szCs w:val="28"/>
        </w:rPr>
        <w:t xml:space="preserve"> </w:t>
      </w:r>
      <w:r>
        <w:rPr>
          <w:w w:val="98"/>
          <w:sz w:val="28"/>
          <w:szCs w:val="28"/>
        </w:rPr>
        <w:t>M</w:t>
      </w:r>
      <w:r>
        <w:rPr>
          <w:w w:val="119"/>
          <w:sz w:val="28"/>
          <w:szCs w:val="28"/>
        </w:rPr>
        <w:t>e</w:t>
      </w:r>
      <w:r>
        <w:rPr>
          <w:w w:val="117"/>
          <w:sz w:val="28"/>
          <w:szCs w:val="28"/>
        </w:rPr>
        <w:t>t</w:t>
      </w:r>
      <w:r>
        <w:rPr>
          <w:w w:val="101"/>
          <w:sz w:val="28"/>
          <w:szCs w:val="28"/>
        </w:rPr>
        <w:t>r</w:t>
      </w:r>
      <w:r>
        <w:rPr>
          <w:w w:val="87"/>
          <w:sz w:val="28"/>
          <w:szCs w:val="28"/>
        </w:rPr>
        <w:t>i</w:t>
      </w:r>
      <w:r>
        <w:rPr>
          <w:w w:val="118"/>
          <w:sz w:val="28"/>
          <w:szCs w:val="28"/>
        </w:rPr>
        <w:t>c</w:t>
      </w:r>
      <w:r>
        <w:rPr>
          <w:w w:val="132"/>
          <w:sz w:val="28"/>
          <w:szCs w:val="28"/>
        </w:rPr>
        <w:t>s</w:t>
      </w:r>
      <w:r>
        <w:rPr>
          <w:spacing w:val="5"/>
          <w:sz w:val="28"/>
          <w:szCs w:val="28"/>
        </w:rPr>
        <w:t xml:space="preserve"> </w:t>
      </w:r>
      <w:r>
        <w:rPr>
          <w:w w:val="87"/>
          <w:sz w:val="28"/>
          <w:szCs w:val="28"/>
        </w:rPr>
        <w:t>i</w:t>
      </w:r>
      <w:r>
        <w:rPr>
          <w:w w:val="132"/>
          <w:sz w:val="28"/>
          <w:szCs w:val="28"/>
        </w:rPr>
        <w:t>s</w:t>
      </w:r>
      <w:r>
        <w:rPr>
          <w:spacing w:val="5"/>
          <w:sz w:val="28"/>
          <w:szCs w:val="28"/>
        </w:rPr>
        <w:t xml:space="preserve"> </w:t>
      </w:r>
      <w:r>
        <w:rPr>
          <w:w w:val="111"/>
          <w:sz w:val="28"/>
          <w:szCs w:val="28"/>
        </w:rPr>
        <w:t>pe</w:t>
      </w:r>
      <w:r>
        <w:rPr>
          <w:spacing w:val="2"/>
          <w:w w:val="111"/>
          <w:sz w:val="28"/>
          <w:szCs w:val="28"/>
        </w:rPr>
        <w:t>r</w:t>
      </w:r>
      <w:r>
        <w:rPr>
          <w:w w:val="111"/>
          <w:sz w:val="28"/>
          <w:szCs w:val="28"/>
        </w:rPr>
        <w:t xml:space="preserve">formed </w:t>
      </w:r>
      <w:r>
        <w:rPr>
          <w:sz w:val="28"/>
          <w:szCs w:val="28"/>
        </w:rPr>
        <w:t xml:space="preserve">along </w:t>
      </w:r>
      <w:r>
        <w:rPr>
          <w:spacing w:val="1"/>
          <w:sz w:val="28"/>
          <w:szCs w:val="28"/>
        </w:rPr>
        <w:t xml:space="preserve"> </w:t>
      </w:r>
      <w:r>
        <w:rPr>
          <w:sz w:val="28"/>
          <w:szCs w:val="28"/>
        </w:rPr>
        <w:t>for</w:t>
      </w:r>
      <w:r>
        <w:rPr>
          <w:spacing w:val="28"/>
          <w:sz w:val="28"/>
          <w:szCs w:val="28"/>
        </w:rPr>
        <w:t xml:space="preserve"> </w:t>
      </w:r>
      <w:r>
        <w:rPr>
          <w:sz w:val="28"/>
          <w:szCs w:val="28"/>
        </w:rPr>
        <w:t>all</w:t>
      </w:r>
      <w:r>
        <w:rPr>
          <w:spacing w:val="12"/>
          <w:sz w:val="28"/>
          <w:szCs w:val="28"/>
        </w:rPr>
        <w:t xml:space="preserve"> </w:t>
      </w:r>
      <w:r>
        <w:rPr>
          <w:sz w:val="28"/>
          <w:szCs w:val="28"/>
        </w:rPr>
        <w:t>the</w:t>
      </w:r>
      <w:r>
        <w:rPr>
          <w:spacing w:val="56"/>
          <w:sz w:val="28"/>
          <w:szCs w:val="28"/>
        </w:rPr>
        <w:t xml:space="preserve"> </w:t>
      </w:r>
      <w:r>
        <w:rPr>
          <w:sz w:val="28"/>
          <w:szCs w:val="28"/>
        </w:rPr>
        <w:t>ab</w:t>
      </w:r>
      <w:r>
        <w:rPr>
          <w:spacing w:val="-2"/>
          <w:sz w:val="28"/>
          <w:szCs w:val="28"/>
        </w:rPr>
        <w:t>ov</w:t>
      </w:r>
      <w:r>
        <w:rPr>
          <w:sz w:val="28"/>
          <w:szCs w:val="28"/>
        </w:rPr>
        <w:t xml:space="preserve">e </w:t>
      </w:r>
      <w:r>
        <w:rPr>
          <w:spacing w:val="15"/>
          <w:sz w:val="28"/>
          <w:szCs w:val="28"/>
        </w:rPr>
        <w:t xml:space="preserve"> </w:t>
      </w:r>
      <w:r>
        <w:rPr>
          <w:w w:val="122"/>
          <w:sz w:val="28"/>
          <w:szCs w:val="28"/>
        </w:rPr>
        <w:t>a</w:t>
      </w:r>
      <w:r>
        <w:rPr>
          <w:w w:val="132"/>
          <w:sz w:val="28"/>
          <w:szCs w:val="28"/>
        </w:rPr>
        <w:t>ss</w:t>
      </w:r>
      <w:r>
        <w:rPr>
          <w:w w:val="87"/>
          <w:sz w:val="28"/>
          <w:szCs w:val="28"/>
        </w:rPr>
        <w:t>i</w:t>
      </w:r>
      <w:r>
        <w:rPr>
          <w:w w:val="112"/>
          <w:sz w:val="28"/>
          <w:szCs w:val="28"/>
        </w:rPr>
        <w:t>g</w:t>
      </w:r>
      <w:r>
        <w:rPr>
          <w:w w:val="110"/>
          <w:sz w:val="28"/>
          <w:szCs w:val="28"/>
        </w:rPr>
        <w:t>n</w:t>
      </w:r>
      <w:r>
        <w:rPr>
          <w:w w:val="119"/>
          <w:sz w:val="28"/>
          <w:szCs w:val="28"/>
        </w:rPr>
        <w:t>e</w:t>
      </w:r>
      <w:r>
        <w:rPr>
          <w:w w:val="112"/>
          <w:sz w:val="28"/>
          <w:szCs w:val="28"/>
        </w:rPr>
        <w:t>d</w:t>
      </w:r>
      <w:r>
        <w:rPr>
          <w:spacing w:val="5"/>
          <w:sz w:val="28"/>
          <w:szCs w:val="28"/>
        </w:rPr>
        <w:t xml:space="preserve"> </w:t>
      </w:r>
      <w:r>
        <w:rPr>
          <w:w w:val="117"/>
          <w:sz w:val="28"/>
          <w:szCs w:val="28"/>
        </w:rPr>
        <w:t>t</w:t>
      </w:r>
      <w:r>
        <w:rPr>
          <w:w w:val="122"/>
          <w:sz w:val="28"/>
          <w:szCs w:val="28"/>
        </w:rPr>
        <w:t>a</w:t>
      </w:r>
      <w:r>
        <w:rPr>
          <w:w w:val="132"/>
          <w:sz w:val="28"/>
          <w:szCs w:val="28"/>
        </w:rPr>
        <w:t>s</w:t>
      </w:r>
      <w:r>
        <w:rPr>
          <w:w w:val="101"/>
          <w:sz w:val="28"/>
          <w:szCs w:val="28"/>
        </w:rPr>
        <w:t>k</w:t>
      </w:r>
      <w:r>
        <w:rPr>
          <w:w w:val="132"/>
          <w:sz w:val="28"/>
          <w:szCs w:val="28"/>
        </w:rPr>
        <w:t>s</w:t>
      </w:r>
      <w:r>
        <w:rPr>
          <w:w w:val="105"/>
          <w:sz w:val="28"/>
          <w:szCs w:val="28"/>
        </w:rPr>
        <w:t xml:space="preserve">. </w:t>
      </w:r>
      <w:r>
        <w:rPr>
          <w:w w:val="81"/>
          <w:sz w:val="28"/>
          <w:szCs w:val="28"/>
        </w:rPr>
        <w:t>I</w:t>
      </w:r>
      <w:r>
        <w:rPr>
          <w:w w:val="110"/>
          <w:sz w:val="28"/>
          <w:szCs w:val="28"/>
        </w:rPr>
        <w:t>n</w:t>
      </w:r>
      <w:r>
        <w:rPr>
          <w:spacing w:val="54"/>
          <w:w w:val="110"/>
          <w:sz w:val="28"/>
          <w:szCs w:val="28"/>
        </w:rPr>
        <w:t xml:space="preserve"> </w:t>
      </w:r>
      <w:r>
        <w:rPr>
          <w:w w:val="117"/>
          <w:sz w:val="28"/>
          <w:szCs w:val="28"/>
        </w:rPr>
        <w:t>each</w:t>
      </w:r>
      <w:r>
        <w:rPr>
          <w:spacing w:val="42"/>
          <w:w w:val="117"/>
          <w:sz w:val="28"/>
          <w:szCs w:val="28"/>
        </w:rPr>
        <w:t xml:space="preserve"> </w:t>
      </w:r>
      <w:r>
        <w:rPr>
          <w:sz w:val="28"/>
          <w:szCs w:val="28"/>
        </w:rPr>
        <w:t xml:space="preserve">and </w:t>
      </w:r>
      <w:r>
        <w:rPr>
          <w:spacing w:val="42"/>
          <w:sz w:val="28"/>
          <w:szCs w:val="28"/>
        </w:rPr>
        <w:t xml:space="preserve"> </w:t>
      </w:r>
      <w:r>
        <w:rPr>
          <w:spacing w:val="-2"/>
          <w:sz w:val="28"/>
          <w:szCs w:val="28"/>
        </w:rPr>
        <w:t>ev</w:t>
      </w:r>
      <w:r>
        <w:rPr>
          <w:sz w:val="28"/>
          <w:szCs w:val="28"/>
        </w:rPr>
        <w:t>e</w:t>
      </w:r>
      <w:r>
        <w:rPr>
          <w:spacing w:val="2"/>
          <w:sz w:val="28"/>
          <w:szCs w:val="28"/>
        </w:rPr>
        <w:t>r</w:t>
      </w:r>
      <w:r>
        <w:rPr>
          <w:sz w:val="28"/>
          <w:szCs w:val="28"/>
        </w:rPr>
        <w:t xml:space="preserve">y </w:t>
      </w:r>
      <w:r>
        <w:rPr>
          <w:spacing w:val="18"/>
          <w:sz w:val="28"/>
          <w:szCs w:val="28"/>
        </w:rPr>
        <w:t xml:space="preserve"> </w:t>
      </w:r>
      <w:r>
        <w:rPr>
          <w:w w:val="119"/>
          <w:sz w:val="28"/>
          <w:szCs w:val="28"/>
        </w:rPr>
        <w:t>tasks</w:t>
      </w:r>
      <w:r>
        <w:rPr>
          <w:spacing w:val="46"/>
          <w:w w:val="119"/>
          <w:sz w:val="28"/>
          <w:szCs w:val="28"/>
        </w:rPr>
        <w:t xml:space="preserve"> </w:t>
      </w:r>
      <w:r>
        <w:rPr>
          <w:spacing w:val="-2"/>
          <w:w w:val="96"/>
          <w:sz w:val="28"/>
          <w:szCs w:val="28"/>
        </w:rPr>
        <w:t>v</w:t>
      </w:r>
      <w:r>
        <w:rPr>
          <w:w w:val="122"/>
          <w:sz w:val="28"/>
          <w:szCs w:val="28"/>
        </w:rPr>
        <w:t>a</w:t>
      </w:r>
      <w:r>
        <w:rPr>
          <w:w w:val="101"/>
          <w:sz w:val="28"/>
          <w:szCs w:val="28"/>
        </w:rPr>
        <w:t>r</w:t>
      </w:r>
      <w:r>
        <w:rPr>
          <w:w w:val="87"/>
          <w:sz w:val="28"/>
          <w:szCs w:val="28"/>
        </w:rPr>
        <w:t>i</w:t>
      </w:r>
      <w:r>
        <w:rPr>
          <w:w w:val="113"/>
          <w:sz w:val="28"/>
          <w:szCs w:val="28"/>
        </w:rPr>
        <w:t>o</w:t>
      </w:r>
      <w:r>
        <w:rPr>
          <w:w w:val="110"/>
          <w:sz w:val="28"/>
          <w:szCs w:val="28"/>
        </w:rPr>
        <w:t>u</w:t>
      </w:r>
      <w:r>
        <w:rPr>
          <w:w w:val="132"/>
          <w:sz w:val="28"/>
          <w:szCs w:val="28"/>
        </w:rPr>
        <w:t>s</w:t>
      </w:r>
      <w:r>
        <w:rPr>
          <w:spacing w:val="39"/>
          <w:w w:val="132"/>
          <w:sz w:val="28"/>
          <w:szCs w:val="28"/>
        </w:rPr>
        <w:t xml:space="preserve"> </w:t>
      </w:r>
      <w:r>
        <w:rPr>
          <w:w w:val="112"/>
          <w:sz w:val="28"/>
          <w:szCs w:val="28"/>
        </w:rPr>
        <w:t>m</w:t>
      </w:r>
      <w:r>
        <w:rPr>
          <w:w w:val="119"/>
          <w:sz w:val="28"/>
          <w:szCs w:val="28"/>
        </w:rPr>
        <w:t>e</w:t>
      </w:r>
      <w:r>
        <w:rPr>
          <w:w w:val="117"/>
          <w:sz w:val="28"/>
          <w:szCs w:val="28"/>
        </w:rPr>
        <w:t>t</w:t>
      </w:r>
      <w:r>
        <w:rPr>
          <w:w w:val="101"/>
          <w:sz w:val="28"/>
          <w:szCs w:val="28"/>
        </w:rPr>
        <w:t>r</w:t>
      </w:r>
      <w:r>
        <w:rPr>
          <w:w w:val="87"/>
          <w:sz w:val="28"/>
          <w:szCs w:val="28"/>
        </w:rPr>
        <w:t>i</w:t>
      </w:r>
      <w:r>
        <w:rPr>
          <w:w w:val="118"/>
          <w:sz w:val="28"/>
          <w:szCs w:val="28"/>
        </w:rPr>
        <w:t>c</w:t>
      </w:r>
      <w:r>
        <w:rPr>
          <w:w w:val="132"/>
          <w:sz w:val="28"/>
          <w:szCs w:val="28"/>
        </w:rPr>
        <w:t>s</w:t>
      </w:r>
      <w:r>
        <w:rPr>
          <w:spacing w:val="39"/>
          <w:w w:val="132"/>
          <w:sz w:val="28"/>
          <w:szCs w:val="28"/>
        </w:rPr>
        <w:t xml:space="preserve"> </w:t>
      </w:r>
      <w:r>
        <w:rPr>
          <w:w w:val="87"/>
          <w:sz w:val="28"/>
          <w:szCs w:val="28"/>
        </w:rPr>
        <w:t>i</w:t>
      </w:r>
      <w:r>
        <w:rPr>
          <w:w w:val="132"/>
          <w:sz w:val="28"/>
          <w:szCs w:val="28"/>
        </w:rPr>
        <w:t>s</w:t>
      </w:r>
      <w:r>
        <w:rPr>
          <w:spacing w:val="39"/>
          <w:w w:val="132"/>
          <w:sz w:val="28"/>
          <w:szCs w:val="28"/>
        </w:rPr>
        <w:t xml:space="preserve"> </w:t>
      </w:r>
      <w:r>
        <w:rPr>
          <w:w w:val="111"/>
          <w:sz w:val="28"/>
          <w:szCs w:val="28"/>
        </w:rPr>
        <w:t>pe</w:t>
      </w:r>
      <w:r>
        <w:rPr>
          <w:spacing w:val="2"/>
          <w:w w:val="111"/>
          <w:sz w:val="28"/>
          <w:szCs w:val="28"/>
        </w:rPr>
        <w:t>r</w:t>
      </w:r>
      <w:r>
        <w:rPr>
          <w:w w:val="111"/>
          <w:sz w:val="28"/>
          <w:szCs w:val="28"/>
        </w:rPr>
        <w:t>formed</w:t>
      </w:r>
      <w:r>
        <w:rPr>
          <w:spacing w:val="33"/>
          <w:w w:val="111"/>
          <w:sz w:val="28"/>
          <w:szCs w:val="28"/>
        </w:rPr>
        <w:t xml:space="preserve"> </w:t>
      </w:r>
      <w:r>
        <w:rPr>
          <w:sz w:val="28"/>
          <w:szCs w:val="28"/>
        </w:rPr>
        <w:t>ino</w:t>
      </w:r>
      <w:r>
        <w:rPr>
          <w:spacing w:val="-3"/>
          <w:sz w:val="28"/>
          <w:szCs w:val="28"/>
        </w:rPr>
        <w:t>r</w:t>
      </w:r>
      <w:r>
        <w:rPr>
          <w:sz w:val="28"/>
          <w:szCs w:val="28"/>
        </w:rPr>
        <w:t xml:space="preserve">der </w:t>
      </w:r>
      <w:r>
        <w:rPr>
          <w:spacing w:val="33"/>
          <w:sz w:val="28"/>
          <w:szCs w:val="28"/>
        </w:rPr>
        <w:t xml:space="preserve"> </w:t>
      </w:r>
      <w:r>
        <w:rPr>
          <w:spacing w:val="-3"/>
          <w:sz w:val="28"/>
          <w:szCs w:val="28"/>
        </w:rPr>
        <w:t>t</w:t>
      </w:r>
      <w:r>
        <w:rPr>
          <w:sz w:val="28"/>
          <w:szCs w:val="28"/>
        </w:rPr>
        <w:t>o  p</w:t>
      </w:r>
      <w:r>
        <w:rPr>
          <w:spacing w:val="-3"/>
          <w:sz w:val="28"/>
          <w:szCs w:val="28"/>
        </w:rPr>
        <w:t>r</w:t>
      </w:r>
      <w:r>
        <w:rPr>
          <w:spacing w:val="-2"/>
          <w:sz w:val="28"/>
          <w:szCs w:val="28"/>
        </w:rPr>
        <w:t>o</w:t>
      </w:r>
      <w:r>
        <w:rPr>
          <w:sz w:val="28"/>
          <w:szCs w:val="28"/>
        </w:rPr>
        <w:t xml:space="preserve">vide </w:t>
      </w:r>
      <w:r>
        <w:rPr>
          <w:spacing w:val="29"/>
          <w:sz w:val="28"/>
          <w:szCs w:val="28"/>
        </w:rPr>
        <w:t xml:space="preserve"> </w:t>
      </w:r>
      <w:r>
        <w:rPr>
          <w:w w:val="117"/>
          <w:sz w:val="28"/>
          <w:szCs w:val="28"/>
        </w:rPr>
        <w:t>t</w:t>
      </w:r>
      <w:r>
        <w:rPr>
          <w:w w:val="110"/>
          <w:sz w:val="28"/>
          <w:szCs w:val="28"/>
        </w:rPr>
        <w:t>h</w:t>
      </w:r>
      <w:r>
        <w:rPr>
          <w:w w:val="119"/>
          <w:sz w:val="28"/>
          <w:szCs w:val="28"/>
        </w:rPr>
        <w:t xml:space="preserve">e </w:t>
      </w:r>
      <w:r>
        <w:rPr>
          <w:w w:val="113"/>
          <w:sz w:val="28"/>
          <w:szCs w:val="28"/>
        </w:rPr>
        <w:t>o</w:t>
      </w:r>
      <w:r>
        <w:rPr>
          <w:w w:val="112"/>
          <w:sz w:val="28"/>
          <w:szCs w:val="28"/>
        </w:rPr>
        <w:t>p</w:t>
      </w:r>
      <w:r>
        <w:rPr>
          <w:w w:val="117"/>
          <w:sz w:val="28"/>
          <w:szCs w:val="28"/>
        </w:rPr>
        <w:t>t</w:t>
      </w:r>
      <w:r>
        <w:rPr>
          <w:w w:val="87"/>
          <w:sz w:val="28"/>
          <w:szCs w:val="28"/>
        </w:rPr>
        <w:t>i</w:t>
      </w:r>
      <w:r>
        <w:rPr>
          <w:w w:val="112"/>
          <w:sz w:val="28"/>
          <w:szCs w:val="28"/>
        </w:rPr>
        <w:t>m</w:t>
      </w:r>
      <w:r>
        <w:rPr>
          <w:w w:val="110"/>
          <w:sz w:val="28"/>
          <w:szCs w:val="28"/>
        </w:rPr>
        <w:t>u</w:t>
      </w:r>
      <w:r>
        <w:rPr>
          <w:w w:val="112"/>
          <w:sz w:val="28"/>
          <w:szCs w:val="28"/>
        </w:rPr>
        <w:t>m</w:t>
      </w:r>
      <w:r>
        <w:rPr>
          <w:spacing w:val="-1"/>
          <w:sz w:val="28"/>
          <w:szCs w:val="28"/>
        </w:rPr>
        <w:t xml:space="preserve"> </w:t>
      </w:r>
      <w:r>
        <w:rPr>
          <w:w w:val="113"/>
          <w:sz w:val="28"/>
          <w:szCs w:val="28"/>
        </w:rPr>
        <w:t>o</w:t>
      </w:r>
      <w:r>
        <w:rPr>
          <w:w w:val="110"/>
          <w:sz w:val="28"/>
          <w:szCs w:val="28"/>
        </w:rPr>
        <w:t>u</w:t>
      </w:r>
      <w:r>
        <w:rPr>
          <w:w w:val="117"/>
          <w:sz w:val="28"/>
          <w:szCs w:val="28"/>
        </w:rPr>
        <w:t>t</w:t>
      </w:r>
      <w:r>
        <w:rPr>
          <w:w w:val="118"/>
          <w:sz w:val="28"/>
          <w:szCs w:val="28"/>
        </w:rPr>
        <w:t>c</w:t>
      </w:r>
      <w:r>
        <w:rPr>
          <w:w w:val="113"/>
          <w:sz w:val="28"/>
          <w:szCs w:val="28"/>
        </w:rPr>
        <w:t>o</w:t>
      </w:r>
      <w:r>
        <w:rPr>
          <w:w w:val="112"/>
          <w:sz w:val="28"/>
          <w:szCs w:val="28"/>
        </w:rPr>
        <w:t>m</w:t>
      </w:r>
      <w:r>
        <w:rPr>
          <w:w w:val="119"/>
          <w:sz w:val="28"/>
          <w:szCs w:val="28"/>
        </w:rPr>
        <w:t>e</w:t>
      </w:r>
      <w:r>
        <w:rPr>
          <w:w w:val="105"/>
          <w:sz w:val="28"/>
          <w:szCs w:val="28"/>
        </w:rPr>
        <w:t>.</w:t>
      </w:r>
      <w:r>
        <w:rPr>
          <w:w w:val="92"/>
          <w:sz w:val="28"/>
          <w:szCs w:val="28"/>
        </w:rPr>
        <w:t>R</w:t>
      </w:r>
      <w:r>
        <w:rPr>
          <w:w w:val="119"/>
          <w:sz w:val="28"/>
          <w:szCs w:val="28"/>
        </w:rPr>
        <w:t>e</w:t>
      </w:r>
      <w:r>
        <w:rPr>
          <w:w w:val="132"/>
          <w:sz w:val="28"/>
          <w:szCs w:val="28"/>
        </w:rPr>
        <w:t>s</w:t>
      </w:r>
      <w:r>
        <w:rPr>
          <w:w w:val="110"/>
          <w:sz w:val="28"/>
          <w:szCs w:val="28"/>
        </w:rPr>
        <w:t>u</w:t>
      </w:r>
      <w:r>
        <w:rPr>
          <w:w w:val="87"/>
          <w:sz w:val="28"/>
          <w:szCs w:val="28"/>
        </w:rPr>
        <w:t>l</w:t>
      </w:r>
      <w:r>
        <w:rPr>
          <w:w w:val="117"/>
          <w:sz w:val="28"/>
          <w:szCs w:val="28"/>
        </w:rPr>
        <w:t>t</w:t>
      </w:r>
      <w:r>
        <w:rPr>
          <w:w w:val="132"/>
          <w:sz w:val="28"/>
          <w:szCs w:val="28"/>
        </w:rPr>
        <w:t>s</w:t>
      </w:r>
      <w:r>
        <w:rPr>
          <w:spacing w:val="-1"/>
          <w:sz w:val="28"/>
          <w:szCs w:val="28"/>
        </w:rPr>
        <w:t xml:space="preserve"> </w:t>
      </w:r>
      <w:r>
        <w:rPr>
          <w:w w:val="112"/>
          <w:sz w:val="28"/>
          <w:szCs w:val="28"/>
        </w:rPr>
        <w:t>g</w:t>
      </w:r>
      <w:r>
        <w:rPr>
          <w:w w:val="87"/>
          <w:sz w:val="28"/>
          <w:szCs w:val="28"/>
        </w:rPr>
        <w:t>i</w:t>
      </w:r>
      <w:r>
        <w:rPr>
          <w:spacing w:val="-2"/>
          <w:w w:val="96"/>
          <w:sz w:val="28"/>
          <w:szCs w:val="28"/>
        </w:rPr>
        <w:t>v</w:t>
      </w:r>
      <w:r>
        <w:rPr>
          <w:w w:val="119"/>
          <w:sz w:val="28"/>
          <w:szCs w:val="28"/>
        </w:rPr>
        <w:t>e</w:t>
      </w:r>
      <w:r>
        <w:rPr>
          <w:w w:val="132"/>
          <w:sz w:val="28"/>
          <w:szCs w:val="28"/>
        </w:rPr>
        <w:t>s</w:t>
      </w:r>
      <w:r>
        <w:rPr>
          <w:spacing w:val="-1"/>
          <w:sz w:val="28"/>
          <w:szCs w:val="28"/>
        </w:rPr>
        <w:t xml:space="preserve"> </w:t>
      </w:r>
      <w:r>
        <w:rPr>
          <w:sz w:val="28"/>
          <w:szCs w:val="28"/>
        </w:rPr>
        <w:t>the</w:t>
      </w:r>
      <w:r>
        <w:rPr>
          <w:spacing w:val="50"/>
          <w:sz w:val="28"/>
          <w:szCs w:val="28"/>
        </w:rPr>
        <w:t xml:space="preserve"> </w:t>
      </w:r>
      <w:r>
        <w:rPr>
          <w:w w:val="116"/>
          <w:sz w:val="28"/>
          <w:szCs w:val="28"/>
        </w:rPr>
        <w:t>best</w:t>
      </w:r>
      <w:r>
        <w:rPr>
          <w:spacing w:val="4"/>
          <w:w w:val="116"/>
          <w:sz w:val="28"/>
          <w:szCs w:val="28"/>
        </w:rPr>
        <w:t xml:space="preserve"> </w:t>
      </w:r>
      <w:r>
        <w:rPr>
          <w:w w:val="116"/>
          <w:sz w:val="28"/>
          <w:szCs w:val="28"/>
        </w:rPr>
        <w:t>outcome</w:t>
      </w:r>
      <w:r>
        <w:rPr>
          <w:spacing w:val="-31"/>
          <w:w w:val="116"/>
          <w:sz w:val="28"/>
          <w:szCs w:val="28"/>
        </w:rPr>
        <w:t xml:space="preserve"> </w:t>
      </w:r>
      <w:r>
        <w:rPr>
          <w:w w:val="116"/>
          <w:sz w:val="28"/>
          <w:szCs w:val="28"/>
        </w:rPr>
        <w:t>as</w:t>
      </w:r>
      <w:r>
        <w:rPr>
          <w:spacing w:val="13"/>
          <w:w w:val="116"/>
          <w:sz w:val="28"/>
          <w:szCs w:val="28"/>
        </w:rPr>
        <w:t xml:space="preserve"> </w:t>
      </w:r>
      <w:r>
        <w:rPr>
          <w:w w:val="116"/>
          <w:sz w:val="28"/>
          <w:szCs w:val="28"/>
        </w:rPr>
        <w:t>expected</w:t>
      </w:r>
      <w:r>
        <w:rPr>
          <w:spacing w:val="-33"/>
          <w:w w:val="116"/>
          <w:sz w:val="28"/>
          <w:szCs w:val="28"/>
        </w:rPr>
        <w:t xml:space="preserve"> </w:t>
      </w:r>
      <w:r>
        <w:rPr>
          <w:sz w:val="28"/>
          <w:szCs w:val="28"/>
        </w:rPr>
        <w:t>in</w:t>
      </w:r>
      <w:r>
        <w:rPr>
          <w:spacing w:val="3"/>
          <w:sz w:val="28"/>
          <w:szCs w:val="28"/>
        </w:rPr>
        <w:t xml:space="preserve"> </w:t>
      </w:r>
      <w:r>
        <w:rPr>
          <w:w w:val="112"/>
          <w:sz w:val="28"/>
          <w:szCs w:val="28"/>
        </w:rPr>
        <w:t>p</w:t>
      </w:r>
      <w:r>
        <w:rPr>
          <w:spacing w:val="-3"/>
          <w:w w:val="101"/>
          <w:sz w:val="28"/>
          <w:szCs w:val="28"/>
        </w:rPr>
        <w:t>r</w:t>
      </w:r>
      <w:r>
        <w:rPr>
          <w:w w:val="113"/>
          <w:sz w:val="28"/>
          <w:szCs w:val="28"/>
        </w:rPr>
        <w:t>o</w:t>
      </w:r>
      <w:r>
        <w:rPr>
          <w:w w:val="86"/>
          <w:sz w:val="28"/>
          <w:szCs w:val="28"/>
        </w:rPr>
        <w:t>j</w:t>
      </w:r>
      <w:r>
        <w:rPr>
          <w:w w:val="119"/>
          <w:sz w:val="28"/>
          <w:szCs w:val="28"/>
        </w:rPr>
        <w:t>e</w:t>
      </w:r>
      <w:r>
        <w:rPr>
          <w:w w:val="118"/>
          <w:sz w:val="28"/>
          <w:szCs w:val="28"/>
        </w:rPr>
        <w:t>c</w:t>
      </w:r>
      <w:r>
        <w:rPr>
          <w:w w:val="117"/>
          <w:sz w:val="28"/>
          <w:szCs w:val="28"/>
        </w:rPr>
        <w:t>t</w:t>
      </w:r>
      <w:r>
        <w:rPr>
          <w:w w:val="105"/>
          <w:sz w:val="28"/>
          <w:szCs w:val="28"/>
        </w:rPr>
        <w:t>.</w:t>
      </w:r>
    </w:p>
    <w:p w:rsidR="00DF7E86" w:rsidRDefault="00DF7E86">
      <w:pPr>
        <w:spacing w:before="8" w:line="100" w:lineRule="exact"/>
        <w:rPr>
          <w:sz w:val="10"/>
          <w:szCs w:val="10"/>
        </w:rPr>
      </w:pPr>
    </w:p>
    <w:p w:rsidR="00DF7E86" w:rsidRDefault="00FB3854">
      <w:pPr>
        <w:ind w:left="4956" w:right="4801"/>
        <w:jc w:val="center"/>
        <w:rPr>
          <w:sz w:val="28"/>
          <w:szCs w:val="28"/>
        </w:rPr>
        <w:sectPr w:rsidR="00DF7E86">
          <w:footerReference w:type="default" r:id="rId44"/>
          <w:pgSz w:w="11900" w:h="16840"/>
          <w:pgMar w:top="1500" w:right="780" w:bottom="280" w:left="960" w:header="0" w:footer="0" w:gutter="0"/>
          <w:cols w:space="720"/>
        </w:sectPr>
      </w:pPr>
      <w:r>
        <w:rPr>
          <w:b/>
          <w:w w:val="114"/>
          <w:sz w:val="28"/>
          <w:szCs w:val="28"/>
        </w:rPr>
        <w:t>28</w:t>
      </w:r>
    </w:p>
    <w:p w:rsidR="00DF7E86" w:rsidRDefault="00BE00B0">
      <w:pPr>
        <w:spacing w:line="160" w:lineRule="exact"/>
        <w:rPr>
          <w:sz w:val="17"/>
          <w:szCs w:val="17"/>
        </w:rPr>
      </w:pPr>
      <w:r w:rsidRPr="00BE00B0">
        <w:lastRenderedPageBreak/>
        <w:pict>
          <v:group id="_x0000_s1513" style="position:absolute;margin-left:38.2pt;margin-top:38.95pt;width:531.3pt;height:780.85pt;z-index:-251662848;mso-position-horizontal-relative:page;mso-position-vertical-relative:page" coordorigin="764,779" coordsize="10626,15617">
            <v:shape id="_x0000_s1536" style="position:absolute;left:802;top:817;width:10551;height:15542" coordorigin="802,817" coordsize="10551,15542" path="m802,817r10551,l11353,16359r-10551,l802,817xe" filled="f" strokeweight="1.3218mm">
              <v:path arrowok="t"/>
            </v:shape>
            <v:shape id="_x0000_s1535" type="#_x0000_t75" style="position:absolute;left:1259;top:2368;width:9457;height:4451">
              <v:imagedata r:id="rId45" o:title=""/>
            </v:shape>
            <v:shape id="_x0000_s1534" style="position:absolute;left:4174;top:7329;width:0;height:345" coordorigin="4174,7329" coordsize="0,345" path="m4174,7674r,-345e" filled="f" strokecolor="white" strokeweight="1.3571mm">
              <v:path arrowok="t"/>
            </v:shape>
            <v:shape id="_x0000_s1533" style="position:absolute;left:4211;top:7374;width:3447;height:285" coordorigin="4211,7374" coordsize="3447,285" path="m4211,7374r3448,l7659,7659r-3448,l4211,7374xe" stroked="f">
              <v:path arrowok="t"/>
            </v:shape>
            <v:shape id="_x0000_s1532" style="position:absolute;left:7659;top:7329;width:285;height:345" coordorigin="7659,7329" coordsize="285,345" path="m7659,7329r284,l7943,7674r-284,l7659,7329xe" stroked="f">
              <v:path arrowok="t"/>
            </v:shape>
            <v:shape id="_x0000_s1531" style="position:absolute;left:5935;top:7733;width:210;height:345" coordorigin="5935,7733" coordsize="210,345" path="m5935,7733r210,l6145,8078r-210,l5935,7733xe" stroked="f">
              <v:path arrowok="t"/>
            </v:shape>
            <v:shape id="_x0000_s1530" style="position:absolute;left:1079;top:8138;width:9922;height:345" coordorigin="1079,8138" coordsize="9922,345" path="m1079,8138r9922,l11001,8483r-9922,l1079,8138xe" stroked="f">
              <v:path arrowok="t"/>
            </v:shape>
            <v:shape id="_x0000_s1529" style="position:absolute;left:1079;top:8543;width:7464;height:345" coordorigin="1079,8543" coordsize="7464,345" path="m1079,8543r7464,l8543,8888r-7464,l1079,8543xe" stroked="f">
              <v:path arrowok="t"/>
            </v:shape>
            <v:shape id="_x0000_s1528" style="position:absolute;left:1079;top:8947;width:2263;height:345" coordorigin="1079,8947" coordsize="2263,345" path="m1079,8947r2263,l3342,9292r-2263,l1079,8947xe" stroked="f">
              <v:path arrowok="t"/>
            </v:shape>
            <v:shape id="_x0000_s1527" style="position:absolute;left:3342;top:8947;width:7659;height:345" coordorigin="3342,8947" coordsize="7659,345" path="m3342,8947r7659,l11001,9292r-7659,l3342,8947xe" stroked="f">
              <v:path arrowok="t"/>
            </v:shape>
            <v:shape id="_x0000_s1526" style="position:absolute;left:1079;top:9352;width:9937;height:345" coordorigin="1079,9352" coordsize="9937,345" path="m1079,9352r9937,l11016,9697r-9937,l1079,9352xe" stroked="f">
              <v:path arrowok="t"/>
            </v:shape>
            <v:shape id="_x0000_s1525" style="position:absolute;left:1079;top:9757;width:9922;height:345" coordorigin="1079,9757" coordsize="9922,345" path="m1079,9757r9922,l11001,10102r-9922,l1079,9757xe" stroked="f">
              <v:path arrowok="t"/>
            </v:shape>
            <v:shape id="_x0000_s1524" style="position:absolute;left:1079;top:10161;width:9922;height:345" coordorigin="1079,10161" coordsize="9922,345" path="m1079,10161r9922,l11001,10506r-9922,l1079,10161xe" stroked="f">
              <v:path arrowok="t"/>
            </v:shape>
            <v:shape id="_x0000_s1523" style="position:absolute;left:1079;top:10566;width:9937;height:345" coordorigin="1079,10566" coordsize="9937,345" path="m1079,10566r9937,l11016,10911r-9937,l1079,10566xe" stroked="f">
              <v:path arrowok="t"/>
            </v:shape>
            <v:shape id="_x0000_s1522" style="position:absolute;left:1079;top:10971;width:2293;height:345" coordorigin="1079,10971" coordsize="2293,345" path="m1079,10971r2293,l3372,11315r-2293,l1079,10971xe" stroked="f">
              <v:path arrowok="t"/>
            </v:shape>
            <v:shape id="_x0000_s1521" style="position:absolute;left:1604;top:11405;width:9397;height:345" coordorigin="1604,11405" coordsize="9397,345" path="m1604,11405r9397,l11001,11750r-9397,l1604,11405xe" stroked="f">
              <v:path arrowok="t"/>
            </v:shape>
            <v:shape id="_x0000_s1520" style="position:absolute;left:1619;top:11810;width:1619;height:345" coordorigin="1619,11810" coordsize="1619,345" path="m1619,11810r1618,l3237,12155r-1618,l1619,11810xe" stroked="f">
              <v:path arrowok="t"/>
            </v:shape>
            <v:shape id="_x0000_s1519" style="position:absolute;left:1604;top:12215;width:9382;height:345" coordorigin="1604,12215" coordsize="9382,345" path="m1604,12215r9382,l10986,12559r-9382,l1604,12215xe" stroked="f">
              <v:path arrowok="t"/>
            </v:shape>
            <v:shape id="_x0000_s1518" style="position:absolute;left:1619;top:12619;width:1634;height:345" coordorigin="1619,12619" coordsize="1634,345" path="m1619,12619r1633,l3252,12964r-1633,l1619,12619xe" stroked="f">
              <v:path arrowok="t"/>
            </v:shape>
            <v:shape id="_x0000_s1517" style="position:absolute;left:1604;top:13024;width:9382;height:345" coordorigin="1604,13024" coordsize="9382,345" path="m1604,13024r9382,l10986,13369r-9382,l1604,13024xe" stroked="f">
              <v:path arrowok="t"/>
            </v:shape>
            <v:shape id="_x0000_s1516" style="position:absolute;left:1619;top:13429;width:2248;height:345" coordorigin="1619,13429" coordsize="2248,345" path="m1619,13429r2248,l3867,13773r-2248,l1619,13429xe" stroked="f">
              <v:path arrowok="t"/>
            </v:shape>
            <v:shape id="_x0000_s1515" style="position:absolute;left:1604;top:13833;width:9397;height:345" coordorigin="1604,13833" coordsize="9397,345" path="m1604,13833r9397,l11001,14178r-9397,l1604,13833xe" stroked="f">
              <v:path arrowok="t"/>
            </v:shape>
            <v:shape id="_x0000_s1514" style="position:absolute;left:1619;top:14238;width:1963;height:345" coordorigin="1619,14238" coordsize="1963,345" path="m1619,14238r1963,l3582,14583r-1963,l1619,14238xe" stroked="f">
              <v:path arrowok="t"/>
            </v:shape>
            <w10:wrap anchorx="page" anchory="page"/>
          </v:group>
        </w:pict>
      </w: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FB3854">
      <w:pPr>
        <w:spacing w:before="25" w:line="260" w:lineRule="exact"/>
        <w:ind w:left="3247"/>
        <w:rPr>
          <w:sz w:val="24"/>
          <w:szCs w:val="24"/>
        </w:rPr>
      </w:pPr>
      <w:r>
        <w:rPr>
          <w:b/>
          <w:sz w:val="24"/>
          <w:szCs w:val="24"/>
        </w:rPr>
        <w:t>Figu</w:t>
      </w:r>
      <w:r>
        <w:rPr>
          <w:b/>
          <w:spacing w:val="-2"/>
          <w:sz w:val="24"/>
          <w:szCs w:val="24"/>
        </w:rPr>
        <w:t>r</w:t>
      </w:r>
      <w:r>
        <w:rPr>
          <w:b/>
          <w:sz w:val="24"/>
          <w:szCs w:val="24"/>
        </w:rPr>
        <w:t>e</w:t>
      </w:r>
      <w:r>
        <w:rPr>
          <w:b/>
          <w:spacing w:val="-1"/>
          <w:sz w:val="24"/>
          <w:szCs w:val="24"/>
        </w:rPr>
        <w:t xml:space="preserve"> </w:t>
      </w:r>
      <w:r>
        <w:rPr>
          <w:b/>
          <w:sz w:val="24"/>
          <w:szCs w:val="24"/>
        </w:rPr>
        <w:t>9.2</w:t>
      </w:r>
      <w:r>
        <w:rPr>
          <w:b/>
          <w:spacing w:val="42"/>
          <w:sz w:val="24"/>
          <w:szCs w:val="24"/>
        </w:rPr>
        <w:t xml:space="preserve"> </w:t>
      </w:r>
      <w:r>
        <w:rPr>
          <w:b/>
          <w:sz w:val="24"/>
          <w:szCs w:val="24"/>
        </w:rPr>
        <w:t>-</w:t>
      </w:r>
      <w:r>
        <w:rPr>
          <w:b/>
          <w:spacing w:val="13"/>
          <w:sz w:val="24"/>
          <w:szCs w:val="24"/>
        </w:rPr>
        <w:t xml:space="preserve"> </w:t>
      </w:r>
      <w:r>
        <w:rPr>
          <w:b/>
          <w:spacing w:val="-2"/>
          <w:sz w:val="24"/>
          <w:szCs w:val="24"/>
        </w:rPr>
        <w:t>P</w:t>
      </w:r>
      <w:r>
        <w:rPr>
          <w:b/>
          <w:sz w:val="24"/>
          <w:szCs w:val="24"/>
        </w:rPr>
        <w:t>e</w:t>
      </w:r>
      <w:r>
        <w:rPr>
          <w:b/>
          <w:spacing w:val="2"/>
          <w:sz w:val="24"/>
          <w:szCs w:val="24"/>
        </w:rPr>
        <w:t>r</w:t>
      </w:r>
      <w:r>
        <w:rPr>
          <w:b/>
          <w:sz w:val="24"/>
          <w:szCs w:val="24"/>
        </w:rPr>
        <w:t xml:space="preserve">formance </w:t>
      </w:r>
      <w:r>
        <w:rPr>
          <w:b/>
          <w:spacing w:val="10"/>
          <w:sz w:val="24"/>
          <w:szCs w:val="24"/>
        </w:rPr>
        <w:t xml:space="preserve"> </w:t>
      </w:r>
      <w:r>
        <w:rPr>
          <w:b/>
          <w:sz w:val="24"/>
          <w:szCs w:val="24"/>
        </w:rPr>
        <w:t>Matrix</w:t>
      </w:r>
    </w:p>
    <w:p w:rsidR="00DF7E86" w:rsidRDefault="00DF7E86">
      <w:pPr>
        <w:spacing w:line="200" w:lineRule="exact"/>
      </w:pPr>
    </w:p>
    <w:p w:rsidR="00DF7E86" w:rsidRDefault="00DF7E86">
      <w:pPr>
        <w:spacing w:before="18" w:line="260" w:lineRule="exact"/>
        <w:rPr>
          <w:sz w:val="26"/>
          <w:szCs w:val="26"/>
        </w:rPr>
      </w:pPr>
    </w:p>
    <w:p w:rsidR="00DF7E86" w:rsidRDefault="00FB3854">
      <w:pPr>
        <w:spacing w:before="20" w:line="301" w:lineRule="auto"/>
        <w:ind w:left="120" w:right="71" w:firstLine="1019"/>
        <w:rPr>
          <w:sz w:val="28"/>
          <w:szCs w:val="28"/>
        </w:rPr>
      </w:pPr>
      <w:r>
        <w:rPr>
          <w:sz w:val="28"/>
          <w:szCs w:val="28"/>
        </w:rPr>
        <w:t>One</w:t>
      </w:r>
      <w:r>
        <w:rPr>
          <w:spacing w:val="32"/>
          <w:sz w:val="28"/>
          <w:szCs w:val="28"/>
        </w:rPr>
        <w:t xml:space="preserve"> </w:t>
      </w:r>
      <w:r>
        <w:rPr>
          <w:sz w:val="28"/>
          <w:szCs w:val="28"/>
        </w:rPr>
        <w:t>can</w:t>
      </w:r>
      <w:r>
        <w:rPr>
          <w:spacing w:val="69"/>
          <w:sz w:val="28"/>
          <w:szCs w:val="28"/>
        </w:rPr>
        <w:t xml:space="preserve"> </w:t>
      </w:r>
      <w:r>
        <w:rPr>
          <w:w w:val="119"/>
          <w:sz w:val="28"/>
          <w:szCs w:val="28"/>
        </w:rPr>
        <w:t>use</w:t>
      </w:r>
      <w:r>
        <w:rPr>
          <w:spacing w:val="-7"/>
          <w:w w:val="119"/>
          <w:sz w:val="28"/>
          <w:szCs w:val="28"/>
        </w:rPr>
        <w:t xml:space="preserve"> </w:t>
      </w:r>
      <w:r>
        <w:rPr>
          <w:sz w:val="28"/>
          <w:szCs w:val="28"/>
        </w:rPr>
        <w:t>following</w:t>
      </w:r>
      <w:r>
        <w:rPr>
          <w:spacing w:val="52"/>
          <w:sz w:val="28"/>
          <w:szCs w:val="28"/>
        </w:rPr>
        <w:t xml:space="preserve"> </w:t>
      </w:r>
      <w:r>
        <w:rPr>
          <w:w w:val="119"/>
          <w:sz w:val="28"/>
          <w:szCs w:val="28"/>
        </w:rPr>
        <w:t>e</w:t>
      </w:r>
      <w:r>
        <w:rPr>
          <w:spacing w:val="-3"/>
          <w:w w:val="99"/>
          <w:sz w:val="28"/>
          <w:szCs w:val="28"/>
        </w:rPr>
        <w:t>x</w:t>
      </w:r>
      <w:r>
        <w:rPr>
          <w:w w:val="119"/>
          <w:sz w:val="28"/>
          <w:szCs w:val="28"/>
        </w:rPr>
        <w:t>e</w:t>
      </w:r>
      <w:r>
        <w:rPr>
          <w:w w:val="118"/>
          <w:sz w:val="28"/>
          <w:szCs w:val="28"/>
        </w:rPr>
        <w:t>c</w:t>
      </w:r>
      <w:r>
        <w:rPr>
          <w:w w:val="110"/>
          <w:sz w:val="28"/>
          <w:szCs w:val="28"/>
        </w:rPr>
        <w:t>u</w:t>
      </w:r>
      <w:r>
        <w:rPr>
          <w:w w:val="117"/>
          <w:sz w:val="28"/>
          <w:szCs w:val="28"/>
        </w:rPr>
        <w:t>t</w:t>
      </w:r>
      <w:r>
        <w:rPr>
          <w:w w:val="87"/>
          <w:sz w:val="28"/>
          <w:szCs w:val="28"/>
        </w:rPr>
        <w:t>i</w:t>
      </w:r>
      <w:r>
        <w:rPr>
          <w:w w:val="113"/>
          <w:sz w:val="28"/>
          <w:szCs w:val="28"/>
        </w:rPr>
        <w:t>o</w:t>
      </w:r>
      <w:r>
        <w:rPr>
          <w:w w:val="110"/>
          <w:sz w:val="28"/>
          <w:szCs w:val="28"/>
        </w:rPr>
        <w:t>n</w:t>
      </w:r>
      <w:r>
        <w:rPr>
          <w:spacing w:val="5"/>
          <w:sz w:val="28"/>
          <w:szCs w:val="28"/>
        </w:rPr>
        <w:t xml:space="preserve"> </w:t>
      </w:r>
      <w:r>
        <w:rPr>
          <w:w w:val="117"/>
          <w:sz w:val="28"/>
          <w:szCs w:val="28"/>
        </w:rPr>
        <w:t>measu</w:t>
      </w:r>
      <w:r>
        <w:rPr>
          <w:spacing w:val="-3"/>
          <w:w w:val="117"/>
          <w:sz w:val="28"/>
          <w:szCs w:val="28"/>
        </w:rPr>
        <w:t>r</w:t>
      </w:r>
      <w:r>
        <w:rPr>
          <w:w w:val="117"/>
          <w:sz w:val="28"/>
          <w:szCs w:val="28"/>
        </w:rPr>
        <w:t>es</w:t>
      </w:r>
      <w:r>
        <w:rPr>
          <w:spacing w:val="2"/>
          <w:w w:val="117"/>
          <w:sz w:val="28"/>
          <w:szCs w:val="28"/>
        </w:rPr>
        <w:t xml:space="preserve"> </w:t>
      </w:r>
      <w:r>
        <w:rPr>
          <w:sz w:val="28"/>
          <w:szCs w:val="28"/>
        </w:rPr>
        <w:t>for</w:t>
      </w:r>
      <w:r>
        <w:rPr>
          <w:spacing w:val="28"/>
          <w:sz w:val="28"/>
          <w:szCs w:val="28"/>
        </w:rPr>
        <w:t xml:space="preserve"> </w:t>
      </w:r>
      <w:r>
        <w:rPr>
          <w:sz w:val="28"/>
          <w:szCs w:val="28"/>
        </w:rPr>
        <w:t>the</w:t>
      </w:r>
      <w:r>
        <w:rPr>
          <w:spacing w:val="56"/>
          <w:sz w:val="28"/>
          <w:szCs w:val="28"/>
        </w:rPr>
        <w:t xml:space="preserve"> </w:t>
      </w:r>
      <w:r>
        <w:rPr>
          <w:spacing w:val="-3"/>
          <w:w w:val="115"/>
          <w:sz w:val="28"/>
          <w:szCs w:val="28"/>
        </w:rPr>
        <w:t>r</w:t>
      </w:r>
      <w:r>
        <w:rPr>
          <w:w w:val="115"/>
          <w:sz w:val="28"/>
          <w:szCs w:val="28"/>
        </w:rPr>
        <w:t>equest</w:t>
      </w:r>
      <w:r>
        <w:rPr>
          <w:spacing w:val="2"/>
          <w:w w:val="115"/>
          <w:sz w:val="28"/>
          <w:szCs w:val="28"/>
        </w:rPr>
        <w:t xml:space="preserve"> </w:t>
      </w:r>
      <w:r>
        <w:rPr>
          <w:sz w:val="28"/>
          <w:szCs w:val="28"/>
        </w:rPr>
        <w:t>and</w:t>
      </w:r>
      <w:r>
        <w:rPr>
          <w:spacing w:val="63"/>
          <w:sz w:val="28"/>
          <w:szCs w:val="28"/>
        </w:rPr>
        <w:t xml:space="preserve"> </w:t>
      </w:r>
      <w:r>
        <w:rPr>
          <w:sz w:val="28"/>
          <w:szCs w:val="28"/>
        </w:rPr>
        <w:t>ﬁgu</w:t>
      </w:r>
      <w:r>
        <w:rPr>
          <w:spacing w:val="-3"/>
          <w:sz w:val="28"/>
          <w:szCs w:val="28"/>
        </w:rPr>
        <w:t>r</w:t>
      </w:r>
      <w:r>
        <w:rPr>
          <w:sz w:val="28"/>
          <w:szCs w:val="28"/>
        </w:rPr>
        <w:t>e</w:t>
      </w:r>
      <w:r>
        <w:rPr>
          <w:spacing w:val="59"/>
          <w:sz w:val="28"/>
          <w:szCs w:val="28"/>
        </w:rPr>
        <w:t xml:space="preserve"> </w:t>
      </w:r>
      <w:r>
        <w:rPr>
          <w:w w:val="113"/>
          <w:sz w:val="28"/>
          <w:szCs w:val="28"/>
        </w:rPr>
        <w:t>o</w:t>
      </w:r>
      <w:r>
        <w:rPr>
          <w:w w:val="104"/>
          <w:sz w:val="28"/>
          <w:szCs w:val="28"/>
        </w:rPr>
        <w:t xml:space="preserve">f </w:t>
      </w:r>
      <w:r>
        <w:rPr>
          <w:w w:val="87"/>
          <w:sz w:val="28"/>
          <w:szCs w:val="28"/>
        </w:rPr>
        <w:t>i</w:t>
      </w:r>
      <w:r>
        <w:rPr>
          <w:w w:val="112"/>
          <w:sz w:val="28"/>
          <w:szCs w:val="28"/>
        </w:rPr>
        <w:t>mp</w:t>
      </w:r>
      <w:r>
        <w:rPr>
          <w:w w:val="119"/>
          <w:sz w:val="28"/>
          <w:szCs w:val="28"/>
        </w:rPr>
        <w:t>e</w:t>
      </w:r>
      <w:r>
        <w:rPr>
          <w:spacing w:val="2"/>
          <w:w w:val="101"/>
          <w:sz w:val="28"/>
          <w:szCs w:val="28"/>
        </w:rPr>
        <w:t>r</w:t>
      </w:r>
      <w:r>
        <w:rPr>
          <w:spacing w:val="-3"/>
          <w:w w:val="104"/>
          <w:sz w:val="28"/>
          <w:szCs w:val="28"/>
        </w:rPr>
        <w:t>f</w:t>
      </w:r>
      <w:r>
        <w:rPr>
          <w:w w:val="119"/>
          <w:sz w:val="28"/>
          <w:szCs w:val="28"/>
        </w:rPr>
        <w:t>e</w:t>
      </w:r>
      <w:r>
        <w:rPr>
          <w:w w:val="118"/>
          <w:sz w:val="28"/>
          <w:szCs w:val="28"/>
        </w:rPr>
        <w:t>c</w:t>
      </w:r>
      <w:r>
        <w:rPr>
          <w:w w:val="117"/>
          <w:sz w:val="28"/>
          <w:szCs w:val="28"/>
        </w:rPr>
        <w:t>t</w:t>
      </w:r>
      <w:r>
        <w:rPr>
          <w:w w:val="87"/>
          <w:sz w:val="28"/>
          <w:szCs w:val="28"/>
        </w:rPr>
        <w:t>i</w:t>
      </w:r>
      <w:r>
        <w:rPr>
          <w:w w:val="113"/>
          <w:sz w:val="28"/>
          <w:szCs w:val="28"/>
        </w:rPr>
        <w:t>o</w:t>
      </w:r>
      <w:r>
        <w:rPr>
          <w:w w:val="110"/>
          <w:sz w:val="28"/>
          <w:szCs w:val="28"/>
        </w:rPr>
        <w:t>n</w:t>
      </w:r>
      <w:r>
        <w:rPr>
          <w:spacing w:val="-1"/>
          <w:sz w:val="28"/>
          <w:szCs w:val="28"/>
        </w:rPr>
        <w:t xml:space="preserve"> </w:t>
      </w:r>
      <w:r>
        <w:rPr>
          <w:w w:val="132"/>
          <w:sz w:val="28"/>
          <w:szCs w:val="28"/>
        </w:rPr>
        <w:t>s</w:t>
      </w:r>
      <w:r>
        <w:rPr>
          <w:w w:val="87"/>
          <w:sz w:val="28"/>
          <w:szCs w:val="28"/>
        </w:rPr>
        <w:t>l</w:t>
      </w:r>
      <w:r>
        <w:rPr>
          <w:w w:val="122"/>
          <w:sz w:val="28"/>
          <w:szCs w:val="28"/>
        </w:rPr>
        <w:t>a</w:t>
      </w:r>
      <w:r>
        <w:rPr>
          <w:w w:val="110"/>
          <w:sz w:val="28"/>
          <w:szCs w:val="28"/>
        </w:rPr>
        <w:t>n</w:t>
      </w:r>
      <w:r>
        <w:rPr>
          <w:w w:val="117"/>
          <w:sz w:val="28"/>
          <w:szCs w:val="28"/>
        </w:rPr>
        <w:t>t</w:t>
      </w:r>
      <w:r>
        <w:rPr>
          <w:w w:val="119"/>
          <w:sz w:val="28"/>
          <w:szCs w:val="28"/>
        </w:rPr>
        <w:t>e</w:t>
      </w:r>
      <w:r>
        <w:rPr>
          <w:w w:val="112"/>
          <w:sz w:val="28"/>
          <w:szCs w:val="28"/>
        </w:rPr>
        <w:t>d</w:t>
      </w:r>
      <w:r>
        <w:rPr>
          <w:spacing w:val="-1"/>
          <w:sz w:val="28"/>
          <w:szCs w:val="28"/>
        </w:rPr>
        <w:t xml:space="preserve"> </w:t>
      </w:r>
      <w:r>
        <w:rPr>
          <w:w w:val="112"/>
          <w:sz w:val="28"/>
          <w:szCs w:val="28"/>
        </w:rPr>
        <w:t>m</w:t>
      </w:r>
      <w:r>
        <w:rPr>
          <w:w w:val="113"/>
          <w:sz w:val="28"/>
          <w:szCs w:val="28"/>
        </w:rPr>
        <w:t>o</w:t>
      </w:r>
      <w:r>
        <w:rPr>
          <w:w w:val="112"/>
          <w:sz w:val="28"/>
          <w:szCs w:val="28"/>
        </w:rPr>
        <w:t>d</w:t>
      </w:r>
      <w:r>
        <w:rPr>
          <w:w w:val="110"/>
          <w:sz w:val="28"/>
          <w:szCs w:val="28"/>
        </w:rPr>
        <w:t>u</w:t>
      </w:r>
      <w:r>
        <w:rPr>
          <w:w w:val="87"/>
          <w:sz w:val="28"/>
          <w:szCs w:val="28"/>
        </w:rPr>
        <w:t>l</w:t>
      </w:r>
      <w:r>
        <w:rPr>
          <w:w w:val="119"/>
          <w:sz w:val="28"/>
          <w:szCs w:val="28"/>
        </w:rPr>
        <w:t>e</w:t>
      </w:r>
      <w:r>
        <w:rPr>
          <w:spacing w:val="-1"/>
          <w:sz w:val="28"/>
          <w:szCs w:val="28"/>
        </w:rPr>
        <w:t xml:space="preserve"> </w:t>
      </w:r>
      <w:r>
        <w:rPr>
          <w:w w:val="115"/>
          <w:sz w:val="28"/>
          <w:szCs w:val="28"/>
        </w:rPr>
        <w:t>as</w:t>
      </w:r>
      <w:r>
        <w:rPr>
          <w:spacing w:val="16"/>
          <w:w w:val="115"/>
          <w:sz w:val="28"/>
          <w:szCs w:val="28"/>
        </w:rPr>
        <w:t xml:space="preserve"> </w:t>
      </w:r>
      <w:r>
        <w:rPr>
          <w:w w:val="115"/>
          <w:sz w:val="28"/>
          <w:szCs w:val="28"/>
        </w:rPr>
        <w:t>shown</w:t>
      </w:r>
      <w:r>
        <w:rPr>
          <w:spacing w:val="-34"/>
          <w:w w:val="115"/>
          <w:sz w:val="28"/>
          <w:szCs w:val="28"/>
        </w:rPr>
        <w:t xml:space="preserve"> </w:t>
      </w:r>
      <w:r>
        <w:rPr>
          <w:spacing w:val="-2"/>
          <w:sz w:val="28"/>
          <w:szCs w:val="28"/>
        </w:rPr>
        <w:t>b</w:t>
      </w:r>
      <w:r>
        <w:rPr>
          <w:sz w:val="28"/>
          <w:szCs w:val="28"/>
        </w:rPr>
        <w:t>y</w:t>
      </w:r>
      <w:r>
        <w:rPr>
          <w:spacing w:val="7"/>
          <w:sz w:val="28"/>
          <w:szCs w:val="28"/>
        </w:rPr>
        <w:t xml:space="preserve"> </w:t>
      </w:r>
      <w:r>
        <w:rPr>
          <w:w w:val="110"/>
          <w:sz w:val="28"/>
          <w:szCs w:val="28"/>
        </w:rPr>
        <w:t>h</w:t>
      </w:r>
      <w:r>
        <w:rPr>
          <w:w w:val="87"/>
          <w:sz w:val="28"/>
          <w:szCs w:val="28"/>
        </w:rPr>
        <w:t>i</w:t>
      </w:r>
      <w:r>
        <w:rPr>
          <w:w w:val="132"/>
          <w:sz w:val="28"/>
          <w:szCs w:val="28"/>
        </w:rPr>
        <w:t>s</w:t>
      </w:r>
      <w:r>
        <w:rPr>
          <w:w w:val="148"/>
          <w:sz w:val="28"/>
          <w:szCs w:val="28"/>
        </w:rPr>
        <w:t>/</w:t>
      </w:r>
      <w:r>
        <w:rPr>
          <w:w w:val="110"/>
          <w:sz w:val="28"/>
          <w:szCs w:val="28"/>
        </w:rPr>
        <w:t>h</w:t>
      </w:r>
      <w:r>
        <w:rPr>
          <w:w w:val="119"/>
          <w:sz w:val="28"/>
          <w:szCs w:val="28"/>
        </w:rPr>
        <w:t>e</w:t>
      </w:r>
      <w:r>
        <w:rPr>
          <w:w w:val="101"/>
          <w:sz w:val="28"/>
          <w:szCs w:val="28"/>
        </w:rPr>
        <w:t>r</w:t>
      </w:r>
      <w:r>
        <w:rPr>
          <w:spacing w:val="-1"/>
          <w:sz w:val="28"/>
          <w:szCs w:val="28"/>
        </w:rPr>
        <w:t xml:space="preserve"> </w:t>
      </w:r>
      <w:r>
        <w:rPr>
          <w:sz w:val="28"/>
          <w:szCs w:val="28"/>
        </w:rPr>
        <w:t>own</w:t>
      </w:r>
      <w:r>
        <w:rPr>
          <w:spacing w:val="37"/>
          <w:sz w:val="28"/>
          <w:szCs w:val="28"/>
        </w:rPr>
        <w:t xml:space="preserve"> </w:t>
      </w:r>
      <w:r>
        <w:rPr>
          <w:w w:val="110"/>
          <w:sz w:val="28"/>
          <w:szCs w:val="28"/>
        </w:rPr>
        <w:t>n</w:t>
      </w:r>
      <w:r>
        <w:rPr>
          <w:w w:val="119"/>
          <w:sz w:val="28"/>
          <w:szCs w:val="28"/>
        </w:rPr>
        <w:t>ee</w:t>
      </w:r>
      <w:r>
        <w:rPr>
          <w:w w:val="112"/>
          <w:sz w:val="28"/>
          <w:szCs w:val="28"/>
        </w:rPr>
        <w:t>d</w:t>
      </w:r>
      <w:r>
        <w:rPr>
          <w:w w:val="105"/>
          <w:sz w:val="28"/>
          <w:szCs w:val="28"/>
        </w:rPr>
        <w:t>.</w:t>
      </w:r>
    </w:p>
    <w:p w:rsidR="00DF7E86" w:rsidRDefault="00FB3854">
      <w:pPr>
        <w:spacing w:before="3" w:line="301" w:lineRule="auto"/>
        <w:ind w:left="120" w:right="62"/>
        <w:jc w:val="both"/>
        <w:rPr>
          <w:sz w:val="28"/>
          <w:szCs w:val="28"/>
        </w:rPr>
      </w:pPr>
      <w:r>
        <w:rPr>
          <w:b/>
          <w:w w:val="90"/>
          <w:sz w:val="28"/>
          <w:szCs w:val="28"/>
        </w:rPr>
        <w:t>C</w:t>
      </w:r>
      <w:r>
        <w:rPr>
          <w:b/>
          <w:w w:val="112"/>
          <w:sz w:val="28"/>
          <w:szCs w:val="28"/>
        </w:rPr>
        <w:t>o</w:t>
      </w:r>
      <w:r>
        <w:rPr>
          <w:b/>
          <w:sz w:val="28"/>
          <w:szCs w:val="28"/>
        </w:rPr>
        <w:t>n</w:t>
      </w:r>
      <w:r>
        <w:rPr>
          <w:b/>
          <w:w w:val="107"/>
          <w:sz w:val="28"/>
          <w:szCs w:val="28"/>
        </w:rPr>
        <w:t>f</w:t>
      </w:r>
      <w:r>
        <w:rPr>
          <w:b/>
          <w:sz w:val="28"/>
          <w:szCs w:val="28"/>
        </w:rPr>
        <w:t>u</w:t>
      </w:r>
      <w:r>
        <w:rPr>
          <w:b/>
          <w:w w:val="132"/>
          <w:sz w:val="28"/>
          <w:szCs w:val="28"/>
        </w:rPr>
        <w:t>s</w:t>
      </w:r>
      <w:r>
        <w:rPr>
          <w:b/>
          <w:w w:val="95"/>
          <w:sz w:val="28"/>
          <w:szCs w:val="28"/>
        </w:rPr>
        <w:t>i</w:t>
      </w:r>
      <w:r>
        <w:rPr>
          <w:b/>
          <w:w w:val="112"/>
          <w:sz w:val="28"/>
          <w:szCs w:val="28"/>
        </w:rPr>
        <w:t>o</w:t>
      </w:r>
      <w:r>
        <w:rPr>
          <w:b/>
          <w:sz w:val="28"/>
          <w:szCs w:val="28"/>
        </w:rPr>
        <w:t>n</w:t>
      </w:r>
      <w:r>
        <w:rPr>
          <w:b/>
          <w:spacing w:val="15"/>
          <w:sz w:val="28"/>
          <w:szCs w:val="28"/>
        </w:rPr>
        <w:t xml:space="preserve"> </w:t>
      </w:r>
      <w:r>
        <w:rPr>
          <w:b/>
          <w:w w:val="94"/>
          <w:sz w:val="28"/>
          <w:szCs w:val="28"/>
        </w:rPr>
        <w:t>Matrix:</w:t>
      </w:r>
      <w:r>
        <w:rPr>
          <w:b/>
          <w:spacing w:val="25"/>
          <w:w w:val="94"/>
          <w:sz w:val="28"/>
          <w:szCs w:val="28"/>
        </w:rPr>
        <w:t xml:space="preserve"> </w:t>
      </w:r>
      <w:r>
        <w:rPr>
          <w:sz w:val="28"/>
          <w:szCs w:val="28"/>
        </w:rPr>
        <w:t>The</w:t>
      </w:r>
      <w:r>
        <w:rPr>
          <w:spacing w:val="47"/>
          <w:sz w:val="28"/>
          <w:szCs w:val="28"/>
        </w:rPr>
        <w:t xml:space="preserve"> </w:t>
      </w:r>
      <w:r>
        <w:rPr>
          <w:w w:val="118"/>
          <w:sz w:val="28"/>
          <w:szCs w:val="28"/>
        </w:rPr>
        <w:t>c</w:t>
      </w:r>
      <w:r>
        <w:rPr>
          <w:w w:val="113"/>
          <w:sz w:val="28"/>
          <w:szCs w:val="28"/>
        </w:rPr>
        <w:t>o</w:t>
      </w:r>
      <w:r>
        <w:rPr>
          <w:w w:val="110"/>
          <w:sz w:val="28"/>
          <w:szCs w:val="28"/>
        </w:rPr>
        <w:t>n</w:t>
      </w:r>
      <w:r>
        <w:rPr>
          <w:w w:val="104"/>
          <w:sz w:val="28"/>
          <w:szCs w:val="28"/>
        </w:rPr>
        <w:t>f</w:t>
      </w:r>
      <w:r>
        <w:rPr>
          <w:w w:val="110"/>
          <w:sz w:val="28"/>
          <w:szCs w:val="28"/>
        </w:rPr>
        <w:t>u</w:t>
      </w:r>
      <w:r>
        <w:rPr>
          <w:w w:val="132"/>
          <w:sz w:val="28"/>
          <w:szCs w:val="28"/>
        </w:rPr>
        <w:t>s</w:t>
      </w:r>
      <w:r>
        <w:rPr>
          <w:w w:val="87"/>
          <w:sz w:val="28"/>
          <w:szCs w:val="28"/>
        </w:rPr>
        <w:t>i</w:t>
      </w:r>
      <w:r>
        <w:rPr>
          <w:w w:val="113"/>
          <w:sz w:val="28"/>
          <w:szCs w:val="28"/>
        </w:rPr>
        <w:t>o</w:t>
      </w:r>
      <w:r>
        <w:rPr>
          <w:w w:val="110"/>
          <w:sz w:val="28"/>
          <w:szCs w:val="28"/>
        </w:rPr>
        <w:t>n</w:t>
      </w:r>
      <w:r>
        <w:rPr>
          <w:spacing w:val="15"/>
          <w:w w:val="110"/>
          <w:sz w:val="28"/>
          <w:szCs w:val="28"/>
        </w:rPr>
        <w:t xml:space="preserve"> </w:t>
      </w:r>
      <w:r>
        <w:rPr>
          <w:sz w:val="28"/>
          <w:szCs w:val="28"/>
        </w:rPr>
        <w:t xml:space="preserve">matrix </w:t>
      </w:r>
      <w:r>
        <w:rPr>
          <w:spacing w:val="1"/>
          <w:sz w:val="28"/>
          <w:szCs w:val="28"/>
        </w:rPr>
        <w:t xml:space="preserve"> </w:t>
      </w:r>
      <w:r>
        <w:rPr>
          <w:w w:val="87"/>
          <w:sz w:val="28"/>
          <w:szCs w:val="28"/>
        </w:rPr>
        <w:t>i</w:t>
      </w:r>
      <w:r>
        <w:rPr>
          <w:w w:val="132"/>
          <w:sz w:val="28"/>
          <w:szCs w:val="28"/>
        </w:rPr>
        <w:t>s</w:t>
      </w:r>
      <w:r>
        <w:rPr>
          <w:spacing w:val="15"/>
          <w:w w:val="132"/>
          <w:sz w:val="28"/>
          <w:szCs w:val="28"/>
        </w:rPr>
        <w:t xml:space="preserve"> </w:t>
      </w:r>
      <w:r>
        <w:rPr>
          <w:w w:val="117"/>
          <w:sz w:val="28"/>
          <w:szCs w:val="28"/>
        </w:rPr>
        <w:t>used</w:t>
      </w:r>
      <w:r>
        <w:rPr>
          <w:spacing w:val="5"/>
          <w:w w:val="117"/>
          <w:sz w:val="28"/>
          <w:szCs w:val="28"/>
        </w:rPr>
        <w:t xml:space="preserve"> </w:t>
      </w:r>
      <w:r>
        <w:rPr>
          <w:spacing w:val="-3"/>
          <w:sz w:val="28"/>
          <w:szCs w:val="28"/>
        </w:rPr>
        <w:t>t</w:t>
      </w:r>
      <w:r>
        <w:rPr>
          <w:sz w:val="28"/>
          <w:szCs w:val="28"/>
        </w:rPr>
        <w:t>o</w:t>
      </w:r>
      <w:r>
        <w:rPr>
          <w:spacing w:val="46"/>
          <w:sz w:val="28"/>
          <w:szCs w:val="28"/>
        </w:rPr>
        <w:t xml:space="preserve"> </w:t>
      </w:r>
      <w:r>
        <w:rPr>
          <w:w w:val="116"/>
          <w:sz w:val="28"/>
          <w:szCs w:val="28"/>
        </w:rPr>
        <w:t>measu</w:t>
      </w:r>
      <w:r>
        <w:rPr>
          <w:spacing w:val="-3"/>
          <w:w w:val="116"/>
          <w:sz w:val="28"/>
          <w:szCs w:val="28"/>
        </w:rPr>
        <w:t>r</w:t>
      </w:r>
      <w:r>
        <w:rPr>
          <w:w w:val="116"/>
          <w:sz w:val="28"/>
          <w:szCs w:val="28"/>
        </w:rPr>
        <w:t>e</w:t>
      </w:r>
      <w:r>
        <w:rPr>
          <w:spacing w:val="5"/>
          <w:w w:val="116"/>
          <w:sz w:val="28"/>
          <w:szCs w:val="28"/>
        </w:rPr>
        <w:t xml:space="preserve"> </w:t>
      </w:r>
      <w:r>
        <w:rPr>
          <w:sz w:val="28"/>
          <w:szCs w:val="28"/>
        </w:rPr>
        <w:t>the</w:t>
      </w:r>
      <w:r>
        <w:rPr>
          <w:spacing w:val="51"/>
          <w:sz w:val="28"/>
          <w:szCs w:val="28"/>
        </w:rPr>
        <w:t xml:space="preserve"> </w:t>
      </w:r>
      <w:r>
        <w:rPr>
          <w:w w:val="87"/>
          <w:sz w:val="28"/>
          <w:szCs w:val="28"/>
        </w:rPr>
        <w:t>i</w:t>
      </w:r>
      <w:r>
        <w:rPr>
          <w:w w:val="110"/>
          <w:sz w:val="28"/>
          <w:szCs w:val="28"/>
        </w:rPr>
        <w:t>n</w:t>
      </w:r>
      <w:r>
        <w:rPr>
          <w:w w:val="117"/>
          <w:sz w:val="28"/>
          <w:szCs w:val="28"/>
        </w:rPr>
        <w:t>t</w:t>
      </w:r>
      <w:r>
        <w:rPr>
          <w:spacing w:val="-3"/>
          <w:w w:val="101"/>
          <w:sz w:val="28"/>
          <w:szCs w:val="28"/>
        </w:rPr>
        <w:t>r</w:t>
      </w:r>
      <w:r>
        <w:rPr>
          <w:w w:val="113"/>
          <w:sz w:val="28"/>
          <w:szCs w:val="28"/>
        </w:rPr>
        <w:t>o</w:t>
      </w:r>
      <w:r>
        <w:rPr>
          <w:w w:val="112"/>
          <w:sz w:val="28"/>
          <w:szCs w:val="28"/>
        </w:rPr>
        <w:t>d</w:t>
      </w:r>
      <w:r>
        <w:rPr>
          <w:w w:val="110"/>
          <w:sz w:val="28"/>
          <w:szCs w:val="28"/>
        </w:rPr>
        <w:t>u</w:t>
      </w:r>
      <w:r>
        <w:rPr>
          <w:w w:val="118"/>
          <w:sz w:val="28"/>
          <w:szCs w:val="28"/>
        </w:rPr>
        <w:t>c</w:t>
      </w:r>
      <w:r>
        <w:rPr>
          <w:w w:val="117"/>
          <w:sz w:val="28"/>
          <w:szCs w:val="28"/>
        </w:rPr>
        <w:t>t</w:t>
      </w:r>
      <w:r>
        <w:rPr>
          <w:w w:val="87"/>
          <w:sz w:val="28"/>
          <w:szCs w:val="28"/>
        </w:rPr>
        <w:t>i</w:t>
      </w:r>
      <w:r>
        <w:rPr>
          <w:w w:val="113"/>
          <w:sz w:val="28"/>
          <w:szCs w:val="28"/>
        </w:rPr>
        <w:t>o</w:t>
      </w:r>
      <w:r>
        <w:rPr>
          <w:w w:val="110"/>
          <w:sz w:val="28"/>
          <w:szCs w:val="28"/>
        </w:rPr>
        <w:t xml:space="preserve">n </w:t>
      </w:r>
      <w:r>
        <w:rPr>
          <w:w w:val="113"/>
          <w:sz w:val="28"/>
          <w:szCs w:val="28"/>
        </w:rPr>
        <w:t>o</w:t>
      </w:r>
      <w:r>
        <w:rPr>
          <w:w w:val="104"/>
          <w:sz w:val="28"/>
          <w:szCs w:val="28"/>
        </w:rPr>
        <w:t xml:space="preserve">f </w:t>
      </w:r>
      <w:r>
        <w:rPr>
          <w:sz w:val="28"/>
          <w:szCs w:val="28"/>
        </w:rPr>
        <w:t>two</w:t>
      </w:r>
      <w:r>
        <w:rPr>
          <w:spacing w:val="57"/>
          <w:sz w:val="28"/>
          <w:szCs w:val="28"/>
        </w:rPr>
        <w:t xml:space="preserve"> </w:t>
      </w:r>
      <w:r>
        <w:rPr>
          <w:w w:val="118"/>
          <w:sz w:val="28"/>
          <w:szCs w:val="28"/>
        </w:rPr>
        <w:t>c</w:t>
      </w:r>
      <w:r>
        <w:rPr>
          <w:w w:val="87"/>
          <w:sz w:val="28"/>
          <w:szCs w:val="28"/>
        </w:rPr>
        <w:t>l</w:t>
      </w:r>
      <w:r>
        <w:rPr>
          <w:w w:val="122"/>
          <w:sz w:val="28"/>
          <w:szCs w:val="28"/>
        </w:rPr>
        <w:t>a</w:t>
      </w:r>
      <w:r>
        <w:rPr>
          <w:w w:val="132"/>
          <w:sz w:val="28"/>
          <w:szCs w:val="28"/>
        </w:rPr>
        <w:t>ss</w:t>
      </w:r>
      <w:r>
        <w:rPr>
          <w:spacing w:val="20"/>
          <w:sz w:val="28"/>
          <w:szCs w:val="28"/>
        </w:rPr>
        <w:t xml:space="preserve"> </w:t>
      </w:r>
      <w:r>
        <w:rPr>
          <w:w w:val="87"/>
          <w:sz w:val="28"/>
          <w:szCs w:val="28"/>
        </w:rPr>
        <w:t>i</w:t>
      </w:r>
      <w:r>
        <w:rPr>
          <w:w w:val="132"/>
          <w:sz w:val="28"/>
          <w:szCs w:val="28"/>
        </w:rPr>
        <w:t>ss</w:t>
      </w:r>
      <w:r>
        <w:rPr>
          <w:w w:val="110"/>
          <w:sz w:val="28"/>
          <w:szCs w:val="28"/>
        </w:rPr>
        <w:t>u</w:t>
      </w:r>
      <w:r>
        <w:rPr>
          <w:w w:val="119"/>
          <w:sz w:val="28"/>
          <w:szCs w:val="28"/>
        </w:rPr>
        <w:t>e</w:t>
      </w:r>
      <w:r>
        <w:rPr>
          <w:spacing w:val="20"/>
          <w:sz w:val="28"/>
          <w:szCs w:val="28"/>
        </w:rPr>
        <w:t xml:space="preserve"> </w:t>
      </w:r>
      <w:r>
        <w:rPr>
          <w:sz w:val="28"/>
          <w:szCs w:val="28"/>
        </w:rPr>
        <w:t>for</w:t>
      </w:r>
      <w:r>
        <w:rPr>
          <w:spacing w:val="43"/>
          <w:sz w:val="28"/>
          <w:szCs w:val="28"/>
        </w:rPr>
        <w:t xml:space="preserve"> </w:t>
      </w:r>
      <w:r>
        <w:rPr>
          <w:sz w:val="28"/>
          <w:szCs w:val="28"/>
        </w:rPr>
        <w:t xml:space="preserve">the </w:t>
      </w:r>
      <w:r>
        <w:rPr>
          <w:spacing w:val="1"/>
          <w:sz w:val="28"/>
          <w:szCs w:val="28"/>
        </w:rPr>
        <w:t xml:space="preserve"> </w:t>
      </w:r>
      <w:r>
        <w:rPr>
          <w:sz w:val="28"/>
          <w:szCs w:val="28"/>
        </w:rPr>
        <w:t>gi</w:t>
      </w:r>
      <w:r>
        <w:rPr>
          <w:spacing w:val="-2"/>
          <w:sz w:val="28"/>
          <w:szCs w:val="28"/>
        </w:rPr>
        <w:t>v</w:t>
      </w:r>
      <w:r>
        <w:rPr>
          <w:sz w:val="28"/>
          <w:szCs w:val="28"/>
        </w:rPr>
        <w:t>en</w:t>
      </w:r>
      <w:r>
        <w:rPr>
          <w:spacing w:val="59"/>
          <w:sz w:val="28"/>
          <w:szCs w:val="28"/>
        </w:rPr>
        <w:t xml:space="preserve"> </w:t>
      </w:r>
      <w:r>
        <w:rPr>
          <w:w w:val="87"/>
          <w:sz w:val="28"/>
          <w:szCs w:val="28"/>
        </w:rPr>
        <w:t>i</w:t>
      </w:r>
      <w:r>
        <w:rPr>
          <w:w w:val="110"/>
          <w:sz w:val="28"/>
          <w:szCs w:val="28"/>
        </w:rPr>
        <w:t>n</w:t>
      </w:r>
      <w:r>
        <w:rPr>
          <w:w w:val="132"/>
          <w:sz w:val="28"/>
          <w:szCs w:val="28"/>
        </w:rPr>
        <w:t>s</w:t>
      </w:r>
      <w:r>
        <w:rPr>
          <w:w w:val="117"/>
          <w:sz w:val="28"/>
          <w:szCs w:val="28"/>
        </w:rPr>
        <w:t>t</w:t>
      </w:r>
      <w:r>
        <w:rPr>
          <w:w w:val="101"/>
          <w:sz w:val="28"/>
          <w:szCs w:val="28"/>
        </w:rPr>
        <w:t>r</w:t>
      </w:r>
      <w:r>
        <w:rPr>
          <w:w w:val="110"/>
          <w:sz w:val="28"/>
          <w:szCs w:val="28"/>
        </w:rPr>
        <w:t>u</w:t>
      </w:r>
      <w:r>
        <w:rPr>
          <w:w w:val="118"/>
          <w:sz w:val="28"/>
          <w:szCs w:val="28"/>
        </w:rPr>
        <w:t>c</w:t>
      </w:r>
      <w:r>
        <w:rPr>
          <w:w w:val="117"/>
          <w:sz w:val="28"/>
          <w:szCs w:val="28"/>
        </w:rPr>
        <w:t>t</w:t>
      </w:r>
      <w:r>
        <w:rPr>
          <w:w w:val="87"/>
          <w:sz w:val="28"/>
          <w:szCs w:val="28"/>
        </w:rPr>
        <w:t>i</w:t>
      </w:r>
      <w:r>
        <w:rPr>
          <w:spacing w:val="-2"/>
          <w:w w:val="96"/>
          <w:sz w:val="28"/>
          <w:szCs w:val="28"/>
        </w:rPr>
        <w:t>v</w:t>
      </w:r>
      <w:r>
        <w:rPr>
          <w:w w:val="119"/>
          <w:sz w:val="28"/>
          <w:szCs w:val="28"/>
        </w:rPr>
        <w:t>e</w:t>
      </w:r>
      <w:r>
        <w:rPr>
          <w:spacing w:val="5"/>
          <w:sz w:val="28"/>
          <w:szCs w:val="28"/>
        </w:rPr>
        <w:t xml:space="preserve"> </w:t>
      </w:r>
      <w:r>
        <w:rPr>
          <w:spacing w:val="-3"/>
          <w:w w:val="111"/>
          <w:sz w:val="28"/>
          <w:szCs w:val="28"/>
        </w:rPr>
        <w:t>r</w:t>
      </w:r>
      <w:r>
        <w:rPr>
          <w:w w:val="111"/>
          <w:sz w:val="28"/>
          <w:szCs w:val="28"/>
        </w:rPr>
        <w:t>eco</w:t>
      </w:r>
      <w:r>
        <w:rPr>
          <w:spacing w:val="-3"/>
          <w:w w:val="111"/>
          <w:sz w:val="28"/>
          <w:szCs w:val="28"/>
        </w:rPr>
        <w:t>r</w:t>
      </w:r>
      <w:r>
        <w:rPr>
          <w:w w:val="111"/>
          <w:sz w:val="28"/>
          <w:szCs w:val="28"/>
        </w:rPr>
        <w:t>d.</w:t>
      </w:r>
      <w:r>
        <w:rPr>
          <w:spacing w:val="-2"/>
          <w:w w:val="111"/>
          <w:sz w:val="28"/>
          <w:szCs w:val="28"/>
        </w:rPr>
        <w:t xml:space="preserve"> </w:t>
      </w:r>
      <w:r>
        <w:rPr>
          <w:sz w:val="28"/>
          <w:szCs w:val="28"/>
        </w:rPr>
        <w:t>The</w:t>
      </w:r>
      <w:r>
        <w:rPr>
          <w:spacing w:val="37"/>
          <w:sz w:val="28"/>
          <w:szCs w:val="28"/>
        </w:rPr>
        <w:t xml:space="preserve"> </w:t>
      </w:r>
      <w:r>
        <w:rPr>
          <w:sz w:val="28"/>
          <w:szCs w:val="28"/>
        </w:rPr>
        <w:t>right</w:t>
      </w:r>
      <w:r>
        <w:rPr>
          <w:spacing w:val="40"/>
          <w:sz w:val="28"/>
          <w:szCs w:val="28"/>
        </w:rPr>
        <w:t xml:space="preserve"> </w:t>
      </w:r>
      <w:r>
        <w:rPr>
          <w:sz w:val="28"/>
          <w:szCs w:val="28"/>
        </w:rPr>
        <w:t xml:space="preserve">corner </w:t>
      </w:r>
      <w:r>
        <w:rPr>
          <w:spacing w:val="15"/>
          <w:sz w:val="28"/>
          <w:szCs w:val="28"/>
        </w:rPr>
        <w:t xml:space="preserve"> </w:t>
      </w:r>
      <w:r>
        <w:rPr>
          <w:spacing w:val="-3"/>
          <w:sz w:val="28"/>
          <w:szCs w:val="28"/>
        </w:rPr>
        <w:t>t</w:t>
      </w:r>
      <w:r>
        <w:rPr>
          <w:sz w:val="28"/>
          <w:szCs w:val="28"/>
        </w:rPr>
        <w:t>o</w:t>
      </w:r>
      <w:r>
        <w:rPr>
          <w:spacing w:val="36"/>
          <w:sz w:val="28"/>
          <w:szCs w:val="28"/>
        </w:rPr>
        <w:t xml:space="preserve"> </w:t>
      </w:r>
      <w:r>
        <w:rPr>
          <w:sz w:val="28"/>
          <w:szCs w:val="28"/>
        </w:rPr>
        <w:t xml:space="preserve">corner </w:t>
      </w:r>
      <w:r>
        <w:rPr>
          <w:spacing w:val="15"/>
          <w:sz w:val="28"/>
          <w:szCs w:val="28"/>
        </w:rPr>
        <w:t xml:space="preserve"> </w:t>
      </w:r>
      <w:r>
        <w:rPr>
          <w:w w:val="112"/>
          <w:sz w:val="28"/>
          <w:szCs w:val="28"/>
        </w:rPr>
        <w:t>p</w:t>
      </w:r>
      <w:r>
        <w:rPr>
          <w:w w:val="122"/>
          <w:sz w:val="28"/>
          <w:szCs w:val="28"/>
        </w:rPr>
        <w:t>a</w:t>
      </w:r>
      <w:r>
        <w:rPr>
          <w:spacing w:val="7"/>
          <w:w w:val="101"/>
          <w:sz w:val="28"/>
          <w:szCs w:val="28"/>
        </w:rPr>
        <w:t>r</w:t>
      </w:r>
      <w:r>
        <w:rPr>
          <w:w w:val="117"/>
          <w:sz w:val="28"/>
          <w:szCs w:val="28"/>
        </w:rPr>
        <w:t>t</w:t>
      </w:r>
      <w:r>
        <w:rPr>
          <w:w w:val="132"/>
          <w:sz w:val="28"/>
          <w:szCs w:val="28"/>
        </w:rPr>
        <w:t xml:space="preserve">s </w:t>
      </w:r>
      <w:r>
        <w:rPr>
          <w:sz w:val="28"/>
          <w:szCs w:val="28"/>
        </w:rPr>
        <w:t xml:space="preserve">TP </w:t>
      </w:r>
      <w:r>
        <w:rPr>
          <w:spacing w:val="49"/>
          <w:sz w:val="28"/>
          <w:szCs w:val="28"/>
        </w:rPr>
        <w:t xml:space="preserve"> </w:t>
      </w:r>
      <w:r>
        <w:rPr>
          <w:sz w:val="28"/>
          <w:szCs w:val="28"/>
        </w:rPr>
        <w:t>(</w:t>
      </w:r>
      <w:r>
        <w:rPr>
          <w:spacing w:val="-10"/>
          <w:sz w:val="28"/>
          <w:szCs w:val="28"/>
        </w:rPr>
        <w:t>T</w:t>
      </w:r>
      <w:r>
        <w:rPr>
          <w:sz w:val="28"/>
          <w:szCs w:val="28"/>
        </w:rPr>
        <w:t xml:space="preserve">rue   </w:t>
      </w:r>
      <w:r>
        <w:rPr>
          <w:w w:val="112"/>
          <w:sz w:val="28"/>
          <w:szCs w:val="28"/>
        </w:rPr>
        <w:t>p</w:t>
      </w:r>
      <w:r>
        <w:rPr>
          <w:w w:val="113"/>
          <w:sz w:val="28"/>
          <w:szCs w:val="28"/>
        </w:rPr>
        <w:t>o</w:t>
      </w:r>
      <w:r>
        <w:rPr>
          <w:w w:val="132"/>
          <w:sz w:val="28"/>
          <w:szCs w:val="28"/>
        </w:rPr>
        <w:t>s</w:t>
      </w:r>
      <w:r>
        <w:rPr>
          <w:w w:val="87"/>
          <w:sz w:val="28"/>
          <w:szCs w:val="28"/>
        </w:rPr>
        <w:t>i</w:t>
      </w:r>
      <w:r>
        <w:rPr>
          <w:w w:val="117"/>
          <w:sz w:val="28"/>
          <w:szCs w:val="28"/>
        </w:rPr>
        <w:t>t</w:t>
      </w:r>
      <w:r>
        <w:rPr>
          <w:w w:val="87"/>
          <w:sz w:val="28"/>
          <w:szCs w:val="28"/>
        </w:rPr>
        <w:t>i</w:t>
      </w:r>
      <w:r>
        <w:rPr>
          <w:spacing w:val="-2"/>
          <w:w w:val="96"/>
          <w:sz w:val="28"/>
          <w:szCs w:val="28"/>
        </w:rPr>
        <w:t>v</w:t>
      </w:r>
      <w:r>
        <w:rPr>
          <w:w w:val="119"/>
          <w:sz w:val="28"/>
          <w:szCs w:val="28"/>
        </w:rPr>
        <w:t>e</w:t>
      </w:r>
      <w:r>
        <w:rPr>
          <w:w w:val="104"/>
          <w:sz w:val="28"/>
          <w:szCs w:val="28"/>
        </w:rPr>
        <w:t xml:space="preserve">) </w:t>
      </w:r>
      <w:r>
        <w:rPr>
          <w:spacing w:val="34"/>
          <w:w w:val="104"/>
          <w:sz w:val="28"/>
          <w:szCs w:val="28"/>
        </w:rPr>
        <w:t xml:space="preserve"> </w:t>
      </w:r>
      <w:r>
        <w:rPr>
          <w:sz w:val="28"/>
          <w:szCs w:val="28"/>
        </w:rPr>
        <w:t xml:space="preserve">and  </w:t>
      </w:r>
      <w:r>
        <w:rPr>
          <w:spacing w:val="22"/>
          <w:sz w:val="28"/>
          <w:szCs w:val="28"/>
        </w:rPr>
        <w:t xml:space="preserve"> </w:t>
      </w:r>
      <w:r>
        <w:rPr>
          <w:sz w:val="28"/>
          <w:szCs w:val="28"/>
        </w:rPr>
        <w:t xml:space="preserve">TN </w:t>
      </w:r>
      <w:r>
        <w:rPr>
          <w:spacing w:val="25"/>
          <w:sz w:val="28"/>
          <w:szCs w:val="28"/>
        </w:rPr>
        <w:t xml:space="preserve"> </w:t>
      </w:r>
      <w:r>
        <w:rPr>
          <w:sz w:val="28"/>
          <w:szCs w:val="28"/>
        </w:rPr>
        <w:t>(</w:t>
      </w:r>
      <w:r>
        <w:rPr>
          <w:spacing w:val="-10"/>
          <w:sz w:val="28"/>
          <w:szCs w:val="28"/>
        </w:rPr>
        <w:t>T</w:t>
      </w:r>
      <w:r>
        <w:rPr>
          <w:sz w:val="28"/>
          <w:szCs w:val="28"/>
        </w:rPr>
        <w:t xml:space="preserve">rue </w:t>
      </w:r>
      <w:r>
        <w:rPr>
          <w:spacing w:val="55"/>
          <w:sz w:val="28"/>
          <w:szCs w:val="28"/>
        </w:rPr>
        <w:t xml:space="preserve"> </w:t>
      </w:r>
      <w:r>
        <w:rPr>
          <w:w w:val="98"/>
          <w:sz w:val="28"/>
          <w:szCs w:val="28"/>
        </w:rPr>
        <w:t>N</w:t>
      </w:r>
      <w:r>
        <w:rPr>
          <w:w w:val="119"/>
          <w:sz w:val="28"/>
          <w:szCs w:val="28"/>
        </w:rPr>
        <w:t>e</w:t>
      </w:r>
      <w:r>
        <w:rPr>
          <w:w w:val="112"/>
          <w:sz w:val="28"/>
          <w:szCs w:val="28"/>
        </w:rPr>
        <w:t>g</w:t>
      </w:r>
      <w:r>
        <w:rPr>
          <w:w w:val="122"/>
          <w:sz w:val="28"/>
          <w:szCs w:val="28"/>
        </w:rPr>
        <w:t>a</w:t>
      </w:r>
      <w:r>
        <w:rPr>
          <w:w w:val="117"/>
          <w:sz w:val="28"/>
          <w:szCs w:val="28"/>
        </w:rPr>
        <w:t>t</w:t>
      </w:r>
      <w:r>
        <w:rPr>
          <w:w w:val="87"/>
          <w:sz w:val="28"/>
          <w:szCs w:val="28"/>
        </w:rPr>
        <w:t>i</w:t>
      </w:r>
      <w:r>
        <w:rPr>
          <w:spacing w:val="-2"/>
          <w:w w:val="96"/>
          <w:sz w:val="28"/>
          <w:szCs w:val="28"/>
        </w:rPr>
        <w:t>v</w:t>
      </w:r>
      <w:r>
        <w:rPr>
          <w:w w:val="119"/>
          <w:sz w:val="28"/>
          <w:szCs w:val="28"/>
        </w:rPr>
        <w:t>e</w:t>
      </w:r>
      <w:r>
        <w:rPr>
          <w:w w:val="104"/>
          <w:sz w:val="28"/>
          <w:szCs w:val="28"/>
        </w:rPr>
        <w:t xml:space="preserve">) </w:t>
      </w:r>
      <w:r>
        <w:rPr>
          <w:spacing w:val="19"/>
          <w:w w:val="104"/>
          <w:sz w:val="28"/>
          <w:szCs w:val="28"/>
        </w:rPr>
        <w:t xml:space="preserve"> </w:t>
      </w:r>
      <w:r>
        <w:rPr>
          <w:w w:val="122"/>
          <w:sz w:val="28"/>
          <w:szCs w:val="28"/>
        </w:rPr>
        <w:t>a</w:t>
      </w:r>
      <w:r>
        <w:rPr>
          <w:w w:val="112"/>
          <w:sz w:val="28"/>
          <w:szCs w:val="28"/>
        </w:rPr>
        <w:t>d</w:t>
      </w:r>
      <w:r>
        <w:rPr>
          <w:w w:val="119"/>
          <w:sz w:val="28"/>
          <w:szCs w:val="28"/>
        </w:rPr>
        <w:t>e</w:t>
      </w:r>
      <w:r>
        <w:rPr>
          <w:w w:val="113"/>
          <w:sz w:val="28"/>
          <w:szCs w:val="28"/>
        </w:rPr>
        <w:t>q</w:t>
      </w:r>
      <w:r>
        <w:rPr>
          <w:w w:val="110"/>
          <w:sz w:val="28"/>
          <w:szCs w:val="28"/>
        </w:rPr>
        <w:t>u</w:t>
      </w:r>
      <w:r>
        <w:rPr>
          <w:w w:val="122"/>
          <w:sz w:val="28"/>
          <w:szCs w:val="28"/>
        </w:rPr>
        <w:t>a</w:t>
      </w:r>
      <w:r>
        <w:rPr>
          <w:w w:val="117"/>
          <w:sz w:val="28"/>
          <w:szCs w:val="28"/>
        </w:rPr>
        <w:t>t</w:t>
      </w:r>
      <w:r>
        <w:rPr>
          <w:w w:val="119"/>
          <w:sz w:val="28"/>
          <w:szCs w:val="28"/>
        </w:rPr>
        <w:t>e</w:t>
      </w:r>
      <w:r>
        <w:rPr>
          <w:w w:val="87"/>
          <w:sz w:val="28"/>
          <w:szCs w:val="28"/>
        </w:rPr>
        <w:t>l</w:t>
      </w:r>
      <w:r>
        <w:rPr>
          <w:w w:val="94"/>
          <w:sz w:val="28"/>
          <w:szCs w:val="28"/>
        </w:rPr>
        <w:t xml:space="preserve">y </w:t>
      </w:r>
      <w:r>
        <w:rPr>
          <w:spacing w:val="19"/>
          <w:w w:val="94"/>
          <w:sz w:val="28"/>
          <w:szCs w:val="28"/>
        </w:rPr>
        <w:t xml:space="preserve"> </w:t>
      </w:r>
      <w:r>
        <w:rPr>
          <w:w w:val="112"/>
          <w:sz w:val="28"/>
          <w:szCs w:val="28"/>
        </w:rPr>
        <w:t>d</w:t>
      </w:r>
      <w:r>
        <w:rPr>
          <w:w w:val="119"/>
          <w:sz w:val="28"/>
          <w:szCs w:val="28"/>
        </w:rPr>
        <w:t>e</w:t>
      </w:r>
      <w:r>
        <w:rPr>
          <w:w w:val="132"/>
          <w:sz w:val="28"/>
          <w:szCs w:val="28"/>
        </w:rPr>
        <w:t>s</w:t>
      </w:r>
      <w:r>
        <w:rPr>
          <w:w w:val="118"/>
          <w:sz w:val="28"/>
          <w:szCs w:val="28"/>
        </w:rPr>
        <w:t>c</w:t>
      </w:r>
      <w:r>
        <w:rPr>
          <w:w w:val="101"/>
          <w:sz w:val="28"/>
          <w:szCs w:val="28"/>
        </w:rPr>
        <w:t>r</w:t>
      </w:r>
      <w:r>
        <w:rPr>
          <w:w w:val="87"/>
          <w:sz w:val="28"/>
          <w:szCs w:val="28"/>
        </w:rPr>
        <w:t>i</w:t>
      </w:r>
      <w:r>
        <w:rPr>
          <w:w w:val="112"/>
          <w:sz w:val="28"/>
          <w:szCs w:val="28"/>
        </w:rPr>
        <w:t>b</w:t>
      </w:r>
      <w:r>
        <w:rPr>
          <w:w w:val="119"/>
          <w:sz w:val="28"/>
          <w:szCs w:val="28"/>
        </w:rPr>
        <w:t xml:space="preserve">e </w:t>
      </w:r>
      <w:r>
        <w:rPr>
          <w:spacing w:val="19"/>
          <w:w w:val="119"/>
          <w:sz w:val="28"/>
          <w:szCs w:val="28"/>
        </w:rPr>
        <w:t xml:space="preserve"> </w:t>
      </w:r>
      <w:r>
        <w:rPr>
          <w:w w:val="87"/>
          <w:sz w:val="28"/>
          <w:szCs w:val="28"/>
        </w:rPr>
        <w:t>i</w:t>
      </w:r>
      <w:r>
        <w:rPr>
          <w:w w:val="110"/>
          <w:sz w:val="28"/>
          <w:szCs w:val="28"/>
        </w:rPr>
        <w:t>n</w:t>
      </w:r>
      <w:r>
        <w:rPr>
          <w:w w:val="132"/>
          <w:sz w:val="28"/>
          <w:szCs w:val="28"/>
        </w:rPr>
        <w:t>s</w:t>
      </w:r>
      <w:r>
        <w:rPr>
          <w:w w:val="117"/>
          <w:sz w:val="28"/>
          <w:szCs w:val="28"/>
        </w:rPr>
        <w:t>t</w:t>
      </w:r>
      <w:r>
        <w:rPr>
          <w:w w:val="122"/>
          <w:sz w:val="28"/>
          <w:szCs w:val="28"/>
        </w:rPr>
        <w:t>a</w:t>
      </w:r>
      <w:r>
        <w:rPr>
          <w:w w:val="110"/>
          <w:sz w:val="28"/>
          <w:szCs w:val="28"/>
        </w:rPr>
        <w:t>n</w:t>
      </w:r>
      <w:r>
        <w:rPr>
          <w:w w:val="118"/>
          <w:sz w:val="28"/>
          <w:szCs w:val="28"/>
        </w:rPr>
        <w:t>c</w:t>
      </w:r>
      <w:r>
        <w:rPr>
          <w:w w:val="119"/>
          <w:sz w:val="28"/>
          <w:szCs w:val="28"/>
        </w:rPr>
        <w:t>e</w:t>
      </w:r>
      <w:r>
        <w:rPr>
          <w:w w:val="132"/>
          <w:sz w:val="28"/>
          <w:szCs w:val="28"/>
        </w:rPr>
        <w:t>s s</w:t>
      </w:r>
      <w:r>
        <w:rPr>
          <w:w w:val="87"/>
          <w:sz w:val="28"/>
          <w:szCs w:val="28"/>
        </w:rPr>
        <w:t>i</w:t>
      </w:r>
      <w:r>
        <w:rPr>
          <w:w w:val="112"/>
          <w:sz w:val="28"/>
          <w:szCs w:val="28"/>
        </w:rPr>
        <w:t>m</w:t>
      </w:r>
      <w:r>
        <w:rPr>
          <w:w w:val="87"/>
          <w:sz w:val="28"/>
          <w:szCs w:val="28"/>
        </w:rPr>
        <w:t>il</w:t>
      </w:r>
      <w:r>
        <w:rPr>
          <w:w w:val="122"/>
          <w:sz w:val="28"/>
          <w:szCs w:val="28"/>
        </w:rPr>
        <w:t>a</w:t>
      </w:r>
      <w:r>
        <w:rPr>
          <w:w w:val="101"/>
          <w:sz w:val="28"/>
          <w:szCs w:val="28"/>
        </w:rPr>
        <w:t>r</w:t>
      </w:r>
      <w:r>
        <w:rPr>
          <w:w w:val="87"/>
          <w:sz w:val="28"/>
          <w:szCs w:val="28"/>
        </w:rPr>
        <w:t>l</w:t>
      </w:r>
      <w:r>
        <w:rPr>
          <w:w w:val="94"/>
          <w:sz w:val="28"/>
          <w:szCs w:val="28"/>
        </w:rPr>
        <w:t xml:space="preserve">y </w:t>
      </w:r>
      <w:r>
        <w:rPr>
          <w:spacing w:val="51"/>
          <w:w w:val="94"/>
          <w:sz w:val="28"/>
          <w:szCs w:val="28"/>
        </w:rPr>
        <w:t xml:space="preserve"> </w:t>
      </w:r>
      <w:r>
        <w:rPr>
          <w:w w:val="126"/>
          <w:sz w:val="28"/>
          <w:szCs w:val="28"/>
        </w:rPr>
        <w:t xml:space="preserve">as </w:t>
      </w:r>
      <w:r>
        <w:rPr>
          <w:spacing w:val="16"/>
          <w:w w:val="126"/>
          <w:sz w:val="28"/>
          <w:szCs w:val="28"/>
        </w:rPr>
        <w:t xml:space="preserve"> </w:t>
      </w:r>
      <w:r>
        <w:rPr>
          <w:sz w:val="28"/>
          <w:szCs w:val="28"/>
        </w:rPr>
        <w:t xml:space="preserve">FP   </w:t>
      </w:r>
      <w:r>
        <w:rPr>
          <w:w w:val="103"/>
          <w:sz w:val="28"/>
          <w:szCs w:val="28"/>
        </w:rPr>
        <w:t>(f</w:t>
      </w:r>
      <w:r>
        <w:rPr>
          <w:w w:val="122"/>
          <w:sz w:val="28"/>
          <w:szCs w:val="28"/>
        </w:rPr>
        <w:t>a</w:t>
      </w:r>
      <w:r>
        <w:rPr>
          <w:w w:val="87"/>
          <w:sz w:val="28"/>
          <w:szCs w:val="28"/>
        </w:rPr>
        <w:t>l</w:t>
      </w:r>
      <w:r>
        <w:rPr>
          <w:w w:val="132"/>
          <w:sz w:val="28"/>
          <w:szCs w:val="28"/>
        </w:rPr>
        <w:t>s</w:t>
      </w:r>
      <w:r>
        <w:rPr>
          <w:w w:val="119"/>
          <w:sz w:val="28"/>
          <w:szCs w:val="28"/>
        </w:rPr>
        <w:t xml:space="preserve">e </w:t>
      </w:r>
      <w:r>
        <w:rPr>
          <w:spacing w:val="51"/>
          <w:w w:val="119"/>
          <w:sz w:val="28"/>
          <w:szCs w:val="28"/>
        </w:rPr>
        <w:t xml:space="preserve"> </w:t>
      </w:r>
      <w:r>
        <w:rPr>
          <w:w w:val="112"/>
          <w:sz w:val="28"/>
          <w:szCs w:val="28"/>
        </w:rPr>
        <w:t>p</w:t>
      </w:r>
      <w:r>
        <w:rPr>
          <w:w w:val="113"/>
          <w:sz w:val="28"/>
          <w:szCs w:val="28"/>
        </w:rPr>
        <w:t>o</w:t>
      </w:r>
      <w:r>
        <w:rPr>
          <w:w w:val="132"/>
          <w:sz w:val="28"/>
          <w:szCs w:val="28"/>
        </w:rPr>
        <w:t>s</w:t>
      </w:r>
      <w:r>
        <w:rPr>
          <w:w w:val="87"/>
          <w:sz w:val="28"/>
          <w:szCs w:val="28"/>
        </w:rPr>
        <w:t>i</w:t>
      </w:r>
      <w:r>
        <w:rPr>
          <w:w w:val="117"/>
          <w:sz w:val="28"/>
          <w:szCs w:val="28"/>
        </w:rPr>
        <w:t>t</w:t>
      </w:r>
      <w:r>
        <w:rPr>
          <w:w w:val="87"/>
          <w:sz w:val="28"/>
          <w:szCs w:val="28"/>
        </w:rPr>
        <w:t>i</w:t>
      </w:r>
      <w:r>
        <w:rPr>
          <w:spacing w:val="-2"/>
          <w:w w:val="96"/>
          <w:sz w:val="28"/>
          <w:szCs w:val="28"/>
        </w:rPr>
        <w:t>v</w:t>
      </w:r>
      <w:r>
        <w:rPr>
          <w:w w:val="119"/>
          <w:sz w:val="28"/>
          <w:szCs w:val="28"/>
        </w:rPr>
        <w:t>e</w:t>
      </w:r>
      <w:r>
        <w:rPr>
          <w:w w:val="104"/>
          <w:sz w:val="28"/>
          <w:szCs w:val="28"/>
        </w:rPr>
        <w:t xml:space="preserve">) </w:t>
      </w:r>
      <w:r>
        <w:rPr>
          <w:spacing w:val="51"/>
          <w:w w:val="104"/>
          <w:sz w:val="28"/>
          <w:szCs w:val="28"/>
        </w:rPr>
        <w:t xml:space="preserve"> </w:t>
      </w:r>
      <w:r>
        <w:rPr>
          <w:sz w:val="28"/>
          <w:szCs w:val="28"/>
        </w:rPr>
        <w:t xml:space="preserve">and  </w:t>
      </w:r>
      <w:r>
        <w:rPr>
          <w:spacing w:val="39"/>
          <w:sz w:val="28"/>
          <w:szCs w:val="28"/>
        </w:rPr>
        <w:t xml:space="preserve"> </w:t>
      </w:r>
      <w:r>
        <w:rPr>
          <w:sz w:val="28"/>
          <w:szCs w:val="28"/>
        </w:rPr>
        <w:t xml:space="preserve">FN </w:t>
      </w:r>
      <w:r>
        <w:rPr>
          <w:spacing w:val="46"/>
          <w:sz w:val="28"/>
          <w:szCs w:val="28"/>
        </w:rPr>
        <w:t xml:space="preserve"> </w:t>
      </w:r>
      <w:r>
        <w:rPr>
          <w:w w:val="103"/>
          <w:sz w:val="28"/>
          <w:szCs w:val="28"/>
        </w:rPr>
        <w:t>(f</w:t>
      </w:r>
      <w:r>
        <w:rPr>
          <w:w w:val="122"/>
          <w:sz w:val="28"/>
          <w:szCs w:val="28"/>
        </w:rPr>
        <w:t>a</w:t>
      </w:r>
      <w:r>
        <w:rPr>
          <w:w w:val="87"/>
          <w:sz w:val="28"/>
          <w:szCs w:val="28"/>
        </w:rPr>
        <w:t>l</w:t>
      </w:r>
      <w:r>
        <w:rPr>
          <w:w w:val="132"/>
          <w:sz w:val="28"/>
          <w:szCs w:val="28"/>
        </w:rPr>
        <w:t>s</w:t>
      </w:r>
      <w:r>
        <w:rPr>
          <w:w w:val="119"/>
          <w:sz w:val="28"/>
          <w:szCs w:val="28"/>
        </w:rPr>
        <w:t xml:space="preserve">e </w:t>
      </w:r>
      <w:r>
        <w:rPr>
          <w:spacing w:val="36"/>
          <w:w w:val="119"/>
          <w:sz w:val="28"/>
          <w:szCs w:val="28"/>
        </w:rPr>
        <w:t xml:space="preserve"> </w:t>
      </w:r>
      <w:r>
        <w:rPr>
          <w:w w:val="110"/>
          <w:sz w:val="28"/>
          <w:szCs w:val="28"/>
        </w:rPr>
        <w:t>n</w:t>
      </w:r>
      <w:r>
        <w:rPr>
          <w:w w:val="119"/>
          <w:sz w:val="28"/>
          <w:szCs w:val="28"/>
        </w:rPr>
        <w:t>e</w:t>
      </w:r>
      <w:r>
        <w:rPr>
          <w:w w:val="112"/>
          <w:sz w:val="28"/>
          <w:szCs w:val="28"/>
        </w:rPr>
        <w:t>g</w:t>
      </w:r>
      <w:r>
        <w:rPr>
          <w:w w:val="122"/>
          <w:sz w:val="28"/>
          <w:szCs w:val="28"/>
        </w:rPr>
        <w:t>a</w:t>
      </w:r>
      <w:r>
        <w:rPr>
          <w:w w:val="117"/>
          <w:sz w:val="28"/>
          <w:szCs w:val="28"/>
        </w:rPr>
        <w:t>t</w:t>
      </w:r>
      <w:r>
        <w:rPr>
          <w:w w:val="87"/>
          <w:sz w:val="28"/>
          <w:szCs w:val="28"/>
        </w:rPr>
        <w:t>i</w:t>
      </w:r>
      <w:r>
        <w:rPr>
          <w:spacing w:val="-2"/>
          <w:w w:val="96"/>
          <w:sz w:val="28"/>
          <w:szCs w:val="28"/>
        </w:rPr>
        <w:t>v</w:t>
      </w:r>
      <w:r>
        <w:rPr>
          <w:w w:val="119"/>
          <w:sz w:val="28"/>
          <w:szCs w:val="28"/>
        </w:rPr>
        <w:t>e</w:t>
      </w:r>
      <w:r>
        <w:rPr>
          <w:w w:val="104"/>
          <w:sz w:val="28"/>
          <w:szCs w:val="28"/>
        </w:rPr>
        <w:t xml:space="preserve">) </w:t>
      </w:r>
      <w:r>
        <w:rPr>
          <w:spacing w:val="36"/>
          <w:w w:val="104"/>
          <w:sz w:val="28"/>
          <w:szCs w:val="28"/>
        </w:rPr>
        <w:t xml:space="preserve"> </w:t>
      </w:r>
      <w:r>
        <w:rPr>
          <w:sz w:val="28"/>
          <w:szCs w:val="28"/>
        </w:rPr>
        <w:t>w</w:t>
      </w:r>
      <w:r>
        <w:rPr>
          <w:spacing w:val="-3"/>
          <w:sz w:val="28"/>
          <w:szCs w:val="28"/>
        </w:rPr>
        <w:t>r</w:t>
      </w:r>
      <w:r>
        <w:rPr>
          <w:sz w:val="28"/>
          <w:szCs w:val="28"/>
        </w:rPr>
        <w:t xml:space="preserve">ongly  </w:t>
      </w:r>
      <w:r>
        <w:rPr>
          <w:spacing w:val="4"/>
          <w:sz w:val="28"/>
          <w:szCs w:val="28"/>
        </w:rPr>
        <w:t xml:space="preserve"> </w:t>
      </w:r>
      <w:r>
        <w:rPr>
          <w:spacing w:val="-3"/>
          <w:w w:val="101"/>
          <w:sz w:val="28"/>
          <w:szCs w:val="28"/>
        </w:rPr>
        <w:t>r</w:t>
      </w:r>
      <w:r>
        <w:rPr>
          <w:w w:val="119"/>
          <w:sz w:val="28"/>
          <w:szCs w:val="28"/>
        </w:rPr>
        <w:t>e</w:t>
      </w:r>
      <w:r>
        <w:rPr>
          <w:w w:val="113"/>
          <w:sz w:val="28"/>
          <w:szCs w:val="28"/>
        </w:rPr>
        <w:t>q</w:t>
      </w:r>
      <w:r>
        <w:rPr>
          <w:w w:val="110"/>
          <w:sz w:val="28"/>
          <w:szCs w:val="28"/>
        </w:rPr>
        <w:t>u</w:t>
      </w:r>
      <w:r>
        <w:rPr>
          <w:w w:val="119"/>
          <w:sz w:val="28"/>
          <w:szCs w:val="28"/>
        </w:rPr>
        <w:t>e</w:t>
      </w:r>
      <w:r>
        <w:rPr>
          <w:w w:val="132"/>
          <w:sz w:val="28"/>
          <w:szCs w:val="28"/>
        </w:rPr>
        <w:t>s</w:t>
      </w:r>
      <w:r>
        <w:rPr>
          <w:w w:val="117"/>
          <w:sz w:val="28"/>
          <w:szCs w:val="28"/>
        </w:rPr>
        <w:t xml:space="preserve">t </w:t>
      </w:r>
      <w:r>
        <w:rPr>
          <w:w w:val="87"/>
          <w:sz w:val="28"/>
          <w:szCs w:val="28"/>
        </w:rPr>
        <w:t>i</w:t>
      </w:r>
      <w:r>
        <w:rPr>
          <w:w w:val="110"/>
          <w:sz w:val="28"/>
          <w:szCs w:val="28"/>
        </w:rPr>
        <w:t>n</w:t>
      </w:r>
      <w:r>
        <w:rPr>
          <w:w w:val="132"/>
          <w:sz w:val="28"/>
          <w:szCs w:val="28"/>
        </w:rPr>
        <w:t>s</w:t>
      </w:r>
      <w:r>
        <w:rPr>
          <w:w w:val="117"/>
          <w:sz w:val="28"/>
          <w:szCs w:val="28"/>
        </w:rPr>
        <w:t>t</w:t>
      </w:r>
      <w:r>
        <w:rPr>
          <w:w w:val="122"/>
          <w:sz w:val="28"/>
          <w:szCs w:val="28"/>
        </w:rPr>
        <w:t>a</w:t>
      </w:r>
      <w:r>
        <w:rPr>
          <w:w w:val="110"/>
          <w:sz w:val="28"/>
          <w:szCs w:val="28"/>
        </w:rPr>
        <w:t>n</w:t>
      </w:r>
      <w:r>
        <w:rPr>
          <w:w w:val="118"/>
          <w:sz w:val="28"/>
          <w:szCs w:val="28"/>
        </w:rPr>
        <w:t>c</w:t>
      </w:r>
      <w:r>
        <w:rPr>
          <w:w w:val="119"/>
          <w:sz w:val="28"/>
          <w:szCs w:val="28"/>
        </w:rPr>
        <w:t>e</w:t>
      </w:r>
      <w:r>
        <w:rPr>
          <w:w w:val="132"/>
          <w:sz w:val="28"/>
          <w:szCs w:val="28"/>
        </w:rPr>
        <w:t>s</w:t>
      </w:r>
      <w:r>
        <w:rPr>
          <w:w w:val="105"/>
          <w:sz w:val="28"/>
          <w:szCs w:val="28"/>
        </w:rPr>
        <w:t xml:space="preserve">. </w:t>
      </w:r>
      <w:r>
        <w:rPr>
          <w:spacing w:val="45"/>
          <w:w w:val="105"/>
          <w:sz w:val="28"/>
          <w:szCs w:val="28"/>
        </w:rPr>
        <w:t xml:space="preserve"> </w:t>
      </w:r>
      <w:r>
        <w:rPr>
          <w:w w:val="97"/>
          <w:sz w:val="28"/>
          <w:szCs w:val="28"/>
        </w:rPr>
        <w:t>C</w:t>
      </w:r>
      <w:r>
        <w:rPr>
          <w:w w:val="113"/>
          <w:sz w:val="28"/>
          <w:szCs w:val="28"/>
        </w:rPr>
        <w:t>o</w:t>
      </w:r>
      <w:r>
        <w:rPr>
          <w:w w:val="110"/>
          <w:sz w:val="28"/>
          <w:szCs w:val="28"/>
        </w:rPr>
        <w:t>n</w:t>
      </w:r>
      <w:r>
        <w:rPr>
          <w:w w:val="104"/>
          <w:sz w:val="28"/>
          <w:szCs w:val="28"/>
        </w:rPr>
        <w:t>f</w:t>
      </w:r>
      <w:r>
        <w:rPr>
          <w:w w:val="110"/>
          <w:sz w:val="28"/>
          <w:szCs w:val="28"/>
        </w:rPr>
        <w:t>u</w:t>
      </w:r>
      <w:r>
        <w:rPr>
          <w:w w:val="132"/>
          <w:sz w:val="28"/>
          <w:szCs w:val="28"/>
        </w:rPr>
        <w:t>s</w:t>
      </w:r>
      <w:r>
        <w:rPr>
          <w:w w:val="87"/>
          <w:sz w:val="28"/>
          <w:szCs w:val="28"/>
        </w:rPr>
        <w:t>i</w:t>
      </w:r>
      <w:r>
        <w:rPr>
          <w:w w:val="113"/>
          <w:sz w:val="28"/>
          <w:szCs w:val="28"/>
        </w:rPr>
        <w:t>o</w:t>
      </w:r>
      <w:r>
        <w:rPr>
          <w:w w:val="110"/>
          <w:sz w:val="28"/>
          <w:szCs w:val="28"/>
        </w:rPr>
        <w:t xml:space="preserve">n </w:t>
      </w:r>
      <w:r>
        <w:rPr>
          <w:spacing w:val="45"/>
          <w:w w:val="110"/>
          <w:sz w:val="28"/>
          <w:szCs w:val="28"/>
        </w:rPr>
        <w:t xml:space="preserve"> </w:t>
      </w:r>
      <w:r>
        <w:rPr>
          <w:sz w:val="28"/>
          <w:szCs w:val="28"/>
        </w:rPr>
        <w:t>Matrix   cor</w:t>
      </w:r>
      <w:r>
        <w:rPr>
          <w:spacing w:val="-3"/>
          <w:sz w:val="28"/>
          <w:szCs w:val="28"/>
        </w:rPr>
        <w:t>r</w:t>
      </w:r>
      <w:r>
        <w:rPr>
          <w:sz w:val="28"/>
          <w:szCs w:val="28"/>
        </w:rPr>
        <w:t xml:space="preserve">ectly  </w:t>
      </w:r>
      <w:r>
        <w:rPr>
          <w:spacing w:val="58"/>
          <w:sz w:val="28"/>
          <w:szCs w:val="28"/>
        </w:rPr>
        <w:t xml:space="preserve"> </w:t>
      </w:r>
      <w:r>
        <w:rPr>
          <w:w w:val="118"/>
          <w:sz w:val="28"/>
          <w:szCs w:val="28"/>
        </w:rPr>
        <w:t>c</w:t>
      </w:r>
      <w:r>
        <w:rPr>
          <w:w w:val="87"/>
          <w:sz w:val="28"/>
          <w:szCs w:val="28"/>
        </w:rPr>
        <w:t>l</w:t>
      </w:r>
      <w:r>
        <w:rPr>
          <w:w w:val="122"/>
          <w:sz w:val="28"/>
          <w:szCs w:val="28"/>
        </w:rPr>
        <w:t>a</w:t>
      </w:r>
      <w:r>
        <w:rPr>
          <w:w w:val="132"/>
          <w:sz w:val="28"/>
          <w:szCs w:val="28"/>
        </w:rPr>
        <w:t>ss</w:t>
      </w:r>
      <w:r>
        <w:rPr>
          <w:w w:val="87"/>
          <w:sz w:val="28"/>
          <w:szCs w:val="28"/>
        </w:rPr>
        <w:t>i</w:t>
      </w:r>
      <w:r>
        <w:rPr>
          <w:w w:val="104"/>
          <w:sz w:val="28"/>
          <w:szCs w:val="28"/>
        </w:rPr>
        <w:t>f</w:t>
      </w:r>
      <w:r>
        <w:rPr>
          <w:w w:val="94"/>
          <w:sz w:val="28"/>
          <w:szCs w:val="28"/>
        </w:rPr>
        <w:t xml:space="preserve">y </w:t>
      </w:r>
      <w:r>
        <w:rPr>
          <w:spacing w:val="45"/>
          <w:w w:val="94"/>
          <w:sz w:val="28"/>
          <w:szCs w:val="28"/>
        </w:rPr>
        <w:t xml:space="preserve"> </w:t>
      </w:r>
      <w:r>
        <w:rPr>
          <w:w w:val="87"/>
          <w:sz w:val="28"/>
          <w:szCs w:val="28"/>
        </w:rPr>
        <w:t>i</w:t>
      </w:r>
      <w:r>
        <w:rPr>
          <w:w w:val="110"/>
          <w:sz w:val="28"/>
          <w:szCs w:val="28"/>
        </w:rPr>
        <w:t>n</w:t>
      </w:r>
      <w:r>
        <w:rPr>
          <w:w w:val="132"/>
          <w:sz w:val="28"/>
          <w:szCs w:val="28"/>
        </w:rPr>
        <w:t>s</w:t>
      </w:r>
      <w:r>
        <w:rPr>
          <w:w w:val="117"/>
          <w:sz w:val="28"/>
          <w:szCs w:val="28"/>
        </w:rPr>
        <w:t>t</w:t>
      </w:r>
      <w:r>
        <w:rPr>
          <w:w w:val="122"/>
          <w:sz w:val="28"/>
          <w:szCs w:val="28"/>
        </w:rPr>
        <w:t>a</w:t>
      </w:r>
      <w:r>
        <w:rPr>
          <w:w w:val="110"/>
          <w:sz w:val="28"/>
          <w:szCs w:val="28"/>
        </w:rPr>
        <w:t>n</w:t>
      </w:r>
      <w:r>
        <w:rPr>
          <w:w w:val="118"/>
          <w:sz w:val="28"/>
          <w:szCs w:val="28"/>
        </w:rPr>
        <w:t>c</w:t>
      </w:r>
      <w:r>
        <w:rPr>
          <w:w w:val="119"/>
          <w:sz w:val="28"/>
          <w:szCs w:val="28"/>
        </w:rPr>
        <w:t xml:space="preserve">e </w:t>
      </w:r>
      <w:r>
        <w:rPr>
          <w:spacing w:val="30"/>
          <w:w w:val="119"/>
          <w:sz w:val="28"/>
          <w:szCs w:val="28"/>
        </w:rPr>
        <w:t xml:space="preserve"> </w:t>
      </w:r>
      <w:r>
        <w:rPr>
          <w:sz w:val="28"/>
          <w:szCs w:val="28"/>
        </w:rPr>
        <w:t xml:space="preserve">TP+TN </w:t>
      </w:r>
      <w:r>
        <w:rPr>
          <w:spacing w:val="36"/>
          <w:sz w:val="28"/>
          <w:szCs w:val="28"/>
        </w:rPr>
        <w:t xml:space="preserve"> </w:t>
      </w:r>
      <w:r>
        <w:rPr>
          <w:w w:val="87"/>
          <w:sz w:val="28"/>
          <w:szCs w:val="28"/>
        </w:rPr>
        <w:t>i</w:t>
      </w:r>
      <w:r>
        <w:rPr>
          <w:w w:val="110"/>
          <w:sz w:val="28"/>
          <w:szCs w:val="28"/>
        </w:rPr>
        <w:t>n</w:t>
      </w:r>
      <w:r>
        <w:rPr>
          <w:w w:val="118"/>
          <w:sz w:val="28"/>
          <w:szCs w:val="28"/>
        </w:rPr>
        <w:t>c</w:t>
      </w:r>
      <w:r>
        <w:rPr>
          <w:w w:val="113"/>
          <w:sz w:val="28"/>
          <w:szCs w:val="28"/>
        </w:rPr>
        <w:t>o</w:t>
      </w:r>
      <w:r>
        <w:rPr>
          <w:w w:val="101"/>
          <w:sz w:val="28"/>
          <w:szCs w:val="28"/>
        </w:rPr>
        <w:t>r</w:t>
      </w:r>
      <w:r>
        <w:rPr>
          <w:spacing w:val="-3"/>
          <w:w w:val="101"/>
          <w:sz w:val="28"/>
          <w:szCs w:val="28"/>
        </w:rPr>
        <w:t>r</w:t>
      </w:r>
      <w:r>
        <w:rPr>
          <w:w w:val="119"/>
          <w:sz w:val="28"/>
          <w:szCs w:val="28"/>
        </w:rPr>
        <w:t>e</w:t>
      </w:r>
      <w:r>
        <w:rPr>
          <w:w w:val="118"/>
          <w:sz w:val="28"/>
          <w:szCs w:val="28"/>
        </w:rPr>
        <w:t>c</w:t>
      </w:r>
      <w:r>
        <w:rPr>
          <w:w w:val="117"/>
          <w:sz w:val="28"/>
          <w:szCs w:val="28"/>
        </w:rPr>
        <w:t>t</w:t>
      </w:r>
      <w:r>
        <w:rPr>
          <w:w w:val="87"/>
          <w:sz w:val="28"/>
          <w:szCs w:val="28"/>
        </w:rPr>
        <w:t>l</w:t>
      </w:r>
      <w:r>
        <w:rPr>
          <w:w w:val="94"/>
          <w:sz w:val="28"/>
          <w:szCs w:val="28"/>
        </w:rPr>
        <w:t xml:space="preserve">y </w:t>
      </w:r>
      <w:r>
        <w:rPr>
          <w:w w:val="118"/>
          <w:sz w:val="28"/>
          <w:szCs w:val="28"/>
        </w:rPr>
        <w:t>c</w:t>
      </w:r>
      <w:r>
        <w:rPr>
          <w:w w:val="87"/>
          <w:sz w:val="28"/>
          <w:szCs w:val="28"/>
        </w:rPr>
        <w:t>l</w:t>
      </w:r>
      <w:r>
        <w:rPr>
          <w:w w:val="122"/>
          <w:sz w:val="28"/>
          <w:szCs w:val="28"/>
        </w:rPr>
        <w:t>a</w:t>
      </w:r>
      <w:r>
        <w:rPr>
          <w:w w:val="132"/>
          <w:sz w:val="28"/>
          <w:szCs w:val="28"/>
        </w:rPr>
        <w:t>ss</w:t>
      </w:r>
      <w:r>
        <w:rPr>
          <w:w w:val="87"/>
          <w:sz w:val="28"/>
          <w:szCs w:val="28"/>
        </w:rPr>
        <w:t>i</w:t>
      </w:r>
      <w:r>
        <w:rPr>
          <w:w w:val="104"/>
          <w:sz w:val="28"/>
          <w:szCs w:val="28"/>
        </w:rPr>
        <w:t>f</w:t>
      </w:r>
      <w:r>
        <w:rPr>
          <w:w w:val="94"/>
          <w:sz w:val="28"/>
          <w:szCs w:val="28"/>
        </w:rPr>
        <w:t>y</w:t>
      </w:r>
      <w:r>
        <w:rPr>
          <w:spacing w:val="-1"/>
          <w:sz w:val="28"/>
          <w:szCs w:val="28"/>
        </w:rPr>
        <w:t xml:space="preserve"> </w:t>
      </w:r>
      <w:r>
        <w:rPr>
          <w:w w:val="87"/>
          <w:sz w:val="28"/>
          <w:szCs w:val="28"/>
        </w:rPr>
        <w:t>i</w:t>
      </w:r>
      <w:r>
        <w:rPr>
          <w:w w:val="110"/>
          <w:sz w:val="28"/>
          <w:szCs w:val="28"/>
        </w:rPr>
        <w:t>n</w:t>
      </w:r>
      <w:r>
        <w:rPr>
          <w:w w:val="132"/>
          <w:sz w:val="28"/>
          <w:szCs w:val="28"/>
        </w:rPr>
        <w:t>s</w:t>
      </w:r>
      <w:r>
        <w:rPr>
          <w:w w:val="117"/>
          <w:sz w:val="28"/>
          <w:szCs w:val="28"/>
        </w:rPr>
        <w:t>t</w:t>
      </w:r>
      <w:r>
        <w:rPr>
          <w:w w:val="122"/>
          <w:sz w:val="28"/>
          <w:szCs w:val="28"/>
        </w:rPr>
        <w:t>a</w:t>
      </w:r>
      <w:r>
        <w:rPr>
          <w:w w:val="110"/>
          <w:sz w:val="28"/>
          <w:szCs w:val="28"/>
        </w:rPr>
        <w:t>n</w:t>
      </w:r>
      <w:r>
        <w:rPr>
          <w:w w:val="118"/>
          <w:sz w:val="28"/>
          <w:szCs w:val="28"/>
        </w:rPr>
        <w:t>c</w:t>
      </w:r>
      <w:r>
        <w:rPr>
          <w:w w:val="119"/>
          <w:sz w:val="28"/>
          <w:szCs w:val="28"/>
        </w:rPr>
        <w:t>e</w:t>
      </w:r>
      <w:r>
        <w:rPr>
          <w:w w:val="132"/>
          <w:sz w:val="28"/>
          <w:szCs w:val="28"/>
        </w:rPr>
        <w:t>s</w:t>
      </w:r>
      <w:r>
        <w:rPr>
          <w:w w:val="105"/>
          <w:sz w:val="28"/>
          <w:szCs w:val="28"/>
        </w:rPr>
        <w:t>.</w:t>
      </w:r>
    </w:p>
    <w:p w:rsidR="00DF7E86" w:rsidRDefault="00FB3854">
      <w:pPr>
        <w:spacing w:before="33" w:line="301" w:lineRule="auto"/>
        <w:ind w:left="659" w:right="73" w:hanging="360"/>
        <w:rPr>
          <w:sz w:val="28"/>
          <w:szCs w:val="28"/>
        </w:rPr>
      </w:pPr>
      <w:r>
        <w:rPr>
          <w:sz w:val="28"/>
          <w:szCs w:val="28"/>
        </w:rPr>
        <w:t xml:space="preserve">● </w:t>
      </w:r>
      <w:r>
        <w:rPr>
          <w:spacing w:val="38"/>
          <w:sz w:val="28"/>
          <w:szCs w:val="28"/>
        </w:rPr>
        <w:t xml:space="preserve"> </w:t>
      </w:r>
      <w:r>
        <w:rPr>
          <w:spacing w:val="-10"/>
          <w:sz w:val="28"/>
          <w:szCs w:val="28"/>
        </w:rPr>
        <w:t>T</w:t>
      </w:r>
      <w:r>
        <w:rPr>
          <w:sz w:val="28"/>
          <w:szCs w:val="28"/>
        </w:rPr>
        <w:t>rue</w:t>
      </w:r>
      <w:r>
        <w:rPr>
          <w:spacing w:val="68"/>
          <w:sz w:val="28"/>
          <w:szCs w:val="28"/>
        </w:rPr>
        <w:t xml:space="preserve"> </w:t>
      </w:r>
      <w:r>
        <w:rPr>
          <w:w w:val="112"/>
          <w:sz w:val="28"/>
          <w:szCs w:val="28"/>
        </w:rPr>
        <w:t>p</w:t>
      </w:r>
      <w:r>
        <w:rPr>
          <w:w w:val="113"/>
          <w:sz w:val="28"/>
          <w:szCs w:val="28"/>
        </w:rPr>
        <w:t>o</w:t>
      </w:r>
      <w:r>
        <w:rPr>
          <w:w w:val="132"/>
          <w:sz w:val="28"/>
          <w:szCs w:val="28"/>
        </w:rPr>
        <w:t>s</w:t>
      </w:r>
      <w:r>
        <w:rPr>
          <w:w w:val="87"/>
          <w:sz w:val="28"/>
          <w:szCs w:val="28"/>
        </w:rPr>
        <w:t>i</w:t>
      </w:r>
      <w:r>
        <w:rPr>
          <w:w w:val="117"/>
          <w:sz w:val="28"/>
          <w:szCs w:val="28"/>
        </w:rPr>
        <w:t>t</w:t>
      </w:r>
      <w:r>
        <w:rPr>
          <w:w w:val="87"/>
          <w:sz w:val="28"/>
          <w:szCs w:val="28"/>
        </w:rPr>
        <w:t>i</w:t>
      </w:r>
      <w:r>
        <w:rPr>
          <w:spacing w:val="-2"/>
          <w:w w:val="96"/>
          <w:sz w:val="28"/>
          <w:szCs w:val="28"/>
        </w:rPr>
        <w:t>v</w:t>
      </w:r>
      <w:r>
        <w:rPr>
          <w:w w:val="119"/>
          <w:sz w:val="28"/>
          <w:szCs w:val="28"/>
        </w:rPr>
        <w:t>e</w:t>
      </w:r>
      <w:r>
        <w:rPr>
          <w:w w:val="132"/>
          <w:sz w:val="28"/>
          <w:szCs w:val="28"/>
        </w:rPr>
        <w:t>s</w:t>
      </w:r>
      <w:r>
        <w:rPr>
          <w:spacing w:val="35"/>
          <w:sz w:val="28"/>
          <w:szCs w:val="28"/>
        </w:rPr>
        <w:t xml:space="preserve"> </w:t>
      </w:r>
      <w:r>
        <w:rPr>
          <w:sz w:val="28"/>
          <w:szCs w:val="28"/>
        </w:rPr>
        <w:t>imply</w:t>
      </w:r>
      <w:r>
        <w:rPr>
          <w:spacing w:val="49"/>
          <w:sz w:val="28"/>
          <w:szCs w:val="28"/>
        </w:rPr>
        <w:t xml:space="preserve"> </w:t>
      </w:r>
      <w:r>
        <w:rPr>
          <w:sz w:val="28"/>
          <w:szCs w:val="28"/>
        </w:rPr>
        <w:t xml:space="preserve">the </w:t>
      </w:r>
      <w:r>
        <w:rPr>
          <w:spacing w:val="16"/>
          <w:sz w:val="28"/>
          <w:szCs w:val="28"/>
        </w:rPr>
        <w:t xml:space="preserve"> </w:t>
      </w:r>
      <w:r>
        <w:rPr>
          <w:w w:val="112"/>
          <w:sz w:val="28"/>
          <w:szCs w:val="28"/>
        </w:rPr>
        <w:t>p</w:t>
      </w:r>
      <w:r>
        <w:rPr>
          <w:w w:val="113"/>
          <w:sz w:val="28"/>
          <w:szCs w:val="28"/>
        </w:rPr>
        <w:t>o</w:t>
      </w:r>
      <w:r>
        <w:rPr>
          <w:w w:val="132"/>
          <w:sz w:val="28"/>
          <w:szCs w:val="28"/>
        </w:rPr>
        <w:t>s</w:t>
      </w:r>
      <w:r>
        <w:rPr>
          <w:w w:val="87"/>
          <w:sz w:val="28"/>
          <w:szCs w:val="28"/>
        </w:rPr>
        <w:t>i</w:t>
      </w:r>
      <w:r>
        <w:rPr>
          <w:w w:val="117"/>
          <w:sz w:val="28"/>
          <w:szCs w:val="28"/>
        </w:rPr>
        <w:t>t</w:t>
      </w:r>
      <w:r>
        <w:rPr>
          <w:w w:val="87"/>
          <w:sz w:val="28"/>
          <w:szCs w:val="28"/>
        </w:rPr>
        <w:t>i</w:t>
      </w:r>
      <w:r>
        <w:rPr>
          <w:spacing w:val="-2"/>
          <w:w w:val="96"/>
          <w:sz w:val="28"/>
          <w:szCs w:val="28"/>
        </w:rPr>
        <w:t>v</w:t>
      </w:r>
      <w:r>
        <w:rPr>
          <w:w w:val="119"/>
          <w:sz w:val="28"/>
          <w:szCs w:val="28"/>
        </w:rPr>
        <w:t>e</w:t>
      </w:r>
      <w:r>
        <w:rPr>
          <w:spacing w:val="35"/>
          <w:sz w:val="28"/>
          <w:szCs w:val="28"/>
        </w:rPr>
        <w:t xml:space="preserve"> </w:t>
      </w:r>
      <w:r>
        <w:rPr>
          <w:sz w:val="28"/>
          <w:szCs w:val="28"/>
        </w:rPr>
        <w:t>li</w:t>
      </w:r>
      <w:r>
        <w:rPr>
          <w:spacing w:val="-2"/>
          <w:sz w:val="28"/>
          <w:szCs w:val="28"/>
        </w:rPr>
        <w:t>v</w:t>
      </w:r>
      <w:r>
        <w:rPr>
          <w:sz w:val="28"/>
          <w:szCs w:val="28"/>
        </w:rPr>
        <w:t>er</w:t>
      </w:r>
      <w:r>
        <w:rPr>
          <w:spacing w:val="34"/>
          <w:sz w:val="28"/>
          <w:szCs w:val="28"/>
        </w:rPr>
        <w:t xml:space="preserve"> </w:t>
      </w:r>
      <w:r>
        <w:rPr>
          <w:w w:val="117"/>
          <w:sz w:val="28"/>
          <w:szCs w:val="28"/>
        </w:rPr>
        <w:t>t</w:t>
      </w:r>
      <w:r>
        <w:rPr>
          <w:w w:val="110"/>
          <w:sz w:val="28"/>
          <w:szCs w:val="28"/>
        </w:rPr>
        <w:t>u</w:t>
      </w:r>
      <w:r>
        <w:rPr>
          <w:w w:val="112"/>
          <w:sz w:val="28"/>
          <w:szCs w:val="28"/>
        </w:rPr>
        <w:t>p</w:t>
      </w:r>
      <w:r>
        <w:rPr>
          <w:w w:val="87"/>
          <w:sz w:val="28"/>
          <w:szCs w:val="28"/>
        </w:rPr>
        <w:t>l</w:t>
      </w:r>
      <w:r>
        <w:rPr>
          <w:w w:val="119"/>
          <w:sz w:val="28"/>
          <w:szCs w:val="28"/>
        </w:rPr>
        <w:t>e</w:t>
      </w:r>
      <w:r>
        <w:rPr>
          <w:w w:val="132"/>
          <w:sz w:val="28"/>
          <w:szCs w:val="28"/>
        </w:rPr>
        <w:t>s</w:t>
      </w:r>
      <w:r>
        <w:rPr>
          <w:spacing w:val="20"/>
          <w:sz w:val="28"/>
          <w:szCs w:val="28"/>
        </w:rPr>
        <w:t xml:space="preserve"> </w:t>
      </w:r>
      <w:r>
        <w:rPr>
          <w:sz w:val="28"/>
          <w:szCs w:val="28"/>
        </w:rPr>
        <w:t xml:space="preserve">that </w:t>
      </w:r>
      <w:r>
        <w:rPr>
          <w:spacing w:val="18"/>
          <w:sz w:val="28"/>
          <w:szCs w:val="28"/>
        </w:rPr>
        <w:t xml:space="preserve"> </w:t>
      </w:r>
      <w:r>
        <w:rPr>
          <w:sz w:val="28"/>
          <w:szCs w:val="28"/>
        </w:rPr>
        <w:t>we</w:t>
      </w:r>
      <w:r>
        <w:rPr>
          <w:spacing w:val="-3"/>
          <w:sz w:val="28"/>
          <w:szCs w:val="28"/>
        </w:rPr>
        <w:t>r</w:t>
      </w:r>
      <w:r>
        <w:rPr>
          <w:sz w:val="28"/>
          <w:szCs w:val="28"/>
        </w:rPr>
        <w:t xml:space="preserve">e </w:t>
      </w:r>
      <w:r>
        <w:rPr>
          <w:spacing w:val="4"/>
          <w:sz w:val="28"/>
          <w:szCs w:val="28"/>
        </w:rPr>
        <w:t xml:space="preserve"> </w:t>
      </w:r>
      <w:r>
        <w:rPr>
          <w:w w:val="112"/>
          <w:sz w:val="28"/>
          <w:szCs w:val="28"/>
        </w:rPr>
        <w:t>p</w:t>
      </w:r>
      <w:r>
        <w:rPr>
          <w:spacing w:val="-3"/>
          <w:w w:val="101"/>
          <w:sz w:val="28"/>
          <w:szCs w:val="28"/>
        </w:rPr>
        <w:t>r</w:t>
      </w:r>
      <w:r>
        <w:rPr>
          <w:w w:val="119"/>
          <w:sz w:val="28"/>
          <w:szCs w:val="28"/>
        </w:rPr>
        <w:t>e</w:t>
      </w:r>
      <w:r>
        <w:rPr>
          <w:w w:val="118"/>
          <w:sz w:val="28"/>
          <w:szCs w:val="28"/>
        </w:rPr>
        <w:t>c</w:t>
      </w:r>
      <w:r>
        <w:rPr>
          <w:w w:val="87"/>
          <w:sz w:val="28"/>
          <w:szCs w:val="28"/>
        </w:rPr>
        <w:t>i</w:t>
      </w:r>
      <w:r>
        <w:rPr>
          <w:w w:val="132"/>
          <w:sz w:val="28"/>
          <w:szCs w:val="28"/>
        </w:rPr>
        <w:t>s</w:t>
      </w:r>
      <w:r>
        <w:rPr>
          <w:w w:val="119"/>
          <w:sz w:val="28"/>
          <w:szCs w:val="28"/>
        </w:rPr>
        <w:t>e</w:t>
      </w:r>
      <w:r>
        <w:rPr>
          <w:w w:val="87"/>
          <w:sz w:val="28"/>
          <w:szCs w:val="28"/>
        </w:rPr>
        <w:t>l</w:t>
      </w:r>
      <w:r>
        <w:rPr>
          <w:w w:val="94"/>
          <w:sz w:val="28"/>
          <w:szCs w:val="28"/>
        </w:rPr>
        <w:t>y</w:t>
      </w:r>
      <w:r>
        <w:rPr>
          <w:spacing w:val="20"/>
          <w:sz w:val="28"/>
          <w:szCs w:val="28"/>
        </w:rPr>
        <w:t xml:space="preserve"> </w:t>
      </w:r>
      <w:r>
        <w:rPr>
          <w:w w:val="114"/>
          <w:sz w:val="28"/>
          <w:szCs w:val="28"/>
        </w:rPr>
        <w:t>named</w:t>
      </w:r>
      <w:r>
        <w:rPr>
          <w:spacing w:val="14"/>
          <w:w w:val="114"/>
          <w:sz w:val="28"/>
          <w:szCs w:val="28"/>
        </w:rPr>
        <w:t xml:space="preserve"> </w:t>
      </w:r>
      <w:r>
        <w:rPr>
          <w:spacing w:val="-2"/>
          <w:w w:val="112"/>
          <w:sz w:val="28"/>
          <w:szCs w:val="28"/>
        </w:rPr>
        <w:t>b</w:t>
      </w:r>
      <w:r>
        <w:rPr>
          <w:w w:val="94"/>
          <w:sz w:val="28"/>
          <w:szCs w:val="28"/>
        </w:rPr>
        <w:t xml:space="preserve">y </w:t>
      </w:r>
      <w:r>
        <w:rPr>
          <w:sz w:val="28"/>
          <w:szCs w:val="28"/>
        </w:rPr>
        <w:t>the</w:t>
      </w:r>
      <w:r>
        <w:rPr>
          <w:spacing w:val="50"/>
          <w:sz w:val="28"/>
          <w:szCs w:val="28"/>
        </w:rPr>
        <w:t xml:space="preserve"> </w:t>
      </w:r>
      <w:r>
        <w:rPr>
          <w:w w:val="118"/>
          <w:sz w:val="28"/>
          <w:szCs w:val="28"/>
        </w:rPr>
        <w:t>c</w:t>
      </w:r>
      <w:r>
        <w:rPr>
          <w:w w:val="87"/>
          <w:sz w:val="28"/>
          <w:szCs w:val="28"/>
        </w:rPr>
        <w:t>l</w:t>
      </w:r>
      <w:r>
        <w:rPr>
          <w:w w:val="122"/>
          <w:sz w:val="28"/>
          <w:szCs w:val="28"/>
        </w:rPr>
        <w:t>a</w:t>
      </w:r>
      <w:r>
        <w:rPr>
          <w:w w:val="132"/>
          <w:sz w:val="28"/>
          <w:szCs w:val="28"/>
        </w:rPr>
        <w:t>ss</w:t>
      </w:r>
      <w:r>
        <w:rPr>
          <w:w w:val="87"/>
          <w:sz w:val="28"/>
          <w:szCs w:val="28"/>
        </w:rPr>
        <w:t>i</w:t>
      </w:r>
      <w:r>
        <w:rPr>
          <w:w w:val="99"/>
          <w:sz w:val="28"/>
          <w:szCs w:val="28"/>
        </w:rPr>
        <w:t>ﬁ</w:t>
      </w:r>
      <w:r>
        <w:rPr>
          <w:w w:val="119"/>
          <w:sz w:val="28"/>
          <w:szCs w:val="28"/>
        </w:rPr>
        <w:t>e</w:t>
      </w:r>
      <w:r>
        <w:rPr>
          <w:spacing w:val="-17"/>
          <w:w w:val="101"/>
          <w:sz w:val="28"/>
          <w:szCs w:val="28"/>
        </w:rPr>
        <w:t>r</w:t>
      </w:r>
      <w:r>
        <w:rPr>
          <w:w w:val="78"/>
          <w:sz w:val="28"/>
          <w:szCs w:val="28"/>
        </w:rPr>
        <w:t>,</w:t>
      </w:r>
    </w:p>
    <w:p w:rsidR="00DF7E86" w:rsidRDefault="00FB3854">
      <w:pPr>
        <w:spacing w:before="3" w:line="301" w:lineRule="auto"/>
        <w:ind w:left="659" w:right="80" w:hanging="360"/>
        <w:rPr>
          <w:sz w:val="28"/>
          <w:szCs w:val="28"/>
        </w:rPr>
      </w:pPr>
      <w:r>
        <w:rPr>
          <w:sz w:val="28"/>
          <w:szCs w:val="28"/>
        </w:rPr>
        <w:t xml:space="preserve">● </w:t>
      </w:r>
      <w:r>
        <w:rPr>
          <w:spacing w:val="38"/>
          <w:sz w:val="28"/>
          <w:szCs w:val="28"/>
        </w:rPr>
        <w:t xml:space="preserve"> </w:t>
      </w:r>
      <w:r>
        <w:rPr>
          <w:spacing w:val="-10"/>
          <w:sz w:val="28"/>
          <w:szCs w:val="28"/>
        </w:rPr>
        <w:t>T</w:t>
      </w:r>
      <w:r>
        <w:rPr>
          <w:sz w:val="28"/>
          <w:szCs w:val="28"/>
        </w:rPr>
        <w:t>rue</w:t>
      </w:r>
      <w:r>
        <w:rPr>
          <w:spacing w:val="53"/>
          <w:sz w:val="28"/>
          <w:szCs w:val="28"/>
        </w:rPr>
        <w:t xml:space="preserve"> </w:t>
      </w:r>
      <w:r>
        <w:rPr>
          <w:w w:val="110"/>
          <w:sz w:val="28"/>
          <w:szCs w:val="28"/>
        </w:rPr>
        <w:t>n</w:t>
      </w:r>
      <w:r>
        <w:rPr>
          <w:w w:val="119"/>
          <w:sz w:val="28"/>
          <w:szCs w:val="28"/>
        </w:rPr>
        <w:t>e</w:t>
      </w:r>
      <w:r>
        <w:rPr>
          <w:w w:val="112"/>
          <w:sz w:val="28"/>
          <w:szCs w:val="28"/>
        </w:rPr>
        <w:t>g</w:t>
      </w:r>
      <w:r>
        <w:rPr>
          <w:w w:val="122"/>
          <w:sz w:val="28"/>
          <w:szCs w:val="28"/>
        </w:rPr>
        <w:t>a</w:t>
      </w:r>
      <w:r>
        <w:rPr>
          <w:w w:val="117"/>
          <w:sz w:val="28"/>
          <w:szCs w:val="28"/>
        </w:rPr>
        <w:t>t</w:t>
      </w:r>
      <w:r>
        <w:rPr>
          <w:w w:val="87"/>
          <w:sz w:val="28"/>
          <w:szCs w:val="28"/>
        </w:rPr>
        <w:t>i</w:t>
      </w:r>
      <w:r>
        <w:rPr>
          <w:spacing w:val="-2"/>
          <w:w w:val="96"/>
          <w:sz w:val="28"/>
          <w:szCs w:val="28"/>
        </w:rPr>
        <w:t>v</w:t>
      </w:r>
      <w:r>
        <w:rPr>
          <w:w w:val="119"/>
          <w:sz w:val="28"/>
          <w:szCs w:val="28"/>
        </w:rPr>
        <w:t>e</w:t>
      </w:r>
      <w:r>
        <w:rPr>
          <w:w w:val="132"/>
          <w:sz w:val="28"/>
          <w:szCs w:val="28"/>
        </w:rPr>
        <w:t>s</w:t>
      </w:r>
      <w:r>
        <w:rPr>
          <w:spacing w:val="20"/>
          <w:sz w:val="28"/>
          <w:szCs w:val="28"/>
        </w:rPr>
        <w:t xml:space="preserve"> </w:t>
      </w:r>
      <w:r>
        <w:rPr>
          <w:sz w:val="28"/>
          <w:szCs w:val="28"/>
        </w:rPr>
        <w:t>a</w:t>
      </w:r>
      <w:r>
        <w:rPr>
          <w:spacing w:val="-3"/>
          <w:sz w:val="28"/>
          <w:szCs w:val="28"/>
        </w:rPr>
        <w:t>r</w:t>
      </w:r>
      <w:r>
        <w:rPr>
          <w:sz w:val="28"/>
          <w:szCs w:val="28"/>
        </w:rPr>
        <w:t xml:space="preserve">e </w:t>
      </w:r>
      <w:r>
        <w:rPr>
          <w:spacing w:val="2"/>
          <w:sz w:val="28"/>
          <w:szCs w:val="28"/>
        </w:rPr>
        <w:t xml:space="preserve"> </w:t>
      </w:r>
      <w:r>
        <w:rPr>
          <w:sz w:val="28"/>
          <w:szCs w:val="28"/>
        </w:rPr>
        <w:t xml:space="preserve">the </w:t>
      </w:r>
      <w:r>
        <w:rPr>
          <w:spacing w:val="1"/>
          <w:sz w:val="28"/>
          <w:szCs w:val="28"/>
        </w:rPr>
        <w:t xml:space="preserve"> </w:t>
      </w:r>
      <w:r>
        <w:rPr>
          <w:w w:val="110"/>
          <w:sz w:val="28"/>
          <w:szCs w:val="28"/>
        </w:rPr>
        <w:t>n</w:t>
      </w:r>
      <w:r>
        <w:rPr>
          <w:w w:val="119"/>
          <w:sz w:val="28"/>
          <w:szCs w:val="28"/>
        </w:rPr>
        <w:t>e</w:t>
      </w:r>
      <w:r>
        <w:rPr>
          <w:w w:val="112"/>
          <w:sz w:val="28"/>
          <w:szCs w:val="28"/>
        </w:rPr>
        <w:t>g</w:t>
      </w:r>
      <w:r>
        <w:rPr>
          <w:w w:val="122"/>
          <w:sz w:val="28"/>
          <w:szCs w:val="28"/>
        </w:rPr>
        <w:t>a</w:t>
      </w:r>
      <w:r>
        <w:rPr>
          <w:w w:val="117"/>
          <w:sz w:val="28"/>
          <w:szCs w:val="28"/>
        </w:rPr>
        <w:t>t</w:t>
      </w:r>
      <w:r>
        <w:rPr>
          <w:w w:val="87"/>
          <w:sz w:val="28"/>
          <w:szCs w:val="28"/>
        </w:rPr>
        <w:t>i</w:t>
      </w:r>
      <w:r>
        <w:rPr>
          <w:spacing w:val="-2"/>
          <w:w w:val="96"/>
          <w:sz w:val="28"/>
          <w:szCs w:val="28"/>
        </w:rPr>
        <w:t>v</w:t>
      </w:r>
      <w:r>
        <w:rPr>
          <w:w w:val="119"/>
          <w:sz w:val="28"/>
          <w:szCs w:val="28"/>
        </w:rPr>
        <w:t>e</w:t>
      </w:r>
      <w:r>
        <w:rPr>
          <w:spacing w:val="20"/>
          <w:sz w:val="28"/>
          <w:szCs w:val="28"/>
        </w:rPr>
        <w:t xml:space="preserve"> </w:t>
      </w:r>
      <w:r>
        <w:rPr>
          <w:sz w:val="28"/>
          <w:szCs w:val="28"/>
        </w:rPr>
        <w:t>li</w:t>
      </w:r>
      <w:r>
        <w:rPr>
          <w:spacing w:val="-2"/>
          <w:sz w:val="28"/>
          <w:szCs w:val="28"/>
        </w:rPr>
        <w:t>v</w:t>
      </w:r>
      <w:r>
        <w:rPr>
          <w:sz w:val="28"/>
          <w:szCs w:val="28"/>
        </w:rPr>
        <w:t>er</w:t>
      </w:r>
      <w:r>
        <w:rPr>
          <w:spacing w:val="19"/>
          <w:sz w:val="28"/>
          <w:szCs w:val="28"/>
        </w:rPr>
        <w:t xml:space="preserve"> </w:t>
      </w:r>
      <w:r>
        <w:rPr>
          <w:w w:val="117"/>
          <w:sz w:val="28"/>
          <w:szCs w:val="28"/>
        </w:rPr>
        <w:t>t</w:t>
      </w:r>
      <w:r>
        <w:rPr>
          <w:w w:val="110"/>
          <w:sz w:val="28"/>
          <w:szCs w:val="28"/>
        </w:rPr>
        <w:t>u</w:t>
      </w:r>
      <w:r>
        <w:rPr>
          <w:w w:val="112"/>
          <w:sz w:val="28"/>
          <w:szCs w:val="28"/>
        </w:rPr>
        <w:t>p</w:t>
      </w:r>
      <w:r>
        <w:rPr>
          <w:w w:val="87"/>
          <w:sz w:val="28"/>
          <w:szCs w:val="28"/>
        </w:rPr>
        <w:t>l</w:t>
      </w:r>
      <w:r>
        <w:rPr>
          <w:w w:val="119"/>
          <w:sz w:val="28"/>
          <w:szCs w:val="28"/>
        </w:rPr>
        <w:t>e</w:t>
      </w:r>
      <w:r>
        <w:rPr>
          <w:w w:val="132"/>
          <w:sz w:val="28"/>
          <w:szCs w:val="28"/>
        </w:rPr>
        <w:t>s</w:t>
      </w:r>
      <w:r>
        <w:rPr>
          <w:spacing w:val="20"/>
          <w:sz w:val="28"/>
          <w:szCs w:val="28"/>
        </w:rPr>
        <w:t xml:space="preserve"> </w:t>
      </w:r>
      <w:r>
        <w:rPr>
          <w:sz w:val="28"/>
          <w:szCs w:val="28"/>
        </w:rPr>
        <w:t xml:space="preserve">that </w:t>
      </w:r>
      <w:r>
        <w:rPr>
          <w:spacing w:val="3"/>
          <w:sz w:val="28"/>
          <w:szCs w:val="28"/>
        </w:rPr>
        <w:t xml:space="preserve"> </w:t>
      </w:r>
      <w:r>
        <w:rPr>
          <w:sz w:val="28"/>
          <w:szCs w:val="28"/>
        </w:rPr>
        <w:t>we</w:t>
      </w:r>
      <w:r>
        <w:rPr>
          <w:spacing w:val="-3"/>
          <w:sz w:val="28"/>
          <w:szCs w:val="28"/>
        </w:rPr>
        <w:t>r</w:t>
      </w:r>
      <w:r>
        <w:rPr>
          <w:sz w:val="28"/>
          <w:szCs w:val="28"/>
        </w:rPr>
        <w:t>e</w:t>
      </w:r>
      <w:r>
        <w:rPr>
          <w:spacing w:val="59"/>
          <w:sz w:val="28"/>
          <w:szCs w:val="28"/>
        </w:rPr>
        <w:t xml:space="preserve"> </w:t>
      </w:r>
      <w:r>
        <w:rPr>
          <w:w w:val="112"/>
          <w:sz w:val="28"/>
          <w:szCs w:val="28"/>
        </w:rPr>
        <w:t>p</w:t>
      </w:r>
      <w:r>
        <w:rPr>
          <w:spacing w:val="-3"/>
          <w:w w:val="101"/>
          <w:sz w:val="28"/>
          <w:szCs w:val="28"/>
        </w:rPr>
        <w:t>r</w:t>
      </w:r>
      <w:r>
        <w:rPr>
          <w:w w:val="119"/>
          <w:sz w:val="28"/>
          <w:szCs w:val="28"/>
        </w:rPr>
        <w:t>e</w:t>
      </w:r>
      <w:r>
        <w:rPr>
          <w:w w:val="118"/>
          <w:sz w:val="28"/>
          <w:szCs w:val="28"/>
        </w:rPr>
        <w:t>c</w:t>
      </w:r>
      <w:r>
        <w:rPr>
          <w:w w:val="87"/>
          <w:sz w:val="28"/>
          <w:szCs w:val="28"/>
        </w:rPr>
        <w:t>i</w:t>
      </w:r>
      <w:r>
        <w:rPr>
          <w:w w:val="132"/>
          <w:sz w:val="28"/>
          <w:szCs w:val="28"/>
        </w:rPr>
        <w:t>s</w:t>
      </w:r>
      <w:r>
        <w:rPr>
          <w:w w:val="119"/>
          <w:sz w:val="28"/>
          <w:szCs w:val="28"/>
        </w:rPr>
        <w:t>e</w:t>
      </w:r>
      <w:r>
        <w:rPr>
          <w:w w:val="87"/>
          <w:sz w:val="28"/>
          <w:szCs w:val="28"/>
        </w:rPr>
        <w:t>l</w:t>
      </w:r>
      <w:r>
        <w:rPr>
          <w:w w:val="94"/>
          <w:sz w:val="28"/>
          <w:szCs w:val="28"/>
        </w:rPr>
        <w:t>y</w:t>
      </w:r>
      <w:r>
        <w:rPr>
          <w:spacing w:val="5"/>
          <w:sz w:val="28"/>
          <w:szCs w:val="28"/>
        </w:rPr>
        <w:t xml:space="preserve"> </w:t>
      </w:r>
      <w:r>
        <w:rPr>
          <w:w w:val="119"/>
          <w:sz w:val="28"/>
          <w:szCs w:val="28"/>
        </w:rPr>
        <w:t>set</w:t>
      </w:r>
      <w:r>
        <w:rPr>
          <w:spacing w:val="4"/>
          <w:w w:val="119"/>
          <w:sz w:val="28"/>
          <w:szCs w:val="28"/>
        </w:rPr>
        <w:t xml:space="preserve"> </w:t>
      </w:r>
      <w:r>
        <w:rPr>
          <w:w w:val="119"/>
          <w:sz w:val="28"/>
          <w:szCs w:val="28"/>
        </w:rPr>
        <w:t>apa</w:t>
      </w:r>
      <w:r>
        <w:rPr>
          <w:spacing w:val="8"/>
          <w:w w:val="119"/>
          <w:sz w:val="28"/>
          <w:szCs w:val="28"/>
        </w:rPr>
        <w:t>r</w:t>
      </w:r>
      <w:r>
        <w:rPr>
          <w:w w:val="119"/>
          <w:sz w:val="28"/>
          <w:szCs w:val="28"/>
        </w:rPr>
        <w:t>t</w:t>
      </w:r>
      <w:r>
        <w:rPr>
          <w:spacing w:val="-30"/>
          <w:w w:val="119"/>
          <w:sz w:val="28"/>
          <w:szCs w:val="28"/>
        </w:rPr>
        <w:t xml:space="preserve"> </w:t>
      </w:r>
      <w:r>
        <w:rPr>
          <w:spacing w:val="-2"/>
          <w:w w:val="112"/>
          <w:sz w:val="28"/>
          <w:szCs w:val="28"/>
        </w:rPr>
        <w:t>b</w:t>
      </w:r>
      <w:r>
        <w:rPr>
          <w:w w:val="94"/>
          <w:sz w:val="28"/>
          <w:szCs w:val="28"/>
        </w:rPr>
        <w:t xml:space="preserve">y </w:t>
      </w:r>
      <w:r>
        <w:rPr>
          <w:sz w:val="28"/>
          <w:szCs w:val="28"/>
        </w:rPr>
        <w:t>the</w:t>
      </w:r>
      <w:r>
        <w:rPr>
          <w:spacing w:val="50"/>
          <w:sz w:val="28"/>
          <w:szCs w:val="28"/>
        </w:rPr>
        <w:t xml:space="preserve"> </w:t>
      </w:r>
      <w:r>
        <w:rPr>
          <w:w w:val="118"/>
          <w:sz w:val="28"/>
          <w:szCs w:val="28"/>
        </w:rPr>
        <w:t>c</w:t>
      </w:r>
      <w:r>
        <w:rPr>
          <w:w w:val="87"/>
          <w:sz w:val="28"/>
          <w:szCs w:val="28"/>
        </w:rPr>
        <w:t>l</w:t>
      </w:r>
      <w:r>
        <w:rPr>
          <w:w w:val="122"/>
          <w:sz w:val="28"/>
          <w:szCs w:val="28"/>
        </w:rPr>
        <w:t>a</w:t>
      </w:r>
      <w:r>
        <w:rPr>
          <w:w w:val="132"/>
          <w:sz w:val="28"/>
          <w:szCs w:val="28"/>
        </w:rPr>
        <w:t>ss</w:t>
      </w:r>
      <w:r>
        <w:rPr>
          <w:w w:val="87"/>
          <w:sz w:val="28"/>
          <w:szCs w:val="28"/>
        </w:rPr>
        <w:t>i</w:t>
      </w:r>
      <w:r>
        <w:rPr>
          <w:w w:val="99"/>
          <w:sz w:val="28"/>
          <w:szCs w:val="28"/>
        </w:rPr>
        <w:t>ﬁ</w:t>
      </w:r>
      <w:r>
        <w:rPr>
          <w:w w:val="119"/>
          <w:sz w:val="28"/>
          <w:szCs w:val="28"/>
        </w:rPr>
        <w:t>e</w:t>
      </w:r>
      <w:r>
        <w:rPr>
          <w:spacing w:val="-17"/>
          <w:w w:val="101"/>
          <w:sz w:val="28"/>
          <w:szCs w:val="28"/>
        </w:rPr>
        <w:t>r</w:t>
      </w:r>
      <w:r>
        <w:rPr>
          <w:w w:val="105"/>
          <w:sz w:val="28"/>
          <w:szCs w:val="28"/>
        </w:rPr>
        <w:t>.</w:t>
      </w:r>
    </w:p>
    <w:p w:rsidR="00DF7E86" w:rsidRDefault="00FB3854">
      <w:pPr>
        <w:spacing w:before="3" w:line="301" w:lineRule="auto"/>
        <w:ind w:left="659" w:right="81" w:hanging="360"/>
        <w:rPr>
          <w:sz w:val="28"/>
          <w:szCs w:val="28"/>
        </w:rPr>
      </w:pPr>
      <w:r>
        <w:rPr>
          <w:sz w:val="28"/>
          <w:szCs w:val="28"/>
        </w:rPr>
        <w:t xml:space="preserve">● </w:t>
      </w:r>
      <w:r>
        <w:rPr>
          <w:spacing w:val="38"/>
          <w:sz w:val="28"/>
          <w:szCs w:val="28"/>
        </w:rPr>
        <w:t xml:space="preserve"> </w:t>
      </w:r>
      <w:r>
        <w:rPr>
          <w:spacing w:val="-5"/>
          <w:w w:val="99"/>
          <w:sz w:val="28"/>
          <w:szCs w:val="28"/>
        </w:rPr>
        <w:t>F</w:t>
      </w:r>
      <w:r>
        <w:rPr>
          <w:w w:val="122"/>
          <w:sz w:val="28"/>
          <w:szCs w:val="28"/>
        </w:rPr>
        <w:t>a</w:t>
      </w:r>
      <w:r>
        <w:rPr>
          <w:w w:val="87"/>
          <w:sz w:val="28"/>
          <w:szCs w:val="28"/>
        </w:rPr>
        <w:t>l</w:t>
      </w:r>
      <w:r>
        <w:rPr>
          <w:w w:val="132"/>
          <w:sz w:val="28"/>
          <w:szCs w:val="28"/>
        </w:rPr>
        <w:t>s</w:t>
      </w:r>
      <w:r>
        <w:rPr>
          <w:w w:val="119"/>
          <w:sz w:val="28"/>
          <w:szCs w:val="28"/>
        </w:rPr>
        <w:t>e</w:t>
      </w:r>
      <w:r>
        <w:rPr>
          <w:spacing w:val="20"/>
          <w:sz w:val="28"/>
          <w:szCs w:val="28"/>
        </w:rPr>
        <w:t xml:space="preserve"> </w:t>
      </w:r>
      <w:r>
        <w:rPr>
          <w:w w:val="112"/>
          <w:sz w:val="28"/>
          <w:szCs w:val="28"/>
        </w:rPr>
        <w:t>p</w:t>
      </w:r>
      <w:r>
        <w:rPr>
          <w:w w:val="113"/>
          <w:sz w:val="28"/>
          <w:szCs w:val="28"/>
        </w:rPr>
        <w:t>o</w:t>
      </w:r>
      <w:r>
        <w:rPr>
          <w:w w:val="132"/>
          <w:sz w:val="28"/>
          <w:szCs w:val="28"/>
        </w:rPr>
        <w:t>s</w:t>
      </w:r>
      <w:r>
        <w:rPr>
          <w:w w:val="87"/>
          <w:sz w:val="28"/>
          <w:szCs w:val="28"/>
        </w:rPr>
        <w:t>i</w:t>
      </w:r>
      <w:r>
        <w:rPr>
          <w:w w:val="117"/>
          <w:sz w:val="28"/>
          <w:szCs w:val="28"/>
        </w:rPr>
        <w:t>t</w:t>
      </w:r>
      <w:r>
        <w:rPr>
          <w:w w:val="87"/>
          <w:sz w:val="28"/>
          <w:szCs w:val="28"/>
        </w:rPr>
        <w:t>i</w:t>
      </w:r>
      <w:r>
        <w:rPr>
          <w:spacing w:val="-2"/>
          <w:w w:val="96"/>
          <w:sz w:val="28"/>
          <w:szCs w:val="28"/>
        </w:rPr>
        <w:t>v</w:t>
      </w:r>
      <w:r>
        <w:rPr>
          <w:w w:val="119"/>
          <w:sz w:val="28"/>
          <w:szCs w:val="28"/>
        </w:rPr>
        <w:t>e</w:t>
      </w:r>
      <w:r>
        <w:rPr>
          <w:w w:val="132"/>
          <w:sz w:val="28"/>
          <w:szCs w:val="28"/>
        </w:rPr>
        <w:t>s</w:t>
      </w:r>
      <w:r>
        <w:rPr>
          <w:spacing w:val="20"/>
          <w:sz w:val="28"/>
          <w:szCs w:val="28"/>
        </w:rPr>
        <w:t xml:space="preserve"> </w:t>
      </w:r>
      <w:r>
        <w:rPr>
          <w:sz w:val="28"/>
          <w:szCs w:val="28"/>
        </w:rPr>
        <w:t>a</w:t>
      </w:r>
      <w:r>
        <w:rPr>
          <w:spacing w:val="-3"/>
          <w:sz w:val="28"/>
          <w:szCs w:val="28"/>
        </w:rPr>
        <w:t>r</w:t>
      </w:r>
      <w:r>
        <w:rPr>
          <w:sz w:val="28"/>
          <w:szCs w:val="28"/>
        </w:rPr>
        <w:t xml:space="preserve">e </w:t>
      </w:r>
      <w:r>
        <w:rPr>
          <w:spacing w:val="2"/>
          <w:sz w:val="28"/>
          <w:szCs w:val="28"/>
        </w:rPr>
        <w:t xml:space="preserve"> </w:t>
      </w:r>
      <w:r>
        <w:rPr>
          <w:sz w:val="28"/>
          <w:szCs w:val="28"/>
        </w:rPr>
        <w:t xml:space="preserve">the </w:t>
      </w:r>
      <w:r>
        <w:rPr>
          <w:spacing w:val="1"/>
          <w:sz w:val="28"/>
          <w:szCs w:val="28"/>
        </w:rPr>
        <w:t xml:space="preserve"> </w:t>
      </w:r>
      <w:r>
        <w:rPr>
          <w:w w:val="110"/>
          <w:sz w:val="28"/>
          <w:szCs w:val="28"/>
        </w:rPr>
        <w:t>n</w:t>
      </w:r>
      <w:r>
        <w:rPr>
          <w:w w:val="119"/>
          <w:sz w:val="28"/>
          <w:szCs w:val="28"/>
        </w:rPr>
        <w:t>e</w:t>
      </w:r>
      <w:r>
        <w:rPr>
          <w:w w:val="112"/>
          <w:sz w:val="28"/>
          <w:szCs w:val="28"/>
        </w:rPr>
        <w:t>g</w:t>
      </w:r>
      <w:r>
        <w:rPr>
          <w:w w:val="122"/>
          <w:sz w:val="28"/>
          <w:szCs w:val="28"/>
        </w:rPr>
        <w:t>a</w:t>
      </w:r>
      <w:r>
        <w:rPr>
          <w:w w:val="117"/>
          <w:sz w:val="28"/>
          <w:szCs w:val="28"/>
        </w:rPr>
        <w:t>t</w:t>
      </w:r>
      <w:r>
        <w:rPr>
          <w:w w:val="87"/>
          <w:sz w:val="28"/>
          <w:szCs w:val="28"/>
        </w:rPr>
        <w:t>i</w:t>
      </w:r>
      <w:r>
        <w:rPr>
          <w:spacing w:val="-2"/>
          <w:w w:val="96"/>
          <w:sz w:val="28"/>
          <w:szCs w:val="28"/>
        </w:rPr>
        <w:t>v</w:t>
      </w:r>
      <w:r>
        <w:rPr>
          <w:w w:val="119"/>
          <w:sz w:val="28"/>
          <w:szCs w:val="28"/>
        </w:rPr>
        <w:t>e</w:t>
      </w:r>
      <w:r>
        <w:rPr>
          <w:spacing w:val="20"/>
          <w:sz w:val="28"/>
          <w:szCs w:val="28"/>
        </w:rPr>
        <w:t xml:space="preserve"> </w:t>
      </w:r>
      <w:r>
        <w:rPr>
          <w:sz w:val="28"/>
          <w:szCs w:val="28"/>
        </w:rPr>
        <w:t>li</w:t>
      </w:r>
      <w:r>
        <w:rPr>
          <w:spacing w:val="-2"/>
          <w:sz w:val="28"/>
          <w:szCs w:val="28"/>
        </w:rPr>
        <w:t>v</w:t>
      </w:r>
      <w:r>
        <w:rPr>
          <w:sz w:val="28"/>
          <w:szCs w:val="28"/>
        </w:rPr>
        <w:t>er</w:t>
      </w:r>
      <w:r>
        <w:rPr>
          <w:spacing w:val="19"/>
          <w:sz w:val="28"/>
          <w:szCs w:val="28"/>
        </w:rPr>
        <w:t xml:space="preserve"> </w:t>
      </w:r>
      <w:r>
        <w:rPr>
          <w:w w:val="117"/>
          <w:sz w:val="28"/>
          <w:szCs w:val="28"/>
        </w:rPr>
        <w:t>t</w:t>
      </w:r>
      <w:r>
        <w:rPr>
          <w:w w:val="110"/>
          <w:sz w:val="28"/>
          <w:szCs w:val="28"/>
        </w:rPr>
        <w:t>u</w:t>
      </w:r>
      <w:r>
        <w:rPr>
          <w:w w:val="112"/>
          <w:sz w:val="28"/>
          <w:szCs w:val="28"/>
        </w:rPr>
        <w:t>p</w:t>
      </w:r>
      <w:r>
        <w:rPr>
          <w:w w:val="87"/>
          <w:sz w:val="28"/>
          <w:szCs w:val="28"/>
        </w:rPr>
        <w:t>l</w:t>
      </w:r>
      <w:r>
        <w:rPr>
          <w:w w:val="119"/>
          <w:sz w:val="28"/>
          <w:szCs w:val="28"/>
        </w:rPr>
        <w:t>e</w:t>
      </w:r>
      <w:r>
        <w:rPr>
          <w:w w:val="132"/>
          <w:sz w:val="28"/>
          <w:szCs w:val="28"/>
        </w:rPr>
        <w:t>s</w:t>
      </w:r>
      <w:r>
        <w:rPr>
          <w:spacing w:val="5"/>
          <w:sz w:val="28"/>
          <w:szCs w:val="28"/>
        </w:rPr>
        <w:t xml:space="preserve"> </w:t>
      </w:r>
      <w:r>
        <w:rPr>
          <w:sz w:val="28"/>
          <w:szCs w:val="28"/>
        </w:rPr>
        <w:t xml:space="preserve">that </w:t>
      </w:r>
      <w:r>
        <w:rPr>
          <w:spacing w:val="3"/>
          <w:sz w:val="28"/>
          <w:szCs w:val="28"/>
        </w:rPr>
        <w:t xml:space="preserve"> </w:t>
      </w:r>
      <w:r>
        <w:rPr>
          <w:sz w:val="28"/>
          <w:szCs w:val="28"/>
        </w:rPr>
        <w:t>we</w:t>
      </w:r>
      <w:r>
        <w:rPr>
          <w:spacing w:val="-3"/>
          <w:sz w:val="28"/>
          <w:szCs w:val="28"/>
        </w:rPr>
        <w:t>r</w:t>
      </w:r>
      <w:r>
        <w:rPr>
          <w:sz w:val="28"/>
          <w:szCs w:val="28"/>
        </w:rPr>
        <w:t>e</w:t>
      </w:r>
      <w:r>
        <w:rPr>
          <w:spacing w:val="59"/>
          <w:sz w:val="28"/>
          <w:szCs w:val="28"/>
        </w:rPr>
        <w:t xml:space="preserve"> </w:t>
      </w:r>
      <w:r>
        <w:rPr>
          <w:w w:val="119"/>
          <w:sz w:val="28"/>
          <w:szCs w:val="28"/>
        </w:rPr>
        <w:t>e</w:t>
      </w:r>
      <w:r>
        <w:rPr>
          <w:w w:val="101"/>
          <w:sz w:val="28"/>
          <w:szCs w:val="28"/>
        </w:rPr>
        <w:t>r</w:t>
      </w:r>
      <w:r>
        <w:rPr>
          <w:spacing w:val="-3"/>
          <w:w w:val="101"/>
          <w:sz w:val="28"/>
          <w:szCs w:val="28"/>
        </w:rPr>
        <w:t>r</w:t>
      </w:r>
      <w:r>
        <w:rPr>
          <w:w w:val="113"/>
          <w:sz w:val="28"/>
          <w:szCs w:val="28"/>
        </w:rPr>
        <w:t>o</w:t>
      </w:r>
      <w:r>
        <w:rPr>
          <w:w w:val="110"/>
          <w:sz w:val="28"/>
          <w:szCs w:val="28"/>
        </w:rPr>
        <w:t>n</w:t>
      </w:r>
      <w:r>
        <w:rPr>
          <w:w w:val="119"/>
          <w:sz w:val="28"/>
          <w:szCs w:val="28"/>
        </w:rPr>
        <w:t>e</w:t>
      </w:r>
      <w:r>
        <w:rPr>
          <w:w w:val="113"/>
          <w:sz w:val="28"/>
          <w:szCs w:val="28"/>
        </w:rPr>
        <w:t>o</w:t>
      </w:r>
      <w:r>
        <w:rPr>
          <w:w w:val="110"/>
          <w:sz w:val="28"/>
          <w:szCs w:val="28"/>
        </w:rPr>
        <w:t>u</w:t>
      </w:r>
      <w:r>
        <w:rPr>
          <w:w w:val="132"/>
          <w:sz w:val="28"/>
          <w:szCs w:val="28"/>
        </w:rPr>
        <w:t>s</w:t>
      </w:r>
      <w:r>
        <w:rPr>
          <w:w w:val="87"/>
          <w:sz w:val="28"/>
          <w:szCs w:val="28"/>
        </w:rPr>
        <w:t>l</w:t>
      </w:r>
      <w:r>
        <w:rPr>
          <w:w w:val="94"/>
          <w:sz w:val="28"/>
          <w:szCs w:val="28"/>
        </w:rPr>
        <w:t>y</w:t>
      </w:r>
      <w:r>
        <w:rPr>
          <w:spacing w:val="5"/>
          <w:sz w:val="28"/>
          <w:szCs w:val="28"/>
        </w:rPr>
        <w:t xml:space="preserve"> </w:t>
      </w:r>
      <w:r>
        <w:rPr>
          <w:w w:val="123"/>
          <w:sz w:val="28"/>
          <w:szCs w:val="28"/>
        </w:rPr>
        <w:t>set</w:t>
      </w:r>
      <w:r>
        <w:rPr>
          <w:spacing w:val="-11"/>
          <w:w w:val="123"/>
          <w:sz w:val="28"/>
          <w:szCs w:val="28"/>
        </w:rPr>
        <w:t xml:space="preserve"> </w:t>
      </w:r>
      <w:r>
        <w:rPr>
          <w:w w:val="122"/>
          <w:sz w:val="28"/>
          <w:szCs w:val="28"/>
        </w:rPr>
        <w:t>a</w:t>
      </w:r>
      <w:r>
        <w:rPr>
          <w:w w:val="112"/>
          <w:sz w:val="28"/>
          <w:szCs w:val="28"/>
        </w:rPr>
        <w:t>p</w:t>
      </w:r>
      <w:r>
        <w:rPr>
          <w:w w:val="122"/>
          <w:sz w:val="28"/>
          <w:szCs w:val="28"/>
        </w:rPr>
        <w:t>a</w:t>
      </w:r>
      <w:r>
        <w:rPr>
          <w:spacing w:val="7"/>
          <w:w w:val="101"/>
          <w:sz w:val="28"/>
          <w:szCs w:val="28"/>
        </w:rPr>
        <w:t>r</w:t>
      </w:r>
      <w:r>
        <w:rPr>
          <w:w w:val="117"/>
          <w:sz w:val="28"/>
          <w:szCs w:val="28"/>
        </w:rPr>
        <w:t xml:space="preserve">t </w:t>
      </w:r>
      <w:r>
        <w:rPr>
          <w:w w:val="126"/>
          <w:sz w:val="28"/>
          <w:szCs w:val="28"/>
        </w:rPr>
        <w:t>as</w:t>
      </w:r>
      <w:r>
        <w:rPr>
          <w:spacing w:val="-18"/>
          <w:w w:val="126"/>
          <w:sz w:val="28"/>
          <w:szCs w:val="28"/>
        </w:rPr>
        <w:t xml:space="preserve"> </w:t>
      </w:r>
      <w:r>
        <w:rPr>
          <w:w w:val="112"/>
          <w:sz w:val="28"/>
          <w:szCs w:val="28"/>
        </w:rPr>
        <w:t>p</w:t>
      </w:r>
      <w:r>
        <w:rPr>
          <w:w w:val="113"/>
          <w:sz w:val="28"/>
          <w:szCs w:val="28"/>
        </w:rPr>
        <w:t>o</w:t>
      </w:r>
      <w:r>
        <w:rPr>
          <w:w w:val="132"/>
          <w:sz w:val="28"/>
          <w:szCs w:val="28"/>
        </w:rPr>
        <w:t>s</w:t>
      </w:r>
      <w:r>
        <w:rPr>
          <w:w w:val="87"/>
          <w:sz w:val="28"/>
          <w:szCs w:val="28"/>
        </w:rPr>
        <w:t>i</w:t>
      </w:r>
      <w:r>
        <w:rPr>
          <w:w w:val="117"/>
          <w:sz w:val="28"/>
          <w:szCs w:val="28"/>
        </w:rPr>
        <w:t>t</w:t>
      </w:r>
      <w:r>
        <w:rPr>
          <w:w w:val="87"/>
          <w:sz w:val="28"/>
          <w:szCs w:val="28"/>
        </w:rPr>
        <w:t>i</w:t>
      </w:r>
      <w:r>
        <w:rPr>
          <w:spacing w:val="-2"/>
          <w:w w:val="96"/>
          <w:sz w:val="28"/>
          <w:szCs w:val="28"/>
        </w:rPr>
        <w:t>v</w:t>
      </w:r>
      <w:r>
        <w:rPr>
          <w:w w:val="119"/>
          <w:sz w:val="28"/>
          <w:szCs w:val="28"/>
        </w:rPr>
        <w:t>e</w:t>
      </w:r>
      <w:r>
        <w:rPr>
          <w:spacing w:val="-1"/>
          <w:sz w:val="28"/>
          <w:szCs w:val="28"/>
        </w:rPr>
        <w:t xml:space="preserve"> </w:t>
      </w:r>
      <w:r>
        <w:rPr>
          <w:w w:val="117"/>
          <w:sz w:val="28"/>
          <w:szCs w:val="28"/>
        </w:rPr>
        <w:t>t</w:t>
      </w:r>
      <w:r>
        <w:rPr>
          <w:w w:val="110"/>
          <w:sz w:val="28"/>
          <w:szCs w:val="28"/>
        </w:rPr>
        <w:t>u</w:t>
      </w:r>
      <w:r>
        <w:rPr>
          <w:w w:val="112"/>
          <w:sz w:val="28"/>
          <w:szCs w:val="28"/>
        </w:rPr>
        <w:t>p</w:t>
      </w:r>
      <w:r>
        <w:rPr>
          <w:w w:val="87"/>
          <w:sz w:val="28"/>
          <w:szCs w:val="28"/>
        </w:rPr>
        <w:t>l</w:t>
      </w:r>
      <w:r>
        <w:rPr>
          <w:w w:val="119"/>
          <w:sz w:val="28"/>
          <w:szCs w:val="28"/>
        </w:rPr>
        <w:t>e</w:t>
      </w:r>
      <w:r>
        <w:rPr>
          <w:w w:val="132"/>
          <w:sz w:val="28"/>
          <w:szCs w:val="28"/>
        </w:rPr>
        <w:t>s</w:t>
      </w:r>
      <w:r>
        <w:rPr>
          <w:w w:val="105"/>
          <w:sz w:val="28"/>
          <w:szCs w:val="28"/>
        </w:rPr>
        <w:t>.</w:t>
      </w:r>
    </w:p>
    <w:p w:rsidR="00DF7E86" w:rsidRDefault="00FB3854">
      <w:pPr>
        <w:spacing w:before="3" w:line="301" w:lineRule="auto"/>
        <w:ind w:left="659" w:right="71" w:hanging="360"/>
        <w:rPr>
          <w:sz w:val="28"/>
          <w:szCs w:val="28"/>
        </w:rPr>
      </w:pPr>
      <w:r>
        <w:rPr>
          <w:sz w:val="28"/>
          <w:szCs w:val="28"/>
        </w:rPr>
        <w:t xml:space="preserve">● </w:t>
      </w:r>
      <w:r>
        <w:rPr>
          <w:spacing w:val="38"/>
          <w:sz w:val="28"/>
          <w:szCs w:val="28"/>
        </w:rPr>
        <w:t xml:space="preserve"> </w:t>
      </w:r>
      <w:r>
        <w:rPr>
          <w:spacing w:val="-5"/>
          <w:w w:val="99"/>
          <w:sz w:val="28"/>
          <w:szCs w:val="28"/>
        </w:rPr>
        <w:t>F</w:t>
      </w:r>
      <w:r>
        <w:rPr>
          <w:w w:val="122"/>
          <w:sz w:val="28"/>
          <w:szCs w:val="28"/>
        </w:rPr>
        <w:t>a</w:t>
      </w:r>
      <w:r>
        <w:rPr>
          <w:w w:val="87"/>
          <w:sz w:val="28"/>
          <w:szCs w:val="28"/>
        </w:rPr>
        <w:t>l</w:t>
      </w:r>
      <w:r>
        <w:rPr>
          <w:w w:val="132"/>
          <w:sz w:val="28"/>
          <w:szCs w:val="28"/>
        </w:rPr>
        <w:t>s</w:t>
      </w:r>
      <w:r>
        <w:rPr>
          <w:w w:val="119"/>
          <w:sz w:val="28"/>
          <w:szCs w:val="28"/>
        </w:rPr>
        <w:t>e</w:t>
      </w:r>
      <w:r>
        <w:rPr>
          <w:spacing w:val="35"/>
          <w:sz w:val="28"/>
          <w:szCs w:val="28"/>
        </w:rPr>
        <w:t xml:space="preserve"> </w:t>
      </w:r>
      <w:r>
        <w:rPr>
          <w:w w:val="110"/>
          <w:sz w:val="28"/>
          <w:szCs w:val="28"/>
        </w:rPr>
        <w:t>n</w:t>
      </w:r>
      <w:r>
        <w:rPr>
          <w:w w:val="119"/>
          <w:sz w:val="28"/>
          <w:szCs w:val="28"/>
        </w:rPr>
        <w:t>e</w:t>
      </w:r>
      <w:r>
        <w:rPr>
          <w:w w:val="112"/>
          <w:sz w:val="28"/>
          <w:szCs w:val="28"/>
        </w:rPr>
        <w:t>g</w:t>
      </w:r>
      <w:r>
        <w:rPr>
          <w:w w:val="122"/>
          <w:sz w:val="28"/>
          <w:szCs w:val="28"/>
        </w:rPr>
        <w:t>a</w:t>
      </w:r>
      <w:r>
        <w:rPr>
          <w:w w:val="117"/>
          <w:sz w:val="28"/>
          <w:szCs w:val="28"/>
        </w:rPr>
        <w:t>t</w:t>
      </w:r>
      <w:r>
        <w:rPr>
          <w:w w:val="87"/>
          <w:sz w:val="28"/>
          <w:szCs w:val="28"/>
        </w:rPr>
        <w:t>i</w:t>
      </w:r>
      <w:r>
        <w:rPr>
          <w:spacing w:val="-2"/>
          <w:w w:val="96"/>
          <w:sz w:val="28"/>
          <w:szCs w:val="28"/>
        </w:rPr>
        <w:t>v</w:t>
      </w:r>
      <w:r>
        <w:rPr>
          <w:w w:val="119"/>
          <w:sz w:val="28"/>
          <w:szCs w:val="28"/>
        </w:rPr>
        <w:t>e</w:t>
      </w:r>
      <w:r>
        <w:rPr>
          <w:w w:val="132"/>
          <w:sz w:val="28"/>
          <w:szCs w:val="28"/>
        </w:rPr>
        <w:t>s</w:t>
      </w:r>
      <w:r>
        <w:rPr>
          <w:spacing w:val="35"/>
          <w:sz w:val="28"/>
          <w:szCs w:val="28"/>
        </w:rPr>
        <w:t xml:space="preserve"> </w:t>
      </w:r>
      <w:r>
        <w:rPr>
          <w:sz w:val="28"/>
          <w:szCs w:val="28"/>
        </w:rPr>
        <w:t>a</w:t>
      </w:r>
      <w:r>
        <w:rPr>
          <w:spacing w:val="-3"/>
          <w:sz w:val="28"/>
          <w:szCs w:val="28"/>
        </w:rPr>
        <w:t>r</w:t>
      </w:r>
      <w:r>
        <w:rPr>
          <w:sz w:val="28"/>
          <w:szCs w:val="28"/>
        </w:rPr>
        <w:t xml:space="preserve">e </w:t>
      </w:r>
      <w:r>
        <w:rPr>
          <w:spacing w:val="17"/>
          <w:sz w:val="28"/>
          <w:szCs w:val="28"/>
        </w:rPr>
        <w:t xml:space="preserve"> </w:t>
      </w:r>
      <w:r>
        <w:rPr>
          <w:sz w:val="28"/>
          <w:szCs w:val="28"/>
        </w:rPr>
        <w:t xml:space="preserve">the </w:t>
      </w:r>
      <w:r>
        <w:rPr>
          <w:spacing w:val="16"/>
          <w:sz w:val="28"/>
          <w:szCs w:val="28"/>
        </w:rPr>
        <w:t xml:space="preserve"> </w:t>
      </w:r>
      <w:r>
        <w:rPr>
          <w:w w:val="112"/>
          <w:sz w:val="28"/>
          <w:szCs w:val="28"/>
        </w:rPr>
        <w:t>p</w:t>
      </w:r>
      <w:r>
        <w:rPr>
          <w:w w:val="113"/>
          <w:sz w:val="28"/>
          <w:szCs w:val="28"/>
        </w:rPr>
        <w:t>o</w:t>
      </w:r>
      <w:r>
        <w:rPr>
          <w:w w:val="132"/>
          <w:sz w:val="28"/>
          <w:szCs w:val="28"/>
        </w:rPr>
        <w:t>s</w:t>
      </w:r>
      <w:r>
        <w:rPr>
          <w:w w:val="87"/>
          <w:sz w:val="28"/>
          <w:szCs w:val="28"/>
        </w:rPr>
        <w:t>i</w:t>
      </w:r>
      <w:r>
        <w:rPr>
          <w:w w:val="117"/>
          <w:sz w:val="28"/>
          <w:szCs w:val="28"/>
        </w:rPr>
        <w:t>t</w:t>
      </w:r>
      <w:r>
        <w:rPr>
          <w:w w:val="87"/>
          <w:sz w:val="28"/>
          <w:szCs w:val="28"/>
        </w:rPr>
        <w:t>i</w:t>
      </w:r>
      <w:r>
        <w:rPr>
          <w:spacing w:val="-2"/>
          <w:w w:val="96"/>
          <w:sz w:val="28"/>
          <w:szCs w:val="28"/>
        </w:rPr>
        <w:t>v</w:t>
      </w:r>
      <w:r>
        <w:rPr>
          <w:w w:val="119"/>
          <w:sz w:val="28"/>
          <w:szCs w:val="28"/>
        </w:rPr>
        <w:t>e</w:t>
      </w:r>
      <w:r>
        <w:rPr>
          <w:spacing w:val="35"/>
          <w:sz w:val="28"/>
          <w:szCs w:val="28"/>
        </w:rPr>
        <w:t xml:space="preserve"> </w:t>
      </w:r>
      <w:r>
        <w:rPr>
          <w:sz w:val="28"/>
          <w:szCs w:val="28"/>
        </w:rPr>
        <w:t>li</w:t>
      </w:r>
      <w:r>
        <w:rPr>
          <w:spacing w:val="-2"/>
          <w:sz w:val="28"/>
          <w:szCs w:val="28"/>
        </w:rPr>
        <w:t>v</w:t>
      </w:r>
      <w:r>
        <w:rPr>
          <w:sz w:val="28"/>
          <w:szCs w:val="28"/>
        </w:rPr>
        <w:t>er</w:t>
      </w:r>
      <w:r>
        <w:rPr>
          <w:spacing w:val="34"/>
          <w:sz w:val="28"/>
          <w:szCs w:val="28"/>
        </w:rPr>
        <w:t xml:space="preserve"> </w:t>
      </w:r>
      <w:r>
        <w:rPr>
          <w:w w:val="117"/>
          <w:sz w:val="28"/>
          <w:szCs w:val="28"/>
        </w:rPr>
        <w:t>t</w:t>
      </w:r>
      <w:r>
        <w:rPr>
          <w:w w:val="110"/>
          <w:sz w:val="28"/>
          <w:szCs w:val="28"/>
        </w:rPr>
        <w:t>u</w:t>
      </w:r>
      <w:r>
        <w:rPr>
          <w:w w:val="112"/>
          <w:sz w:val="28"/>
          <w:szCs w:val="28"/>
        </w:rPr>
        <w:t>p</w:t>
      </w:r>
      <w:r>
        <w:rPr>
          <w:w w:val="87"/>
          <w:sz w:val="28"/>
          <w:szCs w:val="28"/>
        </w:rPr>
        <w:t>l</w:t>
      </w:r>
      <w:r>
        <w:rPr>
          <w:w w:val="119"/>
          <w:sz w:val="28"/>
          <w:szCs w:val="28"/>
        </w:rPr>
        <w:t>e</w:t>
      </w:r>
      <w:r>
        <w:rPr>
          <w:w w:val="132"/>
          <w:sz w:val="28"/>
          <w:szCs w:val="28"/>
        </w:rPr>
        <w:t>s</w:t>
      </w:r>
      <w:r>
        <w:rPr>
          <w:spacing w:val="35"/>
          <w:sz w:val="28"/>
          <w:szCs w:val="28"/>
        </w:rPr>
        <w:t xml:space="preserve"> </w:t>
      </w:r>
      <w:r>
        <w:rPr>
          <w:sz w:val="28"/>
          <w:szCs w:val="28"/>
        </w:rPr>
        <w:t xml:space="preserve">that </w:t>
      </w:r>
      <w:r>
        <w:rPr>
          <w:spacing w:val="33"/>
          <w:sz w:val="28"/>
          <w:szCs w:val="28"/>
        </w:rPr>
        <w:t xml:space="preserve"> </w:t>
      </w:r>
      <w:r>
        <w:rPr>
          <w:sz w:val="28"/>
          <w:szCs w:val="28"/>
        </w:rPr>
        <w:t>we</w:t>
      </w:r>
      <w:r>
        <w:rPr>
          <w:spacing w:val="-3"/>
          <w:sz w:val="28"/>
          <w:szCs w:val="28"/>
        </w:rPr>
        <w:t>r</w:t>
      </w:r>
      <w:r>
        <w:rPr>
          <w:sz w:val="28"/>
          <w:szCs w:val="28"/>
        </w:rPr>
        <w:t xml:space="preserve">e </w:t>
      </w:r>
      <w:r>
        <w:rPr>
          <w:spacing w:val="4"/>
          <w:sz w:val="28"/>
          <w:szCs w:val="28"/>
        </w:rPr>
        <w:t xml:space="preserve"> </w:t>
      </w:r>
      <w:r>
        <w:rPr>
          <w:w w:val="87"/>
          <w:sz w:val="28"/>
          <w:szCs w:val="28"/>
        </w:rPr>
        <w:t>i</w:t>
      </w:r>
      <w:r>
        <w:rPr>
          <w:w w:val="110"/>
          <w:sz w:val="28"/>
          <w:szCs w:val="28"/>
        </w:rPr>
        <w:t>n</w:t>
      </w:r>
      <w:r>
        <w:rPr>
          <w:w w:val="118"/>
          <w:sz w:val="28"/>
          <w:szCs w:val="28"/>
        </w:rPr>
        <w:t>c</w:t>
      </w:r>
      <w:r>
        <w:rPr>
          <w:w w:val="113"/>
          <w:sz w:val="28"/>
          <w:szCs w:val="28"/>
        </w:rPr>
        <w:t>o</w:t>
      </w:r>
      <w:r>
        <w:rPr>
          <w:w w:val="101"/>
          <w:sz w:val="28"/>
          <w:szCs w:val="28"/>
        </w:rPr>
        <w:t>r</w:t>
      </w:r>
      <w:r>
        <w:rPr>
          <w:spacing w:val="-3"/>
          <w:w w:val="101"/>
          <w:sz w:val="28"/>
          <w:szCs w:val="28"/>
        </w:rPr>
        <w:t>r</w:t>
      </w:r>
      <w:r>
        <w:rPr>
          <w:w w:val="119"/>
          <w:sz w:val="28"/>
          <w:szCs w:val="28"/>
        </w:rPr>
        <w:t>e</w:t>
      </w:r>
      <w:r>
        <w:rPr>
          <w:w w:val="118"/>
          <w:sz w:val="28"/>
          <w:szCs w:val="28"/>
        </w:rPr>
        <w:t>c</w:t>
      </w:r>
      <w:r>
        <w:rPr>
          <w:w w:val="117"/>
          <w:sz w:val="28"/>
          <w:szCs w:val="28"/>
        </w:rPr>
        <w:t>t</w:t>
      </w:r>
      <w:r>
        <w:rPr>
          <w:w w:val="87"/>
          <w:sz w:val="28"/>
          <w:szCs w:val="28"/>
        </w:rPr>
        <w:t>l</w:t>
      </w:r>
      <w:r>
        <w:rPr>
          <w:w w:val="94"/>
          <w:sz w:val="28"/>
          <w:szCs w:val="28"/>
        </w:rPr>
        <w:t>y</w:t>
      </w:r>
      <w:r>
        <w:rPr>
          <w:spacing w:val="20"/>
          <w:sz w:val="28"/>
          <w:szCs w:val="28"/>
        </w:rPr>
        <w:t xml:space="preserve"> </w:t>
      </w:r>
      <w:r>
        <w:rPr>
          <w:w w:val="132"/>
          <w:sz w:val="28"/>
          <w:szCs w:val="28"/>
        </w:rPr>
        <w:t>s</w:t>
      </w:r>
      <w:r>
        <w:rPr>
          <w:w w:val="117"/>
          <w:sz w:val="28"/>
          <w:szCs w:val="28"/>
        </w:rPr>
        <w:t>t</w:t>
      </w:r>
      <w:r>
        <w:rPr>
          <w:w w:val="122"/>
          <w:sz w:val="28"/>
          <w:szCs w:val="28"/>
        </w:rPr>
        <w:t>a</w:t>
      </w:r>
      <w:r>
        <w:rPr>
          <w:w w:val="112"/>
          <w:sz w:val="28"/>
          <w:szCs w:val="28"/>
        </w:rPr>
        <w:t>mp</w:t>
      </w:r>
      <w:r>
        <w:rPr>
          <w:w w:val="119"/>
          <w:sz w:val="28"/>
          <w:szCs w:val="28"/>
        </w:rPr>
        <w:t>e</w:t>
      </w:r>
      <w:r>
        <w:rPr>
          <w:w w:val="112"/>
          <w:sz w:val="28"/>
          <w:szCs w:val="28"/>
        </w:rPr>
        <w:t xml:space="preserve">d </w:t>
      </w:r>
      <w:r>
        <w:rPr>
          <w:w w:val="110"/>
          <w:sz w:val="28"/>
          <w:szCs w:val="28"/>
        </w:rPr>
        <w:t>n</w:t>
      </w:r>
      <w:r>
        <w:rPr>
          <w:w w:val="119"/>
          <w:sz w:val="28"/>
          <w:szCs w:val="28"/>
        </w:rPr>
        <w:t>e</w:t>
      </w:r>
      <w:r>
        <w:rPr>
          <w:w w:val="112"/>
          <w:sz w:val="28"/>
          <w:szCs w:val="28"/>
        </w:rPr>
        <w:t>g</w:t>
      </w:r>
      <w:r>
        <w:rPr>
          <w:w w:val="122"/>
          <w:sz w:val="28"/>
          <w:szCs w:val="28"/>
        </w:rPr>
        <w:t>a</w:t>
      </w:r>
      <w:r>
        <w:rPr>
          <w:w w:val="117"/>
          <w:sz w:val="28"/>
          <w:szCs w:val="28"/>
        </w:rPr>
        <w:t>t</w:t>
      </w:r>
      <w:r>
        <w:rPr>
          <w:w w:val="87"/>
          <w:sz w:val="28"/>
          <w:szCs w:val="28"/>
        </w:rPr>
        <w:t>i</w:t>
      </w:r>
      <w:r>
        <w:rPr>
          <w:spacing w:val="-2"/>
          <w:w w:val="96"/>
          <w:sz w:val="28"/>
          <w:szCs w:val="28"/>
        </w:rPr>
        <w:t>v</w:t>
      </w:r>
      <w:r>
        <w:rPr>
          <w:w w:val="119"/>
          <w:sz w:val="28"/>
          <w:szCs w:val="28"/>
        </w:rPr>
        <w:t>e</w:t>
      </w:r>
      <w:r>
        <w:rPr>
          <w:spacing w:val="-1"/>
          <w:sz w:val="28"/>
          <w:szCs w:val="28"/>
        </w:rPr>
        <w:t xml:space="preserve"> </w:t>
      </w:r>
      <w:r>
        <w:rPr>
          <w:w w:val="117"/>
          <w:sz w:val="28"/>
          <w:szCs w:val="28"/>
        </w:rPr>
        <w:t>t</w:t>
      </w:r>
      <w:r>
        <w:rPr>
          <w:w w:val="110"/>
          <w:sz w:val="28"/>
          <w:szCs w:val="28"/>
        </w:rPr>
        <w:t>u</w:t>
      </w:r>
      <w:r>
        <w:rPr>
          <w:w w:val="112"/>
          <w:sz w:val="28"/>
          <w:szCs w:val="28"/>
        </w:rPr>
        <w:t>p</w:t>
      </w:r>
      <w:r>
        <w:rPr>
          <w:w w:val="87"/>
          <w:sz w:val="28"/>
          <w:szCs w:val="28"/>
        </w:rPr>
        <w:t>l</w:t>
      </w:r>
      <w:r>
        <w:rPr>
          <w:w w:val="119"/>
          <w:sz w:val="28"/>
          <w:szCs w:val="28"/>
        </w:rPr>
        <w:t>e</w:t>
      </w:r>
      <w:r>
        <w:rPr>
          <w:w w:val="132"/>
          <w:sz w:val="28"/>
          <w:szCs w:val="28"/>
        </w:rPr>
        <w:t>s</w:t>
      </w:r>
      <w:r>
        <w:rPr>
          <w:w w:val="105"/>
          <w:sz w:val="28"/>
          <w:szCs w:val="28"/>
        </w:rPr>
        <w:t>.</w:t>
      </w: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before="17" w:line="220" w:lineRule="exact"/>
        <w:rPr>
          <w:sz w:val="22"/>
          <w:szCs w:val="22"/>
        </w:rPr>
      </w:pPr>
    </w:p>
    <w:p w:rsidR="00DF7E86" w:rsidRDefault="00FB3854">
      <w:pPr>
        <w:ind w:left="4956" w:right="4801"/>
        <w:jc w:val="center"/>
        <w:rPr>
          <w:sz w:val="28"/>
          <w:szCs w:val="28"/>
        </w:rPr>
        <w:sectPr w:rsidR="00DF7E86">
          <w:footerReference w:type="default" r:id="rId46"/>
          <w:pgSz w:w="11900" w:h="16840"/>
          <w:pgMar w:top="1560" w:right="780" w:bottom="280" w:left="960" w:header="0" w:footer="0" w:gutter="0"/>
          <w:cols w:space="720"/>
        </w:sectPr>
      </w:pPr>
      <w:r>
        <w:rPr>
          <w:b/>
          <w:w w:val="114"/>
          <w:sz w:val="28"/>
          <w:szCs w:val="28"/>
        </w:rPr>
        <w:t>29</w:t>
      </w:r>
    </w:p>
    <w:p w:rsidR="00DF7E86" w:rsidRDefault="00BE00B0">
      <w:pPr>
        <w:spacing w:before="63" w:line="300" w:lineRule="exact"/>
        <w:ind w:left="4130" w:right="4270"/>
        <w:jc w:val="center"/>
        <w:rPr>
          <w:sz w:val="28"/>
          <w:szCs w:val="28"/>
        </w:rPr>
      </w:pPr>
      <w:r w:rsidRPr="00BE00B0">
        <w:lastRenderedPageBreak/>
        <w:pict>
          <v:group id="_x0000_s1494" style="position:absolute;left:0;text-align:left;margin-left:38.2pt;margin-top:38.95pt;width:531.3pt;height:780.85pt;z-index:-251661824;mso-position-horizontal-relative:page;mso-position-vertical-relative:page" coordorigin="764,779" coordsize="10626,15617">
            <v:shape id="_x0000_s1512" style="position:absolute;left:802;top:817;width:10551;height:15542" coordorigin="802,817" coordsize="10551,15542" path="m802,817r10551,l11353,16359r-10551,l802,817xe" filled="f" strokeweight="1.3218mm">
              <v:path arrowok="t"/>
            </v:shape>
            <v:shape id="_x0000_s1511" style="position:absolute;left:5096;top:1589;width:1709;height:315" coordorigin="5096,1589" coordsize="1709,315" path="m5096,1589r1708,l6804,1903r-1708,l5096,1589xe" stroked="f">
              <v:path arrowok="t"/>
            </v:shape>
            <v:shape id="_x0000_s1510" style="position:absolute;left:3447;top:2398;width:5006;height:315" coordorigin="3447,2398" coordsize="5006,315" path="m3447,2398r5006,l8453,2713r-5006,l3447,2398xe" stroked="f">
              <v:path arrowok="t"/>
            </v:shape>
            <v:shape id="_x0000_s1509" style="position:absolute;left:899;top:3207;width:135;height:315" coordorigin="899,3207" coordsize="135,315" path="m899,3207r135,l1034,3522r-135,l899,3207xe" stroked="f">
              <v:path arrowok="t"/>
            </v:shape>
            <v:shape id="_x0000_s1508" style="position:absolute;left:937;top:8108;width:0;height:345" coordorigin="937,8108" coordsize="0,345" path="m937,8453r,-345e" filled="f" strokecolor="white" strokeweight="1.3571mm">
              <v:path arrowok="t"/>
            </v:shape>
            <v:shape id="_x0000_s1507" style="position:absolute;left:974;top:8123;width:2428;height:315" coordorigin="974,8123" coordsize="2428,315" path="m974,8123r2428,l3402,8438r-2428,l974,8123xe" stroked="f">
              <v:path arrowok="t"/>
            </v:shape>
            <v:shape id="_x0000_s1506" style="position:absolute;left:1079;top:8947;width:1559;height:345" coordorigin="1079,8947" coordsize="1559,345" path="m1079,8947r1559,l2638,9292r-1559,l1079,8947xe" stroked="f">
              <v:path arrowok="t"/>
            </v:shape>
            <v:shape id="_x0000_s1505" style="position:absolute;left:2638;top:8947;width:8363;height:345" coordorigin="2638,8947" coordsize="8363,345" path="m2638,8947r8363,l11001,9292r-8363,l2638,8947xe" stroked="f">
              <v:path arrowok="t"/>
            </v:shape>
            <v:shape id="_x0000_s1504" style="position:absolute;left:1079;top:9352;width:9922;height:345" coordorigin="1079,9352" coordsize="9922,345" path="m1079,9352r9922,l11001,9697r-9922,l1079,9352xe" stroked="f">
              <v:path arrowok="t"/>
            </v:shape>
            <v:shape id="_x0000_s1503" style="position:absolute;left:1079;top:9757;width:9922;height:345" coordorigin="1079,9757" coordsize="9922,345" path="m1079,9757r9922,l11001,10101r-9922,l1079,9757xe" stroked="f">
              <v:path arrowok="t"/>
            </v:shape>
            <v:shape id="_x0000_s1502" style="position:absolute;left:1079;top:10161;width:9922;height:345" coordorigin="1079,10161" coordsize="9922,345" path="m1079,10161r9922,l11001,10506r-9922,l1079,10161xe" stroked="f">
              <v:path arrowok="t"/>
            </v:shape>
            <v:shape id="_x0000_s1501" style="position:absolute;left:1079;top:10566;width:9922;height:345" coordorigin="1079,10566" coordsize="9922,345" path="m1079,10566r9922,l11001,10911r-9922,l1079,10566xe" stroked="f">
              <v:path arrowok="t"/>
            </v:shape>
            <v:shape id="_x0000_s1500" style="position:absolute;left:1079;top:10971;width:9922;height:345" coordorigin="1079,10971" coordsize="9922,345" path="m1079,10971r9922,l11001,11315r-9922,l1079,10971xe" stroked="f">
              <v:path arrowok="t"/>
            </v:shape>
            <v:shape id="_x0000_s1499" style="position:absolute;left:1079;top:11375;width:9922;height:345" coordorigin="1079,11375" coordsize="9922,345" path="m1079,11375r9922,l11001,11720r-9922,l1079,11375xe" stroked="f">
              <v:path arrowok="t"/>
            </v:shape>
            <v:shape id="_x0000_s1498" style="position:absolute;left:1079;top:11780;width:9922;height:345" coordorigin="1079,11780" coordsize="9922,345" path="m1079,11780r9922,l11001,12125r-9922,l1079,11780xe" stroked="f">
              <v:path arrowok="t"/>
            </v:shape>
            <v:shape id="_x0000_s1497" style="position:absolute;left:1079;top:12185;width:9937;height:345" coordorigin="1079,12185" coordsize="9937,345" path="m1079,12185r9937,l11016,12529r-9937,l1079,12185xe" stroked="f">
              <v:path arrowok="t"/>
            </v:shape>
            <v:shape id="_x0000_s1496" style="position:absolute;left:1079;top:12589;width:1169;height:345" coordorigin="1079,12589" coordsize="1169,345" path="m1079,12589r1169,l2248,12934r-1169,l1079,12589xe" stroked="f">
              <v:path arrowok="t"/>
            </v:shape>
            <v:shape id="_x0000_s1495" style="position:absolute;left:937;top:13024;width:0;height:345" coordorigin="937,13024" coordsize="0,345" path="m937,13369r,-345e" filled="f" strokecolor="white" strokeweight="1.3571mm">
              <v:path arrowok="t"/>
            </v:shape>
            <w10:wrap anchorx="page" anchory="page"/>
          </v:group>
        </w:pict>
      </w:r>
      <w:r w:rsidR="00FB3854">
        <w:rPr>
          <w:b/>
          <w:position w:val="-1"/>
          <w:sz w:val="28"/>
          <w:szCs w:val="28"/>
        </w:rPr>
        <w:t>CHAPTER</w:t>
      </w:r>
      <w:r w:rsidR="00FB3854">
        <w:rPr>
          <w:b/>
          <w:spacing w:val="-8"/>
          <w:position w:val="-1"/>
          <w:sz w:val="28"/>
          <w:szCs w:val="28"/>
        </w:rPr>
        <w:t xml:space="preserve"> </w:t>
      </w:r>
      <w:r w:rsidR="00FB3854">
        <w:rPr>
          <w:b/>
          <w:w w:val="99"/>
          <w:position w:val="-1"/>
          <w:sz w:val="28"/>
          <w:szCs w:val="28"/>
        </w:rPr>
        <w:t>10</w:t>
      </w:r>
    </w:p>
    <w:p w:rsidR="00DF7E86" w:rsidRDefault="00DF7E86">
      <w:pPr>
        <w:spacing w:line="200" w:lineRule="exact"/>
      </w:pPr>
    </w:p>
    <w:p w:rsidR="00DF7E86" w:rsidRDefault="00DF7E86">
      <w:pPr>
        <w:spacing w:before="10" w:line="260" w:lineRule="exact"/>
        <w:rPr>
          <w:sz w:val="26"/>
          <w:szCs w:val="26"/>
        </w:rPr>
      </w:pPr>
    </w:p>
    <w:p w:rsidR="00DF7E86" w:rsidRDefault="00FB3854">
      <w:pPr>
        <w:spacing w:before="23" w:line="300" w:lineRule="exact"/>
        <w:ind w:left="2522"/>
        <w:rPr>
          <w:sz w:val="28"/>
          <w:szCs w:val="28"/>
        </w:rPr>
      </w:pPr>
      <w:r>
        <w:rPr>
          <w:b/>
          <w:position w:val="-1"/>
          <w:sz w:val="28"/>
          <w:szCs w:val="28"/>
        </w:rPr>
        <w:t>AD</w:t>
      </w:r>
      <w:r>
        <w:rPr>
          <w:b/>
          <w:spacing w:val="-36"/>
          <w:position w:val="-1"/>
          <w:sz w:val="28"/>
          <w:szCs w:val="28"/>
        </w:rPr>
        <w:t>V</w:t>
      </w:r>
      <w:r>
        <w:rPr>
          <w:b/>
          <w:position w:val="-1"/>
          <w:sz w:val="28"/>
          <w:szCs w:val="28"/>
        </w:rPr>
        <w:t>AN</w:t>
      </w:r>
      <w:r>
        <w:rPr>
          <w:b/>
          <w:spacing w:val="-21"/>
          <w:position w:val="-1"/>
          <w:sz w:val="28"/>
          <w:szCs w:val="28"/>
        </w:rPr>
        <w:t>T</w:t>
      </w:r>
      <w:r>
        <w:rPr>
          <w:b/>
          <w:position w:val="-1"/>
          <w:sz w:val="28"/>
          <w:szCs w:val="28"/>
        </w:rPr>
        <w:t>AGES</w:t>
      </w:r>
      <w:r>
        <w:rPr>
          <w:b/>
          <w:spacing w:val="-16"/>
          <w:position w:val="-1"/>
          <w:sz w:val="28"/>
          <w:szCs w:val="28"/>
        </w:rPr>
        <w:t xml:space="preserve"> </w:t>
      </w:r>
      <w:r>
        <w:rPr>
          <w:b/>
          <w:position w:val="-1"/>
          <w:sz w:val="28"/>
          <w:szCs w:val="28"/>
        </w:rPr>
        <w:t>AND</w:t>
      </w:r>
      <w:r>
        <w:rPr>
          <w:b/>
          <w:spacing w:val="-6"/>
          <w:position w:val="-1"/>
          <w:sz w:val="28"/>
          <w:szCs w:val="28"/>
        </w:rPr>
        <w:t xml:space="preserve"> </w:t>
      </w:r>
      <w:r>
        <w:rPr>
          <w:b/>
          <w:position w:val="-1"/>
          <w:sz w:val="28"/>
          <w:szCs w:val="28"/>
        </w:rPr>
        <w:t>DISAD</w:t>
      </w:r>
      <w:r>
        <w:rPr>
          <w:b/>
          <w:spacing w:val="-36"/>
          <w:position w:val="-1"/>
          <w:sz w:val="28"/>
          <w:szCs w:val="28"/>
        </w:rPr>
        <w:t>V</w:t>
      </w:r>
      <w:r>
        <w:rPr>
          <w:b/>
          <w:position w:val="-1"/>
          <w:sz w:val="28"/>
          <w:szCs w:val="28"/>
        </w:rPr>
        <w:t>AN</w:t>
      </w:r>
      <w:r>
        <w:rPr>
          <w:b/>
          <w:spacing w:val="-21"/>
          <w:position w:val="-1"/>
          <w:sz w:val="28"/>
          <w:szCs w:val="28"/>
        </w:rPr>
        <w:t>T</w:t>
      </w:r>
      <w:r>
        <w:rPr>
          <w:b/>
          <w:position w:val="-1"/>
          <w:sz w:val="28"/>
          <w:szCs w:val="28"/>
        </w:rPr>
        <w:t>AGES</w:t>
      </w:r>
    </w:p>
    <w:p w:rsidR="00DF7E86" w:rsidRDefault="00DF7E86">
      <w:pPr>
        <w:spacing w:line="200" w:lineRule="exact"/>
      </w:pPr>
    </w:p>
    <w:p w:rsidR="00DF7E86" w:rsidRDefault="00DF7E86">
      <w:pPr>
        <w:spacing w:before="10" w:line="260" w:lineRule="exact"/>
        <w:rPr>
          <w:sz w:val="26"/>
          <w:szCs w:val="26"/>
        </w:rPr>
      </w:pPr>
    </w:p>
    <w:p w:rsidR="00DF7E86" w:rsidRDefault="00FB3854">
      <w:pPr>
        <w:spacing w:before="23"/>
        <w:ind w:left="120"/>
        <w:rPr>
          <w:sz w:val="28"/>
          <w:szCs w:val="28"/>
        </w:rPr>
      </w:pPr>
      <w:r>
        <w:rPr>
          <w:b/>
          <w:sz w:val="28"/>
          <w:szCs w:val="28"/>
        </w:rPr>
        <w:t>AD</w:t>
      </w:r>
      <w:r>
        <w:rPr>
          <w:b/>
          <w:spacing w:val="-36"/>
          <w:sz w:val="28"/>
          <w:szCs w:val="28"/>
        </w:rPr>
        <w:t>V</w:t>
      </w:r>
      <w:r>
        <w:rPr>
          <w:b/>
          <w:sz w:val="28"/>
          <w:szCs w:val="28"/>
        </w:rPr>
        <w:t>AN</w:t>
      </w:r>
      <w:r>
        <w:rPr>
          <w:b/>
          <w:spacing w:val="-21"/>
          <w:sz w:val="28"/>
          <w:szCs w:val="28"/>
        </w:rPr>
        <w:t>T</w:t>
      </w:r>
      <w:r>
        <w:rPr>
          <w:b/>
          <w:sz w:val="28"/>
          <w:szCs w:val="28"/>
        </w:rPr>
        <w:t>AGES</w:t>
      </w:r>
    </w:p>
    <w:p w:rsidR="00DF7E86" w:rsidRDefault="00DF7E86">
      <w:pPr>
        <w:spacing w:line="200" w:lineRule="exact"/>
      </w:pPr>
    </w:p>
    <w:p w:rsidR="00DF7E86" w:rsidRDefault="00DF7E86">
      <w:pPr>
        <w:spacing w:before="16" w:line="240" w:lineRule="exact"/>
        <w:rPr>
          <w:sz w:val="24"/>
          <w:szCs w:val="24"/>
        </w:rPr>
      </w:pPr>
    </w:p>
    <w:p w:rsidR="00DF7E86" w:rsidRDefault="00FB3854">
      <w:pPr>
        <w:spacing w:line="400" w:lineRule="exact"/>
        <w:ind w:left="160" w:right="60" w:firstLine="1589"/>
        <w:jc w:val="both"/>
        <w:rPr>
          <w:sz w:val="28"/>
          <w:szCs w:val="28"/>
        </w:rPr>
      </w:pPr>
      <w:r>
        <w:rPr>
          <w:w w:val="81"/>
          <w:sz w:val="28"/>
          <w:szCs w:val="28"/>
        </w:rPr>
        <w:t>I</w:t>
      </w:r>
      <w:r>
        <w:rPr>
          <w:w w:val="110"/>
          <w:sz w:val="28"/>
          <w:szCs w:val="28"/>
        </w:rPr>
        <w:t>n</w:t>
      </w:r>
      <w:r>
        <w:rPr>
          <w:spacing w:val="5"/>
          <w:sz w:val="28"/>
          <w:szCs w:val="28"/>
        </w:rPr>
        <w:t xml:space="preserve"> </w:t>
      </w:r>
      <w:r>
        <w:rPr>
          <w:w w:val="112"/>
          <w:sz w:val="28"/>
          <w:szCs w:val="28"/>
        </w:rPr>
        <w:t>p</w:t>
      </w:r>
      <w:r>
        <w:rPr>
          <w:w w:val="110"/>
          <w:sz w:val="28"/>
          <w:szCs w:val="28"/>
        </w:rPr>
        <w:t>h</w:t>
      </w:r>
      <w:r>
        <w:rPr>
          <w:w w:val="122"/>
          <w:sz w:val="28"/>
          <w:szCs w:val="28"/>
        </w:rPr>
        <w:t>a</w:t>
      </w:r>
      <w:r>
        <w:rPr>
          <w:w w:val="101"/>
          <w:sz w:val="28"/>
          <w:szCs w:val="28"/>
        </w:rPr>
        <w:t>r</w:t>
      </w:r>
      <w:r>
        <w:rPr>
          <w:w w:val="112"/>
          <w:sz w:val="28"/>
          <w:szCs w:val="28"/>
        </w:rPr>
        <w:t>m</w:t>
      </w:r>
      <w:r>
        <w:rPr>
          <w:w w:val="122"/>
          <w:sz w:val="28"/>
          <w:szCs w:val="28"/>
        </w:rPr>
        <w:t>a</w:t>
      </w:r>
      <w:r>
        <w:rPr>
          <w:w w:val="118"/>
          <w:sz w:val="28"/>
          <w:szCs w:val="28"/>
        </w:rPr>
        <w:t>c</w:t>
      </w:r>
      <w:r>
        <w:rPr>
          <w:w w:val="119"/>
          <w:sz w:val="28"/>
          <w:szCs w:val="28"/>
        </w:rPr>
        <w:t>e</w:t>
      </w:r>
      <w:r>
        <w:rPr>
          <w:w w:val="110"/>
          <w:sz w:val="28"/>
          <w:szCs w:val="28"/>
        </w:rPr>
        <w:t>u</w:t>
      </w:r>
      <w:r>
        <w:rPr>
          <w:w w:val="117"/>
          <w:sz w:val="28"/>
          <w:szCs w:val="28"/>
        </w:rPr>
        <w:t>t</w:t>
      </w:r>
      <w:r>
        <w:rPr>
          <w:w w:val="87"/>
          <w:sz w:val="28"/>
          <w:szCs w:val="28"/>
        </w:rPr>
        <w:t>i</w:t>
      </w:r>
      <w:r>
        <w:rPr>
          <w:w w:val="118"/>
          <w:sz w:val="28"/>
          <w:szCs w:val="28"/>
        </w:rPr>
        <w:t>c</w:t>
      </w:r>
      <w:r>
        <w:rPr>
          <w:w w:val="122"/>
          <w:sz w:val="28"/>
          <w:szCs w:val="28"/>
        </w:rPr>
        <w:t>a</w:t>
      </w:r>
      <w:r>
        <w:rPr>
          <w:w w:val="87"/>
          <w:sz w:val="28"/>
          <w:szCs w:val="28"/>
        </w:rPr>
        <w:t>l</w:t>
      </w:r>
      <w:r>
        <w:rPr>
          <w:spacing w:val="5"/>
          <w:sz w:val="28"/>
          <w:szCs w:val="28"/>
        </w:rPr>
        <w:t xml:space="preserve"> </w:t>
      </w:r>
      <w:r>
        <w:rPr>
          <w:w w:val="87"/>
          <w:sz w:val="28"/>
          <w:szCs w:val="28"/>
        </w:rPr>
        <w:t>i</w:t>
      </w:r>
      <w:r>
        <w:rPr>
          <w:w w:val="110"/>
          <w:sz w:val="28"/>
          <w:szCs w:val="28"/>
        </w:rPr>
        <w:t>n</w:t>
      </w:r>
      <w:r>
        <w:rPr>
          <w:w w:val="112"/>
          <w:sz w:val="28"/>
          <w:szCs w:val="28"/>
        </w:rPr>
        <w:t>d</w:t>
      </w:r>
      <w:r>
        <w:rPr>
          <w:w w:val="110"/>
          <w:sz w:val="28"/>
          <w:szCs w:val="28"/>
        </w:rPr>
        <w:t>u</w:t>
      </w:r>
      <w:r>
        <w:rPr>
          <w:w w:val="132"/>
          <w:sz w:val="28"/>
          <w:szCs w:val="28"/>
        </w:rPr>
        <w:t>s</w:t>
      </w:r>
      <w:r>
        <w:rPr>
          <w:w w:val="117"/>
          <w:sz w:val="28"/>
          <w:szCs w:val="28"/>
        </w:rPr>
        <w:t>t</w:t>
      </w:r>
      <w:r>
        <w:rPr>
          <w:w w:val="101"/>
          <w:sz w:val="28"/>
          <w:szCs w:val="28"/>
        </w:rPr>
        <w:t>r</w:t>
      </w:r>
      <w:r>
        <w:rPr>
          <w:w w:val="87"/>
          <w:sz w:val="28"/>
          <w:szCs w:val="28"/>
        </w:rPr>
        <w:t>i</w:t>
      </w:r>
      <w:r>
        <w:rPr>
          <w:w w:val="119"/>
          <w:sz w:val="28"/>
          <w:szCs w:val="28"/>
        </w:rPr>
        <w:t>e</w:t>
      </w:r>
      <w:r>
        <w:rPr>
          <w:w w:val="132"/>
          <w:sz w:val="28"/>
          <w:szCs w:val="28"/>
        </w:rPr>
        <w:t>s</w:t>
      </w:r>
      <w:r>
        <w:rPr>
          <w:w w:val="78"/>
          <w:sz w:val="28"/>
          <w:szCs w:val="28"/>
        </w:rPr>
        <w:t>,</w:t>
      </w:r>
      <w:r>
        <w:rPr>
          <w:spacing w:val="5"/>
          <w:sz w:val="28"/>
          <w:szCs w:val="28"/>
        </w:rPr>
        <w:t xml:space="preserve"> </w:t>
      </w:r>
      <w:r>
        <w:rPr>
          <w:spacing w:val="-6"/>
          <w:w w:val="113"/>
          <w:sz w:val="28"/>
          <w:szCs w:val="28"/>
        </w:rPr>
        <w:t>r</w:t>
      </w:r>
      <w:r>
        <w:rPr>
          <w:w w:val="113"/>
          <w:sz w:val="28"/>
          <w:szCs w:val="28"/>
        </w:rPr>
        <w:t>andom</w:t>
      </w:r>
      <w:r>
        <w:rPr>
          <w:spacing w:val="-11"/>
          <w:w w:val="113"/>
          <w:sz w:val="28"/>
          <w:szCs w:val="28"/>
        </w:rPr>
        <w:t xml:space="preserve"> </w:t>
      </w:r>
      <w:r>
        <w:rPr>
          <w:w w:val="113"/>
          <w:sz w:val="28"/>
          <w:szCs w:val="28"/>
        </w:rPr>
        <w:t>fo</w:t>
      </w:r>
      <w:r>
        <w:rPr>
          <w:spacing w:val="-3"/>
          <w:w w:val="113"/>
          <w:sz w:val="28"/>
          <w:szCs w:val="28"/>
        </w:rPr>
        <w:t>r</w:t>
      </w:r>
      <w:r>
        <w:rPr>
          <w:w w:val="113"/>
          <w:sz w:val="28"/>
          <w:szCs w:val="28"/>
        </w:rPr>
        <w:t>est</w:t>
      </w:r>
      <w:r>
        <w:rPr>
          <w:spacing w:val="8"/>
          <w:w w:val="113"/>
          <w:sz w:val="28"/>
          <w:szCs w:val="28"/>
        </w:rPr>
        <w:t xml:space="preserve"> </w:t>
      </w:r>
      <w:r>
        <w:rPr>
          <w:sz w:val="28"/>
          <w:szCs w:val="28"/>
        </w:rPr>
        <w:t>can</w:t>
      </w:r>
      <w:r>
        <w:rPr>
          <w:spacing w:val="69"/>
          <w:sz w:val="28"/>
          <w:szCs w:val="28"/>
        </w:rPr>
        <w:t xml:space="preserve"> </w:t>
      </w:r>
      <w:r>
        <w:rPr>
          <w:sz w:val="28"/>
          <w:szCs w:val="28"/>
        </w:rPr>
        <w:t>be</w:t>
      </w:r>
      <w:r>
        <w:rPr>
          <w:spacing w:val="45"/>
          <w:sz w:val="28"/>
          <w:szCs w:val="28"/>
        </w:rPr>
        <w:t xml:space="preserve"> </w:t>
      </w:r>
      <w:r>
        <w:rPr>
          <w:w w:val="117"/>
          <w:sz w:val="28"/>
          <w:szCs w:val="28"/>
        </w:rPr>
        <w:t>used</w:t>
      </w:r>
      <w:r>
        <w:rPr>
          <w:spacing w:val="-5"/>
          <w:w w:val="117"/>
          <w:sz w:val="28"/>
          <w:szCs w:val="28"/>
        </w:rPr>
        <w:t xml:space="preserve"> </w:t>
      </w:r>
      <w:r>
        <w:rPr>
          <w:spacing w:val="-3"/>
          <w:sz w:val="28"/>
          <w:szCs w:val="28"/>
        </w:rPr>
        <w:t>t</w:t>
      </w:r>
      <w:r>
        <w:rPr>
          <w:sz w:val="28"/>
          <w:szCs w:val="28"/>
        </w:rPr>
        <w:t>o</w:t>
      </w:r>
      <w:r>
        <w:rPr>
          <w:spacing w:val="36"/>
          <w:sz w:val="28"/>
          <w:szCs w:val="28"/>
        </w:rPr>
        <w:t xml:space="preserve"> </w:t>
      </w:r>
      <w:r>
        <w:rPr>
          <w:w w:val="87"/>
          <w:sz w:val="28"/>
          <w:szCs w:val="28"/>
        </w:rPr>
        <w:t>i</w:t>
      </w:r>
      <w:r>
        <w:rPr>
          <w:w w:val="112"/>
          <w:sz w:val="28"/>
          <w:szCs w:val="28"/>
        </w:rPr>
        <w:t>d</w:t>
      </w:r>
      <w:r>
        <w:rPr>
          <w:w w:val="119"/>
          <w:sz w:val="28"/>
          <w:szCs w:val="28"/>
        </w:rPr>
        <w:t>e</w:t>
      </w:r>
      <w:r>
        <w:rPr>
          <w:w w:val="110"/>
          <w:sz w:val="28"/>
          <w:szCs w:val="28"/>
        </w:rPr>
        <w:t>n</w:t>
      </w:r>
      <w:r>
        <w:rPr>
          <w:w w:val="117"/>
          <w:sz w:val="28"/>
          <w:szCs w:val="28"/>
        </w:rPr>
        <w:t>t</w:t>
      </w:r>
      <w:r>
        <w:rPr>
          <w:w w:val="87"/>
          <w:sz w:val="28"/>
          <w:szCs w:val="28"/>
        </w:rPr>
        <w:t>i</w:t>
      </w:r>
      <w:r>
        <w:rPr>
          <w:w w:val="104"/>
          <w:sz w:val="28"/>
          <w:szCs w:val="28"/>
        </w:rPr>
        <w:t>f</w:t>
      </w:r>
      <w:r>
        <w:rPr>
          <w:w w:val="94"/>
          <w:sz w:val="28"/>
          <w:szCs w:val="28"/>
        </w:rPr>
        <w:t xml:space="preserve">y </w:t>
      </w:r>
      <w:r>
        <w:rPr>
          <w:sz w:val="28"/>
          <w:szCs w:val="28"/>
        </w:rPr>
        <w:t xml:space="preserve">the  </w:t>
      </w:r>
      <w:r>
        <w:rPr>
          <w:w w:val="112"/>
          <w:sz w:val="28"/>
          <w:szCs w:val="28"/>
        </w:rPr>
        <w:t>p</w:t>
      </w:r>
      <w:r>
        <w:rPr>
          <w:w w:val="113"/>
          <w:sz w:val="28"/>
          <w:szCs w:val="28"/>
        </w:rPr>
        <w:t>o</w:t>
      </w:r>
      <w:r>
        <w:rPr>
          <w:w w:val="117"/>
          <w:sz w:val="28"/>
          <w:szCs w:val="28"/>
        </w:rPr>
        <w:t>t</w:t>
      </w:r>
      <w:r>
        <w:rPr>
          <w:w w:val="119"/>
          <w:sz w:val="28"/>
          <w:szCs w:val="28"/>
        </w:rPr>
        <w:t>e</w:t>
      </w:r>
      <w:r>
        <w:rPr>
          <w:w w:val="110"/>
          <w:sz w:val="28"/>
          <w:szCs w:val="28"/>
        </w:rPr>
        <w:t>n</w:t>
      </w:r>
      <w:r>
        <w:rPr>
          <w:w w:val="117"/>
          <w:sz w:val="28"/>
          <w:szCs w:val="28"/>
        </w:rPr>
        <w:t>t</w:t>
      </w:r>
      <w:r>
        <w:rPr>
          <w:w w:val="87"/>
          <w:sz w:val="28"/>
          <w:szCs w:val="28"/>
        </w:rPr>
        <w:t>i</w:t>
      </w:r>
      <w:r>
        <w:rPr>
          <w:w w:val="122"/>
          <w:sz w:val="28"/>
          <w:szCs w:val="28"/>
        </w:rPr>
        <w:t>a</w:t>
      </w:r>
      <w:r>
        <w:rPr>
          <w:w w:val="87"/>
          <w:sz w:val="28"/>
          <w:szCs w:val="28"/>
        </w:rPr>
        <w:t>l</w:t>
      </w:r>
      <w:r>
        <w:rPr>
          <w:spacing w:val="19"/>
          <w:w w:val="87"/>
          <w:sz w:val="28"/>
          <w:szCs w:val="28"/>
        </w:rPr>
        <w:t xml:space="preserve"> </w:t>
      </w:r>
      <w:r>
        <w:rPr>
          <w:sz w:val="28"/>
          <w:szCs w:val="28"/>
        </w:rPr>
        <w:t>of</w:t>
      </w:r>
      <w:r>
        <w:rPr>
          <w:spacing w:val="41"/>
          <w:sz w:val="28"/>
          <w:szCs w:val="28"/>
        </w:rPr>
        <w:t xml:space="preserve"> </w:t>
      </w:r>
      <w:r>
        <w:rPr>
          <w:sz w:val="28"/>
          <w:szCs w:val="28"/>
        </w:rPr>
        <w:t>a</w:t>
      </w:r>
      <w:r>
        <w:rPr>
          <w:spacing w:val="32"/>
          <w:sz w:val="28"/>
          <w:szCs w:val="28"/>
        </w:rPr>
        <w:t xml:space="preserve"> </w:t>
      </w:r>
      <w:r>
        <w:rPr>
          <w:w w:val="118"/>
          <w:sz w:val="28"/>
          <w:szCs w:val="28"/>
        </w:rPr>
        <w:t>c</w:t>
      </w:r>
      <w:r>
        <w:rPr>
          <w:w w:val="119"/>
          <w:sz w:val="28"/>
          <w:szCs w:val="28"/>
        </w:rPr>
        <w:t>e</w:t>
      </w:r>
      <w:r>
        <w:rPr>
          <w:spacing w:val="7"/>
          <w:w w:val="101"/>
          <w:sz w:val="28"/>
          <w:szCs w:val="28"/>
        </w:rPr>
        <w:t>r</w:t>
      </w:r>
      <w:r>
        <w:rPr>
          <w:w w:val="117"/>
          <w:sz w:val="28"/>
          <w:szCs w:val="28"/>
        </w:rPr>
        <w:t>t</w:t>
      </w:r>
      <w:r>
        <w:rPr>
          <w:w w:val="122"/>
          <w:sz w:val="28"/>
          <w:szCs w:val="28"/>
        </w:rPr>
        <w:t>a</w:t>
      </w:r>
      <w:r>
        <w:rPr>
          <w:w w:val="87"/>
          <w:sz w:val="28"/>
          <w:szCs w:val="28"/>
        </w:rPr>
        <w:t>i</w:t>
      </w:r>
      <w:r>
        <w:rPr>
          <w:w w:val="110"/>
          <w:sz w:val="28"/>
          <w:szCs w:val="28"/>
        </w:rPr>
        <w:t>n</w:t>
      </w:r>
      <w:r>
        <w:rPr>
          <w:spacing w:val="4"/>
          <w:w w:val="110"/>
          <w:sz w:val="28"/>
          <w:szCs w:val="28"/>
        </w:rPr>
        <w:t xml:space="preserve"> </w:t>
      </w:r>
      <w:r>
        <w:rPr>
          <w:w w:val="112"/>
          <w:sz w:val="28"/>
          <w:szCs w:val="28"/>
        </w:rPr>
        <w:t>m</w:t>
      </w:r>
      <w:r>
        <w:rPr>
          <w:w w:val="119"/>
          <w:sz w:val="28"/>
          <w:szCs w:val="28"/>
        </w:rPr>
        <w:t>e</w:t>
      </w:r>
      <w:r>
        <w:rPr>
          <w:w w:val="112"/>
          <w:sz w:val="28"/>
          <w:szCs w:val="28"/>
        </w:rPr>
        <w:t>d</w:t>
      </w:r>
      <w:r>
        <w:rPr>
          <w:w w:val="87"/>
          <w:sz w:val="28"/>
          <w:szCs w:val="28"/>
        </w:rPr>
        <w:t>i</w:t>
      </w:r>
      <w:r>
        <w:rPr>
          <w:w w:val="118"/>
          <w:sz w:val="28"/>
          <w:szCs w:val="28"/>
        </w:rPr>
        <w:t>c</w:t>
      </w:r>
      <w:r>
        <w:rPr>
          <w:w w:val="87"/>
          <w:sz w:val="28"/>
          <w:szCs w:val="28"/>
        </w:rPr>
        <w:t>i</w:t>
      </w:r>
      <w:r>
        <w:rPr>
          <w:w w:val="110"/>
          <w:sz w:val="28"/>
          <w:szCs w:val="28"/>
        </w:rPr>
        <w:t>n</w:t>
      </w:r>
      <w:r>
        <w:rPr>
          <w:w w:val="119"/>
          <w:sz w:val="28"/>
          <w:szCs w:val="28"/>
        </w:rPr>
        <w:t>e</w:t>
      </w:r>
      <w:r>
        <w:rPr>
          <w:spacing w:val="4"/>
          <w:w w:val="119"/>
          <w:sz w:val="28"/>
          <w:szCs w:val="28"/>
        </w:rPr>
        <w:t xml:space="preserve"> </w:t>
      </w:r>
      <w:r>
        <w:rPr>
          <w:sz w:val="28"/>
          <w:szCs w:val="28"/>
        </w:rPr>
        <w:t>or</w:t>
      </w:r>
      <w:r>
        <w:rPr>
          <w:spacing w:val="23"/>
          <w:sz w:val="28"/>
          <w:szCs w:val="28"/>
        </w:rPr>
        <w:t xml:space="preserve"> </w:t>
      </w:r>
      <w:r>
        <w:rPr>
          <w:sz w:val="28"/>
          <w:szCs w:val="28"/>
        </w:rPr>
        <w:t>the</w:t>
      </w:r>
      <w:r>
        <w:rPr>
          <w:spacing w:val="55"/>
          <w:sz w:val="28"/>
          <w:szCs w:val="28"/>
        </w:rPr>
        <w:t xml:space="preserve"> </w:t>
      </w:r>
      <w:r>
        <w:rPr>
          <w:w w:val="118"/>
          <w:sz w:val="28"/>
          <w:szCs w:val="28"/>
        </w:rPr>
        <w:t>c</w:t>
      </w:r>
      <w:r>
        <w:rPr>
          <w:w w:val="113"/>
          <w:sz w:val="28"/>
          <w:szCs w:val="28"/>
        </w:rPr>
        <w:t>o</w:t>
      </w:r>
      <w:r>
        <w:rPr>
          <w:w w:val="112"/>
          <w:sz w:val="28"/>
          <w:szCs w:val="28"/>
        </w:rPr>
        <w:t>mp</w:t>
      </w:r>
      <w:r>
        <w:rPr>
          <w:w w:val="113"/>
          <w:sz w:val="28"/>
          <w:szCs w:val="28"/>
        </w:rPr>
        <w:t>o</w:t>
      </w:r>
      <w:r>
        <w:rPr>
          <w:w w:val="132"/>
          <w:sz w:val="28"/>
          <w:szCs w:val="28"/>
        </w:rPr>
        <w:t>s</w:t>
      </w:r>
      <w:r>
        <w:rPr>
          <w:w w:val="87"/>
          <w:sz w:val="28"/>
          <w:szCs w:val="28"/>
        </w:rPr>
        <w:t>i</w:t>
      </w:r>
      <w:r>
        <w:rPr>
          <w:w w:val="117"/>
          <w:sz w:val="28"/>
          <w:szCs w:val="28"/>
        </w:rPr>
        <w:t>t</w:t>
      </w:r>
      <w:r>
        <w:rPr>
          <w:w w:val="87"/>
          <w:sz w:val="28"/>
          <w:szCs w:val="28"/>
        </w:rPr>
        <w:t>i</w:t>
      </w:r>
      <w:r>
        <w:rPr>
          <w:w w:val="113"/>
          <w:sz w:val="28"/>
          <w:szCs w:val="28"/>
        </w:rPr>
        <w:t>o</w:t>
      </w:r>
      <w:r>
        <w:rPr>
          <w:w w:val="110"/>
          <w:sz w:val="28"/>
          <w:szCs w:val="28"/>
        </w:rPr>
        <w:t>n</w:t>
      </w:r>
      <w:r>
        <w:rPr>
          <w:spacing w:val="4"/>
          <w:w w:val="110"/>
          <w:sz w:val="28"/>
          <w:szCs w:val="28"/>
        </w:rPr>
        <w:t xml:space="preserve"> </w:t>
      </w:r>
      <w:r>
        <w:rPr>
          <w:sz w:val="28"/>
          <w:szCs w:val="28"/>
        </w:rPr>
        <w:t>of</w:t>
      </w:r>
      <w:r>
        <w:rPr>
          <w:spacing w:val="26"/>
          <w:sz w:val="28"/>
          <w:szCs w:val="28"/>
        </w:rPr>
        <w:t xml:space="preserve"> </w:t>
      </w:r>
      <w:r>
        <w:rPr>
          <w:w w:val="118"/>
          <w:sz w:val="28"/>
          <w:szCs w:val="28"/>
        </w:rPr>
        <w:t>c</w:t>
      </w:r>
      <w:r>
        <w:rPr>
          <w:w w:val="110"/>
          <w:sz w:val="28"/>
          <w:szCs w:val="28"/>
        </w:rPr>
        <w:t>h</w:t>
      </w:r>
      <w:r>
        <w:rPr>
          <w:w w:val="119"/>
          <w:sz w:val="28"/>
          <w:szCs w:val="28"/>
        </w:rPr>
        <w:t>e</w:t>
      </w:r>
      <w:r>
        <w:rPr>
          <w:w w:val="112"/>
          <w:sz w:val="28"/>
          <w:szCs w:val="28"/>
        </w:rPr>
        <w:t>m</w:t>
      </w:r>
      <w:r>
        <w:rPr>
          <w:w w:val="87"/>
          <w:sz w:val="28"/>
          <w:szCs w:val="28"/>
        </w:rPr>
        <w:t>i</w:t>
      </w:r>
      <w:r>
        <w:rPr>
          <w:w w:val="118"/>
          <w:sz w:val="28"/>
          <w:szCs w:val="28"/>
        </w:rPr>
        <w:t>c</w:t>
      </w:r>
      <w:r>
        <w:rPr>
          <w:w w:val="122"/>
          <w:sz w:val="28"/>
          <w:szCs w:val="28"/>
        </w:rPr>
        <w:t>a</w:t>
      </w:r>
      <w:r>
        <w:rPr>
          <w:w w:val="87"/>
          <w:sz w:val="28"/>
          <w:szCs w:val="28"/>
        </w:rPr>
        <w:t>l</w:t>
      </w:r>
      <w:r>
        <w:rPr>
          <w:w w:val="132"/>
          <w:sz w:val="28"/>
          <w:szCs w:val="28"/>
        </w:rPr>
        <w:t>s</w:t>
      </w:r>
      <w:r>
        <w:rPr>
          <w:spacing w:val="4"/>
          <w:w w:val="132"/>
          <w:sz w:val="28"/>
          <w:szCs w:val="28"/>
        </w:rPr>
        <w:t xml:space="preserve"> </w:t>
      </w:r>
      <w:r>
        <w:rPr>
          <w:spacing w:val="-3"/>
          <w:w w:val="101"/>
          <w:sz w:val="28"/>
          <w:szCs w:val="28"/>
        </w:rPr>
        <w:t>r</w:t>
      </w:r>
      <w:r>
        <w:rPr>
          <w:w w:val="119"/>
          <w:sz w:val="28"/>
          <w:szCs w:val="28"/>
        </w:rPr>
        <w:t>e</w:t>
      </w:r>
      <w:r>
        <w:rPr>
          <w:w w:val="113"/>
          <w:sz w:val="28"/>
          <w:szCs w:val="28"/>
        </w:rPr>
        <w:t>q</w:t>
      </w:r>
      <w:r>
        <w:rPr>
          <w:w w:val="110"/>
          <w:sz w:val="28"/>
          <w:szCs w:val="28"/>
        </w:rPr>
        <w:t>u</w:t>
      </w:r>
      <w:r>
        <w:rPr>
          <w:w w:val="87"/>
          <w:sz w:val="28"/>
          <w:szCs w:val="28"/>
        </w:rPr>
        <w:t>i</w:t>
      </w:r>
      <w:r>
        <w:rPr>
          <w:spacing w:val="-3"/>
          <w:w w:val="101"/>
          <w:sz w:val="28"/>
          <w:szCs w:val="28"/>
        </w:rPr>
        <w:t>r</w:t>
      </w:r>
      <w:r>
        <w:rPr>
          <w:w w:val="119"/>
          <w:sz w:val="28"/>
          <w:szCs w:val="28"/>
        </w:rPr>
        <w:t>e</w:t>
      </w:r>
      <w:r>
        <w:rPr>
          <w:w w:val="112"/>
          <w:sz w:val="28"/>
          <w:szCs w:val="28"/>
        </w:rPr>
        <w:t>d</w:t>
      </w:r>
      <w:r>
        <w:rPr>
          <w:spacing w:val="4"/>
          <w:w w:val="112"/>
          <w:sz w:val="28"/>
          <w:szCs w:val="28"/>
        </w:rPr>
        <w:t xml:space="preserve"> </w:t>
      </w:r>
      <w:r>
        <w:rPr>
          <w:w w:val="107"/>
          <w:sz w:val="28"/>
          <w:szCs w:val="28"/>
        </w:rPr>
        <w:t xml:space="preserve">for </w:t>
      </w:r>
      <w:r>
        <w:rPr>
          <w:w w:val="112"/>
          <w:sz w:val="28"/>
          <w:szCs w:val="28"/>
        </w:rPr>
        <w:t>m</w:t>
      </w:r>
      <w:r>
        <w:rPr>
          <w:w w:val="119"/>
          <w:sz w:val="28"/>
          <w:szCs w:val="28"/>
        </w:rPr>
        <w:t>e</w:t>
      </w:r>
      <w:r>
        <w:rPr>
          <w:w w:val="112"/>
          <w:sz w:val="28"/>
          <w:szCs w:val="28"/>
        </w:rPr>
        <w:t>d</w:t>
      </w:r>
      <w:r>
        <w:rPr>
          <w:w w:val="87"/>
          <w:sz w:val="28"/>
          <w:szCs w:val="28"/>
        </w:rPr>
        <w:t>i</w:t>
      </w:r>
      <w:r>
        <w:rPr>
          <w:w w:val="118"/>
          <w:sz w:val="28"/>
          <w:szCs w:val="28"/>
        </w:rPr>
        <w:t>c</w:t>
      </w:r>
      <w:r>
        <w:rPr>
          <w:w w:val="87"/>
          <w:sz w:val="28"/>
          <w:szCs w:val="28"/>
        </w:rPr>
        <w:t>i</w:t>
      </w:r>
      <w:r>
        <w:rPr>
          <w:w w:val="110"/>
          <w:sz w:val="28"/>
          <w:szCs w:val="28"/>
        </w:rPr>
        <w:t>n</w:t>
      </w:r>
      <w:r>
        <w:rPr>
          <w:w w:val="119"/>
          <w:sz w:val="28"/>
          <w:szCs w:val="28"/>
        </w:rPr>
        <w:t>e</w:t>
      </w:r>
      <w:r>
        <w:rPr>
          <w:w w:val="132"/>
          <w:sz w:val="28"/>
          <w:szCs w:val="28"/>
        </w:rPr>
        <w:t>s</w:t>
      </w:r>
      <w:r>
        <w:rPr>
          <w:w w:val="105"/>
          <w:sz w:val="28"/>
          <w:szCs w:val="28"/>
        </w:rPr>
        <w:t>.</w:t>
      </w:r>
      <w:r>
        <w:rPr>
          <w:spacing w:val="5"/>
          <w:sz w:val="28"/>
          <w:szCs w:val="28"/>
        </w:rPr>
        <w:t xml:space="preserve"> </w:t>
      </w:r>
      <w:r>
        <w:rPr>
          <w:w w:val="110"/>
          <w:sz w:val="28"/>
          <w:szCs w:val="28"/>
        </w:rPr>
        <w:t>Random</w:t>
      </w:r>
      <w:r>
        <w:rPr>
          <w:spacing w:val="-9"/>
          <w:w w:val="110"/>
          <w:sz w:val="28"/>
          <w:szCs w:val="28"/>
        </w:rPr>
        <w:t xml:space="preserve"> </w:t>
      </w:r>
      <w:r>
        <w:rPr>
          <w:w w:val="110"/>
          <w:sz w:val="28"/>
          <w:szCs w:val="28"/>
        </w:rPr>
        <w:t>fo</w:t>
      </w:r>
      <w:r>
        <w:rPr>
          <w:spacing w:val="-3"/>
          <w:w w:val="110"/>
          <w:sz w:val="28"/>
          <w:szCs w:val="28"/>
        </w:rPr>
        <w:t>r</w:t>
      </w:r>
      <w:r>
        <w:rPr>
          <w:w w:val="110"/>
          <w:sz w:val="28"/>
          <w:szCs w:val="28"/>
        </w:rPr>
        <w:t>est</w:t>
      </w:r>
      <w:r>
        <w:rPr>
          <w:spacing w:val="29"/>
          <w:w w:val="110"/>
          <w:sz w:val="28"/>
          <w:szCs w:val="28"/>
        </w:rPr>
        <w:t xml:space="preserve"> </w:t>
      </w:r>
      <w:r>
        <w:rPr>
          <w:sz w:val="28"/>
          <w:szCs w:val="28"/>
        </w:rPr>
        <w:t>can</w:t>
      </w:r>
      <w:r>
        <w:rPr>
          <w:spacing w:val="69"/>
          <w:sz w:val="28"/>
          <w:szCs w:val="28"/>
        </w:rPr>
        <w:t xml:space="preserve"> </w:t>
      </w:r>
      <w:r>
        <w:rPr>
          <w:w w:val="122"/>
          <w:sz w:val="28"/>
          <w:szCs w:val="28"/>
        </w:rPr>
        <w:t>a</w:t>
      </w:r>
      <w:r>
        <w:rPr>
          <w:w w:val="87"/>
          <w:sz w:val="28"/>
          <w:szCs w:val="28"/>
        </w:rPr>
        <w:t>l</w:t>
      </w:r>
      <w:r>
        <w:rPr>
          <w:w w:val="132"/>
          <w:sz w:val="28"/>
          <w:szCs w:val="28"/>
        </w:rPr>
        <w:t>s</w:t>
      </w:r>
      <w:r>
        <w:rPr>
          <w:w w:val="113"/>
          <w:sz w:val="28"/>
          <w:szCs w:val="28"/>
        </w:rPr>
        <w:t>o</w:t>
      </w:r>
      <w:r>
        <w:rPr>
          <w:spacing w:val="5"/>
          <w:sz w:val="28"/>
          <w:szCs w:val="28"/>
        </w:rPr>
        <w:t xml:space="preserve"> </w:t>
      </w:r>
      <w:r>
        <w:rPr>
          <w:sz w:val="28"/>
          <w:szCs w:val="28"/>
        </w:rPr>
        <w:t>be</w:t>
      </w:r>
      <w:r>
        <w:rPr>
          <w:spacing w:val="45"/>
          <w:sz w:val="28"/>
          <w:szCs w:val="28"/>
        </w:rPr>
        <w:t xml:space="preserve"> </w:t>
      </w:r>
      <w:r>
        <w:rPr>
          <w:w w:val="117"/>
          <w:sz w:val="28"/>
          <w:szCs w:val="28"/>
        </w:rPr>
        <w:t>used</w:t>
      </w:r>
      <w:r>
        <w:rPr>
          <w:spacing w:val="-5"/>
          <w:w w:val="117"/>
          <w:sz w:val="28"/>
          <w:szCs w:val="28"/>
        </w:rPr>
        <w:t xml:space="preserve"> </w:t>
      </w:r>
      <w:r>
        <w:rPr>
          <w:sz w:val="28"/>
          <w:szCs w:val="28"/>
        </w:rPr>
        <w:t>in</w:t>
      </w:r>
      <w:r>
        <w:rPr>
          <w:spacing w:val="9"/>
          <w:sz w:val="28"/>
          <w:szCs w:val="28"/>
        </w:rPr>
        <w:t xml:space="preserve"> </w:t>
      </w:r>
      <w:r>
        <w:rPr>
          <w:w w:val="110"/>
          <w:sz w:val="28"/>
          <w:szCs w:val="28"/>
        </w:rPr>
        <w:t>h</w:t>
      </w:r>
      <w:r>
        <w:rPr>
          <w:w w:val="113"/>
          <w:sz w:val="28"/>
          <w:szCs w:val="28"/>
        </w:rPr>
        <w:t>o</w:t>
      </w:r>
      <w:r>
        <w:rPr>
          <w:w w:val="132"/>
          <w:sz w:val="28"/>
          <w:szCs w:val="28"/>
        </w:rPr>
        <w:t>s</w:t>
      </w:r>
      <w:r>
        <w:rPr>
          <w:w w:val="112"/>
          <w:sz w:val="28"/>
          <w:szCs w:val="28"/>
        </w:rPr>
        <w:t>p</w:t>
      </w:r>
      <w:r>
        <w:rPr>
          <w:w w:val="87"/>
          <w:sz w:val="28"/>
          <w:szCs w:val="28"/>
        </w:rPr>
        <w:t>i</w:t>
      </w:r>
      <w:r>
        <w:rPr>
          <w:w w:val="117"/>
          <w:sz w:val="28"/>
          <w:szCs w:val="28"/>
        </w:rPr>
        <w:t>t</w:t>
      </w:r>
      <w:r>
        <w:rPr>
          <w:w w:val="122"/>
          <w:sz w:val="28"/>
          <w:szCs w:val="28"/>
        </w:rPr>
        <w:t>a</w:t>
      </w:r>
      <w:r>
        <w:rPr>
          <w:w w:val="87"/>
          <w:sz w:val="28"/>
          <w:szCs w:val="28"/>
        </w:rPr>
        <w:t>l</w:t>
      </w:r>
      <w:r>
        <w:rPr>
          <w:w w:val="132"/>
          <w:sz w:val="28"/>
          <w:szCs w:val="28"/>
        </w:rPr>
        <w:t>s</w:t>
      </w:r>
      <w:r>
        <w:rPr>
          <w:spacing w:val="5"/>
          <w:sz w:val="28"/>
          <w:szCs w:val="28"/>
        </w:rPr>
        <w:t xml:space="preserve"> </w:t>
      </w:r>
      <w:r>
        <w:rPr>
          <w:spacing w:val="-3"/>
          <w:sz w:val="28"/>
          <w:szCs w:val="28"/>
        </w:rPr>
        <w:t>t</w:t>
      </w:r>
      <w:r>
        <w:rPr>
          <w:sz w:val="28"/>
          <w:szCs w:val="28"/>
        </w:rPr>
        <w:t>o</w:t>
      </w:r>
      <w:r>
        <w:rPr>
          <w:spacing w:val="36"/>
          <w:sz w:val="28"/>
          <w:szCs w:val="28"/>
        </w:rPr>
        <w:t xml:space="preserve"> </w:t>
      </w:r>
      <w:r>
        <w:rPr>
          <w:sz w:val="28"/>
          <w:szCs w:val="28"/>
        </w:rPr>
        <w:t>identify</w:t>
      </w:r>
      <w:r>
        <w:rPr>
          <w:spacing w:val="48"/>
          <w:sz w:val="28"/>
          <w:szCs w:val="28"/>
        </w:rPr>
        <w:t xml:space="preserve"> </w:t>
      </w:r>
      <w:r>
        <w:rPr>
          <w:sz w:val="28"/>
          <w:szCs w:val="28"/>
        </w:rPr>
        <w:t>the</w:t>
      </w:r>
      <w:r>
        <w:rPr>
          <w:spacing w:val="41"/>
          <w:sz w:val="28"/>
          <w:szCs w:val="28"/>
        </w:rPr>
        <w:t xml:space="preserve"> </w:t>
      </w:r>
      <w:r>
        <w:rPr>
          <w:w w:val="112"/>
          <w:sz w:val="28"/>
          <w:szCs w:val="28"/>
        </w:rPr>
        <w:t>d</w:t>
      </w:r>
      <w:r>
        <w:rPr>
          <w:w w:val="87"/>
          <w:sz w:val="28"/>
          <w:szCs w:val="28"/>
        </w:rPr>
        <w:t>i</w:t>
      </w:r>
      <w:r>
        <w:rPr>
          <w:w w:val="132"/>
          <w:sz w:val="28"/>
          <w:szCs w:val="28"/>
        </w:rPr>
        <w:t>s</w:t>
      </w:r>
      <w:r>
        <w:rPr>
          <w:w w:val="119"/>
          <w:sz w:val="28"/>
          <w:szCs w:val="28"/>
        </w:rPr>
        <w:t>e</w:t>
      </w:r>
      <w:r>
        <w:rPr>
          <w:w w:val="122"/>
          <w:sz w:val="28"/>
          <w:szCs w:val="28"/>
        </w:rPr>
        <w:t>a</w:t>
      </w:r>
      <w:r>
        <w:rPr>
          <w:w w:val="132"/>
          <w:sz w:val="28"/>
          <w:szCs w:val="28"/>
        </w:rPr>
        <w:t>s</w:t>
      </w:r>
      <w:r>
        <w:rPr>
          <w:w w:val="119"/>
          <w:sz w:val="28"/>
          <w:szCs w:val="28"/>
        </w:rPr>
        <w:t>e</w:t>
      </w:r>
      <w:r>
        <w:rPr>
          <w:w w:val="132"/>
          <w:sz w:val="28"/>
          <w:szCs w:val="28"/>
        </w:rPr>
        <w:t xml:space="preserve">s </w:t>
      </w:r>
      <w:r>
        <w:rPr>
          <w:w w:val="113"/>
          <w:sz w:val="28"/>
          <w:szCs w:val="28"/>
        </w:rPr>
        <w:t>suf</w:t>
      </w:r>
      <w:r>
        <w:rPr>
          <w:spacing w:val="-3"/>
          <w:w w:val="113"/>
          <w:sz w:val="28"/>
          <w:szCs w:val="28"/>
        </w:rPr>
        <w:t>f</w:t>
      </w:r>
      <w:r>
        <w:rPr>
          <w:w w:val="113"/>
          <w:sz w:val="28"/>
          <w:szCs w:val="28"/>
        </w:rPr>
        <w:t>e</w:t>
      </w:r>
      <w:r>
        <w:rPr>
          <w:spacing w:val="-3"/>
          <w:w w:val="113"/>
          <w:sz w:val="28"/>
          <w:szCs w:val="28"/>
        </w:rPr>
        <w:t>r</w:t>
      </w:r>
      <w:r>
        <w:rPr>
          <w:w w:val="113"/>
          <w:sz w:val="28"/>
          <w:szCs w:val="28"/>
        </w:rPr>
        <w:t>ed</w:t>
      </w:r>
      <w:r>
        <w:rPr>
          <w:spacing w:val="11"/>
          <w:w w:val="113"/>
          <w:sz w:val="28"/>
          <w:szCs w:val="28"/>
        </w:rPr>
        <w:t xml:space="preserve"> </w:t>
      </w:r>
      <w:r>
        <w:rPr>
          <w:spacing w:val="-2"/>
          <w:sz w:val="28"/>
          <w:szCs w:val="28"/>
        </w:rPr>
        <w:t>b</w:t>
      </w:r>
      <w:r>
        <w:rPr>
          <w:sz w:val="28"/>
          <w:szCs w:val="28"/>
        </w:rPr>
        <w:t>y</w:t>
      </w:r>
      <w:r>
        <w:rPr>
          <w:spacing w:val="25"/>
          <w:sz w:val="28"/>
          <w:szCs w:val="28"/>
        </w:rPr>
        <w:t xml:space="preserve"> </w:t>
      </w:r>
      <w:r>
        <w:rPr>
          <w:sz w:val="28"/>
          <w:szCs w:val="28"/>
        </w:rPr>
        <w:t>a</w:t>
      </w:r>
      <w:r>
        <w:rPr>
          <w:spacing w:val="44"/>
          <w:sz w:val="28"/>
          <w:szCs w:val="28"/>
        </w:rPr>
        <w:t xml:space="preserve"> </w:t>
      </w:r>
      <w:r>
        <w:rPr>
          <w:w w:val="112"/>
          <w:sz w:val="28"/>
          <w:szCs w:val="28"/>
        </w:rPr>
        <w:t>p</w:t>
      </w:r>
      <w:r>
        <w:rPr>
          <w:w w:val="122"/>
          <w:sz w:val="28"/>
          <w:szCs w:val="28"/>
        </w:rPr>
        <w:t>a</w:t>
      </w:r>
      <w:r>
        <w:rPr>
          <w:w w:val="117"/>
          <w:sz w:val="28"/>
          <w:szCs w:val="28"/>
        </w:rPr>
        <w:t>t</w:t>
      </w:r>
      <w:r>
        <w:rPr>
          <w:w w:val="87"/>
          <w:sz w:val="28"/>
          <w:szCs w:val="28"/>
        </w:rPr>
        <w:t>i</w:t>
      </w:r>
      <w:r>
        <w:rPr>
          <w:w w:val="119"/>
          <w:sz w:val="28"/>
          <w:szCs w:val="28"/>
        </w:rPr>
        <w:t>e</w:t>
      </w:r>
      <w:r>
        <w:rPr>
          <w:w w:val="110"/>
          <w:sz w:val="28"/>
          <w:szCs w:val="28"/>
        </w:rPr>
        <w:t>n</w:t>
      </w:r>
      <w:r>
        <w:rPr>
          <w:w w:val="117"/>
          <w:sz w:val="28"/>
          <w:szCs w:val="28"/>
        </w:rPr>
        <w:t>t</w:t>
      </w:r>
      <w:r>
        <w:rPr>
          <w:spacing w:val="17"/>
          <w:w w:val="117"/>
          <w:sz w:val="28"/>
          <w:szCs w:val="28"/>
        </w:rPr>
        <w:t xml:space="preserve"> </w:t>
      </w:r>
      <w:r>
        <w:rPr>
          <w:w w:val="78"/>
          <w:sz w:val="28"/>
          <w:szCs w:val="28"/>
        </w:rPr>
        <w:t>,</w:t>
      </w:r>
      <w:r>
        <w:rPr>
          <w:w w:val="101"/>
          <w:sz w:val="28"/>
          <w:szCs w:val="28"/>
        </w:rPr>
        <w:t>r</w:t>
      </w:r>
      <w:r>
        <w:rPr>
          <w:w w:val="87"/>
          <w:sz w:val="28"/>
          <w:szCs w:val="28"/>
        </w:rPr>
        <w:t>i</w:t>
      </w:r>
      <w:r>
        <w:rPr>
          <w:w w:val="132"/>
          <w:sz w:val="28"/>
          <w:szCs w:val="28"/>
        </w:rPr>
        <w:t>s</w:t>
      </w:r>
      <w:r>
        <w:rPr>
          <w:w w:val="101"/>
          <w:sz w:val="28"/>
          <w:szCs w:val="28"/>
        </w:rPr>
        <w:t>k</w:t>
      </w:r>
      <w:r>
        <w:rPr>
          <w:spacing w:val="17"/>
          <w:w w:val="101"/>
          <w:sz w:val="28"/>
          <w:szCs w:val="28"/>
        </w:rPr>
        <w:t xml:space="preserve"> </w:t>
      </w:r>
      <w:r>
        <w:rPr>
          <w:sz w:val="28"/>
          <w:szCs w:val="28"/>
        </w:rPr>
        <w:t>of</w:t>
      </w:r>
      <w:r>
        <w:rPr>
          <w:spacing w:val="39"/>
          <w:sz w:val="28"/>
          <w:szCs w:val="28"/>
        </w:rPr>
        <w:t xml:space="preserve"> </w:t>
      </w:r>
      <w:r>
        <w:rPr>
          <w:sz w:val="28"/>
          <w:szCs w:val="28"/>
        </w:rPr>
        <w:t>li</w:t>
      </w:r>
      <w:r>
        <w:rPr>
          <w:spacing w:val="-2"/>
          <w:sz w:val="28"/>
          <w:szCs w:val="28"/>
        </w:rPr>
        <w:t>v</w:t>
      </w:r>
      <w:r>
        <w:rPr>
          <w:sz w:val="28"/>
          <w:szCs w:val="28"/>
        </w:rPr>
        <w:t>er</w:t>
      </w:r>
      <w:r>
        <w:rPr>
          <w:spacing w:val="16"/>
          <w:sz w:val="28"/>
          <w:szCs w:val="28"/>
        </w:rPr>
        <w:t xml:space="preserve"> </w:t>
      </w:r>
      <w:r>
        <w:rPr>
          <w:w w:val="112"/>
          <w:sz w:val="28"/>
          <w:szCs w:val="28"/>
        </w:rPr>
        <w:t>d</w:t>
      </w:r>
      <w:r>
        <w:rPr>
          <w:w w:val="87"/>
          <w:sz w:val="28"/>
          <w:szCs w:val="28"/>
        </w:rPr>
        <w:t>i</w:t>
      </w:r>
      <w:r>
        <w:rPr>
          <w:w w:val="132"/>
          <w:sz w:val="28"/>
          <w:szCs w:val="28"/>
        </w:rPr>
        <w:t>s</w:t>
      </w:r>
      <w:r>
        <w:rPr>
          <w:w w:val="119"/>
          <w:sz w:val="28"/>
          <w:szCs w:val="28"/>
        </w:rPr>
        <w:t>e</w:t>
      </w:r>
      <w:r>
        <w:rPr>
          <w:w w:val="122"/>
          <w:sz w:val="28"/>
          <w:szCs w:val="28"/>
        </w:rPr>
        <w:t>a</w:t>
      </w:r>
      <w:r>
        <w:rPr>
          <w:w w:val="132"/>
          <w:sz w:val="28"/>
          <w:szCs w:val="28"/>
        </w:rPr>
        <w:t>s</w:t>
      </w:r>
      <w:r>
        <w:rPr>
          <w:w w:val="119"/>
          <w:sz w:val="28"/>
          <w:szCs w:val="28"/>
        </w:rPr>
        <w:t>e</w:t>
      </w:r>
      <w:r>
        <w:rPr>
          <w:spacing w:val="17"/>
          <w:w w:val="119"/>
          <w:sz w:val="28"/>
          <w:szCs w:val="28"/>
        </w:rPr>
        <w:t xml:space="preserve"> </w:t>
      </w:r>
      <w:r>
        <w:rPr>
          <w:sz w:val="28"/>
          <w:szCs w:val="28"/>
        </w:rPr>
        <w:t xml:space="preserve">and </w:t>
      </w:r>
      <w:r>
        <w:rPr>
          <w:spacing w:val="5"/>
          <w:sz w:val="28"/>
          <w:szCs w:val="28"/>
        </w:rPr>
        <w:t xml:space="preserve"> </w:t>
      </w:r>
      <w:r>
        <w:rPr>
          <w:sz w:val="28"/>
          <w:szCs w:val="28"/>
        </w:rPr>
        <w:t>many</w:t>
      </w:r>
      <w:r>
        <w:rPr>
          <w:spacing w:val="61"/>
          <w:sz w:val="28"/>
          <w:szCs w:val="28"/>
        </w:rPr>
        <w:t xml:space="preserve"> </w:t>
      </w:r>
      <w:r>
        <w:rPr>
          <w:sz w:val="28"/>
          <w:szCs w:val="28"/>
        </w:rPr>
        <w:t xml:space="preserve">other </w:t>
      </w:r>
      <w:r>
        <w:rPr>
          <w:spacing w:val="2"/>
          <w:sz w:val="28"/>
          <w:szCs w:val="28"/>
        </w:rPr>
        <w:t xml:space="preserve"> </w:t>
      </w:r>
      <w:r>
        <w:rPr>
          <w:w w:val="112"/>
          <w:sz w:val="28"/>
          <w:szCs w:val="28"/>
        </w:rPr>
        <w:t>d</w:t>
      </w:r>
      <w:r>
        <w:rPr>
          <w:w w:val="87"/>
          <w:sz w:val="28"/>
          <w:szCs w:val="28"/>
        </w:rPr>
        <w:t>i</w:t>
      </w:r>
      <w:r>
        <w:rPr>
          <w:w w:val="132"/>
          <w:sz w:val="28"/>
          <w:szCs w:val="28"/>
        </w:rPr>
        <w:t>s</w:t>
      </w:r>
      <w:r>
        <w:rPr>
          <w:w w:val="119"/>
          <w:sz w:val="28"/>
          <w:szCs w:val="28"/>
        </w:rPr>
        <w:t>e</w:t>
      </w:r>
      <w:r>
        <w:rPr>
          <w:w w:val="122"/>
          <w:sz w:val="28"/>
          <w:szCs w:val="28"/>
        </w:rPr>
        <w:t>a</w:t>
      </w:r>
      <w:r>
        <w:rPr>
          <w:w w:val="132"/>
          <w:sz w:val="28"/>
          <w:szCs w:val="28"/>
        </w:rPr>
        <w:t>s</w:t>
      </w:r>
      <w:r>
        <w:rPr>
          <w:w w:val="119"/>
          <w:sz w:val="28"/>
          <w:szCs w:val="28"/>
        </w:rPr>
        <w:t>e</w:t>
      </w:r>
      <w:r>
        <w:rPr>
          <w:w w:val="132"/>
          <w:sz w:val="28"/>
          <w:szCs w:val="28"/>
        </w:rPr>
        <w:t>s</w:t>
      </w:r>
      <w:r>
        <w:rPr>
          <w:spacing w:val="2"/>
          <w:w w:val="132"/>
          <w:sz w:val="28"/>
          <w:szCs w:val="28"/>
        </w:rPr>
        <w:t xml:space="preserve"> </w:t>
      </w:r>
      <w:r>
        <w:rPr>
          <w:sz w:val="28"/>
          <w:szCs w:val="28"/>
        </w:rPr>
        <w:t>whe</w:t>
      </w:r>
      <w:r>
        <w:rPr>
          <w:spacing w:val="-3"/>
          <w:sz w:val="28"/>
          <w:szCs w:val="28"/>
        </w:rPr>
        <w:t>r</w:t>
      </w:r>
      <w:r>
        <w:rPr>
          <w:sz w:val="28"/>
          <w:szCs w:val="28"/>
        </w:rPr>
        <w:t xml:space="preserve">e  </w:t>
      </w:r>
      <w:r>
        <w:rPr>
          <w:w w:val="119"/>
          <w:sz w:val="28"/>
          <w:szCs w:val="28"/>
        </w:rPr>
        <w:t>e</w:t>
      </w:r>
      <w:r>
        <w:rPr>
          <w:w w:val="122"/>
          <w:sz w:val="28"/>
          <w:szCs w:val="28"/>
        </w:rPr>
        <w:t>a</w:t>
      </w:r>
      <w:r>
        <w:rPr>
          <w:w w:val="101"/>
          <w:sz w:val="28"/>
          <w:szCs w:val="28"/>
        </w:rPr>
        <w:t>r</w:t>
      </w:r>
      <w:r>
        <w:rPr>
          <w:w w:val="87"/>
          <w:sz w:val="28"/>
          <w:szCs w:val="28"/>
        </w:rPr>
        <w:t>l</w:t>
      </w:r>
      <w:r>
        <w:rPr>
          <w:w w:val="94"/>
          <w:sz w:val="28"/>
          <w:szCs w:val="28"/>
        </w:rPr>
        <w:t xml:space="preserve">y </w:t>
      </w:r>
      <w:r>
        <w:rPr>
          <w:w w:val="122"/>
          <w:sz w:val="28"/>
          <w:szCs w:val="28"/>
        </w:rPr>
        <w:t>a</w:t>
      </w:r>
      <w:r>
        <w:rPr>
          <w:w w:val="110"/>
          <w:sz w:val="28"/>
          <w:szCs w:val="28"/>
        </w:rPr>
        <w:t>n</w:t>
      </w:r>
      <w:r>
        <w:rPr>
          <w:w w:val="122"/>
          <w:sz w:val="28"/>
          <w:szCs w:val="28"/>
        </w:rPr>
        <w:t>a</w:t>
      </w:r>
      <w:r>
        <w:rPr>
          <w:w w:val="87"/>
          <w:sz w:val="28"/>
          <w:szCs w:val="28"/>
        </w:rPr>
        <w:t>l</w:t>
      </w:r>
      <w:r>
        <w:rPr>
          <w:w w:val="94"/>
          <w:sz w:val="28"/>
          <w:szCs w:val="28"/>
        </w:rPr>
        <w:t>y</w:t>
      </w:r>
      <w:r>
        <w:rPr>
          <w:w w:val="132"/>
          <w:sz w:val="28"/>
          <w:szCs w:val="28"/>
        </w:rPr>
        <w:t>s</w:t>
      </w:r>
      <w:r>
        <w:rPr>
          <w:w w:val="87"/>
          <w:sz w:val="28"/>
          <w:szCs w:val="28"/>
        </w:rPr>
        <w:t>i</w:t>
      </w:r>
      <w:r>
        <w:rPr>
          <w:w w:val="132"/>
          <w:sz w:val="28"/>
          <w:szCs w:val="28"/>
        </w:rPr>
        <w:t>s</w:t>
      </w:r>
      <w:r>
        <w:rPr>
          <w:spacing w:val="35"/>
          <w:sz w:val="28"/>
          <w:szCs w:val="28"/>
        </w:rPr>
        <w:t xml:space="preserve"> </w:t>
      </w:r>
      <w:r>
        <w:rPr>
          <w:sz w:val="28"/>
          <w:szCs w:val="28"/>
        </w:rPr>
        <w:t xml:space="preserve">and </w:t>
      </w:r>
      <w:r>
        <w:rPr>
          <w:spacing w:val="23"/>
          <w:sz w:val="28"/>
          <w:szCs w:val="28"/>
        </w:rPr>
        <w:t xml:space="preserve"> </w:t>
      </w:r>
      <w:r>
        <w:rPr>
          <w:spacing w:val="-3"/>
          <w:w w:val="115"/>
          <w:sz w:val="28"/>
          <w:szCs w:val="28"/>
        </w:rPr>
        <w:t>r</w:t>
      </w:r>
      <w:r>
        <w:rPr>
          <w:w w:val="115"/>
          <w:sz w:val="28"/>
          <w:szCs w:val="28"/>
        </w:rPr>
        <w:t>esea</w:t>
      </w:r>
      <w:r>
        <w:rPr>
          <w:spacing w:val="-3"/>
          <w:w w:val="115"/>
          <w:sz w:val="28"/>
          <w:szCs w:val="28"/>
        </w:rPr>
        <w:t>r</w:t>
      </w:r>
      <w:r>
        <w:rPr>
          <w:w w:val="115"/>
          <w:sz w:val="28"/>
          <w:szCs w:val="28"/>
        </w:rPr>
        <w:t>ch</w:t>
      </w:r>
      <w:r>
        <w:rPr>
          <w:spacing w:val="33"/>
          <w:w w:val="115"/>
          <w:sz w:val="28"/>
          <w:szCs w:val="28"/>
        </w:rPr>
        <w:t xml:space="preserve"> </w:t>
      </w:r>
      <w:r>
        <w:rPr>
          <w:sz w:val="28"/>
          <w:szCs w:val="28"/>
        </w:rPr>
        <w:t>pl</w:t>
      </w:r>
      <w:r>
        <w:rPr>
          <w:spacing w:val="-2"/>
          <w:sz w:val="28"/>
          <w:szCs w:val="28"/>
        </w:rPr>
        <w:t>a</w:t>
      </w:r>
      <w:r>
        <w:rPr>
          <w:sz w:val="28"/>
          <w:szCs w:val="28"/>
        </w:rPr>
        <w:t>y</w:t>
      </w:r>
      <w:r>
        <w:rPr>
          <w:spacing w:val="46"/>
          <w:sz w:val="28"/>
          <w:szCs w:val="28"/>
        </w:rPr>
        <w:t xml:space="preserve"> </w:t>
      </w:r>
      <w:r>
        <w:rPr>
          <w:sz w:val="28"/>
          <w:szCs w:val="28"/>
        </w:rPr>
        <w:t>a</w:t>
      </w:r>
      <w:r>
        <w:rPr>
          <w:spacing w:val="47"/>
          <w:sz w:val="28"/>
          <w:szCs w:val="28"/>
        </w:rPr>
        <w:t xml:space="preserve"> </w:t>
      </w:r>
      <w:r>
        <w:rPr>
          <w:sz w:val="28"/>
          <w:szCs w:val="28"/>
        </w:rPr>
        <w:t xml:space="preserve">crucial </w:t>
      </w:r>
      <w:r>
        <w:rPr>
          <w:spacing w:val="17"/>
          <w:sz w:val="28"/>
          <w:szCs w:val="28"/>
        </w:rPr>
        <w:t xml:space="preserve"> </w:t>
      </w:r>
      <w:r>
        <w:rPr>
          <w:spacing w:val="-3"/>
          <w:sz w:val="28"/>
          <w:szCs w:val="28"/>
        </w:rPr>
        <w:t>r</w:t>
      </w:r>
      <w:r>
        <w:rPr>
          <w:sz w:val="28"/>
          <w:szCs w:val="28"/>
        </w:rPr>
        <w:t>ole.Our</w:t>
      </w:r>
      <w:r>
        <w:rPr>
          <w:spacing w:val="61"/>
          <w:sz w:val="28"/>
          <w:szCs w:val="28"/>
        </w:rPr>
        <w:t xml:space="preserve"> </w:t>
      </w:r>
      <w:r>
        <w:rPr>
          <w:w w:val="112"/>
          <w:sz w:val="28"/>
          <w:szCs w:val="28"/>
        </w:rPr>
        <w:t>study</w:t>
      </w:r>
      <w:r>
        <w:rPr>
          <w:spacing w:val="9"/>
          <w:w w:val="112"/>
          <w:sz w:val="28"/>
          <w:szCs w:val="28"/>
        </w:rPr>
        <w:t xml:space="preserve"> </w:t>
      </w:r>
      <w:r>
        <w:rPr>
          <w:w w:val="112"/>
          <w:sz w:val="28"/>
          <w:szCs w:val="28"/>
        </w:rPr>
        <w:t>has</w:t>
      </w:r>
      <w:r>
        <w:rPr>
          <w:spacing w:val="43"/>
          <w:w w:val="112"/>
          <w:sz w:val="28"/>
          <w:szCs w:val="28"/>
        </w:rPr>
        <w:t xml:space="preserve"> </w:t>
      </w:r>
      <w:r>
        <w:rPr>
          <w:w w:val="132"/>
          <w:sz w:val="28"/>
          <w:szCs w:val="28"/>
        </w:rPr>
        <w:t>s</w:t>
      </w:r>
      <w:r>
        <w:rPr>
          <w:w w:val="110"/>
          <w:sz w:val="28"/>
          <w:szCs w:val="28"/>
        </w:rPr>
        <w:t>u</w:t>
      </w:r>
      <w:r>
        <w:rPr>
          <w:w w:val="118"/>
          <w:sz w:val="28"/>
          <w:szCs w:val="28"/>
        </w:rPr>
        <w:t>cc</w:t>
      </w:r>
      <w:r>
        <w:rPr>
          <w:w w:val="119"/>
          <w:sz w:val="28"/>
          <w:szCs w:val="28"/>
        </w:rPr>
        <w:t>e</w:t>
      </w:r>
      <w:r>
        <w:rPr>
          <w:w w:val="132"/>
          <w:sz w:val="28"/>
          <w:szCs w:val="28"/>
        </w:rPr>
        <w:t>ss</w:t>
      </w:r>
      <w:r>
        <w:rPr>
          <w:w w:val="104"/>
          <w:sz w:val="28"/>
          <w:szCs w:val="28"/>
        </w:rPr>
        <w:t>f</w:t>
      </w:r>
      <w:r>
        <w:rPr>
          <w:w w:val="110"/>
          <w:sz w:val="28"/>
          <w:szCs w:val="28"/>
        </w:rPr>
        <w:t>u</w:t>
      </w:r>
      <w:r>
        <w:rPr>
          <w:w w:val="87"/>
          <w:sz w:val="28"/>
          <w:szCs w:val="28"/>
        </w:rPr>
        <w:t>ll</w:t>
      </w:r>
      <w:r>
        <w:rPr>
          <w:w w:val="94"/>
          <w:sz w:val="28"/>
          <w:szCs w:val="28"/>
        </w:rPr>
        <w:t>y</w:t>
      </w:r>
      <w:r>
        <w:rPr>
          <w:spacing w:val="20"/>
          <w:sz w:val="28"/>
          <w:szCs w:val="28"/>
        </w:rPr>
        <w:t xml:space="preserve"> </w:t>
      </w:r>
      <w:r>
        <w:rPr>
          <w:w w:val="112"/>
          <w:sz w:val="28"/>
          <w:szCs w:val="28"/>
        </w:rPr>
        <w:t>d</w:t>
      </w:r>
      <w:r>
        <w:rPr>
          <w:spacing w:val="-2"/>
          <w:w w:val="119"/>
          <w:sz w:val="28"/>
          <w:szCs w:val="28"/>
        </w:rPr>
        <w:t>e</w:t>
      </w:r>
      <w:r>
        <w:rPr>
          <w:spacing w:val="-2"/>
          <w:w w:val="96"/>
          <w:sz w:val="28"/>
          <w:szCs w:val="28"/>
        </w:rPr>
        <w:t>v</w:t>
      </w:r>
      <w:r>
        <w:rPr>
          <w:w w:val="119"/>
          <w:sz w:val="28"/>
          <w:szCs w:val="28"/>
        </w:rPr>
        <w:t>e</w:t>
      </w:r>
      <w:r>
        <w:rPr>
          <w:w w:val="87"/>
          <w:sz w:val="28"/>
          <w:szCs w:val="28"/>
        </w:rPr>
        <w:t>l</w:t>
      </w:r>
      <w:r>
        <w:rPr>
          <w:w w:val="113"/>
          <w:sz w:val="28"/>
          <w:szCs w:val="28"/>
        </w:rPr>
        <w:t>o</w:t>
      </w:r>
      <w:r>
        <w:rPr>
          <w:w w:val="112"/>
          <w:sz w:val="28"/>
          <w:szCs w:val="28"/>
        </w:rPr>
        <w:t>p</w:t>
      </w:r>
      <w:r>
        <w:rPr>
          <w:w w:val="119"/>
          <w:sz w:val="28"/>
          <w:szCs w:val="28"/>
        </w:rPr>
        <w:t>e</w:t>
      </w:r>
      <w:r>
        <w:rPr>
          <w:w w:val="112"/>
          <w:sz w:val="28"/>
          <w:szCs w:val="28"/>
        </w:rPr>
        <w:t xml:space="preserve">d </w:t>
      </w:r>
      <w:r>
        <w:rPr>
          <w:sz w:val="28"/>
          <w:szCs w:val="28"/>
        </w:rPr>
        <w:t xml:space="preserve">and  </w:t>
      </w:r>
      <w:r>
        <w:rPr>
          <w:spacing w:val="17"/>
          <w:sz w:val="28"/>
          <w:szCs w:val="28"/>
        </w:rPr>
        <w:t xml:space="preserve"> </w:t>
      </w:r>
      <w:r>
        <w:rPr>
          <w:spacing w:val="-2"/>
          <w:w w:val="96"/>
          <w:sz w:val="28"/>
          <w:szCs w:val="28"/>
        </w:rPr>
        <w:t>v</w:t>
      </w:r>
      <w:r>
        <w:rPr>
          <w:w w:val="122"/>
          <w:sz w:val="28"/>
          <w:szCs w:val="28"/>
        </w:rPr>
        <w:t>a</w:t>
      </w:r>
      <w:r>
        <w:rPr>
          <w:w w:val="87"/>
          <w:sz w:val="28"/>
          <w:szCs w:val="28"/>
        </w:rPr>
        <w:t>li</w:t>
      </w:r>
      <w:r>
        <w:rPr>
          <w:w w:val="112"/>
          <w:sz w:val="28"/>
          <w:szCs w:val="28"/>
        </w:rPr>
        <w:t>d</w:t>
      </w:r>
      <w:r>
        <w:rPr>
          <w:w w:val="122"/>
          <w:sz w:val="28"/>
          <w:szCs w:val="28"/>
        </w:rPr>
        <w:t>a</w:t>
      </w:r>
      <w:r>
        <w:rPr>
          <w:w w:val="117"/>
          <w:sz w:val="28"/>
          <w:szCs w:val="28"/>
        </w:rPr>
        <w:t>t</w:t>
      </w:r>
      <w:r>
        <w:rPr>
          <w:w w:val="119"/>
          <w:sz w:val="28"/>
          <w:szCs w:val="28"/>
        </w:rPr>
        <w:t>e</w:t>
      </w:r>
      <w:r>
        <w:rPr>
          <w:w w:val="112"/>
          <w:sz w:val="28"/>
          <w:szCs w:val="28"/>
        </w:rPr>
        <w:t xml:space="preserve">d </w:t>
      </w:r>
      <w:r>
        <w:rPr>
          <w:spacing w:val="29"/>
          <w:w w:val="112"/>
          <w:sz w:val="28"/>
          <w:szCs w:val="28"/>
        </w:rPr>
        <w:t xml:space="preserve"> </w:t>
      </w:r>
      <w:r>
        <w:rPr>
          <w:sz w:val="28"/>
          <w:szCs w:val="28"/>
        </w:rPr>
        <w:t xml:space="preserve">the  </w:t>
      </w:r>
      <w:r>
        <w:rPr>
          <w:spacing w:val="10"/>
          <w:sz w:val="28"/>
          <w:szCs w:val="28"/>
        </w:rPr>
        <w:t xml:space="preserve"> </w:t>
      </w:r>
      <w:r>
        <w:rPr>
          <w:w w:val="110"/>
          <w:sz w:val="28"/>
          <w:szCs w:val="28"/>
        </w:rPr>
        <w:t xml:space="preserve">ﬁrst </w:t>
      </w:r>
      <w:r>
        <w:rPr>
          <w:spacing w:val="4"/>
          <w:w w:val="110"/>
          <w:sz w:val="28"/>
          <w:szCs w:val="28"/>
        </w:rPr>
        <w:t xml:space="preserve"> </w:t>
      </w:r>
      <w:r>
        <w:rPr>
          <w:w w:val="101"/>
          <w:sz w:val="28"/>
          <w:szCs w:val="28"/>
        </w:rPr>
        <w:t>r</w:t>
      </w:r>
      <w:r>
        <w:rPr>
          <w:w w:val="87"/>
          <w:sz w:val="28"/>
          <w:szCs w:val="28"/>
        </w:rPr>
        <w:t>i</w:t>
      </w:r>
      <w:r>
        <w:rPr>
          <w:w w:val="132"/>
          <w:sz w:val="28"/>
          <w:szCs w:val="28"/>
        </w:rPr>
        <w:t>s</w:t>
      </w:r>
      <w:r>
        <w:rPr>
          <w:w w:val="101"/>
          <w:sz w:val="28"/>
          <w:szCs w:val="28"/>
        </w:rPr>
        <w:t xml:space="preserve">k </w:t>
      </w:r>
      <w:r>
        <w:rPr>
          <w:spacing w:val="14"/>
          <w:w w:val="101"/>
          <w:sz w:val="28"/>
          <w:szCs w:val="28"/>
        </w:rPr>
        <w:t xml:space="preserve"> </w:t>
      </w:r>
      <w:r>
        <w:rPr>
          <w:w w:val="112"/>
          <w:sz w:val="28"/>
          <w:szCs w:val="28"/>
        </w:rPr>
        <w:t>p</w:t>
      </w:r>
      <w:r>
        <w:rPr>
          <w:spacing w:val="-3"/>
          <w:w w:val="101"/>
          <w:sz w:val="28"/>
          <w:szCs w:val="28"/>
        </w:rPr>
        <w:t>r</w:t>
      </w:r>
      <w:r>
        <w:rPr>
          <w:w w:val="119"/>
          <w:sz w:val="28"/>
          <w:szCs w:val="28"/>
        </w:rPr>
        <w:t>e</w:t>
      </w:r>
      <w:r>
        <w:rPr>
          <w:w w:val="112"/>
          <w:sz w:val="28"/>
          <w:szCs w:val="28"/>
        </w:rPr>
        <w:t>d</w:t>
      </w:r>
      <w:r>
        <w:rPr>
          <w:w w:val="87"/>
          <w:sz w:val="28"/>
          <w:szCs w:val="28"/>
        </w:rPr>
        <w:t>i</w:t>
      </w:r>
      <w:r>
        <w:rPr>
          <w:w w:val="118"/>
          <w:sz w:val="28"/>
          <w:szCs w:val="28"/>
        </w:rPr>
        <w:t>c</w:t>
      </w:r>
      <w:r>
        <w:rPr>
          <w:w w:val="117"/>
          <w:sz w:val="28"/>
          <w:szCs w:val="28"/>
        </w:rPr>
        <w:t>t</w:t>
      </w:r>
      <w:r>
        <w:rPr>
          <w:w w:val="87"/>
          <w:sz w:val="28"/>
          <w:szCs w:val="28"/>
        </w:rPr>
        <w:t>i</w:t>
      </w:r>
      <w:r>
        <w:rPr>
          <w:w w:val="113"/>
          <w:sz w:val="28"/>
          <w:szCs w:val="28"/>
        </w:rPr>
        <w:t>o</w:t>
      </w:r>
      <w:r>
        <w:rPr>
          <w:w w:val="110"/>
          <w:sz w:val="28"/>
          <w:szCs w:val="28"/>
        </w:rPr>
        <w:t xml:space="preserve">n </w:t>
      </w:r>
      <w:r>
        <w:rPr>
          <w:spacing w:val="14"/>
          <w:w w:val="110"/>
          <w:sz w:val="28"/>
          <w:szCs w:val="28"/>
        </w:rPr>
        <w:t xml:space="preserve"> </w:t>
      </w:r>
      <w:r>
        <w:rPr>
          <w:sz w:val="28"/>
          <w:szCs w:val="28"/>
        </w:rPr>
        <w:t xml:space="preserve">model  </w:t>
      </w:r>
      <w:r>
        <w:rPr>
          <w:spacing w:val="19"/>
          <w:sz w:val="28"/>
          <w:szCs w:val="28"/>
        </w:rPr>
        <w:t xml:space="preserve"> </w:t>
      </w:r>
      <w:r>
        <w:rPr>
          <w:sz w:val="28"/>
          <w:szCs w:val="28"/>
        </w:rPr>
        <w:t xml:space="preserve">and  </w:t>
      </w:r>
      <w:r>
        <w:rPr>
          <w:spacing w:val="2"/>
          <w:sz w:val="28"/>
          <w:szCs w:val="28"/>
        </w:rPr>
        <w:t xml:space="preserve"> </w:t>
      </w:r>
      <w:r>
        <w:rPr>
          <w:w w:val="116"/>
          <w:sz w:val="28"/>
          <w:szCs w:val="28"/>
        </w:rPr>
        <w:t xml:space="preserve">subsequent  </w:t>
      </w:r>
      <w:r>
        <w:rPr>
          <w:w w:val="110"/>
          <w:sz w:val="28"/>
          <w:szCs w:val="28"/>
        </w:rPr>
        <w:t>u</w:t>
      </w:r>
      <w:r>
        <w:rPr>
          <w:w w:val="132"/>
          <w:sz w:val="28"/>
          <w:szCs w:val="28"/>
        </w:rPr>
        <w:t>s</w:t>
      </w:r>
      <w:r>
        <w:rPr>
          <w:w w:val="119"/>
          <w:sz w:val="28"/>
          <w:szCs w:val="28"/>
        </w:rPr>
        <w:t>e</w:t>
      </w:r>
      <w:r>
        <w:rPr>
          <w:w w:val="101"/>
          <w:sz w:val="28"/>
          <w:szCs w:val="28"/>
        </w:rPr>
        <w:t>r</w:t>
      </w:r>
      <w:r>
        <w:rPr>
          <w:w w:val="82"/>
          <w:sz w:val="28"/>
          <w:szCs w:val="28"/>
        </w:rPr>
        <w:t>-</w:t>
      </w:r>
      <w:r>
        <w:rPr>
          <w:w w:val="104"/>
          <w:sz w:val="28"/>
          <w:szCs w:val="28"/>
        </w:rPr>
        <w:t>f</w:t>
      </w:r>
      <w:r>
        <w:rPr>
          <w:w w:val="101"/>
          <w:sz w:val="28"/>
          <w:szCs w:val="28"/>
        </w:rPr>
        <w:t>r</w:t>
      </w:r>
      <w:r>
        <w:rPr>
          <w:w w:val="87"/>
          <w:sz w:val="28"/>
          <w:szCs w:val="28"/>
        </w:rPr>
        <w:t>i</w:t>
      </w:r>
      <w:r>
        <w:rPr>
          <w:w w:val="119"/>
          <w:sz w:val="28"/>
          <w:szCs w:val="28"/>
        </w:rPr>
        <w:t>e</w:t>
      </w:r>
      <w:r>
        <w:rPr>
          <w:w w:val="110"/>
          <w:sz w:val="28"/>
          <w:szCs w:val="28"/>
        </w:rPr>
        <w:t>n</w:t>
      </w:r>
      <w:r>
        <w:rPr>
          <w:w w:val="112"/>
          <w:sz w:val="28"/>
          <w:szCs w:val="28"/>
        </w:rPr>
        <w:t>d</w:t>
      </w:r>
      <w:r>
        <w:rPr>
          <w:w w:val="87"/>
          <w:sz w:val="28"/>
          <w:szCs w:val="28"/>
        </w:rPr>
        <w:t>l</w:t>
      </w:r>
      <w:r>
        <w:rPr>
          <w:w w:val="94"/>
          <w:sz w:val="28"/>
          <w:szCs w:val="28"/>
        </w:rPr>
        <w:t xml:space="preserve">y </w:t>
      </w:r>
      <w:r>
        <w:rPr>
          <w:w w:val="132"/>
          <w:sz w:val="28"/>
          <w:szCs w:val="28"/>
        </w:rPr>
        <w:t>s</w:t>
      </w:r>
      <w:r>
        <w:rPr>
          <w:w w:val="118"/>
          <w:sz w:val="28"/>
          <w:szCs w:val="28"/>
        </w:rPr>
        <w:t>c</w:t>
      </w:r>
      <w:r>
        <w:rPr>
          <w:w w:val="113"/>
          <w:sz w:val="28"/>
          <w:szCs w:val="28"/>
        </w:rPr>
        <w:t>o</w:t>
      </w:r>
      <w:r>
        <w:rPr>
          <w:w w:val="101"/>
          <w:sz w:val="28"/>
          <w:szCs w:val="28"/>
        </w:rPr>
        <w:t>r</w:t>
      </w:r>
      <w:r>
        <w:rPr>
          <w:w w:val="87"/>
          <w:sz w:val="28"/>
          <w:szCs w:val="28"/>
        </w:rPr>
        <w:t>i</w:t>
      </w:r>
      <w:r>
        <w:rPr>
          <w:w w:val="110"/>
          <w:sz w:val="28"/>
          <w:szCs w:val="28"/>
        </w:rPr>
        <w:t>n</w:t>
      </w:r>
      <w:r>
        <w:rPr>
          <w:w w:val="112"/>
          <w:sz w:val="28"/>
          <w:szCs w:val="28"/>
        </w:rPr>
        <w:t>g</w:t>
      </w:r>
      <w:r>
        <w:rPr>
          <w:spacing w:val="19"/>
          <w:w w:val="112"/>
          <w:sz w:val="28"/>
          <w:szCs w:val="28"/>
        </w:rPr>
        <w:t xml:space="preserve"> </w:t>
      </w:r>
      <w:r>
        <w:rPr>
          <w:spacing w:val="-3"/>
          <w:w w:val="117"/>
          <w:sz w:val="28"/>
          <w:szCs w:val="28"/>
        </w:rPr>
        <w:t>t</w:t>
      </w:r>
      <w:r>
        <w:rPr>
          <w:w w:val="113"/>
          <w:sz w:val="28"/>
          <w:szCs w:val="28"/>
        </w:rPr>
        <w:t>oo</w:t>
      </w:r>
      <w:r>
        <w:rPr>
          <w:w w:val="87"/>
          <w:sz w:val="28"/>
          <w:szCs w:val="28"/>
        </w:rPr>
        <w:t>l</w:t>
      </w:r>
      <w:r>
        <w:rPr>
          <w:w w:val="78"/>
          <w:sz w:val="28"/>
          <w:szCs w:val="28"/>
        </w:rPr>
        <w:t>,</w:t>
      </w:r>
      <w:r>
        <w:rPr>
          <w:spacing w:val="19"/>
          <w:w w:val="78"/>
          <w:sz w:val="28"/>
          <w:szCs w:val="28"/>
        </w:rPr>
        <w:t xml:space="preserve"> </w:t>
      </w:r>
      <w:r>
        <w:rPr>
          <w:sz w:val="28"/>
          <w:szCs w:val="28"/>
        </w:rPr>
        <w:t xml:space="preserve">the  </w:t>
      </w:r>
      <w:r>
        <w:rPr>
          <w:w w:val="122"/>
          <w:sz w:val="28"/>
          <w:szCs w:val="28"/>
        </w:rPr>
        <w:t>a</w:t>
      </w:r>
      <w:r>
        <w:rPr>
          <w:w w:val="87"/>
          <w:sz w:val="28"/>
          <w:szCs w:val="28"/>
        </w:rPr>
        <w:t>l</w:t>
      </w:r>
      <w:r>
        <w:rPr>
          <w:w w:val="112"/>
          <w:sz w:val="28"/>
          <w:szCs w:val="28"/>
        </w:rPr>
        <w:t>g</w:t>
      </w:r>
      <w:r>
        <w:rPr>
          <w:w w:val="113"/>
          <w:sz w:val="28"/>
          <w:szCs w:val="28"/>
        </w:rPr>
        <w:t>o</w:t>
      </w:r>
      <w:r>
        <w:rPr>
          <w:w w:val="101"/>
          <w:sz w:val="28"/>
          <w:szCs w:val="28"/>
        </w:rPr>
        <w:t>r</w:t>
      </w:r>
      <w:r>
        <w:rPr>
          <w:w w:val="87"/>
          <w:sz w:val="28"/>
          <w:szCs w:val="28"/>
        </w:rPr>
        <w:t>i</w:t>
      </w:r>
      <w:r>
        <w:rPr>
          <w:w w:val="117"/>
          <w:sz w:val="28"/>
          <w:szCs w:val="28"/>
        </w:rPr>
        <w:t>t</w:t>
      </w:r>
      <w:r>
        <w:rPr>
          <w:w w:val="110"/>
          <w:sz w:val="28"/>
          <w:szCs w:val="28"/>
        </w:rPr>
        <w:t>h</w:t>
      </w:r>
      <w:r>
        <w:rPr>
          <w:w w:val="112"/>
          <w:sz w:val="28"/>
          <w:szCs w:val="28"/>
        </w:rPr>
        <w:t>m</w:t>
      </w:r>
      <w:r>
        <w:rPr>
          <w:spacing w:val="19"/>
          <w:w w:val="112"/>
          <w:sz w:val="28"/>
          <w:szCs w:val="28"/>
        </w:rPr>
        <w:t xml:space="preserve"> </w:t>
      </w:r>
      <w:r>
        <w:rPr>
          <w:sz w:val="28"/>
          <w:szCs w:val="28"/>
        </w:rPr>
        <w:t>for</w:t>
      </w:r>
      <w:r>
        <w:rPr>
          <w:spacing w:val="42"/>
          <w:sz w:val="28"/>
          <w:szCs w:val="28"/>
        </w:rPr>
        <w:t xml:space="preserve"> </w:t>
      </w:r>
      <w:r>
        <w:rPr>
          <w:sz w:val="28"/>
          <w:szCs w:val="28"/>
        </w:rPr>
        <w:t>Li</w:t>
      </w:r>
      <w:r>
        <w:rPr>
          <w:spacing w:val="-2"/>
          <w:sz w:val="28"/>
          <w:szCs w:val="28"/>
        </w:rPr>
        <w:t>v</w:t>
      </w:r>
      <w:r>
        <w:rPr>
          <w:sz w:val="28"/>
          <w:szCs w:val="28"/>
        </w:rPr>
        <w:t>er</w:t>
      </w:r>
      <w:r>
        <w:rPr>
          <w:spacing w:val="8"/>
          <w:sz w:val="28"/>
          <w:szCs w:val="28"/>
        </w:rPr>
        <w:t xml:space="preserve"> </w:t>
      </w:r>
      <w:r>
        <w:rPr>
          <w:spacing w:val="-3"/>
          <w:sz w:val="28"/>
          <w:szCs w:val="28"/>
        </w:rPr>
        <w:t>F</w:t>
      </w:r>
      <w:r>
        <w:rPr>
          <w:sz w:val="28"/>
          <w:szCs w:val="28"/>
        </w:rPr>
        <w:t xml:space="preserve">unction </w:t>
      </w:r>
      <w:r>
        <w:rPr>
          <w:spacing w:val="33"/>
          <w:sz w:val="28"/>
          <w:szCs w:val="28"/>
        </w:rPr>
        <w:t xml:space="preserve"> </w:t>
      </w:r>
      <w:r>
        <w:rPr>
          <w:w w:val="81"/>
          <w:sz w:val="28"/>
          <w:szCs w:val="28"/>
        </w:rPr>
        <w:t>I</w:t>
      </w:r>
      <w:r>
        <w:rPr>
          <w:w w:val="110"/>
          <w:sz w:val="28"/>
          <w:szCs w:val="28"/>
        </w:rPr>
        <w:t>n</w:t>
      </w:r>
      <w:r>
        <w:rPr>
          <w:spacing w:val="-2"/>
          <w:w w:val="96"/>
          <w:sz w:val="28"/>
          <w:szCs w:val="28"/>
        </w:rPr>
        <w:t>v</w:t>
      </w:r>
      <w:r>
        <w:rPr>
          <w:w w:val="119"/>
          <w:sz w:val="28"/>
          <w:szCs w:val="28"/>
        </w:rPr>
        <w:t>e</w:t>
      </w:r>
      <w:r>
        <w:rPr>
          <w:w w:val="132"/>
          <w:sz w:val="28"/>
          <w:szCs w:val="28"/>
        </w:rPr>
        <w:t>s</w:t>
      </w:r>
      <w:r>
        <w:rPr>
          <w:w w:val="117"/>
          <w:sz w:val="28"/>
          <w:szCs w:val="28"/>
        </w:rPr>
        <w:t>t</w:t>
      </w:r>
      <w:r>
        <w:rPr>
          <w:w w:val="87"/>
          <w:sz w:val="28"/>
          <w:szCs w:val="28"/>
        </w:rPr>
        <w:t>i</w:t>
      </w:r>
      <w:r>
        <w:rPr>
          <w:w w:val="112"/>
          <w:sz w:val="28"/>
          <w:szCs w:val="28"/>
        </w:rPr>
        <w:t>g</w:t>
      </w:r>
      <w:r>
        <w:rPr>
          <w:w w:val="122"/>
          <w:sz w:val="28"/>
          <w:szCs w:val="28"/>
        </w:rPr>
        <w:t>a</w:t>
      </w:r>
      <w:r>
        <w:rPr>
          <w:w w:val="117"/>
          <w:sz w:val="28"/>
          <w:szCs w:val="28"/>
        </w:rPr>
        <w:t>t</w:t>
      </w:r>
      <w:r>
        <w:rPr>
          <w:w w:val="87"/>
          <w:sz w:val="28"/>
          <w:szCs w:val="28"/>
        </w:rPr>
        <w:t>i</w:t>
      </w:r>
      <w:r>
        <w:rPr>
          <w:w w:val="113"/>
          <w:sz w:val="28"/>
          <w:szCs w:val="28"/>
        </w:rPr>
        <w:t>o</w:t>
      </w:r>
      <w:r>
        <w:rPr>
          <w:w w:val="110"/>
          <w:sz w:val="28"/>
          <w:szCs w:val="28"/>
        </w:rPr>
        <w:t>n</w:t>
      </w:r>
      <w:r>
        <w:rPr>
          <w:w w:val="132"/>
          <w:sz w:val="28"/>
          <w:szCs w:val="28"/>
        </w:rPr>
        <w:t>s</w:t>
      </w:r>
      <w:r>
        <w:rPr>
          <w:w w:val="78"/>
          <w:sz w:val="28"/>
          <w:szCs w:val="28"/>
        </w:rPr>
        <w:t>,</w:t>
      </w:r>
      <w:r>
        <w:rPr>
          <w:spacing w:val="19"/>
          <w:w w:val="78"/>
          <w:sz w:val="28"/>
          <w:szCs w:val="28"/>
        </w:rPr>
        <w:t xml:space="preserve"> </w:t>
      </w:r>
      <w:r>
        <w:rPr>
          <w:sz w:val="28"/>
          <w:szCs w:val="28"/>
        </w:rPr>
        <w:t>for</w:t>
      </w:r>
      <w:r>
        <w:rPr>
          <w:spacing w:val="42"/>
          <w:sz w:val="28"/>
          <w:szCs w:val="28"/>
        </w:rPr>
        <w:t xml:space="preserve"> </w:t>
      </w:r>
      <w:r>
        <w:rPr>
          <w:sz w:val="28"/>
          <w:szCs w:val="28"/>
        </w:rPr>
        <w:t>li</w:t>
      </w:r>
      <w:r>
        <w:rPr>
          <w:spacing w:val="-2"/>
          <w:sz w:val="28"/>
          <w:szCs w:val="28"/>
        </w:rPr>
        <w:t>v</w:t>
      </w:r>
      <w:r>
        <w:rPr>
          <w:sz w:val="28"/>
          <w:szCs w:val="28"/>
        </w:rPr>
        <w:t>er</w:t>
      </w:r>
      <w:r>
        <w:rPr>
          <w:spacing w:val="18"/>
          <w:sz w:val="28"/>
          <w:szCs w:val="28"/>
        </w:rPr>
        <w:t xml:space="preserve"> </w:t>
      </w:r>
      <w:r>
        <w:rPr>
          <w:w w:val="118"/>
          <w:sz w:val="28"/>
          <w:szCs w:val="28"/>
        </w:rPr>
        <w:t>c</w:t>
      </w:r>
      <w:r>
        <w:rPr>
          <w:w w:val="113"/>
          <w:sz w:val="28"/>
          <w:szCs w:val="28"/>
        </w:rPr>
        <w:t>o</w:t>
      </w:r>
      <w:r>
        <w:rPr>
          <w:w w:val="110"/>
          <w:sz w:val="28"/>
          <w:szCs w:val="28"/>
        </w:rPr>
        <w:t>n</w:t>
      </w:r>
      <w:r>
        <w:rPr>
          <w:w w:val="112"/>
          <w:sz w:val="28"/>
          <w:szCs w:val="28"/>
        </w:rPr>
        <w:t>d</w:t>
      </w:r>
      <w:r>
        <w:rPr>
          <w:w w:val="87"/>
          <w:sz w:val="28"/>
          <w:szCs w:val="28"/>
        </w:rPr>
        <w:t>i</w:t>
      </w:r>
      <w:r>
        <w:rPr>
          <w:w w:val="117"/>
          <w:sz w:val="28"/>
          <w:szCs w:val="28"/>
        </w:rPr>
        <w:t>t</w:t>
      </w:r>
      <w:r>
        <w:rPr>
          <w:w w:val="87"/>
          <w:sz w:val="28"/>
          <w:szCs w:val="28"/>
        </w:rPr>
        <w:t>i</w:t>
      </w:r>
      <w:r>
        <w:rPr>
          <w:w w:val="113"/>
          <w:sz w:val="28"/>
          <w:szCs w:val="28"/>
        </w:rPr>
        <w:t>o</w:t>
      </w:r>
      <w:r>
        <w:rPr>
          <w:w w:val="110"/>
          <w:sz w:val="28"/>
          <w:szCs w:val="28"/>
        </w:rPr>
        <w:t xml:space="preserve">n </w:t>
      </w:r>
      <w:r>
        <w:rPr>
          <w:w w:val="112"/>
          <w:sz w:val="28"/>
          <w:szCs w:val="28"/>
        </w:rPr>
        <w:t>d</w:t>
      </w:r>
      <w:r>
        <w:rPr>
          <w:w w:val="87"/>
          <w:sz w:val="28"/>
          <w:szCs w:val="28"/>
        </w:rPr>
        <w:t>i</w:t>
      </w:r>
      <w:r>
        <w:rPr>
          <w:w w:val="122"/>
          <w:sz w:val="28"/>
          <w:szCs w:val="28"/>
        </w:rPr>
        <w:t>a</w:t>
      </w:r>
      <w:r>
        <w:rPr>
          <w:w w:val="112"/>
          <w:sz w:val="28"/>
          <w:szCs w:val="28"/>
        </w:rPr>
        <w:t>g</w:t>
      </w:r>
      <w:r>
        <w:rPr>
          <w:w w:val="110"/>
          <w:sz w:val="28"/>
          <w:szCs w:val="28"/>
        </w:rPr>
        <w:t>n</w:t>
      </w:r>
      <w:r>
        <w:rPr>
          <w:w w:val="113"/>
          <w:sz w:val="28"/>
          <w:szCs w:val="28"/>
        </w:rPr>
        <w:t>o</w:t>
      </w:r>
      <w:r>
        <w:rPr>
          <w:w w:val="132"/>
          <w:sz w:val="28"/>
          <w:szCs w:val="28"/>
        </w:rPr>
        <w:t>s</w:t>
      </w:r>
      <w:r>
        <w:rPr>
          <w:w w:val="87"/>
          <w:sz w:val="28"/>
          <w:szCs w:val="28"/>
        </w:rPr>
        <w:t>i</w:t>
      </w:r>
      <w:r>
        <w:rPr>
          <w:w w:val="132"/>
          <w:sz w:val="28"/>
          <w:szCs w:val="28"/>
        </w:rPr>
        <w:t>s</w:t>
      </w:r>
      <w:r>
        <w:rPr>
          <w:spacing w:val="16"/>
          <w:w w:val="132"/>
          <w:sz w:val="28"/>
          <w:szCs w:val="28"/>
        </w:rPr>
        <w:t xml:space="preserve"> </w:t>
      </w:r>
      <w:r>
        <w:rPr>
          <w:sz w:val="28"/>
          <w:szCs w:val="28"/>
        </w:rPr>
        <w:t>in</w:t>
      </w:r>
      <w:r>
        <w:rPr>
          <w:spacing w:val="20"/>
          <w:sz w:val="28"/>
          <w:szCs w:val="28"/>
        </w:rPr>
        <w:t xml:space="preserve"> </w:t>
      </w:r>
      <w:r>
        <w:rPr>
          <w:w w:val="112"/>
          <w:sz w:val="28"/>
          <w:szCs w:val="28"/>
        </w:rPr>
        <w:t>p</w:t>
      </w:r>
      <w:r>
        <w:rPr>
          <w:w w:val="122"/>
          <w:sz w:val="28"/>
          <w:szCs w:val="28"/>
        </w:rPr>
        <w:t>a</w:t>
      </w:r>
      <w:r>
        <w:rPr>
          <w:w w:val="117"/>
          <w:sz w:val="28"/>
          <w:szCs w:val="28"/>
        </w:rPr>
        <w:t>t</w:t>
      </w:r>
      <w:r>
        <w:rPr>
          <w:w w:val="87"/>
          <w:sz w:val="28"/>
          <w:szCs w:val="28"/>
        </w:rPr>
        <w:t>i</w:t>
      </w:r>
      <w:r>
        <w:rPr>
          <w:w w:val="119"/>
          <w:sz w:val="28"/>
          <w:szCs w:val="28"/>
        </w:rPr>
        <w:t>e</w:t>
      </w:r>
      <w:r>
        <w:rPr>
          <w:w w:val="110"/>
          <w:sz w:val="28"/>
          <w:szCs w:val="28"/>
        </w:rPr>
        <w:t>n</w:t>
      </w:r>
      <w:r>
        <w:rPr>
          <w:w w:val="117"/>
          <w:sz w:val="28"/>
          <w:szCs w:val="28"/>
        </w:rPr>
        <w:t>t</w:t>
      </w:r>
      <w:r>
        <w:rPr>
          <w:w w:val="132"/>
          <w:sz w:val="28"/>
          <w:szCs w:val="28"/>
        </w:rPr>
        <w:t>s</w:t>
      </w:r>
      <w:r>
        <w:rPr>
          <w:spacing w:val="16"/>
          <w:w w:val="132"/>
          <w:sz w:val="28"/>
          <w:szCs w:val="28"/>
        </w:rPr>
        <w:t xml:space="preserve"> </w:t>
      </w:r>
      <w:r>
        <w:rPr>
          <w:sz w:val="28"/>
          <w:szCs w:val="28"/>
        </w:rPr>
        <w:t>with</w:t>
      </w:r>
      <w:r>
        <w:rPr>
          <w:spacing w:val="39"/>
          <w:sz w:val="28"/>
          <w:szCs w:val="28"/>
        </w:rPr>
        <w:t xml:space="preserve"> </w:t>
      </w:r>
      <w:r>
        <w:rPr>
          <w:sz w:val="28"/>
          <w:szCs w:val="28"/>
        </w:rPr>
        <w:t>no</w:t>
      </w:r>
      <w:r>
        <w:rPr>
          <w:spacing w:val="48"/>
          <w:sz w:val="28"/>
          <w:szCs w:val="28"/>
        </w:rPr>
        <w:t xml:space="preserve"> </w:t>
      </w:r>
      <w:r>
        <w:rPr>
          <w:w w:val="113"/>
          <w:sz w:val="28"/>
          <w:szCs w:val="28"/>
        </w:rPr>
        <w:t>o</w:t>
      </w:r>
      <w:r>
        <w:rPr>
          <w:spacing w:val="-2"/>
          <w:w w:val="112"/>
          <w:sz w:val="28"/>
          <w:szCs w:val="28"/>
        </w:rPr>
        <w:t>b</w:t>
      </w:r>
      <w:r>
        <w:rPr>
          <w:w w:val="96"/>
          <w:sz w:val="28"/>
          <w:szCs w:val="28"/>
        </w:rPr>
        <w:t>v</w:t>
      </w:r>
      <w:r>
        <w:rPr>
          <w:w w:val="87"/>
          <w:sz w:val="28"/>
          <w:szCs w:val="28"/>
        </w:rPr>
        <w:t>i</w:t>
      </w:r>
      <w:r>
        <w:rPr>
          <w:w w:val="113"/>
          <w:sz w:val="28"/>
          <w:szCs w:val="28"/>
        </w:rPr>
        <w:t>o</w:t>
      </w:r>
      <w:r>
        <w:rPr>
          <w:w w:val="110"/>
          <w:sz w:val="28"/>
          <w:szCs w:val="28"/>
        </w:rPr>
        <w:t>u</w:t>
      </w:r>
      <w:r>
        <w:rPr>
          <w:w w:val="132"/>
          <w:sz w:val="28"/>
          <w:szCs w:val="28"/>
        </w:rPr>
        <w:t>s</w:t>
      </w:r>
      <w:r>
        <w:rPr>
          <w:spacing w:val="16"/>
          <w:w w:val="132"/>
          <w:sz w:val="28"/>
          <w:szCs w:val="28"/>
        </w:rPr>
        <w:t xml:space="preserve"> </w:t>
      </w:r>
      <w:r>
        <w:rPr>
          <w:sz w:val="28"/>
          <w:szCs w:val="28"/>
        </w:rPr>
        <w:t>li</w:t>
      </w:r>
      <w:r>
        <w:rPr>
          <w:spacing w:val="-2"/>
          <w:sz w:val="28"/>
          <w:szCs w:val="28"/>
        </w:rPr>
        <w:t>v</w:t>
      </w:r>
      <w:r>
        <w:rPr>
          <w:sz w:val="28"/>
          <w:szCs w:val="28"/>
        </w:rPr>
        <w:t xml:space="preserve">er </w:t>
      </w:r>
      <w:r>
        <w:rPr>
          <w:w w:val="118"/>
          <w:sz w:val="28"/>
          <w:szCs w:val="28"/>
        </w:rPr>
        <w:t>c</w:t>
      </w:r>
      <w:r>
        <w:rPr>
          <w:w w:val="113"/>
          <w:sz w:val="28"/>
          <w:szCs w:val="28"/>
        </w:rPr>
        <w:t>o</w:t>
      </w:r>
      <w:r>
        <w:rPr>
          <w:w w:val="110"/>
          <w:sz w:val="28"/>
          <w:szCs w:val="28"/>
        </w:rPr>
        <w:t>n</w:t>
      </w:r>
      <w:r>
        <w:rPr>
          <w:w w:val="112"/>
          <w:sz w:val="28"/>
          <w:szCs w:val="28"/>
        </w:rPr>
        <w:t>d</w:t>
      </w:r>
      <w:r>
        <w:rPr>
          <w:w w:val="87"/>
          <w:sz w:val="28"/>
          <w:szCs w:val="28"/>
        </w:rPr>
        <w:t>i</w:t>
      </w:r>
      <w:r>
        <w:rPr>
          <w:w w:val="117"/>
          <w:sz w:val="28"/>
          <w:szCs w:val="28"/>
        </w:rPr>
        <w:t>t</w:t>
      </w:r>
      <w:r>
        <w:rPr>
          <w:w w:val="87"/>
          <w:sz w:val="28"/>
          <w:szCs w:val="28"/>
        </w:rPr>
        <w:t>i</w:t>
      </w:r>
      <w:r>
        <w:rPr>
          <w:w w:val="113"/>
          <w:sz w:val="28"/>
          <w:szCs w:val="28"/>
        </w:rPr>
        <w:t>o</w:t>
      </w:r>
      <w:r>
        <w:rPr>
          <w:w w:val="110"/>
          <w:sz w:val="28"/>
          <w:szCs w:val="28"/>
        </w:rPr>
        <w:t>n</w:t>
      </w:r>
      <w:r>
        <w:rPr>
          <w:spacing w:val="1"/>
          <w:w w:val="110"/>
          <w:sz w:val="28"/>
          <w:szCs w:val="28"/>
        </w:rPr>
        <w:t xml:space="preserve"> </w:t>
      </w:r>
      <w:r>
        <w:rPr>
          <w:sz w:val="28"/>
          <w:szCs w:val="28"/>
        </w:rPr>
        <w:t>at</w:t>
      </w:r>
      <w:r>
        <w:rPr>
          <w:spacing w:val="42"/>
          <w:sz w:val="28"/>
          <w:szCs w:val="28"/>
        </w:rPr>
        <w:t xml:space="preserve"> </w:t>
      </w:r>
      <w:r>
        <w:rPr>
          <w:sz w:val="28"/>
          <w:szCs w:val="28"/>
        </w:rPr>
        <w:t>the</w:t>
      </w:r>
      <w:r>
        <w:rPr>
          <w:spacing w:val="52"/>
          <w:sz w:val="28"/>
          <w:szCs w:val="28"/>
        </w:rPr>
        <w:t xml:space="preserve"> </w:t>
      </w:r>
      <w:r>
        <w:rPr>
          <w:sz w:val="28"/>
          <w:szCs w:val="28"/>
        </w:rPr>
        <w:t>time</w:t>
      </w:r>
      <w:r>
        <w:rPr>
          <w:spacing w:val="54"/>
          <w:sz w:val="28"/>
          <w:szCs w:val="28"/>
        </w:rPr>
        <w:t xml:space="preserve"> </w:t>
      </w:r>
      <w:r>
        <w:rPr>
          <w:sz w:val="28"/>
          <w:szCs w:val="28"/>
        </w:rPr>
        <w:t>of</w:t>
      </w:r>
      <w:r>
        <w:rPr>
          <w:spacing w:val="23"/>
          <w:sz w:val="28"/>
          <w:szCs w:val="28"/>
        </w:rPr>
        <w:t xml:space="preserve"> </w:t>
      </w:r>
      <w:r>
        <w:rPr>
          <w:sz w:val="28"/>
          <w:szCs w:val="28"/>
        </w:rPr>
        <w:t xml:space="preserve">incident </w:t>
      </w:r>
      <w:r>
        <w:rPr>
          <w:spacing w:val="15"/>
          <w:sz w:val="28"/>
          <w:szCs w:val="28"/>
        </w:rPr>
        <w:t xml:space="preserve"> </w:t>
      </w:r>
      <w:r>
        <w:rPr>
          <w:sz w:val="28"/>
          <w:szCs w:val="28"/>
        </w:rPr>
        <w:t>li</w:t>
      </w:r>
      <w:r>
        <w:rPr>
          <w:spacing w:val="-2"/>
          <w:sz w:val="28"/>
          <w:szCs w:val="28"/>
        </w:rPr>
        <w:t>v</w:t>
      </w:r>
      <w:r>
        <w:rPr>
          <w:sz w:val="28"/>
          <w:szCs w:val="28"/>
        </w:rPr>
        <w:t xml:space="preserve">er </w:t>
      </w:r>
      <w:r>
        <w:rPr>
          <w:w w:val="104"/>
          <w:sz w:val="28"/>
          <w:szCs w:val="28"/>
        </w:rPr>
        <w:t>f</w:t>
      </w:r>
      <w:r>
        <w:rPr>
          <w:w w:val="110"/>
          <w:sz w:val="28"/>
          <w:szCs w:val="28"/>
        </w:rPr>
        <w:t>un</w:t>
      </w:r>
      <w:r>
        <w:rPr>
          <w:w w:val="118"/>
          <w:sz w:val="28"/>
          <w:szCs w:val="28"/>
        </w:rPr>
        <w:t>c</w:t>
      </w:r>
      <w:r>
        <w:rPr>
          <w:w w:val="117"/>
          <w:sz w:val="28"/>
          <w:szCs w:val="28"/>
        </w:rPr>
        <w:t>t</w:t>
      </w:r>
      <w:r>
        <w:rPr>
          <w:w w:val="87"/>
          <w:sz w:val="28"/>
          <w:szCs w:val="28"/>
        </w:rPr>
        <w:t>i</w:t>
      </w:r>
      <w:r>
        <w:rPr>
          <w:w w:val="113"/>
          <w:sz w:val="28"/>
          <w:szCs w:val="28"/>
        </w:rPr>
        <w:t>o</w:t>
      </w:r>
      <w:r>
        <w:rPr>
          <w:w w:val="110"/>
          <w:sz w:val="28"/>
          <w:szCs w:val="28"/>
        </w:rPr>
        <w:t>n</w:t>
      </w:r>
      <w:r>
        <w:rPr>
          <w:spacing w:val="-1"/>
          <w:sz w:val="28"/>
          <w:szCs w:val="28"/>
        </w:rPr>
        <w:t xml:space="preserve"> </w:t>
      </w:r>
      <w:r>
        <w:rPr>
          <w:w w:val="117"/>
          <w:sz w:val="28"/>
          <w:szCs w:val="28"/>
        </w:rPr>
        <w:t>t</w:t>
      </w:r>
      <w:r>
        <w:rPr>
          <w:w w:val="119"/>
          <w:sz w:val="28"/>
          <w:szCs w:val="28"/>
        </w:rPr>
        <w:t>e</w:t>
      </w:r>
      <w:r>
        <w:rPr>
          <w:w w:val="132"/>
          <w:sz w:val="28"/>
          <w:szCs w:val="28"/>
        </w:rPr>
        <w:t>s</w:t>
      </w:r>
      <w:r>
        <w:rPr>
          <w:w w:val="117"/>
          <w:sz w:val="28"/>
          <w:szCs w:val="28"/>
        </w:rPr>
        <w:t>t</w:t>
      </w:r>
      <w:r>
        <w:rPr>
          <w:w w:val="87"/>
          <w:sz w:val="28"/>
          <w:szCs w:val="28"/>
        </w:rPr>
        <w:t>i</w:t>
      </w:r>
      <w:r>
        <w:rPr>
          <w:w w:val="110"/>
          <w:sz w:val="28"/>
          <w:szCs w:val="28"/>
        </w:rPr>
        <w:t>n</w:t>
      </w:r>
      <w:r>
        <w:rPr>
          <w:w w:val="112"/>
          <w:sz w:val="28"/>
          <w:szCs w:val="28"/>
        </w:rPr>
        <w:t>g</w:t>
      </w:r>
      <w:r>
        <w:rPr>
          <w:spacing w:val="-1"/>
          <w:sz w:val="28"/>
          <w:szCs w:val="28"/>
        </w:rPr>
        <w:t xml:space="preserve"> </w:t>
      </w:r>
      <w:r>
        <w:rPr>
          <w:sz w:val="28"/>
          <w:szCs w:val="28"/>
        </w:rPr>
        <w:t>in</w:t>
      </w:r>
      <w:r>
        <w:rPr>
          <w:spacing w:val="3"/>
          <w:sz w:val="28"/>
          <w:szCs w:val="28"/>
        </w:rPr>
        <w:t xml:space="preserve"> </w:t>
      </w:r>
      <w:r>
        <w:rPr>
          <w:sz w:val="28"/>
          <w:szCs w:val="28"/>
        </w:rPr>
        <w:t>prima</w:t>
      </w:r>
      <w:r>
        <w:rPr>
          <w:spacing w:val="2"/>
          <w:sz w:val="28"/>
          <w:szCs w:val="28"/>
        </w:rPr>
        <w:t>r</w:t>
      </w:r>
      <w:r>
        <w:rPr>
          <w:sz w:val="28"/>
          <w:szCs w:val="28"/>
        </w:rPr>
        <w:t>y</w:t>
      </w:r>
      <w:r>
        <w:rPr>
          <w:spacing w:val="53"/>
          <w:sz w:val="28"/>
          <w:szCs w:val="28"/>
        </w:rPr>
        <w:t xml:space="preserve"> </w:t>
      </w:r>
      <w:r>
        <w:rPr>
          <w:w w:val="118"/>
          <w:sz w:val="28"/>
          <w:szCs w:val="28"/>
        </w:rPr>
        <w:t>c</w:t>
      </w:r>
      <w:r>
        <w:rPr>
          <w:w w:val="122"/>
          <w:sz w:val="28"/>
          <w:szCs w:val="28"/>
        </w:rPr>
        <w:t>a</w:t>
      </w:r>
      <w:r>
        <w:rPr>
          <w:spacing w:val="-3"/>
          <w:w w:val="101"/>
          <w:sz w:val="28"/>
          <w:szCs w:val="28"/>
        </w:rPr>
        <w:t>r</w:t>
      </w:r>
      <w:r>
        <w:rPr>
          <w:w w:val="119"/>
          <w:sz w:val="28"/>
          <w:szCs w:val="28"/>
        </w:rPr>
        <w:t>e</w:t>
      </w:r>
      <w:r>
        <w:rPr>
          <w:w w:val="105"/>
          <w:sz w:val="28"/>
          <w:szCs w:val="28"/>
        </w:rPr>
        <w:t>.</w:t>
      </w:r>
    </w:p>
    <w:p w:rsidR="00DF7E86" w:rsidRDefault="00DF7E86">
      <w:pPr>
        <w:spacing w:line="200" w:lineRule="exact"/>
      </w:pPr>
    </w:p>
    <w:p w:rsidR="00DF7E86" w:rsidRDefault="00DF7E86">
      <w:pPr>
        <w:spacing w:before="13" w:line="260" w:lineRule="exact"/>
        <w:rPr>
          <w:sz w:val="26"/>
          <w:szCs w:val="26"/>
        </w:rPr>
      </w:pPr>
    </w:p>
    <w:p w:rsidR="00DF7E86" w:rsidRDefault="00FB3854">
      <w:pPr>
        <w:spacing w:before="23" w:line="300" w:lineRule="exact"/>
        <w:ind w:left="119"/>
        <w:rPr>
          <w:sz w:val="28"/>
          <w:szCs w:val="28"/>
        </w:rPr>
      </w:pPr>
      <w:r>
        <w:rPr>
          <w:b/>
          <w:position w:val="-1"/>
          <w:sz w:val="28"/>
          <w:szCs w:val="28"/>
        </w:rPr>
        <w:t>DISAD</w:t>
      </w:r>
      <w:r>
        <w:rPr>
          <w:b/>
          <w:spacing w:val="-36"/>
          <w:position w:val="-1"/>
          <w:sz w:val="28"/>
          <w:szCs w:val="28"/>
        </w:rPr>
        <w:t>V</w:t>
      </w:r>
      <w:r>
        <w:rPr>
          <w:b/>
          <w:position w:val="-1"/>
          <w:sz w:val="28"/>
          <w:szCs w:val="28"/>
        </w:rPr>
        <w:t>AN</w:t>
      </w:r>
      <w:r>
        <w:rPr>
          <w:b/>
          <w:spacing w:val="-21"/>
          <w:position w:val="-1"/>
          <w:sz w:val="28"/>
          <w:szCs w:val="28"/>
        </w:rPr>
        <w:t>T</w:t>
      </w:r>
      <w:r>
        <w:rPr>
          <w:b/>
          <w:position w:val="-1"/>
          <w:sz w:val="28"/>
          <w:szCs w:val="28"/>
        </w:rPr>
        <w:t>AGES</w:t>
      </w:r>
    </w:p>
    <w:p w:rsidR="00DF7E86" w:rsidRDefault="00DF7E86">
      <w:pPr>
        <w:spacing w:before="3" w:line="100" w:lineRule="exact"/>
        <w:rPr>
          <w:sz w:val="10"/>
          <w:szCs w:val="10"/>
        </w:rPr>
      </w:pPr>
    </w:p>
    <w:p w:rsidR="00DF7E86" w:rsidRDefault="00DF7E86">
      <w:pPr>
        <w:spacing w:line="200" w:lineRule="exact"/>
      </w:pPr>
    </w:p>
    <w:p w:rsidR="00DF7E86" w:rsidRDefault="00DF7E86">
      <w:pPr>
        <w:spacing w:line="200" w:lineRule="exact"/>
      </w:pPr>
    </w:p>
    <w:p w:rsidR="00DF7E86" w:rsidRDefault="00FB3854">
      <w:pPr>
        <w:spacing w:before="20" w:line="301" w:lineRule="auto"/>
        <w:ind w:left="160" w:right="61" w:firstLine="1559"/>
        <w:jc w:val="both"/>
        <w:rPr>
          <w:sz w:val="28"/>
          <w:szCs w:val="28"/>
        </w:rPr>
      </w:pPr>
      <w:r>
        <w:rPr>
          <w:sz w:val="28"/>
          <w:szCs w:val="28"/>
        </w:rPr>
        <w:t xml:space="preserve">The </w:t>
      </w:r>
      <w:r>
        <w:rPr>
          <w:spacing w:val="11"/>
          <w:sz w:val="28"/>
          <w:szCs w:val="28"/>
        </w:rPr>
        <w:t xml:space="preserve"> </w:t>
      </w:r>
      <w:r>
        <w:rPr>
          <w:sz w:val="28"/>
          <w:szCs w:val="28"/>
        </w:rPr>
        <w:t xml:space="preserve">idea </w:t>
      </w:r>
      <w:r>
        <w:rPr>
          <w:spacing w:val="36"/>
          <w:sz w:val="28"/>
          <w:szCs w:val="28"/>
        </w:rPr>
        <w:t xml:space="preserve"> </w:t>
      </w:r>
      <w:r>
        <w:rPr>
          <w:sz w:val="28"/>
          <w:szCs w:val="28"/>
        </w:rPr>
        <w:t xml:space="preserve">for </w:t>
      </w:r>
      <w:r>
        <w:rPr>
          <w:spacing w:val="1"/>
          <w:sz w:val="28"/>
          <w:szCs w:val="28"/>
        </w:rPr>
        <w:t xml:space="preserve"> </w:t>
      </w:r>
      <w:r>
        <w:rPr>
          <w:sz w:val="28"/>
          <w:szCs w:val="28"/>
        </w:rPr>
        <w:t xml:space="preserve">the </w:t>
      </w:r>
      <w:r>
        <w:rPr>
          <w:spacing w:val="29"/>
          <w:sz w:val="28"/>
          <w:szCs w:val="28"/>
        </w:rPr>
        <w:t xml:space="preserve"> </w:t>
      </w:r>
      <w:r>
        <w:rPr>
          <w:w w:val="114"/>
          <w:sz w:val="28"/>
          <w:szCs w:val="28"/>
        </w:rPr>
        <w:t>app</w:t>
      </w:r>
      <w:r>
        <w:rPr>
          <w:spacing w:val="-3"/>
          <w:w w:val="114"/>
          <w:sz w:val="28"/>
          <w:szCs w:val="28"/>
        </w:rPr>
        <w:t>r</w:t>
      </w:r>
      <w:r>
        <w:rPr>
          <w:w w:val="114"/>
          <w:sz w:val="28"/>
          <w:szCs w:val="28"/>
        </w:rPr>
        <w:t>oach</w:t>
      </w:r>
      <w:r>
        <w:rPr>
          <w:spacing w:val="39"/>
          <w:w w:val="114"/>
          <w:sz w:val="28"/>
          <w:szCs w:val="28"/>
        </w:rPr>
        <w:t xml:space="preserve"> </w:t>
      </w:r>
      <w:r>
        <w:rPr>
          <w:sz w:val="28"/>
          <w:szCs w:val="28"/>
        </w:rPr>
        <w:t xml:space="preserve">of  </w:t>
      </w:r>
      <w:r>
        <w:rPr>
          <w:w w:val="117"/>
          <w:sz w:val="28"/>
          <w:szCs w:val="28"/>
        </w:rPr>
        <w:t>t</w:t>
      </w:r>
      <w:r>
        <w:rPr>
          <w:w w:val="110"/>
          <w:sz w:val="28"/>
          <w:szCs w:val="28"/>
        </w:rPr>
        <w:t>h</w:t>
      </w:r>
      <w:r>
        <w:rPr>
          <w:w w:val="87"/>
          <w:sz w:val="28"/>
          <w:szCs w:val="28"/>
        </w:rPr>
        <w:t>i</w:t>
      </w:r>
      <w:r>
        <w:rPr>
          <w:w w:val="132"/>
          <w:sz w:val="28"/>
          <w:szCs w:val="28"/>
        </w:rPr>
        <w:t>s</w:t>
      </w:r>
      <w:r>
        <w:rPr>
          <w:spacing w:val="48"/>
          <w:w w:val="132"/>
          <w:sz w:val="28"/>
          <w:szCs w:val="28"/>
        </w:rPr>
        <w:t xml:space="preserve"> </w:t>
      </w:r>
      <w:r>
        <w:rPr>
          <w:w w:val="112"/>
          <w:sz w:val="28"/>
          <w:szCs w:val="28"/>
        </w:rPr>
        <w:t>p</w:t>
      </w:r>
      <w:r>
        <w:rPr>
          <w:spacing w:val="-3"/>
          <w:w w:val="101"/>
          <w:sz w:val="28"/>
          <w:szCs w:val="28"/>
        </w:rPr>
        <w:t>r</w:t>
      </w:r>
      <w:r>
        <w:rPr>
          <w:w w:val="113"/>
          <w:sz w:val="28"/>
          <w:szCs w:val="28"/>
        </w:rPr>
        <w:t>o</w:t>
      </w:r>
      <w:r>
        <w:rPr>
          <w:w w:val="86"/>
          <w:sz w:val="28"/>
          <w:szCs w:val="28"/>
        </w:rPr>
        <w:t>j</w:t>
      </w:r>
      <w:r>
        <w:rPr>
          <w:w w:val="119"/>
          <w:sz w:val="28"/>
          <w:szCs w:val="28"/>
        </w:rPr>
        <w:t>e</w:t>
      </w:r>
      <w:r>
        <w:rPr>
          <w:w w:val="118"/>
          <w:sz w:val="28"/>
          <w:szCs w:val="28"/>
        </w:rPr>
        <w:t>c</w:t>
      </w:r>
      <w:r>
        <w:rPr>
          <w:w w:val="117"/>
          <w:sz w:val="28"/>
          <w:szCs w:val="28"/>
        </w:rPr>
        <w:t>t</w:t>
      </w:r>
      <w:r>
        <w:rPr>
          <w:spacing w:val="33"/>
          <w:w w:val="117"/>
          <w:sz w:val="28"/>
          <w:szCs w:val="28"/>
        </w:rPr>
        <w:t xml:space="preserve"> </w:t>
      </w:r>
      <w:r>
        <w:rPr>
          <w:w w:val="122"/>
          <w:sz w:val="28"/>
          <w:szCs w:val="28"/>
        </w:rPr>
        <w:t>a</w:t>
      </w:r>
      <w:r>
        <w:rPr>
          <w:w w:val="101"/>
          <w:sz w:val="28"/>
          <w:szCs w:val="28"/>
        </w:rPr>
        <w:t>r</w:t>
      </w:r>
      <w:r>
        <w:rPr>
          <w:w w:val="87"/>
          <w:sz w:val="28"/>
          <w:szCs w:val="28"/>
        </w:rPr>
        <w:t>i</w:t>
      </w:r>
      <w:r>
        <w:rPr>
          <w:w w:val="132"/>
          <w:sz w:val="28"/>
          <w:szCs w:val="28"/>
        </w:rPr>
        <w:t>s</w:t>
      </w:r>
      <w:r>
        <w:rPr>
          <w:w w:val="119"/>
          <w:sz w:val="28"/>
          <w:szCs w:val="28"/>
        </w:rPr>
        <w:t>e</w:t>
      </w:r>
      <w:r>
        <w:rPr>
          <w:w w:val="132"/>
          <w:sz w:val="28"/>
          <w:szCs w:val="28"/>
        </w:rPr>
        <w:t>s</w:t>
      </w:r>
      <w:r>
        <w:rPr>
          <w:spacing w:val="33"/>
          <w:w w:val="132"/>
          <w:sz w:val="28"/>
          <w:szCs w:val="28"/>
        </w:rPr>
        <w:t xml:space="preserve"> </w:t>
      </w:r>
      <w:r>
        <w:rPr>
          <w:sz w:val="28"/>
          <w:szCs w:val="28"/>
        </w:rPr>
        <w:t>f</w:t>
      </w:r>
      <w:r>
        <w:rPr>
          <w:spacing w:val="-3"/>
          <w:sz w:val="28"/>
          <w:szCs w:val="28"/>
        </w:rPr>
        <w:t>r</w:t>
      </w:r>
      <w:r>
        <w:rPr>
          <w:sz w:val="28"/>
          <w:szCs w:val="28"/>
        </w:rPr>
        <w:t xml:space="preserve">om </w:t>
      </w:r>
      <w:r>
        <w:rPr>
          <w:spacing w:val="12"/>
          <w:sz w:val="28"/>
          <w:szCs w:val="28"/>
        </w:rPr>
        <w:t xml:space="preserve"> </w:t>
      </w:r>
      <w:r>
        <w:rPr>
          <w:sz w:val="28"/>
          <w:szCs w:val="28"/>
        </w:rPr>
        <w:t xml:space="preserve">the </w:t>
      </w:r>
      <w:r>
        <w:rPr>
          <w:spacing w:val="14"/>
          <w:sz w:val="28"/>
          <w:szCs w:val="28"/>
        </w:rPr>
        <w:t xml:space="preserve"> </w:t>
      </w:r>
      <w:r>
        <w:rPr>
          <w:w w:val="118"/>
          <w:sz w:val="28"/>
          <w:szCs w:val="28"/>
        </w:rPr>
        <w:t>c</w:t>
      </w:r>
      <w:r>
        <w:rPr>
          <w:w w:val="110"/>
          <w:sz w:val="28"/>
          <w:szCs w:val="28"/>
        </w:rPr>
        <w:t>u</w:t>
      </w:r>
      <w:r>
        <w:rPr>
          <w:w w:val="101"/>
          <w:sz w:val="28"/>
          <w:szCs w:val="28"/>
        </w:rPr>
        <w:t>r</w:t>
      </w:r>
      <w:r>
        <w:rPr>
          <w:spacing w:val="-3"/>
          <w:w w:val="101"/>
          <w:sz w:val="28"/>
          <w:szCs w:val="28"/>
        </w:rPr>
        <w:t>r</w:t>
      </w:r>
      <w:r>
        <w:rPr>
          <w:w w:val="119"/>
          <w:sz w:val="28"/>
          <w:szCs w:val="28"/>
        </w:rPr>
        <w:t>e</w:t>
      </w:r>
      <w:r>
        <w:rPr>
          <w:w w:val="110"/>
          <w:sz w:val="28"/>
          <w:szCs w:val="28"/>
        </w:rPr>
        <w:t>n</w:t>
      </w:r>
      <w:r>
        <w:rPr>
          <w:w w:val="117"/>
          <w:sz w:val="28"/>
          <w:szCs w:val="28"/>
        </w:rPr>
        <w:t xml:space="preserve">t </w:t>
      </w:r>
      <w:r>
        <w:rPr>
          <w:w w:val="132"/>
          <w:sz w:val="28"/>
          <w:szCs w:val="28"/>
        </w:rPr>
        <w:t>s</w:t>
      </w:r>
      <w:r>
        <w:rPr>
          <w:w w:val="87"/>
          <w:sz w:val="28"/>
          <w:szCs w:val="28"/>
        </w:rPr>
        <w:t>i</w:t>
      </w:r>
      <w:r>
        <w:rPr>
          <w:w w:val="117"/>
          <w:sz w:val="28"/>
          <w:szCs w:val="28"/>
        </w:rPr>
        <w:t>t</w:t>
      </w:r>
      <w:r>
        <w:rPr>
          <w:w w:val="110"/>
          <w:sz w:val="28"/>
          <w:szCs w:val="28"/>
        </w:rPr>
        <w:t>u</w:t>
      </w:r>
      <w:r>
        <w:rPr>
          <w:w w:val="122"/>
          <w:sz w:val="28"/>
          <w:szCs w:val="28"/>
        </w:rPr>
        <w:t>a</w:t>
      </w:r>
      <w:r>
        <w:rPr>
          <w:w w:val="117"/>
          <w:sz w:val="28"/>
          <w:szCs w:val="28"/>
        </w:rPr>
        <w:t>t</w:t>
      </w:r>
      <w:r>
        <w:rPr>
          <w:w w:val="87"/>
          <w:sz w:val="28"/>
          <w:szCs w:val="28"/>
        </w:rPr>
        <w:t>i</w:t>
      </w:r>
      <w:r>
        <w:rPr>
          <w:w w:val="113"/>
          <w:sz w:val="28"/>
          <w:szCs w:val="28"/>
        </w:rPr>
        <w:t>o</w:t>
      </w:r>
      <w:r>
        <w:rPr>
          <w:w w:val="110"/>
          <w:sz w:val="28"/>
          <w:szCs w:val="28"/>
        </w:rPr>
        <w:t>n</w:t>
      </w:r>
      <w:r>
        <w:rPr>
          <w:spacing w:val="35"/>
          <w:sz w:val="28"/>
          <w:szCs w:val="28"/>
        </w:rPr>
        <w:t xml:space="preserve"> </w:t>
      </w:r>
      <w:r>
        <w:rPr>
          <w:spacing w:val="-3"/>
          <w:w w:val="101"/>
          <w:sz w:val="28"/>
          <w:szCs w:val="28"/>
        </w:rPr>
        <w:t>r</w:t>
      </w:r>
      <w:r>
        <w:rPr>
          <w:w w:val="119"/>
          <w:sz w:val="28"/>
          <w:szCs w:val="28"/>
        </w:rPr>
        <w:t>e</w:t>
      </w:r>
      <w:r>
        <w:rPr>
          <w:w w:val="112"/>
          <w:sz w:val="28"/>
          <w:szCs w:val="28"/>
        </w:rPr>
        <w:t>g</w:t>
      </w:r>
      <w:r>
        <w:rPr>
          <w:w w:val="122"/>
          <w:sz w:val="28"/>
          <w:szCs w:val="28"/>
        </w:rPr>
        <w:t>a</w:t>
      </w:r>
      <w:r>
        <w:rPr>
          <w:spacing w:val="-3"/>
          <w:w w:val="101"/>
          <w:sz w:val="28"/>
          <w:szCs w:val="28"/>
        </w:rPr>
        <w:t>r</w:t>
      </w:r>
      <w:r>
        <w:rPr>
          <w:w w:val="112"/>
          <w:sz w:val="28"/>
          <w:szCs w:val="28"/>
        </w:rPr>
        <w:t>d</w:t>
      </w:r>
      <w:r>
        <w:rPr>
          <w:w w:val="87"/>
          <w:sz w:val="28"/>
          <w:szCs w:val="28"/>
        </w:rPr>
        <w:t>i</w:t>
      </w:r>
      <w:r>
        <w:rPr>
          <w:w w:val="110"/>
          <w:sz w:val="28"/>
          <w:szCs w:val="28"/>
        </w:rPr>
        <w:t>n</w:t>
      </w:r>
      <w:r>
        <w:rPr>
          <w:w w:val="112"/>
          <w:sz w:val="28"/>
          <w:szCs w:val="28"/>
        </w:rPr>
        <w:t>g</w:t>
      </w:r>
      <w:r>
        <w:rPr>
          <w:spacing w:val="35"/>
          <w:sz w:val="28"/>
          <w:szCs w:val="28"/>
        </w:rPr>
        <w:t xml:space="preserve"> </w:t>
      </w:r>
      <w:r>
        <w:rPr>
          <w:sz w:val="28"/>
          <w:szCs w:val="28"/>
        </w:rPr>
        <w:t xml:space="preserve">the </w:t>
      </w:r>
      <w:r>
        <w:rPr>
          <w:spacing w:val="16"/>
          <w:sz w:val="28"/>
          <w:szCs w:val="28"/>
        </w:rPr>
        <w:t xml:space="preserve"> </w:t>
      </w:r>
      <w:r>
        <w:rPr>
          <w:w w:val="87"/>
          <w:sz w:val="28"/>
          <w:szCs w:val="28"/>
        </w:rPr>
        <w:t>i</w:t>
      </w:r>
      <w:r>
        <w:rPr>
          <w:w w:val="110"/>
          <w:sz w:val="28"/>
          <w:szCs w:val="28"/>
        </w:rPr>
        <w:t>n</w:t>
      </w:r>
      <w:r>
        <w:rPr>
          <w:w w:val="118"/>
          <w:sz w:val="28"/>
          <w:szCs w:val="28"/>
        </w:rPr>
        <w:t>c</w:t>
      </w:r>
      <w:r>
        <w:rPr>
          <w:spacing w:val="-3"/>
          <w:w w:val="101"/>
          <w:sz w:val="28"/>
          <w:szCs w:val="28"/>
        </w:rPr>
        <w:t>r</w:t>
      </w:r>
      <w:r>
        <w:rPr>
          <w:w w:val="119"/>
          <w:sz w:val="28"/>
          <w:szCs w:val="28"/>
        </w:rPr>
        <w:t>e</w:t>
      </w:r>
      <w:r>
        <w:rPr>
          <w:w w:val="122"/>
          <w:sz w:val="28"/>
          <w:szCs w:val="28"/>
        </w:rPr>
        <w:t>a</w:t>
      </w:r>
      <w:r>
        <w:rPr>
          <w:w w:val="132"/>
          <w:sz w:val="28"/>
          <w:szCs w:val="28"/>
        </w:rPr>
        <w:t>s</w:t>
      </w:r>
      <w:r>
        <w:rPr>
          <w:w w:val="119"/>
          <w:sz w:val="28"/>
          <w:szCs w:val="28"/>
        </w:rPr>
        <w:t>e</w:t>
      </w:r>
      <w:r>
        <w:rPr>
          <w:spacing w:val="20"/>
          <w:sz w:val="28"/>
          <w:szCs w:val="28"/>
        </w:rPr>
        <w:t xml:space="preserve"> </w:t>
      </w:r>
      <w:r>
        <w:rPr>
          <w:sz w:val="28"/>
          <w:szCs w:val="28"/>
        </w:rPr>
        <w:t>in</w:t>
      </w:r>
      <w:r>
        <w:rPr>
          <w:spacing w:val="24"/>
          <w:sz w:val="28"/>
          <w:szCs w:val="28"/>
        </w:rPr>
        <w:t xml:space="preserve"> </w:t>
      </w:r>
      <w:r>
        <w:rPr>
          <w:sz w:val="28"/>
          <w:szCs w:val="28"/>
        </w:rPr>
        <w:t xml:space="preserve">the </w:t>
      </w:r>
      <w:r>
        <w:rPr>
          <w:spacing w:val="1"/>
          <w:sz w:val="28"/>
          <w:szCs w:val="28"/>
        </w:rPr>
        <w:t xml:space="preserve"> </w:t>
      </w:r>
      <w:r>
        <w:rPr>
          <w:w w:val="109"/>
          <w:sz w:val="28"/>
          <w:szCs w:val="28"/>
        </w:rPr>
        <w:t>conﬁrma</w:t>
      </w:r>
      <w:r>
        <w:rPr>
          <w:spacing w:val="-3"/>
          <w:w w:val="109"/>
          <w:sz w:val="28"/>
          <w:szCs w:val="28"/>
        </w:rPr>
        <w:t>t</w:t>
      </w:r>
      <w:r>
        <w:rPr>
          <w:w w:val="109"/>
          <w:sz w:val="28"/>
          <w:szCs w:val="28"/>
        </w:rPr>
        <w:t>o</w:t>
      </w:r>
      <w:r>
        <w:rPr>
          <w:spacing w:val="2"/>
          <w:w w:val="109"/>
          <w:sz w:val="28"/>
          <w:szCs w:val="28"/>
        </w:rPr>
        <w:t>r</w:t>
      </w:r>
      <w:r>
        <w:rPr>
          <w:w w:val="109"/>
          <w:sz w:val="28"/>
          <w:szCs w:val="28"/>
        </w:rPr>
        <w:t>y</w:t>
      </w:r>
      <w:r>
        <w:rPr>
          <w:spacing w:val="15"/>
          <w:w w:val="109"/>
          <w:sz w:val="28"/>
          <w:szCs w:val="28"/>
        </w:rPr>
        <w:t xml:space="preserve"> </w:t>
      </w:r>
      <w:r>
        <w:rPr>
          <w:w w:val="112"/>
          <w:sz w:val="28"/>
          <w:szCs w:val="28"/>
        </w:rPr>
        <w:t>d</w:t>
      </w:r>
      <w:r>
        <w:rPr>
          <w:w w:val="87"/>
          <w:sz w:val="28"/>
          <w:szCs w:val="28"/>
        </w:rPr>
        <w:t>i</w:t>
      </w:r>
      <w:r>
        <w:rPr>
          <w:w w:val="122"/>
          <w:sz w:val="28"/>
          <w:szCs w:val="28"/>
        </w:rPr>
        <w:t>a</w:t>
      </w:r>
      <w:r>
        <w:rPr>
          <w:w w:val="112"/>
          <w:sz w:val="28"/>
          <w:szCs w:val="28"/>
        </w:rPr>
        <w:t>g</w:t>
      </w:r>
      <w:r>
        <w:rPr>
          <w:w w:val="110"/>
          <w:sz w:val="28"/>
          <w:szCs w:val="28"/>
        </w:rPr>
        <w:t>n</w:t>
      </w:r>
      <w:r>
        <w:rPr>
          <w:w w:val="113"/>
          <w:sz w:val="28"/>
          <w:szCs w:val="28"/>
        </w:rPr>
        <w:t>o</w:t>
      </w:r>
      <w:r>
        <w:rPr>
          <w:w w:val="132"/>
          <w:sz w:val="28"/>
          <w:szCs w:val="28"/>
        </w:rPr>
        <w:t>s</w:t>
      </w:r>
      <w:r>
        <w:rPr>
          <w:w w:val="87"/>
          <w:sz w:val="28"/>
          <w:szCs w:val="28"/>
        </w:rPr>
        <w:t>i</w:t>
      </w:r>
      <w:r>
        <w:rPr>
          <w:w w:val="132"/>
          <w:sz w:val="28"/>
          <w:szCs w:val="28"/>
        </w:rPr>
        <w:t>s</w:t>
      </w:r>
      <w:r>
        <w:rPr>
          <w:spacing w:val="20"/>
          <w:sz w:val="28"/>
          <w:szCs w:val="28"/>
        </w:rPr>
        <w:t xml:space="preserve"> </w:t>
      </w:r>
      <w:r>
        <w:rPr>
          <w:sz w:val="28"/>
          <w:szCs w:val="28"/>
        </w:rPr>
        <w:t>of</w:t>
      </w:r>
      <w:r>
        <w:rPr>
          <w:spacing w:val="42"/>
          <w:sz w:val="28"/>
          <w:szCs w:val="28"/>
        </w:rPr>
        <w:t xml:space="preserve"> </w:t>
      </w:r>
      <w:r>
        <w:rPr>
          <w:w w:val="87"/>
          <w:sz w:val="28"/>
          <w:szCs w:val="28"/>
        </w:rPr>
        <w:t>li</w:t>
      </w:r>
      <w:r>
        <w:rPr>
          <w:spacing w:val="-2"/>
          <w:w w:val="96"/>
          <w:sz w:val="28"/>
          <w:szCs w:val="28"/>
        </w:rPr>
        <w:t>v</w:t>
      </w:r>
      <w:r>
        <w:rPr>
          <w:w w:val="119"/>
          <w:sz w:val="28"/>
          <w:szCs w:val="28"/>
        </w:rPr>
        <w:t>e</w:t>
      </w:r>
      <w:r>
        <w:rPr>
          <w:spacing w:val="-17"/>
          <w:w w:val="101"/>
          <w:sz w:val="28"/>
          <w:szCs w:val="28"/>
        </w:rPr>
        <w:t>r</w:t>
      </w:r>
      <w:r>
        <w:rPr>
          <w:w w:val="78"/>
          <w:sz w:val="28"/>
          <w:szCs w:val="28"/>
        </w:rPr>
        <w:t>,</w:t>
      </w:r>
      <w:r>
        <w:rPr>
          <w:spacing w:val="20"/>
          <w:sz w:val="28"/>
          <w:szCs w:val="28"/>
        </w:rPr>
        <w:t xml:space="preserve"> </w:t>
      </w:r>
      <w:r>
        <w:rPr>
          <w:sz w:val="28"/>
          <w:szCs w:val="28"/>
        </w:rPr>
        <w:t xml:space="preserve">and </w:t>
      </w:r>
      <w:r>
        <w:rPr>
          <w:spacing w:val="8"/>
          <w:sz w:val="28"/>
          <w:szCs w:val="28"/>
        </w:rPr>
        <w:t xml:space="preserve"> </w:t>
      </w:r>
      <w:r>
        <w:rPr>
          <w:w w:val="87"/>
          <w:sz w:val="28"/>
          <w:szCs w:val="28"/>
        </w:rPr>
        <w:t>l</w:t>
      </w:r>
      <w:r>
        <w:rPr>
          <w:w w:val="122"/>
          <w:sz w:val="28"/>
          <w:szCs w:val="28"/>
        </w:rPr>
        <w:t>a</w:t>
      </w:r>
      <w:r>
        <w:rPr>
          <w:w w:val="118"/>
          <w:sz w:val="28"/>
          <w:szCs w:val="28"/>
        </w:rPr>
        <w:t>c</w:t>
      </w:r>
      <w:r>
        <w:rPr>
          <w:w w:val="101"/>
          <w:sz w:val="28"/>
          <w:szCs w:val="28"/>
        </w:rPr>
        <w:t xml:space="preserve">k </w:t>
      </w:r>
      <w:r>
        <w:rPr>
          <w:sz w:val="28"/>
          <w:szCs w:val="28"/>
        </w:rPr>
        <w:t xml:space="preserve">of </w:t>
      </w:r>
      <w:r>
        <w:rPr>
          <w:spacing w:val="22"/>
          <w:sz w:val="28"/>
          <w:szCs w:val="28"/>
        </w:rPr>
        <w:t xml:space="preserve"> </w:t>
      </w:r>
      <w:r>
        <w:rPr>
          <w:w w:val="114"/>
          <w:sz w:val="28"/>
          <w:szCs w:val="28"/>
        </w:rPr>
        <w:t>t</w:t>
      </w:r>
      <w:r>
        <w:rPr>
          <w:spacing w:val="-3"/>
          <w:w w:val="114"/>
          <w:sz w:val="28"/>
          <w:szCs w:val="28"/>
        </w:rPr>
        <w:t>r</w:t>
      </w:r>
      <w:r>
        <w:rPr>
          <w:w w:val="114"/>
          <w:sz w:val="28"/>
          <w:szCs w:val="28"/>
        </w:rPr>
        <w:t>eatment</w:t>
      </w:r>
      <w:r>
        <w:rPr>
          <w:spacing w:val="68"/>
          <w:w w:val="114"/>
          <w:sz w:val="28"/>
          <w:szCs w:val="28"/>
        </w:rPr>
        <w:t xml:space="preserve"> </w:t>
      </w:r>
      <w:r>
        <w:rPr>
          <w:sz w:val="28"/>
          <w:szCs w:val="28"/>
        </w:rPr>
        <w:t xml:space="preserve">or </w:t>
      </w:r>
      <w:r>
        <w:rPr>
          <w:spacing w:val="19"/>
          <w:sz w:val="28"/>
          <w:szCs w:val="28"/>
        </w:rPr>
        <w:t xml:space="preserve"> </w:t>
      </w:r>
      <w:r>
        <w:rPr>
          <w:sz w:val="28"/>
          <w:szCs w:val="28"/>
        </w:rPr>
        <w:t xml:space="preserve">the </w:t>
      </w:r>
      <w:r>
        <w:rPr>
          <w:spacing w:val="51"/>
          <w:sz w:val="28"/>
          <w:szCs w:val="28"/>
        </w:rPr>
        <w:t xml:space="preserve"> </w:t>
      </w:r>
      <w:r>
        <w:rPr>
          <w:w w:val="110"/>
          <w:sz w:val="28"/>
          <w:szCs w:val="28"/>
        </w:rPr>
        <w:t>u</w:t>
      </w:r>
      <w:r>
        <w:rPr>
          <w:w w:val="132"/>
          <w:sz w:val="28"/>
          <w:szCs w:val="28"/>
        </w:rPr>
        <w:t>s</w:t>
      </w:r>
      <w:r>
        <w:rPr>
          <w:w w:val="119"/>
          <w:sz w:val="28"/>
          <w:szCs w:val="28"/>
        </w:rPr>
        <w:t>e</w:t>
      </w:r>
      <w:r>
        <w:rPr>
          <w:spacing w:val="2"/>
          <w:w w:val="101"/>
          <w:sz w:val="28"/>
          <w:szCs w:val="28"/>
        </w:rPr>
        <w:t>r</w:t>
      </w:r>
      <w:r>
        <w:rPr>
          <w:spacing w:val="-11"/>
          <w:w w:val="96"/>
          <w:sz w:val="28"/>
          <w:szCs w:val="28"/>
        </w:rPr>
        <w:t>'</w:t>
      </w:r>
      <w:r>
        <w:rPr>
          <w:w w:val="132"/>
          <w:sz w:val="28"/>
          <w:szCs w:val="28"/>
        </w:rPr>
        <w:t xml:space="preserve">s  </w:t>
      </w:r>
      <w:r>
        <w:rPr>
          <w:w w:val="87"/>
          <w:sz w:val="28"/>
          <w:szCs w:val="28"/>
        </w:rPr>
        <w:t>i</w:t>
      </w:r>
      <w:r>
        <w:rPr>
          <w:w w:val="112"/>
          <w:sz w:val="28"/>
          <w:szCs w:val="28"/>
        </w:rPr>
        <w:t>g</w:t>
      </w:r>
      <w:r>
        <w:rPr>
          <w:w w:val="110"/>
          <w:sz w:val="28"/>
          <w:szCs w:val="28"/>
        </w:rPr>
        <w:t>n</w:t>
      </w:r>
      <w:r>
        <w:rPr>
          <w:w w:val="113"/>
          <w:sz w:val="28"/>
          <w:szCs w:val="28"/>
        </w:rPr>
        <w:t>o</w:t>
      </w:r>
      <w:r>
        <w:rPr>
          <w:spacing w:val="-5"/>
          <w:w w:val="101"/>
          <w:sz w:val="28"/>
          <w:szCs w:val="28"/>
        </w:rPr>
        <w:t>r</w:t>
      </w:r>
      <w:r>
        <w:rPr>
          <w:w w:val="122"/>
          <w:sz w:val="28"/>
          <w:szCs w:val="28"/>
        </w:rPr>
        <w:t>a</w:t>
      </w:r>
      <w:r>
        <w:rPr>
          <w:w w:val="110"/>
          <w:sz w:val="28"/>
          <w:szCs w:val="28"/>
        </w:rPr>
        <w:t>n</w:t>
      </w:r>
      <w:r>
        <w:rPr>
          <w:w w:val="118"/>
          <w:sz w:val="28"/>
          <w:szCs w:val="28"/>
        </w:rPr>
        <w:t>c</w:t>
      </w:r>
      <w:r>
        <w:rPr>
          <w:w w:val="119"/>
          <w:sz w:val="28"/>
          <w:szCs w:val="28"/>
        </w:rPr>
        <w:t>e</w:t>
      </w:r>
      <w:r>
        <w:rPr>
          <w:spacing w:val="55"/>
          <w:w w:val="119"/>
          <w:sz w:val="28"/>
          <w:szCs w:val="28"/>
        </w:rPr>
        <w:t xml:space="preserve"> </w:t>
      </w:r>
      <w:r>
        <w:rPr>
          <w:sz w:val="28"/>
          <w:szCs w:val="28"/>
        </w:rPr>
        <w:t xml:space="preserve">of </w:t>
      </w:r>
      <w:r>
        <w:rPr>
          <w:spacing w:val="7"/>
          <w:sz w:val="28"/>
          <w:szCs w:val="28"/>
        </w:rPr>
        <w:t xml:space="preserve"> </w:t>
      </w:r>
      <w:r>
        <w:rPr>
          <w:w w:val="87"/>
          <w:sz w:val="28"/>
          <w:szCs w:val="28"/>
        </w:rPr>
        <w:t>i</w:t>
      </w:r>
      <w:r>
        <w:rPr>
          <w:w w:val="117"/>
          <w:sz w:val="28"/>
          <w:szCs w:val="28"/>
        </w:rPr>
        <w:t>t</w:t>
      </w:r>
      <w:r>
        <w:rPr>
          <w:w w:val="132"/>
          <w:sz w:val="28"/>
          <w:szCs w:val="28"/>
        </w:rPr>
        <w:t>s</w:t>
      </w:r>
      <w:r>
        <w:rPr>
          <w:spacing w:val="55"/>
          <w:w w:val="132"/>
          <w:sz w:val="28"/>
          <w:szCs w:val="28"/>
        </w:rPr>
        <w:t xml:space="preserve"> </w:t>
      </w:r>
      <w:r>
        <w:rPr>
          <w:w w:val="112"/>
          <w:sz w:val="28"/>
          <w:szCs w:val="28"/>
        </w:rPr>
        <w:t>p</w:t>
      </w:r>
      <w:r>
        <w:rPr>
          <w:w w:val="122"/>
          <w:sz w:val="28"/>
          <w:szCs w:val="28"/>
        </w:rPr>
        <w:t>a</w:t>
      </w:r>
      <w:r>
        <w:rPr>
          <w:w w:val="117"/>
          <w:sz w:val="28"/>
          <w:szCs w:val="28"/>
        </w:rPr>
        <w:t>t</w:t>
      </w:r>
      <w:r>
        <w:rPr>
          <w:w w:val="110"/>
          <w:sz w:val="28"/>
          <w:szCs w:val="28"/>
        </w:rPr>
        <w:t>h</w:t>
      </w:r>
      <w:r>
        <w:rPr>
          <w:w w:val="113"/>
          <w:sz w:val="28"/>
          <w:szCs w:val="28"/>
        </w:rPr>
        <w:t>o</w:t>
      </w:r>
      <w:r>
        <w:rPr>
          <w:w w:val="87"/>
          <w:sz w:val="28"/>
          <w:szCs w:val="28"/>
        </w:rPr>
        <w:t>l</w:t>
      </w:r>
      <w:r>
        <w:rPr>
          <w:w w:val="113"/>
          <w:sz w:val="28"/>
          <w:szCs w:val="28"/>
        </w:rPr>
        <w:t>o</w:t>
      </w:r>
      <w:r>
        <w:rPr>
          <w:w w:val="112"/>
          <w:sz w:val="28"/>
          <w:szCs w:val="28"/>
        </w:rPr>
        <w:t>g</w:t>
      </w:r>
      <w:r>
        <w:rPr>
          <w:w w:val="87"/>
          <w:sz w:val="28"/>
          <w:szCs w:val="28"/>
        </w:rPr>
        <w:t>i</w:t>
      </w:r>
      <w:r>
        <w:rPr>
          <w:w w:val="119"/>
          <w:sz w:val="28"/>
          <w:szCs w:val="28"/>
        </w:rPr>
        <w:t>e</w:t>
      </w:r>
      <w:r>
        <w:rPr>
          <w:w w:val="132"/>
          <w:sz w:val="28"/>
          <w:szCs w:val="28"/>
        </w:rPr>
        <w:t>s</w:t>
      </w:r>
      <w:r>
        <w:rPr>
          <w:spacing w:val="55"/>
          <w:w w:val="132"/>
          <w:sz w:val="28"/>
          <w:szCs w:val="28"/>
        </w:rPr>
        <w:t xml:space="preserve"> </w:t>
      </w:r>
      <w:r>
        <w:rPr>
          <w:w w:val="87"/>
          <w:sz w:val="28"/>
          <w:szCs w:val="28"/>
        </w:rPr>
        <w:t>l</w:t>
      </w:r>
      <w:r>
        <w:rPr>
          <w:w w:val="119"/>
          <w:sz w:val="28"/>
          <w:szCs w:val="28"/>
        </w:rPr>
        <w:t>e</w:t>
      </w:r>
      <w:r>
        <w:rPr>
          <w:w w:val="122"/>
          <w:sz w:val="28"/>
          <w:szCs w:val="28"/>
        </w:rPr>
        <w:t>a</w:t>
      </w:r>
      <w:r>
        <w:rPr>
          <w:w w:val="112"/>
          <w:sz w:val="28"/>
          <w:szCs w:val="28"/>
        </w:rPr>
        <w:t>d</w:t>
      </w:r>
      <w:r>
        <w:rPr>
          <w:w w:val="132"/>
          <w:sz w:val="28"/>
          <w:szCs w:val="28"/>
        </w:rPr>
        <w:t>s</w:t>
      </w:r>
      <w:r>
        <w:rPr>
          <w:spacing w:val="55"/>
          <w:w w:val="132"/>
          <w:sz w:val="28"/>
          <w:szCs w:val="28"/>
        </w:rPr>
        <w:t xml:space="preserve"> </w:t>
      </w:r>
      <w:r>
        <w:rPr>
          <w:spacing w:val="-3"/>
          <w:sz w:val="28"/>
          <w:szCs w:val="28"/>
        </w:rPr>
        <w:t>t</w:t>
      </w:r>
      <w:r>
        <w:rPr>
          <w:sz w:val="28"/>
          <w:szCs w:val="28"/>
        </w:rPr>
        <w:t xml:space="preserve">o </w:t>
      </w:r>
      <w:r>
        <w:rPr>
          <w:spacing w:val="16"/>
          <w:sz w:val="28"/>
          <w:szCs w:val="28"/>
        </w:rPr>
        <w:t xml:space="preserve"> </w:t>
      </w:r>
      <w:r>
        <w:rPr>
          <w:w w:val="87"/>
          <w:sz w:val="28"/>
          <w:szCs w:val="28"/>
        </w:rPr>
        <w:t>i</w:t>
      </w:r>
      <w:r>
        <w:rPr>
          <w:w w:val="101"/>
          <w:sz w:val="28"/>
          <w:szCs w:val="28"/>
        </w:rPr>
        <w:t>r</w:t>
      </w:r>
      <w:r>
        <w:rPr>
          <w:spacing w:val="-3"/>
          <w:w w:val="101"/>
          <w:sz w:val="28"/>
          <w:szCs w:val="28"/>
        </w:rPr>
        <w:t>r</w:t>
      </w:r>
      <w:r>
        <w:rPr>
          <w:spacing w:val="-2"/>
          <w:w w:val="119"/>
          <w:sz w:val="28"/>
          <w:szCs w:val="28"/>
        </w:rPr>
        <w:t>e</w:t>
      </w:r>
      <w:r>
        <w:rPr>
          <w:spacing w:val="-2"/>
          <w:w w:val="96"/>
          <w:sz w:val="28"/>
          <w:szCs w:val="28"/>
        </w:rPr>
        <w:t>v</w:t>
      </w:r>
      <w:r>
        <w:rPr>
          <w:w w:val="119"/>
          <w:sz w:val="28"/>
          <w:szCs w:val="28"/>
        </w:rPr>
        <w:t>e</w:t>
      </w:r>
      <w:r>
        <w:rPr>
          <w:w w:val="101"/>
          <w:sz w:val="28"/>
          <w:szCs w:val="28"/>
        </w:rPr>
        <w:t>r</w:t>
      </w:r>
      <w:r>
        <w:rPr>
          <w:w w:val="132"/>
          <w:sz w:val="28"/>
          <w:szCs w:val="28"/>
        </w:rPr>
        <w:t>s</w:t>
      </w:r>
      <w:r>
        <w:rPr>
          <w:w w:val="87"/>
          <w:sz w:val="28"/>
          <w:szCs w:val="28"/>
        </w:rPr>
        <w:t>i</w:t>
      </w:r>
      <w:r>
        <w:rPr>
          <w:w w:val="112"/>
          <w:sz w:val="28"/>
          <w:szCs w:val="28"/>
        </w:rPr>
        <w:t>b</w:t>
      </w:r>
      <w:r>
        <w:rPr>
          <w:w w:val="87"/>
          <w:sz w:val="28"/>
          <w:szCs w:val="28"/>
        </w:rPr>
        <w:t>l</w:t>
      </w:r>
      <w:r>
        <w:rPr>
          <w:w w:val="119"/>
          <w:sz w:val="28"/>
          <w:szCs w:val="28"/>
        </w:rPr>
        <w:t xml:space="preserve">e </w:t>
      </w:r>
      <w:r>
        <w:rPr>
          <w:sz w:val="28"/>
          <w:szCs w:val="28"/>
        </w:rPr>
        <w:t>kidn</w:t>
      </w:r>
      <w:r>
        <w:rPr>
          <w:spacing w:val="-2"/>
          <w:sz w:val="28"/>
          <w:szCs w:val="28"/>
        </w:rPr>
        <w:t>e</w:t>
      </w:r>
      <w:r>
        <w:rPr>
          <w:sz w:val="28"/>
          <w:szCs w:val="28"/>
        </w:rPr>
        <w:t xml:space="preserve">y </w:t>
      </w:r>
      <w:r>
        <w:rPr>
          <w:spacing w:val="2"/>
          <w:sz w:val="28"/>
          <w:szCs w:val="28"/>
        </w:rPr>
        <w:t xml:space="preserve"> </w:t>
      </w:r>
      <w:r>
        <w:rPr>
          <w:sz w:val="28"/>
          <w:szCs w:val="28"/>
        </w:rPr>
        <w:t>failu</w:t>
      </w:r>
      <w:r>
        <w:rPr>
          <w:spacing w:val="-3"/>
          <w:sz w:val="28"/>
          <w:szCs w:val="28"/>
        </w:rPr>
        <w:t>r</w:t>
      </w:r>
      <w:r>
        <w:rPr>
          <w:sz w:val="28"/>
          <w:szCs w:val="28"/>
        </w:rPr>
        <w:t xml:space="preserve">e </w:t>
      </w:r>
      <w:r>
        <w:rPr>
          <w:spacing w:val="14"/>
          <w:sz w:val="28"/>
          <w:szCs w:val="28"/>
        </w:rPr>
        <w:t xml:space="preserve"> </w:t>
      </w:r>
      <w:r>
        <w:rPr>
          <w:sz w:val="28"/>
          <w:szCs w:val="28"/>
        </w:rPr>
        <w:t>in</w:t>
      </w:r>
      <w:r>
        <w:rPr>
          <w:spacing w:val="39"/>
          <w:sz w:val="28"/>
          <w:szCs w:val="28"/>
        </w:rPr>
        <w:t xml:space="preserve"> </w:t>
      </w:r>
      <w:r>
        <w:rPr>
          <w:sz w:val="28"/>
          <w:szCs w:val="28"/>
        </w:rPr>
        <w:t xml:space="preserve">the </w:t>
      </w:r>
      <w:r>
        <w:rPr>
          <w:spacing w:val="16"/>
          <w:sz w:val="28"/>
          <w:szCs w:val="28"/>
        </w:rPr>
        <w:t xml:space="preserve"> </w:t>
      </w:r>
      <w:r>
        <w:rPr>
          <w:sz w:val="28"/>
          <w:szCs w:val="28"/>
        </w:rPr>
        <w:t>ﬁnal</w:t>
      </w:r>
      <w:r>
        <w:rPr>
          <w:spacing w:val="50"/>
          <w:sz w:val="28"/>
          <w:szCs w:val="28"/>
        </w:rPr>
        <w:t xml:space="preserve"> </w:t>
      </w:r>
      <w:r>
        <w:rPr>
          <w:w w:val="122"/>
          <w:sz w:val="28"/>
          <w:szCs w:val="28"/>
        </w:rPr>
        <w:t>stages</w:t>
      </w:r>
      <w:r>
        <w:rPr>
          <w:spacing w:val="5"/>
          <w:w w:val="122"/>
          <w:sz w:val="28"/>
          <w:szCs w:val="28"/>
        </w:rPr>
        <w:t xml:space="preserve"> </w:t>
      </w:r>
      <w:r>
        <w:rPr>
          <w:sz w:val="28"/>
          <w:szCs w:val="28"/>
        </w:rPr>
        <w:t>of</w:t>
      </w:r>
      <w:r>
        <w:rPr>
          <w:spacing w:val="42"/>
          <w:sz w:val="28"/>
          <w:szCs w:val="28"/>
        </w:rPr>
        <w:t xml:space="preserve"> </w:t>
      </w:r>
      <w:r>
        <w:rPr>
          <w:w w:val="112"/>
          <w:sz w:val="28"/>
          <w:szCs w:val="28"/>
        </w:rPr>
        <w:t>d</w:t>
      </w:r>
      <w:r>
        <w:rPr>
          <w:w w:val="87"/>
          <w:sz w:val="28"/>
          <w:szCs w:val="28"/>
        </w:rPr>
        <w:t>i</w:t>
      </w:r>
      <w:r>
        <w:rPr>
          <w:w w:val="132"/>
          <w:sz w:val="28"/>
          <w:szCs w:val="28"/>
        </w:rPr>
        <w:t>s</w:t>
      </w:r>
      <w:r>
        <w:rPr>
          <w:w w:val="119"/>
          <w:sz w:val="28"/>
          <w:szCs w:val="28"/>
        </w:rPr>
        <w:t>e</w:t>
      </w:r>
      <w:r>
        <w:rPr>
          <w:w w:val="122"/>
          <w:sz w:val="28"/>
          <w:szCs w:val="28"/>
        </w:rPr>
        <w:t>a</w:t>
      </w:r>
      <w:r>
        <w:rPr>
          <w:w w:val="132"/>
          <w:sz w:val="28"/>
          <w:szCs w:val="28"/>
        </w:rPr>
        <w:t>s</w:t>
      </w:r>
      <w:r>
        <w:rPr>
          <w:w w:val="119"/>
          <w:sz w:val="28"/>
          <w:szCs w:val="28"/>
        </w:rPr>
        <w:t>e</w:t>
      </w:r>
      <w:r>
        <w:rPr>
          <w:w w:val="78"/>
          <w:sz w:val="28"/>
          <w:szCs w:val="28"/>
        </w:rPr>
        <w:t>,</w:t>
      </w:r>
      <w:r>
        <w:rPr>
          <w:spacing w:val="20"/>
          <w:sz w:val="28"/>
          <w:szCs w:val="28"/>
        </w:rPr>
        <w:t xml:space="preserve"> </w:t>
      </w:r>
      <w:r>
        <w:rPr>
          <w:w w:val="121"/>
          <w:sz w:val="28"/>
          <w:szCs w:val="28"/>
        </w:rPr>
        <w:t>such</w:t>
      </w:r>
      <w:r>
        <w:rPr>
          <w:spacing w:val="-17"/>
          <w:w w:val="121"/>
          <w:sz w:val="28"/>
          <w:szCs w:val="28"/>
        </w:rPr>
        <w:t xml:space="preserve"> </w:t>
      </w:r>
      <w:r>
        <w:rPr>
          <w:w w:val="121"/>
          <w:sz w:val="28"/>
          <w:szCs w:val="28"/>
        </w:rPr>
        <w:t>as</w:t>
      </w:r>
      <w:r>
        <w:rPr>
          <w:spacing w:val="19"/>
          <w:w w:val="121"/>
          <w:sz w:val="28"/>
          <w:szCs w:val="28"/>
        </w:rPr>
        <w:t xml:space="preserve"> </w:t>
      </w:r>
      <w:r>
        <w:rPr>
          <w:w w:val="112"/>
          <w:sz w:val="28"/>
          <w:szCs w:val="28"/>
        </w:rPr>
        <w:t>d</w:t>
      </w:r>
      <w:r>
        <w:rPr>
          <w:w w:val="87"/>
          <w:sz w:val="28"/>
          <w:szCs w:val="28"/>
        </w:rPr>
        <w:t>i</w:t>
      </w:r>
      <w:r>
        <w:rPr>
          <w:w w:val="122"/>
          <w:sz w:val="28"/>
          <w:szCs w:val="28"/>
        </w:rPr>
        <w:t>a</w:t>
      </w:r>
      <w:r>
        <w:rPr>
          <w:w w:val="87"/>
          <w:sz w:val="28"/>
          <w:szCs w:val="28"/>
        </w:rPr>
        <w:t>l</w:t>
      </w:r>
      <w:r>
        <w:rPr>
          <w:w w:val="94"/>
          <w:sz w:val="28"/>
          <w:szCs w:val="28"/>
        </w:rPr>
        <w:t>y</w:t>
      </w:r>
      <w:r>
        <w:rPr>
          <w:w w:val="132"/>
          <w:sz w:val="28"/>
          <w:szCs w:val="28"/>
        </w:rPr>
        <w:t>s</w:t>
      </w:r>
      <w:r>
        <w:rPr>
          <w:w w:val="87"/>
          <w:sz w:val="28"/>
          <w:szCs w:val="28"/>
        </w:rPr>
        <w:t>i</w:t>
      </w:r>
      <w:r>
        <w:rPr>
          <w:w w:val="132"/>
          <w:sz w:val="28"/>
          <w:szCs w:val="28"/>
        </w:rPr>
        <w:t>s</w:t>
      </w:r>
      <w:r>
        <w:rPr>
          <w:spacing w:val="20"/>
          <w:sz w:val="28"/>
          <w:szCs w:val="28"/>
        </w:rPr>
        <w:t xml:space="preserve"> </w:t>
      </w:r>
      <w:r>
        <w:rPr>
          <w:sz w:val="28"/>
          <w:szCs w:val="28"/>
        </w:rPr>
        <w:t>for</w:t>
      </w:r>
      <w:r>
        <w:rPr>
          <w:spacing w:val="43"/>
          <w:sz w:val="28"/>
          <w:szCs w:val="28"/>
        </w:rPr>
        <w:t xml:space="preserve"> </w:t>
      </w:r>
      <w:r>
        <w:rPr>
          <w:w w:val="87"/>
          <w:sz w:val="28"/>
          <w:szCs w:val="28"/>
        </w:rPr>
        <w:t>li</w:t>
      </w:r>
      <w:r>
        <w:rPr>
          <w:spacing w:val="-3"/>
          <w:w w:val="104"/>
          <w:sz w:val="28"/>
          <w:szCs w:val="28"/>
        </w:rPr>
        <w:t>f</w:t>
      </w:r>
      <w:r>
        <w:rPr>
          <w:w w:val="119"/>
          <w:sz w:val="28"/>
          <w:szCs w:val="28"/>
        </w:rPr>
        <w:t>e</w:t>
      </w:r>
      <w:r>
        <w:rPr>
          <w:w w:val="78"/>
          <w:sz w:val="28"/>
          <w:szCs w:val="28"/>
        </w:rPr>
        <w:t>,</w:t>
      </w:r>
      <w:r>
        <w:rPr>
          <w:spacing w:val="20"/>
          <w:sz w:val="28"/>
          <w:szCs w:val="28"/>
        </w:rPr>
        <w:t xml:space="preserve"> </w:t>
      </w:r>
      <w:r>
        <w:rPr>
          <w:w w:val="99"/>
          <w:sz w:val="28"/>
          <w:szCs w:val="28"/>
        </w:rPr>
        <w:t>ﬁ</w:t>
      </w:r>
      <w:r>
        <w:rPr>
          <w:w w:val="110"/>
          <w:sz w:val="28"/>
          <w:szCs w:val="28"/>
        </w:rPr>
        <w:t>n</w:t>
      </w:r>
      <w:r>
        <w:rPr>
          <w:w w:val="122"/>
          <w:sz w:val="28"/>
          <w:szCs w:val="28"/>
        </w:rPr>
        <w:t>a</w:t>
      </w:r>
      <w:r>
        <w:rPr>
          <w:w w:val="110"/>
          <w:sz w:val="28"/>
          <w:szCs w:val="28"/>
        </w:rPr>
        <w:t>n</w:t>
      </w:r>
      <w:r>
        <w:rPr>
          <w:w w:val="118"/>
          <w:sz w:val="28"/>
          <w:szCs w:val="28"/>
        </w:rPr>
        <w:t>c</w:t>
      </w:r>
      <w:r>
        <w:rPr>
          <w:w w:val="87"/>
          <w:sz w:val="28"/>
          <w:szCs w:val="28"/>
        </w:rPr>
        <w:t>i</w:t>
      </w:r>
      <w:r>
        <w:rPr>
          <w:w w:val="122"/>
          <w:sz w:val="28"/>
          <w:szCs w:val="28"/>
        </w:rPr>
        <w:t>a</w:t>
      </w:r>
      <w:r>
        <w:rPr>
          <w:w w:val="87"/>
          <w:sz w:val="28"/>
          <w:szCs w:val="28"/>
        </w:rPr>
        <w:t>ll</w:t>
      </w:r>
      <w:r>
        <w:rPr>
          <w:w w:val="94"/>
          <w:sz w:val="28"/>
          <w:szCs w:val="28"/>
        </w:rPr>
        <w:t xml:space="preserve">y </w:t>
      </w:r>
      <w:r>
        <w:rPr>
          <w:w w:val="122"/>
          <w:sz w:val="28"/>
          <w:szCs w:val="28"/>
        </w:rPr>
        <w:t>a</w:t>
      </w:r>
      <w:r>
        <w:rPr>
          <w:w w:val="104"/>
          <w:sz w:val="28"/>
          <w:szCs w:val="28"/>
        </w:rPr>
        <w:t>f</w:t>
      </w:r>
      <w:r>
        <w:rPr>
          <w:spacing w:val="-3"/>
          <w:w w:val="104"/>
          <w:sz w:val="28"/>
          <w:szCs w:val="28"/>
        </w:rPr>
        <w:t>f</w:t>
      </w:r>
      <w:r>
        <w:rPr>
          <w:w w:val="119"/>
          <w:sz w:val="28"/>
          <w:szCs w:val="28"/>
        </w:rPr>
        <w:t>e</w:t>
      </w:r>
      <w:r>
        <w:rPr>
          <w:w w:val="118"/>
          <w:sz w:val="28"/>
          <w:szCs w:val="28"/>
        </w:rPr>
        <w:t>c</w:t>
      </w:r>
      <w:r>
        <w:rPr>
          <w:w w:val="117"/>
          <w:sz w:val="28"/>
          <w:szCs w:val="28"/>
        </w:rPr>
        <w:t>t</w:t>
      </w:r>
      <w:r>
        <w:rPr>
          <w:w w:val="87"/>
          <w:sz w:val="28"/>
          <w:szCs w:val="28"/>
        </w:rPr>
        <w:t>i</w:t>
      </w:r>
      <w:r>
        <w:rPr>
          <w:w w:val="110"/>
          <w:sz w:val="28"/>
          <w:szCs w:val="28"/>
        </w:rPr>
        <w:t>n</w:t>
      </w:r>
      <w:r>
        <w:rPr>
          <w:w w:val="112"/>
          <w:sz w:val="28"/>
          <w:szCs w:val="28"/>
        </w:rPr>
        <w:t>g</w:t>
      </w:r>
      <w:r>
        <w:rPr>
          <w:spacing w:val="19"/>
          <w:w w:val="112"/>
          <w:sz w:val="28"/>
          <w:szCs w:val="28"/>
        </w:rPr>
        <w:t xml:space="preserve"> </w:t>
      </w:r>
      <w:r>
        <w:rPr>
          <w:sz w:val="28"/>
          <w:szCs w:val="28"/>
        </w:rPr>
        <w:t xml:space="preserve">the  health </w:t>
      </w:r>
      <w:r>
        <w:rPr>
          <w:spacing w:val="31"/>
          <w:sz w:val="28"/>
          <w:szCs w:val="28"/>
        </w:rPr>
        <w:t xml:space="preserve"> </w:t>
      </w:r>
      <w:r>
        <w:rPr>
          <w:w w:val="132"/>
          <w:sz w:val="28"/>
          <w:szCs w:val="28"/>
        </w:rPr>
        <w:t>s</w:t>
      </w:r>
      <w:r>
        <w:rPr>
          <w:w w:val="94"/>
          <w:sz w:val="28"/>
          <w:szCs w:val="28"/>
        </w:rPr>
        <w:t>y</w:t>
      </w:r>
      <w:r>
        <w:rPr>
          <w:w w:val="132"/>
          <w:sz w:val="28"/>
          <w:szCs w:val="28"/>
        </w:rPr>
        <w:t>s</w:t>
      </w:r>
      <w:r>
        <w:rPr>
          <w:w w:val="117"/>
          <w:sz w:val="28"/>
          <w:szCs w:val="28"/>
        </w:rPr>
        <w:t>t</w:t>
      </w:r>
      <w:r>
        <w:rPr>
          <w:w w:val="119"/>
          <w:sz w:val="28"/>
          <w:szCs w:val="28"/>
        </w:rPr>
        <w:t>e</w:t>
      </w:r>
      <w:r>
        <w:rPr>
          <w:w w:val="112"/>
          <w:sz w:val="28"/>
          <w:szCs w:val="28"/>
        </w:rPr>
        <w:t>m</w:t>
      </w:r>
      <w:r>
        <w:rPr>
          <w:w w:val="78"/>
          <w:sz w:val="28"/>
          <w:szCs w:val="28"/>
        </w:rPr>
        <w:t>,</w:t>
      </w:r>
      <w:r>
        <w:rPr>
          <w:spacing w:val="19"/>
          <w:w w:val="78"/>
          <w:sz w:val="28"/>
          <w:szCs w:val="28"/>
        </w:rPr>
        <w:t xml:space="preserve"> </w:t>
      </w:r>
      <w:r>
        <w:rPr>
          <w:w w:val="126"/>
          <w:sz w:val="28"/>
          <w:szCs w:val="28"/>
        </w:rPr>
        <w:t>as</w:t>
      </w:r>
      <w:r>
        <w:rPr>
          <w:spacing w:val="3"/>
          <w:w w:val="126"/>
          <w:sz w:val="28"/>
          <w:szCs w:val="28"/>
        </w:rPr>
        <w:t xml:space="preserve"> </w:t>
      </w:r>
      <w:r>
        <w:rPr>
          <w:sz w:val="28"/>
          <w:szCs w:val="28"/>
        </w:rPr>
        <w:t>it</w:t>
      </w:r>
      <w:r>
        <w:rPr>
          <w:spacing w:val="22"/>
          <w:sz w:val="28"/>
          <w:szCs w:val="28"/>
        </w:rPr>
        <w:t xml:space="preserve"> </w:t>
      </w:r>
      <w:r>
        <w:rPr>
          <w:w w:val="87"/>
          <w:sz w:val="28"/>
          <w:szCs w:val="28"/>
        </w:rPr>
        <w:t>i</w:t>
      </w:r>
      <w:r>
        <w:rPr>
          <w:w w:val="132"/>
          <w:sz w:val="28"/>
          <w:szCs w:val="28"/>
        </w:rPr>
        <w:t>s</w:t>
      </w:r>
      <w:r>
        <w:rPr>
          <w:spacing w:val="19"/>
          <w:w w:val="132"/>
          <w:sz w:val="28"/>
          <w:szCs w:val="28"/>
        </w:rPr>
        <w:t xml:space="preserve"> </w:t>
      </w:r>
      <w:r>
        <w:rPr>
          <w:sz w:val="28"/>
          <w:szCs w:val="28"/>
        </w:rPr>
        <w:t>a</w:t>
      </w:r>
      <w:r>
        <w:rPr>
          <w:spacing w:val="47"/>
          <w:sz w:val="28"/>
          <w:szCs w:val="28"/>
        </w:rPr>
        <w:t xml:space="preserve"> </w:t>
      </w:r>
      <w:r>
        <w:rPr>
          <w:w w:val="118"/>
          <w:sz w:val="28"/>
          <w:szCs w:val="28"/>
        </w:rPr>
        <w:t>c</w:t>
      </w:r>
      <w:r>
        <w:rPr>
          <w:w w:val="113"/>
          <w:sz w:val="28"/>
          <w:szCs w:val="28"/>
        </w:rPr>
        <w:t>o</w:t>
      </w:r>
      <w:r>
        <w:rPr>
          <w:w w:val="132"/>
          <w:sz w:val="28"/>
          <w:szCs w:val="28"/>
        </w:rPr>
        <w:t>s</w:t>
      </w:r>
      <w:r>
        <w:rPr>
          <w:w w:val="117"/>
          <w:sz w:val="28"/>
          <w:szCs w:val="28"/>
        </w:rPr>
        <w:t>t</w:t>
      </w:r>
      <w:r>
        <w:rPr>
          <w:w w:val="87"/>
          <w:sz w:val="28"/>
          <w:szCs w:val="28"/>
        </w:rPr>
        <w:t>l</w:t>
      </w:r>
      <w:r>
        <w:rPr>
          <w:w w:val="94"/>
          <w:sz w:val="28"/>
          <w:szCs w:val="28"/>
        </w:rPr>
        <w:t>y</w:t>
      </w:r>
      <w:r>
        <w:rPr>
          <w:spacing w:val="19"/>
          <w:w w:val="94"/>
          <w:sz w:val="28"/>
          <w:szCs w:val="28"/>
        </w:rPr>
        <w:t xml:space="preserve"> </w:t>
      </w:r>
      <w:r>
        <w:rPr>
          <w:w w:val="114"/>
          <w:sz w:val="28"/>
          <w:szCs w:val="28"/>
        </w:rPr>
        <w:t>t</w:t>
      </w:r>
      <w:r>
        <w:rPr>
          <w:spacing w:val="-3"/>
          <w:w w:val="114"/>
          <w:sz w:val="28"/>
          <w:szCs w:val="28"/>
        </w:rPr>
        <w:t>r</w:t>
      </w:r>
      <w:r>
        <w:rPr>
          <w:w w:val="114"/>
          <w:sz w:val="28"/>
          <w:szCs w:val="28"/>
        </w:rPr>
        <w:t>eatment</w:t>
      </w:r>
      <w:r>
        <w:rPr>
          <w:spacing w:val="17"/>
          <w:w w:val="114"/>
          <w:sz w:val="28"/>
          <w:szCs w:val="28"/>
        </w:rPr>
        <w:t xml:space="preserve"> </w:t>
      </w:r>
      <w:r>
        <w:rPr>
          <w:sz w:val="28"/>
          <w:szCs w:val="28"/>
        </w:rPr>
        <w:t xml:space="preserve">that </w:t>
      </w:r>
      <w:r>
        <w:rPr>
          <w:spacing w:val="17"/>
          <w:sz w:val="28"/>
          <w:szCs w:val="28"/>
        </w:rPr>
        <w:t xml:space="preserve"> </w:t>
      </w:r>
      <w:r>
        <w:rPr>
          <w:w w:val="116"/>
          <w:sz w:val="28"/>
          <w:szCs w:val="28"/>
        </w:rPr>
        <w:t>gene</w:t>
      </w:r>
      <w:r>
        <w:rPr>
          <w:spacing w:val="-6"/>
          <w:w w:val="116"/>
          <w:sz w:val="28"/>
          <w:szCs w:val="28"/>
        </w:rPr>
        <w:t>r</w:t>
      </w:r>
      <w:r>
        <w:rPr>
          <w:w w:val="116"/>
          <w:sz w:val="28"/>
          <w:szCs w:val="28"/>
        </w:rPr>
        <w:t>ates</w:t>
      </w:r>
      <w:r>
        <w:rPr>
          <w:spacing w:val="18"/>
          <w:w w:val="116"/>
          <w:sz w:val="28"/>
          <w:szCs w:val="28"/>
        </w:rPr>
        <w:t xml:space="preserve"> </w:t>
      </w:r>
      <w:r>
        <w:rPr>
          <w:sz w:val="28"/>
          <w:szCs w:val="28"/>
        </w:rPr>
        <w:t xml:space="preserve">the  </w:t>
      </w:r>
      <w:r>
        <w:rPr>
          <w:w w:val="112"/>
          <w:sz w:val="28"/>
          <w:szCs w:val="28"/>
        </w:rPr>
        <w:t>m</w:t>
      </w:r>
      <w:r>
        <w:rPr>
          <w:w w:val="113"/>
          <w:sz w:val="28"/>
          <w:szCs w:val="28"/>
        </w:rPr>
        <w:t>o</w:t>
      </w:r>
      <w:r>
        <w:rPr>
          <w:w w:val="132"/>
          <w:sz w:val="28"/>
          <w:szCs w:val="28"/>
        </w:rPr>
        <w:t>s</w:t>
      </w:r>
      <w:r>
        <w:rPr>
          <w:w w:val="117"/>
          <w:sz w:val="28"/>
          <w:szCs w:val="28"/>
        </w:rPr>
        <w:t xml:space="preserve">t </w:t>
      </w:r>
      <w:r>
        <w:rPr>
          <w:w w:val="132"/>
          <w:sz w:val="28"/>
          <w:szCs w:val="28"/>
        </w:rPr>
        <w:t>s</w:t>
      </w:r>
      <w:r>
        <w:rPr>
          <w:w w:val="87"/>
          <w:sz w:val="28"/>
          <w:szCs w:val="28"/>
        </w:rPr>
        <w:t>i</w:t>
      </w:r>
      <w:r>
        <w:rPr>
          <w:w w:val="112"/>
          <w:sz w:val="28"/>
          <w:szCs w:val="28"/>
        </w:rPr>
        <w:t>g</w:t>
      </w:r>
      <w:r>
        <w:rPr>
          <w:w w:val="110"/>
          <w:sz w:val="28"/>
          <w:szCs w:val="28"/>
        </w:rPr>
        <w:t>n</w:t>
      </w:r>
      <w:r>
        <w:rPr>
          <w:w w:val="87"/>
          <w:sz w:val="28"/>
          <w:szCs w:val="28"/>
        </w:rPr>
        <w:t>i</w:t>
      </w:r>
      <w:r>
        <w:rPr>
          <w:w w:val="99"/>
          <w:sz w:val="28"/>
          <w:szCs w:val="28"/>
        </w:rPr>
        <w:t>ﬁ</w:t>
      </w:r>
      <w:r>
        <w:rPr>
          <w:w w:val="118"/>
          <w:sz w:val="28"/>
          <w:szCs w:val="28"/>
        </w:rPr>
        <w:t>c</w:t>
      </w:r>
      <w:r>
        <w:rPr>
          <w:w w:val="122"/>
          <w:sz w:val="28"/>
          <w:szCs w:val="28"/>
        </w:rPr>
        <w:t>a</w:t>
      </w:r>
      <w:r>
        <w:rPr>
          <w:w w:val="110"/>
          <w:sz w:val="28"/>
          <w:szCs w:val="28"/>
        </w:rPr>
        <w:t>n</w:t>
      </w:r>
      <w:r>
        <w:rPr>
          <w:w w:val="117"/>
          <w:sz w:val="28"/>
          <w:szCs w:val="28"/>
        </w:rPr>
        <w:t xml:space="preserve">t  </w:t>
      </w:r>
      <w:r>
        <w:rPr>
          <w:w w:val="113"/>
          <w:sz w:val="28"/>
          <w:szCs w:val="28"/>
        </w:rPr>
        <w:t>amount</w:t>
      </w:r>
      <w:r>
        <w:rPr>
          <w:spacing w:val="65"/>
          <w:w w:val="113"/>
          <w:sz w:val="28"/>
          <w:szCs w:val="28"/>
        </w:rPr>
        <w:t xml:space="preserve"> </w:t>
      </w:r>
      <w:r>
        <w:rPr>
          <w:sz w:val="28"/>
          <w:szCs w:val="28"/>
        </w:rPr>
        <w:t xml:space="preserve">of </w:t>
      </w:r>
      <w:r>
        <w:rPr>
          <w:spacing w:val="7"/>
          <w:sz w:val="28"/>
          <w:szCs w:val="28"/>
        </w:rPr>
        <w:t xml:space="preserve"> </w:t>
      </w:r>
      <w:r>
        <w:rPr>
          <w:w w:val="122"/>
          <w:sz w:val="28"/>
          <w:szCs w:val="28"/>
        </w:rPr>
        <w:t>a</w:t>
      </w:r>
      <w:r>
        <w:rPr>
          <w:w w:val="112"/>
          <w:sz w:val="28"/>
          <w:szCs w:val="28"/>
        </w:rPr>
        <w:t>b</w:t>
      </w:r>
      <w:r>
        <w:rPr>
          <w:w w:val="132"/>
          <w:sz w:val="28"/>
          <w:szCs w:val="28"/>
        </w:rPr>
        <w:t>s</w:t>
      </w:r>
      <w:r>
        <w:rPr>
          <w:w w:val="113"/>
          <w:sz w:val="28"/>
          <w:szCs w:val="28"/>
        </w:rPr>
        <w:t>o</w:t>
      </w:r>
      <w:r>
        <w:rPr>
          <w:w w:val="101"/>
          <w:sz w:val="28"/>
          <w:szCs w:val="28"/>
        </w:rPr>
        <w:t>r</w:t>
      </w:r>
      <w:r>
        <w:rPr>
          <w:w w:val="112"/>
          <w:sz w:val="28"/>
          <w:szCs w:val="28"/>
        </w:rPr>
        <w:t>p</w:t>
      </w:r>
      <w:r>
        <w:rPr>
          <w:w w:val="117"/>
          <w:sz w:val="28"/>
          <w:szCs w:val="28"/>
        </w:rPr>
        <w:t>t</w:t>
      </w:r>
      <w:r>
        <w:rPr>
          <w:w w:val="87"/>
          <w:sz w:val="28"/>
          <w:szCs w:val="28"/>
        </w:rPr>
        <w:t>i</w:t>
      </w:r>
      <w:r>
        <w:rPr>
          <w:w w:val="113"/>
          <w:sz w:val="28"/>
          <w:szCs w:val="28"/>
        </w:rPr>
        <w:t>o</w:t>
      </w:r>
      <w:r>
        <w:rPr>
          <w:w w:val="110"/>
          <w:sz w:val="28"/>
          <w:szCs w:val="28"/>
        </w:rPr>
        <w:t>n</w:t>
      </w:r>
      <w:r>
        <w:rPr>
          <w:spacing w:val="55"/>
          <w:w w:val="110"/>
          <w:sz w:val="28"/>
          <w:szCs w:val="28"/>
        </w:rPr>
        <w:t xml:space="preserve"> </w:t>
      </w:r>
      <w:r>
        <w:rPr>
          <w:sz w:val="28"/>
          <w:szCs w:val="28"/>
        </w:rPr>
        <w:t xml:space="preserve">of </w:t>
      </w:r>
      <w:r>
        <w:rPr>
          <w:spacing w:val="7"/>
          <w:sz w:val="28"/>
          <w:szCs w:val="28"/>
        </w:rPr>
        <w:t xml:space="preserve"> </w:t>
      </w:r>
      <w:r>
        <w:rPr>
          <w:sz w:val="28"/>
          <w:szCs w:val="28"/>
        </w:rPr>
        <w:t xml:space="preserve">the </w:t>
      </w:r>
      <w:r>
        <w:rPr>
          <w:spacing w:val="36"/>
          <w:sz w:val="28"/>
          <w:szCs w:val="28"/>
        </w:rPr>
        <w:t xml:space="preserve"> </w:t>
      </w:r>
      <w:r>
        <w:rPr>
          <w:spacing w:val="-3"/>
          <w:w w:val="116"/>
          <w:sz w:val="28"/>
          <w:szCs w:val="28"/>
        </w:rPr>
        <w:t>r</w:t>
      </w:r>
      <w:r>
        <w:rPr>
          <w:w w:val="116"/>
          <w:sz w:val="28"/>
          <w:szCs w:val="28"/>
        </w:rPr>
        <w:t>esou</w:t>
      </w:r>
      <w:r>
        <w:rPr>
          <w:spacing w:val="-3"/>
          <w:w w:val="116"/>
          <w:sz w:val="28"/>
          <w:szCs w:val="28"/>
        </w:rPr>
        <w:t>r</w:t>
      </w:r>
      <w:r>
        <w:rPr>
          <w:w w:val="116"/>
          <w:sz w:val="28"/>
          <w:szCs w:val="28"/>
        </w:rPr>
        <w:t>ces</w:t>
      </w:r>
      <w:r>
        <w:rPr>
          <w:spacing w:val="49"/>
          <w:w w:val="116"/>
          <w:sz w:val="28"/>
          <w:szCs w:val="28"/>
        </w:rPr>
        <w:t xml:space="preserve"> </w:t>
      </w:r>
      <w:r>
        <w:rPr>
          <w:spacing w:val="-2"/>
          <w:w w:val="122"/>
          <w:sz w:val="28"/>
          <w:szCs w:val="28"/>
        </w:rPr>
        <w:t>a</w:t>
      </w:r>
      <w:r>
        <w:rPr>
          <w:spacing w:val="-2"/>
          <w:w w:val="96"/>
          <w:sz w:val="28"/>
          <w:szCs w:val="28"/>
        </w:rPr>
        <w:t>v</w:t>
      </w:r>
      <w:r>
        <w:rPr>
          <w:w w:val="122"/>
          <w:sz w:val="28"/>
          <w:szCs w:val="28"/>
        </w:rPr>
        <w:t>a</w:t>
      </w:r>
      <w:r>
        <w:rPr>
          <w:w w:val="87"/>
          <w:sz w:val="28"/>
          <w:szCs w:val="28"/>
        </w:rPr>
        <w:t>il</w:t>
      </w:r>
      <w:r>
        <w:rPr>
          <w:w w:val="122"/>
          <w:sz w:val="28"/>
          <w:szCs w:val="28"/>
        </w:rPr>
        <w:t>a</w:t>
      </w:r>
      <w:r>
        <w:rPr>
          <w:w w:val="112"/>
          <w:sz w:val="28"/>
          <w:szCs w:val="28"/>
        </w:rPr>
        <w:t>b</w:t>
      </w:r>
      <w:r>
        <w:rPr>
          <w:w w:val="87"/>
          <w:sz w:val="28"/>
          <w:szCs w:val="28"/>
        </w:rPr>
        <w:t>l</w:t>
      </w:r>
      <w:r>
        <w:rPr>
          <w:w w:val="119"/>
          <w:sz w:val="28"/>
          <w:szCs w:val="28"/>
        </w:rPr>
        <w:t>e</w:t>
      </w:r>
      <w:r>
        <w:rPr>
          <w:spacing w:val="55"/>
          <w:w w:val="119"/>
          <w:sz w:val="28"/>
          <w:szCs w:val="28"/>
        </w:rPr>
        <w:t xml:space="preserve"> </w:t>
      </w:r>
      <w:r>
        <w:rPr>
          <w:sz w:val="28"/>
          <w:szCs w:val="28"/>
        </w:rPr>
        <w:t xml:space="preserve">for </w:t>
      </w:r>
      <w:r>
        <w:rPr>
          <w:spacing w:val="8"/>
          <w:sz w:val="28"/>
          <w:szCs w:val="28"/>
        </w:rPr>
        <w:t xml:space="preserve"> </w:t>
      </w:r>
      <w:r>
        <w:rPr>
          <w:w w:val="110"/>
          <w:sz w:val="28"/>
          <w:szCs w:val="28"/>
        </w:rPr>
        <w:t>h</w:t>
      </w:r>
      <w:r>
        <w:rPr>
          <w:w w:val="119"/>
          <w:sz w:val="28"/>
          <w:szCs w:val="28"/>
        </w:rPr>
        <w:t>e</w:t>
      </w:r>
      <w:r>
        <w:rPr>
          <w:w w:val="122"/>
          <w:sz w:val="28"/>
          <w:szCs w:val="28"/>
        </w:rPr>
        <w:t>a</w:t>
      </w:r>
      <w:r>
        <w:rPr>
          <w:w w:val="87"/>
          <w:sz w:val="28"/>
          <w:szCs w:val="28"/>
        </w:rPr>
        <w:t>l</w:t>
      </w:r>
      <w:r>
        <w:rPr>
          <w:w w:val="117"/>
          <w:sz w:val="28"/>
          <w:szCs w:val="28"/>
        </w:rPr>
        <w:t>t</w:t>
      </w:r>
      <w:r>
        <w:rPr>
          <w:w w:val="110"/>
          <w:sz w:val="28"/>
          <w:szCs w:val="28"/>
        </w:rPr>
        <w:t>h</w:t>
      </w:r>
      <w:r>
        <w:rPr>
          <w:w w:val="105"/>
          <w:sz w:val="28"/>
          <w:szCs w:val="28"/>
        </w:rPr>
        <w:t>.</w:t>
      </w:r>
      <w:r>
        <w:rPr>
          <w:spacing w:val="55"/>
          <w:w w:val="105"/>
          <w:sz w:val="28"/>
          <w:szCs w:val="28"/>
        </w:rPr>
        <w:t xml:space="preserve"> </w:t>
      </w:r>
      <w:r>
        <w:rPr>
          <w:w w:val="97"/>
          <w:sz w:val="28"/>
          <w:szCs w:val="28"/>
        </w:rPr>
        <w:t>T</w:t>
      </w:r>
      <w:r>
        <w:rPr>
          <w:w w:val="110"/>
          <w:sz w:val="28"/>
          <w:szCs w:val="28"/>
        </w:rPr>
        <w:t>h</w:t>
      </w:r>
      <w:r>
        <w:rPr>
          <w:w w:val="87"/>
          <w:sz w:val="28"/>
          <w:szCs w:val="28"/>
        </w:rPr>
        <w:t>i</w:t>
      </w:r>
      <w:r>
        <w:rPr>
          <w:w w:val="132"/>
          <w:sz w:val="28"/>
          <w:szCs w:val="28"/>
        </w:rPr>
        <w:t xml:space="preserve">s </w:t>
      </w:r>
      <w:r>
        <w:rPr>
          <w:sz w:val="28"/>
          <w:szCs w:val="28"/>
        </w:rPr>
        <w:t xml:space="preserve">could </w:t>
      </w:r>
      <w:r>
        <w:rPr>
          <w:spacing w:val="26"/>
          <w:sz w:val="28"/>
          <w:szCs w:val="28"/>
        </w:rPr>
        <w:t xml:space="preserve"> </w:t>
      </w:r>
      <w:r>
        <w:rPr>
          <w:sz w:val="28"/>
          <w:szCs w:val="28"/>
        </w:rPr>
        <w:t xml:space="preserve">be </w:t>
      </w:r>
      <w:r>
        <w:rPr>
          <w:spacing w:val="5"/>
          <w:sz w:val="28"/>
          <w:szCs w:val="28"/>
        </w:rPr>
        <w:t xml:space="preserve"> </w:t>
      </w:r>
      <w:r>
        <w:rPr>
          <w:spacing w:val="-3"/>
          <w:w w:val="113"/>
          <w:sz w:val="28"/>
          <w:szCs w:val="28"/>
        </w:rPr>
        <w:t>r</w:t>
      </w:r>
      <w:r>
        <w:rPr>
          <w:w w:val="113"/>
          <w:sz w:val="28"/>
          <w:szCs w:val="28"/>
        </w:rPr>
        <w:t>educed</w:t>
      </w:r>
      <w:r>
        <w:rPr>
          <w:spacing w:val="14"/>
          <w:w w:val="113"/>
          <w:sz w:val="28"/>
          <w:szCs w:val="28"/>
        </w:rPr>
        <w:t xml:space="preserve"> </w:t>
      </w:r>
      <w:r>
        <w:rPr>
          <w:spacing w:val="-2"/>
          <w:sz w:val="28"/>
          <w:szCs w:val="28"/>
        </w:rPr>
        <w:t>b</w:t>
      </w:r>
      <w:r>
        <w:rPr>
          <w:sz w:val="28"/>
          <w:szCs w:val="28"/>
        </w:rPr>
        <w:t>y</w:t>
      </w:r>
      <w:r>
        <w:rPr>
          <w:spacing w:val="28"/>
          <w:sz w:val="28"/>
          <w:szCs w:val="28"/>
        </w:rPr>
        <w:t xml:space="preserve"> </w:t>
      </w:r>
      <w:r>
        <w:rPr>
          <w:w w:val="110"/>
          <w:sz w:val="28"/>
          <w:szCs w:val="28"/>
        </w:rPr>
        <w:t>u</w:t>
      </w:r>
      <w:r>
        <w:rPr>
          <w:w w:val="132"/>
          <w:sz w:val="28"/>
          <w:szCs w:val="28"/>
        </w:rPr>
        <w:t>s</w:t>
      </w:r>
      <w:r>
        <w:rPr>
          <w:w w:val="87"/>
          <w:sz w:val="28"/>
          <w:szCs w:val="28"/>
        </w:rPr>
        <w:t>i</w:t>
      </w:r>
      <w:r>
        <w:rPr>
          <w:w w:val="110"/>
          <w:sz w:val="28"/>
          <w:szCs w:val="28"/>
        </w:rPr>
        <w:t>n</w:t>
      </w:r>
      <w:r>
        <w:rPr>
          <w:w w:val="112"/>
          <w:sz w:val="28"/>
          <w:szCs w:val="28"/>
        </w:rPr>
        <w:t>g</w:t>
      </w:r>
      <w:r>
        <w:rPr>
          <w:spacing w:val="20"/>
          <w:sz w:val="28"/>
          <w:szCs w:val="28"/>
        </w:rPr>
        <w:t xml:space="preserve"> </w:t>
      </w:r>
      <w:r>
        <w:rPr>
          <w:spacing w:val="-3"/>
          <w:w w:val="117"/>
          <w:sz w:val="28"/>
          <w:szCs w:val="28"/>
        </w:rPr>
        <w:t>t</w:t>
      </w:r>
      <w:r>
        <w:rPr>
          <w:w w:val="113"/>
          <w:sz w:val="28"/>
          <w:szCs w:val="28"/>
        </w:rPr>
        <w:t>oo</w:t>
      </w:r>
      <w:r>
        <w:rPr>
          <w:w w:val="87"/>
          <w:sz w:val="28"/>
          <w:szCs w:val="28"/>
        </w:rPr>
        <w:t>l</w:t>
      </w:r>
      <w:r>
        <w:rPr>
          <w:w w:val="132"/>
          <w:sz w:val="28"/>
          <w:szCs w:val="28"/>
        </w:rPr>
        <w:t>s</w:t>
      </w:r>
      <w:r>
        <w:rPr>
          <w:spacing w:val="20"/>
          <w:sz w:val="28"/>
          <w:szCs w:val="28"/>
        </w:rPr>
        <w:t xml:space="preserve"> </w:t>
      </w:r>
      <w:r>
        <w:rPr>
          <w:w w:val="121"/>
          <w:sz w:val="28"/>
          <w:szCs w:val="28"/>
        </w:rPr>
        <w:t>such</w:t>
      </w:r>
      <w:r>
        <w:rPr>
          <w:spacing w:val="-17"/>
          <w:w w:val="121"/>
          <w:sz w:val="28"/>
          <w:szCs w:val="28"/>
        </w:rPr>
        <w:t xml:space="preserve"> </w:t>
      </w:r>
      <w:r>
        <w:rPr>
          <w:w w:val="121"/>
          <w:sz w:val="28"/>
          <w:szCs w:val="28"/>
        </w:rPr>
        <w:t>as</w:t>
      </w:r>
      <w:r>
        <w:rPr>
          <w:spacing w:val="19"/>
          <w:w w:val="121"/>
          <w:sz w:val="28"/>
          <w:szCs w:val="28"/>
        </w:rPr>
        <w:t xml:space="preserve"> </w:t>
      </w:r>
      <w:r>
        <w:rPr>
          <w:w w:val="112"/>
          <w:sz w:val="28"/>
          <w:szCs w:val="28"/>
        </w:rPr>
        <w:t>m</w:t>
      </w:r>
      <w:r>
        <w:rPr>
          <w:w w:val="122"/>
          <w:sz w:val="28"/>
          <w:szCs w:val="28"/>
        </w:rPr>
        <w:t>a</w:t>
      </w:r>
      <w:r>
        <w:rPr>
          <w:w w:val="118"/>
          <w:sz w:val="28"/>
          <w:szCs w:val="28"/>
        </w:rPr>
        <w:t>c</w:t>
      </w:r>
      <w:r>
        <w:rPr>
          <w:w w:val="110"/>
          <w:sz w:val="28"/>
          <w:szCs w:val="28"/>
        </w:rPr>
        <w:t>h</w:t>
      </w:r>
      <w:r>
        <w:rPr>
          <w:w w:val="87"/>
          <w:sz w:val="28"/>
          <w:szCs w:val="28"/>
        </w:rPr>
        <w:t>i</w:t>
      </w:r>
      <w:r>
        <w:rPr>
          <w:w w:val="110"/>
          <w:sz w:val="28"/>
          <w:szCs w:val="28"/>
        </w:rPr>
        <w:t>n</w:t>
      </w:r>
      <w:r>
        <w:rPr>
          <w:w w:val="119"/>
          <w:sz w:val="28"/>
          <w:szCs w:val="28"/>
        </w:rPr>
        <w:t>e</w:t>
      </w:r>
      <w:r>
        <w:rPr>
          <w:spacing w:val="20"/>
          <w:sz w:val="28"/>
          <w:szCs w:val="28"/>
        </w:rPr>
        <w:t xml:space="preserve"> </w:t>
      </w:r>
      <w:r>
        <w:rPr>
          <w:sz w:val="28"/>
          <w:szCs w:val="28"/>
        </w:rPr>
        <w:t xml:space="preserve">learning </w:t>
      </w:r>
      <w:r>
        <w:rPr>
          <w:spacing w:val="26"/>
          <w:sz w:val="28"/>
          <w:szCs w:val="28"/>
        </w:rPr>
        <w:t xml:space="preserve"> </w:t>
      </w:r>
      <w:r>
        <w:rPr>
          <w:spacing w:val="-3"/>
          <w:sz w:val="28"/>
          <w:szCs w:val="28"/>
        </w:rPr>
        <w:t>t</w:t>
      </w:r>
      <w:r>
        <w:rPr>
          <w:sz w:val="28"/>
          <w:szCs w:val="28"/>
        </w:rPr>
        <w:t>o</w:t>
      </w:r>
      <w:r>
        <w:rPr>
          <w:spacing w:val="51"/>
          <w:sz w:val="28"/>
          <w:szCs w:val="28"/>
        </w:rPr>
        <w:t xml:space="preserve"> </w:t>
      </w:r>
      <w:r>
        <w:rPr>
          <w:w w:val="118"/>
          <w:sz w:val="28"/>
          <w:szCs w:val="28"/>
        </w:rPr>
        <w:t>c</w:t>
      </w:r>
      <w:r>
        <w:rPr>
          <w:w w:val="87"/>
          <w:sz w:val="28"/>
          <w:szCs w:val="28"/>
        </w:rPr>
        <w:t>l</w:t>
      </w:r>
      <w:r>
        <w:rPr>
          <w:w w:val="122"/>
          <w:sz w:val="28"/>
          <w:szCs w:val="28"/>
        </w:rPr>
        <w:t>a</w:t>
      </w:r>
      <w:r>
        <w:rPr>
          <w:w w:val="132"/>
          <w:sz w:val="28"/>
          <w:szCs w:val="28"/>
        </w:rPr>
        <w:t>ss</w:t>
      </w:r>
      <w:r>
        <w:rPr>
          <w:w w:val="87"/>
          <w:sz w:val="28"/>
          <w:szCs w:val="28"/>
        </w:rPr>
        <w:t>i</w:t>
      </w:r>
      <w:r>
        <w:rPr>
          <w:w w:val="104"/>
          <w:sz w:val="28"/>
          <w:szCs w:val="28"/>
        </w:rPr>
        <w:t>f</w:t>
      </w:r>
      <w:r>
        <w:rPr>
          <w:w w:val="94"/>
          <w:sz w:val="28"/>
          <w:szCs w:val="28"/>
        </w:rPr>
        <w:t>y</w:t>
      </w:r>
      <w:r>
        <w:rPr>
          <w:spacing w:val="20"/>
          <w:sz w:val="28"/>
          <w:szCs w:val="28"/>
        </w:rPr>
        <w:t xml:space="preserve"> </w:t>
      </w:r>
      <w:r>
        <w:rPr>
          <w:sz w:val="28"/>
          <w:szCs w:val="28"/>
        </w:rPr>
        <w:t>f</w:t>
      </w:r>
      <w:r>
        <w:rPr>
          <w:spacing w:val="-3"/>
          <w:sz w:val="28"/>
          <w:szCs w:val="28"/>
        </w:rPr>
        <w:t>r</w:t>
      </w:r>
      <w:r>
        <w:rPr>
          <w:sz w:val="28"/>
          <w:szCs w:val="28"/>
        </w:rPr>
        <w:t>om</w:t>
      </w:r>
      <w:r>
        <w:rPr>
          <w:spacing w:val="69"/>
          <w:sz w:val="28"/>
          <w:szCs w:val="28"/>
        </w:rPr>
        <w:t xml:space="preserve"> </w:t>
      </w:r>
      <w:r>
        <w:rPr>
          <w:w w:val="117"/>
          <w:sz w:val="28"/>
          <w:szCs w:val="28"/>
        </w:rPr>
        <w:t>t</w:t>
      </w:r>
      <w:r>
        <w:rPr>
          <w:w w:val="110"/>
          <w:sz w:val="28"/>
          <w:szCs w:val="28"/>
        </w:rPr>
        <w:t>h</w:t>
      </w:r>
      <w:r>
        <w:rPr>
          <w:w w:val="119"/>
          <w:sz w:val="28"/>
          <w:szCs w:val="28"/>
        </w:rPr>
        <w:t xml:space="preserve">e </w:t>
      </w:r>
      <w:r>
        <w:rPr>
          <w:sz w:val="28"/>
          <w:szCs w:val="28"/>
        </w:rPr>
        <w:t>initial</w:t>
      </w:r>
      <w:r>
        <w:rPr>
          <w:spacing w:val="62"/>
          <w:sz w:val="28"/>
          <w:szCs w:val="28"/>
        </w:rPr>
        <w:t xml:space="preserve"> </w:t>
      </w:r>
      <w:r>
        <w:rPr>
          <w:w w:val="120"/>
          <w:sz w:val="28"/>
          <w:szCs w:val="28"/>
        </w:rPr>
        <w:t>stages.</w:t>
      </w:r>
      <w:r>
        <w:rPr>
          <w:spacing w:val="37"/>
          <w:w w:val="120"/>
          <w:sz w:val="28"/>
          <w:szCs w:val="28"/>
        </w:rPr>
        <w:t xml:space="preserve"> </w:t>
      </w:r>
      <w:r>
        <w:rPr>
          <w:sz w:val="28"/>
          <w:szCs w:val="28"/>
        </w:rPr>
        <w:t xml:space="preserve">Although </w:t>
      </w:r>
      <w:r>
        <w:rPr>
          <w:spacing w:val="38"/>
          <w:sz w:val="28"/>
          <w:szCs w:val="28"/>
        </w:rPr>
        <w:t xml:space="preserve"> </w:t>
      </w:r>
      <w:r>
        <w:rPr>
          <w:sz w:val="28"/>
          <w:szCs w:val="28"/>
        </w:rPr>
        <w:t xml:space="preserve">the </w:t>
      </w:r>
      <w:r>
        <w:rPr>
          <w:spacing w:val="29"/>
          <w:sz w:val="28"/>
          <w:szCs w:val="28"/>
        </w:rPr>
        <w:t xml:space="preserve"> </w:t>
      </w:r>
      <w:r>
        <w:rPr>
          <w:w w:val="122"/>
          <w:sz w:val="28"/>
          <w:szCs w:val="28"/>
        </w:rPr>
        <w:t>a</w:t>
      </w:r>
      <w:r>
        <w:rPr>
          <w:w w:val="112"/>
          <w:sz w:val="28"/>
          <w:szCs w:val="28"/>
        </w:rPr>
        <w:t>pp</w:t>
      </w:r>
      <w:r>
        <w:rPr>
          <w:w w:val="87"/>
          <w:sz w:val="28"/>
          <w:szCs w:val="28"/>
        </w:rPr>
        <w:t>li</w:t>
      </w:r>
      <w:r>
        <w:rPr>
          <w:w w:val="118"/>
          <w:sz w:val="28"/>
          <w:szCs w:val="28"/>
        </w:rPr>
        <w:t>c</w:t>
      </w:r>
      <w:r>
        <w:rPr>
          <w:w w:val="122"/>
          <w:sz w:val="28"/>
          <w:szCs w:val="28"/>
        </w:rPr>
        <w:t>a</w:t>
      </w:r>
      <w:r>
        <w:rPr>
          <w:w w:val="117"/>
          <w:sz w:val="28"/>
          <w:szCs w:val="28"/>
        </w:rPr>
        <w:t>t</w:t>
      </w:r>
      <w:r>
        <w:rPr>
          <w:w w:val="87"/>
          <w:sz w:val="28"/>
          <w:szCs w:val="28"/>
        </w:rPr>
        <w:t>i</w:t>
      </w:r>
      <w:r>
        <w:rPr>
          <w:w w:val="113"/>
          <w:sz w:val="28"/>
          <w:szCs w:val="28"/>
        </w:rPr>
        <w:t>o</w:t>
      </w:r>
      <w:r>
        <w:rPr>
          <w:w w:val="110"/>
          <w:sz w:val="28"/>
          <w:szCs w:val="28"/>
        </w:rPr>
        <w:t>n</w:t>
      </w:r>
      <w:r>
        <w:rPr>
          <w:spacing w:val="48"/>
          <w:w w:val="110"/>
          <w:sz w:val="28"/>
          <w:szCs w:val="28"/>
        </w:rPr>
        <w:t xml:space="preserve"> </w:t>
      </w:r>
      <w:r>
        <w:rPr>
          <w:sz w:val="28"/>
          <w:szCs w:val="28"/>
        </w:rPr>
        <w:t xml:space="preserve">of  </w:t>
      </w:r>
      <w:r>
        <w:rPr>
          <w:w w:val="112"/>
          <w:sz w:val="28"/>
          <w:szCs w:val="28"/>
        </w:rPr>
        <w:t>m</w:t>
      </w:r>
      <w:r>
        <w:rPr>
          <w:w w:val="122"/>
          <w:sz w:val="28"/>
          <w:szCs w:val="28"/>
        </w:rPr>
        <w:t>a</w:t>
      </w:r>
      <w:r>
        <w:rPr>
          <w:w w:val="118"/>
          <w:sz w:val="28"/>
          <w:szCs w:val="28"/>
        </w:rPr>
        <w:t>c</w:t>
      </w:r>
      <w:r>
        <w:rPr>
          <w:w w:val="110"/>
          <w:sz w:val="28"/>
          <w:szCs w:val="28"/>
        </w:rPr>
        <w:t>h</w:t>
      </w:r>
      <w:r>
        <w:rPr>
          <w:w w:val="87"/>
          <w:sz w:val="28"/>
          <w:szCs w:val="28"/>
        </w:rPr>
        <w:t>i</w:t>
      </w:r>
      <w:r>
        <w:rPr>
          <w:w w:val="110"/>
          <w:sz w:val="28"/>
          <w:szCs w:val="28"/>
        </w:rPr>
        <w:t>n</w:t>
      </w:r>
      <w:r>
        <w:rPr>
          <w:w w:val="119"/>
          <w:sz w:val="28"/>
          <w:szCs w:val="28"/>
        </w:rPr>
        <w:t>e</w:t>
      </w:r>
      <w:r>
        <w:rPr>
          <w:spacing w:val="33"/>
          <w:w w:val="119"/>
          <w:sz w:val="28"/>
          <w:szCs w:val="28"/>
        </w:rPr>
        <w:t xml:space="preserve"> </w:t>
      </w:r>
      <w:r>
        <w:rPr>
          <w:sz w:val="28"/>
          <w:szCs w:val="28"/>
        </w:rPr>
        <w:t xml:space="preserve">learning </w:t>
      </w:r>
      <w:r>
        <w:rPr>
          <w:spacing w:val="39"/>
          <w:sz w:val="28"/>
          <w:szCs w:val="28"/>
        </w:rPr>
        <w:t xml:space="preserve"> </w:t>
      </w:r>
      <w:r>
        <w:rPr>
          <w:sz w:val="28"/>
          <w:szCs w:val="28"/>
        </w:rPr>
        <w:t>in</w:t>
      </w:r>
      <w:r>
        <w:rPr>
          <w:spacing w:val="37"/>
          <w:sz w:val="28"/>
          <w:szCs w:val="28"/>
        </w:rPr>
        <w:t xml:space="preserve"> </w:t>
      </w:r>
      <w:r>
        <w:rPr>
          <w:w w:val="110"/>
          <w:sz w:val="28"/>
          <w:szCs w:val="28"/>
        </w:rPr>
        <w:t>h</w:t>
      </w:r>
      <w:r>
        <w:rPr>
          <w:w w:val="119"/>
          <w:sz w:val="28"/>
          <w:szCs w:val="28"/>
        </w:rPr>
        <w:t>e</w:t>
      </w:r>
      <w:r>
        <w:rPr>
          <w:w w:val="122"/>
          <w:sz w:val="28"/>
          <w:szCs w:val="28"/>
        </w:rPr>
        <w:t>a</w:t>
      </w:r>
      <w:r>
        <w:rPr>
          <w:w w:val="87"/>
          <w:sz w:val="28"/>
          <w:szCs w:val="28"/>
        </w:rPr>
        <w:t>l</w:t>
      </w:r>
      <w:r>
        <w:rPr>
          <w:w w:val="117"/>
          <w:sz w:val="28"/>
          <w:szCs w:val="28"/>
        </w:rPr>
        <w:t>t</w:t>
      </w:r>
      <w:r>
        <w:rPr>
          <w:w w:val="110"/>
          <w:sz w:val="28"/>
          <w:szCs w:val="28"/>
        </w:rPr>
        <w:t>h</w:t>
      </w:r>
      <w:r>
        <w:rPr>
          <w:w w:val="118"/>
          <w:sz w:val="28"/>
          <w:szCs w:val="28"/>
        </w:rPr>
        <w:t>c</w:t>
      </w:r>
      <w:r>
        <w:rPr>
          <w:w w:val="122"/>
          <w:sz w:val="28"/>
          <w:szCs w:val="28"/>
        </w:rPr>
        <w:t>a</w:t>
      </w:r>
      <w:r>
        <w:rPr>
          <w:spacing w:val="-3"/>
          <w:w w:val="101"/>
          <w:sz w:val="28"/>
          <w:szCs w:val="28"/>
        </w:rPr>
        <w:t>r</w:t>
      </w:r>
      <w:r>
        <w:rPr>
          <w:w w:val="119"/>
          <w:sz w:val="28"/>
          <w:szCs w:val="28"/>
        </w:rPr>
        <w:t>e</w:t>
      </w:r>
      <w:r>
        <w:rPr>
          <w:spacing w:val="33"/>
          <w:w w:val="119"/>
          <w:sz w:val="28"/>
          <w:szCs w:val="28"/>
        </w:rPr>
        <w:t xml:space="preserve"> </w:t>
      </w:r>
      <w:r>
        <w:rPr>
          <w:w w:val="122"/>
          <w:sz w:val="28"/>
          <w:szCs w:val="28"/>
        </w:rPr>
        <w:t>a</w:t>
      </w:r>
      <w:r>
        <w:rPr>
          <w:w w:val="110"/>
          <w:sz w:val="28"/>
          <w:szCs w:val="28"/>
        </w:rPr>
        <w:t>n</w:t>
      </w:r>
      <w:r>
        <w:rPr>
          <w:w w:val="112"/>
          <w:sz w:val="28"/>
          <w:szCs w:val="28"/>
        </w:rPr>
        <w:t xml:space="preserve">d </w:t>
      </w:r>
      <w:r>
        <w:rPr>
          <w:sz w:val="28"/>
          <w:szCs w:val="28"/>
        </w:rPr>
        <w:t xml:space="preserve">other </w:t>
      </w:r>
      <w:r>
        <w:rPr>
          <w:spacing w:val="35"/>
          <w:sz w:val="28"/>
          <w:szCs w:val="28"/>
        </w:rPr>
        <w:t xml:space="preserve"> </w:t>
      </w:r>
      <w:r>
        <w:rPr>
          <w:w w:val="119"/>
          <w:sz w:val="28"/>
          <w:szCs w:val="28"/>
        </w:rPr>
        <w:t>a</w:t>
      </w:r>
      <w:r>
        <w:rPr>
          <w:spacing w:val="-4"/>
          <w:w w:val="119"/>
          <w:sz w:val="28"/>
          <w:szCs w:val="28"/>
        </w:rPr>
        <w:t>r</w:t>
      </w:r>
      <w:r>
        <w:rPr>
          <w:w w:val="119"/>
          <w:sz w:val="28"/>
          <w:szCs w:val="28"/>
        </w:rPr>
        <w:t>eas</w:t>
      </w:r>
      <w:r>
        <w:rPr>
          <w:spacing w:val="27"/>
          <w:w w:val="119"/>
          <w:sz w:val="28"/>
          <w:szCs w:val="28"/>
        </w:rPr>
        <w:t xml:space="preserve"> </w:t>
      </w:r>
      <w:r>
        <w:rPr>
          <w:w w:val="87"/>
          <w:sz w:val="28"/>
          <w:szCs w:val="28"/>
        </w:rPr>
        <w:t>i</w:t>
      </w:r>
      <w:r>
        <w:rPr>
          <w:w w:val="132"/>
          <w:sz w:val="28"/>
          <w:szCs w:val="28"/>
        </w:rPr>
        <w:t>s</w:t>
      </w:r>
      <w:r>
        <w:rPr>
          <w:spacing w:val="35"/>
          <w:sz w:val="28"/>
          <w:szCs w:val="28"/>
        </w:rPr>
        <w:t xml:space="preserve"> </w:t>
      </w:r>
      <w:r>
        <w:rPr>
          <w:w w:val="104"/>
          <w:sz w:val="28"/>
          <w:szCs w:val="28"/>
        </w:rPr>
        <w:t>f</w:t>
      </w:r>
      <w:r>
        <w:rPr>
          <w:spacing w:val="-2"/>
          <w:w w:val="122"/>
          <w:sz w:val="28"/>
          <w:szCs w:val="28"/>
        </w:rPr>
        <w:t>a</w:t>
      </w:r>
      <w:r>
        <w:rPr>
          <w:spacing w:val="-2"/>
          <w:w w:val="96"/>
          <w:sz w:val="28"/>
          <w:szCs w:val="28"/>
        </w:rPr>
        <w:t>v</w:t>
      </w:r>
      <w:r>
        <w:rPr>
          <w:w w:val="113"/>
          <w:sz w:val="28"/>
          <w:szCs w:val="28"/>
        </w:rPr>
        <w:t>o</w:t>
      </w:r>
      <w:r>
        <w:rPr>
          <w:spacing w:val="-5"/>
          <w:w w:val="101"/>
          <w:sz w:val="28"/>
          <w:szCs w:val="28"/>
        </w:rPr>
        <w:t>r</w:t>
      </w:r>
      <w:r>
        <w:rPr>
          <w:w w:val="122"/>
          <w:sz w:val="28"/>
          <w:szCs w:val="28"/>
        </w:rPr>
        <w:t>a</w:t>
      </w:r>
      <w:r>
        <w:rPr>
          <w:w w:val="112"/>
          <w:sz w:val="28"/>
          <w:szCs w:val="28"/>
        </w:rPr>
        <w:t>b</w:t>
      </w:r>
      <w:r>
        <w:rPr>
          <w:w w:val="87"/>
          <w:sz w:val="28"/>
          <w:szCs w:val="28"/>
        </w:rPr>
        <w:t>l</w:t>
      </w:r>
      <w:r>
        <w:rPr>
          <w:w w:val="119"/>
          <w:sz w:val="28"/>
          <w:szCs w:val="28"/>
        </w:rPr>
        <w:t>e</w:t>
      </w:r>
      <w:r>
        <w:rPr>
          <w:w w:val="78"/>
          <w:sz w:val="28"/>
          <w:szCs w:val="28"/>
        </w:rPr>
        <w:t>,</w:t>
      </w:r>
      <w:r>
        <w:rPr>
          <w:spacing w:val="35"/>
          <w:sz w:val="28"/>
          <w:szCs w:val="28"/>
        </w:rPr>
        <w:t xml:space="preserve"> </w:t>
      </w:r>
      <w:r>
        <w:rPr>
          <w:sz w:val="28"/>
          <w:szCs w:val="28"/>
        </w:rPr>
        <w:t xml:space="preserve">the </w:t>
      </w:r>
      <w:r>
        <w:rPr>
          <w:spacing w:val="16"/>
          <w:sz w:val="28"/>
          <w:szCs w:val="28"/>
        </w:rPr>
        <w:t xml:space="preserve"> </w:t>
      </w:r>
      <w:r>
        <w:rPr>
          <w:sz w:val="28"/>
          <w:szCs w:val="28"/>
        </w:rPr>
        <w:t>ﬁeld</w:t>
      </w:r>
      <w:r>
        <w:rPr>
          <w:spacing w:val="64"/>
          <w:sz w:val="28"/>
          <w:szCs w:val="28"/>
        </w:rPr>
        <w:t xml:space="preserve"> </w:t>
      </w:r>
      <w:r>
        <w:rPr>
          <w:sz w:val="28"/>
          <w:szCs w:val="28"/>
        </w:rPr>
        <w:t>of</w:t>
      </w:r>
      <w:r>
        <w:rPr>
          <w:spacing w:val="57"/>
          <w:sz w:val="28"/>
          <w:szCs w:val="28"/>
        </w:rPr>
        <w:t xml:space="preserve"> </w:t>
      </w:r>
      <w:r>
        <w:rPr>
          <w:sz w:val="28"/>
          <w:szCs w:val="28"/>
        </w:rPr>
        <w:t>li</w:t>
      </w:r>
      <w:r>
        <w:rPr>
          <w:spacing w:val="-2"/>
          <w:sz w:val="28"/>
          <w:szCs w:val="28"/>
        </w:rPr>
        <w:t>v</w:t>
      </w:r>
      <w:r>
        <w:rPr>
          <w:sz w:val="28"/>
          <w:szCs w:val="28"/>
        </w:rPr>
        <w:t>er</w:t>
      </w:r>
      <w:r>
        <w:rPr>
          <w:spacing w:val="34"/>
          <w:sz w:val="28"/>
          <w:szCs w:val="28"/>
        </w:rPr>
        <w:t xml:space="preserve"> </w:t>
      </w:r>
      <w:r>
        <w:rPr>
          <w:w w:val="112"/>
          <w:sz w:val="28"/>
          <w:szCs w:val="28"/>
        </w:rPr>
        <w:t>d</w:t>
      </w:r>
      <w:r>
        <w:rPr>
          <w:w w:val="87"/>
          <w:sz w:val="28"/>
          <w:szCs w:val="28"/>
        </w:rPr>
        <w:t>i</w:t>
      </w:r>
      <w:r>
        <w:rPr>
          <w:w w:val="132"/>
          <w:sz w:val="28"/>
          <w:szCs w:val="28"/>
        </w:rPr>
        <w:t>s</w:t>
      </w:r>
      <w:r>
        <w:rPr>
          <w:w w:val="119"/>
          <w:sz w:val="28"/>
          <w:szCs w:val="28"/>
        </w:rPr>
        <w:t>e</w:t>
      </w:r>
      <w:r>
        <w:rPr>
          <w:w w:val="122"/>
          <w:sz w:val="28"/>
          <w:szCs w:val="28"/>
        </w:rPr>
        <w:t>a</w:t>
      </w:r>
      <w:r>
        <w:rPr>
          <w:w w:val="132"/>
          <w:sz w:val="28"/>
          <w:szCs w:val="28"/>
        </w:rPr>
        <w:t>s</w:t>
      </w:r>
      <w:r>
        <w:rPr>
          <w:w w:val="119"/>
          <w:sz w:val="28"/>
          <w:szCs w:val="28"/>
        </w:rPr>
        <w:t>e</w:t>
      </w:r>
      <w:r>
        <w:rPr>
          <w:spacing w:val="35"/>
          <w:sz w:val="28"/>
          <w:szCs w:val="28"/>
        </w:rPr>
        <w:t xml:space="preserve"> </w:t>
      </w:r>
      <w:r>
        <w:rPr>
          <w:w w:val="120"/>
          <w:sz w:val="28"/>
          <w:szCs w:val="28"/>
        </w:rPr>
        <w:t>has</w:t>
      </w:r>
      <w:r>
        <w:rPr>
          <w:spacing w:val="23"/>
          <w:w w:val="120"/>
          <w:sz w:val="28"/>
          <w:szCs w:val="28"/>
        </w:rPr>
        <w:t xml:space="preserve"> </w:t>
      </w:r>
      <w:r>
        <w:rPr>
          <w:sz w:val="28"/>
          <w:szCs w:val="28"/>
        </w:rPr>
        <w:t xml:space="preserve">not </w:t>
      </w:r>
      <w:r>
        <w:rPr>
          <w:spacing w:val="10"/>
          <w:sz w:val="28"/>
          <w:szCs w:val="28"/>
        </w:rPr>
        <w:t xml:space="preserve"> </w:t>
      </w:r>
      <w:r>
        <w:rPr>
          <w:spacing w:val="-2"/>
          <w:sz w:val="28"/>
          <w:szCs w:val="28"/>
        </w:rPr>
        <w:t>y</w:t>
      </w:r>
      <w:r>
        <w:rPr>
          <w:sz w:val="28"/>
          <w:szCs w:val="28"/>
        </w:rPr>
        <w:t>et</w:t>
      </w:r>
      <w:r>
        <w:rPr>
          <w:spacing w:val="63"/>
          <w:sz w:val="28"/>
          <w:szCs w:val="28"/>
        </w:rPr>
        <w:t xml:space="preserve"> </w:t>
      </w:r>
      <w:r>
        <w:rPr>
          <w:w w:val="119"/>
          <w:sz w:val="28"/>
          <w:szCs w:val="28"/>
        </w:rPr>
        <w:t>e</w:t>
      </w:r>
      <w:r>
        <w:rPr>
          <w:w w:val="99"/>
          <w:sz w:val="28"/>
          <w:szCs w:val="28"/>
        </w:rPr>
        <w:t>x</w:t>
      </w:r>
      <w:r>
        <w:rPr>
          <w:w w:val="112"/>
          <w:sz w:val="28"/>
          <w:szCs w:val="28"/>
        </w:rPr>
        <w:t>p</w:t>
      </w:r>
      <w:r>
        <w:rPr>
          <w:w w:val="87"/>
          <w:sz w:val="28"/>
          <w:szCs w:val="28"/>
        </w:rPr>
        <w:t>l</w:t>
      </w:r>
      <w:r>
        <w:rPr>
          <w:w w:val="113"/>
          <w:sz w:val="28"/>
          <w:szCs w:val="28"/>
        </w:rPr>
        <w:t>o</w:t>
      </w:r>
      <w:r>
        <w:rPr>
          <w:w w:val="87"/>
          <w:sz w:val="28"/>
          <w:szCs w:val="28"/>
        </w:rPr>
        <w:t>i</w:t>
      </w:r>
      <w:r>
        <w:rPr>
          <w:w w:val="117"/>
          <w:sz w:val="28"/>
          <w:szCs w:val="28"/>
        </w:rPr>
        <w:t>t</w:t>
      </w:r>
      <w:r>
        <w:rPr>
          <w:w w:val="119"/>
          <w:sz w:val="28"/>
          <w:szCs w:val="28"/>
        </w:rPr>
        <w:t>e</w:t>
      </w:r>
      <w:r>
        <w:rPr>
          <w:w w:val="112"/>
          <w:sz w:val="28"/>
          <w:szCs w:val="28"/>
        </w:rPr>
        <w:t>d</w:t>
      </w:r>
      <w:r>
        <w:rPr>
          <w:spacing w:val="35"/>
          <w:sz w:val="28"/>
          <w:szCs w:val="28"/>
        </w:rPr>
        <w:t xml:space="preserve"> </w:t>
      </w:r>
      <w:r>
        <w:rPr>
          <w:w w:val="87"/>
          <w:sz w:val="28"/>
          <w:szCs w:val="28"/>
        </w:rPr>
        <w:t>i</w:t>
      </w:r>
      <w:r>
        <w:rPr>
          <w:w w:val="117"/>
          <w:sz w:val="28"/>
          <w:szCs w:val="28"/>
        </w:rPr>
        <w:t>t</w:t>
      </w:r>
      <w:r>
        <w:rPr>
          <w:w w:val="132"/>
          <w:sz w:val="28"/>
          <w:szCs w:val="28"/>
        </w:rPr>
        <w:t>s</w:t>
      </w:r>
      <w:r>
        <w:rPr>
          <w:spacing w:val="35"/>
          <w:sz w:val="28"/>
          <w:szCs w:val="28"/>
        </w:rPr>
        <w:t xml:space="preserve"> </w:t>
      </w:r>
      <w:r>
        <w:rPr>
          <w:sz w:val="28"/>
          <w:szCs w:val="28"/>
        </w:rPr>
        <w:t>full</w:t>
      </w:r>
    </w:p>
    <w:p w:rsidR="00DF7E86" w:rsidRDefault="00FB3854">
      <w:pPr>
        <w:spacing w:before="3" w:line="320" w:lineRule="exact"/>
        <w:ind w:left="160"/>
        <w:rPr>
          <w:sz w:val="28"/>
          <w:szCs w:val="28"/>
        </w:rPr>
      </w:pPr>
      <w:r>
        <w:rPr>
          <w:w w:val="112"/>
          <w:position w:val="-1"/>
          <w:sz w:val="28"/>
          <w:szCs w:val="28"/>
        </w:rPr>
        <w:t>p</w:t>
      </w:r>
      <w:r>
        <w:rPr>
          <w:w w:val="113"/>
          <w:position w:val="-1"/>
          <w:sz w:val="28"/>
          <w:szCs w:val="28"/>
        </w:rPr>
        <w:t>o</w:t>
      </w:r>
      <w:r>
        <w:rPr>
          <w:w w:val="117"/>
          <w:position w:val="-1"/>
          <w:sz w:val="28"/>
          <w:szCs w:val="28"/>
        </w:rPr>
        <w:t>t</w:t>
      </w:r>
      <w:r>
        <w:rPr>
          <w:w w:val="119"/>
          <w:position w:val="-1"/>
          <w:sz w:val="28"/>
          <w:szCs w:val="28"/>
        </w:rPr>
        <w:t>e</w:t>
      </w:r>
      <w:r>
        <w:rPr>
          <w:w w:val="110"/>
          <w:position w:val="-1"/>
          <w:sz w:val="28"/>
          <w:szCs w:val="28"/>
        </w:rPr>
        <w:t>n</w:t>
      </w:r>
      <w:r>
        <w:rPr>
          <w:w w:val="117"/>
          <w:position w:val="-1"/>
          <w:sz w:val="28"/>
          <w:szCs w:val="28"/>
        </w:rPr>
        <w:t>t</w:t>
      </w:r>
      <w:r>
        <w:rPr>
          <w:w w:val="87"/>
          <w:position w:val="-1"/>
          <w:sz w:val="28"/>
          <w:szCs w:val="28"/>
        </w:rPr>
        <w:t>i</w:t>
      </w:r>
      <w:r>
        <w:rPr>
          <w:w w:val="122"/>
          <w:position w:val="-1"/>
          <w:sz w:val="28"/>
          <w:szCs w:val="28"/>
        </w:rPr>
        <w:t>a</w:t>
      </w:r>
      <w:r>
        <w:rPr>
          <w:w w:val="87"/>
          <w:position w:val="-1"/>
          <w:sz w:val="28"/>
          <w:szCs w:val="28"/>
        </w:rPr>
        <w:t>l</w:t>
      </w:r>
      <w:r>
        <w:rPr>
          <w:w w:val="105"/>
          <w:position w:val="-1"/>
          <w:sz w:val="28"/>
          <w:szCs w:val="28"/>
        </w:rPr>
        <w:t>.</w:t>
      </w:r>
    </w:p>
    <w:p w:rsidR="00DF7E86" w:rsidRDefault="00DF7E86">
      <w:pPr>
        <w:spacing w:before="8" w:line="140" w:lineRule="exact"/>
        <w:rPr>
          <w:sz w:val="14"/>
          <w:szCs w:val="14"/>
        </w:rPr>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FB3854">
      <w:pPr>
        <w:spacing w:before="20"/>
        <w:ind w:left="4996" w:right="4801"/>
        <w:jc w:val="center"/>
        <w:rPr>
          <w:sz w:val="28"/>
          <w:szCs w:val="28"/>
        </w:rPr>
        <w:sectPr w:rsidR="00DF7E86">
          <w:footerReference w:type="default" r:id="rId47"/>
          <w:pgSz w:w="11900" w:h="16840"/>
          <w:pgMar w:top="1500" w:right="780" w:bottom="280" w:left="920" w:header="0" w:footer="0" w:gutter="0"/>
          <w:cols w:space="720"/>
        </w:sectPr>
      </w:pPr>
      <w:r>
        <w:rPr>
          <w:b/>
          <w:w w:val="114"/>
          <w:sz w:val="28"/>
          <w:szCs w:val="28"/>
        </w:rPr>
        <w:t>30</w:t>
      </w:r>
    </w:p>
    <w:p w:rsidR="00DF7E86" w:rsidRDefault="00BE00B0">
      <w:pPr>
        <w:spacing w:before="63" w:line="300" w:lineRule="exact"/>
        <w:ind w:left="4138" w:right="4318"/>
        <w:jc w:val="center"/>
        <w:rPr>
          <w:sz w:val="28"/>
          <w:szCs w:val="28"/>
        </w:rPr>
      </w:pPr>
      <w:r w:rsidRPr="00BE00B0">
        <w:lastRenderedPageBreak/>
        <w:pict>
          <v:group id="_x0000_s1479" style="position:absolute;left:0;text-align:left;margin-left:38.2pt;margin-top:38.95pt;width:531.3pt;height:780.85pt;z-index:-251660800;mso-position-horizontal-relative:page;mso-position-vertical-relative:page" coordorigin="764,779" coordsize="10626,15617">
            <v:shape id="_x0000_s1493" style="position:absolute;left:802;top:817;width:10551;height:15542" coordorigin="802,817" coordsize="10551,15542" path="m802,817r10551,l11353,16359r-10551,l802,817xe" filled="f" strokeweight="1.3218mm">
              <v:path arrowok="t"/>
            </v:shape>
            <v:shape id="_x0000_s1492" style="position:absolute;left:5096;top:1589;width:1709;height:315" coordorigin="5096,1589" coordsize="1709,315" path="m5096,1589r1708,l6804,1903r-1708,l5096,1589xe" stroked="f">
              <v:path arrowok="t"/>
            </v:shape>
            <v:shape id="_x0000_s1491" style="position:absolute;left:5006;top:2398;width:1888;height:315" coordorigin="5006,2398" coordsize="1888,315" path="m5006,2398r1888,l6894,2713r-1888,l5006,2398xe" stroked="f">
              <v:path arrowok="t"/>
            </v:shape>
            <v:shape id="_x0000_s1490" style="position:absolute;left:1079;top:3222;width:9922;height:345" coordorigin="1079,3222" coordsize="9922,345" path="m1079,3222r9922,l11001,3567r-9922,l1079,3222xe" stroked="f">
              <v:path arrowok="t"/>
            </v:shape>
            <v:shape id="_x0000_s1489" style="position:absolute;left:1079;top:3627;width:9922;height:345" coordorigin="1079,3627" coordsize="9922,345" path="m1079,3627r9922,l11001,3972r-9922,l1079,3627xe" stroked="f">
              <v:path arrowok="t"/>
            </v:shape>
            <v:shape id="_x0000_s1488" style="position:absolute;left:1079;top:4032;width:9937;height:345" coordorigin="1079,4032" coordsize="9937,345" path="m1079,4032r9937,l11016,4376r-9937,l1079,4032xe" stroked="f">
              <v:path arrowok="t"/>
            </v:shape>
            <v:shape id="_x0000_s1487" style="position:absolute;left:1079;top:4436;width:9922;height:345" coordorigin="1079,4436" coordsize="9922,345" path="m1079,4436r9922,l11001,4781r-9922,l1079,4436xe" stroked="f">
              <v:path arrowok="t"/>
            </v:shape>
            <v:shape id="_x0000_s1486" style="position:absolute;left:1079;top:4841;width:9922;height:345" coordorigin="1079,4841" coordsize="9922,345" path="m1079,4841r9922,l11001,5186r-9922,l1079,4841xe" stroked="f">
              <v:path arrowok="t"/>
            </v:shape>
            <v:shape id="_x0000_s1485" style="position:absolute;left:1079;top:5246;width:9922;height:345" coordorigin="1079,5246" coordsize="9922,345" path="m1079,5246r9922,l11001,5590r-9922,l1079,5246xe" stroked="f">
              <v:path arrowok="t"/>
            </v:shape>
            <v:shape id="_x0000_s1484" style="position:absolute;left:1079;top:5650;width:9922;height:345" coordorigin="1079,5650" coordsize="9922,345" path="m1079,5650r9922,l11001,5995r-9922,l1079,5650xe" stroked="f">
              <v:path arrowok="t"/>
            </v:shape>
            <v:shape id="_x0000_s1483" style="position:absolute;left:1079;top:6055;width:9937;height:345" coordorigin="1079,6055" coordsize="9937,345" path="m1079,6055r9937,l11016,6400r-9937,l1079,6055xe" stroked="f">
              <v:path arrowok="t"/>
            </v:shape>
            <v:shape id="_x0000_s1482" style="position:absolute;left:1079;top:6460;width:9922;height:345" coordorigin="1079,6460" coordsize="9922,345" path="m1079,6460r9922,l11001,6804r-9922,l1079,6460xe" stroked="f">
              <v:path arrowok="t"/>
            </v:shape>
            <v:shape id="_x0000_s1481" style="position:absolute;left:1079;top:6864;width:9922;height:345" coordorigin="1079,6864" coordsize="9922,345" path="m1079,6864r9922,l11001,7209r-9922,l1079,6864xe" stroked="f">
              <v:path arrowok="t"/>
            </v:shape>
            <v:shape id="_x0000_s1480" style="position:absolute;left:1079;top:7269;width:6370;height:345" coordorigin="1079,7269" coordsize="6370,345" path="m1079,7269r6370,l7449,7614r-6370,l1079,7269xe" stroked="f">
              <v:path arrowok="t"/>
            </v:shape>
            <w10:wrap anchorx="page" anchory="page"/>
          </v:group>
        </w:pict>
      </w:r>
      <w:r w:rsidR="00FB3854">
        <w:rPr>
          <w:b/>
          <w:position w:val="-1"/>
          <w:sz w:val="28"/>
          <w:szCs w:val="28"/>
        </w:rPr>
        <w:t>CHAPTER</w:t>
      </w:r>
      <w:r w:rsidR="00FB3854">
        <w:rPr>
          <w:b/>
          <w:spacing w:val="-8"/>
          <w:position w:val="-1"/>
          <w:sz w:val="28"/>
          <w:szCs w:val="28"/>
        </w:rPr>
        <w:t xml:space="preserve"> </w:t>
      </w:r>
      <w:r w:rsidR="00FB3854">
        <w:rPr>
          <w:b/>
          <w:spacing w:val="-15"/>
          <w:w w:val="99"/>
          <w:position w:val="-1"/>
          <w:sz w:val="28"/>
          <w:szCs w:val="28"/>
        </w:rPr>
        <w:t>1</w:t>
      </w:r>
      <w:r w:rsidR="00FB3854">
        <w:rPr>
          <w:b/>
          <w:w w:val="99"/>
          <w:position w:val="-1"/>
          <w:sz w:val="28"/>
          <w:szCs w:val="28"/>
        </w:rPr>
        <w:t>1</w:t>
      </w:r>
    </w:p>
    <w:p w:rsidR="00DF7E86" w:rsidRDefault="00DF7E86">
      <w:pPr>
        <w:spacing w:line="200" w:lineRule="exact"/>
      </w:pPr>
    </w:p>
    <w:p w:rsidR="00DF7E86" w:rsidRDefault="00DF7E86">
      <w:pPr>
        <w:spacing w:before="10" w:line="260" w:lineRule="exact"/>
        <w:rPr>
          <w:sz w:val="26"/>
          <w:szCs w:val="26"/>
        </w:rPr>
      </w:pPr>
    </w:p>
    <w:p w:rsidR="00DF7E86" w:rsidRDefault="00FB3854">
      <w:pPr>
        <w:spacing w:before="23" w:line="300" w:lineRule="exact"/>
        <w:ind w:left="4041" w:right="4221"/>
        <w:jc w:val="center"/>
        <w:rPr>
          <w:sz w:val="28"/>
          <w:szCs w:val="28"/>
        </w:rPr>
      </w:pPr>
      <w:r>
        <w:rPr>
          <w:b/>
          <w:w w:val="99"/>
          <w:position w:val="-1"/>
          <w:sz w:val="28"/>
          <w:szCs w:val="28"/>
        </w:rPr>
        <w:t>CONC</w:t>
      </w:r>
      <w:r>
        <w:rPr>
          <w:b/>
          <w:position w:val="-1"/>
          <w:sz w:val="28"/>
          <w:szCs w:val="28"/>
        </w:rPr>
        <w:t>L</w:t>
      </w:r>
      <w:r>
        <w:rPr>
          <w:b/>
          <w:w w:val="99"/>
          <w:position w:val="-1"/>
          <w:sz w:val="28"/>
          <w:szCs w:val="28"/>
        </w:rPr>
        <w:t>USION</w:t>
      </w:r>
    </w:p>
    <w:p w:rsidR="00DF7E86" w:rsidRDefault="00DF7E86">
      <w:pPr>
        <w:spacing w:before="3" w:line="100" w:lineRule="exact"/>
        <w:rPr>
          <w:sz w:val="10"/>
          <w:szCs w:val="10"/>
        </w:rPr>
      </w:pPr>
    </w:p>
    <w:p w:rsidR="00DF7E86" w:rsidRDefault="00DF7E86">
      <w:pPr>
        <w:spacing w:line="200" w:lineRule="exact"/>
      </w:pPr>
    </w:p>
    <w:p w:rsidR="00DF7E86" w:rsidRDefault="00DF7E86">
      <w:pPr>
        <w:spacing w:line="200" w:lineRule="exact"/>
      </w:pPr>
    </w:p>
    <w:p w:rsidR="00DF7E86" w:rsidRDefault="00FB3854">
      <w:pPr>
        <w:spacing w:before="20" w:line="301" w:lineRule="auto"/>
        <w:ind w:left="160" w:right="101" w:firstLine="1754"/>
        <w:jc w:val="both"/>
        <w:rPr>
          <w:sz w:val="28"/>
          <w:szCs w:val="28"/>
        </w:rPr>
      </w:pPr>
      <w:r>
        <w:rPr>
          <w:sz w:val="28"/>
          <w:szCs w:val="28"/>
        </w:rPr>
        <w:t>The</w:t>
      </w:r>
      <w:r>
        <w:rPr>
          <w:spacing w:val="44"/>
          <w:sz w:val="28"/>
          <w:szCs w:val="28"/>
        </w:rPr>
        <w:t xml:space="preserve"> </w:t>
      </w:r>
      <w:r>
        <w:rPr>
          <w:sz w:val="28"/>
          <w:szCs w:val="28"/>
        </w:rPr>
        <w:t xml:space="preserve">principal </w:t>
      </w:r>
      <w:r>
        <w:rPr>
          <w:spacing w:val="10"/>
          <w:sz w:val="28"/>
          <w:szCs w:val="28"/>
        </w:rPr>
        <w:t xml:space="preserve"> </w:t>
      </w:r>
      <w:r>
        <w:rPr>
          <w:sz w:val="28"/>
          <w:szCs w:val="28"/>
        </w:rPr>
        <w:t>pa</w:t>
      </w:r>
      <w:r>
        <w:rPr>
          <w:spacing w:val="7"/>
          <w:sz w:val="28"/>
          <w:szCs w:val="28"/>
        </w:rPr>
        <w:t>r</w:t>
      </w:r>
      <w:r>
        <w:rPr>
          <w:sz w:val="28"/>
          <w:szCs w:val="28"/>
        </w:rPr>
        <w:t>t  of</w:t>
      </w:r>
      <w:r>
        <w:rPr>
          <w:spacing w:val="34"/>
          <w:sz w:val="28"/>
          <w:szCs w:val="28"/>
        </w:rPr>
        <w:t xml:space="preserve"> </w:t>
      </w:r>
      <w:r>
        <w:rPr>
          <w:w w:val="117"/>
          <w:sz w:val="28"/>
          <w:szCs w:val="28"/>
        </w:rPr>
        <w:t>t</w:t>
      </w:r>
      <w:r>
        <w:rPr>
          <w:w w:val="110"/>
          <w:sz w:val="28"/>
          <w:szCs w:val="28"/>
        </w:rPr>
        <w:t>h</w:t>
      </w:r>
      <w:r>
        <w:rPr>
          <w:w w:val="87"/>
          <w:sz w:val="28"/>
          <w:szCs w:val="28"/>
        </w:rPr>
        <w:t>i</w:t>
      </w:r>
      <w:r>
        <w:rPr>
          <w:w w:val="132"/>
          <w:sz w:val="28"/>
          <w:szCs w:val="28"/>
        </w:rPr>
        <w:t>s</w:t>
      </w:r>
      <w:r>
        <w:rPr>
          <w:spacing w:val="12"/>
          <w:w w:val="132"/>
          <w:sz w:val="28"/>
          <w:szCs w:val="28"/>
        </w:rPr>
        <w:t xml:space="preserve"> </w:t>
      </w:r>
      <w:r>
        <w:rPr>
          <w:sz w:val="28"/>
          <w:szCs w:val="28"/>
        </w:rPr>
        <w:t>work</w:t>
      </w:r>
      <w:r>
        <w:rPr>
          <w:spacing w:val="38"/>
          <w:sz w:val="28"/>
          <w:szCs w:val="28"/>
        </w:rPr>
        <w:t xml:space="preserve"> </w:t>
      </w:r>
      <w:r>
        <w:rPr>
          <w:w w:val="87"/>
          <w:sz w:val="28"/>
          <w:szCs w:val="28"/>
        </w:rPr>
        <w:t>i</w:t>
      </w:r>
      <w:r>
        <w:rPr>
          <w:w w:val="132"/>
          <w:sz w:val="28"/>
          <w:szCs w:val="28"/>
        </w:rPr>
        <w:t xml:space="preserve">s </w:t>
      </w:r>
      <w:r>
        <w:rPr>
          <w:spacing w:val="32"/>
          <w:w w:val="132"/>
          <w:sz w:val="28"/>
          <w:szCs w:val="28"/>
        </w:rPr>
        <w:t xml:space="preserve"> </w:t>
      </w:r>
      <w:r>
        <w:rPr>
          <w:spacing w:val="-3"/>
          <w:sz w:val="28"/>
          <w:szCs w:val="28"/>
        </w:rPr>
        <w:t>t</w:t>
      </w:r>
      <w:r>
        <w:rPr>
          <w:sz w:val="28"/>
          <w:szCs w:val="28"/>
        </w:rPr>
        <w:t>o</w:t>
      </w:r>
      <w:r>
        <w:rPr>
          <w:spacing w:val="43"/>
          <w:sz w:val="28"/>
          <w:szCs w:val="28"/>
        </w:rPr>
        <w:t xml:space="preserve"> </w:t>
      </w:r>
      <w:r>
        <w:rPr>
          <w:sz w:val="28"/>
          <w:szCs w:val="28"/>
        </w:rPr>
        <w:t>ma</w:t>
      </w:r>
      <w:r>
        <w:rPr>
          <w:spacing w:val="-3"/>
          <w:sz w:val="28"/>
          <w:szCs w:val="28"/>
        </w:rPr>
        <w:t>k</w:t>
      </w:r>
      <w:r>
        <w:rPr>
          <w:sz w:val="28"/>
          <w:szCs w:val="28"/>
        </w:rPr>
        <w:t xml:space="preserve">e </w:t>
      </w:r>
      <w:r>
        <w:rPr>
          <w:spacing w:val="20"/>
          <w:sz w:val="28"/>
          <w:szCs w:val="28"/>
        </w:rPr>
        <w:t xml:space="preserve"> </w:t>
      </w:r>
      <w:r>
        <w:rPr>
          <w:sz w:val="28"/>
          <w:szCs w:val="28"/>
        </w:rPr>
        <w:t>an</w:t>
      </w:r>
      <w:r>
        <w:rPr>
          <w:spacing w:val="53"/>
          <w:sz w:val="28"/>
          <w:szCs w:val="28"/>
        </w:rPr>
        <w:t xml:space="preserve"> </w:t>
      </w:r>
      <w:r>
        <w:rPr>
          <w:w w:val="119"/>
          <w:sz w:val="28"/>
          <w:szCs w:val="28"/>
        </w:rPr>
        <w:t>e</w:t>
      </w:r>
      <w:r>
        <w:rPr>
          <w:w w:val="104"/>
          <w:sz w:val="28"/>
          <w:szCs w:val="28"/>
        </w:rPr>
        <w:t>f</w:t>
      </w:r>
      <w:r>
        <w:rPr>
          <w:spacing w:val="-3"/>
          <w:w w:val="104"/>
          <w:sz w:val="28"/>
          <w:szCs w:val="28"/>
        </w:rPr>
        <w:t>f</w:t>
      </w:r>
      <w:r>
        <w:rPr>
          <w:w w:val="119"/>
          <w:sz w:val="28"/>
          <w:szCs w:val="28"/>
        </w:rPr>
        <w:t>e</w:t>
      </w:r>
      <w:r>
        <w:rPr>
          <w:w w:val="118"/>
          <w:sz w:val="28"/>
          <w:szCs w:val="28"/>
        </w:rPr>
        <w:t>c</w:t>
      </w:r>
      <w:r>
        <w:rPr>
          <w:w w:val="117"/>
          <w:sz w:val="28"/>
          <w:szCs w:val="28"/>
        </w:rPr>
        <w:t>t</w:t>
      </w:r>
      <w:r>
        <w:rPr>
          <w:w w:val="87"/>
          <w:sz w:val="28"/>
          <w:szCs w:val="28"/>
        </w:rPr>
        <w:t>i</w:t>
      </w:r>
      <w:r>
        <w:rPr>
          <w:spacing w:val="-2"/>
          <w:w w:val="96"/>
          <w:sz w:val="28"/>
          <w:szCs w:val="28"/>
        </w:rPr>
        <w:t>v</w:t>
      </w:r>
      <w:r>
        <w:rPr>
          <w:w w:val="119"/>
          <w:sz w:val="28"/>
          <w:szCs w:val="28"/>
        </w:rPr>
        <w:t>e</w:t>
      </w:r>
      <w:r>
        <w:rPr>
          <w:spacing w:val="12"/>
          <w:w w:val="119"/>
          <w:sz w:val="28"/>
          <w:szCs w:val="28"/>
        </w:rPr>
        <w:t xml:space="preserve"> </w:t>
      </w:r>
      <w:r>
        <w:rPr>
          <w:w w:val="112"/>
          <w:sz w:val="28"/>
          <w:szCs w:val="28"/>
        </w:rPr>
        <w:t>d</w:t>
      </w:r>
      <w:r>
        <w:rPr>
          <w:w w:val="87"/>
          <w:sz w:val="28"/>
          <w:szCs w:val="28"/>
        </w:rPr>
        <w:t>i</w:t>
      </w:r>
      <w:r>
        <w:rPr>
          <w:w w:val="122"/>
          <w:sz w:val="28"/>
          <w:szCs w:val="28"/>
        </w:rPr>
        <w:t>a</w:t>
      </w:r>
      <w:r>
        <w:rPr>
          <w:w w:val="112"/>
          <w:sz w:val="28"/>
          <w:szCs w:val="28"/>
        </w:rPr>
        <w:t>g</w:t>
      </w:r>
      <w:r>
        <w:rPr>
          <w:w w:val="110"/>
          <w:sz w:val="28"/>
          <w:szCs w:val="28"/>
        </w:rPr>
        <w:t>n</w:t>
      </w:r>
      <w:r>
        <w:rPr>
          <w:w w:val="113"/>
          <w:sz w:val="28"/>
          <w:szCs w:val="28"/>
        </w:rPr>
        <w:t>o</w:t>
      </w:r>
      <w:r>
        <w:rPr>
          <w:w w:val="132"/>
          <w:sz w:val="28"/>
          <w:szCs w:val="28"/>
        </w:rPr>
        <w:t>s</w:t>
      </w:r>
      <w:r>
        <w:rPr>
          <w:w w:val="87"/>
          <w:sz w:val="28"/>
          <w:szCs w:val="28"/>
        </w:rPr>
        <w:t>i</w:t>
      </w:r>
      <w:r>
        <w:rPr>
          <w:w w:val="132"/>
          <w:sz w:val="28"/>
          <w:szCs w:val="28"/>
        </w:rPr>
        <w:t>s s</w:t>
      </w:r>
      <w:r>
        <w:rPr>
          <w:w w:val="94"/>
          <w:sz w:val="28"/>
          <w:szCs w:val="28"/>
        </w:rPr>
        <w:t>y</w:t>
      </w:r>
      <w:r>
        <w:rPr>
          <w:w w:val="132"/>
          <w:sz w:val="28"/>
          <w:szCs w:val="28"/>
        </w:rPr>
        <w:t>s</w:t>
      </w:r>
      <w:r>
        <w:rPr>
          <w:w w:val="117"/>
          <w:sz w:val="28"/>
          <w:szCs w:val="28"/>
        </w:rPr>
        <w:t>t</w:t>
      </w:r>
      <w:r>
        <w:rPr>
          <w:w w:val="119"/>
          <w:sz w:val="28"/>
          <w:szCs w:val="28"/>
        </w:rPr>
        <w:t>e</w:t>
      </w:r>
      <w:r>
        <w:rPr>
          <w:w w:val="112"/>
          <w:sz w:val="28"/>
          <w:szCs w:val="28"/>
        </w:rPr>
        <w:t>m</w:t>
      </w:r>
      <w:r>
        <w:rPr>
          <w:spacing w:val="47"/>
          <w:w w:val="112"/>
          <w:sz w:val="28"/>
          <w:szCs w:val="28"/>
        </w:rPr>
        <w:t xml:space="preserve"> </w:t>
      </w:r>
      <w:r>
        <w:rPr>
          <w:sz w:val="28"/>
          <w:szCs w:val="28"/>
        </w:rPr>
        <w:t>for  li</w:t>
      </w:r>
      <w:r>
        <w:rPr>
          <w:spacing w:val="-2"/>
          <w:sz w:val="28"/>
          <w:szCs w:val="28"/>
        </w:rPr>
        <w:t>v</w:t>
      </w:r>
      <w:r>
        <w:rPr>
          <w:sz w:val="28"/>
          <w:szCs w:val="28"/>
        </w:rPr>
        <w:t>er</w:t>
      </w:r>
      <w:r>
        <w:rPr>
          <w:spacing w:val="46"/>
          <w:sz w:val="28"/>
          <w:szCs w:val="28"/>
        </w:rPr>
        <w:t xml:space="preserve"> </w:t>
      </w:r>
      <w:r>
        <w:rPr>
          <w:w w:val="87"/>
          <w:sz w:val="28"/>
          <w:szCs w:val="28"/>
        </w:rPr>
        <w:t>i</w:t>
      </w:r>
      <w:r>
        <w:rPr>
          <w:w w:val="110"/>
          <w:sz w:val="28"/>
          <w:szCs w:val="28"/>
        </w:rPr>
        <w:t>n</w:t>
      </w:r>
      <w:r>
        <w:rPr>
          <w:spacing w:val="-3"/>
          <w:w w:val="104"/>
          <w:sz w:val="28"/>
          <w:szCs w:val="28"/>
        </w:rPr>
        <w:t>f</w:t>
      </w:r>
      <w:r>
        <w:rPr>
          <w:w w:val="119"/>
          <w:sz w:val="28"/>
          <w:szCs w:val="28"/>
        </w:rPr>
        <w:t>e</w:t>
      </w:r>
      <w:r>
        <w:rPr>
          <w:w w:val="118"/>
          <w:sz w:val="28"/>
          <w:szCs w:val="28"/>
        </w:rPr>
        <w:t>c</w:t>
      </w:r>
      <w:r>
        <w:rPr>
          <w:w w:val="117"/>
          <w:sz w:val="28"/>
          <w:szCs w:val="28"/>
        </w:rPr>
        <w:t>t</w:t>
      </w:r>
      <w:r>
        <w:rPr>
          <w:w w:val="87"/>
          <w:sz w:val="28"/>
          <w:szCs w:val="28"/>
        </w:rPr>
        <w:t>i</w:t>
      </w:r>
      <w:r>
        <w:rPr>
          <w:w w:val="113"/>
          <w:sz w:val="28"/>
          <w:szCs w:val="28"/>
        </w:rPr>
        <w:t>o</w:t>
      </w:r>
      <w:r>
        <w:rPr>
          <w:w w:val="110"/>
          <w:sz w:val="28"/>
          <w:szCs w:val="28"/>
        </w:rPr>
        <w:t>n</w:t>
      </w:r>
      <w:r>
        <w:rPr>
          <w:spacing w:val="47"/>
          <w:w w:val="110"/>
          <w:sz w:val="28"/>
          <w:szCs w:val="28"/>
        </w:rPr>
        <w:t xml:space="preserve"> </w:t>
      </w:r>
      <w:r>
        <w:rPr>
          <w:w w:val="112"/>
          <w:sz w:val="28"/>
          <w:szCs w:val="28"/>
        </w:rPr>
        <w:t>p</w:t>
      </w:r>
      <w:r>
        <w:rPr>
          <w:w w:val="122"/>
          <w:sz w:val="28"/>
          <w:szCs w:val="28"/>
        </w:rPr>
        <w:t>a</w:t>
      </w:r>
      <w:r>
        <w:rPr>
          <w:w w:val="117"/>
          <w:sz w:val="28"/>
          <w:szCs w:val="28"/>
        </w:rPr>
        <w:t>t</w:t>
      </w:r>
      <w:r>
        <w:rPr>
          <w:w w:val="87"/>
          <w:sz w:val="28"/>
          <w:szCs w:val="28"/>
        </w:rPr>
        <w:t>i</w:t>
      </w:r>
      <w:r>
        <w:rPr>
          <w:w w:val="119"/>
          <w:sz w:val="28"/>
          <w:szCs w:val="28"/>
        </w:rPr>
        <w:t>e</w:t>
      </w:r>
      <w:r>
        <w:rPr>
          <w:w w:val="110"/>
          <w:sz w:val="28"/>
          <w:szCs w:val="28"/>
        </w:rPr>
        <w:t>n</w:t>
      </w:r>
      <w:r>
        <w:rPr>
          <w:w w:val="117"/>
          <w:sz w:val="28"/>
          <w:szCs w:val="28"/>
        </w:rPr>
        <w:t>t</w:t>
      </w:r>
      <w:r>
        <w:rPr>
          <w:w w:val="132"/>
          <w:sz w:val="28"/>
          <w:szCs w:val="28"/>
        </w:rPr>
        <w:t>s</w:t>
      </w:r>
      <w:r>
        <w:rPr>
          <w:w w:val="105"/>
          <w:sz w:val="28"/>
          <w:szCs w:val="28"/>
        </w:rPr>
        <w:t>.</w:t>
      </w:r>
      <w:r>
        <w:rPr>
          <w:spacing w:val="47"/>
          <w:w w:val="105"/>
          <w:sz w:val="28"/>
          <w:szCs w:val="28"/>
        </w:rPr>
        <w:t xml:space="preserve"> </w:t>
      </w:r>
      <w:r>
        <w:rPr>
          <w:sz w:val="28"/>
          <w:szCs w:val="28"/>
        </w:rPr>
        <w:t xml:space="preserve">The   </w:t>
      </w:r>
      <w:r>
        <w:rPr>
          <w:spacing w:val="5"/>
          <w:sz w:val="28"/>
          <w:szCs w:val="28"/>
        </w:rPr>
        <w:t xml:space="preserve"> </w:t>
      </w:r>
      <w:r>
        <w:rPr>
          <w:w w:val="122"/>
          <w:sz w:val="28"/>
          <w:szCs w:val="28"/>
        </w:rPr>
        <w:t>a</w:t>
      </w:r>
      <w:r>
        <w:rPr>
          <w:w w:val="112"/>
          <w:sz w:val="28"/>
          <w:szCs w:val="28"/>
        </w:rPr>
        <w:t>pp</w:t>
      </w:r>
      <w:r>
        <w:rPr>
          <w:w w:val="87"/>
          <w:sz w:val="28"/>
          <w:szCs w:val="28"/>
        </w:rPr>
        <w:t>li</w:t>
      </w:r>
      <w:r>
        <w:rPr>
          <w:w w:val="118"/>
          <w:sz w:val="28"/>
          <w:szCs w:val="28"/>
        </w:rPr>
        <w:t>c</w:t>
      </w:r>
      <w:r>
        <w:rPr>
          <w:w w:val="122"/>
          <w:sz w:val="28"/>
          <w:szCs w:val="28"/>
        </w:rPr>
        <w:t>a</w:t>
      </w:r>
      <w:r>
        <w:rPr>
          <w:w w:val="117"/>
          <w:sz w:val="28"/>
          <w:szCs w:val="28"/>
        </w:rPr>
        <w:t>t</w:t>
      </w:r>
      <w:r>
        <w:rPr>
          <w:w w:val="87"/>
          <w:sz w:val="28"/>
          <w:szCs w:val="28"/>
        </w:rPr>
        <w:t>i</w:t>
      </w:r>
      <w:r>
        <w:rPr>
          <w:w w:val="113"/>
          <w:sz w:val="28"/>
          <w:szCs w:val="28"/>
        </w:rPr>
        <w:t>o</w:t>
      </w:r>
      <w:r>
        <w:rPr>
          <w:w w:val="110"/>
          <w:sz w:val="28"/>
          <w:szCs w:val="28"/>
        </w:rPr>
        <w:t>n</w:t>
      </w:r>
      <w:r>
        <w:rPr>
          <w:spacing w:val="47"/>
          <w:w w:val="110"/>
          <w:sz w:val="28"/>
          <w:szCs w:val="28"/>
        </w:rPr>
        <w:t xml:space="preserve"> </w:t>
      </w:r>
      <w:r>
        <w:rPr>
          <w:sz w:val="28"/>
          <w:szCs w:val="28"/>
        </w:rPr>
        <w:t>will</w:t>
      </w:r>
      <w:r>
        <w:rPr>
          <w:spacing w:val="23"/>
          <w:sz w:val="28"/>
          <w:szCs w:val="28"/>
        </w:rPr>
        <w:t xml:space="preserve"> </w:t>
      </w:r>
      <w:r>
        <w:rPr>
          <w:sz w:val="28"/>
          <w:szCs w:val="28"/>
        </w:rPr>
        <w:t>h</w:t>
      </w:r>
      <w:r>
        <w:rPr>
          <w:spacing w:val="-2"/>
          <w:sz w:val="28"/>
          <w:szCs w:val="28"/>
        </w:rPr>
        <w:t>av</w:t>
      </w:r>
      <w:r>
        <w:rPr>
          <w:sz w:val="28"/>
          <w:szCs w:val="28"/>
        </w:rPr>
        <w:t xml:space="preserve">e </w:t>
      </w:r>
      <w:r>
        <w:rPr>
          <w:spacing w:val="36"/>
          <w:sz w:val="28"/>
          <w:szCs w:val="28"/>
        </w:rPr>
        <w:t xml:space="preserve"> </w:t>
      </w:r>
      <w:r>
        <w:rPr>
          <w:sz w:val="28"/>
          <w:szCs w:val="28"/>
        </w:rPr>
        <w:t xml:space="preserve">the </w:t>
      </w:r>
      <w:r>
        <w:rPr>
          <w:spacing w:val="28"/>
          <w:sz w:val="28"/>
          <w:szCs w:val="28"/>
        </w:rPr>
        <w:t xml:space="preserve"> </w:t>
      </w:r>
      <w:r>
        <w:rPr>
          <w:sz w:val="28"/>
          <w:szCs w:val="28"/>
        </w:rPr>
        <w:t xml:space="preserve">option   </w:t>
      </w:r>
      <w:r>
        <w:rPr>
          <w:spacing w:val="12"/>
          <w:sz w:val="28"/>
          <w:szCs w:val="28"/>
        </w:rPr>
        <w:t xml:space="preserve"> </w:t>
      </w:r>
      <w:r>
        <w:rPr>
          <w:spacing w:val="-3"/>
          <w:w w:val="117"/>
          <w:sz w:val="28"/>
          <w:szCs w:val="28"/>
        </w:rPr>
        <w:t>t</w:t>
      </w:r>
      <w:r>
        <w:rPr>
          <w:w w:val="113"/>
          <w:sz w:val="28"/>
          <w:szCs w:val="28"/>
        </w:rPr>
        <w:t xml:space="preserve">o </w:t>
      </w:r>
      <w:r>
        <w:rPr>
          <w:sz w:val="28"/>
          <w:szCs w:val="28"/>
        </w:rPr>
        <w:t>p</w:t>
      </w:r>
      <w:r>
        <w:rPr>
          <w:spacing w:val="-3"/>
          <w:sz w:val="28"/>
          <w:szCs w:val="28"/>
        </w:rPr>
        <w:t>r</w:t>
      </w:r>
      <w:r>
        <w:rPr>
          <w:sz w:val="28"/>
          <w:szCs w:val="28"/>
        </w:rPr>
        <w:t xml:space="preserve">edict    </w:t>
      </w:r>
      <w:r>
        <w:rPr>
          <w:spacing w:val="15"/>
          <w:sz w:val="28"/>
          <w:szCs w:val="28"/>
        </w:rPr>
        <w:t xml:space="preserve"> </w:t>
      </w:r>
      <w:r>
        <w:rPr>
          <w:sz w:val="28"/>
          <w:szCs w:val="28"/>
        </w:rPr>
        <w:t>li</w:t>
      </w:r>
      <w:r>
        <w:rPr>
          <w:spacing w:val="-2"/>
          <w:sz w:val="28"/>
          <w:szCs w:val="28"/>
        </w:rPr>
        <w:t>v</w:t>
      </w:r>
      <w:r>
        <w:rPr>
          <w:sz w:val="28"/>
          <w:szCs w:val="28"/>
        </w:rPr>
        <w:t xml:space="preserve">er    </w:t>
      </w:r>
      <w:r>
        <w:rPr>
          <w:w w:val="87"/>
          <w:sz w:val="28"/>
          <w:szCs w:val="28"/>
        </w:rPr>
        <w:t>i</w:t>
      </w:r>
      <w:r>
        <w:rPr>
          <w:w w:val="110"/>
          <w:sz w:val="28"/>
          <w:szCs w:val="28"/>
        </w:rPr>
        <w:t>n</w:t>
      </w:r>
      <w:r>
        <w:rPr>
          <w:spacing w:val="-3"/>
          <w:w w:val="104"/>
          <w:sz w:val="28"/>
          <w:szCs w:val="28"/>
        </w:rPr>
        <w:t>f</w:t>
      </w:r>
      <w:r>
        <w:rPr>
          <w:w w:val="119"/>
          <w:sz w:val="28"/>
          <w:szCs w:val="28"/>
        </w:rPr>
        <w:t>e</w:t>
      </w:r>
      <w:r>
        <w:rPr>
          <w:w w:val="118"/>
          <w:sz w:val="28"/>
          <w:szCs w:val="28"/>
        </w:rPr>
        <w:t>c</w:t>
      </w:r>
      <w:r>
        <w:rPr>
          <w:w w:val="117"/>
          <w:sz w:val="28"/>
          <w:szCs w:val="28"/>
        </w:rPr>
        <w:t>t</w:t>
      </w:r>
      <w:r>
        <w:rPr>
          <w:w w:val="87"/>
          <w:sz w:val="28"/>
          <w:szCs w:val="28"/>
        </w:rPr>
        <w:t>i</w:t>
      </w:r>
      <w:r>
        <w:rPr>
          <w:w w:val="113"/>
          <w:sz w:val="28"/>
          <w:szCs w:val="28"/>
        </w:rPr>
        <w:t>o</w:t>
      </w:r>
      <w:r>
        <w:rPr>
          <w:w w:val="110"/>
          <w:sz w:val="28"/>
          <w:szCs w:val="28"/>
        </w:rPr>
        <w:t xml:space="preserve">n   </w:t>
      </w:r>
      <w:r>
        <w:rPr>
          <w:spacing w:val="1"/>
          <w:w w:val="110"/>
          <w:sz w:val="28"/>
          <w:szCs w:val="28"/>
        </w:rPr>
        <w:t xml:space="preserve"> </w:t>
      </w:r>
      <w:r>
        <w:rPr>
          <w:sz w:val="28"/>
          <w:szCs w:val="28"/>
        </w:rPr>
        <w:t xml:space="preserve">prior   </w:t>
      </w:r>
      <w:r>
        <w:rPr>
          <w:spacing w:val="28"/>
          <w:sz w:val="28"/>
          <w:szCs w:val="28"/>
        </w:rPr>
        <w:t xml:space="preserve"> </w:t>
      </w:r>
      <w:r>
        <w:rPr>
          <w:sz w:val="28"/>
          <w:szCs w:val="28"/>
        </w:rPr>
        <w:t xml:space="preserve">and   </w:t>
      </w:r>
      <w:r>
        <w:rPr>
          <w:spacing w:val="44"/>
          <w:sz w:val="28"/>
          <w:szCs w:val="28"/>
        </w:rPr>
        <w:t xml:space="preserve"> </w:t>
      </w:r>
      <w:r>
        <w:rPr>
          <w:w w:val="122"/>
          <w:sz w:val="28"/>
          <w:szCs w:val="28"/>
        </w:rPr>
        <w:t>a</w:t>
      </w:r>
      <w:r>
        <w:rPr>
          <w:w w:val="112"/>
          <w:sz w:val="28"/>
          <w:szCs w:val="28"/>
        </w:rPr>
        <w:t>d</w:t>
      </w:r>
      <w:r>
        <w:rPr>
          <w:w w:val="96"/>
          <w:sz w:val="28"/>
          <w:szCs w:val="28"/>
        </w:rPr>
        <w:t>v</w:t>
      </w:r>
      <w:r>
        <w:rPr>
          <w:w w:val="87"/>
          <w:sz w:val="28"/>
          <w:szCs w:val="28"/>
        </w:rPr>
        <w:t>i</w:t>
      </w:r>
      <w:r>
        <w:rPr>
          <w:w w:val="132"/>
          <w:sz w:val="28"/>
          <w:szCs w:val="28"/>
        </w:rPr>
        <w:t>s</w:t>
      </w:r>
      <w:r>
        <w:rPr>
          <w:w w:val="119"/>
          <w:sz w:val="28"/>
          <w:szCs w:val="28"/>
        </w:rPr>
        <w:t xml:space="preserve">e  </w:t>
      </w:r>
      <w:r>
        <w:rPr>
          <w:spacing w:val="41"/>
          <w:w w:val="119"/>
          <w:sz w:val="28"/>
          <w:szCs w:val="28"/>
        </w:rPr>
        <w:t xml:space="preserve"> </w:t>
      </w:r>
      <w:r>
        <w:rPr>
          <w:sz w:val="28"/>
          <w:szCs w:val="28"/>
        </w:rPr>
        <w:t xml:space="preserve">the   </w:t>
      </w:r>
      <w:r>
        <w:rPr>
          <w:spacing w:val="22"/>
          <w:sz w:val="28"/>
          <w:szCs w:val="28"/>
        </w:rPr>
        <w:t xml:space="preserve"> </w:t>
      </w:r>
      <w:r>
        <w:rPr>
          <w:sz w:val="28"/>
          <w:szCs w:val="28"/>
        </w:rPr>
        <w:t xml:space="preserve">wellbeing </w:t>
      </w:r>
      <w:r>
        <w:rPr>
          <w:spacing w:val="47"/>
          <w:sz w:val="28"/>
          <w:szCs w:val="28"/>
        </w:rPr>
        <w:t xml:space="preserve"> </w:t>
      </w:r>
      <w:r>
        <w:rPr>
          <w:w w:val="118"/>
          <w:sz w:val="28"/>
          <w:szCs w:val="28"/>
        </w:rPr>
        <w:t>c</w:t>
      </w:r>
      <w:r>
        <w:rPr>
          <w:w w:val="113"/>
          <w:sz w:val="28"/>
          <w:szCs w:val="28"/>
        </w:rPr>
        <w:t>o</w:t>
      </w:r>
      <w:r>
        <w:rPr>
          <w:w w:val="110"/>
          <w:sz w:val="28"/>
          <w:szCs w:val="28"/>
        </w:rPr>
        <w:t>n</w:t>
      </w:r>
      <w:r>
        <w:rPr>
          <w:w w:val="112"/>
          <w:sz w:val="28"/>
          <w:szCs w:val="28"/>
        </w:rPr>
        <w:t>d</w:t>
      </w:r>
      <w:r>
        <w:rPr>
          <w:w w:val="87"/>
          <w:sz w:val="28"/>
          <w:szCs w:val="28"/>
        </w:rPr>
        <w:t>i</w:t>
      </w:r>
      <w:r>
        <w:rPr>
          <w:w w:val="117"/>
          <w:sz w:val="28"/>
          <w:szCs w:val="28"/>
        </w:rPr>
        <w:t>t</w:t>
      </w:r>
      <w:r>
        <w:rPr>
          <w:w w:val="87"/>
          <w:sz w:val="28"/>
          <w:szCs w:val="28"/>
        </w:rPr>
        <w:t>i</w:t>
      </w:r>
      <w:r>
        <w:rPr>
          <w:w w:val="113"/>
          <w:sz w:val="28"/>
          <w:szCs w:val="28"/>
        </w:rPr>
        <w:t>o</w:t>
      </w:r>
      <w:r>
        <w:rPr>
          <w:w w:val="110"/>
          <w:sz w:val="28"/>
          <w:szCs w:val="28"/>
        </w:rPr>
        <w:t>n</w:t>
      </w:r>
      <w:r>
        <w:rPr>
          <w:w w:val="105"/>
          <w:sz w:val="28"/>
          <w:szCs w:val="28"/>
        </w:rPr>
        <w:t>.</w:t>
      </w:r>
      <w:r>
        <w:rPr>
          <w:spacing w:val="46"/>
          <w:w w:val="105"/>
          <w:sz w:val="28"/>
          <w:szCs w:val="28"/>
        </w:rPr>
        <w:t xml:space="preserve"> </w:t>
      </w:r>
      <w:r>
        <w:rPr>
          <w:w w:val="97"/>
          <w:sz w:val="28"/>
          <w:szCs w:val="28"/>
        </w:rPr>
        <w:t>T</w:t>
      </w:r>
      <w:r>
        <w:rPr>
          <w:w w:val="110"/>
          <w:sz w:val="28"/>
          <w:szCs w:val="28"/>
        </w:rPr>
        <w:t>h</w:t>
      </w:r>
      <w:r>
        <w:rPr>
          <w:w w:val="87"/>
          <w:sz w:val="28"/>
          <w:szCs w:val="28"/>
        </w:rPr>
        <w:t>i</w:t>
      </w:r>
      <w:r>
        <w:rPr>
          <w:w w:val="132"/>
          <w:sz w:val="28"/>
          <w:szCs w:val="28"/>
        </w:rPr>
        <w:t xml:space="preserve">s </w:t>
      </w:r>
      <w:r>
        <w:rPr>
          <w:w w:val="122"/>
          <w:sz w:val="28"/>
          <w:szCs w:val="28"/>
        </w:rPr>
        <w:t>a</w:t>
      </w:r>
      <w:r>
        <w:rPr>
          <w:w w:val="112"/>
          <w:sz w:val="28"/>
          <w:szCs w:val="28"/>
        </w:rPr>
        <w:t>pp</w:t>
      </w:r>
      <w:r>
        <w:rPr>
          <w:w w:val="87"/>
          <w:sz w:val="28"/>
          <w:szCs w:val="28"/>
        </w:rPr>
        <w:t>li</w:t>
      </w:r>
      <w:r>
        <w:rPr>
          <w:w w:val="118"/>
          <w:sz w:val="28"/>
          <w:szCs w:val="28"/>
        </w:rPr>
        <w:t>c</w:t>
      </w:r>
      <w:r>
        <w:rPr>
          <w:w w:val="122"/>
          <w:sz w:val="28"/>
          <w:szCs w:val="28"/>
        </w:rPr>
        <w:t>a</w:t>
      </w:r>
      <w:r>
        <w:rPr>
          <w:w w:val="117"/>
          <w:sz w:val="28"/>
          <w:szCs w:val="28"/>
        </w:rPr>
        <w:t>t</w:t>
      </w:r>
      <w:r>
        <w:rPr>
          <w:w w:val="87"/>
          <w:sz w:val="28"/>
          <w:szCs w:val="28"/>
        </w:rPr>
        <w:t>i</w:t>
      </w:r>
      <w:r>
        <w:rPr>
          <w:w w:val="113"/>
          <w:sz w:val="28"/>
          <w:szCs w:val="28"/>
        </w:rPr>
        <w:t>o</w:t>
      </w:r>
      <w:r>
        <w:rPr>
          <w:w w:val="110"/>
          <w:sz w:val="28"/>
          <w:szCs w:val="28"/>
        </w:rPr>
        <w:t>n</w:t>
      </w:r>
      <w:r>
        <w:rPr>
          <w:spacing w:val="20"/>
          <w:sz w:val="28"/>
          <w:szCs w:val="28"/>
        </w:rPr>
        <w:t xml:space="preserve"> </w:t>
      </w:r>
      <w:r>
        <w:rPr>
          <w:sz w:val="28"/>
          <w:szCs w:val="28"/>
        </w:rPr>
        <w:t xml:space="preserve">can </w:t>
      </w:r>
      <w:r>
        <w:rPr>
          <w:spacing w:val="14"/>
          <w:sz w:val="28"/>
          <w:szCs w:val="28"/>
        </w:rPr>
        <w:t xml:space="preserve"> </w:t>
      </w:r>
      <w:r>
        <w:rPr>
          <w:sz w:val="28"/>
          <w:szCs w:val="28"/>
        </w:rPr>
        <w:t>be</w:t>
      </w:r>
      <w:r>
        <w:rPr>
          <w:spacing w:val="60"/>
          <w:sz w:val="28"/>
          <w:szCs w:val="28"/>
        </w:rPr>
        <w:t xml:space="preserve"> </w:t>
      </w:r>
      <w:r>
        <w:rPr>
          <w:w w:val="132"/>
          <w:sz w:val="28"/>
          <w:szCs w:val="28"/>
        </w:rPr>
        <w:t>s</w:t>
      </w:r>
      <w:r>
        <w:rPr>
          <w:w w:val="110"/>
          <w:sz w:val="28"/>
          <w:szCs w:val="28"/>
        </w:rPr>
        <w:t>u</w:t>
      </w:r>
      <w:r>
        <w:rPr>
          <w:w w:val="101"/>
          <w:sz w:val="28"/>
          <w:szCs w:val="28"/>
        </w:rPr>
        <w:t>r</w:t>
      </w:r>
      <w:r>
        <w:rPr>
          <w:w w:val="112"/>
          <w:sz w:val="28"/>
          <w:szCs w:val="28"/>
        </w:rPr>
        <w:t>p</w:t>
      </w:r>
      <w:r>
        <w:rPr>
          <w:w w:val="101"/>
          <w:sz w:val="28"/>
          <w:szCs w:val="28"/>
        </w:rPr>
        <w:t>r</w:t>
      </w:r>
      <w:r>
        <w:rPr>
          <w:w w:val="87"/>
          <w:sz w:val="28"/>
          <w:szCs w:val="28"/>
        </w:rPr>
        <w:t>i</w:t>
      </w:r>
      <w:r>
        <w:rPr>
          <w:w w:val="132"/>
          <w:sz w:val="28"/>
          <w:szCs w:val="28"/>
        </w:rPr>
        <w:t>s</w:t>
      </w:r>
      <w:r>
        <w:rPr>
          <w:w w:val="87"/>
          <w:sz w:val="28"/>
          <w:szCs w:val="28"/>
        </w:rPr>
        <w:t>i</w:t>
      </w:r>
      <w:r>
        <w:rPr>
          <w:w w:val="110"/>
          <w:sz w:val="28"/>
          <w:szCs w:val="28"/>
        </w:rPr>
        <w:t>n</w:t>
      </w:r>
      <w:r>
        <w:rPr>
          <w:w w:val="112"/>
          <w:sz w:val="28"/>
          <w:szCs w:val="28"/>
        </w:rPr>
        <w:t>g</w:t>
      </w:r>
      <w:r>
        <w:rPr>
          <w:w w:val="87"/>
          <w:sz w:val="28"/>
          <w:szCs w:val="28"/>
        </w:rPr>
        <w:t>l</w:t>
      </w:r>
      <w:r>
        <w:rPr>
          <w:w w:val="94"/>
          <w:sz w:val="28"/>
          <w:szCs w:val="28"/>
        </w:rPr>
        <w:t>y</w:t>
      </w:r>
      <w:r>
        <w:rPr>
          <w:spacing w:val="20"/>
          <w:sz w:val="28"/>
          <w:szCs w:val="28"/>
        </w:rPr>
        <w:t xml:space="preserve"> </w:t>
      </w:r>
      <w:r>
        <w:rPr>
          <w:sz w:val="28"/>
          <w:szCs w:val="28"/>
        </w:rPr>
        <w:t xml:space="preserve">gainful </w:t>
      </w:r>
      <w:r>
        <w:rPr>
          <w:spacing w:val="6"/>
          <w:sz w:val="28"/>
          <w:szCs w:val="28"/>
        </w:rPr>
        <w:t xml:space="preserve"> </w:t>
      </w:r>
      <w:r>
        <w:rPr>
          <w:sz w:val="28"/>
          <w:szCs w:val="28"/>
        </w:rPr>
        <w:t>in</w:t>
      </w:r>
      <w:r>
        <w:rPr>
          <w:spacing w:val="24"/>
          <w:sz w:val="28"/>
          <w:szCs w:val="28"/>
        </w:rPr>
        <w:t xml:space="preserve"> </w:t>
      </w:r>
      <w:r>
        <w:rPr>
          <w:w w:val="87"/>
          <w:sz w:val="28"/>
          <w:szCs w:val="28"/>
        </w:rPr>
        <w:t>l</w:t>
      </w:r>
      <w:r>
        <w:rPr>
          <w:w w:val="113"/>
          <w:sz w:val="28"/>
          <w:szCs w:val="28"/>
        </w:rPr>
        <w:t>o</w:t>
      </w:r>
      <w:r>
        <w:rPr>
          <w:w w:val="103"/>
          <w:sz w:val="28"/>
          <w:szCs w:val="28"/>
        </w:rPr>
        <w:t>w</w:t>
      </w:r>
      <w:r>
        <w:rPr>
          <w:w w:val="82"/>
          <w:sz w:val="28"/>
          <w:szCs w:val="28"/>
        </w:rPr>
        <w:t>-</w:t>
      </w:r>
      <w:r>
        <w:rPr>
          <w:w w:val="132"/>
          <w:sz w:val="28"/>
          <w:szCs w:val="28"/>
        </w:rPr>
        <w:t>s</w:t>
      </w:r>
      <w:r>
        <w:rPr>
          <w:w w:val="122"/>
          <w:sz w:val="28"/>
          <w:szCs w:val="28"/>
        </w:rPr>
        <w:t>a</w:t>
      </w:r>
      <w:r>
        <w:rPr>
          <w:w w:val="87"/>
          <w:sz w:val="28"/>
          <w:szCs w:val="28"/>
        </w:rPr>
        <w:t>l</w:t>
      </w:r>
      <w:r>
        <w:rPr>
          <w:w w:val="122"/>
          <w:sz w:val="28"/>
          <w:szCs w:val="28"/>
        </w:rPr>
        <w:t>a</w:t>
      </w:r>
      <w:r>
        <w:rPr>
          <w:spacing w:val="2"/>
          <w:w w:val="101"/>
          <w:sz w:val="28"/>
          <w:szCs w:val="28"/>
        </w:rPr>
        <w:t>r</w:t>
      </w:r>
      <w:r>
        <w:rPr>
          <w:w w:val="94"/>
          <w:sz w:val="28"/>
          <w:szCs w:val="28"/>
        </w:rPr>
        <w:t>y</w:t>
      </w:r>
      <w:r>
        <w:rPr>
          <w:spacing w:val="20"/>
          <w:sz w:val="28"/>
          <w:szCs w:val="28"/>
        </w:rPr>
        <w:t xml:space="preserve"> </w:t>
      </w:r>
      <w:r>
        <w:rPr>
          <w:w w:val="110"/>
          <w:sz w:val="28"/>
          <w:szCs w:val="28"/>
        </w:rPr>
        <w:t>n</w:t>
      </w:r>
      <w:r>
        <w:rPr>
          <w:w w:val="122"/>
          <w:sz w:val="28"/>
          <w:szCs w:val="28"/>
        </w:rPr>
        <w:t>a</w:t>
      </w:r>
      <w:r>
        <w:rPr>
          <w:w w:val="117"/>
          <w:sz w:val="28"/>
          <w:szCs w:val="28"/>
        </w:rPr>
        <w:t>t</w:t>
      </w:r>
      <w:r>
        <w:rPr>
          <w:w w:val="87"/>
          <w:sz w:val="28"/>
          <w:szCs w:val="28"/>
        </w:rPr>
        <w:t>i</w:t>
      </w:r>
      <w:r>
        <w:rPr>
          <w:w w:val="113"/>
          <w:sz w:val="28"/>
          <w:szCs w:val="28"/>
        </w:rPr>
        <w:t>o</w:t>
      </w:r>
      <w:r>
        <w:rPr>
          <w:w w:val="110"/>
          <w:sz w:val="28"/>
          <w:szCs w:val="28"/>
        </w:rPr>
        <w:t>n</w:t>
      </w:r>
      <w:r>
        <w:rPr>
          <w:w w:val="132"/>
          <w:sz w:val="28"/>
          <w:szCs w:val="28"/>
        </w:rPr>
        <w:t>s</w:t>
      </w:r>
      <w:r>
        <w:rPr>
          <w:spacing w:val="20"/>
          <w:sz w:val="28"/>
          <w:szCs w:val="28"/>
        </w:rPr>
        <w:t xml:space="preserve"> </w:t>
      </w:r>
      <w:r>
        <w:rPr>
          <w:sz w:val="28"/>
          <w:szCs w:val="28"/>
        </w:rPr>
        <w:t>whe</w:t>
      </w:r>
      <w:r>
        <w:rPr>
          <w:spacing w:val="-3"/>
          <w:sz w:val="28"/>
          <w:szCs w:val="28"/>
        </w:rPr>
        <w:t>r</w:t>
      </w:r>
      <w:r>
        <w:rPr>
          <w:sz w:val="28"/>
          <w:szCs w:val="28"/>
        </w:rPr>
        <w:t xml:space="preserve">e </w:t>
      </w:r>
      <w:r>
        <w:rPr>
          <w:spacing w:val="18"/>
          <w:sz w:val="28"/>
          <w:szCs w:val="28"/>
        </w:rPr>
        <w:t xml:space="preserve"> </w:t>
      </w:r>
      <w:r>
        <w:rPr>
          <w:sz w:val="28"/>
          <w:szCs w:val="28"/>
        </w:rPr>
        <w:t>our</w:t>
      </w:r>
      <w:r>
        <w:rPr>
          <w:spacing w:val="38"/>
          <w:sz w:val="28"/>
          <w:szCs w:val="28"/>
        </w:rPr>
        <w:t xml:space="preserve"> </w:t>
      </w:r>
      <w:r>
        <w:rPr>
          <w:w w:val="122"/>
          <w:sz w:val="28"/>
          <w:szCs w:val="28"/>
        </w:rPr>
        <w:t>a</w:t>
      </w:r>
      <w:r>
        <w:rPr>
          <w:w w:val="112"/>
          <w:sz w:val="28"/>
          <w:szCs w:val="28"/>
        </w:rPr>
        <w:t>b</w:t>
      </w:r>
      <w:r>
        <w:rPr>
          <w:w w:val="132"/>
          <w:sz w:val="28"/>
          <w:szCs w:val="28"/>
        </w:rPr>
        <w:t>s</w:t>
      </w:r>
      <w:r>
        <w:rPr>
          <w:w w:val="119"/>
          <w:sz w:val="28"/>
          <w:szCs w:val="28"/>
        </w:rPr>
        <w:t>e</w:t>
      </w:r>
      <w:r>
        <w:rPr>
          <w:w w:val="110"/>
          <w:sz w:val="28"/>
          <w:szCs w:val="28"/>
        </w:rPr>
        <w:t>n</w:t>
      </w:r>
      <w:r>
        <w:rPr>
          <w:w w:val="118"/>
          <w:sz w:val="28"/>
          <w:szCs w:val="28"/>
        </w:rPr>
        <w:t>c</w:t>
      </w:r>
      <w:r>
        <w:rPr>
          <w:w w:val="119"/>
          <w:sz w:val="28"/>
          <w:szCs w:val="28"/>
        </w:rPr>
        <w:t xml:space="preserve">e </w:t>
      </w:r>
      <w:r>
        <w:rPr>
          <w:sz w:val="28"/>
          <w:szCs w:val="28"/>
        </w:rPr>
        <w:t>of</w:t>
      </w:r>
      <w:r>
        <w:rPr>
          <w:spacing w:val="42"/>
          <w:sz w:val="28"/>
          <w:szCs w:val="28"/>
        </w:rPr>
        <w:t xml:space="preserve"> </w:t>
      </w:r>
      <w:r>
        <w:rPr>
          <w:w w:val="112"/>
          <w:sz w:val="28"/>
          <w:szCs w:val="28"/>
        </w:rPr>
        <w:t>m</w:t>
      </w:r>
      <w:r>
        <w:rPr>
          <w:w w:val="119"/>
          <w:sz w:val="28"/>
          <w:szCs w:val="28"/>
        </w:rPr>
        <w:t>e</w:t>
      </w:r>
      <w:r>
        <w:rPr>
          <w:w w:val="112"/>
          <w:sz w:val="28"/>
          <w:szCs w:val="28"/>
        </w:rPr>
        <w:t>d</w:t>
      </w:r>
      <w:r>
        <w:rPr>
          <w:w w:val="87"/>
          <w:sz w:val="28"/>
          <w:szCs w:val="28"/>
        </w:rPr>
        <w:t>i</w:t>
      </w:r>
      <w:r>
        <w:rPr>
          <w:w w:val="118"/>
          <w:sz w:val="28"/>
          <w:szCs w:val="28"/>
        </w:rPr>
        <w:t>c</w:t>
      </w:r>
      <w:r>
        <w:rPr>
          <w:w w:val="87"/>
          <w:sz w:val="28"/>
          <w:szCs w:val="28"/>
        </w:rPr>
        <w:t>i</w:t>
      </w:r>
      <w:r>
        <w:rPr>
          <w:w w:val="110"/>
          <w:sz w:val="28"/>
          <w:szCs w:val="28"/>
        </w:rPr>
        <w:t>n</w:t>
      </w:r>
      <w:r>
        <w:rPr>
          <w:w w:val="122"/>
          <w:sz w:val="28"/>
          <w:szCs w:val="28"/>
        </w:rPr>
        <w:t>a</w:t>
      </w:r>
      <w:r>
        <w:rPr>
          <w:w w:val="87"/>
          <w:sz w:val="28"/>
          <w:szCs w:val="28"/>
        </w:rPr>
        <w:t>l</w:t>
      </w:r>
      <w:r>
        <w:rPr>
          <w:spacing w:val="20"/>
          <w:sz w:val="28"/>
          <w:szCs w:val="28"/>
        </w:rPr>
        <w:t xml:space="preserve"> </w:t>
      </w:r>
      <w:r>
        <w:rPr>
          <w:w w:val="104"/>
          <w:sz w:val="28"/>
          <w:szCs w:val="28"/>
        </w:rPr>
        <w:t>f</w:t>
      </w:r>
      <w:r>
        <w:rPr>
          <w:w w:val="113"/>
          <w:sz w:val="28"/>
          <w:szCs w:val="28"/>
        </w:rPr>
        <w:t>o</w:t>
      </w:r>
      <w:r>
        <w:rPr>
          <w:w w:val="110"/>
          <w:sz w:val="28"/>
          <w:szCs w:val="28"/>
        </w:rPr>
        <w:t>un</w:t>
      </w:r>
      <w:r>
        <w:rPr>
          <w:w w:val="112"/>
          <w:sz w:val="28"/>
          <w:szCs w:val="28"/>
        </w:rPr>
        <w:t>d</w:t>
      </w:r>
      <w:r>
        <w:rPr>
          <w:w w:val="122"/>
          <w:sz w:val="28"/>
          <w:szCs w:val="28"/>
        </w:rPr>
        <w:t>a</w:t>
      </w:r>
      <w:r>
        <w:rPr>
          <w:w w:val="117"/>
          <w:sz w:val="28"/>
          <w:szCs w:val="28"/>
        </w:rPr>
        <w:t>t</w:t>
      </w:r>
      <w:r>
        <w:rPr>
          <w:w w:val="87"/>
          <w:sz w:val="28"/>
          <w:szCs w:val="28"/>
        </w:rPr>
        <w:t>i</w:t>
      </w:r>
      <w:r>
        <w:rPr>
          <w:w w:val="113"/>
          <w:sz w:val="28"/>
          <w:szCs w:val="28"/>
        </w:rPr>
        <w:t>o</w:t>
      </w:r>
      <w:r>
        <w:rPr>
          <w:w w:val="110"/>
          <w:sz w:val="28"/>
          <w:szCs w:val="28"/>
        </w:rPr>
        <w:t>n</w:t>
      </w:r>
      <w:r>
        <w:rPr>
          <w:w w:val="132"/>
          <w:sz w:val="28"/>
          <w:szCs w:val="28"/>
        </w:rPr>
        <w:t>s</w:t>
      </w:r>
      <w:r>
        <w:rPr>
          <w:spacing w:val="20"/>
          <w:sz w:val="28"/>
          <w:szCs w:val="28"/>
        </w:rPr>
        <w:t xml:space="preserve"> </w:t>
      </w:r>
      <w:r>
        <w:rPr>
          <w:sz w:val="28"/>
          <w:szCs w:val="28"/>
        </w:rPr>
        <w:t>and</w:t>
      </w:r>
      <w:r>
        <w:rPr>
          <w:spacing w:val="63"/>
          <w:sz w:val="28"/>
          <w:szCs w:val="28"/>
        </w:rPr>
        <w:t xml:space="preserve"> </w:t>
      </w:r>
      <w:r>
        <w:rPr>
          <w:w w:val="86"/>
          <w:sz w:val="28"/>
          <w:szCs w:val="28"/>
        </w:rPr>
        <w:t>j</w:t>
      </w:r>
      <w:r>
        <w:rPr>
          <w:w w:val="110"/>
          <w:sz w:val="28"/>
          <w:szCs w:val="28"/>
        </w:rPr>
        <w:t>u</w:t>
      </w:r>
      <w:r>
        <w:rPr>
          <w:w w:val="132"/>
          <w:sz w:val="28"/>
          <w:szCs w:val="28"/>
        </w:rPr>
        <w:t>s</w:t>
      </w:r>
      <w:r>
        <w:rPr>
          <w:w w:val="117"/>
          <w:sz w:val="28"/>
          <w:szCs w:val="28"/>
        </w:rPr>
        <w:t>t</w:t>
      </w:r>
      <w:r>
        <w:rPr>
          <w:spacing w:val="5"/>
          <w:sz w:val="28"/>
          <w:szCs w:val="28"/>
        </w:rPr>
        <w:t xml:space="preserve"> </w:t>
      </w:r>
      <w:r>
        <w:rPr>
          <w:w w:val="126"/>
          <w:sz w:val="28"/>
          <w:szCs w:val="28"/>
        </w:rPr>
        <w:t>as</w:t>
      </w:r>
      <w:r>
        <w:rPr>
          <w:spacing w:val="-12"/>
          <w:w w:val="126"/>
          <w:sz w:val="28"/>
          <w:szCs w:val="28"/>
        </w:rPr>
        <w:t xml:space="preserve"> </w:t>
      </w:r>
      <w:r>
        <w:rPr>
          <w:w w:val="112"/>
          <w:sz w:val="28"/>
          <w:szCs w:val="28"/>
        </w:rPr>
        <w:t>p</w:t>
      </w:r>
      <w:r>
        <w:rPr>
          <w:w w:val="122"/>
          <w:sz w:val="28"/>
          <w:szCs w:val="28"/>
        </w:rPr>
        <w:t>a</w:t>
      </w:r>
      <w:r>
        <w:rPr>
          <w:spacing w:val="7"/>
          <w:w w:val="101"/>
          <w:sz w:val="28"/>
          <w:szCs w:val="28"/>
        </w:rPr>
        <w:t>r</w:t>
      </w:r>
      <w:r>
        <w:rPr>
          <w:w w:val="117"/>
          <w:sz w:val="28"/>
          <w:szCs w:val="28"/>
        </w:rPr>
        <w:t>t</w:t>
      </w:r>
      <w:r>
        <w:rPr>
          <w:w w:val="87"/>
          <w:sz w:val="28"/>
          <w:szCs w:val="28"/>
        </w:rPr>
        <w:t>i</w:t>
      </w:r>
      <w:r>
        <w:rPr>
          <w:w w:val="118"/>
          <w:sz w:val="28"/>
          <w:szCs w:val="28"/>
        </w:rPr>
        <w:t>c</w:t>
      </w:r>
      <w:r>
        <w:rPr>
          <w:w w:val="110"/>
          <w:sz w:val="28"/>
          <w:szCs w:val="28"/>
        </w:rPr>
        <w:t>u</w:t>
      </w:r>
      <w:r>
        <w:rPr>
          <w:w w:val="87"/>
          <w:sz w:val="28"/>
          <w:szCs w:val="28"/>
        </w:rPr>
        <w:t>l</w:t>
      </w:r>
      <w:r>
        <w:rPr>
          <w:w w:val="122"/>
          <w:sz w:val="28"/>
          <w:szCs w:val="28"/>
        </w:rPr>
        <w:t>a</w:t>
      </w:r>
      <w:r>
        <w:rPr>
          <w:w w:val="101"/>
          <w:sz w:val="28"/>
          <w:szCs w:val="28"/>
        </w:rPr>
        <w:t>r</w:t>
      </w:r>
      <w:r>
        <w:rPr>
          <w:sz w:val="28"/>
          <w:szCs w:val="28"/>
        </w:rPr>
        <w:t xml:space="preserve"> </w:t>
      </w:r>
      <w:r>
        <w:rPr>
          <w:spacing w:val="10"/>
          <w:sz w:val="28"/>
          <w:szCs w:val="28"/>
        </w:rPr>
        <w:t xml:space="preserve"> </w:t>
      </w:r>
      <w:r>
        <w:rPr>
          <w:w w:val="132"/>
          <w:sz w:val="28"/>
          <w:szCs w:val="28"/>
        </w:rPr>
        <w:t>s</w:t>
      </w:r>
      <w:r>
        <w:rPr>
          <w:w w:val="112"/>
          <w:sz w:val="28"/>
          <w:szCs w:val="28"/>
        </w:rPr>
        <w:t>p</w:t>
      </w:r>
      <w:r>
        <w:rPr>
          <w:w w:val="119"/>
          <w:sz w:val="28"/>
          <w:szCs w:val="28"/>
        </w:rPr>
        <w:t>e</w:t>
      </w:r>
      <w:r>
        <w:rPr>
          <w:w w:val="118"/>
          <w:sz w:val="28"/>
          <w:szCs w:val="28"/>
        </w:rPr>
        <w:t>c</w:t>
      </w:r>
      <w:r>
        <w:rPr>
          <w:w w:val="87"/>
          <w:sz w:val="28"/>
          <w:szCs w:val="28"/>
        </w:rPr>
        <w:t>i</w:t>
      </w:r>
      <w:r>
        <w:rPr>
          <w:w w:val="122"/>
          <w:sz w:val="28"/>
          <w:szCs w:val="28"/>
        </w:rPr>
        <w:t>a</w:t>
      </w:r>
      <w:r>
        <w:rPr>
          <w:w w:val="87"/>
          <w:sz w:val="28"/>
          <w:szCs w:val="28"/>
        </w:rPr>
        <w:t>li</w:t>
      </w:r>
      <w:r>
        <w:rPr>
          <w:w w:val="132"/>
          <w:sz w:val="28"/>
          <w:szCs w:val="28"/>
        </w:rPr>
        <w:t>s</w:t>
      </w:r>
      <w:r>
        <w:rPr>
          <w:w w:val="117"/>
          <w:sz w:val="28"/>
          <w:szCs w:val="28"/>
        </w:rPr>
        <w:t>t</w:t>
      </w:r>
      <w:r>
        <w:rPr>
          <w:w w:val="132"/>
          <w:sz w:val="28"/>
          <w:szCs w:val="28"/>
        </w:rPr>
        <w:t>s</w:t>
      </w:r>
      <w:r>
        <w:rPr>
          <w:w w:val="105"/>
          <w:sz w:val="28"/>
          <w:szCs w:val="28"/>
        </w:rPr>
        <w:t>.</w:t>
      </w:r>
      <w:r>
        <w:rPr>
          <w:sz w:val="28"/>
          <w:szCs w:val="28"/>
        </w:rPr>
        <w:t xml:space="preserve"> </w:t>
      </w:r>
      <w:r>
        <w:rPr>
          <w:spacing w:val="10"/>
          <w:sz w:val="28"/>
          <w:szCs w:val="28"/>
        </w:rPr>
        <w:t xml:space="preserve"> </w:t>
      </w:r>
      <w:r>
        <w:rPr>
          <w:w w:val="81"/>
          <w:sz w:val="28"/>
          <w:szCs w:val="28"/>
        </w:rPr>
        <w:t>I</w:t>
      </w:r>
      <w:r>
        <w:rPr>
          <w:w w:val="110"/>
          <w:sz w:val="28"/>
          <w:szCs w:val="28"/>
        </w:rPr>
        <w:t>n</w:t>
      </w:r>
      <w:r>
        <w:rPr>
          <w:sz w:val="28"/>
          <w:szCs w:val="28"/>
        </w:rPr>
        <w:t xml:space="preserve"> </w:t>
      </w:r>
      <w:r>
        <w:rPr>
          <w:spacing w:val="10"/>
          <w:sz w:val="28"/>
          <w:szCs w:val="28"/>
        </w:rPr>
        <w:t xml:space="preserve"> </w:t>
      </w:r>
      <w:r>
        <w:rPr>
          <w:sz w:val="28"/>
          <w:szCs w:val="28"/>
        </w:rPr>
        <w:t>our</w:t>
      </w:r>
      <w:r>
        <w:rPr>
          <w:spacing w:val="38"/>
          <w:sz w:val="28"/>
          <w:szCs w:val="28"/>
        </w:rPr>
        <w:t xml:space="preserve"> </w:t>
      </w:r>
      <w:r>
        <w:rPr>
          <w:w w:val="132"/>
          <w:sz w:val="28"/>
          <w:szCs w:val="28"/>
        </w:rPr>
        <w:t>s</w:t>
      </w:r>
      <w:r>
        <w:rPr>
          <w:w w:val="117"/>
          <w:sz w:val="28"/>
          <w:szCs w:val="28"/>
        </w:rPr>
        <w:t>t</w:t>
      </w:r>
      <w:r>
        <w:rPr>
          <w:w w:val="110"/>
          <w:sz w:val="28"/>
          <w:szCs w:val="28"/>
        </w:rPr>
        <w:t>u</w:t>
      </w:r>
      <w:r>
        <w:rPr>
          <w:w w:val="112"/>
          <w:sz w:val="28"/>
          <w:szCs w:val="28"/>
        </w:rPr>
        <w:t>d</w:t>
      </w:r>
      <w:r>
        <w:rPr>
          <w:spacing w:val="-15"/>
          <w:w w:val="94"/>
          <w:sz w:val="28"/>
          <w:szCs w:val="28"/>
        </w:rPr>
        <w:t>y</w:t>
      </w:r>
      <w:r>
        <w:rPr>
          <w:w w:val="78"/>
          <w:sz w:val="28"/>
          <w:szCs w:val="28"/>
        </w:rPr>
        <w:t>,</w:t>
      </w:r>
      <w:r>
        <w:rPr>
          <w:sz w:val="28"/>
          <w:szCs w:val="28"/>
        </w:rPr>
        <w:t xml:space="preserve"> </w:t>
      </w:r>
      <w:r>
        <w:rPr>
          <w:spacing w:val="10"/>
          <w:sz w:val="28"/>
          <w:szCs w:val="28"/>
        </w:rPr>
        <w:t xml:space="preserve"> </w:t>
      </w:r>
      <w:r>
        <w:rPr>
          <w:w w:val="117"/>
          <w:sz w:val="28"/>
          <w:szCs w:val="28"/>
        </w:rPr>
        <w:t>t</w:t>
      </w:r>
      <w:r>
        <w:rPr>
          <w:w w:val="110"/>
          <w:sz w:val="28"/>
          <w:szCs w:val="28"/>
        </w:rPr>
        <w:t>h</w:t>
      </w:r>
      <w:r>
        <w:rPr>
          <w:w w:val="119"/>
          <w:sz w:val="28"/>
          <w:szCs w:val="28"/>
        </w:rPr>
        <w:t>e</w:t>
      </w:r>
      <w:r>
        <w:rPr>
          <w:spacing w:val="-3"/>
          <w:w w:val="101"/>
          <w:sz w:val="28"/>
          <w:szCs w:val="28"/>
        </w:rPr>
        <w:t>r</w:t>
      </w:r>
      <w:r>
        <w:rPr>
          <w:w w:val="119"/>
          <w:sz w:val="28"/>
          <w:szCs w:val="28"/>
        </w:rPr>
        <w:t xml:space="preserve">e </w:t>
      </w:r>
      <w:r>
        <w:rPr>
          <w:sz w:val="28"/>
          <w:szCs w:val="28"/>
        </w:rPr>
        <w:t>a</w:t>
      </w:r>
      <w:r>
        <w:rPr>
          <w:spacing w:val="-3"/>
          <w:sz w:val="28"/>
          <w:szCs w:val="28"/>
        </w:rPr>
        <w:t>r</w:t>
      </w:r>
      <w:r>
        <w:rPr>
          <w:sz w:val="28"/>
          <w:szCs w:val="28"/>
        </w:rPr>
        <w:t xml:space="preserve">e  </w:t>
      </w:r>
      <w:r>
        <w:rPr>
          <w:spacing w:val="50"/>
          <w:sz w:val="28"/>
          <w:szCs w:val="28"/>
        </w:rPr>
        <w:t xml:space="preserve"> </w:t>
      </w:r>
      <w:r>
        <w:rPr>
          <w:sz w:val="28"/>
          <w:szCs w:val="28"/>
        </w:rPr>
        <w:t xml:space="preserve">a  </w:t>
      </w:r>
      <w:r>
        <w:rPr>
          <w:spacing w:val="25"/>
          <w:sz w:val="28"/>
          <w:szCs w:val="28"/>
        </w:rPr>
        <w:t xml:space="preserve"> </w:t>
      </w:r>
      <w:r>
        <w:rPr>
          <w:spacing w:val="-3"/>
          <w:sz w:val="28"/>
          <w:szCs w:val="28"/>
        </w:rPr>
        <w:t>f</w:t>
      </w:r>
      <w:r>
        <w:rPr>
          <w:sz w:val="28"/>
          <w:szCs w:val="28"/>
        </w:rPr>
        <w:t xml:space="preserve">ew  </w:t>
      </w:r>
      <w:r>
        <w:rPr>
          <w:spacing w:val="31"/>
          <w:sz w:val="28"/>
          <w:szCs w:val="28"/>
        </w:rPr>
        <w:t xml:space="preserve"> </w:t>
      </w:r>
      <w:r>
        <w:rPr>
          <w:w w:val="112"/>
          <w:sz w:val="28"/>
          <w:szCs w:val="28"/>
        </w:rPr>
        <w:t>b</w:t>
      </w:r>
      <w:r>
        <w:rPr>
          <w:w w:val="119"/>
          <w:sz w:val="28"/>
          <w:szCs w:val="28"/>
        </w:rPr>
        <w:t>e</w:t>
      </w:r>
      <w:r>
        <w:rPr>
          <w:w w:val="122"/>
          <w:sz w:val="28"/>
          <w:szCs w:val="28"/>
        </w:rPr>
        <w:t>a</w:t>
      </w:r>
      <w:r>
        <w:rPr>
          <w:w w:val="101"/>
          <w:sz w:val="28"/>
          <w:szCs w:val="28"/>
        </w:rPr>
        <w:t>r</w:t>
      </w:r>
      <w:r>
        <w:rPr>
          <w:w w:val="87"/>
          <w:sz w:val="28"/>
          <w:szCs w:val="28"/>
        </w:rPr>
        <w:t>i</w:t>
      </w:r>
      <w:r>
        <w:rPr>
          <w:w w:val="110"/>
          <w:sz w:val="28"/>
          <w:szCs w:val="28"/>
        </w:rPr>
        <w:t>n</w:t>
      </w:r>
      <w:r>
        <w:rPr>
          <w:w w:val="112"/>
          <w:sz w:val="28"/>
          <w:szCs w:val="28"/>
        </w:rPr>
        <w:t>g</w:t>
      </w:r>
      <w:r>
        <w:rPr>
          <w:w w:val="132"/>
          <w:sz w:val="28"/>
          <w:szCs w:val="28"/>
        </w:rPr>
        <w:t>s</w:t>
      </w:r>
      <w:r>
        <w:rPr>
          <w:spacing w:val="33"/>
          <w:w w:val="132"/>
          <w:sz w:val="28"/>
          <w:szCs w:val="28"/>
        </w:rPr>
        <w:t xml:space="preserve"> </w:t>
      </w:r>
      <w:r>
        <w:rPr>
          <w:sz w:val="28"/>
          <w:szCs w:val="28"/>
        </w:rPr>
        <w:t>for</w:t>
      </w:r>
      <w:r>
        <w:rPr>
          <w:spacing w:val="41"/>
          <w:sz w:val="28"/>
          <w:szCs w:val="28"/>
        </w:rPr>
        <w:t xml:space="preserve"> </w:t>
      </w:r>
      <w:r>
        <w:rPr>
          <w:sz w:val="28"/>
          <w:szCs w:val="28"/>
        </w:rPr>
        <w:t>futu</w:t>
      </w:r>
      <w:r>
        <w:rPr>
          <w:spacing w:val="-3"/>
          <w:sz w:val="28"/>
          <w:szCs w:val="28"/>
        </w:rPr>
        <w:t>r</w:t>
      </w:r>
      <w:r>
        <w:rPr>
          <w:sz w:val="28"/>
          <w:szCs w:val="28"/>
        </w:rPr>
        <w:t xml:space="preserve">e  </w:t>
      </w:r>
      <w:r>
        <w:rPr>
          <w:spacing w:val="37"/>
          <w:sz w:val="28"/>
          <w:szCs w:val="28"/>
        </w:rPr>
        <w:t xml:space="preserve"> </w:t>
      </w:r>
      <w:r>
        <w:rPr>
          <w:sz w:val="28"/>
          <w:szCs w:val="28"/>
        </w:rPr>
        <w:t xml:space="preserve">work </w:t>
      </w:r>
      <w:r>
        <w:rPr>
          <w:spacing w:val="64"/>
          <w:sz w:val="28"/>
          <w:szCs w:val="28"/>
        </w:rPr>
        <w:t xml:space="preserve"> </w:t>
      </w:r>
      <w:r>
        <w:rPr>
          <w:sz w:val="28"/>
          <w:szCs w:val="28"/>
        </w:rPr>
        <w:t xml:space="preserve">in </w:t>
      </w:r>
      <w:r>
        <w:rPr>
          <w:spacing w:val="42"/>
          <w:sz w:val="28"/>
          <w:szCs w:val="28"/>
        </w:rPr>
        <w:t xml:space="preserve"> </w:t>
      </w:r>
      <w:r>
        <w:rPr>
          <w:w w:val="117"/>
          <w:sz w:val="28"/>
          <w:szCs w:val="28"/>
        </w:rPr>
        <w:t>t</w:t>
      </w:r>
      <w:r>
        <w:rPr>
          <w:w w:val="110"/>
          <w:sz w:val="28"/>
          <w:szCs w:val="28"/>
        </w:rPr>
        <w:t>h</w:t>
      </w:r>
      <w:r>
        <w:rPr>
          <w:w w:val="87"/>
          <w:sz w:val="28"/>
          <w:szCs w:val="28"/>
        </w:rPr>
        <w:t>i</w:t>
      </w:r>
      <w:r>
        <w:rPr>
          <w:w w:val="132"/>
          <w:sz w:val="28"/>
          <w:szCs w:val="28"/>
        </w:rPr>
        <w:t xml:space="preserve">s </w:t>
      </w:r>
      <w:r>
        <w:rPr>
          <w:spacing w:val="38"/>
          <w:w w:val="132"/>
          <w:sz w:val="28"/>
          <w:szCs w:val="28"/>
        </w:rPr>
        <w:t xml:space="preserve"> </w:t>
      </w:r>
      <w:r>
        <w:rPr>
          <w:sz w:val="28"/>
          <w:szCs w:val="28"/>
        </w:rPr>
        <w:t xml:space="preserve">ﬁeld.   </w:t>
      </w:r>
      <w:r>
        <w:rPr>
          <w:spacing w:val="-4"/>
          <w:sz w:val="28"/>
          <w:szCs w:val="28"/>
        </w:rPr>
        <w:t>W</w:t>
      </w:r>
      <w:r>
        <w:rPr>
          <w:sz w:val="28"/>
          <w:szCs w:val="28"/>
        </w:rPr>
        <w:t xml:space="preserve">e </w:t>
      </w:r>
      <w:r>
        <w:rPr>
          <w:spacing w:val="43"/>
          <w:sz w:val="28"/>
          <w:szCs w:val="28"/>
        </w:rPr>
        <w:t xml:space="preserve"> </w:t>
      </w:r>
      <w:r>
        <w:rPr>
          <w:w w:val="86"/>
          <w:sz w:val="28"/>
          <w:szCs w:val="28"/>
        </w:rPr>
        <w:t>j</w:t>
      </w:r>
      <w:r>
        <w:rPr>
          <w:w w:val="110"/>
          <w:sz w:val="28"/>
          <w:szCs w:val="28"/>
        </w:rPr>
        <w:t>u</w:t>
      </w:r>
      <w:r>
        <w:rPr>
          <w:w w:val="132"/>
          <w:sz w:val="28"/>
          <w:szCs w:val="28"/>
        </w:rPr>
        <w:t>s</w:t>
      </w:r>
      <w:r>
        <w:rPr>
          <w:w w:val="117"/>
          <w:sz w:val="28"/>
          <w:szCs w:val="28"/>
        </w:rPr>
        <w:t xml:space="preserve">t </w:t>
      </w:r>
      <w:r>
        <w:rPr>
          <w:spacing w:val="38"/>
          <w:w w:val="117"/>
          <w:sz w:val="28"/>
          <w:szCs w:val="28"/>
        </w:rPr>
        <w:t xml:space="preserve"> </w:t>
      </w:r>
      <w:r>
        <w:rPr>
          <w:w w:val="119"/>
          <w:sz w:val="28"/>
          <w:szCs w:val="28"/>
        </w:rPr>
        <w:t>e</w:t>
      </w:r>
      <w:r>
        <w:rPr>
          <w:w w:val="99"/>
          <w:sz w:val="28"/>
          <w:szCs w:val="28"/>
        </w:rPr>
        <w:t>x</w:t>
      </w:r>
      <w:r>
        <w:rPr>
          <w:w w:val="112"/>
          <w:sz w:val="28"/>
          <w:szCs w:val="28"/>
        </w:rPr>
        <w:t>p</w:t>
      </w:r>
      <w:r>
        <w:rPr>
          <w:w w:val="87"/>
          <w:sz w:val="28"/>
          <w:szCs w:val="28"/>
        </w:rPr>
        <w:t>l</w:t>
      </w:r>
      <w:r>
        <w:rPr>
          <w:w w:val="113"/>
          <w:sz w:val="28"/>
          <w:szCs w:val="28"/>
        </w:rPr>
        <w:t>o</w:t>
      </w:r>
      <w:r>
        <w:rPr>
          <w:spacing w:val="-3"/>
          <w:w w:val="101"/>
          <w:sz w:val="28"/>
          <w:szCs w:val="28"/>
        </w:rPr>
        <w:t>r</w:t>
      </w:r>
      <w:r>
        <w:rPr>
          <w:w w:val="119"/>
          <w:sz w:val="28"/>
          <w:szCs w:val="28"/>
        </w:rPr>
        <w:t>e</w:t>
      </w:r>
      <w:r>
        <w:rPr>
          <w:w w:val="112"/>
          <w:sz w:val="28"/>
          <w:szCs w:val="28"/>
        </w:rPr>
        <w:t xml:space="preserve">d </w:t>
      </w:r>
      <w:r>
        <w:rPr>
          <w:spacing w:val="38"/>
          <w:w w:val="112"/>
          <w:sz w:val="28"/>
          <w:szCs w:val="28"/>
        </w:rPr>
        <w:t xml:space="preserve"> </w:t>
      </w:r>
      <w:r>
        <w:rPr>
          <w:w w:val="132"/>
          <w:sz w:val="28"/>
          <w:szCs w:val="28"/>
        </w:rPr>
        <w:t>s</w:t>
      </w:r>
      <w:r>
        <w:rPr>
          <w:w w:val="113"/>
          <w:sz w:val="28"/>
          <w:szCs w:val="28"/>
        </w:rPr>
        <w:t>o</w:t>
      </w:r>
      <w:r>
        <w:rPr>
          <w:w w:val="112"/>
          <w:sz w:val="28"/>
          <w:szCs w:val="28"/>
        </w:rPr>
        <w:t>m</w:t>
      </w:r>
      <w:r>
        <w:rPr>
          <w:w w:val="119"/>
          <w:sz w:val="28"/>
          <w:szCs w:val="28"/>
        </w:rPr>
        <w:t xml:space="preserve">e </w:t>
      </w:r>
      <w:r>
        <w:rPr>
          <w:sz w:val="28"/>
          <w:szCs w:val="28"/>
        </w:rPr>
        <w:t xml:space="preserve">popular  </w:t>
      </w:r>
      <w:r>
        <w:rPr>
          <w:spacing w:val="20"/>
          <w:sz w:val="28"/>
          <w:szCs w:val="28"/>
        </w:rPr>
        <w:t xml:space="preserve"> </w:t>
      </w:r>
      <w:r>
        <w:rPr>
          <w:w w:val="132"/>
          <w:sz w:val="28"/>
          <w:szCs w:val="28"/>
        </w:rPr>
        <w:t>s</w:t>
      </w:r>
      <w:r>
        <w:rPr>
          <w:w w:val="110"/>
          <w:sz w:val="28"/>
          <w:szCs w:val="28"/>
        </w:rPr>
        <w:t>u</w:t>
      </w:r>
      <w:r>
        <w:rPr>
          <w:w w:val="112"/>
          <w:sz w:val="28"/>
          <w:szCs w:val="28"/>
        </w:rPr>
        <w:t>p</w:t>
      </w:r>
      <w:r>
        <w:rPr>
          <w:w w:val="119"/>
          <w:sz w:val="28"/>
          <w:szCs w:val="28"/>
        </w:rPr>
        <w:t>e</w:t>
      </w:r>
      <w:r>
        <w:rPr>
          <w:spacing w:val="2"/>
          <w:w w:val="101"/>
          <w:sz w:val="28"/>
          <w:szCs w:val="28"/>
        </w:rPr>
        <w:t>r</w:t>
      </w:r>
      <w:r>
        <w:rPr>
          <w:w w:val="96"/>
          <w:sz w:val="28"/>
          <w:szCs w:val="28"/>
        </w:rPr>
        <w:t>v</w:t>
      </w:r>
      <w:r>
        <w:rPr>
          <w:w w:val="87"/>
          <w:sz w:val="28"/>
          <w:szCs w:val="28"/>
        </w:rPr>
        <w:t>i</w:t>
      </w:r>
      <w:r>
        <w:rPr>
          <w:w w:val="132"/>
          <w:sz w:val="28"/>
          <w:szCs w:val="28"/>
        </w:rPr>
        <w:t>s</w:t>
      </w:r>
      <w:r>
        <w:rPr>
          <w:w w:val="119"/>
          <w:sz w:val="28"/>
          <w:szCs w:val="28"/>
        </w:rPr>
        <w:t>e</w:t>
      </w:r>
      <w:r>
        <w:rPr>
          <w:w w:val="112"/>
          <w:sz w:val="28"/>
          <w:szCs w:val="28"/>
        </w:rPr>
        <w:t xml:space="preserve">d </w:t>
      </w:r>
      <w:r>
        <w:rPr>
          <w:spacing w:val="6"/>
          <w:w w:val="112"/>
          <w:sz w:val="28"/>
          <w:szCs w:val="28"/>
        </w:rPr>
        <w:t xml:space="preserve"> </w:t>
      </w:r>
      <w:r>
        <w:rPr>
          <w:w w:val="112"/>
          <w:sz w:val="28"/>
          <w:szCs w:val="28"/>
        </w:rPr>
        <w:t>m</w:t>
      </w:r>
      <w:r>
        <w:rPr>
          <w:w w:val="122"/>
          <w:sz w:val="28"/>
          <w:szCs w:val="28"/>
        </w:rPr>
        <w:t>a</w:t>
      </w:r>
      <w:r>
        <w:rPr>
          <w:w w:val="118"/>
          <w:sz w:val="28"/>
          <w:szCs w:val="28"/>
        </w:rPr>
        <w:t>c</w:t>
      </w:r>
      <w:r>
        <w:rPr>
          <w:w w:val="110"/>
          <w:sz w:val="28"/>
          <w:szCs w:val="28"/>
        </w:rPr>
        <w:t>h</w:t>
      </w:r>
      <w:r>
        <w:rPr>
          <w:w w:val="87"/>
          <w:sz w:val="28"/>
          <w:szCs w:val="28"/>
        </w:rPr>
        <w:t>i</w:t>
      </w:r>
      <w:r>
        <w:rPr>
          <w:w w:val="110"/>
          <w:sz w:val="28"/>
          <w:szCs w:val="28"/>
        </w:rPr>
        <w:t>n</w:t>
      </w:r>
      <w:r>
        <w:rPr>
          <w:w w:val="119"/>
          <w:sz w:val="28"/>
          <w:szCs w:val="28"/>
        </w:rPr>
        <w:t xml:space="preserve">e </w:t>
      </w:r>
      <w:r>
        <w:rPr>
          <w:spacing w:val="6"/>
          <w:w w:val="119"/>
          <w:sz w:val="28"/>
          <w:szCs w:val="28"/>
        </w:rPr>
        <w:t xml:space="preserve"> </w:t>
      </w:r>
      <w:r>
        <w:rPr>
          <w:sz w:val="28"/>
          <w:szCs w:val="28"/>
        </w:rPr>
        <w:t xml:space="preserve">learning  </w:t>
      </w:r>
      <w:r>
        <w:rPr>
          <w:spacing w:val="13"/>
          <w:sz w:val="28"/>
          <w:szCs w:val="28"/>
        </w:rPr>
        <w:t xml:space="preserve"> </w:t>
      </w:r>
      <w:r>
        <w:rPr>
          <w:w w:val="122"/>
          <w:sz w:val="28"/>
          <w:szCs w:val="28"/>
        </w:rPr>
        <w:t>a</w:t>
      </w:r>
      <w:r>
        <w:rPr>
          <w:w w:val="87"/>
          <w:sz w:val="28"/>
          <w:szCs w:val="28"/>
        </w:rPr>
        <w:t>l</w:t>
      </w:r>
      <w:r>
        <w:rPr>
          <w:w w:val="112"/>
          <w:sz w:val="28"/>
          <w:szCs w:val="28"/>
        </w:rPr>
        <w:t>g</w:t>
      </w:r>
      <w:r>
        <w:rPr>
          <w:w w:val="113"/>
          <w:sz w:val="28"/>
          <w:szCs w:val="28"/>
        </w:rPr>
        <w:t>o</w:t>
      </w:r>
      <w:r>
        <w:rPr>
          <w:w w:val="101"/>
          <w:sz w:val="28"/>
          <w:szCs w:val="28"/>
        </w:rPr>
        <w:t>r</w:t>
      </w:r>
      <w:r>
        <w:rPr>
          <w:w w:val="87"/>
          <w:sz w:val="28"/>
          <w:szCs w:val="28"/>
        </w:rPr>
        <w:t>i</w:t>
      </w:r>
      <w:r>
        <w:rPr>
          <w:w w:val="117"/>
          <w:sz w:val="28"/>
          <w:szCs w:val="28"/>
        </w:rPr>
        <w:t>t</w:t>
      </w:r>
      <w:r>
        <w:rPr>
          <w:w w:val="110"/>
          <w:sz w:val="28"/>
          <w:szCs w:val="28"/>
        </w:rPr>
        <w:t>h</w:t>
      </w:r>
      <w:r>
        <w:rPr>
          <w:w w:val="112"/>
          <w:sz w:val="28"/>
          <w:szCs w:val="28"/>
        </w:rPr>
        <w:t>m</w:t>
      </w:r>
      <w:r>
        <w:rPr>
          <w:w w:val="132"/>
          <w:sz w:val="28"/>
          <w:szCs w:val="28"/>
        </w:rPr>
        <w:t>s</w:t>
      </w:r>
      <w:r>
        <w:rPr>
          <w:w w:val="78"/>
          <w:sz w:val="28"/>
          <w:szCs w:val="28"/>
        </w:rPr>
        <w:t xml:space="preserve">, </w:t>
      </w:r>
      <w:r>
        <w:rPr>
          <w:spacing w:val="6"/>
          <w:w w:val="78"/>
          <w:sz w:val="28"/>
          <w:szCs w:val="28"/>
        </w:rPr>
        <w:t xml:space="preserve"> </w:t>
      </w:r>
      <w:r>
        <w:rPr>
          <w:sz w:val="28"/>
          <w:szCs w:val="28"/>
        </w:rPr>
        <w:t>mo</w:t>
      </w:r>
      <w:r>
        <w:rPr>
          <w:spacing w:val="-3"/>
          <w:sz w:val="28"/>
          <w:szCs w:val="28"/>
        </w:rPr>
        <w:t>r</w:t>
      </w:r>
      <w:r>
        <w:rPr>
          <w:sz w:val="28"/>
          <w:szCs w:val="28"/>
        </w:rPr>
        <w:t xml:space="preserve">e  </w:t>
      </w:r>
      <w:r>
        <w:rPr>
          <w:spacing w:val="5"/>
          <w:sz w:val="28"/>
          <w:szCs w:val="28"/>
        </w:rPr>
        <w:t xml:space="preserve"> </w:t>
      </w:r>
      <w:r>
        <w:rPr>
          <w:w w:val="122"/>
          <w:sz w:val="28"/>
          <w:szCs w:val="28"/>
        </w:rPr>
        <w:t>a</w:t>
      </w:r>
      <w:r>
        <w:rPr>
          <w:w w:val="87"/>
          <w:sz w:val="28"/>
          <w:szCs w:val="28"/>
        </w:rPr>
        <w:t>l</w:t>
      </w:r>
      <w:r>
        <w:rPr>
          <w:w w:val="112"/>
          <w:sz w:val="28"/>
          <w:szCs w:val="28"/>
        </w:rPr>
        <w:t>g</w:t>
      </w:r>
      <w:r>
        <w:rPr>
          <w:w w:val="113"/>
          <w:sz w:val="28"/>
          <w:szCs w:val="28"/>
        </w:rPr>
        <w:t>o</w:t>
      </w:r>
      <w:r>
        <w:rPr>
          <w:w w:val="101"/>
          <w:sz w:val="28"/>
          <w:szCs w:val="28"/>
        </w:rPr>
        <w:t>r</w:t>
      </w:r>
      <w:r>
        <w:rPr>
          <w:w w:val="87"/>
          <w:sz w:val="28"/>
          <w:szCs w:val="28"/>
        </w:rPr>
        <w:t>i</w:t>
      </w:r>
      <w:r>
        <w:rPr>
          <w:w w:val="117"/>
          <w:sz w:val="28"/>
          <w:szCs w:val="28"/>
        </w:rPr>
        <w:t>t</w:t>
      </w:r>
      <w:r>
        <w:rPr>
          <w:w w:val="110"/>
          <w:sz w:val="28"/>
          <w:szCs w:val="28"/>
        </w:rPr>
        <w:t>h</w:t>
      </w:r>
      <w:r>
        <w:rPr>
          <w:w w:val="112"/>
          <w:sz w:val="28"/>
          <w:szCs w:val="28"/>
        </w:rPr>
        <w:t>m</w:t>
      </w:r>
      <w:r>
        <w:rPr>
          <w:w w:val="132"/>
          <w:sz w:val="28"/>
          <w:szCs w:val="28"/>
        </w:rPr>
        <w:t xml:space="preserve">s </w:t>
      </w:r>
      <w:r>
        <w:rPr>
          <w:spacing w:val="6"/>
          <w:w w:val="132"/>
          <w:sz w:val="28"/>
          <w:szCs w:val="28"/>
        </w:rPr>
        <w:t xml:space="preserve"> </w:t>
      </w:r>
      <w:r>
        <w:rPr>
          <w:sz w:val="28"/>
          <w:szCs w:val="28"/>
        </w:rPr>
        <w:t xml:space="preserve">can   </w:t>
      </w:r>
      <w:r>
        <w:rPr>
          <w:w w:val="112"/>
          <w:sz w:val="28"/>
          <w:szCs w:val="28"/>
        </w:rPr>
        <w:t>b</w:t>
      </w:r>
      <w:r>
        <w:rPr>
          <w:w w:val="119"/>
          <w:sz w:val="28"/>
          <w:szCs w:val="28"/>
        </w:rPr>
        <w:t xml:space="preserve">e </w:t>
      </w:r>
      <w:r>
        <w:rPr>
          <w:sz w:val="28"/>
          <w:szCs w:val="28"/>
        </w:rPr>
        <w:t>pic</w:t>
      </w:r>
      <w:r>
        <w:rPr>
          <w:spacing w:val="-3"/>
          <w:sz w:val="28"/>
          <w:szCs w:val="28"/>
        </w:rPr>
        <w:t>k</w:t>
      </w:r>
      <w:r>
        <w:rPr>
          <w:sz w:val="28"/>
          <w:szCs w:val="28"/>
        </w:rPr>
        <w:t xml:space="preserve">ed </w:t>
      </w:r>
      <w:r>
        <w:rPr>
          <w:spacing w:val="66"/>
          <w:sz w:val="28"/>
          <w:szCs w:val="28"/>
        </w:rPr>
        <w:t xml:space="preserve"> </w:t>
      </w:r>
      <w:r>
        <w:rPr>
          <w:spacing w:val="-3"/>
          <w:sz w:val="28"/>
          <w:szCs w:val="28"/>
        </w:rPr>
        <w:t>t</w:t>
      </w:r>
      <w:r>
        <w:rPr>
          <w:sz w:val="28"/>
          <w:szCs w:val="28"/>
        </w:rPr>
        <w:t xml:space="preserve">o </w:t>
      </w:r>
      <w:r>
        <w:rPr>
          <w:spacing w:val="11"/>
          <w:sz w:val="28"/>
          <w:szCs w:val="28"/>
        </w:rPr>
        <w:t xml:space="preserve"> </w:t>
      </w:r>
      <w:r>
        <w:rPr>
          <w:w w:val="122"/>
          <w:sz w:val="28"/>
          <w:szCs w:val="28"/>
        </w:rPr>
        <w:t>a</w:t>
      </w:r>
      <w:r>
        <w:rPr>
          <w:w w:val="132"/>
          <w:sz w:val="28"/>
          <w:szCs w:val="28"/>
        </w:rPr>
        <w:t>ss</w:t>
      </w:r>
      <w:r>
        <w:rPr>
          <w:w w:val="119"/>
          <w:sz w:val="28"/>
          <w:szCs w:val="28"/>
        </w:rPr>
        <w:t>e</w:t>
      </w:r>
      <w:r>
        <w:rPr>
          <w:w w:val="112"/>
          <w:sz w:val="28"/>
          <w:szCs w:val="28"/>
        </w:rPr>
        <w:t>mb</w:t>
      </w:r>
      <w:r>
        <w:rPr>
          <w:w w:val="87"/>
          <w:sz w:val="28"/>
          <w:szCs w:val="28"/>
        </w:rPr>
        <w:t>l</w:t>
      </w:r>
      <w:r>
        <w:rPr>
          <w:w w:val="119"/>
          <w:sz w:val="28"/>
          <w:szCs w:val="28"/>
        </w:rPr>
        <w:t>e</w:t>
      </w:r>
      <w:r>
        <w:rPr>
          <w:sz w:val="28"/>
          <w:szCs w:val="28"/>
        </w:rPr>
        <w:t xml:space="preserve"> </w:t>
      </w:r>
      <w:r>
        <w:rPr>
          <w:spacing w:val="-20"/>
          <w:sz w:val="28"/>
          <w:szCs w:val="28"/>
        </w:rPr>
        <w:t xml:space="preserve"> </w:t>
      </w:r>
      <w:r>
        <w:rPr>
          <w:sz w:val="28"/>
          <w:szCs w:val="28"/>
        </w:rPr>
        <w:t xml:space="preserve">an </w:t>
      </w:r>
      <w:r>
        <w:rPr>
          <w:spacing w:val="21"/>
          <w:sz w:val="28"/>
          <w:szCs w:val="28"/>
        </w:rPr>
        <w:t xml:space="preserve"> </w:t>
      </w:r>
      <w:r>
        <w:rPr>
          <w:w w:val="87"/>
          <w:sz w:val="28"/>
          <w:szCs w:val="28"/>
        </w:rPr>
        <w:t>i</w:t>
      </w:r>
      <w:r>
        <w:rPr>
          <w:w w:val="110"/>
          <w:sz w:val="28"/>
          <w:szCs w:val="28"/>
        </w:rPr>
        <w:t>n</w:t>
      </w:r>
      <w:r>
        <w:rPr>
          <w:w w:val="118"/>
          <w:sz w:val="28"/>
          <w:szCs w:val="28"/>
        </w:rPr>
        <w:t>c</w:t>
      </w:r>
      <w:r>
        <w:rPr>
          <w:spacing w:val="-3"/>
          <w:w w:val="101"/>
          <w:sz w:val="28"/>
          <w:szCs w:val="28"/>
        </w:rPr>
        <w:t>r</w:t>
      </w:r>
      <w:r>
        <w:rPr>
          <w:w w:val="119"/>
          <w:sz w:val="28"/>
          <w:szCs w:val="28"/>
        </w:rPr>
        <w:t>e</w:t>
      </w:r>
      <w:r>
        <w:rPr>
          <w:w w:val="122"/>
          <w:sz w:val="28"/>
          <w:szCs w:val="28"/>
        </w:rPr>
        <w:t>a</w:t>
      </w:r>
      <w:r>
        <w:rPr>
          <w:w w:val="132"/>
          <w:sz w:val="28"/>
          <w:szCs w:val="28"/>
        </w:rPr>
        <w:t>s</w:t>
      </w:r>
      <w:r>
        <w:rPr>
          <w:w w:val="87"/>
          <w:sz w:val="28"/>
          <w:szCs w:val="28"/>
        </w:rPr>
        <w:t>i</w:t>
      </w:r>
      <w:r>
        <w:rPr>
          <w:w w:val="110"/>
          <w:sz w:val="28"/>
          <w:szCs w:val="28"/>
        </w:rPr>
        <w:t>n</w:t>
      </w:r>
      <w:r>
        <w:rPr>
          <w:w w:val="112"/>
          <w:sz w:val="28"/>
          <w:szCs w:val="28"/>
        </w:rPr>
        <w:t>g</w:t>
      </w:r>
      <w:r>
        <w:rPr>
          <w:w w:val="87"/>
          <w:sz w:val="28"/>
          <w:szCs w:val="28"/>
        </w:rPr>
        <w:t>l</w:t>
      </w:r>
      <w:r>
        <w:rPr>
          <w:w w:val="94"/>
          <w:sz w:val="28"/>
          <w:szCs w:val="28"/>
        </w:rPr>
        <w:t>y</w:t>
      </w:r>
      <w:r>
        <w:rPr>
          <w:sz w:val="28"/>
          <w:szCs w:val="28"/>
        </w:rPr>
        <w:t xml:space="preserve"> </w:t>
      </w:r>
      <w:r>
        <w:rPr>
          <w:spacing w:val="-20"/>
          <w:sz w:val="28"/>
          <w:szCs w:val="28"/>
        </w:rPr>
        <w:t xml:space="preserve"> </w:t>
      </w:r>
      <w:r>
        <w:rPr>
          <w:w w:val="112"/>
          <w:sz w:val="28"/>
          <w:szCs w:val="28"/>
        </w:rPr>
        <w:t>p</w:t>
      </w:r>
      <w:r>
        <w:rPr>
          <w:spacing w:val="-3"/>
          <w:w w:val="101"/>
          <w:sz w:val="28"/>
          <w:szCs w:val="28"/>
        </w:rPr>
        <w:t>r</w:t>
      </w:r>
      <w:r>
        <w:rPr>
          <w:w w:val="119"/>
          <w:sz w:val="28"/>
          <w:szCs w:val="28"/>
        </w:rPr>
        <w:t>e</w:t>
      </w:r>
      <w:r>
        <w:rPr>
          <w:w w:val="118"/>
          <w:sz w:val="28"/>
          <w:szCs w:val="28"/>
        </w:rPr>
        <w:t>c</w:t>
      </w:r>
      <w:r>
        <w:rPr>
          <w:w w:val="87"/>
          <w:sz w:val="28"/>
          <w:szCs w:val="28"/>
        </w:rPr>
        <w:t>i</w:t>
      </w:r>
      <w:r>
        <w:rPr>
          <w:w w:val="132"/>
          <w:sz w:val="28"/>
          <w:szCs w:val="28"/>
        </w:rPr>
        <w:t>s</w:t>
      </w:r>
      <w:r>
        <w:rPr>
          <w:w w:val="119"/>
          <w:sz w:val="28"/>
          <w:szCs w:val="28"/>
        </w:rPr>
        <w:t>e</w:t>
      </w:r>
      <w:r>
        <w:rPr>
          <w:sz w:val="28"/>
          <w:szCs w:val="28"/>
        </w:rPr>
        <w:t xml:space="preserve"> </w:t>
      </w:r>
      <w:r>
        <w:rPr>
          <w:spacing w:val="-20"/>
          <w:sz w:val="28"/>
          <w:szCs w:val="28"/>
        </w:rPr>
        <w:t xml:space="preserve"> </w:t>
      </w:r>
      <w:r>
        <w:rPr>
          <w:sz w:val="28"/>
          <w:szCs w:val="28"/>
        </w:rPr>
        <w:t xml:space="preserve">model </w:t>
      </w:r>
      <w:r>
        <w:rPr>
          <w:spacing w:val="55"/>
          <w:sz w:val="28"/>
          <w:szCs w:val="28"/>
        </w:rPr>
        <w:t xml:space="preserve"> </w:t>
      </w:r>
      <w:r>
        <w:rPr>
          <w:sz w:val="28"/>
          <w:szCs w:val="28"/>
        </w:rPr>
        <w:t xml:space="preserve">of </w:t>
      </w:r>
      <w:r>
        <w:rPr>
          <w:spacing w:val="2"/>
          <w:sz w:val="28"/>
          <w:szCs w:val="28"/>
        </w:rPr>
        <w:t xml:space="preserve"> </w:t>
      </w:r>
      <w:r>
        <w:rPr>
          <w:sz w:val="28"/>
          <w:szCs w:val="28"/>
        </w:rPr>
        <w:t>li</w:t>
      </w:r>
      <w:r>
        <w:rPr>
          <w:spacing w:val="-2"/>
          <w:sz w:val="28"/>
          <w:szCs w:val="28"/>
        </w:rPr>
        <w:t>v</w:t>
      </w:r>
      <w:r>
        <w:rPr>
          <w:sz w:val="28"/>
          <w:szCs w:val="28"/>
        </w:rPr>
        <w:t>er</w:t>
      </w:r>
      <w:r>
        <w:rPr>
          <w:spacing w:val="49"/>
          <w:sz w:val="28"/>
          <w:szCs w:val="28"/>
        </w:rPr>
        <w:t xml:space="preserve"> </w:t>
      </w:r>
      <w:r>
        <w:rPr>
          <w:w w:val="112"/>
          <w:sz w:val="28"/>
          <w:szCs w:val="28"/>
        </w:rPr>
        <w:t>d</w:t>
      </w:r>
      <w:r>
        <w:rPr>
          <w:w w:val="87"/>
          <w:sz w:val="28"/>
          <w:szCs w:val="28"/>
        </w:rPr>
        <w:t>i</w:t>
      </w:r>
      <w:r>
        <w:rPr>
          <w:w w:val="132"/>
          <w:sz w:val="28"/>
          <w:szCs w:val="28"/>
        </w:rPr>
        <w:t>s</w:t>
      </w:r>
      <w:r>
        <w:rPr>
          <w:w w:val="119"/>
          <w:sz w:val="28"/>
          <w:szCs w:val="28"/>
        </w:rPr>
        <w:t>e</w:t>
      </w:r>
      <w:r>
        <w:rPr>
          <w:w w:val="122"/>
          <w:sz w:val="28"/>
          <w:szCs w:val="28"/>
        </w:rPr>
        <w:t>a</w:t>
      </w:r>
      <w:r>
        <w:rPr>
          <w:w w:val="132"/>
          <w:sz w:val="28"/>
          <w:szCs w:val="28"/>
        </w:rPr>
        <w:t>s</w:t>
      </w:r>
      <w:r>
        <w:rPr>
          <w:w w:val="119"/>
          <w:sz w:val="28"/>
          <w:szCs w:val="28"/>
        </w:rPr>
        <w:t>e</w:t>
      </w:r>
      <w:r>
        <w:rPr>
          <w:sz w:val="28"/>
          <w:szCs w:val="28"/>
        </w:rPr>
        <w:t xml:space="preserve"> </w:t>
      </w:r>
      <w:r>
        <w:rPr>
          <w:spacing w:val="-20"/>
          <w:sz w:val="28"/>
          <w:szCs w:val="28"/>
        </w:rPr>
        <w:t xml:space="preserve"> </w:t>
      </w:r>
      <w:r>
        <w:rPr>
          <w:w w:val="112"/>
          <w:sz w:val="28"/>
          <w:szCs w:val="28"/>
        </w:rPr>
        <w:t>p</w:t>
      </w:r>
      <w:r>
        <w:rPr>
          <w:spacing w:val="-3"/>
          <w:w w:val="101"/>
          <w:sz w:val="28"/>
          <w:szCs w:val="28"/>
        </w:rPr>
        <w:t>r</w:t>
      </w:r>
      <w:r>
        <w:rPr>
          <w:w w:val="119"/>
          <w:sz w:val="28"/>
          <w:szCs w:val="28"/>
        </w:rPr>
        <w:t>e</w:t>
      </w:r>
      <w:r>
        <w:rPr>
          <w:w w:val="112"/>
          <w:sz w:val="28"/>
          <w:szCs w:val="28"/>
        </w:rPr>
        <w:t>d</w:t>
      </w:r>
      <w:r>
        <w:rPr>
          <w:w w:val="87"/>
          <w:sz w:val="28"/>
          <w:szCs w:val="28"/>
        </w:rPr>
        <w:t>i</w:t>
      </w:r>
      <w:r>
        <w:rPr>
          <w:w w:val="118"/>
          <w:sz w:val="28"/>
          <w:szCs w:val="28"/>
        </w:rPr>
        <w:t>c</w:t>
      </w:r>
      <w:r>
        <w:rPr>
          <w:w w:val="117"/>
          <w:sz w:val="28"/>
          <w:szCs w:val="28"/>
        </w:rPr>
        <w:t>t</w:t>
      </w:r>
      <w:r>
        <w:rPr>
          <w:w w:val="87"/>
          <w:sz w:val="28"/>
          <w:szCs w:val="28"/>
        </w:rPr>
        <w:t>i</w:t>
      </w:r>
      <w:r>
        <w:rPr>
          <w:w w:val="113"/>
          <w:sz w:val="28"/>
          <w:szCs w:val="28"/>
        </w:rPr>
        <w:t>o</w:t>
      </w:r>
      <w:r>
        <w:rPr>
          <w:w w:val="110"/>
          <w:sz w:val="28"/>
          <w:szCs w:val="28"/>
        </w:rPr>
        <w:t>n</w:t>
      </w:r>
    </w:p>
    <w:p w:rsidR="00DF7E86" w:rsidRDefault="00FB3854">
      <w:pPr>
        <w:spacing w:before="3" w:line="320" w:lineRule="exact"/>
        <w:ind w:left="160"/>
        <w:rPr>
          <w:sz w:val="28"/>
          <w:szCs w:val="28"/>
        </w:rPr>
      </w:pPr>
      <w:r>
        <w:rPr>
          <w:position w:val="-1"/>
          <w:sz w:val="28"/>
          <w:szCs w:val="28"/>
        </w:rPr>
        <w:t xml:space="preserve">and   </w:t>
      </w:r>
      <w:r>
        <w:rPr>
          <w:spacing w:val="48"/>
          <w:position w:val="-1"/>
          <w:sz w:val="28"/>
          <w:szCs w:val="28"/>
        </w:rPr>
        <w:t xml:space="preserve"> </w:t>
      </w:r>
      <w:r>
        <w:rPr>
          <w:w w:val="112"/>
          <w:position w:val="-1"/>
          <w:sz w:val="28"/>
          <w:szCs w:val="28"/>
        </w:rPr>
        <w:t>pe</w:t>
      </w:r>
      <w:r>
        <w:rPr>
          <w:spacing w:val="2"/>
          <w:w w:val="112"/>
          <w:position w:val="-1"/>
          <w:sz w:val="28"/>
          <w:szCs w:val="28"/>
        </w:rPr>
        <w:t>r</w:t>
      </w:r>
      <w:r>
        <w:rPr>
          <w:w w:val="112"/>
          <w:position w:val="-1"/>
          <w:sz w:val="28"/>
          <w:szCs w:val="28"/>
        </w:rPr>
        <w:t xml:space="preserve">formance  </w:t>
      </w:r>
      <w:r>
        <w:rPr>
          <w:spacing w:val="42"/>
          <w:w w:val="112"/>
          <w:position w:val="-1"/>
          <w:sz w:val="28"/>
          <w:szCs w:val="28"/>
        </w:rPr>
        <w:t xml:space="preserve"> </w:t>
      </w:r>
      <w:r>
        <w:rPr>
          <w:position w:val="-1"/>
          <w:sz w:val="28"/>
          <w:szCs w:val="28"/>
        </w:rPr>
        <w:t xml:space="preserve">can   </w:t>
      </w:r>
      <w:r>
        <w:rPr>
          <w:spacing w:val="54"/>
          <w:position w:val="-1"/>
          <w:sz w:val="28"/>
          <w:szCs w:val="28"/>
        </w:rPr>
        <w:t xml:space="preserve"> </w:t>
      </w:r>
      <w:r>
        <w:rPr>
          <w:position w:val="-1"/>
          <w:sz w:val="28"/>
          <w:szCs w:val="28"/>
        </w:rPr>
        <w:t xml:space="preserve">be   </w:t>
      </w:r>
      <w:r>
        <w:rPr>
          <w:spacing w:val="15"/>
          <w:position w:val="-1"/>
          <w:sz w:val="28"/>
          <w:szCs w:val="28"/>
        </w:rPr>
        <w:t xml:space="preserve"> </w:t>
      </w:r>
      <w:r>
        <w:rPr>
          <w:w w:val="112"/>
          <w:position w:val="-1"/>
          <w:sz w:val="28"/>
          <w:szCs w:val="28"/>
        </w:rPr>
        <w:t>p</w:t>
      </w:r>
      <w:r>
        <w:rPr>
          <w:spacing w:val="-3"/>
          <w:w w:val="101"/>
          <w:position w:val="-1"/>
          <w:sz w:val="28"/>
          <w:szCs w:val="28"/>
        </w:rPr>
        <w:t>r</w:t>
      </w:r>
      <w:r>
        <w:rPr>
          <w:w w:val="113"/>
          <w:position w:val="-1"/>
          <w:sz w:val="28"/>
          <w:szCs w:val="28"/>
        </w:rPr>
        <w:t>o</w:t>
      </w:r>
      <w:r>
        <w:rPr>
          <w:w w:val="112"/>
          <w:position w:val="-1"/>
          <w:sz w:val="28"/>
          <w:szCs w:val="28"/>
        </w:rPr>
        <w:t>g</w:t>
      </w:r>
      <w:r>
        <w:rPr>
          <w:spacing w:val="-3"/>
          <w:w w:val="101"/>
          <w:position w:val="-1"/>
          <w:sz w:val="28"/>
          <w:szCs w:val="28"/>
        </w:rPr>
        <w:t>r</w:t>
      </w:r>
      <w:r>
        <w:rPr>
          <w:w w:val="119"/>
          <w:position w:val="-1"/>
          <w:sz w:val="28"/>
          <w:szCs w:val="28"/>
        </w:rPr>
        <w:t>e</w:t>
      </w:r>
      <w:r>
        <w:rPr>
          <w:w w:val="132"/>
          <w:position w:val="-1"/>
          <w:sz w:val="28"/>
          <w:szCs w:val="28"/>
        </w:rPr>
        <w:t>ss</w:t>
      </w:r>
      <w:r>
        <w:rPr>
          <w:w w:val="87"/>
          <w:position w:val="-1"/>
          <w:sz w:val="28"/>
          <w:szCs w:val="28"/>
        </w:rPr>
        <w:t>i</w:t>
      </w:r>
      <w:r>
        <w:rPr>
          <w:spacing w:val="-2"/>
          <w:w w:val="96"/>
          <w:position w:val="-1"/>
          <w:sz w:val="28"/>
          <w:szCs w:val="28"/>
        </w:rPr>
        <w:t>v</w:t>
      </w:r>
      <w:r>
        <w:rPr>
          <w:w w:val="119"/>
          <w:position w:val="-1"/>
          <w:sz w:val="28"/>
          <w:szCs w:val="28"/>
        </w:rPr>
        <w:t>e</w:t>
      </w:r>
      <w:r>
        <w:rPr>
          <w:w w:val="87"/>
          <w:position w:val="-1"/>
          <w:sz w:val="28"/>
          <w:szCs w:val="28"/>
        </w:rPr>
        <w:t>l</w:t>
      </w:r>
      <w:r>
        <w:rPr>
          <w:w w:val="94"/>
          <w:position w:val="-1"/>
          <w:sz w:val="28"/>
          <w:szCs w:val="28"/>
        </w:rPr>
        <w:t>y</w:t>
      </w:r>
      <w:r>
        <w:rPr>
          <w:position w:val="-1"/>
          <w:sz w:val="28"/>
          <w:szCs w:val="28"/>
        </w:rPr>
        <w:t xml:space="preserve">  </w:t>
      </w:r>
      <w:r>
        <w:rPr>
          <w:spacing w:val="30"/>
          <w:position w:val="-1"/>
          <w:sz w:val="28"/>
          <w:szCs w:val="28"/>
        </w:rPr>
        <w:t xml:space="preserve"> </w:t>
      </w:r>
      <w:r>
        <w:rPr>
          <w:w w:val="87"/>
          <w:position w:val="-1"/>
          <w:sz w:val="28"/>
          <w:szCs w:val="28"/>
        </w:rPr>
        <w:t>i</w:t>
      </w:r>
      <w:r>
        <w:rPr>
          <w:w w:val="112"/>
          <w:position w:val="-1"/>
          <w:sz w:val="28"/>
          <w:szCs w:val="28"/>
        </w:rPr>
        <w:t>mp</w:t>
      </w:r>
      <w:r>
        <w:rPr>
          <w:spacing w:val="-3"/>
          <w:w w:val="101"/>
          <w:position w:val="-1"/>
          <w:sz w:val="28"/>
          <w:szCs w:val="28"/>
        </w:rPr>
        <w:t>r</w:t>
      </w:r>
      <w:r>
        <w:rPr>
          <w:spacing w:val="-2"/>
          <w:w w:val="113"/>
          <w:position w:val="-1"/>
          <w:sz w:val="28"/>
          <w:szCs w:val="28"/>
        </w:rPr>
        <w:t>o</w:t>
      </w:r>
      <w:r>
        <w:rPr>
          <w:spacing w:val="-2"/>
          <w:w w:val="96"/>
          <w:position w:val="-1"/>
          <w:sz w:val="28"/>
          <w:szCs w:val="28"/>
        </w:rPr>
        <w:t>v</w:t>
      </w:r>
      <w:r>
        <w:rPr>
          <w:w w:val="119"/>
          <w:position w:val="-1"/>
          <w:sz w:val="28"/>
          <w:szCs w:val="28"/>
        </w:rPr>
        <w:t>e</w:t>
      </w:r>
      <w:r>
        <w:rPr>
          <w:w w:val="112"/>
          <w:position w:val="-1"/>
          <w:sz w:val="28"/>
          <w:szCs w:val="28"/>
        </w:rPr>
        <w:t>d</w:t>
      </w:r>
      <w:r>
        <w:rPr>
          <w:w w:val="105"/>
          <w:position w:val="-1"/>
          <w:sz w:val="28"/>
          <w:szCs w:val="28"/>
        </w:rPr>
        <w:t>.</w:t>
      </w:r>
      <w:r>
        <w:rPr>
          <w:position w:val="-1"/>
          <w:sz w:val="28"/>
          <w:szCs w:val="28"/>
        </w:rPr>
        <w:t xml:space="preserve"> </w:t>
      </w:r>
      <w:r>
        <w:rPr>
          <w:spacing w:val="-20"/>
          <w:position w:val="-1"/>
          <w:sz w:val="28"/>
          <w:szCs w:val="28"/>
        </w:rPr>
        <w:t xml:space="preserve"> </w:t>
      </w:r>
      <w:r>
        <w:rPr>
          <w:w w:val="90"/>
          <w:position w:val="-1"/>
          <w:sz w:val="28"/>
          <w:szCs w:val="28"/>
        </w:rPr>
        <w:t>A</w:t>
      </w:r>
      <w:r>
        <w:rPr>
          <w:w w:val="112"/>
          <w:position w:val="-1"/>
          <w:sz w:val="28"/>
          <w:szCs w:val="28"/>
        </w:rPr>
        <w:t>dd</w:t>
      </w:r>
      <w:r>
        <w:rPr>
          <w:w w:val="87"/>
          <w:position w:val="-1"/>
          <w:sz w:val="28"/>
          <w:szCs w:val="28"/>
        </w:rPr>
        <w:t>i</w:t>
      </w:r>
      <w:r>
        <w:rPr>
          <w:w w:val="117"/>
          <w:position w:val="-1"/>
          <w:sz w:val="28"/>
          <w:szCs w:val="28"/>
        </w:rPr>
        <w:t>t</w:t>
      </w:r>
      <w:r>
        <w:rPr>
          <w:w w:val="87"/>
          <w:position w:val="-1"/>
          <w:sz w:val="28"/>
          <w:szCs w:val="28"/>
        </w:rPr>
        <w:t>i</w:t>
      </w:r>
      <w:r>
        <w:rPr>
          <w:w w:val="113"/>
          <w:position w:val="-1"/>
          <w:sz w:val="28"/>
          <w:szCs w:val="28"/>
        </w:rPr>
        <w:t>o</w:t>
      </w:r>
      <w:r>
        <w:rPr>
          <w:w w:val="110"/>
          <w:position w:val="-1"/>
          <w:sz w:val="28"/>
          <w:szCs w:val="28"/>
        </w:rPr>
        <w:t>n</w:t>
      </w:r>
      <w:r>
        <w:rPr>
          <w:w w:val="122"/>
          <w:position w:val="-1"/>
          <w:sz w:val="28"/>
          <w:szCs w:val="28"/>
        </w:rPr>
        <w:t>a</w:t>
      </w:r>
      <w:r>
        <w:rPr>
          <w:w w:val="87"/>
          <w:position w:val="-1"/>
          <w:sz w:val="28"/>
          <w:szCs w:val="28"/>
        </w:rPr>
        <w:t>ll</w:t>
      </w:r>
      <w:r>
        <w:rPr>
          <w:spacing w:val="-15"/>
          <w:w w:val="94"/>
          <w:position w:val="-1"/>
          <w:sz w:val="28"/>
          <w:szCs w:val="28"/>
        </w:rPr>
        <w:t>y</w:t>
      </w:r>
      <w:r>
        <w:rPr>
          <w:w w:val="78"/>
          <w:position w:val="-1"/>
          <w:sz w:val="28"/>
          <w:szCs w:val="28"/>
        </w:rPr>
        <w:t>,</w:t>
      </w:r>
      <w:r>
        <w:rPr>
          <w:position w:val="-1"/>
          <w:sz w:val="28"/>
          <w:szCs w:val="28"/>
        </w:rPr>
        <w:t xml:space="preserve"> </w:t>
      </w:r>
      <w:r>
        <w:rPr>
          <w:spacing w:val="-20"/>
          <w:position w:val="-1"/>
          <w:sz w:val="28"/>
          <w:szCs w:val="28"/>
        </w:rPr>
        <w:t xml:space="preserve"> </w:t>
      </w:r>
      <w:r>
        <w:rPr>
          <w:w w:val="117"/>
          <w:position w:val="-1"/>
          <w:sz w:val="28"/>
          <w:szCs w:val="28"/>
        </w:rPr>
        <w:t>t</w:t>
      </w:r>
      <w:r>
        <w:rPr>
          <w:w w:val="110"/>
          <w:position w:val="-1"/>
          <w:sz w:val="28"/>
          <w:szCs w:val="28"/>
        </w:rPr>
        <w:t>h</w:t>
      </w:r>
      <w:r>
        <w:rPr>
          <w:w w:val="87"/>
          <w:position w:val="-1"/>
          <w:sz w:val="28"/>
          <w:szCs w:val="28"/>
        </w:rPr>
        <w:t>i</w:t>
      </w:r>
      <w:r>
        <w:rPr>
          <w:w w:val="132"/>
          <w:position w:val="-1"/>
          <w:sz w:val="28"/>
          <w:szCs w:val="28"/>
        </w:rPr>
        <w:t>s</w:t>
      </w:r>
      <w:r>
        <w:rPr>
          <w:position w:val="-1"/>
          <w:sz w:val="28"/>
          <w:szCs w:val="28"/>
        </w:rPr>
        <w:t xml:space="preserve"> </w:t>
      </w:r>
      <w:r>
        <w:rPr>
          <w:spacing w:val="-20"/>
          <w:position w:val="-1"/>
          <w:sz w:val="28"/>
          <w:szCs w:val="28"/>
        </w:rPr>
        <w:t xml:space="preserve"> </w:t>
      </w:r>
      <w:r>
        <w:rPr>
          <w:w w:val="103"/>
          <w:position w:val="-1"/>
          <w:sz w:val="28"/>
          <w:szCs w:val="28"/>
        </w:rPr>
        <w:t>w</w:t>
      </w:r>
      <w:r>
        <w:rPr>
          <w:w w:val="113"/>
          <w:position w:val="-1"/>
          <w:sz w:val="28"/>
          <w:szCs w:val="28"/>
        </w:rPr>
        <w:t>o</w:t>
      </w:r>
      <w:r>
        <w:rPr>
          <w:w w:val="101"/>
          <w:position w:val="-1"/>
          <w:sz w:val="28"/>
          <w:szCs w:val="28"/>
        </w:rPr>
        <w:t>rk</w:t>
      </w:r>
    </w:p>
    <w:p w:rsidR="00DF7E86" w:rsidRDefault="00DF7E86">
      <w:pPr>
        <w:spacing w:before="5" w:line="20" w:lineRule="exact"/>
        <w:rPr>
          <w:sz w:val="2"/>
          <w:szCs w:val="2"/>
        </w:rPr>
      </w:pPr>
    </w:p>
    <w:tbl>
      <w:tblPr>
        <w:tblW w:w="0" w:type="auto"/>
        <w:tblInd w:w="119" w:type="dxa"/>
        <w:tblLayout w:type="fixed"/>
        <w:tblCellMar>
          <w:left w:w="0" w:type="dxa"/>
          <w:right w:w="0" w:type="dxa"/>
        </w:tblCellMar>
        <w:tblLook w:val="01E0"/>
      </w:tblPr>
      <w:tblGrid>
        <w:gridCol w:w="1873"/>
        <w:gridCol w:w="4921"/>
        <w:gridCol w:w="718"/>
        <w:gridCol w:w="1257"/>
        <w:gridCol w:w="644"/>
        <w:gridCol w:w="586"/>
      </w:tblGrid>
      <w:tr w:rsidR="00DF7E86">
        <w:trPr>
          <w:trHeight w:hRule="exact" w:val="442"/>
        </w:trPr>
        <w:tc>
          <w:tcPr>
            <w:tcW w:w="1873" w:type="dxa"/>
            <w:tcBorders>
              <w:top w:val="nil"/>
              <w:left w:val="nil"/>
              <w:bottom w:val="nil"/>
              <w:right w:val="nil"/>
            </w:tcBorders>
          </w:tcPr>
          <w:p w:rsidR="00DF7E86" w:rsidRDefault="00FB3854">
            <w:pPr>
              <w:spacing w:before="60"/>
              <w:ind w:left="40"/>
              <w:rPr>
                <w:sz w:val="28"/>
                <w:szCs w:val="28"/>
              </w:rPr>
            </w:pPr>
            <w:r>
              <w:rPr>
                <w:w w:val="87"/>
                <w:sz w:val="28"/>
                <w:szCs w:val="28"/>
              </w:rPr>
              <w:t>li</w:t>
            </w:r>
            <w:r>
              <w:rPr>
                <w:spacing w:val="-3"/>
                <w:w w:val="101"/>
                <w:sz w:val="28"/>
                <w:szCs w:val="28"/>
              </w:rPr>
              <w:t>k</w:t>
            </w:r>
            <w:r>
              <w:rPr>
                <w:w w:val="119"/>
                <w:sz w:val="28"/>
                <w:szCs w:val="28"/>
              </w:rPr>
              <w:t>e</w:t>
            </w:r>
            <w:r>
              <w:rPr>
                <w:w w:val="103"/>
                <w:sz w:val="28"/>
                <w:szCs w:val="28"/>
              </w:rPr>
              <w:t>w</w:t>
            </w:r>
            <w:r>
              <w:rPr>
                <w:w w:val="87"/>
                <w:sz w:val="28"/>
                <w:szCs w:val="28"/>
              </w:rPr>
              <w:t>i</w:t>
            </w:r>
            <w:r>
              <w:rPr>
                <w:w w:val="132"/>
                <w:sz w:val="28"/>
                <w:szCs w:val="28"/>
              </w:rPr>
              <w:t>s</w:t>
            </w:r>
            <w:r>
              <w:rPr>
                <w:w w:val="119"/>
                <w:sz w:val="28"/>
                <w:szCs w:val="28"/>
              </w:rPr>
              <w:t>e</w:t>
            </w:r>
            <w:r>
              <w:rPr>
                <w:spacing w:val="35"/>
                <w:sz w:val="28"/>
                <w:szCs w:val="28"/>
              </w:rPr>
              <w:t xml:space="preserve"> </w:t>
            </w:r>
            <w:r>
              <w:rPr>
                <w:spacing w:val="-3"/>
                <w:w w:val="101"/>
                <w:sz w:val="28"/>
                <w:szCs w:val="28"/>
              </w:rPr>
              <w:t>r</w:t>
            </w:r>
            <w:r>
              <w:rPr>
                <w:w w:val="119"/>
                <w:sz w:val="28"/>
                <w:szCs w:val="28"/>
              </w:rPr>
              <w:t>e</w:t>
            </w:r>
            <w:r>
              <w:rPr>
                <w:w w:val="122"/>
                <w:sz w:val="28"/>
                <w:szCs w:val="28"/>
              </w:rPr>
              <w:t>a</w:t>
            </w:r>
            <w:r>
              <w:rPr>
                <w:w w:val="112"/>
                <w:sz w:val="28"/>
                <w:szCs w:val="28"/>
              </w:rPr>
              <w:t>d</w:t>
            </w:r>
            <w:r>
              <w:rPr>
                <w:w w:val="94"/>
                <w:sz w:val="28"/>
                <w:szCs w:val="28"/>
              </w:rPr>
              <w:t>y</w:t>
            </w:r>
          </w:p>
        </w:tc>
        <w:tc>
          <w:tcPr>
            <w:tcW w:w="4921" w:type="dxa"/>
            <w:tcBorders>
              <w:top w:val="nil"/>
              <w:left w:val="nil"/>
              <w:bottom w:val="nil"/>
              <w:right w:val="nil"/>
            </w:tcBorders>
          </w:tcPr>
          <w:p w:rsidR="00DF7E86" w:rsidRDefault="00FB3854">
            <w:pPr>
              <w:spacing w:before="60"/>
              <w:ind w:left="52"/>
              <w:rPr>
                <w:sz w:val="28"/>
                <w:szCs w:val="28"/>
              </w:rPr>
            </w:pPr>
            <w:r>
              <w:rPr>
                <w:spacing w:val="-3"/>
                <w:sz w:val="28"/>
                <w:szCs w:val="28"/>
              </w:rPr>
              <w:t>t</w:t>
            </w:r>
            <w:r>
              <w:rPr>
                <w:sz w:val="28"/>
                <w:szCs w:val="28"/>
              </w:rPr>
              <w:t>o</w:t>
            </w:r>
            <w:r>
              <w:rPr>
                <w:spacing w:val="66"/>
                <w:sz w:val="28"/>
                <w:szCs w:val="28"/>
              </w:rPr>
              <w:t xml:space="preserve"> </w:t>
            </w:r>
            <w:r>
              <w:rPr>
                <w:w w:val="119"/>
                <w:sz w:val="28"/>
                <w:szCs w:val="28"/>
              </w:rPr>
              <w:t>assume</w:t>
            </w:r>
            <w:r>
              <w:rPr>
                <w:spacing w:val="11"/>
                <w:w w:val="119"/>
                <w:sz w:val="28"/>
                <w:szCs w:val="28"/>
              </w:rPr>
              <w:t xml:space="preserve"> </w:t>
            </w:r>
            <w:r>
              <w:rPr>
                <w:sz w:val="28"/>
                <w:szCs w:val="28"/>
              </w:rPr>
              <w:t>a</w:t>
            </w:r>
            <w:r>
              <w:rPr>
                <w:spacing w:val="47"/>
                <w:sz w:val="28"/>
                <w:szCs w:val="28"/>
              </w:rPr>
              <w:t xml:space="preserve"> </w:t>
            </w:r>
            <w:r>
              <w:rPr>
                <w:w w:val="132"/>
                <w:sz w:val="28"/>
                <w:szCs w:val="28"/>
              </w:rPr>
              <w:t>s</w:t>
            </w:r>
            <w:r>
              <w:rPr>
                <w:w w:val="87"/>
                <w:sz w:val="28"/>
                <w:szCs w:val="28"/>
              </w:rPr>
              <w:t>i</w:t>
            </w:r>
            <w:r>
              <w:rPr>
                <w:w w:val="112"/>
                <w:sz w:val="28"/>
                <w:szCs w:val="28"/>
              </w:rPr>
              <w:t>g</w:t>
            </w:r>
            <w:r>
              <w:rPr>
                <w:w w:val="110"/>
                <w:sz w:val="28"/>
                <w:szCs w:val="28"/>
              </w:rPr>
              <w:t>n</w:t>
            </w:r>
            <w:r>
              <w:rPr>
                <w:w w:val="87"/>
                <w:sz w:val="28"/>
                <w:szCs w:val="28"/>
              </w:rPr>
              <w:t>i</w:t>
            </w:r>
            <w:r>
              <w:rPr>
                <w:w w:val="99"/>
                <w:sz w:val="28"/>
                <w:szCs w:val="28"/>
              </w:rPr>
              <w:t>ﬁ</w:t>
            </w:r>
            <w:r>
              <w:rPr>
                <w:w w:val="118"/>
                <w:sz w:val="28"/>
                <w:szCs w:val="28"/>
              </w:rPr>
              <w:t>c</w:t>
            </w:r>
            <w:r>
              <w:rPr>
                <w:w w:val="122"/>
                <w:sz w:val="28"/>
                <w:szCs w:val="28"/>
              </w:rPr>
              <w:t>a</w:t>
            </w:r>
            <w:r>
              <w:rPr>
                <w:w w:val="110"/>
                <w:sz w:val="28"/>
                <w:szCs w:val="28"/>
              </w:rPr>
              <w:t>n</w:t>
            </w:r>
            <w:r>
              <w:rPr>
                <w:w w:val="117"/>
                <w:sz w:val="28"/>
                <w:szCs w:val="28"/>
              </w:rPr>
              <w:t>t</w:t>
            </w:r>
            <w:r>
              <w:rPr>
                <w:spacing w:val="20"/>
                <w:sz w:val="28"/>
                <w:szCs w:val="28"/>
              </w:rPr>
              <w:t xml:space="preserve"> </w:t>
            </w:r>
            <w:r>
              <w:rPr>
                <w:spacing w:val="-3"/>
                <w:sz w:val="28"/>
                <w:szCs w:val="28"/>
              </w:rPr>
              <w:t>r</w:t>
            </w:r>
            <w:r>
              <w:rPr>
                <w:sz w:val="28"/>
                <w:szCs w:val="28"/>
              </w:rPr>
              <w:t>ole</w:t>
            </w:r>
            <w:r>
              <w:rPr>
                <w:spacing w:val="53"/>
                <w:sz w:val="28"/>
                <w:szCs w:val="28"/>
              </w:rPr>
              <w:t xml:space="preserve"> </w:t>
            </w:r>
            <w:r>
              <w:rPr>
                <w:sz w:val="28"/>
                <w:szCs w:val="28"/>
              </w:rPr>
              <w:t xml:space="preserve">in </w:t>
            </w:r>
            <w:r>
              <w:rPr>
                <w:spacing w:val="44"/>
                <w:sz w:val="28"/>
                <w:szCs w:val="28"/>
              </w:rPr>
              <w:t xml:space="preserve"> </w:t>
            </w:r>
            <w:r>
              <w:rPr>
                <w:w w:val="110"/>
                <w:sz w:val="28"/>
                <w:szCs w:val="28"/>
              </w:rPr>
              <w:t>h</w:t>
            </w:r>
            <w:r>
              <w:rPr>
                <w:w w:val="119"/>
                <w:sz w:val="28"/>
                <w:szCs w:val="28"/>
              </w:rPr>
              <w:t>e</w:t>
            </w:r>
            <w:r>
              <w:rPr>
                <w:w w:val="122"/>
                <w:sz w:val="28"/>
                <w:szCs w:val="28"/>
              </w:rPr>
              <w:t>a</w:t>
            </w:r>
            <w:r>
              <w:rPr>
                <w:w w:val="87"/>
                <w:sz w:val="28"/>
                <w:szCs w:val="28"/>
              </w:rPr>
              <w:t>l</w:t>
            </w:r>
            <w:r>
              <w:rPr>
                <w:w w:val="117"/>
                <w:sz w:val="28"/>
                <w:szCs w:val="28"/>
              </w:rPr>
              <w:t>t</w:t>
            </w:r>
            <w:r>
              <w:rPr>
                <w:w w:val="110"/>
                <w:sz w:val="28"/>
                <w:szCs w:val="28"/>
              </w:rPr>
              <w:t>h</w:t>
            </w:r>
          </w:p>
        </w:tc>
        <w:tc>
          <w:tcPr>
            <w:tcW w:w="718" w:type="dxa"/>
            <w:tcBorders>
              <w:top w:val="nil"/>
              <w:left w:val="nil"/>
              <w:bottom w:val="nil"/>
              <w:right w:val="nil"/>
            </w:tcBorders>
          </w:tcPr>
          <w:p w:rsidR="00DF7E86" w:rsidRDefault="00FB3854">
            <w:pPr>
              <w:spacing w:before="60"/>
              <w:ind w:left="90"/>
              <w:rPr>
                <w:sz w:val="28"/>
                <w:szCs w:val="28"/>
              </w:rPr>
            </w:pPr>
            <w:r>
              <w:rPr>
                <w:w w:val="118"/>
                <w:sz w:val="28"/>
                <w:szCs w:val="28"/>
              </w:rPr>
              <w:t>c</w:t>
            </w:r>
            <w:r>
              <w:rPr>
                <w:w w:val="122"/>
                <w:sz w:val="28"/>
                <w:szCs w:val="28"/>
              </w:rPr>
              <w:t>a</w:t>
            </w:r>
            <w:r>
              <w:rPr>
                <w:spacing w:val="-3"/>
                <w:w w:val="101"/>
                <w:sz w:val="28"/>
                <w:szCs w:val="28"/>
              </w:rPr>
              <w:t>r</w:t>
            </w:r>
            <w:r>
              <w:rPr>
                <w:w w:val="119"/>
                <w:sz w:val="28"/>
                <w:szCs w:val="28"/>
              </w:rPr>
              <w:t>e</w:t>
            </w:r>
          </w:p>
        </w:tc>
        <w:tc>
          <w:tcPr>
            <w:tcW w:w="1257" w:type="dxa"/>
            <w:tcBorders>
              <w:top w:val="nil"/>
              <w:left w:val="nil"/>
              <w:bottom w:val="nil"/>
              <w:right w:val="nil"/>
            </w:tcBorders>
          </w:tcPr>
          <w:p w:rsidR="00DF7E86" w:rsidRDefault="00FB3854">
            <w:pPr>
              <w:spacing w:before="60"/>
              <w:ind w:left="90"/>
              <w:rPr>
                <w:sz w:val="28"/>
                <w:szCs w:val="28"/>
              </w:rPr>
            </w:pPr>
            <w:r>
              <w:rPr>
                <w:spacing w:val="-3"/>
                <w:w w:val="101"/>
                <w:sz w:val="28"/>
                <w:szCs w:val="28"/>
              </w:rPr>
              <w:t>r</w:t>
            </w:r>
            <w:r>
              <w:rPr>
                <w:w w:val="119"/>
                <w:sz w:val="28"/>
                <w:szCs w:val="28"/>
              </w:rPr>
              <w:t>e</w:t>
            </w:r>
            <w:r>
              <w:rPr>
                <w:w w:val="132"/>
                <w:sz w:val="28"/>
                <w:szCs w:val="28"/>
              </w:rPr>
              <w:t>s</w:t>
            </w:r>
            <w:r>
              <w:rPr>
                <w:w w:val="119"/>
                <w:sz w:val="28"/>
                <w:szCs w:val="28"/>
              </w:rPr>
              <w:t>e</w:t>
            </w:r>
            <w:r>
              <w:rPr>
                <w:w w:val="122"/>
                <w:sz w:val="28"/>
                <w:szCs w:val="28"/>
              </w:rPr>
              <w:t>a</w:t>
            </w:r>
            <w:r>
              <w:rPr>
                <w:spacing w:val="-3"/>
                <w:w w:val="101"/>
                <w:sz w:val="28"/>
                <w:szCs w:val="28"/>
              </w:rPr>
              <w:t>r</w:t>
            </w:r>
            <w:r>
              <w:rPr>
                <w:w w:val="118"/>
                <w:sz w:val="28"/>
                <w:szCs w:val="28"/>
              </w:rPr>
              <w:t>c</w:t>
            </w:r>
            <w:r>
              <w:rPr>
                <w:w w:val="110"/>
                <w:sz w:val="28"/>
                <w:szCs w:val="28"/>
              </w:rPr>
              <w:t>h</w:t>
            </w:r>
          </w:p>
        </w:tc>
        <w:tc>
          <w:tcPr>
            <w:tcW w:w="644" w:type="dxa"/>
            <w:tcBorders>
              <w:top w:val="nil"/>
              <w:left w:val="nil"/>
              <w:bottom w:val="nil"/>
              <w:right w:val="nil"/>
            </w:tcBorders>
          </w:tcPr>
          <w:p w:rsidR="00DF7E86" w:rsidRDefault="00FB3854">
            <w:pPr>
              <w:spacing w:before="60"/>
              <w:ind w:left="90"/>
              <w:rPr>
                <w:sz w:val="28"/>
                <w:szCs w:val="28"/>
              </w:rPr>
            </w:pPr>
            <w:r>
              <w:rPr>
                <w:w w:val="122"/>
                <w:sz w:val="28"/>
                <w:szCs w:val="28"/>
              </w:rPr>
              <w:t>a</w:t>
            </w:r>
            <w:r>
              <w:rPr>
                <w:w w:val="110"/>
                <w:sz w:val="28"/>
                <w:szCs w:val="28"/>
              </w:rPr>
              <w:t>n</w:t>
            </w:r>
            <w:r>
              <w:rPr>
                <w:w w:val="112"/>
                <w:sz w:val="28"/>
                <w:szCs w:val="28"/>
              </w:rPr>
              <w:t>d</w:t>
            </w:r>
          </w:p>
        </w:tc>
        <w:tc>
          <w:tcPr>
            <w:tcW w:w="586" w:type="dxa"/>
            <w:tcBorders>
              <w:top w:val="nil"/>
              <w:left w:val="nil"/>
              <w:bottom w:val="nil"/>
              <w:right w:val="nil"/>
            </w:tcBorders>
          </w:tcPr>
          <w:p w:rsidR="00DF7E86" w:rsidRDefault="00FB3854">
            <w:pPr>
              <w:spacing w:before="60"/>
              <w:ind w:left="90" w:right="-22"/>
              <w:rPr>
                <w:sz w:val="28"/>
                <w:szCs w:val="28"/>
              </w:rPr>
            </w:pPr>
            <w:r>
              <w:rPr>
                <w:w w:val="86"/>
                <w:sz w:val="28"/>
                <w:szCs w:val="28"/>
              </w:rPr>
              <w:t>j</w:t>
            </w:r>
            <w:r>
              <w:rPr>
                <w:w w:val="110"/>
                <w:sz w:val="28"/>
                <w:szCs w:val="28"/>
              </w:rPr>
              <w:t>u</w:t>
            </w:r>
            <w:r>
              <w:rPr>
                <w:w w:val="132"/>
                <w:sz w:val="28"/>
                <w:szCs w:val="28"/>
              </w:rPr>
              <w:t>s</w:t>
            </w:r>
            <w:r>
              <w:rPr>
                <w:w w:val="117"/>
                <w:sz w:val="28"/>
                <w:szCs w:val="28"/>
              </w:rPr>
              <w:t>t</w:t>
            </w:r>
          </w:p>
        </w:tc>
      </w:tr>
      <w:tr w:rsidR="00DF7E86">
        <w:trPr>
          <w:trHeight w:hRule="exact" w:val="442"/>
        </w:trPr>
        <w:tc>
          <w:tcPr>
            <w:tcW w:w="1873" w:type="dxa"/>
            <w:tcBorders>
              <w:top w:val="nil"/>
              <w:left w:val="nil"/>
              <w:bottom w:val="nil"/>
              <w:right w:val="nil"/>
            </w:tcBorders>
          </w:tcPr>
          <w:p w:rsidR="00DF7E86" w:rsidRDefault="00FB3854">
            <w:pPr>
              <w:spacing w:before="22"/>
              <w:ind w:left="40"/>
              <w:rPr>
                <w:sz w:val="28"/>
                <w:szCs w:val="28"/>
              </w:rPr>
            </w:pPr>
            <w:r>
              <w:rPr>
                <w:w w:val="126"/>
                <w:sz w:val="28"/>
                <w:szCs w:val="28"/>
              </w:rPr>
              <w:t>as</w:t>
            </w:r>
            <w:r>
              <w:rPr>
                <w:spacing w:val="52"/>
                <w:w w:val="126"/>
                <w:sz w:val="28"/>
                <w:szCs w:val="28"/>
              </w:rPr>
              <w:t xml:space="preserve"> </w:t>
            </w:r>
            <w:r>
              <w:rPr>
                <w:spacing w:val="-3"/>
                <w:w w:val="101"/>
                <w:sz w:val="28"/>
                <w:szCs w:val="28"/>
              </w:rPr>
              <w:t>r</w:t>
            </w:r>
            <w:r>
              <w:rPr>
                <w:w w:val="119"/>
                <w:sz w:val="28"/>
                <w:szCs w:val="28"/>
              </w:rPr>
              <w:t>e</w:t>
            </w:r>
            <w:r>
              <w:rPr>
                <w:w w:val="132"/>
                <w:sz w:val="28"/>
                <w:szCs w:val="28"/>
              </w:rPr>
              <w:t>s</w:t>
            </w:r>
            <w:r>
              <w:rPr>
                <w:spacing w:val="-3"/>
                <w:w w:val="117"/>
                <w:sz w:val="28"/>
                <w:szCs w:val="28"/>
              </w:rPr>
              <w:t>t</w:t>
            </w:r>
            <w:r>
              <w:rPr>
                <w:w w:val="113"/>
                <w:sz w:val="28"/>
                <w:szCs w:val="28"/>
              </w:rPr>
              <w:t>o</w:t>
            </w:r>
            <w:r>
              <w:rPr>
                <w:spacing w:val="-5"/>
                <w:w w:val="101"/>
                <w:sz w:val="28"/>
                <w:szCs w:val="28"/>
              </w:rPr>
              <w:t>r</w:t>
            </w:r>
            <w:r>
              <w:rPr>
                <w:w w:val="122"/>
                <w:sz w:val="28"/>
                <w:szCs w:val="28"/>
              </w:rPr>
              <w:t>a</w:t>
            </w:r>
            <w:r>
              <w:rPr>
                <w:w w:val="117"/>
                <w:sz w:val="28"/>
                <w:szCs w:val="28"/>
              </w:rPr>
              <w:t>t</w:t>
            </w:r>
            <w:r>
              <w:rPr>
                <w:w w:val="87"/>
                <w:sz w:val="28"/>
                <w:szCs w:val="28"/>
              </w:rPr>
              <w:t>i</w:t>
            </w:r>
            <w:r>
              <w:rPr>
                <w:spacing w:val="-2"/>
                <w:w w:val="96"/>
                <w:sz w:val="28"/>
                <w:szCs w:val="28"/>
              </w:rPr>
              <w:t>v</w:t>
            </w:r>
            <w:r>
              <w:rPr>
                <w:w w:val="119"/>
                <w:sz w:val="28"/>
                <w:szCs w:val="28"/>
              </w:rPr>
              <w:t>e</w:t>
            </w:r>
          </w:p>
        </w:tc>
        <w:tc>
          <w:tcPr>
            <w:tcW w:w="4921" w:type="dxa"/>
            <w:tcBorders>
              <w:top w:val="nil"/>
              <w:left w:val="nil"/>
              <w:bottom w:val="nil"/>
              <w:right w:val="nil"/>
            </w:tcBorders>
          </w:tcPr>
          <w:p w:rsidR="00DF7E86" w:rsidRDefault="00FB3854">
            <w:pPr>
              <w:spacing w:before="22"/>
              <w:ind w:left="55"/>
              <w:rPr>
                <w:sz w:val="28"/>
                <w:szCs w:val="28"/>
              </w:rPr>
            </w:pPr>
            <w:r>
              <w:rPr>
                <w:w w:val="118"/>
                <w:sz w:val="28"/>
                <w:szCs w:val="28"/>
              </w:rPr>
              <w:t>focuses</w:t>
            </w:r>
            <w:r>
              <w:rPr>
                <w:spacing w:val="57"/>
                <w:w w:val="118"/>
                <w:sz w:val="28"/>
                <w:szCs w:val="28"/>
              </w:rPr>
              <w:t xml:space="preserve"> </w:t>
            </w:r>
            <w:r>
              <w:rPr>
                <w:spacing w:val="-3"/>
                <w:sz w:val="28"/>
                <w:szCs w:val="28"/>
              </w:rPr>
              <w:t>t</w:t>
            </w:r>
            <w:r>
              <w:rPr>
                <w:sz w:val="28"/>
                <w:szCs w:val="28"/>
              </w:rPr>
              <w:t>o</w:t>
            </w:r>
            <w:r>
              <w:rPr>
                <w:spacing w:val="30"/>
                <w:sz w:val="28"/>
                <w:szCs w:val="28"/>
              </w:rPr>
              <w:t xml:space="preserve"> </w:t>
            </w:r>
            <w:r>
              <w:rPr>
                <w:w w:val="122"/>
                <w:sz w:val="28"/>
                <w:szCs w:val="28"/>
              </w:rPr>
              <w:t>a</w:t>
            </w:r>
            <w:r>
              <w:rPr>
                <w:w w:val="110"/>
                <w:sz w:val="28"/>
                <w:szCs w:val="28"/>
              </w:rPr>
              <w:t>n</w:t>
            </w:r>
            <w:r>
              <w:rPr>
                <w:w w:val="117"/>
                <w:sz w:val="28"/>
                <w:szCs w:val="28"/>
              </w:rPr>
              <w:t>t</w:t>
            </w:r>
            <w:r>
              <w:rPr>
                <w:w w:val="87"/>
                <w:sz w:val="28"/>
                <w:szCs w:val="28"/>
              </w:rPr>
              <w:t>i</w:t>
            </w:r>
            <w:r>
              <w:rPr>
                <w:w w:val="118"/>
                <w:sz w:val="28"/>
                <w:szCs w:val="28"/>
              </w:rPr>
              <w:t>c</w:t>
            </w:r>
            <w:r>
              <w:rPr>
                <w:w w:val="87"/>
                <w:sz w:val="28"/>
                <w:szCs w:val="28"/>
              </w:rPr>
              <w:t>i</w:t>
            </w:r>
            <w:r>
              <w:rPr>
                <w:w w:val="112"/>
                <w:sz w:val="28"/>
                <w:szCs w:val="28"/>
              </w:rPr>
              <w:t>p</w:t>
            </w:r>
            <w:r>
              <w:rPr>
                <w:w w:val="122"/>
                <w:sz w:val="28"/>
                <w:szCs w:val="28"/>
              </w:rPr>
              <w:t>a</w:t>
            </w:r>
            <w:r>
              <w:rPr>
                <w:w w:val="117"/>
                <w:sz w:val="28"/>
                <w:szCs w:val="28"/>
              </w:rPr>
              <w:t>t</w:t>
            </w:r>
            <w:r>
              <w:rPr>
                <w:w w:val="119"/>
                <w:sz w:val="28"/>
                <w:szCs w:val="28"/>
              </w:rPr>
              <w:t>e</w:t>
            </w:r>
            <w:r>
              <w:rPr>
                <w:spacing w:val="-1"/>
                <w:sz w:val="28"/>
                <w:szCs w:val="28"/>
              </w:rPr>
              <w:t xml:space="preserve"> </w:t>
            </w:r>
            <w:r>
              <w:rPr>
                <w:sz w:val="28"/>
                <w:szCs w:val="28"/>
              </w:rPr>
              <w:t>li</w:t>
            </w:r>
            <w:r>
              <w:rPr>
                <w:spacing w:val="-2"/>
                <w:sz w:val="28"/>
                <w:szCs w:val="28"/>
              </w:rPr>
              <w:t>v</w:t>
            </w:r>
            <w:r>
              <w:rPr>
                <w:sz w:val="28"/>
                <w:szCs w:val="28"/>
              </w:rPr>
              <w:t>er</w:t>
            </w:r>
            <w:r>
              <w:rPr>
                <w:spacing w:val="-2"/>
                <w:sz w:val="28"/>
                <w:szCs w:val="28"/>
              </w:rPr>
              <w:t xml:space="preserve"> </w:t>
            </w:r>
            <w:r>
              <w:rPr>
                <w:w w:val="87"/>
                <w:sz w:val="28"/>
                <w:szCs w:val="28"/>
              </w:rPr>
              <w:t>i</w:t>
            </w:r>
            <w:r>
              <w:rPr>
                <w:w w:val="110"/>
                <w:sz w:val="28"/>
                <w:szCs w:val="28"/>
              </w:rPr>
              <w:t>n</w:t>
            </w:r>
            <w:r>
              <w:rPr>
                <w:spacing w:val="-3"/>
                <w:w w:val="104"/>
                <w:sz w:val="28"/>
                <w:szCs w:val="28"/>
              </w:rPr>
              <w:t>f</w:t>
            </w:r>
            <w:r>
              <w:rPr>
                <w:w w:val="119"/>
                <w:sz w:val="28"/>
                <w:szCs w:val="28"/>
              </w:rPr>
              <w:t>e</w:t>
            </w:r>
            <w:r>
              <w:rPr>
                <w:w w:val="118"/>
                <w:sz w:val="28"/>
                <w:szCs w:val="28"/>
              </w:rPr>
              <w:t>c</w:t>
            </w:r>
            <w:r>
              <w:rPr>
                <w:w w:val="117"/>
                <w:sz w:val="28"/>
                <w:szCs w:val="28"/>
              </w:rPr>
              <w:t>t</w:t>
            </w:r>
            <w:r>
              <w:rPr>
                <w:w w:val="87"/>
                <w:sz w:val="28"/>
                <w:szCs w:val="28"/>
              </w:rPr>
              <w:t>i</w:t>
            </w:r>
            <w:r>
              <w:rPr>
                <w:w w:val="113"/>
                <w:sz w:val="28"/>
                <w:szCs w:val="28"/>
              </w:rPr>
              <w:t>o</w:t>
            </w:r>
            <w:r>
              <w:rPr>
                <w:w w:val="110"/>
                <w:sz w:val="28"/>
                <w:szCs w:val="28"/>
              </w:rPr>
              <w:t>n</w:t>
            </w:r>
            <w:r>
              <w:rPr>
                <w:w w:val="105"/>
                <w:sz w:val="28"/>
                <w:szCs w:val="28"/>
              </w:rPr>
              <w:t>.</w:t>
            </w:r>
          </w:p>
        </w:tc>
        <w:tc>
          <w:tcPr>
            <w:tcW w:w="718" w:type="dxa"/>
            <w:tcBorders>
              <w:top w:val="nil"/>
              <w:left w:val="nil"/>
              <w:bottom w:val="nil"/>
              <w:right w:val="nil"/>
            </w:tcBorders>
          </w:tcPr>
          <w:p w:rsidR="00DF7E86" w:rsidRDefault="00DF7E86"/>
        </w:tc>
        <w:tc>
          <w:tcPr>
            <w:tcW w:w="1257" w:type="dxa"/>
            <w:tcBorders>
              <w:top w:val="nil"/>
              <w:left w:val="nil"/>
              <w:bottom w:val="nil"/>
              <w:right w:val="nil"/>
            </w:tcBorders>
          </w:tcPr>
          <w:p w:rsidR="00DF7E86" w:rsidRDefault="00DF7E86"/>
        </w:tc>
        <w:tc>
          <w:tcPr>
            <w:tcW w:w="644" w:type="dxa"/>
            <w:tcBorders>
              <w:top w:val="nil"/>
              <w:left w:val="nil"/>
              <w:bottom w:val="nil"/>
              <w:right w:val="nil"/>
            </w:tcBorders>
          </w:tcPr>
          <w:p w:rsidR="00DF7E86" w:rsidRDefault="00DF7E86"/>
        </w:tc>
        <w:tc>
          <w:tcPr>
            <w:tcW w:w="586" w:type="dxa"/>
            <w:tcBorders>
              <w:top w:val="nil"/>
              <w:left w:val="nil"/>
              <w:bottom w:val="nil"/>
              <w:right w:val="nil"/>
            </w:tcBorders>
          </w:tcPr>
          <w:p w:rsidR="00DF7E86" w:rsidRDefault="00DF7E86"/>
        </w:tc>
      </w:tr>
    </w:tbl>
    <w:p w:rsidR="00DF7E86" w:rsidRDefault="00DF7E86">
      <w:pPr>
        <w:spacing w:before="8" w:line="160" w:lineRule="exact"/>
        <w:rPr>
          <w:sz w:val="16"/>
          <w:szCs w:val="16"/>
        </w:rPr>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FB3854">
      <w:pPr>
        <w:spacing w:before="20"/>
        <w:ind w:left="4996" w:right="4841"/>
        <w:jc w:val="center"/>
        <w:rPr>
          <w:sz w:val="28"/>
          <w:szCs w:val="28"/>
        </w:rPr>
        <w:sectPr w:rsidR="00DF7E86">
          <w:footerReference w:type="default" r:id="rId48"/>
          <w:pgSz w:w="11900" w:h="16840"/>
          <w:pgMar w:top="1500" w:right="740" w:bottom="280" w:left="920" w:header="0" w:footer="0" w:gutter="0"/>
          <w:cols w:space="720"/>
        </w:sectPr>
      </w:pPr>
      <w:r>
        <w:rPr>
          <w:b/>
          <w:w w:val="114"/>
          <w:sz w:val="28"/>
          <w:szCs w:val="28"/>
        </w:rPr>
        <w:t>31</w:t>
      </w:r>
    </w:p>
    <w:p w:rsidR="00DF7E86" w:rsidRDefault="00BE00B0">
      <w:pPr>
        <w:spacing w:before="63" w:line="300" w:lineRule="exact"/>
        <w:ind w:left="4090" w:right="4270"/>
        <w:jc w:val="center"/>
        <w:rPr>
          <w:sz w:val="28"/>
          <w:szCs w:val="28"/>
        </w:rPr>
      </w:pPr>
      <w:r w:rsidRPr="00BE00B0">
        <w:lastRenderedPageBreak/>
        <w:pict>
          <v:group id="_x0000_s1461" style="position:absolute;left:0;text-align:left;margin-left:38.2pt;margin-top:38.95pt;width:531.3pt;height:780.85pt;z-index:-251659776;mso-position-horizontal-relative:page;mso-position-vertical-relative:page" coordorigin="764,779" coordsize="10626,15617">
            <v:shape id="_x0000_s1478" style="position:absolute;left:802;top:817;width:10551;height:15542" coordorigin="802,817" coordsize="10551,15542" path="m802,817r10551,l11353,16359r-10551,l802,817xe" filled="f" strokeweight="1.3218mm">
              <v:path arrowok="t"/>
            </v:shape>
            <v:shape id="_x0000_s1477" style="position:absolute;left:5096;top:1589;width:1709;height:315" coordorigin="5096,1589" coordsize="1709,315" path="m5096,1589r1708,l6804,1903r-1708,l5096,1589xe" stroked="f">
              <v:path arrowok="t"/>
            </v:shape>
            <v:shape id="_x0000_s1476" style="position:absolute;left:4871;top:2458;width:2158;height:315" coordorigin="4871,2458" coordsize="2158,315" path="m4871,2458r2158,l7029,2773r-2158,l4871,2458xe" stroked="f">
              <v:path arrowok="t"/>
            </v:shape>
            <v:shape id="_x0000_s1475" style="position:absolute;left:1079;top:3282;width:9922;height:345" coordorigin="1079,3282" coordsize="9922,345" path="m1079,3282r9922,l11001,3627r-9922,l1079,3282xe" stroked="f">
              <v:path arrowok="t"/>
            </v:shape>
            <v:shape id="_x0000_s1474" style="position:absolute;left:1079;top:3687;width:9922;height:345" coordorigin="1079,3687" coordsize="9922,345" path="m1079,3687r9922,l11001,4032r-9922,l1079,3687xe" stroked="f">
              <v:path arrowok="t"/>
            </v:shape>
            <v:shape id="_x0000_s1473" style="position:absolute;left:1079;top:4092;width:9922;height:345" coordorigin="1079,4092" coordsize="9922,345" path="m1079,4092r9922,l11001,4436r-9922,l1079,4092xe" stroked="f">
              <v:path arrowok="t"/>
            </v:shape>
            <v:shape id="_x0000_s1472" style="position:absolute;left:1079;top:4496;width:9922;height:345" coordorigin="1079,4496" coordsize="9922,345" path="m1079,4496r9922,l11001,4841r-9922,l1079,4496xe" stroked="f">
              <v:path arrowok="t"/>
            </v:shape>
            <v:shape id="_x0000_s1471" style="position:absolute;left:1079;top:4901;width:9922;height:345" coordorigin="1079,4901" coordsize="9922,345" path="m1079,4901r9922,l11001,5246r-9922,l1079,4901xe" stroked="f">
              <v:path arrowok="t"/>
            </v:shape>
            <v:shape id="_x0000_s1470" style="position:absolute;left:1079;top:5306;width:9937;height:345" coordorigin="1079,5306" coordsize="9937,345" path="m1079,5306r9937,l11016,5650r-9937,l1079,5306xe" stroked="f">
              <v:path arrowok="t"/>
            </v:shape>
            <v:shape id="_x0000_s1469" style="position:absolute;left:1079;top:5710;width:9937;height:345" coordorigin="1079,5710" coordsize="9937,345" path="m1079,5710r9937,l11016,6055r-9937,l1079,5710xe" stroked="f">
              <v:path arrowok="t"/>
            </v:shape>
            <v:shape id="_x0000_s1468" style="position:absolute;left:1079;top:6115;width:9922;height:345" coordorigin="1079,6115" coordsize="9922,345" path="m1079,6115r9922,l11001,6460r-9922,l1079,6115xe" stroked="f">
              <v:path arrowok="t"/>
            </v:shape>
            <v:shape id="_x0000_s1467" style="position:absolute;left:1079;top:6520;width:9937;height:345" coordorigin="1079,6520" coordsize="9937,345" path="m1079,6520r9937,l11016,6864r-9937,l1079,6520xe" stroked="f">
              <v:path arrowok="t"/>
            </v:shape>
            <v:shape id="_x0000_s1466" style="position:absolute;left:1079;top:6924;width:9922;height:345" coordorigin="1079,6924" coordsize="9922,345" path="m1079,6924r9922,l11001,7269r-9922,l1079,6924xe" stroked="f">
              <v:path arrowok="t"/>
            </v:shape>
            <v:shape id="_x0000_s1465" style="position:absolute;left:1079;top:7329;width:9922;height:345" coordorigin="1079,7329" coordsize="9922,345" path="m1079,7329r9922,l11001,7674r-9922,l1079,7329xe" stroked="f">
              <v:path arrowok="t"/>
            </v:shape>
            <v:shape id="_x0000_s1464" style="position:absolute;left:1079;top:7734;width:7539;height:345" coordorigin="1079,7734" coordsize="7539,345" path="m1079,7734r7539,l8618,8078r-7539,l1079,7734xe" stroked="f">
              <v:path arrowok="t"/>
            </v:shape>
            <v:shape id="_x0000_s1463" style="position:absolute;left:5874;top:15047;width:77;height:345" coordorigin="5874,15047" coordsize="77,345" path="m5874,15047r77,l5951,15392r-77,l5874,15047xe" stroked="f">
              <v:path arrowok="t"/>
            </v:shape>
            <v:shape id="_x0000_s1462" style="position:absolute;left:5949;top:15047;width:77;height:345" coordorigin="5949,15047" coordsize="77,345" path="m5949,15047r77,l6026,15392r-77,l5949,15047xe" stroked="f">
              <v:path arrowok="t"/>
            </v:shape>
            <w10:wrap anchorx="page" anchory="page"/>
          </v:group>
        </w:pict>
      </w:r>
      <w:r w:rsidR="00FB3854">
        <w:rPr>
          <w:b/>
          <w:position w:val="-1"/>
          <w:sz w:val="28"/>
          <w:szCs w:val="28"/>
        </w:rPr>
        <w:t>CHAPTER</w:t>
      </w:r>
      <w:r w:rsidR="00FB3854">
        <w:rPr>
          <w:b/>
          <w:spacing w:val="-8"/>
          <w:position w:val="-1"/>
          <w:sz w:val="28"/>
          <w:szCs w:val="28"/>
        </w:rPr>
        <w:t xml:space="preserve"> </w:t>
      </w:r>
      <w:r w:rsidR="00FB3854">
        <w:rPr>
          <w:b/>
          <w:w w:val="99"/>
          <w:position w:val="-1"/>
          <w:sz w:val="28"/>
          <w:szCs w:val="28"/>
        </w:rPr>
        <w:t>12</w:t>
      </w:r>
    </w:p>
    <w:p w:rsidR="00DF7E86" w:rsidRDefault="00DF7E86">
      <w:pPr>
        <w:spacing w:before="10" w:line="120" w:lineRule="exact"/>
        <w:rPr>
          <w:sz w:val="12"/>
          <w:szCs w:val="12"/>
        </w:rPr>
      </w:pPr>
    </w:p>
    <w:p w:rsidR="00DF7E86" w:rsidRDefault="00DF7E86">
      <w:pPr>
        <w:spacing w:line="200" w:lineRule="exact"/>
      </w:pPr>
    </w:p>
    <w:p w:rsidR="00DF7E86" w:rsidRDefault="00DF7E86">
      <w:pPr>
        <w:spacing w:line="200" w:lineRule="exact"/>
      </w:pPr>
    </w:p>
    <w:p w:rsidR="00DF7E86" w:rsidRDefault="00FB3854">
      <w:pPr>
        <w:spacing w:before="23" w:line="300" w:lineRule="exact"/>
        <w:ind w:left="3873" w:right="4053"/>
        <w:jc w:val="center"/>
        <w:rPr>
          <w:sz w:val="28"/>
          <w:szCs w:val="28"/>
        </w:rPr>
      </w:pPr>
      <w:r>
        <w:rPr>
          <w:b/>
          <w:position w:val="-1"/>
          <w:sz w:val="28"/>
          <w:szCs w:val="28"/>
        </w:rPr>
        <w:t>FUTURE</w:t>
      </w:r>
      <w:r>
        <w:rPr>
          <w:b/>
          <w:spacing w:val="-6"/>
          <w:position w:val="-1"/>
          <w:sz w:val="28"/>
          <w:szCs w:val="28"/>
        </w:rPr>
        <w:t xml:space="preserve"> </w:t>
      </w:r>
      <w:r>
        <w:rPr>
          <w:b/>
          <w:w w:val="99"/>
          <w:position w:val="-1"/>
          <w:sz w:val="28"/>
          <w:szCs w:val="28"/>
        </w:rPr>
        <w:t>SCO</w:t>
      </w:r>
      <w:r>
        <w:rPr>
          <w:b/>
          <w:position w:val="-1"/>
          <w:sz w:val="28"/>
          <w:szCs w:val="28"/>
        </w:rPr>
        <w:t>PE</w:t>
      </w:r>
    </w:p>
    <w:p w:rsidR="00DF7E86" w:rsidRDefault="00DF7E86">
      <w:pPr>
        <w:spacing w:before="3" w:line="100" w:lineRule="exact"/>
        <w:rPr>
          <w:sz w:val="10"/>
          <w:szCs w:val="10"/>
        </w:rPr>
      </w:pPr>
    </w:p>
    <w:p w:rsidR="00DF7E86" w:rsidRDefault="00DF7E86">
      <w:pPr>
        <w:spacing w:line="200" w:lineRule="exact"/>
      </w:pPr>
    </w:p>
    <w:p w:rsidR="00DF7E86" w:rsidRDefault="00DF7E86">
      <w:pPr>
        <w:spacing w:line="200" w:lineRule="exact"/>
      </w:pPr>
    </w:p>
    <w:p w:rsidR="00DF7E86" w:rsidRDefault="00FB3854">
      <w:pPr>
        <w:spacing w:before="20" w:line="301" w:lineRule="auto"/>
        <w:ind w:left="120" w:right="60" w:firstLine="1724"/>
        <w:jc w:val="both"/>
        <w:rPr>
          <w:sz w:val="28"/>
          <w:szCs w:val="28"/>
        </w:rPr>
      </w:pPr>
      <w:r>
        <w:rPr>
          <w:w w:val="90"/>
          <w:sz w:val="28"/>
          <w:szCs w:val="28"/>
        </w:rPr>
        <w:t>D</w:t>
      </w:r>
      <w:r>
        <w:rPr>
          <w:w w:val="87"/>
          <w:sz w:val="28"/>
          <w:szCs w:val="28"/>
        </w:rPr>
        <w:t>i</w:t>
      </w:r>
      <w:r>
        <w:rPr>
          <w:w w:val="132"/>
          <w:sz w:val="28"/>
          <w:szCs w:val="28"/>
        </w:rPr>
        <w:t>s</w:t>
      </w:r>
      <w:r>
        <w:rPr>
          <w:w w:val="119"/>
          <w:sz w:val="28"/>
          <w:szCs w:val="28"/>
        </w:rPr>
        <w:t>e</w:t>
      </w:r>
      <w:r>
        <w:rPr>
          <w:w w:val="122"/>
          <w:sz w:val="28"/>
          <w:szCs w:val="28"/>
        </w:rPr>
        <w:t>a</w:t>
      </w:r>
      <w:r>
        <w:rPr>
          <w:w w:val="132"/>
          <w:sz w:val="28"/>
          <w:szCs w:val="28"/>
        </w:rPr>
        <w:t>s</w:t>
      </w:r>
      <w:r>
        <w:rPr>
          <w:w w:val="119"/>
          <w:sz w:val="28"/>
          <w:szCs w:val="28"/>
        </w:rPr>
        <w:t>e</w:t>
      </w:r>
      <w:r>
        <w:rPr>
          <w:w w:val="132"/>
          <w:sz w:val="28"/>
          <w:szCs w:val="28"/>
        </w:rPr>
        <w:t>s</w:t>
      </w:r>
      <w:r>
        <w:rPr>
          <w:spacing w:val="5"/>
          <w:sz w:val="28"/>
          <w:szCs w:val="28"/>
        </w:rPr>
        <w:t xml:space="preserve"> </w:t>
      </w:r>
      <w:r>
        <w:rPr>
          <w:spacing w:val="-3"/>
          <w:w w:val="101"/>
          <w:sz w:val="28"/>
          <w:szCs w:val="28"/>
        </w:rPr>
        <w:t>r</w:t>
      </w:r>
      <w:r>
        <w:rPr>
          <w:w w:val="119"/>
          <w:sz w:val="28"/>
          <w:szCs w:val="28"/>
        </w:rPr>
        <w:t>e</w:t>
      </w:r>
      <w:r>
        <w:rPr>
          <w:w w:val="87"/>
          <w:sz w:val="28"/>
          <w:szCs w:val="28"/>
        </w:rPr>
        <w:t>l</w:t>
      </w:r>
      <w:r>
        <w:rPr>
          <w:w w:val="122"/>
          <w:sz w:val="28"/>
          <w:szCs w:val="28"/>
        </w:rPr>
        <w:t>a</w:t>
      </w:r>
      <w:r>
        <w:rPr>
          <w:w w:val="117"/>
          <w:sz w:val="28"/>
          <w:szCs w:val="28"/>
        </w:rPr>
        <w:t>t</w:t>
      </w:r>
      <w:r>
        <w:rPr>
          <w:w w:val="119"/>
          <w:sz w:val="28"/>
          <w:szCs w:val="28"/>
        </w:rPr>
        <w:t>e</w:t>
      </w:r>
      <w:r>
        <w:rPr>
          <w:w w:val="112"/>
          <w:sz w:val="28"/>
          <w:szCs w:val="28"/>
        </w:rPr>
        <w:t>d</w:t>
      </w:r>
      <w:r>
        <w:rPr>
          <w:spacing w:val="-10"/>
          <w:sz w:val="28"/>
          <w:szCs w:val="28"/>
        </w:rPr>
        <w:t xml:space="preserve"> </w:t>
      </w:r>
      <w:r>
        <w:rPr>
          <w:spacing w:val="-3"/>
          <w:sz w:val="28"/>
          <w:szCs w:val="28"/>
        </w:rPr>
        <w:t>t</w:t>
      </w:r>
      <w:r>
        <w:rPr>
          <w:sz w:val="28"/>
          <w:szCs w:val="28"/>
        </w:rPr>
        <w:t>o</w:t>
      </w:r>
      <w:r>
        <w:rPr>
          <w:spacing w:val="21"/>
          <w:sz w:val="28"/>
          <w:szCs w:val="28"/>
        </w:rPr>
        <w:t xml:space="preserve"> </w:t>
      </w:r>
      <w:r>
        <w:rPr>
          <w:sz w:val="28"/>
          <w:szCs w:val="28"/>
        </w:rPr>
        <w:t>li</w:t>
      </w:r>
      <w:r>
        <w:rPr>
          <w:spacing w:val="-2"/>
          <w:sz w:val="28"/>
          <w:szCs w:val="28"/>
        </w:rPr>
        <w:t>v</w:t>
      </w:r>
      <w:r>
        <w:rPr>
          <w:sz w:val="28"/>
          <w:szCs w:val="28"/>
        </w:rPr>
        <w:t>er</w:t>
      </w:r>
      <w:r>
        <w:rPr>
          <w:spacing w:val="-11"/>
          <w:sz w:val="28"/>
          <w:szCs w:val="28"/>
        </w:rPr>
        <w:t xml:space="preserve"> </w:t>
      </w:r>
      <w:r>
        <w:rPr>
          <w:w w:val="87"/>
          <w:sz w:val="28"/>
          <w:szCs w:val="28"/>
        </w:rPr>
        <w:t>i</w:t>
      </w:r>
      <w:r>
        <w:rPr>
          <w:w w:val="132"/>
          <w:sz w:val="28"/>
          <w:szCs w:val="28"/>
        </w:rPr>
        <w:t>s</w:t>
      </w:r>
      <w:r>
        <w:rPr>
          <w:spacing w:val="-10"/>
          <w:sz w:val="28"/>
          <w:szCs w:val="28"/>
        </w:rPr>
        <w:t xml:space="preserve"> </w:t>
      </w:r>
      <w:r>
        <w:rPr>
          <w:w w:val="112"/>
          <w:sz w:val="28"/>
          <w:szCs w:val="28"/>
        </w:rPr>
        <w:t>b</w:t>
      </w:r>
      <w:r>
        <w:rPr>
          <w:w w:val="119"/>
          <w:sz w:val="28"/>
          <w:szCs w:val="28"/>
        </w:rPr>
        <w:t>e</w:t>
      </w:r>
      <w:r>
        <w:rPr>
          <w:w w:val="118"/>
          <w:sz w:val="28"/>
          <w:szCs w:val="28"/>
        </w:rPr>
        <w:t>c</w:t>
      </w:r>
      <w:r>
        <w:rPr>
          <w:w w:val="113"/>
          <w:sz w:val="28"/>
          <w:szCs w:val="28"/>
        </w:rPr>
        <w:t>o</w:t>
      </w:r>
      <w:r>
        <w:rPr>
          <w:w w:val="112"/>
          <w:sz w:val="28"/>
          <w:szCs w:val="28"/>
        </w:rPr>
        <w:t>m</w:t>
      </w:r>
      <w:r>
        <w:rPr>
          <w:w w:val="87"/>
          <w:sz w:val="28"/>
          <w:szCs w:val="28"/>
        </w:rPr>
        <w:t>i</w:t>
      </w:r>
      <w:r>
        <w:rPr>
          <w:w w:val="110"/>
          <w:sz w:val="28"/>
          <w:szCs w:val="28"/>
        </w:rPr>
        <w:t>n</w:t>
      </w:r>
      <w:r>
        <w:rPr>
          <w:w w:val="112"/>
          <w:sz w:val="28"/>
          <w:szCs w:val="28"/>
        </w:rPr>
        <w:t>g</w:t>
      </w:r>
      <w:r>
        <w:rPr>
          <w:spacing w:val="-10"/>
          <w:sz w:val="28"/>
          <w:szCs w:val="28"/>
        </w:rPr>
        <w:t xml:space="preserve"> </w:t>
      </w:r>
      <w:r>
        <w:rPr>
          <w:sz w:val="28"/>
          <w:szCs w:val="28"/>
        </w:rPr>
        <w:t>mo</w:t>
      </w:r>
      <w:r>
        <w:rPr>
          <w:spacing w:val="-3"/>
          <w:sz w:val="28"/>
          <w:szCs w:val="28"/>
        </w:rPr>
        <w:t>r</w:t>
      </w:r>
      <w:r>
        <w:rPr>
          <w:sz w:val="28"/>
          <w:szCs w:val="28"/>
        </w:rPr>
        <w:t>e</w:t>
      </w:r>
      <w:r>
        <w:rPr>
          <w:spacing w:val="59"/>
          <w:sz w:val="28"/>
          <w:szCs w:val="28"/>
        </w:rPr>
        <w:t xml:space="preserve"> </w:t>
      </w:r>
      <w:r>
        <w:rPr>
          <w:sz w:val="28"/>
          <w:szCs w:val="28"/>
        </w:rPr>
        <w:t>and</w:t>
      </w:r>
      <w:r>
        <w:rPr>
          <w:spacing w:val="48"/>
          <w:sz w:val="28"/>
          <w:szCs w:val="28"/>
        </w:rPr>
        <w:t xml:space="preserve"> </w:t>
      </w:r>
      <w:r>
        <w:rPr>
          <w:sz w:val="28"/>
          <w:szCs w:val="28"/>
        </w:rPr>
        <w:t>mo</w:t>
      </w:r>
      <w:r>
        <w:rPr>
          <w:spacing w:val="-3"/>
          <w:sz w:val="28"/>
          <w:szCs w:val="28"/>
        </w:rPr>
        <w:t>r</w:t>
      </w:r>
      <w:r>
        <w:rPr>
          <w:sz w:val="28"/>
          <w:szCs w:val="28"/>
        </w:rPr>
        <w:t>e</w:t>
      </w:r>
      <w:r>
        <w:rPr>
          <w:spacing w:val="59"/>
          <w:sz w:val="28"/>
          <w:szCs w:val="28"/>
        </w:rPr>
        <w:t xml:space="preserve"> </w:t>
      </w:r>
      <w:r>
        <w:rPr>
          <w:w w:val="112"/>
          <w:sz w:val="28"/>
          <w:szCs w:val="28"/>
        </w:rPr>
        <w:t>common</w:t>
      </w:r>
      <w:r>
        <w:rPr>
          <w:spacing w:val="-11"/>
          <w:w w:val="112"/>
          <w:sz w:val="28"/>
          <w:szCs w:val="28"/>
        </w:rPr>
        <w:t xml:space="preserve"> </w:t>
      </w:r>
      <w:r>
        <w:rPr>
          <w:w w:val="103"/>
          <w:sz w:val="28"/>
          <w:szCs w:val="28"/>
        </w:rPr>
        <w:t>w</w:t>
      </w:r>
      <w:r>
        <w:rPr>
          <w:w w:val="87"/>
          <w:sz w:val="28"/>
          <w:szCs w:val="28"/>
        </w:rPr>
        <w:t>i</w:t>
      </w:r>
      <w:r>
        <w:rPr>
          <w:w w:val="117"/>
          <w:sz w:val="28"/>
          <w:szCs w:val="28"/>
        </w:rPr>
        <w:t>t</w:t>
      </w:r>
      <w:r>
        <w:rPr>
          <w:w w:val="110"/>
          <w:sz w:val="28"/>
          <w:szCs w:val="28"/>
        </w:rPr>
        <w:t xml:space="preserve">h </w:t>
      </w:r>
      <w:r>
        <w:rPr>
          <w:sz w:val="28"/>
          <w:szCs w:val="28"/>
        </w:rPr>
        <w:t xml:space="preserve">time. </w:t>
      </w:r>
      <w:r>
        <w:rPr>
          <w:spacing w:val="58"/>
          <w:sz w:val="28"/>
          <w:szCs w:val="28"/>
        </w:rPr>
        <w:t xml:space="preserve"> </w:t>
      </w:r>
      <w:r>
        <w:rPr>
          <w:sz w:val="28"/>
          <w:szCs w:val="28"/>
        </w:rPr>
        <w:t xml:space="preserve">With </w:t>
      </w:r>
      <w:r>
        <w:rPr>
          <w:spacing w:val="1"/>
          <w:sz w:val="28"/>
          <w:szCs w:val="28"/>
        </w:rPr>
        <w:t xml:space="preserve"> </w:t>
      </w:r>
      <w:r>
        <w:rPr>
          <w:w w:val="118"/>
          <w:sz w:val="28"/>
          <w:szCs w:val="28"/>
        </w:rPr>
        <w:t>c</w:t>
      </w:r>
      <w:r>
        <w:rPr>
          <w:w w:val="113"/>
          <w:sz w:val="28"/>
          <w:szCs w:val="28"/>
        </w:rPr>
        <w:t>o</w:t>
      </w:r>
      <w:r>
        <w:rPr>
          <w:w w:val="110"/>
          <w:sz w:val="28"/>
          <w:szCs w:val="28"/>
        </w:rPr>
        <w:t>n</w:t>
      </w:r>
      <w:r>
        <w:rPr>
          <w:w w:val="117"/>
          <w:sz w:val="28"/>
          <w:szCs w:val="28"/>
        </w:rPr>
        <w:t>t</w:t>
      </w:r>
      <w:r>
        <w:rPr>
          <w:w w:val="87"/>
          <w:sz w:val="28"/>
          <w:szCs w:val="28"/>
        </w:rPr>
        <w:t>i</w:t>
      </w:r>
      <w:r>
        <w:rPr>
          <w:w w:val="110"/>
          <w:sz w:val="28"/>
          <w:szCs w:val="28"/>
        </w:rPr>
        <w:t>nu</w:t>
      </w:r>
      <w:r>
        <w:rPr>
          <w:w w:val="113"/>
          <w:sz w:val="28"/>
          <w:szCs w:val="28"/>
        </w:rPr>
        <w:t>o</w:t>
      </w:r>
      <w:r>
        <w:rPr>
          <w:w w:val="110"/>
          <w:sz w:val="28"/>
          <w:szCs w:val="28"/>
        </w:rPr>
        <w:t>u</w:t>
      </w:r>
      <w:r>
        <w:rPr>
          <w:w w:val="132"/>
          <w:sz w:val="28"/>
          <w:szCs w:val="28"/>
        </w:rPr>
        <w:t xml:space="preserve">s </w:t>
      </w:r>
      <w:r>
        <w:rPr>
          <w:spacing w:val="1"/>
          <w:w w:val="132"/>
          <w:sz w:val="28"/>
          <w:szCs w:val="28"/>
        </w:rPr>
        <w:t xml:space="preserve"> </w:t>
      </w:r>
      <w:r>
        <w:rPr>
          <w:w w:val="117"/>
          <w:sz w:val="28"/>
          <w:szCs w:val="28"/>
        </w:rPr>
        <w:t>t</w:t>
      </w:r>
      <w:r>
        <w:rPr>
          <w:w w:val="119"/>
          <w:sz w:val="28"/>
          <w:szCs w:val="28"/>
        </w:rPr>
        <w:t>e</w:t>
      </w:r>
      <w:r>
        <w:rPr>
          <w:w w:val="118"/>
          <w:sz w:val="28"/>
          <w:szCs w:val="28"/>
        </w:rPr>
        <w:t>c</w:t>
      </w:r>
      <w:r>
        <w:rPr>
          <w:w w:val="110"/>
          <w:sz w:val="28"/>
          <w:szCs w:val="28"/>
        </w:rPr>
        <w:t>hn</w:t>
      </w:r>
      <w:r>
        <w:rPr>
          <w:w w:val="113"/>
          <w:sz w:val="28"/>
          <w:szCs w:val="28"/>
        </w:rPr>
        <w:t>o</w:t>
      </w:r>
      <w:r>
        <w:rPr>
          <w:w w:val="87"/>
          <w:sz w:val="28"/>
          <w:szCs w:val="28"/>
        </w:rPr>
        <w:t>l</w:t>
      </w:r>
      <w:r>
        <w:rPr>
          <w:w w:val="113"/>
          <w:sz w:val="28"/>
          <w:szCs w:val="28"/>
        </w:rPr>
        <w:t>o</w:t>
      </w:r>
      <w:r>
        <w:rPr>
          <w:w w:val="112"/>
          <w:sz w:val="28"/>
          <w:szCs w:val="28"/>
        </w:rPr>
        <w:t>g</w:t>
      </w:r>
      <w:r>
        <w:rPr>
          <w:w w:val="87"/>
          <w:sz w:val="28"/>
          <w:szCs w:val="28"/>
        </w:rPr>
        <w:t>i</w:t>
      </w:r>
      <w:r>
        <w:rPr>
          <w:w w:val="118"/>
          <w:sz w:val="28"/>
          <w:szCs w:val="28"/>
        </w:rPr>
        <w:t>c</w:t>
      </w:r>
      <w:r>
        <w:rPr>
          <w:w w:val="122"/>
          <w:sz w:val="28"/>
          <w:szCs w:val="28"/>
        </w:rPr>
        <w:t>a</w:t>
      </w:r>
      <w:r>
        <w:rPr>
          <w:w w:val="87"/>
          <w:sz w:val="28"/>
          <w:szCs w:val="28"/>
        </w:rPr>
        <w:t>l</w:t>
      </w:r>
      <w:r>
        <w:rPr>
          <w:spacing w:val="56"/>
          <w:w w:val="87"/>
          <w:sz w:val="28"/>
          <w:szCs w:val="28"/>
        </w:rPr>
        <w:t xml:space="preserve"> </w:t>
      </w:r>
      <w:r>
        <w:rPr>
          <w:w w:val="122"/>
          <w:sz w:val="28"/>
          <w:szCs w:val="28"/>
        </w:rPr>
        <w:t>a</w:t>
      </w:r>
      <w:r>
        <w:rPr>
          <w:w w:val="112"/>
          <w:sz w:val="28"/>
          <w:szCs w:val="28"/>
        </w:rPr>
        <w:t>d</w:t>
      </w:r>
      <w:r>
        <w:rPr>
          <w:spacing w:val="-2"/>
          <w:w w:val="96"/>
          <w:sz w:val="28"/>
          <w:szCs w:val="28"/>
        </w:rPr>
        <w:t>v</w:t>
      </w:r>
      <w:r>
        <w:rPr>
          <w:w w:val="122"/>
          <w:sz w:val="28"/>
          <w:szCs w:val="28"/>
        </w:rPr>
        <w:t>a</w:t>
      </w:r>
      <w:r>
        <w:rPr>
          <w:w w:val="110"/>
          <w:sz w:val="28"/>
          <w:szCs w:val="28"/>
        </w:rPr>
        <w:t>n</w:t>
      </w:r>
      <w:r>
        <w:rPr>
          <w:w w:val="118"/>
          <w:sz w:val="28"/>
          <w:szCs w:val="28"/>
        </w:rPr>
        <w:t>c</w:t>
      </w:r>
      <w:r>
        <w:rPr>
          <w:w w:val="119"/>
          <w:sz w:val="28"/>
          <w:szCs w:val="28"/>
        </w:rPr>
        <w:t>e</w:t>
      </w:r>
      <w:r>
        <w:rPr>
          <w:w w:val="112"/>
          <w:sz w:val="28"/>
          <w:szCs w:val="28"/>
        </w:rPr>
        <w:t>m</w:t>
      </w:r>
      <w:r>
        <w:rPr>
          <w:w w:val="119"/>
          <w:sz w:val="28"/>
          <w:szCs w:val="28"/>
        </w:rPr>
        <w:t>e</w:t>
      </w:r>
      <w:r>
        <w:rPr>
          <w:w w:val="110"/>
          <w:sz w:val="28"/>
          <w:szCs w:val="28"/>
        </w:rPr>
        <w:t>n</w:t>
      </w:r>
      <w:r>
        <w:rPr>
          <w:w w:val="117"/>
          <w:sz w:val="28"/>
          <w:szCs w:val="28"/>
        </w:rPr>
        <w:t>t</w:t>
      </w:r>
      <w:r>
        <w:rPr>
          <w:w w:val="132"/>
          <w:sz w:val="28"/>
          <w:szCs w:val="28"/>
        </w:rPr>
        <w:t>s</w:t>
      </w:r>
      <w:r>
        <w:rPr>
          <w:w w:val="78"/>
          <w:sz w:val="28"/>
          <w:szCs w:val="28"/>
        </w:rPr>
        <w:t>,</w:t>
      </w:r>
      <w:r>
        <w:rPr>
          <w:spacing w:val="56"/>
          <w:w w:val="78"/>
          <w:sz w:val="28"/>
          <w:szCs w:val="28"/>
        </w:rPr>
        <w:t xml:space="preserve"> </w:t>
      </w:r>
      <w:r>
        <w:rPr>
          <w:w w:val="119"/>
          <w:sz w:val="28"/>
          <w:szCs w:val="28"/>
        </w:rPr>
        <w:t>these</w:t>
      </w:r>
      <w:r>
        <w:rPr>
          <w:spacing w:val="43"/>
          <w:w w:val="119"/>
          <w:sz w:val="28"/>
          <w:szCs w:val="28"/>
        </w:rPr>
        <w:t xml:space="preserve"> </w:t>
      </w:r>
      <w:r>
        <w:rPr>
          <w:sz w:val="28"/>
          <w:szCs w:val="28"/>
        </w:rPr>
        <w:t>a</w:t>
      </w:r>
      <w:r>
        <w:rPr>
          <w:spacing w:val="-3"/>
          <w:sz w:val="28"/>
          <w:szCs w:val="28"/>
        </w:rPr>
        <w:t>r</w:t>
      </w:r>
      <w:r>
        <w:rPr>
          <w:sz w:val="28"/>
          <w:szCs w:val="28"/>
        </w:rPr>
        <w:t xml:space="preserve">e </w:t>
      </w:r>
      <w:r>
        <w:rPr>
          <w:spacing w:val="38"/>
          <w:sz w:val="28"/>
          <w:szCs w:val="28"/>
        </w:rPr>
        <w:t xml:space="preserve"> </w:t>
      </w:r>
      <w:r>
        <w:rPr>
          <w:sz w:val="28"/>
          <w:szCs w:val="28"/>
        </w:rPr>
        <w:t xml:space="preserve">only  going </w:t>
      </w:r>
      <w:r>
        <w:rPr>
          <w:spacing w:val="42"/>
          <w:sz w:val="28"/>
          <w:szCs w:val="28"/>
        </w:rPr>
        <w:t xml:space="preserve"> </w:t>
      </w:r>
      <w:r>
        <w:rPr>
          <w:spacing w:val="-3"/>
          <w:w w:val="117"/>
          <w:sz w:val="28"/>
          <w:szCs w:val="28"/>
        </w:rPr>
        <w:t>t</w:t>
      </w:r>
      <w:r>
        <w:rPr>
          <w:w w:val="113"/>
          <w:sz w:val="28"/>
          <w:szCs w:val="28"/>
        </w:rPr>
        <w:t xml:space="preserve">o </w:t>
      </w:r>
      <w:r>
        <w:rPr>
          <w:w w:val="87"/>
          <w:sz w:val="28"/>
          <w:szCs w:val="28"/>
        </w:rPr>
        <w:t>i</w:t>
      </w:r>
      <w:r>
        <w:rPr>
          <w:w w:val="110"/>
          <w:sz w:val="28"/>
          <w:szCs w:val="28"/>
        </w:rPr>
        <w:t>n</w:t>
      </w:r>
      <w:r>
        <w:rPr>
          <w:w w:val="118"/>
          <w:sz w:val="28"/>
          <w:szCs w:val="28"/>
        </w:rPr>
        <w:t>c</w:t>
      </w:r>
      <w:r>
        <w:rPr>
          <w:spacing w:val="-3"/>
          <w:w w:val="101"/>
          <w:sz w:val="28"/>
          <w:szCs w:val="28"/>
        </w:rPr>
        <w:t>r</w:t>
      </w:r>
      <w:r>
        <w:rPr>
          <w:w w:val="119"/>
          <w:sz w:val="28"/>
          <w:szCs w:val="28"/>
        </w:rPr>
        <w:t>e</w:t>
      </w:r>
      <w:r>
        <w:rPr>
          <w:w w:val="122"/>
          <w:sz w:val="28"/>
          <w:szCs w:val="28"/>
        </w:rPr>
        <w:t>a</w:t>
      </w:r>
      <w:r>
        <w:rPr>
          <w:w w:val="132"/>
          <w:sz w:val="28"/>
          <w:szCs w:val="28"/>
        </w:rPr>
        <w:t>s</w:t>
      </w:r>
      <w:r>
        <w:rPr>
          <w:w w:val="119"/>
          <w:sz w:val="28"/>
          <w:szCs w:val="28"/>
        </w:rPr>
        <w:t>e</w:t>
      </w:r>
      <w:r>
        <w:rPr>
          <w:spacing w:val="19"/>
          <w:w w:val="119"/>
          <w:sz w:val="28"/>
          <w:szCs w:val="28"/>
        </w:rPr>
        <w:t xml:space="preserve"> </w:t>
      </w:r>
      <w:r>
        <w:rPr>
          <w:sz w:val="28"/>
          <w:szCs w:val="28"/>
        </w:rPr>
        <w:t>in</w:t>
      </w:r>
      <w:r>
        <w:rPr>
          <w:spacing w:val="23"/>
          <w:sz w:val="28"/>
          <w:szCs w:val="28"/>
        </w:rPr>
        <w:t xml:space="preserve"> </w:t>
      </w:r>
      <w:r>
        <w:rPr>
          <w:sz w:val="28"/>
          <w:szCs w:val="28"/>
        </w:rPr>
        <w:t>the  futu</w:t>
      </w:r>
      <w:r>
        <w:rPr>
          <w:spacing w:val="-3"/>
          <w:sz w:val="28"/>
          <w:szCs w:val="28"/>
        </w:rPr>
        <w:t>r</w:t>
      </w:r>
      <w:r>
        <w:rPr>
          <w:sz w:val="28"/>
          <w:szCs w:val="28"/>
        </w:rPr>
        <w:t xml:space="preserve">e. </w:t>
      </w:r>
      <w:r>
        <w:rPr>
          <w:spacing w:val="22"/>
          <w:sz w:val="28"/>
          <w:szCs w:val="28"/>
        </w:rPr>
        <w:t xml:space="preserve"> </w:t>
      </w:r>
      <w:r>
        <w:rPr>
          <w:sz w:val="28"/>
          <w:szCs w:val="28"/>
        </w:rPr>
        <w:t xml:space="preserve">Although </w:t>
      </w:r>
      <w:r>
        <w:rPr>
          <w:spacing w:val="9"/>
          <w:sz w:val="28"/>
          <w:szCs w:val="28"/>
        </w:rPr>
        <w:t xml:space="preserve"> </w:t>
      </w:r>
      <w:r>
        <w:rPr>
          <w:w w:val="112"/>
          <w:sz w:val="28"/>
          <w:szCs w:val="28"/>
        </w:rPr>
        <w:t>p</w:t>
      </w:r>
      <w:r>
        <w:rPr>
          <w:w w:val="119"/>
          <w:sz w:val="28"/>
          <w:szCs w:val="28"/>
        </w:rPr>
        <w:t>e</w:t>
      </w:r>
      <w:r>
        <w:rPr>
          <w:w w:val="113"/>
          <w:sz w:val="28"/>
          <w:szCs w:val="28"/>
        </w:rPr>
        <w:t>o</w:t>
      </w:r>
      <w:r>
        <w:rPr>
          <w:w w:val="112"/>
          <w:sz w:val="28"/>
          <w:szCs w:val="28"/>
        </w:rPr>
        <w:t>p</w:t>
      </w:r>
      <w:r>
        <w:rPr>
          <w:w w:val="87"/>
          <w:sz w:val="28"/>
          <w:szCs w:val="28"/>
        </w:rPr>
        <w:t>l</w:t>
      </w:r>
      <w:r>
        <w:rPr>
          <w:w w:val="119"/>
          <w:sz w:val="28"/>
          <w:szCs w:val="28"/>
        </w:rPr>
        <w:t>e</w:t>
      </w:r>
      <w:r>
        <w:rPr>
          <w:spacing w:val="19"/>
          <w:w w:val="119"/>
          <w:sz w:val="28"/>
          <w:szCs w:val="28"/>
        </w:rPr>
        <w:t xml:space="preserve"> </w:t>
      </w:r>
      <w:r>
        <w:rPr>
          <w:sz w:val="28"/>
          <w:szCs w:val="28"/>
        </w:rPr>
        <w:t>a</w:t>
      </w:r>
      <w:r>
        <w:rPr>
          <w:spacing w:val="-3"/>
          <w:sz w:val="28"/>
          <w:szCs w:val="28"/>
        </w:rPr>
        <w:t>r</w:t>
      </w:r>
      <w:r>
        <w:rPr>
          <w:sz w:val="28"/>
          <w:szCs w:val="28"/>
        </w:rPr>
        <w:t>e</w:t>
      </w:r>
      <w:r>
        <w:rPr>
          <w:spacing w:val="56"/>
          <w:sz w:val="28"/>
          <w:szCs w:val="28"/>
        </w:rPr>
        <w:t xml:space="preserve"> </w:t>
      </w:r>
      <w:r>
        <w:rPr>
          <w:w w:val="112"/>
          <w:sz w:val="28"/>
          <w:szCs w:val="28"/>
        </w:rPr>
        <w:t>b</w:t>
      </w:r>
      <w:r>
        <w:rPr>
          <w:w w:val="119"/>
          <w:sz w:val="28"/>
          <w:szCs w:val="28"/>
        </w:rPr>
        <w:t>e</w:t>
      </w:r>
      <w:r>
        <w:rPr>
          <w:w w:val="118"/>
          <w:sz w:val="28"/>
          <w:szCs w:val="28"/>
        </w:rPr>
        <w:t>c</w:t>
      </w:r>
      <w:r>
        <w:rPr>
          <w:w w:val="113"/>
          <w:sz w:val="28"/>
          <w:szCs w:val="28"/>
        </w:rPr>
        <w:t>o</w:t>
      </w:r>
      <w:r>
        <w:rPr>
          <w:w w:val="112"/>
          <w:sz w:val="28"/>
          <w:szCs w:val="28"/>
        </w:rPr>
        <w:t>m</w:t>
      </w:r>
      <w:r>
        <w:rPr>
          <w:w w:val="87"/>
          <w:sz w:val="28"/>
          <w:szCs w:val="28"/>
        </w:rPr>
        <w:t>i</w:t>
      </w:r>
      <w:r>
        <w:rPr>
          <w:w w:val="110"/>
          <w:sz w:val="28"/>
          <w:szCs w:val="28"/>
        </w:rPr>
        <w:t>n</w:t>
      </w:r>
      <w:r>
        <w:rPr>
          <w:w w:val="112"/>
          <w:sz w:val="28"/>
          <w:szCs w:val="28"/>
        </w:rPr>
        <w:t>g</w:t>
      </w:r>
      <w:r>
        <w:rPr>
          <w:spacing w:val="4"/>
          <w:w w:val="112"/>
          <w:sz w:val="28"/>
          <w:szCs w:val="28"/>
        </w:rPr>
        <w:t xml:space="preserve"> </w:t>
      </w:r>
      <w:r>
        <w:rPr>
          <w:sz w:val="28"/>
          <w:szCs w:val="28"/>
        </w:rPr>
        <w:t>mo</w:t>
      </w:r>
      <w:r>
        <w:rPr>
          <w:spacing w:val="-3"/>
          <w:sz w:val="28"/>
          <w:szCs w:val="28"/>
        </w:rPr>
        <w:t>r</w:t>
      </w:r>
      <w:r>
        <w:rPr>
          <w:sz w:val="28"/>
          <w:szCs w:val="28"/>
        </w:rPr>
        <w:t xml:space="preserve">e </w:t>
      </w:r>
      <w:r>
        <w:rPr>
          <w:spacing w:val="3"/>
          <w:sz w:val="28"/>
          <w:szCs w:val="28"/>
        </w:rPr>
        <w:t xml:space="preserve"> </w:t>
      </w:r>
      <w:r>
        <w:rPr>
          <w:w w:val="118"/>
          <w:sz w:val="28"/>
          <w:szCs w:val="28"/>
        </w:rPr>
        <w:t>c</w:t>
      </w:r>
      <w:r>
        <w:rPr>
          <w:w w:val="113"/>
          <w:sz w:val="28"/>
          <w:szCs w:val="28"/>
        </w:rPr>
        <w:t>o</w:t>
      </w:r>
      <w:r>
        <w:rPr>
          <w:w w:val="110"/>
          <w:sz w:val="28"/>
          <w:szCs w:val="28"/>
        </w:rPr>
        <w:t>n</w:t>
      </w:r>
      <w:r>
        <w:rPr>
          <w:w w:val="132"/>
          <w:sz w:val="28"/>
          <w:szCs w:val="28"/>
        </w:rPr>
        <w:t>s</w:t>
      </w:r>
      <w:r>
        <w:rPr>
          <w:w w:val="118"/>
          <w:sz w:val="28"/>
          <w:szCs w:val="28"/>
        </w:rPr>
        <w:t>c</w:t>
      </w:r>
      <w:r>
        <w:rPr>
          <w:w w:val="87"/>
          <w:sz w:val="28"/>
          <w:szCs w:val="28"/>
        </w:rPr>
        <w:t>i</w:t>
      </w:r>
      <w:r>
        <w:rPr>
          <w:w w:val="113"/>
          <w:sz w:val="28"/>
          <w:szCs w:val="28"/>
        </w:rPr>
        <w:t>o</w:t>
      </w:r>
      <w:r>
        <w:rPr>
          <w:w w:val="110"/>
          <w:sz w:val="28"/>
          <w:szCs w:val="28"/>
        </w:rPr>
        <w:t>u</w:t>
      </w:r>
      <w:r>
        <w:rPr>
          <w:w w:val="132"/>
          <w:sz w:val="28"/>
          <w:szCs w:val="28"/>
        </w:rPr>
        <w:t>s</w:t>
      </w:r>
      <w:r>
        <w:rPr>
          <w:spacing w:val="4"/>
          <w:w w:val="132"/>
          <w:sz w:val="28"/>
          <w:szCs w:val="28"/>
        </w:rPr>
        <w:t xml:space="preserve"> </w:t>
      </w:r>
      <w:r>
        <w:rPr>
          <w:sz w:val="28"/>
          <w:szCs w:val="28"/>
        </w:rPr>
        <w:t>of</w:t>
      </w:r>
      <w:r>
        <w:rPr>
          <w:spacing w:val="26"/>
          <w:sz w:val="28"/>
          <w:szCs w:val="28"/>
        </w:rPr>
        <w:t xml:space="preserve"> </w:t>
      </w:r>
      <w:r>
        <w:rPr>
          <w:w w:val="110"/>
          <w:sz w:val="28"/>
          <w:szCs w:val="28"/>
        </w:rPr>
        <w:t>h</w:t>
      </w:r>
      <w:r>
        <w:rPr>
          <w:w w:val="119"/>
          <w:sz w:val="28"/>
          <w:szCs w:val="28"/>
        </w:rPr>
        <w:t>e</w:t>
      </w:r>
      <w:r>
        <w:rPr>
          <w:w w:val="122"/>
          <w:sz w:val="28"/>
          <w:szCs w:val="28"/>
        </w:rPr>
        <w:t>a</w:t>
      </w:r>
      <w:r>
        <w:rPr>
          <w:w w:val="87"/>
          <w:sz w:val="28"/>
          <w:szCs w:val="28"/>
        </w:rPr>
        <w:t>l</w:t>
      </w:r>
      <w:r>
        <w:rPr>
          <w:w w:val="117"/>
          <w:sz w:val="28"/>
          <w:szCs w:val="28"/>
        </w:rPr>
        <w:t>t</w:t>
      </w:r>
      <w:r>
        <w:rPr>
          <w:w w:val="110"/>
          <w:sz w:val="28"/>
          <w:szCs w:val="28"/>
        </w:rPr>
        <w:t xml:space="preserve">h </w:t>
      </w:r>
      <w:r>
        <w:rPr>
          <w:w w:val="112"/>
          <w:sz w:val="28"/>
          <w:szCs w:val="28"/>
        </w:rPr>
        <w:t>nowad</w:t>
      </w:r>
      <w:r>
        <w:rPr>
          <w:spacing w:val="-2"/>
          <w:w w:val="112"/>
          <w:sz w:val="28"/>
          <w:szCs w:val="28"/>
        </w:rPr>
        <w:t>a</w:t>
      </w:r>
      <w:r>
        <w:rPr>
          <w:w w:val="112"/>
          <w:sz w:val="28"/>
          <w:szCs w:val="28"/>
        </w:rPr>
        <w:t xml:space="preserve">ys </w:t>
      </w:r>
      <w:r>
        <w:rPr>
          <w:spacing w:val="3"/>
          <w:w w:val="112"/>
          <w:sz w:val="28"/>
          <w:szCs w:val="28"/>
        </w:rPr>
        <w:t xml:space="preserve"> </w:t>
      </w:r>
      <w:r>
        <w:rPr>
          <w:sz w:val="28"/>
          <w:szCs w:val="28"/>
        </w:rPr>
        <w:t xml:space="preserve">and  </w:t>
      </w:r>
      <w:r>
        <w:rPr>
          <w:spacing w:val="6"/>
          <w:sz w:val="28"/>
          <w:szCs w:val="28"/>
        </w:rPr>
        <w:t xml:space="preserve"> </w:t>
      </w:r>
      <w:r>
        <w:rPr>
          <w:sz w:val="28"/>
          <w:szCs w:val="28"/>
        </w:rPr>
        <w:t>a</w:t>
      </w:r>
      <w:r>
        <w:rPr>
          <w:spacing w:val="-3"/>
          <w:sz w:val="28"/>
          <w:szCs w:val="28"/>
        </w:rPr>
        <w:t>r</w:t>
      </w:r>
      <w:r>
        <w:rPr>
          <w:sz w:val="28"/>
          <w:szCs w:val="28"/>
        </w:rPr>
        <w:t xml:space="preserve">e   joining </w:t>
      </w:r>
      <w:r>
        <w:rPr>
          <w:spacing w:val="50"/>
          <w:sz w:val="28"/>
          <w:szCs w:val="28"/>
        </w:rPr>
        <w:t xml:space="preserve"> </w:t>
      </w:r>
      <w:r>
        <w:rPr>
          <w:spacing w:val="-2"/>
          <w:sz w:val="28"/>
          <w:szCs w:val="28"/>
        </w:rPr>
        <w:t>y</w:t>
      </w:r>
      <w:r>
        <w:rPr>
          <w:sz w:val="28"/>
          <w:szCs w:val="28"/>
        </w:rPr>
        <w:t xml:space="preserve">oga </w:t>
      </w:r>
      <w:r>
        <w:rPr>
          <w:spacing w:val="57"/>
          <w:sz w:val="28"/>
          <w:szCs w:val="28"/>
        </w:rPr>
        <w:t xml:space="preserve"> </w:t>
      </w:r>
      <w:r>
        <w:rPr>
          <w:w w:val="118"/>
          <w:sz w:val="28"/>
          <w:szCs w:val="28"/>
        </w:rPr>
        <w:t>c</w:t>
      </w:r>
      <w:r>
        <w:rPr>
          <w:w w:val="87"/>
          <w:sz w:val="28"/>
          <w:szCs w:val="28"/>
        </w:rPr>
        <w:t>l</w:t>
      </w:r>
      <w:r>
        <w:rPr>
          <w:w w:val="122"/>
          <w:sz w:val="28"/>
          <w:szCs w:val="28"/>
        </w:rPr>
        <w:t>a</w:t>
      </w:r>
      <w:r>
        <w:rPr>
          <w:w w:val="132"/>
          <w:sz w:val="28"/>
          <w:szCs w:val="28"/>
        </w:rPr>
        <w:t>ss</w:t>
      </w:r>
      <w:r>
        <w:rPr>
          <w:w w:val="119"/>
          <w:sz w:val="28"/>
          <w:szCs w:val="28"/>
        </w:rPr>
        <w:t>e</w:t>
      </w:r>
      <w:r>
        <w:rPr>
          <w:w w:val="132"/>
          <w:sz w:val="28"/>
          <w:szCs w:val="28"/>
        </w:rPr>
        <w:t>s</w:t>
      </w:r>
      <w:r>
        <w:rPr>
          <w:w w:val="78"/>
          <w:sz w:val="28"/>
          <w:szCs w:val="28"/>
        </w:rPr>
        <w:t xml:space="preserve">, </w:t>
      </w:r>
      <w:r>
        <w:rPr>
          <w:spacing w:val="3"/>
          <w:w w:val="78"/>
          <w:sz w:val="28"/>
          <w:szCs w:val="28"/>
        </w:rPr>
        <w:t xml:space="preserve"> </w:t>
      </w:r>
      <w:r>
        <w:rPr>
          <w:w w:val="115"/>
          <w:sz w:val="28"/>
          <w:szCs w:val="28"/>
        </w:rPr>
        <w:t>dance</w:t>
      </w:r>
      <w:r>
        <w:rPr>
          <w:spacing w:val="69"/>
          <w:w w:val="115"/>
          <w:sz w:val="28"/>
          <w:szCs w:val="28"/>
        </w:rPr>
        <w:t xml:space="preserve"> </w:t>
      </w:r>
      <w:r>
        <w:rPr>
          <w:w w:val="118"/>
          <w:sz w:val="28"/>
          <w:szCs w:val="28"/>
        </w:rPr>
        <w:t>c</w:t>
      </w:r>
      <w:r>
        <w:rPr>
          <w:w w:val="87"/>
          <w:sz w:val="28"/>
          <w:szCs w:val="28"/>
        </w:rPr>
        <w:t>l</w:t>
      </w:r>
      <w:r>
        <w:rPr>
          <w:w w:val="122"/>
          <w:sz w:val="28"/>
          <w:szCs w:val="28"/>
        </w:rPr>
        <w:t>a</w:t>
      </w:r>
      <w:r>
        <w:rPr>
          <w:w w:val="132"/>
          <w:sz w:val="28"/>
          <w:szCs w:val="28"/>
        </w:rPr>
        <w:t>ss</w:t>
      </w:r>
      <w:r>
        <w:rPr>
          <w:w w:val="119"/>
          <w:sz w:val="28"/>
          <w:szCs w:val="28"/>
        </w:rPr>
        <w:t>e</w:t>
      </w:r>
      <w:r>
        <w:rPr>
          <w:w w:val="132"/>
          <w:sz w:val="28"/>
          <w:szCs w:val="28"/>
        </w:rPr>
        <w:t>s</w:t>
      </w:r>
      <w:r>
        <w:rPr>
          <w:w w:val="76"/>
          <w:sz w:val="28"/>
          <w:szCs w:val="28"/>
        </w:rPr>
        <w:t xml:space="preserve">; </w:t>
      </w:r>
      <w:r>
        <w:rPr>
          <w:spacing w:val="3"/>
          <w:w w:val="76"/>
          <w:sz w:val="28"/>
          <w:szCs w:val="28"/>
        </w:rPr>
        <w:t xml:space="preserve"> </w:t>
      </w:r>
      <w:r>
        <w:rPr>
          <w:w w:val="132"/>
          <w:sz w:val="28"/>
          <w:szCs w:val="28"/>
        </w:rPr>
        <w:t>s</w:t>
      </w:r>
      <w:r>
        <w:rPr>
          <w:w w:val="117"/>
          <w:sz w:val="28"/>
          <w:szCs w:val="28"/>
        </w:rPr>
        <w:t>t</w:t>
      </w:r>
      <w:r>
        <w:rPr>
          <w:w w:val="87"/>
          <w:sz w:val="28"/>
          <w:szCs w:val="28"/>
        </w:rPr>
        <w:t xml:space="preserve">ill </w:t>
      </w:r>
      <w:r>
        <w:rPr>
          <w:spacing w:val="3"/>
          <w:w w:val="87"/>
          <w:sz w:val="28"/>
          <w:szCs w:val="28"/>
        </w:rPr>
        <w:t xml:space="preserve"> </w:t>
      </w:r>
      <w:r>
        <w:rPr>
          <w:sz w:val="28"/>
          <w:szCs w:val="28"/>
        </w:rPr>
        <w:t xml:space="preserve">the </w:t>
      </w:r>
      <w:r>
        <w:rPr>
          <w:spacing w:val="54"/>
          <w:sz w:val="28"/>
          <w:szCs w:val="28"/>
        </w:rPr>
        <w:t xml:space="preserve"> </w:t>
      </w:r>
      <w:r>
        <w:rPr>
          <w:w w:val="132"/>
          <w:sz w:val="28"/>
          <w:szCs w:val="28"/>
        </w:rPr>
        <w:t>s</w:t>
      </w:r>
      <w:r>
        <w:rPr>
          <w:w w:val="119"/>
          <w:sz w:val="28"/>
          <w:szCs w:val="28"/>
        </w:rPr>
        <w:t>e</w:t>
      </w:r>
      <w:r>
        <w:rPr>
          <w:w w:val="112"/>
          <w:sz w:val="28"/>
          <w:szCs w:val="28"/>
        </w:rPr>
        <w:t>d</w:t>
      </w:r>
      <w:r>
        <w:rPr>
          <w:w w:val="119"/>
          <w:sz w:val="28"/>
          <w:szCs w:val="28"/>
        </w:rPr>
        <w:t>e</w:t>
      </w:r>
      <w:r>
        <w:rPr>
          <w:w w:val="110"/>
          <w:sz w:val="28"/>
          <w:szCs w:val="28"/>
        </w:rPr>
        <w:t>n</w:t>
      </w:r>
      <w:r>
        <w:rPr>
          <w:w w:val="117"/>
          <w:sz w:val="28"/>
          <w:szCs w:val="28"/>
        </w:rPr>
        <w:t>t</w:t>
      </w:r>
      <w:r>
        <w:rPr>
          <w:w w:val="122"/>
          <w:sz w:val="28"/>
          <w:szCs w:val="28"/>
        </w:rPr>
        <w:t>a</w:t>
      </w:r>
      <w:r>
        <w:rPr>
          <w:spacing w:val="2"/>
          <w:w w:val="101"/>
          <w:sz w:val="28"/>
          <w:szCs w:val="28"/>
        </w:rPr>
        <w:t>r</w:t>
      </w:r>
      <w:r>
        <w:rPr>
          <w:w w:val="94"/>
          <w:sz w:val="28"/>
          <w:szCs w:val="28"/>
        </w:rPr>
        <w:t xml:space="preserve">y </w:t>
      </w:r>
      <w:r>
        <w:rPr>
          <w:w w:val="87"/>
          <w:sz w:val="28"/>
          <w:szCs w:val="28"/>
        </w:rPr>
        <w:t>li</w:t>
      </w:r>
      <w:r>
        <w:rPr>
          <w:spacing w:val="-3"/>
          <w:w w:val="104"/>
          <w:sz w:val="28"/>
          <w:szCs w:val="28"/>
        </w:rPr>
        <w:t>f</w:t>
      </w:r>
      <w:r>
        <w:rPr>
          <w:w w:val="119"/>
          <w:sz w:val="28"/>
          <w:szCs w:val="28"/>
        </w:rPr>
        <w:t>e</w:t>
      </w:r>
      <w:r>
        <w:rPr>
          <w:w w:val="132"/>
          <w:sz w:val="28"/>
          <w:szCs w:val="28"/>
        </w:rPr>
        <w:t>s</w:t>
      </w:r>
      <w:r>
        <w:rPr>
          <w:w w:val="117"/>
          <w:sz w:val="28"/>
          <w:szCs w:val="28"/>
        </w:rPr>
        <w:t>t</w:t>
      </w:r>
      <w:r>
        <w:rPr>
          <w:w w:val="94"/>
          <w:sz w:val="28"/>
          <w:szCs w:val="28"/>
        </w:rPr>
        <w:t>y</w:t>
      </w:r>
      <w:r>
        <w:rPr>
          <w:w w:val="87"/>
          <w:sz w:val="28"/>
          <w:szCs w:val="28"/>
        </w:rPr>
        <w:t>l</w:t>
      </w:r>
      <w:r>
        <w:rPr>
          <w:w w:val="119"/>
          <w:sz w:val="28"/>
          <w:szCs w:val="28"/>
        </w:rPr>
        <w:t>e</w:t>
      </w:r>
      <w:r>
        <w:rPr>
          <w:spacing w:val="33"/>
          <w:w w:val="119"/>
          <w:sz w:val="28"/>
          <w:szCs w:val="28"/>
        </w:rPr>
        <w:t xml:space="preserve"> </w:t>
      </w:r>
      <w:r>
        <w:rPr>
          <w:sz w:val="28"/>
          <w:szCs w:val="28"/>
        </w:rPr>
        <w:t xml:space="preserve">and </w:t>
      </w:r>
      <w:r>
        <w:rPr>
          <w:spacing w:val="6"/>
          <w:sz w:val="28"/>
          <w:szCs w:val="28"/>
        </w:rPr>
        <w:t xml:space="preserve"> </w:t>
      </w:r>
      <w:r>
        <w:rPr>
          <w:w w:val="87"/>
          <w:sz w:val="28"/>
          <w:szCs w:val="28"/>
        </w:rPr>
        <w:t>l</w:t>
      </w:r>
      <w:r>
        <w:rPr>
          <w:w w:val="110"/>
          <w:sz w:val="28"/>
          <w:szCs w:val="28"/>
        </w:rPr>
        <w:t>u</w:t>
      </w:r>
      <w:r>
        <w:rPr>
          <w:w w:val="99"/>
          <w:sz w:val="28"/>
          <w:szCs w:val="28"/>
        </w:rPr>
        <w:t>x</w:t>
      </w:r>
      <w:r>
        <w:rPr>
          <w:w w:val="110"/>
          <w:sz w:val="28"/>
          <w:szCs w:val="28"/>
        </w:rPr>
        <w:t>u</w:t>
      </w:r>
      <w:r>
        <w:rPr>
          <w:w w:val="101"/>
          <w:sz w:val="28"/>
          <w:szCs w:val="28"/>
        </w:rPr>
        <w:t>r</w:t>
      </w:r>
      <w:r>
        <w:rPr>
          <w:w w:val="87"/>
          <w:sz w:val="28"/>
          <w:szCs w:val="28"/>
        </w:rPr>
        <w:t>i</w:t>
      </w:r>
      <w:r>
        <w:rPr>
          <w:w w:val="119"/>
          <w:sz w:val="28"/>
          <w:szCs w:val="28"/>
        </w:rPr>
        <w:t>e</w:t>
      </w:r>
      <w:r>
        <w:rPr>
          <w:w w:val="132"/>
          <w:sz w:val="28"/>
          <w:szCs w:val="28"/>
        </w:rPr>
        <w:t>s</w:t>
      </w:r>
      <w:r>
        <w:rPr>
          <w:spacing w:val="18"/>
          <w:w w:val="132"/>
          <w:sz w:val="28"/>
          <w:szCs w:val="28"/>
        </w:rPr>
        <w:t xml:space="preserve"> </w:t>
      </w:r>
      <w:r>
        <w:rPr>
          <w:sz w:val="28"/>
          <w:szCs w:val="28"/>
        </w:rPr>
        <w:t xml:space="preserve">that </w:t>
      </w:r>
      <w:r>
        <w:rPr>
          <w:spacing w:val="16"/>
          <w:sz w:val="28"/>
          <w:szCs w:val="28"/>
        </w:rPr>
        <w:t xml:space="preserve"> </w:t>
      </w:r>
      <w:r>
        <w:rPr>
          <w:sz w:val="28"/>
          <w:szCs w:val="28"/>
        </w:rPr>
        <w:t>a</w:t>
      </w:r>
      <w:r>
        <w:rPr>
          <w:spacing w:val="-3"/>
          <w:sz w:val="28"/>
          <w:szCs w:val="28"/>
        </w:rPr>
        <w:t>r</w:t>
      </w:r>
      <w:r>
        <w:rPr>
          <w:sz w:val="28"/>
          <w:szCs w:val="28"/>
        </w:rPr>
        <w:t xml:space="preserve">e  </w:t>
      </w:r>
      <w:r>
        <w:rPr>
          <w:w w:val="118"/>
          <w:sz w:val="28"/>
          <w:szCs w:val="28"/>
        </w:rPr>
        <w:t>c</w:t>
      </w:r>
      <w:r>
        <w:rPr>
          <w:w w:val="113"/>
          <w:sz w:val="28"/>
          <w:szCs w:val="28"/>
        </w:rPr>
        <w:t>o</w:t>
      </w:r>
      <w:r>
        <w:rPr>
          <w:w w:val="110"/>
          <w:sz w:val="28"/>
          <w:szCs w:val="28"/>
        </w:rPr>
        <w:t>n</w:t>
      </w:r>
      <w:r>
        <w:rPr>
          <w:w w:val="117"/>
          <w:sz w:val="28"/>
          <w:szCs w:val="28"/>
        </w:rPr>
        <w:t>t</w:t>
      </w:r>
      <w:r>
        <w:rPr>
          <w:w w:val="87"/>
          <w:sz w:val="28"/>
          <w:szCs w:val="28"/>
        </w:rPr>
        <w:t>i</w:t>
      </w:r>
      <w:r>
        <w:rPr>
          <w:w w:val="110"/>
          <w:sz w:val="28"/>
          <w:szCs w:val="28"/>
        </w:rPr>
        <w:t>nu</w:t>
      </w:r>
      <w:r>
        <w:rPr>
          <w:w w:val="113"/>
          <w:sz w:val="28"/>
          <w:szCs w:val="28"/>
        </w:rPr>
        <w:t>o</w:t>
      </w:r>
      <w:r>
        <w:rPr>
          <w:w w:val="110"/>
          <w:sz w:val="28"/>
          <w:szCs w:val="28"/>
        </w:rPr>
        <w:t>u</w:t>
      </w:r>
      <w:r>
        <w:rPr>
          <w:w w:val="132"/>
          <w:sz w:val="28"/>
          <w:szCs w:val="28"/>
        </w:rPr>
        <w:t>s</w:t>
      </w:r>
      <w:r>
        <w:rPr>
          <w:w w:val="87"/>
          <w:sz w:val="28"/>
          <w:szCs w:val="28"/>
        </w:rPr>
        <w:t>l</w:t>
      </w:r>
      <w:r>
        <w:rPr>
          <w:w w:val="94"/>
          <w:sz w:val="28"/>
          <w:szCs w:val="28"/>
        </w:rPr>
        <w:t>y</w:t>
      </w:r>
      <w:r>
        <w:rPr>
          <w:spacing w:val="18"/>
          <w:w w:val="94"/>
          <w:sz w:val="28"/>
          <w:szCs w:val="28"/>
        </w:rPr>
        <w:t xml:space="preserve"> </w:t>
      </w:r>
      <w:r>
        <w:rPr>
          <w:sz w:val="28"/>
          <w:szCs w:val="28"/>
        </w:rPr>
        <w:t xml:space="preserve">being </w:t>
      </w:r>
      <w:r>
        <w:rPr>
          <w:spacing w:val="9"/>
          <w:sz w:val="28"/>
          <w:szCs w:val="28"/>
        </w:rPr>
        <w:t xml:space="preserve"> </w:t>
      </w:r>
      <w:r>
        <w:rPr>
          <w:w w:val="87"/>
          <w:sz w:val="28"/>
          <w:szCs w:val="28"/>
        </w:rPr>
        <w:t>i</w:t>
      </w:r>
      <w:r>
        <w:rPr>
          <w:w w:val="110"/>
          <w:sz w:val="28"/>
          <w:szCs w:val="28"/>
        </w:rPr>
        <w:t>n</w:t>
      </w:r>
      <w:r>
        <w:rPr>
          <w:w w:val="117"/>
          <w:sz w:val="28"/>
          <w:szCs w:val="28"/>
        </w:rPr>
        <w:t>t</w:t>
      </w:r>
      <w:r>
        <w:rPr>
          <w:spacing w:val="-3"/>
          <w:w w:val="101"/>
          <w:sz w:val="28"/>
          <w:szCs w:val="28"/>
        </w:rPr>
        <w:t>r</w:t>
      </w:r>
      <w:r>
        <w:rPr>
          <w:w w:val="113"/>
          <w:sz w:val="28"/>
          <w:szCs w:val="28"/>
        </w:rPr>
        <w:t>o</w:t>
      </w:r>
      <w:r>
        <w:rPr>
          <w:w w:val="112"/>
          <w:sz w:val="28"/>
          <w:szCs w:val="28"/>
        </w:rPr>
        <w:t>d</w:t>
      </w:r>
      <w:r>
        <w:rPr>
          <w:w w:val="110"/>
          <w:sz w:val="28"/>
          <w:szCs w:val="28"/>
        </w:rPr>
        <w:t>u</w:t>
      </w:r>
      <w:r>
        <w:rPr>
          <w:w w:val="118"/>
          <w:sz w:val="28"/>
          <w:szCs w:val="28"/>
        </w:rPr>
        <w:t>c</w:t>
      </w:r>
      <w:r>
        <w:rPr>
          <w:w w:val="119"/>
          <w:sz w:val="28"/>
          <w:szCs w:val="28"/>
        </w:rPr>
        <w:t>e</w:t>
      </w:r>
      <w:r>
        <w:rPr>
          <w:w w:val="112"/>
          <w:sz w:val="28"/>
          <w:szCs w:val="28"/>
        </w:rPr>
        <w:t>d</w:t>
      </w:r>
      <w:r>
        <w:rPr>
          <w:spacing w:val="18"/>
          <w:w w:val="112"/>
          <w:sz w:val="28"/>
          <w:szCs w:val="28"/>
        </w:rPr>
        <w:t xml:space="preserve"> </w:t>
      </w:r>
      <w:r>
        <w:rPr>
          <w:sz w:val="28"/>
          <w:szCs w:val="28"/>
        </w:rPr>
        <w:t xml:space="preserve">and </w:t>
      </w:r>
      <w:r>
        <w:rPr>
          <w:spacing w:val="6"/>
          <w:sz w:val="28"/>
          <w:szCs w:val="28"/>
        </w:rPr>
        <w:t xml:space="preserve"> </w:t>
      </w:r>
      <w:r>
        <w:rPr>
          <w:w w:val="119"/>
          <w:sz w:val="28"/>
          <w:szCs w:val="28"/>
        </w:rPr>
        <w:t>e</w:t>
      </w:r>
      <w:r>
        <w:rPr>
          <w:w w:val="110"/>
          <w:sz w:val="28"/>
          <w:szCs w:val="28"/>
        </w:rPr>
        <w:t>nh</w:t>
      </w:r>
      <w:r>
        <w:rPr>
          <w:w w:val="122"/>
          <w:sz w:val="28"/>
          <w:szCs w:val="28"/>
        </w:rPr>
        <w:t>a</w:t>
      </w:r>
      <w:r>
        <w:rPr>
          <w:w w:val="110"/>
          <w:sz w:val="28"/>
          <w:szCs w:val="28"/>
        </w:rPr>
        <w:t>n</w:t>
      </w:r>
      <w:r>
        <w:rPr>
          <w:w w:val="118"/>
          <w:sz w:val="28"/>
          <w:szCs w:val="28"/>
        </w:rPr>
        <w:t>c</w:t>
      </w:r>
      <w:r>
        <w:rPr>
          <w:w w:val="119"/>
          <w:sz w:val="28"/>
          <w:szCs w:val="28"/>
        </w:rPr>
        <w:t>e</w:t>
      </w:r>
      <w:r>
        <w:rPr>
          <w:w w:val="112"/>
          <w:sz w:val="28"/>
          <w:szCs w:val="28"/>
        </w:rPr>
        <w:t>d</w:t>
      </w:r>
      <w:r>
        <w:rPr>
          <w:w w:val="76"/>
          <w:sz w:val="28"/>
          <w:szCs w:val="28"/>
        </w:rPr>
        <w:t>;</w:t>
      </w:r>
      <w:r>
        <w:rPr>
          <w:spacing w:val="18"/>
          <w:w w:val="76"/>
          <w:sz w:val="28"/>
          <w:szCs w:val="28"/>
        </w:rPr>
        <w:t xml:space="preserve"> </w:t>
      </w:r>
      <w:r>
        <w:rPr>
          <w:w w:val="117"/>
          <w:sz w:val="28"/>
          <w:szCs w:val="28"/>
        </w:rPr>
        <w:t>t</w:t>
      </w:r>
      <w:r>
        <w:rPr>
          <w:w w:val="110"/>
          <w:sz w:val="28"/>
          <w:szCs w:val="28"/>
        </w:rPr>
        <w:t>h</w:t>
      </w:r>
      <w:r>
        <w:rPr>
          <w:w w:val="119"/>
          <w:sz w:val="28"/>
          <w:szCs w:val="28"/>
        </w:rPr>
        <w:t xml:space="preserve">e </w:t>
      </w:r>
      <w:r>
        <w:rPr>
          <w:w w:val="112"/>
          <w:sz w:val="28"/>
          <w:szCs w:val="28"/>
        </w:rPr>
        <w:t>p</w:t>
      </w:r>
      <w:r>
        <w:rPr>
          <w:spacing w:val="-3"/>
          <w:w w:val="101"/>
          <w:sz w:val="28"/>
          <w:szCs w:val="28"/>
        </w:rPr>
        <w:t>r</w:t>
      </w:r>
      <w:r>
        <w:rPr>
          <w:w w:val="113"/>
          <w:sz w:val="28"/>
          <w:szCs w:val="28"/>
        </w:rPr>
        <w:t>o</w:t>
      </w:r>
      <w:r>
        <w:rPr>
          <w:w w:val="112"/>
          <w:sz w:val="28"/>
          <w:szCs w:val="28"/>
        </w:rPr>
        <w:t>b</w:t>
      </w:r>
      <w:r>
        <w:rPr>
          <w:w w:val="87"/>
          <w:sz w:val="28"/>
          <w:szCs w:val="28"/>
        </w:rPr>
        <w:t>l</w:t>
      </w:r>
      <w:r>
        <w:rPr>
          <w:w w:val="119"/>
          <w:sz w:val="28"/>
          <w:szCs w:val="28"/>
        </w:rPr>
        <w:t>e</w:t>
      </w:r>
      <w:r>
        <w:rPr>
          <w:w w:val="112"/>
          <w:sz w:val="28"/>
          <w:szCs w:val="28"/>
        </w:rPr>
        <w:t xml:space="preserve">m </w:t>
      </w:r>
      <w:r>
        <w:rPr>
          <w:spacing w:val="15"/>
          <w:w w:val="112"/>
          <w:sz w:val="28"/>
          <w:szCs w:val="28"/>
        </w:rPr>
        <w:t xml:space="preserve"> </w:t>
      </w:r>
      <w:r>
        <w:rPr>
          <w:w w:val="87"/>
          <w:sz w:val="28"/>
          <w:szCs w:val="28"/>
        </w:rPr>
        <w:t>i</w:t>
      </w:r>
      <w:r>
        <w:rPr>
          <w:w w:val="132"/>
          <w:sz w:val="28"/>
          <w:szCs w:val="28"/>
        </w:rPr>
        <w:t xml:space="preserve">s </w:t>
      </w:r>
      <w:r>
        <w:rPr>
          <w:spacing w:val="15"/>
          <w:w w:val="132"/>
          <w:sz w:val="28"/>
          <w:szCs w:val="28"/>
        </w:rPr>
        <w:t xml:space="preserve"> </w:t>
      </w:r>
      <w:r>
        <w:rPr>
          <w:sz w:val="28"/>
          <w:szCs w:val="28"/>
        </w:rPr>
        <w:t xml:space="preserve">going  </w:t>
      </w:r>
      <w:r>
        <w:rPr>
          <w:spacing w:val="1"/>
          <w:sz w:val="28"/>
          <w:szCs w:val="28"/>
        </w:rPr>
        <w:t xml:space="preserve"> </w:t>
      </w:r>
      <w:r>
        <w:rPr>
          <w:spacing w:val="-3"/>
          <w:sz w:val="28"/>
          <w:szCs w:val="28"/>
        </w:rPr>
        <w:t>t</w:t>
      </w:r>
      <w:r>
        <w:rPr>
          <w:sz w:val="28"/>
          <w:szCs w:val="28"/>
        </w:rPr>
        <w:t xml:space="preserve">o </w:t>
      </w:r>
      <w:r>
        <w:rPr>
          <w:spacing w:val="46"/>
          <w:sz w:val="28"/>
          <w:szCs w:val="28"/>
        </w:rPr>
        <w:t xml:space="preserve"> </w:t>
      </w:r>
      <w:r>
        <w:rPr>
          <w:w w:val="87"/>
          <w:sz w:val="28"/>
          <w:szCs w:val="28"/>
        </w:rPr>
        <w:t>l</w:t>
      </w:r>
      <w:r>
        <w:rPr>
          <w:w w:val="122"/>
          <w:sz w:val="28"/>
          <w:szCs w:val="28"/>
        </w:rPr>
        <w:t>a</w:t>
      </w:r>
      <w:r>
        <w:rPr>
          <w:w w:val="132"/>
          <w:sz w:val="28"/>
          <w:szCs w:val="28"/>
        </w:rPr>
        <w:t>s</w:t>
      </w:r>
      <w:r>
        <w:rPr>
          <w:w w:val="117"/>
          <w:sz w:val="28"/>
          <w:szCs w:val="28"/>
        </w:rPr>
        <w:t xml:space="preserve">t </w:t>
      </w:r>
      <w:r>
        <w:rPr>
          <w:spacing w:val="15"/>
          <w:w w:val="117"/>
          <w:sz w:val="28"/>
          <w:szCs w:val="28"/>
        </w:rPr>
        <w:t xml:space="preserve"> </w:t>
      </w:r>
      <w:r>
        <w:rPr>
          <w:sz w:val="28"/>
          <w:szCs w:val="28"/>
        </w:rPr>
        <w:t xml:space="preserve">long. </w:t>
      </w:r>
      <w:r>
        <w:rPr>
          <w:spacing w:val="57"/>
          <w:sz w:val="28"/>
          <w:szCs w:val="28"/>
        </w:rPr>
        <w:t xml:space="preserve"> </w:t>
      </w:r>
      <w:r>
        <w:rPr>
          <w:w w:val="106"/>
          <w:sz w:val="28"/>
          <w:szCs w:val="28"/>
        </w:rPr>
        <w:t>S</w:t>
      </w:r>
      <w:r>
        <w:rPr>
          <w:w w:val="113"/>
          <w:sz w:val="28"/>
          <w:szCs w:val="28"/>
        </w:rPr>
        <w:t>o</w:t>
      </w:r>
      <w:r>
        <w:rPr>
          <w:w w:val="78"/>
          <w:sz w:val="28"/>
          <w:szCs w:val="28"/>
        </w:rPr>
        <w:t xml:space="preserve">, </w:t>
      </w:r>
      <w:r>
        <w:rPr>
          <w:spacing w:val="15"/>
          <w:w w:val="78"/>
          <w:sz w:val="28"/>
          <w:szCs w:val="28"/>
        </w:rPr>
        <w:t xml:space="preserve"> </w:t>
      </w:r>
      <w:r>
        <w:rPr>
          <w:sz w:val="28"/>
          <w:szCs w:val="28"/>
        </w:rPr>
        <w:t xml:space="preserve">in </w:t>
      </w:r>
      <w:r>
        <w:rPr>
          <w:spacing w:val="19"/>
          <w:sz w:val="28"/>
          <w:szCs w:val="28"/>
        </w:rPr>
        <w:t xml:space="preserve"> </w:t>
      </w:r>
      <w:r>
        <w:rPr>
          <w:w w:val="116"/>
          <w:sz w:val="28"/>
          <w:szCs w:val="28"/>
        </w:rPr>
        <w:t>such</w:t>
      </w:r>
      <w:r>
        <w:rPr>
          <w:spacing w:val="62"/>
          <w:w w:val="116"/>
          <w:sz w:val="28"/>
          <w:szCs w:val="28"/>
        </w:rPr>
        <w:t xml:space="preserve"> </w:t>
      </w:r>
      <w:r>
        <w:rPr>
          <w:sz w:val="28"/>
          <w:szCs w:val="28"/>
        </w:rPr>
        <w:t xml:space="preserve">a </w:t>
      </w:r>
      <w:r>
        <w:rPr>
          <w:spacing w:val="27"/>
          <w:sz w:val="28"/>
          <w:szCs w:val="28"/>
        </w:rPr>
        <w:t xml:space="preserve"> </w:t>
      </w:r>
      <w:r>
        <w:rPr>
          <w:w w:val="132"/>
          <w:sz w:val="28"/>
          <w:szCs w:val="28"/>
        </w:rPr>
        <w:t>s</w:t>
      </w:r>
      <w:r>
        <w:rPr>
          <w:w w:val="118"/>
          <w:sz w:val="28"/>
          <w:szCs w:val="28"/>
        </w:rPr>
        <w:t>c</w:t>
      </w:r>
      <w:r>
        <w:rPr>
          <w:w w:val="119"/>
          <w:sz w:val="28"/>
          <w:szCs w:val="28"/>
        </w:rPr>
        <w:t>e</w:t>
      </w:r>
      <w:r>
        <w:rPr>
          <w:w w:val="110"/>
          <w:sz w:val="28"/>
          <w:szCs w:val="28"/>
        </w:rPr>
        <w:t>n</w:t>
      </w:r>
      <w:r>
        <w:rPr>
          <w:w w:val="122"/>
          <w:sz w:val="28"/>
          <w:szCs w:val="28"/>
        </w:rPr>
        <w:t>a</w:t>
      </w:r>
      <w:r>
        <w:rPr>
          <w:w w:val="101"/>
          <w:sz w:val="28"/>
          <w:szCs w:val="28"/>
        </w:rPr>
        <w:t>r</w:t>
      </w:r>
      <w:r>
        <w:rPr>
          <w:w w:val="87"/>
          <w:sz w:val="28"/>
          <w:szCs w:val="28"/>
        </w:rPr>
        <w:t>i</w:t>
      </w:r>
      <w:r>
        <w:rPr>
          <w:w w:val="113"/>
          <w:sz w:val="28"/>
          <w:szCs w:val="28"/>
        </w:rPr>
        <w:t>o</w:t>
      </w:r>
      <w:r>
        <w:rPr>
          <w:w w:val="78"/>
          <w:sz w:val="28"/>
          <w:szCs w:val="28"/>
        </w:rPr>
        <w:t xml:space="preserve">,  </w:t>
      </w:r>
      <w:r>
        <w:rPr>
          <w:sz w:val="28"/>
          <w:szCs w:val="28"/>
        </w:rPr>
        <w:t xml:space="preserve">our </w:t>
      </w:r>
      <w:r>
        <w:rPr>
          <w:spacing w:val="33"/>
          <w:sz w:val="28"/>
          <w:szCs w:val="28"/>
        </w:rPr>
        <w:t xml:space="preserve"> </w:t>
      </w:r>
      <w:r>
        <w:rPr>
          <w:w w:val="112"/>
          <w:sz w:val="28"/>
          <w:szCs w:val="28"/>
        </w:rPr>
        <w:t>p</w:t>
      </w:r>
      <w:r>
        <w:rPr>
          <w:spacing w:val="-3"/>
          <w:w w:val="101"/>
          <w:sz w:val="28"/>
          <w:szCs w:val="28"/>
        </w:rPr>
        <w:t>r</w:t>
      </w:r>
      <w:r>
        <w:rPr>
          <w:w w:val="113"/>
          <w:sz w:val="28"/>
          <w:szCs w:val="28"/>
        </w:rPr>
        <w:t>o</w:t>
      </w:r>
      <w:r>
        <w:rPr>
          <w:w w:val="86"/>
          <w:sz w:val="28"/>
          <w:szCs w:val="28"/>
        </w:rPr>
        <w:t>j</w:t>
      </w:r>
      <w:r>
        <w:rPr>
          <w:w w:val="119"/>
          <w:sz w:val="28"/>
          <w:szCs w:val="28"/>
        </w:rPr>
        <w:t>e</w:t>
      </w:r>
      <w:r>
        <w:rPr>
          <w:w w:val="118"/>
          <w:sz w:val="28"/>
          <w:szCs w:val="28"/>
        </w:rPr>
        <w:t>c</w:t>
      </w:r>
      <w:r>
        <w:rPr>
          <w:w w:val="117"/>
          <w:sz w:val="28"/>
          <w:szCs w:val="28"/>
        </w:rPr>
        <w:t xml:space="preserve">t  </w:t>
      </w:r>
      <w:r>
        <w:rPr>
          <w:sz w:val="28"/>
          <w:szCs w:val="28"/>
        </w:rPr>
        <w:t>will</w:t>
      </w:r>
      <w:r>
        <w:rPr>
          <w:spacing w:val="46"/>
          <w:sz w:val="28"/>
          <w:szCs w:val="28"/>
        </w:rPr>
        <w:t xml:space="preserve"> </w:t>
      </w:r>
      <w:r>
        <w:rPr>
          <w:w w:val="112"/>
          <w:sz w:val="28"/>
          <w:szCs w:val="28"/>
        </w:rPr>
        <w:t>b</w:t>
      </w:r>
      <w:r>
        <w:rPr>
          <w:w w:val="119"/>
          <w:sz w:val="28"/>
          <w:szCs w:val="28"/>
        </w:rPr>
        <w:t>e e</w:t>
      </w:r>
      <w:r>
        <w:rPr>
          <w:w w:val="99"/>
          <w:sz w:val="28"/>
          <w:szCs w:val="28"/>
        </w:rPr>
        <w:t>x</w:t>
      </w:r>
      <w:r>
        <w:rPr>
          <w:w w:val="117"/>
          <w:sz w:val="28"/>
          <w:szCs w:val="28"/>
        </w:rPr>
        <w:t>t</w:t>
      </w:r>
      <w:r>
        <w:rPr>
          <w:spacing w:val="-3"/>
          <w:w w:val="101"/>
          <w:sz w:val="28"/>
          <w:szCs w:val="28"/>
        </w:rPr>
        <w:t>r</w:t>
      </w:r>
      <w:r>
        <w:rPr>
          <w:w w:val="119"/>
          <w:sz w:val="28"/>
          <w:szCs w:val="28"/>
        </w:rPr>
        <w:t>e</w:t>
      </w:r>
      <w:r>
        <w:rPr>
          <w:w w:val="112"/>
          <w:sz w:val="28"/>
          <w:szCs w:val="28"/>
        </w:rPr>
        <w:t>m</w:t>
      </w:r>
      <w:r>
        <w:rPr>
          <w:w w:val="119"/>
          <w:sz w:val="28"/>
          <w:szCs w:val="28"/>
        </w:rPr>
        <w:t>e</w:t>
      </w:r>
      <w:r>
        <w:rPr>
          <w:w w:val="87"/>
          <w:sz w:val="28"/>
          <w:szCs w:val="28"/>
        </w:rPr>
        <w:t>l</w:t>
      </w:r>
      <w:r>
        <w:rPr>
          <w:w w:val="94"/>
          <w:sz w:val="28"/>
          <w:szCs w:val="28"/>
        </w:rPr>
        <w:t>y</w:t>
      </w:r>
      <w:r>
        <w:rPr>
          <w:spacing w:val="35"/>
          <w:sz w:val="28"/>
          <w:szCs w:val="28"/>
        </w:rPr>
        <w:t xml:space="preserve"> </w:t>
      </w:r>
      <w:r>
        <w:rPr>
          <w:sz w:val="28"/>
          <w:szCs w:val="28"/>
        </w:rPr>
        <w:t xml:space="preserve">helpful </w:t>
      </w:r>
      <w:r>
        <w:rPr>
          <w:spacing w:val="17"/>
          <w:sz w:val="28"/>
          <w:szCs w:val="28"/>
        </w:rPr>
        <w:t xml:space="preserve"> </w:t>
      </w:r>
      <w:r>
        <w:rPr>
          <w:spacing w:val="-3"/>
          <w:sz w:val="28"/>
          <w:szCs w:val="28"/>
        </w:rPr>
        <w:t>t</w:t>
      </w:r>
      <w:r>
        <w:rPr>
          <w:sz w:val="28"/>
          <w:szCs w:val="28"/>
        </w:rPr>
        <w:t>o</w:t>
      </w:r>
      <w:r>
        <w:rPr>
          <w:spacing w:val="66"/>
          <w:sz w:val="28"/>
          <w:szCs w:val="28"/>
        </w:rPr>
        <w:t xml:space="preserve"> </w:t>
      </w:r>
      <w:r>
        <w:rPr>
          <w:sz w:val="28"/>
          <w:szCs w:val="28"/>
        </w:rPr>
        <w:t xml:space="preserve">the </w:t>
      </w:r>
      <w:r>
        <w:rPr>
          <w:spacing w:val="1"/>
          <w:sz w:val="28"/>
          <w:szCs w:val="28"/>
        </w:rPr>
        <w:t xml:space="preserve"> </w:t>
      </w:r>
      <w:r>
        <w:rPr>
          <w:w w:val="132"/>
          <w:sz w:val="28"/>
          <w:szCs w:val="28"/>
        </w:rPr>
        <w:t>s</w:t>
      </w:r>
      <w:r>
        <w:rPr>
          <w:w w:val="113"/>
          <w:sz w:val="28"/>
          <w:szCs w:val="28"/>
        </w:rPr>
        <w:t>o</w:t>
      </w:r>
      <w:r>
        <w:rPr>
          <w:w w:val="118"/>
          <w:sz w:val="28"/>
          <w:szCs w:val="28"/>
        </w:rPr>
        <w:t>c</w:t>
      </w:r>
      <w:r>
        <w:rPr>
          <w:w w:val="87"/>
          <w:sz w:val="28"/>
          <w:szCs w:val="28"/>
        </w:rPr>
        <w:t>i</w:t>
      </w:r>
      <w:r>
        <w:rPr>
          <w:w w:val="119"/>
          <w:sz w:val="28"/>
          <w:szCs w:val="28"/>
        </w:rPr>
        <w:t>e</w:t>
      </w:r>
      <w:r>
        <w:rPr>
          <w:w w:val="117"/>
          <w:sz w:val="28"/>
          <w:szCs w:val="28"/>
        </w:rPr>
        <w:t>t</w:t>
      </w:r>
      <w:r>
        <w:rPr>
          <w:spacing w:val="-15"/>
          <w:w w:val="94"/>
          <w:sz w:val="28"/>
          <w:szCs w:val="28"/>
        </w:rPr>
        <w:t>y</w:t>
      </w:r>
      <w:r>
        <w:rPr>
          <w:w w:val="105"/>
          <w:sz w:val="28"/>
          <w:szCs w:val="28"/>
        </w:rPr>
        <w:t>.</w:t>
      </w:r>
      <w:r>
        <w:rPr>
          <w:spacing w:val="20"/>
          <w:sz w:val="28"/>
          <w:szCs w:val="28"/>
        </w:rPr>
        <w:t xml:space="preserve"> </w:t>
      </w:r>
      <w:r>
        <w:rPr>
          <w:sz w:val="28"/>
          <w:szCs w:val="28"/>
        </w:rPr>
        <w:t>With</w:t>
      </w:r>
      <w:r>
        <w:rPr>
          <w:spacing w:val="20"/>
          <w:sz w:val="28"/>
          <w:szCs w:val="28"/>
        </w:rPr>
        <w:t xml:space="preserve"> </w:t>
      </w:r>
      <w:r>
        <w:rPr>
          <w:sz w:val="28"/>
          <w:szCs w:val="28"/>
        </w:rPr>
        <w:t xml:space="preserve">the </w:t>
      </w:r>
      <w:r>
        <w:rPr>
          <w:spacing w:val="1"/>
          <w:sz w:val="28"/>
          <w:szCs w:val="28"/>
        </w:rPr>
        <w:t xml:space="preserve"> </w:t>
      </w:r>
      <w:r>
        <w:rPr>
          <w:w w:val="120"/>
          <w:sz w:val="28"/>
          <w:szCs w:val="28"/>
        </w:rPr>
        <w:t>dataset</w:t>
      </w:r>
      <w:r>
        <w:rPr>
          <w:spacing w:val="7"/>
          <w:w w:val="120"/>
          <w:sz w:val="28"/>
          <w:szCs w:val="28"/>
        </w:rPr>
        <w:t xml:space="preserve"> </w:t>
      </w:r>
      <w:r>
        <w:rPr>
          <w:sz w:val="28"/>
          <w:szCs w:val="28"/>
        </w:rPr>
        <w:t xml:space="preserve">that </w:t>
      </w:r>
      <w:r>
        <w:rPr>
          <w:spacing w:val="18"/>
          <w:sz w:val="28"/>
          <w:szCs w:val="28"/>
        </w:rPr>
        <w:t xml:space="preserve"> </w:t>
      </w:r>
      <w:r>
        <w:rPr>
          <w:sz w:val="28"/>
          <w:szCs w:val="28"/>
        </w:rPr>
        <w:t>we</w:t>
      </w:r>
      <w:r>
        <w:rPr>
          <w:spacing w:val="50"/>
          <w:sz w:val="28"/>
          <w:szCs w:val="28"/>
        </w:rPr>
        <w:t xml:space="preserve"> </w:t>
      </w:r>
      <w:r>
        <w:rPr>
          <w:w w:val="117"/>
          <w:sz w:val="28"/>
          <w:szCs w:val="28"/>
        </w:rPr>
        <w:t>used</w:t>
      </w:r>
      <w:r>
        <w:rPr>
          <w:spacing w:val="10"/>
          <w:w w:val="117"/>
          <w:sz w:val="28"/>
          <w:szCs w:val="28"/>
        </w:rPr>
        <w:t xml:space="preserve"> </w:t>
      </w:r>
      <w:r>
        <w:rPr>
          <w:sz w:val="28"/>
          <w:szCs w:val="28"/>
        </w:rPr>
        <w:t>for</w:t>
      </w:r>
      <w:r>
        <w:rPr>
          <w:spacing w:val="43"/>
          <w:sz w:val="28"/>
          <w:szCs w:val="28"/>
        </w:rPr>
        <w:t xml:space="preserve"> </w:t>
      </w:r>
      <w:r>
        <w:rPr>
          <w:w w:val="117"/>
          <w:sz w:val="28"/>
          <w:szCs w:val="28"/>
        </w:rPr>
        <w:t>t</w:t>
      </w:r>
      <w:r>
        <w:rPr>
          <w:w w:val="110"/>
          <w:sz w:val="28"/>
          <w:szCs w:val="28"/>
        </w:rPr>
        <w:t>h</w:t>
      </w:r>
      <w:r>
        <w:rPr>
          <w:w w:val="87"/>
          <w:sz w:val="28"/>
          <w:szCs w:val="28"/>
        </w:rPr>
        <w:t>i</w:t>
      </w:r>
      <w:r>
        <w:rPr>
          <w:w w:val="132"/>
          <w:sz w:val="28"/>
          <w:szCs w:val="28"/>
        </w:rPr>
        <w:t>s</w:t>
      </w:r>
      <w:r>
        <w:rPr>
          <w:spacing w:val="20"/>
          <w:sz w:val="28"/>
          <w:szCs w:val="28"/>
        </w:rPr>
        <w:t xml:space="preserve"> </w:t>
      </w:r>
      <w:r>
        <w:rPr>
          <w:w w:val="112"/>
          <w:sz w:val="28"/>
          <w:szCs w:val="28"/>
        </w:rPr>
        <w:t>p</w:t>
      </w:r>
      <w:r>
        <w:rPr>
          <w:spacing w:val="-3"/>
          <w:w w:val="101"/>
          <w:sz w:val="28"/>
          <w:szCs w:val="28"/>
        </w:rPr>
        <w:t>r</w:t>
      </w:r>
      <w:r>
        <w:rPr>
          <w:w w:val="113"/>
          <w:sz w:val="28"/>
          <w:szCs w:val="28"/>
        </w:rPr>
        <w:t>o</w:t>
      </w:r>
      <w:r>
        <w:rPr>
          <w:w w:val="86"/>
          <w:sz w:val="28"/>
          <w:szCs w:val="28"/>
        </w:rPr>
        <w:t>j</w:t>
      </w:r>
      <w:r>
        <w:rPr>
          <w:w w:val="119"/>
          <w:sz w:val="28"/>
          <w:szCs w:val="28"/>
        </w:rPr>
        <w:t>e</w:t>
      </w:r>
      <w:r>
        <w:rPr>
          <w:w w:val="118"/>
          <w:sz w:val="28"/>
          <w:szCs w:val="28"/>
        </w:rPr>
        <w:t>c</w:t>
      </w:r>
      <w:r>
        <w:rPr>
          <w:w w:val="117"/>
          <w:sz w:val="28"/>
          <w:szCs w:val="28"/>
        </w:rPr>
        <w:t>t</w:t>
      </w:r>
      <w:r>
        <w:rPr>
          <w:w w:val="78"/>
          <w:sz w:val="28"/>
          <w:szCs w:val="28"/>
        </w:rPr>
        <w:t xml:space="preserve">, </w:t>
      </w:r>
      <w:r>
        <w:rPr>
          <w:sz w:val="28"/>
          <w:szCs w:val="28"/>
        </w:rPr>
        <w:t>we</w:t>
      </w:r>
      <w:r>
        <w:rPr>
          <w:spacing w:val="50"/>
          <w:sz w:val="28"/>
          <w:szCs w:val="28"/>
        </w:rPr>
        <w:t xml:space="preserve"> </w:t>
      </w:r>
      <w:r>
        <w:rPr>
          <w:sz w:val="28"/>
          <w:szCs w:val="28"/>
        </w:rPr>
        <w:t>got</w:t>
      </w:r>
      <w:r>
        <w:rPr>
          <w:spacing w:val="68"/>
          <w:sz w:val="28"/>
          <w:szCs w:val="28"/>
        </w:rPr>
        <w:t xml:space="preserve"> </w:t>
      </w:r>
      <w:r>
        <w:rPr>
          <w:sz w:val="28"/>
          <w:szCs w:val="28"/>
        </w:rPr>
        <w:t>81%</w:t>
      </w:r>
      <w:r>
        <w:rPr>
          <w:spacing w:val="25"/>
          <w:sz w:val="28"/>
          <w:szCs w:val="28"/>
        </w:rPr>
        <w:t xml:space="preserve"> </w:t>
      </w:r>
      <w:r>
        <w:rPr>
          <w:w w:val="112"/>
          <w:sz w:val="28"/>
          <w:szCs w:val="28"/>
        </w:rPr>
        <w:t>accu</w:t>
      </w:r>
      <w:r>
        <w:rPr>
          <w:spacing w:val="-6"/>
          <w:w w:val="112"/>
          <w:sz w:val="28"/>
          <w:szCs w:val="28"/>
        </w:rPr>
        <w:t>r</w:t>
      </w:r>
      <w:r>
        <w:rPr>
          <w:w w:val="112"/>
          <w:sz w:val="28"/>
          <w:szCs w:val="28"/>
        </w:rPr>
        <w:t>acy</w:t>
      </w:r>
      <w:r>
        <w:rPr>
          <w:spacing w:val="21"/>
          <w:w w:val="112"/>
          <w:sz w:val="28"/>
          <w:szCs w:val="28"/>
        </w:rPr>
        <w:t xml:space="preserve"> </w:t>
      </w:r>
      <w:r>
        <w:rPr>
          <w:sz w:val="28"/>
          <w:szCs w:val="28"/>
        </w:rPr>
        <w:t>for</w:t>
      </w:r>
      <w:r>
        <w:rPr>
          <w:spacing w:val="43"/>
          <w:sz w:val="28"/>
          <w:szCs w:val="28"/>
        </w:rPr>
        <w:t xml:space="preserve"> </w:t>
      </w:r>
      <w:r>
        <w:rPr>
          <w:w w:val="110"/>
          <w:sz w:val="28"/>
          <w:szCs w:val="28"/>
        </w:rPr>
        <w:t>Random</w:t>
      </w:r>
      <w:r>
        <w:rPr>
          <w:spacing w:val="6"/>
          <w:w w:val="110"/>
          <w:sz w:val="28"/>
          <w:szCs w:val="28"/>
        </w:rPr>
        <w:t xml:space="preserve"> </w:t>
      </w:r>
      <w:r>
        <w:rPr>
          <w:w w:val="110"/>
          <w:sz w:val="28"/>
          <w:szCs w:val="28"/>
        </w:rPr>
        <w:t>fo</w:t>
      </w:r>
      <w:r>
        <w:rPr>
          <w:spacing w:val="-3"/>
          <w:w w:val="110"/>
          <w:sz w:val="28"/>
          <w:szCs w:val="28"/>
        </w:rPr>
        <w:t>r</w:t>
      </w:r>
      <w:r>
        <w:rPr>
          <w:w w:val="110"/>
          <w:sz w:val="28"/>
          <w:szCs w:val="28"/>
        </w:rPr>
        <w:t>est</w:t>
      </w:r>
      <w:r>
        <w:rPr>
          <w:spacing w:val="44"/>
          <w:w w:val="110"/>
          <w:sz w:val="28"/>
          <w:szCs w:val="28"/>
        </w:rPr>
        <w:t xml:space="preserve"> </w:t>
      </w:r>
      <w:r>
        <w:rPr>
          <w:w w:val="112"/>
          <w:sz w:val="28"/>
          <w:szCs w:val="28"/>
        </w:rPr>
        <w:t>m</w:t>
      </w:r>
      <w:r>
        <w:rPr>
          <w:w w:val="113"/>
          <w:sz w:val="28"/>
          <w:szCs w:val="28"/>
        </w:rPr>
        <w:t>o</w:t>
      </w:r>
      <w:r>
        <w:rPr>
          <w:w w:val="112"/>
          <w:sz w:val="28"/>
          <w:szCs w:val="28"/>
        </w:rPr>
        <w:t>d</w:t>
      </w:r>
      <w:r>
        <w:rPr>
          <w:w w:val="119"/>
          <w:sz w:val="28"/>
          <w:szCs w:val="28"/>
        </w:rPr>
        <w:t>e</w:t>
      </w:r>
      <w:r>
        <w:rPr>
          <w:w w:val="87"/>
          <w:sz w:val="28"/>
          <w:szCs w:val="28"/>
        </w:rPr>
        <w:t>l</w:t>
      </w:r>
      <w:r>
        <w:rPr>
          <w:w w:val="78"/>
          <w:sz w:val="28"/>
          <w:szCs w:val="28"/>
        </w:rPr>
        <w:t>,</w:t>
      </w:r>
      <w:r>
        <w:rPr>
          <w:spacing w:val="20"/>
          <w:sz w:val="28"/>
          <w:szCs w:val="28"/>
        </w:rPr>
        <w:t xml:space="preserve"> </w:t>
      </w:r>
      <w:r>
        <w:rPr>
          <w:sz w:val="28"/>
          <w:szCs w:val="28"/>
        </w:rPr>
        <w:t xml:space="preserve">and </w:t>
      </w:r>
      <w:r>
        <w:rPr>
          <w:spacing w:val="8"/>
          <w:sz w:val="28"/>
          <w:szCs w:val="28"/>
        </w:rPr>
        <w:t xml:space="preserve"> </w:t>
      </w:r>
      <w:r>
        <w:rPr>
          <w:w w:val="111"/>
          <w:sz w:val="28"/>
          <w:szCs w:val="28"/>
        </w:rPr>
        <w:t>though</w:t>
      </w:r>
      <w:r>
        <w:rPr>
          <w:spacing w:val="17"/>
          <w:w w:val="111"/>
          <w:sz w:val="28"/>
          <w:szCs w:val="28"/>
        </w:rPr>
        <w:t xml:space="preserve"> </w:t>
      </w:r>
      <w:r>
        <w:rPr>
          <w:sz w:val="28"/>
          <w:szCs w:val="28"/>
        </w:rPr>
        <w:t>it</w:t>
      </w:r>
      <w:r>
        <w:rPr>
          <w:spacing w:val="8"/>
          <w:sz w:val="28"/>
          <w:szCs w:val="28"/>
        </w:rPr>
        <w:t xml:space="preserve"> </w:t>
      </w:r>
      <w:r>
        <w:rPr>
          <w:sz w:val="28"/>
          <w:szCs w:val="28"/>
        </w:rPr>
        <w:t>might</w:t>
      </w:r>
      <w:r>
        <w:rPr>
          <w:spacing w:val="65"/>
          <w:sz w:val="28"/>
          <w:szCs w:val="28"/>
        </w:rPr>
        <w:t xml:space="preserve"> </w:t>
      </w:r>
      <w:r>
        <w:rPr>
          <w:sz w:val="28"/>
          <w:szCs w:val="28"/>
        </w:rPr>
        <w:t>be</w:t>
      </w:r>
      <w:r>
        <w:rPr>
          <w:spacing w:val="45"/>
          <w:sz w:val="28"/>
          <w:szCs w:val="28"/>
        </w:rPr>
        <w:t xml:space="preserve"> </w:t>
      </w:r>
      <w:r>
        <w:rPr>
          <w:w w:val="112"/>
          <w:sz w:val="28"/>
          <w:szCs w:val="28"/>
        </w:rPr>
        <w:t>d</w:t>
      </w:r>
      <w:r>
        <w:rPr>
          <w:w w:val="87"/>
          <w:sz w:val="28"/>
          <w:szCs w:val="28"/>
        </w:rPr>
        <w:t>i</w:t>
      </w:r>
      <w:r>
        <w:rPr>
          <w:sz w:val="28"/>
          <w:szCs w:val="28"/>
        </w:rPr>
        <w:t>ﬃ</w:t>
      </w:r>
      <w:r>
        <w:rPr>
          <w:w w:val="118"/>
          <w:sz w:val="28"/>
          <w:szCs w:val="28"/>
        </w:rPr>
        <w:t>c</w:t>
      </w:r>
      <w:r>
        <w:rPr>
          <w:w w:val="110"/>
          <w:sz w:val="28"/>
          <w:szCs w:val="28"/>
        </w:rPr>
        <w:t>u</w:t>
      </w:r>
      <w:r>
        <w:rPr>
          <w:w w:val="87"/>
          <w:sz w:val="28"/>
          <w:szCs w:val="28"/>
        </w:rPr>
        <w:t>l</w:t>
      </w:r>
      <w:r>
        <w:rPr>
          <w:w w:val="117"/>
          <w:sz w:val="28"/>
          <w:szCs w:val="28"/>
        </w:rPr>
        <w:t xml:space="preserve">t </w:t>
      </w:r>
      <w:r>
        <w:rPr>
          <w:spacing w:val="-3"/>
          <w:sz w:val="28"/>
          <w:szCs w:val="28"/>
        </w:rPr>
        <w:t>t</w:t>
      </w:r>
      <w:r>
        <w:rPr>
          <w:sz w:val="28"/>
          <w:szCs w:val="28"/>
        </w:rPr>
        <w:t>o</w:t>
      </w:r>
      <w:r>
        <w:rPr>
          <w:spacing w:val="66"/>
          <w:sz w:val="28"/>
          <w:szCs w:val="28"/>
        </w:rPr>
        <w:t xml:space="preserve"> </w:t>
      </w:r>
      <w:r>
        <w:rPr>
          <w:sz w:val="28"/>
          <w:szCs w:val="28"/>
        </w:rPr>
        <w:t xml:space="preserve">get </w:t>
      </w:r>
      <w:r>
        <w:rPr>
          <w:spacing w:val="19"/>
          <w:sz w:val="28"/>
          <w:szCs w:val="28"/>
        </w:rPr>
        <w:t xml:space="preserve"> </w:t>
      </w:r>
      <w:r>
        <w:rPr>
          <w:w w:val="116"/>
          <w:sz w:val="28"/>
          <w:szCs w:val="28"/>
        </w:rPr>
        <w:t>such</w:t>
      </w:r>
      <w:r>
        <w:rPr>
          <w:spacing w:val="27"/>
          <w:w w:val="116"/>
          <w:sz w:val="28"/>
          <w:szCs w:val="28"/>
        </w:rPr>
        <w:t xml:space="preserve"> </w:t>
      </w:r>
      <w:r>
        <w:rPr>
          <w:w w:val="122"/>
          <w:sz w:val="28"/>
          <w:szCs w:val="28"/>
        </w:rPr>
        <w:t>a</w:t>
      </w:r>
      <w:r>
        <w:rPr>
          <w:w w:val="118"/>
          <w:sz w:val="28"/>
          <w:szCs w:val="28"/>
        </w:rPr>
        <w:t>cc</w:t>
      </w:r>
      <w:r>
        <w:rPr>
          <w:w w:val="110"/>
          <w:sz w:val="28"/>
          <w:szCs w:val="28"/>
        </w:rPr>
        <w:t>u</w:t>
      </w:r>
      <w:r>
        <w:rPr>
          <w:spacing w:val="-5"/>
          <w:w w:val="101"/>
          <w:sz w:val="28"/>
          <w:szCs w:val="28"/>
        </w:rPr>
        <w:t>r</w:t>
      </w:r>
      <w:r>
        <w:rPr>
          <w:w w:val="122"/>
          <w:sz w:val="28"/>
          <w:szCs w:val="28"/>
        </w:rPr>
        <w:t>a</w:t>
      </w:r>
      <w:r>
        <w:rPr>
          <w:w w:val="118"/>
          <w:sz w:val="28"/>
          <w:szCs w:val="28"/>
        </w:rPr>
        <w:t>c</w:t>
      </w:r>
      <w:r>
        <w:rPr>
          <w:w w:val="87"/>
          <w:sz w:val="28"/>
          <w:szCs w:val="28"/>
        </w:rPr>
        <w:t>i</w:t>
      </w:r>
      <w:r>
        <w:rPr>
          <w:w w:val="119"/>
          <w:sz w:val="28"/>
          <w:szCs w:val="28"/>
        </w:rPr>
        <w:t>e</w:t>
      </w:r>
      <w:r>
        <w:rPr>
          <w:w w:val="132"/>
          <w:sz w:val="28"/>
          <w:szCs w:val="28"/>
        </w:rPr>
        <w:t>s</w:t>
      </w:r>
      <w:r>
        <w:rPr>
          <w:spacing w:val="35"/>
          <w:sz w:val="28"/>
          <w:szCs w:val="28"/>
        </w:rPr>
        <w:t xml:space="preserve"> </w:t>
      </w:r>
      <w:r>
        <w:rPr>
          <w:sz w:val="28"/>
          <w:szCs w:val="28"/>
        </w:rPr>
        <w:t>with</w:t>
      </w:r>
      <w:r>
        <w:rPr>
          <w:spacing w:val="43"/>
          <w:sz w:val="28"/>
          <w:szCs w:val="28"/>
        </w:rPr>
        <w:t xml:space="preserve"> </w:t>
      </w:r>
      <w:r>
        <w:rPr>
          <w:spacing w:val="-2"/>
          <w:sz w:val="28"/>
          <w:szCs w:val="28"/>
        </w:rPr>
        <w:t>v</w:t>
      </w:r>
      <w:r>
        <w:rPr>
          <w:sz w:val="28"/>
          <w:szCs w:val="28"/>
        </w:rPr>
        <w:t>e</w:t>
      </w:r>
      <w:r>
        <w:rPr>
          <w:spacing w:val="2"/>
          <w:sz w:val="28"/>
          <w:szCs w:val="28"/>
        </w:rPr>
        <w:t>r</w:t>
      </w:r>
      <w:r>
        <w:rPr>
          <w:sz w:val="28"/>
          <w:szCs w:val="28"/>
        </w:rPr>
        <w:t>y</w:t>
      </w:r>
      <w:r>
        <w:rPr>
          <w:spacing w:val="30"/>
          <w:sz w:val="28"/>
          <w:szCs w:val="28"/>
        </w:rPr>
        <w:t xml:space="preserve"> </w:t>
      </w:r>
      <w:r>
        <w:rPr>
          <w:sz w:val="28"/>
          <w:szCs w:val="28"/>
        </w:rPr>
        <w:t>la</w:t>
      </w:r>
      <w:r>
        <w:rPr>
          <w:spacing w:val="-3"/>
          <w:sz w:val="28"/>
          <w:szCs w:val="28"/>
        </w:rPr>
        <w:t>r</w:t>
      </w:r>
      <w:r>
        <w:rPr>
          <w:sz w:val="28"/>
          <w:szCs w:val="28"/>
        </w:rPr>
        <w:t xml:space="preserve">ge </w:t>
      </w:r>
      <w:r>
        <w:rPr>
          <w:spacing w:val="8"/>
          <w:sz w:val="28"/>
          <w:szCs w:val="28"/>
        </w:rPr>
        <w:t xml:space="preserve"> </w:t>
      </w:r>
      <w:r>
        <w:rPr>
          <w:w w:val="112"/>
          <w:sz w:val="28"/>
          <w:szCs w:val="28"/>
        </w:rPr>
        <w:t>d</w:t>
      </w:r>
      <w:r>
        <w:rPr>
          <w:w w:val="122"/>
          <w:sz w:val="28"/>
          <w:szCs w:val="28"/>
        </w:rPr>
        <w:t>a</w:t>
      </w:r>
      <w:r>
        <w:rPr>
          <w:w w:val="117"/>
          <w:sz w:val="28"/>
          <w:szCs w:val="28"/>
        </w:rPr>
        <w:t>t</w:t>
      </w:r>
      <w:r>
        <w:rPr>
          <w:w w:val="122"/>
          <w:sz w:val="28"/>
          <w:szCs w:val="28"/>
        </w:rPr>
        <w:t>a</w:t>
      </w:r>
      <w:r>
        <w:rPr>
          <w:w w:val="132"/>
          <w:sz w:val="28"/>
          <w:szCs w:val="28"/>
        </w:rPr>
        <w:t>s</w:t>
      </w:r>
      <w:r>
        <w:rPr>
          <w:w w:val="119"/>
          <w:sz w:val="28"/>
          <w:szCs w:val="28"/>
        </w:rPr>
        <w:t>e</w:t>
      </w:r>
      <w:r>
        <w:rPr>
          <w:w w:val="117"/>
          <w:sz w:val="28"/>
          <w:szCs w:val="28"/>
        </w:rPr>
        <w:t>t</w:t>
      </w:r>
      <w:r>
        <w:rPr>
          <w:w w:val="132"/>
          <w:sz w:val="28"/>
          <w:szCs w:val="28"/>
        </w:rPr>
        <w:t>s</w:t>
      </w:r>
      <w:r>
        <w:rPr>
          <w:w w:val="78"/>
          <w:sz w:val="28"/>
          <w:szCs w:val="28"/>
        </w:rPr>
        <w:t>,</w:t>
      </w:r>
      <w:r>
        <w:rPr>
          <w:spacing w:val="20"/>
          <w:sz w:val="28"/>
          <w:szCs w:val="28"/>
        </w:rPr>
        <w:t xml:space="preserve"> </w:t>
      </w:r>
      <w:r>
        <w:rPr>
          <w:sz w:val="28"/>
          <w:szCs w:val="28"/>
        </w:rPr>
        <w:t>f</w:t>
      </w:r>
      <w:r>
        <w:rPr>
          <w:spacing w:val="-3"/>
          <w:sz w:val="28"/>
          <w:szCs w:val="28"/>
        </w:rPr>
        <w:t>r</w:t>
      </w:r>
      <w:r>
        <w:rPr>
          <w:sz w:val="28"/>
          <w:szCs w:val="28"/>
        </w:rPr>
        <w:t>om</w:t>
      </w:r>
      <w:r>
        <w:rPr>
          <w:spacing w:val="69"/>
          <w:sz w:val="28"/>
          <w:szCs w:val="28"/>
        </w:rPr>
        <w:t xml:space="preserve"> </w:t>
      </w:r>
      <w:r>
        <w:rPr>
          <w:w w:val="117"/>
          <w:sz w:val="28"/>
          <w:szCs w:val="28"/>
        </w:rPr>
        <w:t>t</w:t>
      </w:r>
      <w:r>
        <w:rPr>
          <w:w w:val="110"/>
          <w:sz w:val="28"/>
          <w:szCs w:val="28"/>
        </w:rPr>
        <w:t>h</w:t>
      </w:r>
      <w:r>
        <w:rPr>
          <w:w w:val="87"/>
          <w:sz w:val="28"/>
          <w:szCs w:val="28"/>
        </w:rPr>
        <w:t>i</w:t>
      </w:r>
      <w:r>
        <w:rPr>
          <w:w w:val="132"/>
          <w:sz w:val="28"/>
          <w:szCs w:val="28"/>
        </w:rPr>
        <w:t>s</w:t>
      </w:r>
      <w:r>
        <w:rPr>
          <w:spacing w:val="20"/>
          <w:sz w:val="28"/>
          <w:szCs w:val="28"/>
        </w:rPr>
        <w:t xml:space="preserve"> </w:t>
      </w:r>
      <w:r>
        <w:rPr>
          <w:w w:val="112"/>
          <w:sz w:val="28"/>
          <w:szCs w:val="28"/>
        </w:rPr>
        <w:t>p</w:t>
      </w:r>
      <w:r>
        <w:rPr>
          <w:spacing w:val="-3"/>
          <w:w w:val="101"/>
          <w:sz w:val="28"/>
          <w:szCs w:val="28"/>
        </w:rPr>
        <w:t>r</w:t>
      </w:r>
      <w:r>
        <w:rPr>
          <w:w w:val="113"/>
          <w:sz w:val="28"/>
          <w:szCs w:val="28"/>
        </w:rPr>
        <w:t>o</w:t>
      </w:r>
      <w:r>
        <w:rPr>
          <w:w w:val="86"/>
          <w:sz w:val="28"/>
          <w:szCs w:val="28"/>
        </w:rPr>
        <w:t>j</w:t>
      </w:r>
      <w:r>
        <w:rPr>
          <w:w w:val="119"/>
          <w:sz w:val="28"/>
          <w:szCs w:val="28"/>
        </w:rPr>
        <w:t>e</w:t>
      </w:r>
      <w:r>
        <w:rPr>
          <w:w w:val="118"/>
          <w:sz w:val="28"/>
          <w:szCs w:val="28"/>
        </w:rPr>
        <w:t>c</w:t>
      </w:r>
      <w:r>
        <w:rPr>
          <w:w w:val="117"/>
          <w:sz w:val="28"/>
          <w:szCs w:val="28"/>
        </w:rPr>
        <w:t>t</w:t>
      </w:r>
      <w:r>
        <w:rPr>
          <w:w w:val="132"/>
          <w:sz w:val="28"/>
          <w:szCs w:val="28"/>
        </w:rPr>
        <w:t>s</w:t>
      </w:r>
      <w:r>
        <w:rPr>
          <w:spacing w:val="20"/>
          <w:sz w:val="28"/>
          <w:szCs w:val="28"/>
        </w:rPr>
        <w:t xml:space="preserve"> </w:t>
      </w:r>
      <w:r>
        <w:rPr>
          <w:spacing w:val="-3"/>
          <w:w w:val="101"/>
          <w:sz w:val="28"/>
          <w:szCs w:val="28"/>
        </w:rPr>
        <w:t>r</w:t>
      </w:r>
      <w:r>
        <w:rPr>
          <w:w w:val="119"/>
          <w:sz w:val="28"/>
          <w:szCs w:val="28"/>
        </w:rPr>
        <w:t>e</w:t>
      </w:r>
      <w:r>
        <w:rPr>
          <w:w w:val="132"/>
          <w:sz w:val="28"/>
          <w:szCs w:val="28"/>
        </w:rPr>
        <w:t>s</w:t>
      </w:r>
      <w:r>
        <w:rPr>
          <w:w w:val="110"/>
          <w:sz w:val="28"/>
          <w:szCs w:val="28"/>
        </w:rPr>
        <w:t>u</w:t>
      </w:r>
      <w:r>
        <w:rPr>
          <w:w w:val="87"/>
          <w:sz w:val="28"/>
          <w:szCs w:val="28"/>
        </w:rPr>
        <w:t>l</w:t>
      </w:r>
      <w:r>
        <w:rPr>
          <w:w w:val="117"/>
          <w:sz w:val="28"/>
          <w:szCs w:val="28"/>
        </w:rPr>
        <w:t>t</w:t>
      </w:r>
      <w:r>
        <w:rPr>
          <w:w w:val="132"/>
          <w:sz w:val="28"/>
          <w:szCs w:val="28"/>
        </w:rPr>
        <w:t>s</w:t>
      </w:r>
      <w:r>
        <w:rPr>
          <w:w w:val="78"/>
          <w:sz w:val="28"/>
          <w:szCs w:val="28"/>
        </w:rPr>
        <w:t>,</w:t>
      </w:r>
      <w:r>
        <w:rPr>
          <w:spacing w:val="20"/>
          <w:sz w:val="28"/>
          <w:szCs w:val="28"/>
        </w:rPr>
        <w:t xml:space="preserve"> </w:t>
      </w:r>
      <w:r>
        <w:rPr>
          <w:w w:val="113"/>
          <w:sz w:val="28"/>
          <w:szCs w:val="28"/>
        </w:rPr>
        <w:t>o</w:t>
      </w:r>
      <w:r>
        <w:rPr>
          <w:w w:val="110"/>
          <w:sz w:val="28"/>
          <w:szCs w:val="28"/>
        </w:rPr>
        <w:t>n</w:t>
      </w:r>
      <w:r>
        <w:rPr>
          <w:w w:val="119"/>
          <w:sz w:val="28"/>
          <w:szCs w:val="28"/>
        </w:rPr>
        <w:t xml:space="preserve">e </w:t>
      </w:r>
      <w:r>
        <w:rPr>
          <w:sz w:val="28"/>
          <w:szCs w:val="28"/>
        </w:rPr>
        <w:t xml:space="preserve">can </w:t>
      </w:r>
      <w:r>
        <w:rPr>
          <w:spacing w:val="14"/>
          <w:sz w:val="28"/>
          <w:szCs w:val="28"/>
        </w:rPr>
        <w:t xml:space="preserve"> </w:t>
      </w:r>
      <w:r>
        <w:rPr>
          <w:sz w:val="28"/>
          <w:szCs w:val="28"/>
        </w:rPr>
        <w:t>clearly</w:t>
      </w:r>
      <w:r>
        <w:rPr>
          <w:spacing w:val="66"/>
          <w:sz w:val="28"/>
          <w:szCs w:val="28"/>
        </w:rPr>
        <w:t xml:space="preserve"> </w:t>
      </w:r>
      <w:r>
        <w:rPr>
          <w:w w:val="118"/>
          <w:sz w:val="28"/>
          <w:szCs w:val="28"/>
        </w:rPr>
        <w:t>c</w:t>
      </w:r>
      <w:r>
        <w:rPr>
          <w:w w:val="113"/>
          <w:sz w:val="28"/>
          <w:szCs w:val="28"/>
        </w:rPr>
        <w:t>o</w:t>
      </w:r>
      <w:r>
        <w:rPr>
          <w:w w:val="110"/>
          <w:sz w:val="28"/>
          <w:szCs w:val="28"/>
        </w:rPr>
        <w:t>n</w:t>
      </w:r>
      <w:r>
        <w:rPr>
          <w:w w:val="118"/>
          <w:sz w:val="28"/>
          <w:szCs w:val="28"/>
        </w:rPr>
        <w:t>c</w:t>
      </w:r>
      <w:r>
        <w:rPr>
          <w:w w:val="87"/>
          <w:sz w:val="28"/>
          <w:szCs w:val="28"/>
        </w:rPr>
        <w:t>l</w:t>
      </w:r>
      <w:r>
        <w:rPr>
          <w:w w:val="110"/>
          <w:sz w:val="28"/>
          <w:szCs w:val="28"/>
        </w:rPr>
        <w:t>u</w:t>
      </w:r>
      <w:r>
        <w:rPr>
          <w:w w:val="112"/>
          <w:sz w:val="28"/>
          <w:szCs w:val="28"/>
        </w:rPr>
        <w:t>d</w:t>
      </w:r>
      <w:r>
        <w:rPr>
          <w:w w:val="119"/>
          <w:sz w:val="28"/>
          <w:szCs w:val="28"/>
        </w:rPr>
        <w:t>e</w:t>
      </w:r>
      <w:r>
        <w:rPr>
          <w:spacing w:val="5"/>
          <w:sz w:val="28"/>
          <w:szCs w:val="28"/>
        </w:rPr>
        <w:t xml:space="preserve"> </w:t>
      </w:r>
      <w:r>
        <w:rPr>
          <w:sz w:val="28"/>
          <w:szCs w:val="28"/>
        </w:rPr>
        <w:t xml:space="preserve">that </w:t>
      </w:r>
      <w:r>
        <w:rPr>
          <w:spacing w:val="3"/>
          <w:sz w:val="28"/>
          <w:szCs w:val="28"/>
        </w:rPr>
        <w:t xml:space="preserve"> </w:t>
      </w:r>
      <w:r>
        <w:rPr>
          <w:sz w:val="28"/>
          <w:szCs w:val="28"/>
        </w:rPr>
        <w:t>we</w:t>
      </w:r>
      <w:r>
        <w:rPr>
          <w:spacing w:val="35"/>
          <w:sz w:val="28"/>
          <w:szCs w:val="28"/>
        </w:rPr>
        <w:t xml:space="preserve"> </w:t>
      </w:r>
      <w:r>
        <w:rPr>
          <w:sz w:val="28"/>
          <w:szCs w:val="28"/>
        </w:rPr>
        <w:t>can</w:t>
      </w:r>
      <w:r>
        <w:rPr>
          <w:spacing w:val="69"/>
          <w:sz w:val="28"/>
          <w:szCs w:val="28"/>
        </w:rPr>
        <w:t xml:space="preserve"> </w:t>
      </w:r>
      <w:r>
        <w:rPr>
          <w:sz w:val="28"/>
          <w:szCs w:val="28"/>
        </w:rPr>
        <w:t>p</w:t>
      </w:r>
      <w:r>
        <w:rPr>
          <w:spacing w:val="-3"/>
          <w:sz w:val="28"/>
          <w:szCs w:val="28"/>
        </w:rPr>
        <w:t>r</w:t>
      </w:r>
      <w:r>
        <w:rPr>
          <w:sz w:val="28"/>
          <w:szCs w:val="28"/>
        </w:rPr>
        <w:t xml:space="preserve">edict </w:t>
      </w:r>
      <w:r>
        <w:rPr>
          <w:spacing w:val="19"/>
          <w:sz w:val="28"/>
          <w:szCs w:val="28"/>
        </w:rPr>
        <w:t xml:space="preserve"> </w:t>
      </w:r>
      <w:r>
        <w:rPr>
          <w:sz w:val="28"/>
          <w:szCs w:val="28"/>
        </w:rPr>
        <w:t>the</w:t>
      </w:r>
      <w:r>
        <w:rPr>
          <w:spacing w:val="56"/>
          <w:sz w:val="28"/>
          <w:szCs w:val="28"/>
        </w:rPr>
        <w:t xml:space="preserve"> </w:t>
      </w:r>
      <w:r>
        <w:rPr>
          <w:w w:val="101"/>
          <w:sz w:val="28"/>
          <w:szCs w:val="28"/>
        </w:rPr>
        <w:t>r</w:t>
      </w:r>
      <w:r>
        <w:rPr>
          <w:w w:val="87"/>
          <w:sz w:val="28"/>
          <w:szCs w:val="28"/>
        </w:rPr>
        <w:t>i</w:t>
      </w:r>
      <w:r>
        <w:rPr>
          <w:w w:val="132"/>
          <w:sz w:val="28"/>
          <w:szCs w:val="28"/>
        </w:rPr>
        <w:t>s</w:t>
      </w:r>
      <w:r>
        <w:rPr>
          <w:w w:val="101"/>
          <w:sz w:val="28"/>
          <w:szCs w:val="28"/>
        </w:rPr>
        <w:t>k</w:t>
      </w:r>
      <w:r>
        <w:rPr>
          <w:spacing w:val="5"/>
          <w:sz w:val="28"/>
          <w:szCs w:val="28"/>
        </w:rPr>
        <w:t xml:space="preserve"> </w:t>
      </w:r>
      <w:r>
        <w:rPr>
          <w:sz w:val="28"/>
          <w:szCs w:val="28"/>
        </w:rPr>
        <w:t>of</w:t>
      </w:r>
      <w:r>
        <w:rPr>
          <w:spacing w:val="27"/>
          <w:sz w:val="28"/>
          <w:szCs w:val="28"/>
        </w:rPr>
        <w:t xml:space="preserve"> </w:t>
      </w:r>
      <w:r>
        <w:rPr>
          <w:sz w:val="28"/>
          <w:szCs w:val="28"/>
        </w:rPr>
        <w:t>li</w:t>
      </w:r>
      <w:r>
        <w:rPr>
          <w:spacing w:val="-2"/>
          <w:sz w:val="28"/>
          <w:szCs w:val="28"/>
        </w:rPr>
        <w:t>v</w:t>
      </w:r>
      <w:r>
        <w:rPr>
          <w:sz w:val="28"/>
          <w:szCs w:val="28"/>
        </w:rPr>
        <w:t>er</w:t>
      </w:r>
      <w:r>
        <w:rPr>
          <w:spacing w:val="4"/>
          <w:sz w:val="28"/>
          <w:szCs w:val="28"/>
        </w:rPr>
        <w:t xml:space="preserve"> </w:t>
      </w:r>
      <w:r>
        <w:rPr>
          <w:w w:val="112"/>
          <w:sz w:val="28"/>
          <w:szCs w:val="28"/>
        </w:rPr>
        <w:t>d</w:t>
      </w:r>
      <w:r>
        <w:rPr>
          <w:w w:val="87"/>
          <w:sz w:val="28"/>
          <w:szCs w:val="28"/>
        </w:rPr>
        <w:t>i</w:t>
      </w:r>
      <w:r>
        <w:rPr>
          <w:w w:val="132"/>
          <w:sz w:val="28"/>
          <w:szCs w:val="28"/>
        </w:rPr>
        <w:t>s</w:t>
      </w:r>
      <w:r>
        <w:rPr>
          <w:w w:val="119"/>
          <w:sz w:val="28"/>
          <w:szCs w:val="28"/>
        </w:rPr>
        <w:t>e</w:t>
      </w:r>
      <w:r>
        <w:rPr>
          <w:w w:val="122"/>
          <w:sz w:val="28"/>
          <w:szCs w:val="28"/>
        </w:rPr>
        <w:t>a</w:t>
      </w:r>
      <w:r>
        <w:rPr>
          <w:w w:val="132"/>
          <w:sz w:val="28"/>
          <w:szCs w:val="28"/>
        </w:rPr>
        <w:t>s</w:t>
      </w:r>
      <w:r>
        <w:rPr>
          <w:w w:val="119"/>
          <w:sz w:val="28"/>
          <w:szCs w:val="28"/>
        </w:rPr>
        <w:t>e</w:t>
      </w:r>
      <w:r>
        <w:rPr>
          <w:w w:val="132"/>
          <w:sz w:val="28"/>
          <w:szCs w:val="28"/>
        </w:rPr>
        <w:t>s</w:t>
      </w:r>
      <w:r>
        <w:rPr>
          <w:spacing w:val="5"/>
          <w:sz w:val="28"/>
          <w:szCs w:val="28"/>
        </w:rPr>
        <w:t xml:space="preserve"> </w:t>
      </w:r>
      <w:r>
        <w:rPr>
          <w:sz w:val="28"/>
          <w:szCs w:val="28"/>
        </w:rPr>
        <w:t>with</w:t>
      </w:r>
      <w:r>
        <w:rPr>
          <w:spacing w:val="28"/>
          <w:sz w:val="28"/>
          <w:szCs w:val="28"/>
        </w:rPr>
        <w:t xml:space="preserve"> </w:t>
      </w:r>
      <w:r>
        <w:rPr>
          <w:w w:val="122"/>
          <w:sz w:val="28"/>
          <w:szCs w:val="28"/>
        </w:rPr>
        <w:t>a</w:t>
      </w:r>
      <w:r>
        <w:rPr>
          <w:w w:val="118"/>
          <w:sz w:val="28"/>
          <w:szCs w:val="28"/>
        </w:rPr>
        <w:t>cc</w:t>
      </w:r>
      <w:r>
        <w:rPr>
          <w:w w:val="110"/>
          <w:sz w:val="28"/>
          <w:szCs w:val="28"/>
        </w:rPr>
        <w:t>u</w:t>
      </w:r>
      <w:r>
        <w:rPr>
          <w:spacing w:val="-5"/>
          <w:w w:val="101"/>
          <w:sz w:val="28"/>
          <w:szCs w:val="28"/>
        </w:rPr>
        <w:t>r</w:t>
      </w:r>
      <w:r>
        <w:rPr>
          <w:w w:val="122"/>
          <w:sz w:val="28"/>
          <w:szCs w:val="28"/>
        </w:rPr>
        <w:t>a</w:t>
      </w:r>
      <w:r>
        <w:rPr>
          <w:w w:val="118"/>
          <w:sz w:val="28"/>
          <w:szCs w:val="28"/>
        </w:rPr>
        <w:t>c</w:t>
      </w:r>
      <w:r>
        <w:rPr>
          <w:w w:val="94"/>
          <w:sz w:val="28"/>
          <w:szCs w:val="28"/>
        </w:rPr>
        <w:t xml:space="preserve">y </w:t>
      </w:r>
      <w:r>
        <w:rPr>
          <w:sz w:val="28"/>
          <w:szCs w:val="28"/>
        </w:rPr>
        <w:t>of</w:t>
      </w:r>
      <w:r>
        <w:rPr>
          <w:spacing w:val="57"/>
          <w:sz w:val="28"/>
          <w:szCs w:val="28"/>
        </w:rPr>
        <w:t xml:space="preserve"> </w:t>
      </w:r>
      <w:r>
        <w:rPr>
          <w:sz w:val="28"/>
          <w:szCs w:val="28"/>
        </w:rPr>
        <w:t>90</w:t>
      </w:r>
      <w:r>
        <w:rPr>
          <w:spacing w:val="54"/>
          <w:sz w:val="28"/>
          <w:szCs w:val="28"/>
        </w:rPr>
        <w:t xml:space="preserve"> </w:t>
      </w:r>
      <w:r>
        <w:rPr>
          <w:sz w:val="28"/>
          <w:szCs w:val="28"/>
        </w:rPr>
        <w:t>%</w:t>
      </w:r>
      <w:r>
        <w:rPr>
          <w:spacing w:val="-10"/>
          <w:sz w:val="28"/>
          <w:szCs w:val="28"/>
        </w:rPr>
        <w:t xml:space="preserve"> </w:t>
      </w:r>
      <w:r>
        <w:rPr>
          <w:sz w:val="28"/>
          <w:szCs w:val="28"/>
        </w:rPr>
        <w:t>or</w:t>
      </w:r>
      <w:r>
        <w:rPr>
          <w:spacing w:val="39"/>
          <w:sz w:val="28"/>
          <w:szCs w:val="28"/>
        </w:rPr>
        <w:t xml:space="preserve"> </w:t>
      </w:r>
      <w:r>
        <w:rPr>
          <w:sz w:val="28"/>
          <w:szCs w:val="28"/>
        </w:rPr>
        <w:t>mo</w:t>
      </w:r>
      <w:r>
        <w:rPr>
          <w:spacing w:val="-3"/>
          <w:sz w:val="28"/>
          <w:szCs w:val="28"/>
        </w:rPr>
        <w:t>r</w:t>
      </w:r>
      <w:r>
        <w:rPr>
          <w:sz w:val="28"/>
          <w:szCs w:val="28"/>
        </w:rPr>
        <w:t xml:space="preserve">e. </w:t>
      </w:r>
      <w:r>
        <w:rPr>
          <w:spacing w:val="22"/>
          <w:sz w:val="28"/>
          <w:szCs w:val="28"/>
        </w:rPr>
        <w:t xml:space="preserve"> </w:t>
      </w:r>
      <w:r>
        <w:rPr>
          <w:w w:val="90"/>
          <w:sz w:val="28"/>
          <w:szCs w:val="28"/>
        </w:rPr>
        <w:t>A</w:t>
      </w:r>
      <w:r>
        <w:rPr>
          <w:w w:val="87"/>
          <w:sz w:val="28"/>
          <w:szCs w:val="28"/>
        </w:rPr>
        <w:t>l</w:t>
      </w:r>
      <w:r>
        <w:rPr>
          <w:w w:val="132"/>
          <w:sz w:val="28"/>
          <w:szCs w:val="28"/>
        </w:rPr>
        <w:t>s</w:t>
      </w:r>
      <w:r>
        <w:rPr>
          <w:w w:val="113"/>
          <w:sz w:val="28"/>
          <w:szCs w:val="28"/>
        </w:rPr>
        <w:t>o</w:t>
      </w:r>
      <w:r>
        <w:rPr>
          <w:spacing w:val="20"/>
          <w:sz w:val="28"/>
          <w:szCs w:val="28"/>
        </w:rPr>
        <w:t xml:space="preserve"> </w:t>
      </w:r>
      <w:r>
        <w:rPr>
          <w:sz w:val="28"/>
          <w:szCs w:val="28"/>
        </w:rPr>
        <w:t>it</w:t>
      </w:r>
      <w:r>
        <w:rPr>
          <w:spacing w:val="23"/>
          <w:sz w:val="28"/>
          <w:szCs w:val="28"/>
        </w:rPr>
        <w:t xml:space="preserve"> </w:t>
      </w:r>
      <w:r>
        <w:rPr>
          <w:sz w:val="28"/>
          <w:szCs w:val="28"/>
        </w:rPr>
        <w:t xml:space="preserve">can </w:t>
      </w:r>
      <w:r>
        <w:rPr>
          <w:spacing w:val="14"/>
          <w:sz w:val="28"/>
          <w:szCs w:val="28"/>
        </w:rPr>
        <w:t xml:space="preserve"> </w:t>
      </w:r>
      <w:r>
        <w:rPr>
          <w:sz w:val="28"/>
          <w:szCs w:val="28"/>
        </w:rPr>
        <w:t>be</w:t>
      </w:r>
      <w:r>
        <w:rPr>
          <w:spacing w:val="60"/>
          <w:sz w:val="28"/>
          <w:szCs w:val="28"/>
        </w:rPr>
        <w:t xml:space="preserve"> </w:t>
      </w:r>
      <w:r>
        <w:rPr>
          <w:w w:val="87"/>
          <w:sz w:val="28"/>
          <w:szCs w:val="28"/>
        </w:rPr>
        <w:t>i</w:t>
      </w:r>
      <w:r>
        <w:rPr>
          <w:w w:val="110"/>
          <w:sz w:val="28"/>
          <w:szCs w:val="28"/>
        </w:rPr>
        <w:t>n</w:t>
      </w:r>
      <w:r>
        <w:rPr>
          <w:w w:val="118"/>
          <w:sz w:val="28"/>
          <w:szCs w:val="28"/>
        </w:rPr>
        <w:t>c</w:t>
      </w:r>
      <w:r>
        <w:rPr>
          <w:w w:val="113"/>
          <w:sz w:val="28"/>
          <w:szCs w:val="28"/>
        </w:rPr>
        <w:t>o</w:t>
      </w:r>
      <w:r>
        <w:rPr>
          <w:w w:val="101"/>
          <w:sz w:val="28"/>
          <w:szCs w:val="28"/>
        </w:rPr>
        <w:t>r</w:t>
      </w:r>
      <w:r>
        <w:rPr>
          <w:w w:val="112"/>
          <w:sz w:val="28"/>
          <w:szCs w:val="28"/>
        </w:rPr>
        <w:t>p</w:t>
      </w:r>
      <w:r>
        <w:rPr>
          <w:w w:val="113"/>
          <w:sz w:val="28"/>
          <w:szCs w:val="28"/>
        </w:rPr>
        <w:t>o</w:t>
      </w:r>
      <w:r>
        <w:rPr>
          <w:spacing w:val="-5"/>
          <w:w w:val="101"/>
          <w:sz w:val="28"/>
          <w:szCs w:val="28"/>
        </w:rPr>
        <w:t>r</w:t>
      </w:r>
      <w:r>
        <w:rPr>
          <w:w w:val="122"/>
          <w:sz w:val="28"/>
          <w:szCs w:val="28"/>
        </w:rPr>
        <w:t>a</w:t>
      </w:r>
      <w:r>
        <w:rPr>
          <w:w w:val="117"/>
          <w:sz w:val="28"/>
          <w:szCs w:val="28"/>
        </w:rPr>
        <w:t>t</w:t>
      </w:r>
      <w:r>
        <w:rPr>
          <w:w w:val="119"/>
          <w:sz w:val="28"/>
          <w:szCs w:val="28"/>
        </w:rPr>
        <w:t>e</w:t>
      </w:r>
      <w:r>
        <w:rPr>
          <w:w w:val="112"/>
          <w:sz w:val="28"/>
          <w:szCs w:val="28"/>
        </w:rPr>
        <w:t>d</w:t>
      </w:r>
      <w:r>
        <w:rPr>
          <w:spacing w:val="20"/>
          <w:sz w:val="28"/>
          <w:szCs w:val="28"/>
        </w:rPr>
        <w:t xml:space="preserve"> </w:t>
      </w:r>
      <w:r>
        <w:rPr>
          <w:sz w:val="28"/>
          <w:szCs w:val="28"/>
        </w:rPr>
        <w:t>in</w:t>
      </w:r>
      <w:r>
        <w:rPr>
          <w:spacing w:val="-3"/>
          <w:sz w:val="28"/>
          <w:szCs w:val="28"/>
        </w:rPr>
        <w:t>t</w:t>
      </w:r>
      <w:r>
        <w:rPr>
          <w:sz w:val="28"/>
          <w:szCs w:val="28"/>
        </w:rPr>
        <w:t>o</w:t>
      </w:r>
      <w:r>
        <w:rPr>
          <w:spacing w:val="55"/>
          <w:sz w:val="28"/>
          <w:szCs w:val="28"/>
        </w:rPr>
        <w:t xml:space="preserve"> </w:t>
      </w:r>
      <w:r>
        <w:rPr>
          <w:sz w:val="28"/>
          <w:szCs w:val="28"/>
        </w:rPr>
        <w:t>a</w:t>
      </w:r>
      <w:r>
        <w:rPr>
          <w:spacing w:val="47"/>
          <w:sz w:val="28"/>
          <w:szCs w:val="28"/>
        </w:rPr>
        <w:t xml:space="preserve"> </w:t>
      </w:r>
      <w:r>
        <w:rPr>
          <w:w w:val="103"/>
          <w:sz w:val="28"/>
          <w:szCs w:val="28"/>
        </w:rPr>
        <w:t>w</w:t>
      </w:r>
      <w:r>
        <w:rPr>
          <w:w w:val="119"/>
          <w:sz w:val="28"/>
          <w:szCs w:val="28"/>
        </w:rPr>
        <w:t>e</w:t>
      </w:r>
      <w:r>
        <w:rPr>
          <w:w w:val="112"/>
          <w:sz w:val="28"/>
          <w:szCs w:val="28"/>
        </w:rPr>
        <w:t>b</w:t>
      </w:r>
      <w:r>
        <w:rPr>
          <w:w w:val="132"/>
          <w:sz w:val="28"/>
          <w:szCs w:val="28"/>
        </w:rPr>
        <w:t>s</w:t>
      </w:r>
      <w:r>
        <w:rPr>
          <w:w w:val="87"/>
          <w:sz w:val="28"/>
          <w:szCs w:val="28"/>
        </w:rPr>
        <w:t>i</w:t>
      </w:r>
      <w:r>
        <w:rPr>
          <w:w w:val="117"/>
          <w:sz w:val="28"/>
          <w:szCs w:val="28"/>
        </w:rPr>
        <w:t>t</w:t>
      </w:r>
      <w:r>
        <w:rPr>
          <w:w w:val="119"/>
          <w:sz w:val="28"/>
          <w:szCs w:val="28"/>
        </w:rPr>
        <w:t>e</w:t>
      </w:r>
      <w:r>
        <w:rPr>
          <w:spacing w:val="20"/>
          <w:sz w:val="28"/>
          <w:szCs w:val="28"/>
        </w:rPr>
        <w:t xml:space="preserve"> </w:t>
      </w:r>
      <w:r>
        <w:rPr>
          <w:sz w:val="28"/>
          <w:szCs w:val="28"/>
        </w:rPr>
        <w:t xml:space="preserve">and </w:t>
      </w:r>
      <w:r>
        <w:rPr>
          <w:spacing w:val="8"/>
          <w:sz w:val="28"/>
          <w:szCs w:val="28"/>
        </w:rPr>
        <w:t xml:space="preserve"> </w:t>
      </w:r>
      <w:r>
        <w:rPr>
          <w:w w:val="119"/>
          <w:sz w:val="28"/>
          <w:szCs w:val="28"/>
        </w:rPr>
        <w:t>these</w:t>
      </w:r>
      <w:r>
        <w:rPr>
          <w:spacing w:val="7"/>
          <w:w w:val="119"/>
          <w:sz w:val="28"/>
          <w:szCs w:val="28"/>
        </w:rPr>
        <w:t xml:space="preserve"> </w:t>
      </w:r>
      <w:r>
        <w:rPr>
          <w:sz w:val="28"/>
          <w:szCs w:val="28"/>
        </w:rPr>
        <w:t xml:space="preserve">app </w:t>
      </w:r>
      <w:r>
        <w:rPr>
          <w:spacing w:val="11"/>
          <w:sz w:val="28"/>
          <w:szCs w:val="28"/>
        </w:rPr>
        <w:t xml:space="preserve"> </w:t>
      </w:r>
      <w:r>
        <w:rPr>
          <w:w w:val="122"/>
          <w:sz w:val="28"/>
          <w:szCs w:val="28"/>
        </w:rPr>
        <w:t>a</w:t>
      </w:r>
      <w:r>
        <w:rPr>
          <w:w w:val="110"/>
          <w:sz w:val="28"/>
          <w:szCs w:val="28"/>
        </w:rPr>
        <w:t>n</w:t>
      </w:r>
      <w:r>
        <w:rPr>
          <w:w w:val="112"/>
          <w:sz w:val="28"/>
          <w:szCs w:val="28"/>
        </w:rPr>
        <w:t>d</w:t>
      </w:r>
    </w:p>
    <w:p w:rsidR="00DF7E86" w:rsidRDefault="00FB3854">
      <w:pPr>
        <w:spacing w:before="3" w:line="320" w:lineRule="exact"/>
        <w:ind w:left="120"/>
        <w:rPr>
          <w:sz w:val="28"/>
          <w:szCs w:val="28"/>
        </w:rPr>
      </w:pPr>
      <w:r>
        <w:rPr>
          <w:w w:val="103"/>
          <w:position w:val="-1"/>
          <w:sz w:val="28"/>
          <w:szCs w:val="28"/>
        </w:rPr>
        <w:t>w</w:t>
      </w:r>
      <w:r>
        <w:rPr>
          <w:w w:val="119"/>
          <w:position w:val="-1"/>
          <w:sz w:val="28"/>
          <w:szCs w:val="28"/>
        </w:rPr>
        <w:t>e</w:t>
      </w:r>
      <w:r>
        <w:rPr>
          <w:w w:val="112"/>
          <w:position w:val="-1"/>
          <w:sz w:val="28"/>
          <w:szCs w:val="28"/>
        </w:rPr>
        <w:t>b</w:t>
      </w:r>
      <w:r>
        <w:rPr>
          <w:w w:val="132"/>
          <w:position w:val="-1"/>
          <w:sz w:val="28"/>
          <w:szCs w:val="28"/>
        </w:rPr>
        <w:t>s</w:t>
      </w:r>
      <w:r>
        <w:rPr>
          <w:w w:val="87"/>
          <w:position w:val="-1"/>
          <w:sz w:val="28"/>
          <w:szCs w:val="28"/>
        </w:rPr>
        <w:t>i</w:t>
      </w:r>
      <w:r>
        <w:rPr>
          <w:w w:val="117"/>
          <w:position w:val="-1"/>
          <w:sz w:val="28"/>
          <w:szCs w:val="28"/>
        </w:rPr>
        <w:t>t</w:t>
      </w:r>
      <w:r>
        <w:rPr>
          <w:w w:val="119"/>
          <w:position w:val="-1"/>
          <w:sz w:val="28"/>
          <w:szCs w:val="28"/>
        </w:rPr>
        <w:t>e</w:t>
      </w:r>
      <w:r>
        <w:rPr>
          <w:spacing w:val="-1"/>
          <w:position w:val="-1"/>
          <w:sz w:val="28"/>
          <w:szCs w:val="28"/>
        </w:rPr>
        <w:t xml:space="preserve"> </w:t>
      </w:r>
      <w:r>
        <w:rPr>
          <w:position w:val="-1"/>
          <w:sz w:val="28"/>
          <w:szCs w:val="28"/>
        </w:rPr>
        <w:t>will</w:t>
      </w:r>
      <w:r>
        <w:rPr>
          <w:spacing w:val="-25"/>
          <w:position w:val="-1"/>
          <w:sz w:val="28"/>
          <w:szCs w:val="28"/>
        </w:rPr>
        <w:t xml:space="preserve"> </w:t>
      </w:r>
      <w:r>
        <w:rPr>
          <w:position w:val="-1"/>
          <w:sz w:val="28"/>
          <w:szCs w:val="28"/>
        </w:rPr>
        <w:t>be</w:t>
      </w:r>
      <w:r>
        <w:rPr>
          <w:spacing w:val="39"/>
          <w:position w:val="-1"/>
          <w:sz w:val="28"/>
          <w:szCs w:val="28"/>
        </w:rPr>
        <w:t xml:space="preserve"> </w:t>
      </w:r>
      <w:r>
        <w:rPr>
          <w:position w:val="-1"/>
          <w:sz w:val="28"/>
          <w:szCs w:val="28"/>
        </w:rPr>
        <w:t>highly</w:t>
      </w:r>
      <w:r>
        <w:rPr>
          <w:spacing w:val="15"/>
          <w:position w:val="-1"/>
          <w:sz w:val="28"/>
          <w:szCs w:val="28"/>
        </w:rPr>
        <w:t xml:space="preserve"> </w:t>
      </w:r>
      <w:r>
        <w:rPr>
          <w:w w:val="112"/>
          <w:position w:val="-1"/>
          <w:sz w:val="28"/>
          <w:szCs w:val="28"/>
        </w:rPr>
        <w:t>b</w:t>
      </w:r>
      <w:r>
        <w:rPr>
          <w:w w:val="119"/>
          <w:position w:val="-1"/>
          <w:sz w:val="28"/>
          <w:szCs w:val="28"/>
        </w:rPr>
        <w:t>e</w:t>
      </w:r>
      <w:r>
        <w:rPr>
          <w:w w:val="110"/>
          <w:position w:val="-1"/>
          <w:sz w:val="28"/>
          <w:szCs w:val="28"/>
        </w:rPr>
        <w:t>n</w:t>
      </w:r>
      <w:r>
        <w:rPr>
          <w:w w:val="119"/>
          <w:position w:val="-1"/>
          <w:sz w:val="28"/>
          <w:szCs w:val="28"/>
        </w:rPr>
        <w:t>e</w:t>
      </w:r>
      <w:r>
        <w:rPr>
          <w:w w:val="99"/>
          <w:position w:val="-1"/>
          <w:sz w:val="28"/>
          <w:szCs w:val="28"/>
        </w:rPr>
        <w:t>ﬁ</w:t>
      </w:r>
      <w:r>
        <w:rPr>
          <w:w w:val="118"/>
          <w:position w:val="-1"/>
          <w:sz w:val="28"/>
          <w:szCs w:val="28"/>
        </w:rPr>
        <w:t>c</w:t>
      </w:r>
      <w:r>
        <w:rPr>
          <w:w w:val="87"/>
          <w:position w:val="-1"/>
          <w:sz w:val="28"/>
          <w:szCs w:val="28"/>
        </w:rPr>
        <w:t>i</w:t>
      </w:r>
      <w:r>
        <w:rPr>
          <w:w w:val="122"/>
          <w:position w:val="-1"/>
          <w:sz w:val="28"/>
          <w:szCs w:val="28"/>
        </w:rPr>
        <w:t>a</w:t>
      </w:r>
      <w:r>
        <w:rPr>
          <w:w w:val="87"/>
          <w:position w:val="-1"/>
          <w:sz w:val="28"/>
          <w:szCs w:val="28"/>
        </w:rPr>
        <w:t>l</w:t>
      </w:r>
      <w:r>
        <w:rPr>
          <w:spacing w:val="-1"/>
          <w:position w:val="-1"/>
          <w:sz w:val="28"/>
          <w:szCs w:val="28"/>
        </w:rPr>
        <w:t xml:space="preserve"> </w:t>
      </w:r>
      <w:r>
        <w:rPr>
          <w:position w:val="-1"/>
          <w:sz w:val="28"/>
          <w:szCs w:val="28"/>
        </w:rPr>
        <w:t>for</w:t>
      </w:r>
      <w:r>
        <w:rPr>
          <w:spacing w:val="22"/>
          <w:position w:val="-1"/>
          <w:sz w:val="28"/>
          <w:szCs w:val="28"/>
        </w:rPr>
        <w:t xml:space="preserve"> </w:t>
      </w:r>
      <w:r>
        <w:rPr>
          <w:position w:val="-1"/>
          <w:sz w:val="28"/>
          <w:szCs w:val="28"/>
        </w:rPr>
        <w:t>a</w:t>
      </w:r>
      <w:r>
        <w:rPr>
          <w:spacing w:val="26"/>
          <w:position w:val="-1"/>
          <w:sz w:val="28"/>
          <w:szCs w:val="28"/>
        </w:rPr>
        <w:t xml:space="preserve"> </w:t>
      </w:r>
      <w:r>
        <w:rPr>
          <w:position w:val="-1"/>
          <w:sz w:val="28"/>
          <w:szCs w:val="28"/>
        </w:rPr>
        <w:t>la</w:t>
      </w:r>
      <w:r>
        <w:rPr>
          <w:spacing w:val="-3"/>
          <w:position w:val="-1"/>
          <w:sz w:val="28"/>
          <w:szCs w:val="28"/>
        </w:rPr>
        <w:t>r</w:t>
      </w:r>
      <w:r>
        <w:rPr>
          <w:position w:val="-1"/>
          <w:sz w:val="28"/>
          <w:szCs w:val="28"/>
        </w:rPr>
        <w:t>ge</w:t>
      </w:r>
      <w:r>
        <w:rPr>
          <w:spacing w:val="58"/>
          <w:position w:val="-1"/>
          <w:sz w:val="28"/>
          <w:szCs w:val="28"/>
        </w:rPr>
        <w:t xml:space="preserve"> </w:t>
      </w:r>
      <w:r>
        <w:rPr>
          <w:w w:val="132"/>
          <w:position w:val="-1"/>
          <w:sz w:val="28"/>
          <w:szCs w:val="28"/>
        </w:rPr>
        <w:t>s</w:t>
      </w:r>
      <w:r>
        <w:rPr>
          <w:w w:val="119"/>
          <w:position w:val="-1"/>
          <w:sz w:val="28"/>
          <w:szCs w:val="28"/>
        </w:rPr>
        <w:t>e</w:t>
      </w:r>
      <w:r>
        <w:rPr>
          <w:w w:val="118"/>
          <w:position w:val="-1"/>
          <w:sz w:val="28"/>
          <w:szCs w:val="28"/>
        </w:rPr>
        <w:t>c</w:t>
      </w:r>
      <w:r>
        <w:rPr>
          <w:w w:val="117"/>
          <w:position w:val="-1"/>
          <w:sz w:val="28"/>
          <w:szCs w:val="28"/>
        </w:rPr>
        <w:t>t</w:t>
      </w:r>
      <w:r>
        <w:rPr>
          <w:w w:val="87"/>
          <w:position w:val="-1"/>
          <w:sz w:val="28"/>
          <w:szCs w:val="28"/>
        </w:rPr>
        <w:t>i</w:t>
      </w:r>
      <w:r>
        <w:rPr>
          <w:w w:val="113"/>
          <w:position w:val="-1"/>
          <w:sz w:val="28"/>
          <w:szCs w:val="28"/>
        </w:rPr>
        <w:t>o</w:t>
      </w:r>
      <w:r>
        <w:rPr>
          <w:w w:val="110"/>
          <w:position w:val="-1"/>
          <w:sz w:val="28"/>
          <w:szCs w:val="28"/>
        </w:rPr>
        <w:t>n</w:t>
      </w:r>
      <w:r>
        <w:rPr>
          <w:spacing w:val="-1"/>
          <w:position w:val="-1"/>
          <w:sz w:val="28"/>
          <w:szCs w:val="28"/>
        </w:rPr>
        <w:t xml:space="preserve"> </w:t>
      </w:r>
      <w:r>
        <w:rPr>
          <w:position w:val="-1"/>
          <w:sz w:val="28"/>
          <w:szCs w:val="28"/>
        </w:rPr>
        <w:t>of</w:t>
      </w:r>
      <w:r>
        <w:rPr>
          <w:spacing w:val="21"/>
          <w:position w:val="-1"/>
          <w:sz w:val="28"/>
          <w:szCs w:val="28"/>
        </w:rPr>
        <w:t xml:space="preserve"> </w:t>
      </w:r>
      <w:r>
        <w:rPr>
          <w:w w:val="132"/>
          <w:position w:val="-1"/>
          <w:sz w:val="28"/>
          <w:szCs w:val="28"/>
        </w:rPr>
        <w:t>s</w:t>
      </w:r>
      <w:r>
        <w:rPr>
          <w:w w:val="113"/>
          <w:position w:val="-1"/>
          <w:sz w:val="28"/>
          <w:szCs w:val="28"/>
        </w:rPr>
        <w:t>o</w:t>
      </w:r>
      <w:r>
        <w:rPr>
          <w:w w:val="118"/>
          <w:position w:val="-1"/>
          <w:sz w:val="28"/>
          <w:szCs w:val="28"/>
        </w:rPr>
        <w:t>c</w:t>
      </w:r>
      <w:r>
        <w:rPr>
          <w:w w:val="87"/>
          <w:position w:val="-1"/>
          <w:sz w:val="28"/>
          <w:szCs w:val="28"/>
        </w:rPr>
        <w:t>i</w:t>
      </w:r>
      <w:r>
        <w:rPr>
          <w:w w:val="119"/>
          <w:position w:val="-1"/>
          <w:sz w:val="28"/>
          <w:szCs w:val="28"/>
        </w:rPr>
        <w:t>e</w:t>
      </w:r>
      <w:r>
        <w:rPr>
          <w:w w:val="117"/>
          <w:position w:val="-1"/>
          <w:sz w:val="28"/>
          <w:szCs w:val="28"/>
        </w:rPr>
        <w:t>t</w:t>
      </w:r>
      <w:r>
        <w:rPr>
          <w:spacing w:val="-15"/>
          <w:w w:val="94"/>
          <w:position w:val="-1"/>
          <w:sz w:val="28"/>
          <w:szCs w:val="28"/>
        </w:rPr>
        <w:t>y</w:t>
      </w:r>
      <w:r>
        <w:rPr>
          <w:w w:val="105"/>
          <w:position w:val="-1"/>
          <w:sz w:val="28"/>
          <w:szCs w:val="28"/>
        </w:rPr>
        <w:t>.</w:t>
      </w: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before="4" w:line="200" w:lineRule="exact"/>
      </w:pPr>
    </w:p>
    <w:p w:rsidR="00DF7E86" w:rsidRDefault="00FB3854">
      <w:pPr>
        <w:spacing w:before="20"/>
        <w:ind w:left="4956" w:right="4801"/>
        <w:jc w:val="center"/>
        <w:rPr>
          <w:sz w:val="28"/>
          <w:szCs w:val="28"/>
        </w:rPr>
        <w:sectPr w:rsidR="00DF7E86">
          <w:footerReference w:type="default" r:id="rId49"/>
          <w:pgSz w:w="11900" w:h="16840"/>
          <w:pgMar w:top="1500" w:right="780" w:bottom="280" w:left="960" w:header="0" w:footer="0" w:gutter="0"/>
          <w:cols w:space="720"/>
        </w:sectPr>
      </w:pPr>
      <w:r>
        <w:rPr>
          <w:b/>
          <w:w w:val="114"/>
          <w:sz w:val="28"/>
          <w:szCs w:val="28"/>
        </w:rPr>
        <w:t>32</w:t>
      </w:r>
    </w:p>
    <w:p w:rsidR="00DF7E86" w:rsidRDefault="00BE00B0">
      <w:pPr>
        <w:spacing w:before="63" w:line="300" w:lineRule="exact"/>
        <w:ind w:left="4270" w:right="4230"/>
        <w:jc w:val="center"/>
        <w:rPr>
          <w:sz w:val="28"/>
          <w:szCs w:val="28"/>
        </w:rPr>
      </w:pPr>
      <w:r w:rsidRPr="00BE00B0">
        <w:lastRenderedPageBreak/>
        <w:pict>
          <v:group id="_x0000_s1426" style="position:absolute;left:0;text-align:left;margin-left:38.2pt;margin-top:38.95pt;width:531.3pt;height:780.85pt;z-index:-251658752;mso-position-horizontal-relative:page;mso-position-vertical-relative:page" coordorigin="764,779" coordsize="10626,15617">
            <v:shape id="_x0000_s1460" style="position:absolute;left:802;top:817;width:10551;height:15542" coordorigin="802,817" coordsize="10551,15542" path="m802,817r10551,l11353,16359r-10551,l802,817xe" filled="f" strokeweight="1.3218mm">
              <v:path arrowok="t"/>
            </v:shape>
            <v:shape id="_x0000_s1459" style="position:absolute;left:5096;top:1589;width:1709;height:315" coordorigin="5096,1589" coordsize="1709,315" path="m5096,1589r1708,l6804,1903r-1708,l5096,1589xe" stroked="f">
              <v:path arrowok="t"/>
            </v:shape>
            <v:shape id="_x0000_s1458" style="position:absolute;left:5231;top:2398;width:1439;height:315" coordorigin="5231,2398" coordsize="1439,315" path="m5231,2398r1438,l6669,2713r-1438,l5231,2398xe" stroked="f">
              <v:path arrowok="t"/>
            </v:shape>
            <v:shape id="_x0000_s1457" style="position:absolute;left:899;top:3207;width:2278;height:315" coordorigin="899,3207" coordsize="2278,315" path="m899,3207r2278,l3177,3522r-2278,l899,3207xe" stroked="f">
              <v:path arrowok="t"/>
            </v:shape>
            <v:shape id="_x0000_s1456" style="position:absolute;left:1439;top:4002;width:1394;height:345" coordorigin="1439,4002" coordsize="1394,345" path="m1439,4002r1394,l2833,4346r-1394,l1439,4002xe" stroked="f">
              <v:path arrowok="t"/>
            </v:shape>
            <v:shape id="_x0000_s1455" style="position:absolute;left:899;top:4406;width:629;height:345" coordorigin="899,4406" coordsize="629,345" path="m899,4406r630,l1529,4751r-630,l899,4406xe" stroked="f">
              <v:path arrowok="t"/>
            </v:shape>
            <v:shape id="_x0000_s1454" style="position:absolute;left:1529;top:4406;width:165;height:345" coordorigin="1529,4406" coordsize="165,345" path="m1529,4406r165,l1694,4751r-165,l1529,4406xe" stroked="f">
              <v:path arrowok="t"/>
            </v:shape>
            <v:shape id="_x0000_s1453" style="position:absolute;left:1694;top:4406;width:2893;height:345" coordorigin="1694,4406" coordsize="2893,345" path="m1694,4406r2892,l4586,4751r-2892,l1694,4406xe" stroked="f">
              <v:path arrowok="t"/>
            </v:shape>
            <v:shape id="_x0000_s1452" style="position:absolute;left:899;top:4811;width:3252;height:345" coordorigin="899,4811" coordsize="3252,345" path="m899,4811r3253,l4152,5156r-3253,l899,4811xe" stroked="f">
              <v:path arrowok="t"/>
            </v:shape>
            <v:shape id="_x0000_s1451" style="position:absolute;left:899;top:5216;width:3177;height:345" coordorigin="899,5216" coordsize="3177,345" path="m899,5216r3178,l4077,5560r-3178,l899,5216xe" stroked="f">
              <v:path arrowok="t"/>
            </v:shape>
            <v:shape id="_x0000_s1450" style="position:absolute;left:1439;top:5620;width:135;height:345" coordorigin="1439,5620" coordsize="135,345" path="m1439,5620r135,l1574,5965r-135,l1439,5620xe" stroked="f">
              <v:path arrowok="t"/>
            </v:shape>
            <v:shape id="_x0000_s1449" style="position:absolute;left:1574;top:5620;width:3747;height:345" coordorigin="1574,5620" coordsize="3747,345" path="m1574,5620r3747,l5321,5965r-3747,l1574,5620xe" stroked="f">
              <v:path arrowok="t"/>
            </v:shape>
            <v:shape id="_x0000_s1448" style="position:absolute;left:899;top:6025;width:3477;height:345" coordorigin="899,6025" coordsize="3477,345" path="m899,6025r3477,l4376,6370r-3477,l899,6025xe" stroked="f">
              <v:path arrowok="t"/>
            </v:shape>
            <v:shape id="_x0000_s1447" style="position:absolute;left:899;top:6430;width:2308;height:345" coordorigin="899,6430" coordsize="2308,345" path="m899,6430r2308,l3207,6774r-2308,l899,6430xe" stroked="f">
              <v:path arrowok="t"/>
            </v:shape>
            <v:shape id="_x0000_s1446" style="position:absolute;left:899;top:7239;width:3297;height:345" coordorigin="899,7239" coordsize="3297,345" path="m899,7239r3297,l4196,7584r-3297,l899,7239xe" stroked="f">
              <v:path arrowok="t"/>
            </v:shape>
            <v:shape id="_x0000_s1445" style="position:absolute;left:899;top:7644;width:3567;height:345" coordorigin="899,7644" coordsize="3567,345" path="m899,7644r3567,l4466,7988r-3567,l899,7644xe" stroked="f">
              <v:path arrowok="t"/>
            </v:shape>
            <v:shape id="_x0000_s1444" style="position:absolute;left:899;top:8453;width:3957;height:345" coordorigin="899,8453" coordsize="3957,345" path="m899,8453r3957,l4856,8798r-3957,l899,8453xe" stroked="f">
              <v:path arrowok="t"/>
            </v:shape>
            <v:shape id="_x0000_s1443" style="position:absolute;left:899;top:8858;width:2053;height:345" coordorigin="899,8858" coordsize="2053,345" path="m899,8858r2054,l2953,9202r-2054,l899,8858xe" stroked="f">
              <v:path arrowok="t"/>
            </v:shape>
            <v:shape id="_x0000_s1442" style="position:absolute;left:899;top:9262;width:1828;height:345" coordorigin="899,9262" coordsize="1828,345" path="m899,9262r1829,l2728,9607r-1829,l899,9262xe" stroked="f">
              <v:path arrowok="t"/>
            </v:shape>
            <v:shape id="_x0000_s1441" style="position:absolute;left:899;top:9667;width:1918;height:345" coordorigin="899,9667" coordsize="1918,345" path="m899,9667r1919,l2818,10012r-1919,l899,9667xe" stroked="f">
              <v:path arrowok="t"/>
            </v:shape>
            <v:shape id="_x0000_s1440" style="position:absolute;left:899;top:10072;width:2503;height:345" coordorigin="899,10072" coordsize="2503,345" path="m899,10072r2503,l3402,10416r-2503,l899,10072xe" stroked="f">
              <v:path arrowok="t"/>
            </v:shape>
            <v:shape id="_x0000_s1439" style="position:absolute;left:899;top:10881;width:7104;height:345" coordorigin="899,10881" coordsize="7104,345" path="m899,10881r7104,l8003,11226r-7104,l899,10881xe" stroked="f">
              <v:path arrowok="t"/>
            </v:shape>
            <v:shape id="_x0000_s1438" style="position:absolute;left:899;top:11286;width:2878;height:345" coordorigin="899,11286" coordsize="2878,345" path="m899,11286r2878,l3777,11630r-2878,l899,11286xe" stroked="f">
              <v:path arrowok="t"/>
            </v:shape>
            <v:shape id="_x0000_s1437" style="position:absolute;left:899;top:11690;width:2982;height:345" coordorigin="899,11690" coordsize="2982,345" path="m899,11690r2983,l3882,12035r-2983,l899,11690xe" stroked="f">
              <v:path arrowok="t"/>
            </v:shape>
            <v:shape id="_x0000_s1436" style="position:absolute;left:3882;top:11690;width:1798;height:345" coordorigin="3882,11690" coordsize="1798,345" path="m3882,11690r1798,l5680,12035r-1798,l3882,11690xe" stroked="f">
              <v:path arrowok="t"/>
            </v:shape>
            <v:shape id="_x0000_s1435" style="position:absolute;left:899;top:12095;width:9997;height:345" coordorigin="899,12095" coordsize="9997,345" path="m899,12095r9997,l10896,12440r-9997,l899,12095xe" stroked="f">
              <v:path arrowok="t"/>
            </v:shape>
            <v:shape id="_x0000_s1434" style="position:absolute;left:10933;top:12095;width:0;height:345" coordorigin="10933,12095" coordsize="0,345" path="m10933,12440r,-345e" filled="f" strokecolor="white" strokeweight="1.3571mm">
              <v:path arrowok="t"/>
            </v:shape>
            <v:shape id="_x0000_s1433" style="position:absolute;left:899;top:12499;width:1379;height:345" coordorigin="899,12499" coordsize="1379,345" path="m899,12499r1379,l2278,12844r-1379,l899,12499xe" stroked="f">
              <v:path arrowok="t"/>
            </v:shape>
            <v:shape id="_x0000_s1432" style="position:absolute;left:899;top:12904;width:2293;height:345" coordorigin="899,12904" coordsize="2293,345" path="m899,12904r2293,l3192,13249r-2293,l899,12904xe" stroked="f">
              <v:path arrowok="t"/>
            </v:shape>
            <v:shape id="_x0000_s1431" style="position:absolute;left:899;top:13309;width:3102;height:345" coordorigin="899,13309" coordsize="3102,345" path="m899,13309r3103,l4002,13654r-3103,l899,13309xe" stroked="f">
              <v:path arrowok="t"/>
            </v:shape>
            <v:shape id="_x0000_s1430" style="position:absolute;left:899;top:13713;width:6819;height:345" coordorigin="899,13713" coordsize="6819,345" path="m899,13713r6820,l7719,14058r-6820,l899,13713xe" stroked="f">
              <v:path arrowok="t"/>
            </v:shape>
            <v:shape id="_x0000_s1429" style="position:absolute;left:899;top:14118;width:4841;height:345" coordorigin="899,14118" coordsize="4841,345" path="m899,14118r4841,l5740,14463r-4841,l899,14118xe" stroked="f">
              <v:path arrowok="t"/>
            </v:shape>
            <v:shape id="_x0000_s1428" style="position:absolute;left:899;top:14523;width:3507;height:345" coordorigin="899,14523" coordsize="3507,345" path="m899,14523r3507,l4406,14868r-3507,l899,14523xe" stroked="f">
              <v:path arrowok="t"/>
            </v:shape>
            <v:shape id="_x0000_s1427" style="position:absolute;left:899;top:14927;width:3657;height:345" coordorigin="899,14927" coordsize="3657,345" path="m899,14927r3657,l4556,15272r-3657,l899,14927xe" stroked="f">
              <v:path arrowok="t"/>
            </v:shape>
            <w10:wrap anchorx="page" anchory="page"/>
          </v:group>
        </w:pict>
      </w:r>
      <w:r w:rsidR="00FB3854">
        <w:rPr>
          <w:b/>
          <w:position w:val="-1"/>
          <w:sz w:val="28"/>
          <w:szCs w:val="28"/>
        </w:rPr>
        <w:t>CHAPTER</w:t>
      </w:r>
      <w:r w:rsidR="00FB3854">
        <w:rPr>
          <w:b/>
          <w:spacing w:val="-8"/>
          <w:position w:val="-1"/>
          <w:sz w:val="28"/>
          <w:szCs w:val="28"/>
        </w:rPr>
        <w:t xml:space="preserve"> </w:t>
      </w:r>
      <w:r w:rsidR="00FB3854">
        <w:rPr>
          <w:b/>
          <w:w w:val="99"/>
          <w:position w:val="-1"/>
          <w:sz w:val="28"/>
          <w:szCs w:val="28"/>
        </w:rPr>
        <w:t>13</w:t>
      </w:r>
    </w:p>
    <w:p w:rsidR="00DF7E86" w:rsidRDefault="00DF7E86">
      <w:pPr>
        <w:spacing w:line="200" w:lineRule="exact"/>
      </w:pPr>
    </w:p>
    <w:p w:rsidR="00DF7E86" w:rsidRDefault="00DF7E86">
      <w:pPr>
        <w:spacing w:before="10" w:line="260" w:lineRule="exact"/>
        <w:rPr>
          <w:sz w:val="26"/>
          <w:szCs w:val="26"/>
        </w:rPr>
      </w:pPr>
    </w:p>
    <w:p w:rsidR="00DF7E86" w:rsidRDefault="00FB3854">
      <w:pPr>
        <w:spacing w:before="23" w:line="300" w:lineRule="exact"/>
        <w:ind w:left="4406" w:right="4366"/>
        <w:jc w:val="center"/>
        <w:rPr>
          <w:sz w:val="28"/>
          <w:szCs w:val="28"/>
        </w:rPr>
      </w:pPr>
      <w:r>
        <w:rPr>
          <w:b/>
          <w:w w:val="99"/>
          <w:position w:val="-1"/>
          <w:sz w:val="28"/>
          <w:szCs w:val="28"/>
        </w:rPr>
        <w:t>A</w:t>
      </w:r>
      <w:r>
        <w:rPr>
          <w:b/>
          <w:position w:val="-1"/>
          <w:sz w:val="28"/>
          <w:szCs w:val="28"/>
        </w:rPr>
        <w:t>PPE</w:t>
      </w:r>
      <w:r>
        <w:rPr>
          <w:b/>
          <w:w w:val="99"/>
          <w:position w:val="-1"/>
          <w:sz w:val="28"/>
          <w:szCs w:val="28"/>
        </w:rPr>
        <w:t>NDIX</w:t>
      </w:r>
    </w:p>
    <w:p w:rsidR="00DF7E86" w:rsidRDefault="00DF7E86">
      <w:pPr>
        <w:spacing w:line="200" w:lineRule="exact"/>
      </w:pPr>
    </w:p>
    <w:p w:rsidR="00DF7E86" w:rsidRDefault="00DF7E86">
      <w:pPr>
        <w:spacing w:before="10" w:line="260" w:lineRule="exact"/>
        <w:rPr>
          <w:sz w:val="26"/>
          <w:szCs w:val="26"/>
        </w:rPr>
      </w:pPr>
    </w:p>
    <w:p w:rsidR="00DF7E86" w:rsidRDefault="00FB3854">
      <w:pPr>
        <w:spacing w:before="23" w:line="300" w:lineRule="exact"/>
        <w:ind w:left="260"/>
        <w:rPr>
          <w:sz w:val="28"/>
          <w:szCs w:val="28"/>
        </w:rPr>
      </w:pPr>
      <w:r>
        <w:rPr>
          <w:b/>
          <w:position w:val="-1"/>
          <w:sz w:val="28"/>
          <w:szCs w:val="28"/>
        </w:rPr>
        <w:t>SOURCE</w:t>
      </w:r>
      <w:r>
        <w:rPr>
          <w:b/>
          <w:spacing w:val="-10"/>
          <w:position w:val="-1"/>
          <w:sz w:val="28"/>
          <w:szCs w:val="28"/>
        </w:rPr>
        <w:t xml:space="preserve"> </w:t>
      </w:r>
      <w:r>
        <w:rPr>
          <w:b/>
          <w:position w:val="-1"/>
          <w:sz w:val="28"/>
          <w:szCs w:val="28"/>
        </w:rPr>
        <w:t>CODE:</w:t>
      </w:r>
    </w:p>
    <w:p w:rsidR="00DF7E86" w:rsidRDefault="00DF7E86">
      <w:pPr>
        <w:spacing w:line="200" w:lineRule="exact"/>
      </w:pPr>
    </w:p>
    <w:p w:rsidR="00DF7E86" w:rsidRDefault="00DF7E86">
      <w:pPr>
        <w:spacing w:before="13" w:line="260" w:lineRule="exact"/>
        <w:rPr>
          <w:sz w:val="26"/>
          <w:szCs w:val="26"/>
        </w:rPr>
      </w:pPr>
    </w:p>
    <w:p w:rsidR="00DF7E86" w:rsidRDefault="00FB3854">
      <w:pPr>
        <w:spacing w:before="20"/>
        <w:ind w:left="659"/>
        <w:rPr>
          <w:sz w:val="28"/>
          <w:szCs w:val="28"/>
        </w:rPr>
      </w:pPr>
      <w:r>
        <w:rPr>
          <w:b/>
          <w:w w:val="93"/>
          <w:sz w:val="28"/>
          <w:szCs w:val="28"/>
        </w:rPr>
        <w:t>A</w:t>
      </w:r>
      <w:r>
        <w:rPr>
          <w:b/>
          <w:w w:val="95"/>
          <w:sz w:val="28"/>
          <w:szCs w:val="28"/>
        </w:rPr>
        <w:t>l</w:t>
      </w:r>
      <w:r>
        <w:rPr>
          <w:b/>
          <w:w w:val="114"/>
          <w:sz w:val="28"/>
          <w:szCs w:val="28"/>
        </w:rPr>
        <w:t>g</w:t>
      </w:r>
      <w:r>
        <w:rPr>
          <w:b/>
          <w:w w:val="112"/>
          <w:sz w:val="28"/>
          <w:szCs w:val="28"/>
        </w:rPr>
        <w:t>o</w:t>
      </w:r>
      <w:r>
        <w:rPr>
          <w:b/>
          <w:w w:val="82"/>
          <w:sz w:val="28"/>
          <w:szCs w:val="28"/>
        </w:rPr>
        <w:t>r</w:t>
      </w:r>
      <w:r>
        <w:rPr>
          <w:b/>
          <w:w w:val="95"/>
          <w:sz w:val="28"/>
          <w:szCs w:val="28"/>
        </w:rPr>
        <w:t>i</w:t>
      </w:r>
      <w:r>
        <w:rPr>
          <w:b/>
          <w:w w:val="101"/>
          <w:sz w:val="28"/>
          <w:szCs w:val="28"/>
        </w:rPr>
        <w:t>t</w:t>
      </w:r>
      <w:r>
        <w:rPr>
          <w:b/>
          <w:sz w:val="28"/>
          <w:szCs w:val="28"/>
        </w:rPr>
        <w:t>h</w:t>
      </w:r>
      <w:r>
        <w:rPr>
          <w:b/>
          <w:w w:val="103"/>
          <w:sz w:val="28"/>
          <w:szCs w:val="28"/>
        </w:rPr>
        <w:t>m</w:t>
      </w:r>
      <w:r>
        <w:rPr>
          <w:b/>
          <w:sz w:val="28"/>
          <w:szCs w:val="28"/>
        </w:rPr>
        <w:t xml:space="preserve"> :</w:t>
      </w:r>
    </w:p>
    <w:p w:rsidR="00DF7E86" w:rsidRDefault="00FB3854">
      <w:pPr>
        <w:spacing w:before="82" w:line="301" w:lineRule="auto"/>
        <w:ind w:left="812" w:right="6444" w:hanging="66"/>
        <w:rPr>
          <w:sz w:val="28"/>
          <w:szCs w:val="28"/>
        </w:rPr>
      </w:pPr>
      <w:r>
        <w:rPr>
          <w:w w:val="122"/>
          <w:sz w:val="28"/>
          <w:szCs w:val="28"/>
        </w:rPr>
        <w:t>#</w:t>
      </w:r>
      <w:r>
        <w:rPr>
          <w:w w:val="81"/>
          <w:sz w:val="28"/>
          <w:szCs w:val="28"/>
        </w:rPr>
        <w:t>I</w:t>
      </w:r>
      <w:r>
        <w:rPr>
          <w:w w:val="112"/>
          <w:sz w:val="28"/>
          <w:szCs w:val="28"/>
        </w:rPr>
        <w:t>mp</w:t>
      </w:r>
      <w:r>
        <w:rPr>
          <w:w w:val="113"/>
          <w:sz w:val="28"/>
          <w:szCs w:val="28"/>
        </w:rPr>
        <w:t>o</w:t>
      </w:r>
      <w:r>
        <w:rPr>
          <w:spacing w:val="7"/>
          <w:w w:val="101"/>
          <w:sz w:val="28"/>
          <w:szCs w:val="28"/>
        </w:rPr>
        <w:t>r</w:t>
      </w:r>
      <w:r>
        <w:rPr>
          <w:w w:val="117"/>
          <w:sz w:val="28"/>
          <w:szCs w:val="28"/>
        </w:rPr>
        <w:t>t</w:t>
      </w:r>
      <w:r>
        <w:rPr>
          <w:w w:val="87"/>
          <w:sz w:val="28"/>
          <w:szCs w:val="28"/>
        </w:rPr>
        <w:t>i</w:t>
      </w:r>
      <w:r>
        <w:rPr>
          <w:w w:val="110"/>
          <w:sz w:val="28"/>
          <w:szCs w:val="28"/>
        </w:rPr>
        <w:t>n</w:t>
      </w:r>
      <w:r>
        <w:rPr>
          <w:w w:val="112"/>
          <w:sz w:val="28"/>
          <w:szCs w:val="28"/>
        </w:rPr>
        <w:t>g</w:t>
      </w:r>
      <w:r>
        <w:rPr>
          <w:spacing w:val="-1"/>
          <w:sz w:val="28"/>
          <w:szCs w:val="28"/>
        </w:rPr>
        <w:t xml:space="preserve"> </w:t>
      </w:r>
      <w:r>
        <w:rPr>
          <w:sz w:val="28"/>
          <w:szCs w:val="28"/>
        </w:rPr>
        <w:t>The</w:t>
      </w:r>
      <w:r>
        <w:rPr>
          <w:spacing w:val="31"/>
          <w:sz w:val="28"/>
          <w:szCs w:val="28"/>
        </w:rPr>
        <w:t xml:space="preserve"> </w:t>
      </w:r>
      <w:r>
        <w:rPr>
          <w:w w:val="88"/>
          <w:sz w:val="28"/>
          <w:szCs w:val="28"/>
        </w:rPr>
        <w:t>L</w:t>
      </w:r>
      <w:r>
        <w:rPr>
          <w:w w:val="87"/>
          <w:sz w:val="28"/>
          <w:szCs w:val="28"/>
        </w:rPr>
        <w:t>i</w:t>
      </w:r>
      <w:r>
        <w:rPr>
          <w:w w:val="112"/>
          <w:sz w:val="28"/>
          <w:szCs w:val="28"/>
        </w:rPr>
        <w:t>b</w:t>
      </w:r>
      <w:r>
        <w:rPr>
          <w:spacing w:val="-5"/>
          <w:w w:val="101"/>
          <w:sz w:val="28"/>
          <w:szCs w:val="28"/>
        </w:rPr>
        <w:t>r</w:t>
      </w:r>
      <w:r>
        <w:rPr>
          <w:w w:val="122"/>
          <w:sz w:val="28"/>
          <w:szCs w:val="28"/>
        </w:rPr>
        <w:t>a</w:t>
      </w:r>
      <w:r>
        <w:rPr>
          <w:w w:val="101"/>
          <w:sz w:val="28"/>
          <w:szCs w:val="28"/>
        </w:rPr>
        <w:t>r</w:t>
      </w:r>
      <w:r>
        <w:rPr>
          <w:w w:val="87"/>
          <w:sz w:val="28"/>
          <w:szCs w:val="28"/>
        </w:rPr>
        <w:t>i</w:t>
      </w:r>
      <w:r>
        <w:rPr>
          <w:w w:val="119"/>
          <w:sz w:val="28"/>
          <w:szCs w:val="28"/>
        </w:rPr>
        <w:t>e</w:t>
      </w:r>
      <w:r>
        <w:rPr>
          <w:w w:val="132"/>
          <w:sz w:val="28"/>
          <w:szCs w:val="28"/>
        </w:rPr>
        <w:t xml:space="preserve">s </w:t>
      </w:r>
      <w:r>
        <w:rPr>
          <w:sz w:val="28"/>
          <w:szCs w:val="28"/>
        </w:rPr>
        <w:t>impo</w:t>
      </w:r>
      <w:r>
        <w:rPr>
          <w:spacing w:val="7"/>
          <w:sz w:val="28"/>
          <w:szCs w:val="28"/>
        </w:rPr>
        <w:t>r</w:t>
      </w:r>
      <w:r>
        <w:rPr>
          <w:sz w:val="28"/>
          <w:szCs w:val="28"/>
        </w:rPr>
        <w:t>t</w:t>
      </w:r>
      <w:r>
        <w:rPr>
          <w:spacing w:val="64"/>
          <w:sz w:val="28"/>
          <w:szCs w:val="28"/>
        </w:rPr>
        <w:t xml:space="preserve"> </w:t>
      </w:r>
      <w:r>
        <w:rPr>
          <w:w w:val="118"/>
          <w:sz w:val="28"/>
          <w:szCs w:val="28"/>
        </w:rPr>
        <w:t>pandas</w:t>
      </w:r>
      <w:r>
        <w:rPr>
          <w:spacing w:val="-16"/>
          <w:w w:val="118"/>
          <w:sz w:val="28"/>
          <w:szCs w:val="28"/>
        </w:rPr>
        <w:t xml:space="preserve"> </w:t>
      </w:r>
      <w:r>
        <w:rPr>
          <w:w w:val="118"/>
          <w:sz w:val="28"/>
          <w:szCs w:val="28"/>
        </w:rPr>
        <w:t>as</w:t>
      </w:r>
      <w:r>
        <w:rPr>
          <w:spacing w:val="7"/>
          <w:w w:val="118"/>
          <w:sz w:val="28"/>
          <w:szCs w:val="28"/>
        </w:rPr>
        <w:t xml:space="preserve"> </w:t>
      </w:r>
      <w:r>
        <w:rPr>
          <w:w w:val="118"/>
          <w:sz w:val="28"/>
          <w:szCs w:val="28"/>
        </w:rPr>
        <w:t xml:space="preserve">pd </w:t>
      </w:r>
      <w:r>
        <w:rPr>
          <w:sz w:val="28"/>
          <w:szCs w:val="28"/>
        </w:rPr>
        <w:t>impo</w:t>
      </w:r>
      <w:r>
        <w:rPr>
          <w:spacing w:val="7"/>
          <w:sz w:val="28"/>
          <w:szCs w:val="28"/>
        </w:rPr>
        <w:t>r</w:t>
      </w:r>
      <w:r>
        <w:rPr>
          <w:sz w:val="28"/>
          <w:szCs w:val="28"/>
        </w:rPr>
        <w:t>t</w:t>
      </w:r>
      <w:r>
        <w:rPr>
          <w:spacing w:val="64"/>
          <w:sz w:val="28"/>
          <w:szCs w:val="28"/>
        </w:rPr>
        <w:t xml:space="preserve"> </w:t>
      </w:r>
      <w:r>
        <w:rPr>
          <w:sz w:val="28"/>
          <w:szCs w:val="28"/>
        </w:rPr>
        <w:t>num</w:t>
      </w:r>
      <w:r>
        <w:rPr>
          <w:spacing w:val="-2"/>
          <w:sz w:val="28"/>
          <w:szCs w:val="28"/>
        </w:rPr>
        <w:t>p</w:t>
      </w:r>
      <w:r>
        <w:rPr>
          <w:sz w:val="28"/>
          <w:szCs w:val="28"/>
        </w:rPr>
        <w:t>y</w:t>
      </w:r>
      <w:r>
        <w:rPr>
          <w:spacing w:val="62"/>
          <w:sz w:val="28"/>
          <w:szCs w:val="28"/>
        </w:rPr>
        <w:t xml:space="preserve"> </w:t>
      </w:r>
      <w:r>
        <w:rPr>
          <w:w w:val="118"/>
          <w:sz w:val="28"/>
          <w:szCs w:val="28"/>
        </w:rPr>
        <w:t>as</w:t>
      </w:r>
      <w:r>
        <w:rPr>
          <w:spacing w:val="7"/>
          <w:w w:val="118"/>
          <w:sz w:val="28"/>
          <w:szCs w:val="28"/>
        </w:rPr>
        <w:t xml:space="preserve"> </w:t>
      </w:r>
      <w:r>
        <w:rPr>
          <w:w w:val="118"/>
          <w:sz w:val="28"/>
          <w:szCs w:val="28"/>
        </w:rPr>
        <w:t>np</w:t>
      </w:r>
    </w:p>
    <w:p w:rsidR="00DF7E86" w:rsidRDefault="00FB3854">
      <w:pPr>
        <w:spacing w:before="3" w:line="301" w:lineRule="auto"/>
        <w:ind w:left="812" w:right="5717" w:hanging="14"/>
        <w:rPr>
          <w:sz w:val="28"/>
          <w:szCs w:val="28"/>
        </w:rPr>
      </w:pPr>
      <w:r>
        <w:rPr>
          <w:sz w:val="28"/>
          <w:szCs w:val="28"/>
        </w:rPr>
        <w:t>impo</w:t>
      </w:r>
      <w:r>
        <w:rPr>
          <w:spacing w:val="7"/>
          <w:sz w:val="28"/>
          <w:szCs w:val="28"/>
        </w:rPr>
        <w:t>r</w:t>
      </w:r>
      <w:r>
        <w:rPr>
          <w:sz w:val="28"/>
          <w:szCs w:val="28"/>
        </w:rPr>
        <w:t>t</w:t>
      </w:r>
      <w:r>
        <w:rPr>
          <w:spacing w:val="64"/>
          <w:sz w:val="28"/>
          <w:szCs w:val="28"/>
        </w:rPr>
        <w:t xml:space="preserve"> </w:t>
      </w:r>
      <w:r>
        <w:rPr>
          <w:w w:val="112"/>
          <w:sz w:val="28"/>
          <w:szCs w:val="28"/>
        </w:rPr>
        <w:t>m</w:t>
      </w:r>
      <w:r>
        <w:rPr>
          <w:w w:val="122"/>
          <w:sz w:val="28"/>
          <w:szCs w:val="28"/>
        </w:rPr>
        <w:t>a</w:t>
      </w:r>
      <w:r>
        <w:rPr>
          <w:w w:val="117"/>
          <w:sz w:val="28"/>
          <w:szCs w:val="28"/>
        </w:rPr>
        <w:t>t</w:t>
      </w:r>
      <w:r>
        <w:rPr>
          <w:w w:val="112"/>
          <w:sz w:val="28"/>
          <w:szCs w:val="28"/>
        </w:rPr>
        <w:t>p</w:t>
      </w:r>
      <w:r>
        <w:rPr>
          <w:w w:val="87"/>
          <w:sz w:val="28"/>
          <w:szCs w:val="28"/>
        </w:rPr>
        <w:t>l</w:t>
      </w:r>
      <w:r>
        <w:rPr>
          <w:w w:val="113"/>
          <w:sz w:val="28"/>
          <w:szCs w:val="28"/>
        </w:rPr>
        <w:t>o</w:t>
      </w:r>
      <w:r>
        <w:rPr>
          <w:w w:val="117"/>
          <w:sz w:val="28"/>
          <w:szCs w:val="28"/>
        </w:rPr>
        <w:t>t</w:t>
      </w:r>
      <w:r>
        <w:rPr>
          <w:w w:val="87"/>
          <w:sz w:val="28"/>
          <w:szCs w:val="28"/>
        </w:rPr>
        <w:t>li</w:t>
      </w:r>
      <w:r>
        <w:rPr>
          <w:w w:val="112"/>
          <w:sz w:val="28"/>
          <w:szCs w:val="28"/>
        </w:rPr>
        <w:t>b</w:t>
      </w:r>
      <w:r>
        <w:rPr>
          <w:w w:val="105"/>
          <w:sz w:val="28"/>
          <w:szCs w:val="28"/>
        </w:rPr>
        <w:t>.</w:t>
      </w:r>
      <w:r>
        <w:rPr>
          <w:spacing w:val="-2"/>
          <w:w w:val="112"/>
          <w:sz w:val="28"/>
          <w:szCs w:val="28"/>
        </w:rPr>
        <w:t>p</w:t>
      </w:r>
      <w:r>
        <w:rPr>
          <w:w w:val="94"/>
          <w:sz w:val="28"/>
          <w:szCs w:val="28"/>
        </w:rPr>
        <w:t>y</w:t>
      </w:r>
      <w:r>
        <w:rPr>
          <w:w w:val="112"/>
          <w:sz w:val="28"/>
          <w:szCs w:val="28"/>
        </w:rPr>
        <w:t>p</w:t>
      </w:r>
      <w:r>
        <w:rPr>
          <w:w w:val="87"/>
          <w:sz w:val="28"/>
          <w:szCs w:val="28"/>
        </w:rPr>
        <w:t>l</w:t>
      </w:r>
      <w:r>
        <w:rPr>
          <w:w w:val="113"/>
          <w:sz w:val="28"/>
          <w:szCs w:val="28"/>
        </w:rPr>
        <w:t>o</w:t>
      </w:r>
      <w:r>
        <w:rPr>
          <w:w w:val="117"/>
          <w:sz w:val="28"/>
          <w:szCs w:val="28"/>
        </w:rPr>
        <w:t>t</w:t>
      </w:r>
      <w:r>
        <w:rPr>
          <w:spacing w:val="-1"/>
          <w:sz w:val="28"/>
          <w:szCs w:val="28"/>
        </w:rPr>
        <w:t xml:space="preserve"> </w:t>
      </w:r>
      <w:r>
        <w:rPr>
          <w:w w:val="126"/>
          <w:sz w:val="28"/>
          <w:szCs w:val="28"/>
        </w:rPr>
        <w:t>as</w:t>
      </w:r>
      <w:r>
        <w:rPr>
          <w:spacing w:val="-18"/>
          <w:w w:val="126"/>
          <w:sz w:val="28"/>
          <w:szCs w:val="28"/>
        </w:rPr>
        <w:t xml:space="preserve"> </w:t>
      </w:r>
      <w:r>
        <w:rPr>
          <w:w w:val="112"/>
          <w:sz w:val="28"/>
          <w:szCs w:val="28"/>
        </w:rPr>
        <w:t>p</w:t>
      </w:r>
      <w:r>
        <w:rPr>
          <w:w w:val="87"/>
          <w:sz w:val="28"/>
          <w:szCs w:val="28"/>
        </w:rPr>
        <w:t>l</w:t>
      </w:r>
      <w:r>
        <w:rPr>
          <w:w w:val="117"/>
          <w:sz w:val="28"/>
          <w:szCs w:val="28"/>
        </w:rPr>
        <w:t xml:space="preserve">t </w:t>
      </w:r>
      <w:r>
        <w:rPr>
          <w:sz w:val="28"/>
          <w:szCs w:val="28"/>
        </w:rPr>
        <w:t>impo</w:t>
      </w:r>
      <w:r>
        <w:rPr>
          <w:spacing w:val="7"/>
          <w:sz w:val="28"/>
          <w:szCs w:val="28"/>
        </w:rPr>
        <w:t>r</w:t>
      </w:r>
      <w:r>
        <w:rPr>
          <w:sz w:val="28"/>
          <w:szCs w:val="28"/>
        </w:rPr>
        <w:t>t</w:t>
      </w:r>
      <w:r>
        <w:rPr>
          <w:spacing w:val="64"/>
          <w:sz w:val="28"/>
          <w:szCs w:val="28"/>
        </w:rPr>
        <w:t xml:space="preserve"> </w:t>
      </w:r>
      <w:r>
        <w:rPr>
          <w:w w:val="118"/>
          <w:sz w:val="28"/>
          <w:szCs w:val="28"/>
        </w:rPr>
        <w:t>seaborn</w:t>
      </w:r>
      <w:r>
        <w:rPr>
          <w:spacing w:val="-35"/>
          <w:w w:val="118"/>
          <w:sz w:val="28"/>
          <w:szCs w:val="28"/>
        </w:rPr>
        <w:t xml:space="preserve"> </w:t>
      </w:r>
      <w:r>
        <w:rPr>
          <w:w w:val="118"/>
          <w:sz w:val="28"/>
          <w:szCs w:val="28"/>
        </w:rPr>
        <w:t>as</w:t>
      </w:r>
      <w:r>
        <w:rPr>
          <w:spacing w:val="7"/>
          <w:w w:val="118"/>
          <w:sz w:val="28"/>
          <w:szCs w:val="28"/>
        </w:rPr>
        <w:t xml:space="preserve"> </w:t>
      </w:r>
      <w:r>
        <w:rPr>
          <w:w w:val="132"/>
          <w:sz w:val="28"/>
          <w:szCs w:val="28"/>
        </w:rPr>
        <w:t>s</w:t>
      </w:r>
      <w:r>
        <w:rPr>
          <w:w w:val="110"/>
          <w:sz w:val="28"/>
          <w:szCs w:val="28"/>
        </w:rPr>
        <w:t>n</w:t>
      </w:r>
      <w:r>
        <w:rPr>
          <w:w w:val="132"/>
          <w:sz w:val="28"/>
          <w:szCs w:val="28"/>
        </w:rPr>
        <w:t>s</w:t>
      </w:r>
    </w:p>
    <w:p w:rsidR="00DF7E86" w:rsidRDefault="00FB3854">
      <w:pPr>
        <w:spacing w:before="3" w:line="320" w:lineRule="exact"/>
        <w:ind w:left="812"/>
        <w:rPr>
          <w:sz w:val="28"/>
          <w:szCs w:val="28"/>
        </w:rPr>
      </w:pPr>
      <w:r>
        <w:rPr>
          <w:position w:val="-1"/>
          <w:sz w:val="28"/>
          <w:szCs w:val="28"/>
        </w:rPr>
        <w:t>impo</w:t>
      </w:r>
      <w:r>
        <w:rPr>
          <w:spacing w:val="7"/>
          <w:position w:val="-1"/>
          <w:sz w:val="28"/>
          <w:szCs w:val="28"/>
        </w:rPr>
        <w:t>r</w:t>
      </w:r>
      <w:r>
        <w:rPr>
          <w:position w:val="-1"/>
          <w:sz w:val="28"/>
          <w:szCs w:val="28"/>
        </w:rPr>
        <w:t>t</w:t>
      </w:r>
      <w:r>
        <w:rPr>
          <w:spacing w:val="64"/>
          <w:position w:val="-1"/>
          <w:sz w:val="28"/>
          <w:szCs w:val="28"/>
        </w:rPr>
        <w:t xml:space="preserve"> </w:t>
      </w:r>
      <w:r>
        <w:rPr>
          <w:w w:val="112"/>
          <w:position w:val="-1"/>
          <w:sz w:val="28"/>
          <w:szCs w:val="28"/>
        </w:rPr>
        <w:t>p</w:t>
      </w:r>
      <w:r>
        <w:rPr>
          <w:w w:val="87"/>
          <w:position w:val="-1"/>
          <w:sz w:val="28"/>
          <w:szCs w:val="28"/>
        </w:rPr>
        <w:t>i</w:t>
      </w:r>
      <w:r>
        <w:rPr>
          <w:w w:val="118"/>
          <w:position w:val="-1"/>
          <w:sz w:val="28"/>
          <w:szCs w:val="28"/>
        </w:rPr>
        <w:t>c</w:t>
      </w:r>
      <w:r>
        <w:rPr>
          <w:w w:val="101"/>
          <w:position w:val="-1"/>
          <w:sz w:val="28"/>
          <w:szCs w:val="28"/>
        </w:rPr>
        <w:t>k</w:t>
      </w:r>
      <w:r>
        <w:rPr>
          <w:w w:val="87"/>
          <w:position w:val="-1"/>
          <w:sz w:val="28"/>
          <w:szCs w:val="28"/>
        </w:rPr>
        <w:t>l</w:t>
      </w:r>
      <w:r>
        <w:rPr>
          <w:w w:val="119"/>
          <w:position w:val="-1"/>
          <w:sz w:val="28"/>
          <w:szCs w:val="28"/>
        </w:rPr>
        <w:t>e</w:t>
      </w:r>
    </w:p>
    <w:p w:rsidR="00DF7E86" w:rsidRDefault="00DF7E86">
      <w:pPr>
        <w:spacing w:line="200" w:lineRule="exact"/>
      </w:pPr>
    </w:p>
    <w:p w:rsidR="00DF7E86" w:rsidRDefault="00DF7E86">
      <w:pPr>
        <w:spacing w:before="10" w:line="260" w:lineRule="exact"/>
        <w:rPr>
          <w:sz w:val="26"/>
          <w:szCs w:val="26"/>
        </w:rPr>
      </w:pPr>
    </w:p>
    <w:p w:rsidR="00DF7E86" w:rsidRDefault="00FB3854">
      <w:pPr>
        <w:spacing w:before="20"/>
        <w:ind w:left="743"/>
        <w:rPr>
          <w:sz w:val="28"/>
          <w:szCs w:val="28"/>
        </w:rPr>
      </w:pPr>
      <w:r>
        <w:rPr>
          <w:w w:val="122"/>
          <w:sz w:val="28"/>
          <w:szCs w:val="28"/>
        </w:rPr>
        <w:t>#</w:t>
      </w:r>
      <w:r>
        <w:rPr>
          <w:w w:val="92"/>
          <w:sz w:val="28"/>
          <w:szCs w:val="28"/>
        </w:rPr>
        <w:t>R</w:t>
      </w:r>
      <w:r>
        <w:rPr>
          <w:w w:val="119"/>
          <w:sz w:val="28"/>
          <w:szCs w:val="28"/>
        </w:rPr>
        <w:t>e</w:t>
      </w:r>
      <w:r>
        <w:rPr>
          <w:w w:val="122"/>
          <w:sz w:val="28"/>
          <w:szCs w:val="28"/>
        </w:rPr>
        <w:t>a</w:t>
      </w:r>
      <w:r>
        <w:rPr>
          <w:w w:val="112"/>
          <w:sz w:val="28"/>
          <w:szCs w:val="28"/>
        </w:rPr>
        <w:t>d</w:t>
      </w:r>
      <w:r>
        <w:rPr>
          <w:w w:val="87"/>
          <w:sz w:val="28"/>
          <w:szCs w:val="28"/>
        </w:rPr>
        <w:t>i</w:t>
      </w:r>
      <w:r>
        <w:rPr>
          <w:w w:val="110"/>
          <w:sz w:val="28"/>
          <w:szCs w:val="28"/>
        </w:rPr>
        <w:t>n</w:t>
      </w:r>
      <w:r>
        <w:rPr>
          <w:w w:val="112"/>
          <w:sz w:val="28"/>
          <w:szCs w:val="28"/>
        </w:rPr>
        <w:t>g</w:t>
      </w:r>
      <w:r>
        <w:rPr>
          <w:spacing w:val="-1"/>
          <w:sz w:val="28"/>
          <w:szCs w:val="28"/>
        </w:rPr>
        <w:t xml:space="preserve"> </w:t>
      </w:r>
      <w:r>
        <w:rPr>
          <w:sz w:val="28"/>
          <w:szCs w:val="28"/>
        </w:rPr>
        <w:t>the</w:t>
      </w:r>
      <w:r>
        <w:rPr>
          <w:spacing w:val="50"/>
          <w:sz w:val="28"/>
          <w:szCs w:val="28"/>
        </w:rPr>
        <w:t xml:space="preserve"> </w:t>
      </w:r>
      <w:r>
        <w:rPr>
          <w:w w:val="90"/>
          <w:sz w:val="28"/>
          <w:szCs w:val="28"/>
        </w:rPr>
        <w:t>D</w:t>
      </w:r>
      <w:r>
        <w:rPr>
          <w:w w:val="122"/>
          <w:sz w:val="28"/>
          <w:szCs w:val="28"/>
        </w:rPr>
        <w:t>a</w:t>
      </w:r>
      <w:r>
        <w:rPr>
          <w:w w:val="117"/>
          <w:sz w:val="28"/>
          <w:szCs w:val="28"/>
        </w:rPr>
        <w:t>t</w:t>
      </w:r>
      <w:r>
        <w:rPr>
          <w:w w:val="122"/>
          <w:sz w:val="28"/>
          <w:szCs w:val="28"/>
        </w:rPr>
        <w:t>a</w:t>
      </w:r>
      <w:r>
        <w:rPr>
          <w:w w:val="132"/>
          <w:sz w:val="28"/>
          <w:szCs w:val="28"/>
        </w:rPr>
        <w:t>s</w:t>
      </w:r>
      <w:r>
        <w:rPr>
          <w:w w:val="119"/>
          <w:sz w:val="28"/>
          <w:szCs w:val="28"/>
        </w:rPr>
        <w:t>e</w:t>
      </w:r>
      <w:r>
        <w:rPr>
          <w:w w:val="117"/>
          <w:sz w:val="28"/>
          <w:szCs w:val="28"/>
        </w:rPr>
        <w:t>t</w:t>
      </w:r>
    </w:p>
    <w:p w:rsidR="00DF7E86" w:rsidRDefault="00FB3854">
      <w:pPr>
        <w:spacing w:before="82" w:line="320" w:lineRule="exact"/>
        <w:ind w:left="743"/>
        <w:rPr>
          <w:sz w:val="28"/>
          <w:szCs w:val="28"/>
        </w:rPr>
      </w:pPr>
      <w:r>
        <w:rPr>
          <w:w w:val="112"/>
          <w:position w:val="-1"/>
          <w:sz w:val="28"/>
          <w:szCs w:val="28"/>
        </w:rPr>
        <w:t>d</w:t>
      </w:r>
      <w:r>
        <w:rPr>
          <w:w w:val="122"/>
          <w:position w:val="-1"/>
          <w:sz w:val="28"/>
          <w:szCs w:val="28"/>
        </w:rPr>
        <w:t>a</w:t>
      </w:r>
      <w:r>
        <w:rPr>
          <w:w w:val="117"/>
          <w:position w:val="-1"/>
          <w:sz w:val="28"/>
          <w:szCs w:val="28"/>
        </w:rPr>
        <w:t>t</w:t>
      </w:r>
      <w:r>
        <w:rPr>
          <w:w w:val="122"/>
          <w:position w:val="-1"/>
          <w:sz w:val="28"/>
          <w:szCs w:val="28"/>
        </w:rPr>
        <w:t>a</w:t>
      </w:r>
      <w:r>
        <w:rPr>
          <w:w w:val="97"/>
          <w:position w:val="-1"/>
          <w:sz w:val="28"/>
          <w:szCs w:val="28"/>
        </w:rPr>
        <w:t>=</w:t>
      </w:r>
      <w:r>
        <w:rPr>
          <w:w w:val="112"/>
          <w:position w:val="-1"/>
          <w:sz w:val="28"/>
          <w:szCs w:val="28"/>
        </w:rPr>
        <w:t>pd</w:t>
      </w:r>
      <w:r>
        <w:rPr>
          <w:w w:val="105"/>
          <w:position w:val="-1"/>
          <w:sz w:val="28"/>
          <w:szCs w:val="28"/>
        </w:rPr>
        <w:t>.</w:t>
      </w:r>
      <w:r>
        <w:rPr>
          <w:spacing w:val="-3"/>
          <w:w w:val="101"/>
          <w:position w:val="-1"/>
          <w:sz w:val="28"/>
          <w:szCs w:val="28"/>
        </w:rPr>
        <w:t>r</w:t>
      </w:r>
      <w:r>
        <w:rPr>
          <w:w w:val="119"/>
          <w:position w:val="-1"/>
          <w:sz w:val="28"/>
          <w:szCs w:val="28"/>
        </w:rPr>
        <w:t>e</w:t>
      </w:r>
      <w:r>
        <w:rPr>
          <w:w w:val="122"/>
          <w:position w:val="-1"/>
          <w:sz w:val="28"/>
          <w:szCs w:val="28"/>
        </w:rPr>
        <w:t>a</w:t>
      </w:r>
      <w:r>
        <w:rPr>
          <w:w w:val="112"/>
          <w:position w:val="-1"/>
          <w:sz w:val="28"/>
          <w:szCs w:val="28"/>
        </w:rPr>
        <w:t>d</w:t>
      </w:r>
      <w:r>
        <w:rPr>
          <w:w w:val="90"/>
          <w:position w:val="-1"/>
          <w:sz w:val="28"/>
          <w:szCs w:val="28"/>
        </w:rPr>
        <w:t>_</w:t>
      </w:r>
      <w:r>
        <w:rPr>
          <w:w w:val="118"/>
          <w:position w:val="-1"/>
          <w:sz w:val="28"/>
          <w:szCs w:val="28"/>
        </w:rPr>
        <w:t>c</w:t>
      </w:r>
      <w:r>
        <w:rPr>
          <w:w w:val="132"/>
          <w:position w:val="-1"/>
          <w:sz w:val="28"/>
          <w:szCs w:val="28"/>
        </w:rPr>
        <w:t>s</w:t>
      </w:r>
      <w:r>
        <w:rPr>
          <w:w w:val="96"/>
          <w:position w:val="-1"/>
          <w:sz w:val="28"/>
          <w:szCs w:val="28"/>
        </w:rPr>
        <w:t>v</w:t>
      </w:r>
      <w:r>
        <w:rPr>
          <w:w w:val="108"/>
          <w:position w:val="-1"/>
          <w:sz w:val="28"/>
          <w:szCs w:val="28"/>
        </w:rPr>
        <w:t>(p</w:t>
      </w:r>
      <w:r>
        <w:rPr>
          <w:w w:val="122"/>
          <w:position w:val="-1"/>
          <w:sz w:val="28"/>
          <w:szCs w:val="28"/>
        </w:rPr>
        <w:t>a</w:t>
      </w:r>
      <w:r>
        <w:rPr>
          <w:w w:val="117"/>
          <w:position w:val="-1"/>
          <w:sz w:val="28"/>
          <w:szCs w:val="28"/>
        </w:rPr>
        <w:t>t</w:t>
      </w:r>
      <w:r>
        <w:rPr>
          <w:w w:val="110"/>
          <w:position w:val="-1"/>
          <w:sz w:val="28"/>
          <w:szCs w:val="28"/>
        </w:rPr>
        <w:t>h</w:t>
      </w:r>
      <w:r>
        <w:rPr>
          <w:w w:val="104"/>
          <w:position w:val="-1"/>
          <w:sz w:val="28"/>
          <w:szCs w:val="28"/>
        </w:rPr>
        <w:t>)</w:t>
      </w:r>
    </w:p>
    <w:p w:rsidR="00DF7E86" w:rsidRDefault="00DF7E86">
      <w:pPr>
        <w:spacing w:line="200" w:lineRule="exact"/>
      </w:pPr>
    </w:p>
    <w:p w:rsidR="00DF7E86" w:rsidRDefault="00DF7E86">
      <w:pPr>
        <w:spacing w:before="10" w:line="260" w:lineRule="exact"/>
        <w:rPr>
          <w:sz w:val="26"/>
          <w:szCs w:val="26"/>
        </w:rPr>
      </w:pPr>
    </w:p>
    <w:p w:rsidR="00DF7E86" w:rsidRDefault="00FB3854">
      <w:pPr>
        <w:spacing w:before="20" w:line="301" w:lineRule="auto"/>
        <w:ind w:left="743" w:right="6172"/>
        <w:rPr>
          <w:sz w:val="28"/>
          <w:szCs w:val="28"/>
        </w:rPr>
      </w:pPr>
      <w:r>
        <w:rPr>
          <w:w w:val="122"/>
          <w:sz w:val="28"/>
          <w:szCs w:val="28"/>
        </w:rPr>
        <w:t>#</w:t>
      </w:r>
      <w:r>
        <w:rPr>
          <w:w w:val="93"/>
          <w:sz w:val="28"/>
          <w:szCs w:val="28"/>
        </w:rPr>
        <w:t>E</w:t>
      </w:r>
      <w:r>
        <w:rPr>
          <w:w w:val="99"/>
          <w:sz w:val="28"/>
          <w:szCs w:val="28"/>
        </w:rPr>
        <w:t>x</w:t>
      </w:r>
      <w:r>
        <w:rPr>
          <w:w w:val="112"/>
          <w:sz w:val="28"/>
          <w:szCs w:val="28"/>
        </w:rPr>
        <w:t>p</w:t>
      </w:r>
      <w:r>
        <w:rPr>
          <w:w w:val="87"/>
          <w:sz w:val="28"/>
          <w:szCs w:val="28"/>
        </w:rPr>
        <w:t>l</w:t>
      </w:r>
      <w:r>
        <w:rPr>
          <w:w w:val="113"/>
          <w:sz w:val="28"/>
          <w:szCs w:val="28"/>
        </w:rPr>
        <w:t>o</w:t>
      </w:r>
      <w:r>
        <w:rPr>
          <w:spacing w:val="-5"/>
          <w:w w:val="101"/>
          <w:sz w:val="28"/>
          <w:szCs w:val="28"/>
        </w:rPr>
        <w:t>r</w:t>
      </w:r>
      <w:r>
        <w:rPr>
          <w:w w:val="122"/>
          <w:sz w:val="28"/>
          <w:szCs w:val="28"/>
        </w:rPr>
        <w:t>a</w:t>
      </w:r>
      <w:r>
        <w:rPr>
          <w:spacing w:val="-3"/>
          <w:w w:val="117"/>
          <w:sz w:val="28"/>
          <w:szCs w:val="28"/>
        </w:rPr>
        <w:t>t</w:t>
      </w:r>
      <w:r>
        <w:rPr>
          <w:w w:val="113"/>
          <w:sz w:val="28"/>
          <w:szCs w:val="28"/>
        </w:rPr>
        <w:t>o</w:t>
      </w:r>
      <w:r>
        <w:rPr>
          <w:spacing w:val="2"/>
          <w:w w:val="101"/>
          <w:sz w:val="28"/>
          <w:szCs w:val="28"/>
        </w:rPr>
        <w:t>r</w:t>
      </w:r>
      <w:r>
        <w:rPr>
          <w:w w:val="94"/>
          <w:sz w:val="28"/>
          <w:szCs w:val="28"/>
        </w:rPr>
        <w:t>y</w:t>
      </w:r>
      <w:r>
        <w:rPr>
          <w:spacing w:val="-1"/>
          <w:sz w:val="28"/>
          <w:szCs w:val="28"/>
        </w:rPr>
        <w:t xml:space="preserve"> </w:t>
      </w:r>
      <w:r>
        <w:rPr>
          <w:sz w:val="28"/>
          <w:szCs w:val="28"/>
        </w:rPr>
        <w:t>Data</w:t>
      </w:r>
      <w:r>
        <w:rPr>
          <w:spacing w:val="47"/>
          <w:sz w:val="28"/>
          <w:szCs w:val="28"/>
        </w:rPr>
        <w:t xml:space="preserve"> </w:t>
      </w:r>
      <w:r>
        <w:rPr>
          <w:w w:val="90"/>
          <w:sz w:val="28"/>
          <w:szCs w:val="28"/>
        </w:rPr>
        <w:t>A</w:t>
      </w:r>
      <w:r>
        <w:rPr>
          <w:w w:val="110"/>
          <w:sz w:val="28"/>
          <w:szCs w:val="28"/>
        </w:rPr>
        <w:t>n</w:t>
      </w:r>
      <w:r>
        <w:rPr>
          <w:w w:val="122"/>
          <w:sz w:val="28"/>
          <w:szCs w:val="28"/>
        </w:rPr>
        <w:t>a</w:t>
      </w:r>
      <w:r>
        <w:rPr>
          <w:w w:val="87"/>
          <w:sz w:val="28"/>
          <w:szCs w:val="28"/>
        </w:rPr>
        <w:t>l</w:t>
      </w:r>
      <w:r>
        <w:rPr>
          <w:w w:val="94"/>
          <w:sz w:val="28"/>
          <w:szCs w:val="28"/>
        </w:rPr>
        <w:t>y</w:t>
      </w:r>
      <w:r>
        <w:rPr>
          <w:w w:val="132"/>
          <w:sz w:val="28"/>
          <w:szCs w:val="28"/>
        </w:rPr>
        <w:t>s</w:t>
      </w:r>
      <w:r>
        <w:rPr>
          <w:w w:val="87"/>
          <w:sz w:val="28"/>
          <w:szCs w:val="28"/>
        </w:rPr>
        <w:t>i</w:t>
      </w:r>
      <w:r>
        <w:rPr>
          <w:w w:val="132"/>
          <w:sz w:val="28"/>
          <w:szCs w:val="28"/>
        </w:rPr>
        <w:t xml:space="preserve">s </w:t>
      </w:r>
      <w:r>
        <w:rPr>
          <w:w w:val="112"/>
          <w:sz w:val="28"/>
          <w:szCs w:val="28"/>
        </w:rPr>
        <w:t>d</w:t>
      </w:r>
      <w:r>
        <w:rPr>
          <w:w w:val="122"/>
          <w:sz w:val="28"/>
          <w:szCs w:val="28"/>
        </w:rPr>
        <w:t>a</w:t>
      </w:r>
      <w:r>
        <w:rPr>
          <w:w w:val="117"/>
          <w:sz w:val="28"/>
          <w:szCs w:val="28"/>
        </w:rPr>
        <w:t>t</w:t>
      </w:r>
      <w:r>
        <w:rPr>
          <w:w w:val="122"/>
          <w:sz w:val="28"/>
          <w:szCs w:val="28"/>
        </w:rPr>
        <w:t>a</w:t>
      </w:r>
      <w:r>
        <w:rPr>
          <w:w w:val="105"/>
          <w:sz w:val="28"/>
          <w:szCs w:val="28"/>
        </w:rPr>
        <w:t>.</w:t>
      </w:r>
      <w:r>
        <w:rPr>
          <w:w w:val="110"/>
          <w:sz w:val="28"/>
          <w:szCs w:val="28"/>
        </w:rPr>
        <w:t>h</w:t>
      </w:r>
      <w:r>
        <w:rPr>
          <w:w w:val="119"/>
          <w:sz w:val="28"/>
          <w:szCs w:val="28"/>
        </w:rPr>
        <w:t>e</w:t>
      </w:r>
      <w:r>
        <w:rPr>
          <w:w w:val="122"/>
          <w:sz w:val="28"/>
          <w:szCs w:val="28"/>
        </w:rPr>
        <w:t>a</w:t>
      </w:r>
      <w:r>
        <w:rPr>
          <w:w w:val="112"/>
          <w:sz w:val="28"/>
          <w:szCs w:val="28"/>
        </w:rPr>
        <w:t>d</w:t>
      </w:r>
      <w:r>
        <w:rPr>
          <w:w w:val="103"/>
          <w:sz w:val="28"/>
          <w:szCs w:val="28"/>
        </w:rPr>
        <w:t>()</w:t>
      </w:r>
    </w:p>
    <w:p w:rsidR="00DF7E86" w:rsidRDefault="00FB3854">
      <w:pPr>
        <w:spacing w:before="3"/>
        <w:ind w:left="743"/>
        <w:rPr>
          <w:sz w:val="28"/>
          <w:szCs w:val="28"/>
        </w:rPr>
      </w:pPr>
      <w:r>
        <w:rPr>
          <w:w w:val="112"/>
          <w:sz w:val="28"/>
          <w:szCs w:val="28"/>
        </w:rPr>
        <w:t>d</w:t>
      </w:r>
      <w:r>
        <w:rPr>
          <w:w w:val="122"/>
          <w:sz w:val="28"/>
          <w:szCs w:val="28"/>
        </w:rPr>
        <w:t>a</w:t>
      </w:r>
      <w:r>
        <w:rPr>
          <w:w w:val="117"/>
          <w:sz w:val="28"/>
          <w:szCs w:val="28"/>
        </w:rPr>
        <w:t>t</w:t>
      </w:r>
      <w:r>
        <w:rPr>
          <w:w w:val="122"/>
          <w:sz w:val="28"/>
          <w:szCs w:val="28"/>
        </w:rPr>
        <w:t>a</w:t>
      </w:r>
      <w:r>
        <w:rPr>
          <w:w w:val="105"/>
          <w:sz w:val="28"/>
          <w:szCs w:val="28"/>
        </w:rPr>
        <w:t>.</w:t>
      </w:r>
      <w:r>
        <w:rPr>
          <w:w w:val="117"/>
          <w:sz w:val="28"/>
          <w:szCs w:val="28"/>
        </w:rPr>
        <w:t>t</w:t>
      </w:r>
      <w:r>
        <w:rPr>
          <w:w w:val="122"/>
          <w:sz w:val="28"/>
          <w:szCs w:val="28"/>
        </w:rPr>
        <w:t>a</w:t>
      </w:r>
      <w:r>
        <w:rPr>
          <w:w w:val="87"/>
          <w:sz w:val="28"/>
          <w:szCs w:val="28"/>
        </w:rPr>
        <w:t>il</w:t>
      </w:r>
      <w:r>
        <w:rPr>
          <w:w w:val="103"/>
          <w:sz w:val="28"/>
          <w:szCs w:val="28"/>
        </w:rPr>
        <w:t>()</w:t>
      </w:r>
    </w:p>
    <w:p w:rsidR="00DF7E86" w:rsidRDefault="00FB3854">
      <w:pPr>
        <w:spacing w:before="82"/>
        <w:ind w:left="743"/>
        <w:rPr>
          <w:sz w:val="28"/>
          <w:szCs w:val="28"/>
        </w:rPr>
      </w:pPr>
      <w:r>
        <w:rPr>
          <w:w w:val="112"/>
          <w:sz w:val="28"/>
          <w:szCs w:val="28"/>
        </w:rPr>
        <w:t>d</w:t>
      </w:r>
      <w:r>
        <w:rPr>
          <w:w w:val="122"/>
          <w:sz w:val="28"/>
          <w:szCs w:val="28"/>
        </w:rPr>
        <w:t>a</w:t>
      </w:r>
      <w:r>
        <w:rPr>
          <w:w w:val="117"/>
          <w:sz w:val="28"/>
          <w:szCs w:val="28"/>
        </w:rPr>
        <w:t>t</w:t>
      </w:r>
      <w:r>
        <w:rPr>
          <w:w w:val="122"/>
          <w:sz w:val="28"/>
          <w:szCs w:val="28"/>
        </w:rPr>
        <w:t>a</w:t>
      </w:r>
      <w:r>
        <w:rPr>
          <w:w w:val="105"/>
          <w:sz w:val="28"/>
          <w:szCs w:val="28"/>
        </w:rPr>
        <w:t>.</w:t>
      </w:r>
      <w:r>
        <w:rPr>
          <w:w w:val="87"/>
          <w:sz w:val="28"/>
          <w:szCs w:val="28"/>
        </w:rPr>
        <w:t>i</w:t>
      </w:r>
      <w:r>
        <w:rPr>
          <w:w w:val="110"/>
          <w:sz w:val="28"/>
          <w:szCs w:val="28"/>
        </w:rPr>
        <w:t>n</w:t>
      </w:r>
      <w:r>
        <w:rPr>
          <w:w w:val="104"/>
          <w:sz w:val="28"/>
          <w:szCs w:val="28"/>
        </w:rPr>
        <w:t>f</w:t>
      </w:r>
      <w:r>
        <w:rPr>
          <w:w w:val="113"/>
          <w:sz w:val="28"/>
          <w:szCs w:val="28"/>
        </w:rPr>
        <w:t>o</w:t>
      </w:r>
      <w:r>
        <w:rPr>
          <w:w w:val="103"/>
          <w:sz w:val="28"/>
          <w:szCs w:val="28"/>
        </w:rPr>
        <w:t>()</w:t>
      </w:r>
    </w:p>
    <w:p w:rsidR="00DF7E86" w:rsidRDefault="00FB3854">
      <w:pPr>
        <w:spacing w:before="82" w:line="320" w:lineRule="exact"/>
        <w:ind w:left="743"/>
        <w:rPr>
          <w:sz w:val="28"/>
          <w:szCs w:val="28"/>
        </w:rPr>
      </w:pPr>
      <w:r>
        <w:rPr>
          <w:w w:val="112"/>
          <w:position w:val="-1"/>
          <w:sz w:val="28"/>
          <w:szCs w:val="28"/>
        </w:rPr>
        <w:t>d</w:t>
      </w:r>
      <w:r>
        <w:rPr>
          <w:w w:val="122"/>
          <w:position w:val="-1"/>
          <w:sz w:val="28"/>
          <w:szCs w:val="28"/>
        </w:rPr>
        <w:t>a</w:t>
      </w:r>
      <w:r>
        <w:rPr>
          <w:w w:val="117"/>
          <w:position w:val="-1"/>
          <w:sz w:val="28"/>
          <w:szCs w:val="28"/>
        </w:rPr>
        <w:t>t</w:t>
      </w:r>
      <w:r>
        <w:rPr>
          <w:w w:val="122"/>
          <w:position w:val="-1"/>
          <w:sz w:val="28"/>
          <w:szCs w:val="28"/>
        </w:rPr>
        <w:t>a</w:t>
      </w:r>
      <w:r>
        <w:rPr>
          <w:w w:val="105"/>
          <w:position w:val="-1"/>
          <w:sz w:val="28"/>
          <w:szCs w:val="28"/>
        </w:rPr>
        <w:t>.</w:t>
      </w:r>
      <w:r>
        <w:rPr>
          <w:w w:val="112"/>
          <w:position w:val="-1"/>
          <w:sz w:val="28"/>
          <w:szCs w:val="28"/>
        </w:rPr>
        <w:t>d</w:t>
      </w:r>
      <w:r>
        <w:rPr>
          <w:w w:val="119"/>
          <w:position w:val="-1"/>
          <w:sz w:val="28"/>
          <w:szCs w:val="28"/>
        </w:rPr>
        <w:t>e</w:t>
      </w:r>
      <w:r>
        <w:rPr>
          <w:w w:val="132"/>
          <w:position w:val="-1"/>
          <w:sz w:val="28"/>
          <w:szCs w:val="28"/>
        </w:rPr>
        <w:t>s</w:t>
      </w:r>
      <w:r>
        <w:rPr>
          <w:w w:val="118"/>
          <w:position w:val="-1"/>
          <w:sz w:val="28"/>
          <w:szCs w:val="28"/>
        </w:rPr>
        <w:t>c</w:t>
      </w:r>
      <w:r>
        <w:rPr>
          <w:w w:val="101"/>
          <w:position w:val="-1"/>
          <w:sz w:val="28"/>
          <w:szCs w:val="28"/>
        </w:rPr>
        <w:t>r</w:t>
      </w:r>
      <w:r>
        <w:rPr>
          <w:w w:val="87"/>
          <w:position w:val="-1"/>
          <w:sz w:val="28"/>
          <w:szCs w:val="28"/>
        </w:rPr>
        <w:t>i</w:t>
      </w:r>
      <w:r>
        <w:rPr>
          <w:w w:val="112"/>
          <w:position w:val="-1"/>
          <w:sz w:val="28"/>
          <w:szCs w:val="28"/>
        </w:rPr>
        <w:t>b</w:t>
      </w:r>
      <w:r>
        <w:rPr>
          <w:w w:val="119"/>
          <w:position w:val="-1"/>
          <w:sz w:val="28"/>
          <w:szCs w:val="28"/>
        </w:rPr>
        <w:t>e</w:t>
      </w:r>
      <w:r>
        <w:rPr>
          <w:w w:val="103"/>
          <w:position w:val="-1"/>
          <w:sz w:val="28"/>
          <w:szCs w:val="28"/>
        </w:rPr>
        <w:t>()</w:t>
      </w:r>
    </w:p>
    <w:p w:rsidR="00DF7E86" w:rsidRDefault="00DF7E86">
      <w:pPr>
        <w:spacing w:line="200" w:lineRule="exact"/>
      </w:pPr>
    </w:p>
    <w:p w:rsidR="00DF7E86" w:rsidRDefault="00DF7E86">
      <w:pPr>
        <w:spacing w:before="10" w:line="260" w:lineRule="exact"/>
        <w:rPr>
          <w:sz w:val="26"/>
          <w:szCs w:val="26"/>
        </w:rPr>
      </w:pPr>
    </w:p>
    <w:p w:rsidR="00DF7E86" w:rsidRDefault="00FB3854">
      <w:pPr>
        <w:spacing w:before="20" w:line="301" w:lineRule="auto"/>
        <w:ind w:left="812" w:right="3034" w:hanging="69"/>
        <w:rPr>
          <w:sz w:val="28"/>
          <w:szCs w:val="28"/>
        </w:rPr>
      </w:pPr>
      <w:r>
        <w:rPr>
          <w:w w:val="122"/>
          <w:sz w:val="28"/>
          <w:szCs w:val="28"/>
        </w:rPr>
        <w:t>#</w:t>
      </w:r>
      <w:r>
        <w:rPr>
          <w:w w:val="97"/>
          <w:sz w:val="28"/>
          <w:szCs w:val="28"/>
        </w:rPr>
        <w:t>C</w:t>
      </w:r>
      <w:r>
        <w:rPr>
          <w:w w:val="110"/>
          <w:sz w:val="28"/>
          <w:szCs w:val="28"/>
        </w:rPr>
        <w:t>h</w:t>
      </w:r>
      <w:r>
        <w:rPr>
          <w:w w:val="119"/>
          <w:sz w:val="28"/>
          <w:szCs w:val="28"/>
        </w:rPr>
        <w:t>e</w:t>
      </w:r>
      <w:r>
        <w:rPr>
          <w:w w:val="118"/>
          <w:sz w:val="28"/>
          <w:szCs w:val="28"/>
        </w:rPr>
        <w:t>c</w:t>
      </w:r>
      <w:r>
        <w:rPr>
          <w:w w:val="101"/>
          <w:sz w:val="28"/>
          <w:szCs w:val="28"/>
        </w:rPr>
        <w:t>k</w:t>
      </w:r>
      <w:r>
        <w:rPr>
          <w:w w:val="87"/>
          <w:sz w:val="28"/>
          <w:szCs w:val="28"/>
        </w:rPr>
        <w:t>i</w:t>
      </w:r>
      <w:r>
        <w:rPr>
          <w:w w:val="110"/>
          <w:sz w:val="28"/>
          <w:szCs w:val="28"/>
        </w:rPr>
        <w:t>n</w:t>
      </w:r>
      <w:r>
        <w:rPr>
          <w:w w:val="112"/>
          <w:sz w:val="28"/>
          <w:szCs w:val="28"/>
        </w:rPr>
        <w:t>g</w:t>
      </w:r>
      <w:r>
        <w:rPr>
          <w:spacing w:val="-1"/>
          <w:sz w:val="28"/>
          <w:szCs w:val="28"/>
        </w:rPr>
        <w:t xml:space="preserve"> </w:t>
      </w:r>
      <w:r>
        <w:rPr>
          <w:spacing w:val="-3"/>
          <w:sz w:val="28"/>
          <w:szCs w:val="28"/>
        </w:rPr>
        <w:t>F</w:t>
      </w:r>
      <w:r>
        <w:rPr>
          <w:sz w:val="28"/>
          <w:szCs w:val="28"/>
        </w:rPr>
        <w:t>or</w:t>
      </w:r>
      <w:r>
        <w:rPr>
          <w:spacing w:val="17"/>
          <w:sz w:val="28"/>
          <w:szCs w:val="28"/>
        </w:rPr>
        <w:t xml:space="preserve"> </w:t>
      </w:r>
      <w:r>
        <w:rPr>
          <w:sz w:val="28"/>
          <w:szCs w:val="28"/>
        </w:rPr>
        <w:t>Null</w:t>
      </w:r>
      <w:r>
        <w:rPr>
          <w:spacing w:val="-11"/>
          <w:sz w:val="28"/>
          <w:szCs w:val="28"/>
        </w:rPr>
        <w:t xml:space="preserve"> </w:t>
      </w:r>
      <w:r>
        <w:rPr>
          <w:spacing w:val="-6"/>
          <w:w w:val="88"/>
          <w:sz w:val="28"/>
          <w:szCs w:val="28"/>
        </w:rPr>
        <w:t>V</w:t>
      </w:r>
      <w:r>
        <w:rPr>
          <w:w w:val="122"/>
          <w:sz w:val="28"/>
          <w:szCs w:val="28"/>
        </w:rPr>
        <w:t>a</w:t>
      </w:r>
      <w:r>
        <w:rPr>
          <w:w w:val="87"/>
          <w:sz w:val="28"/>
          <w:szCs w:val="28"/>
        </w:rPr>
        <w:t>l</w:t>
      </w:r>
      <w:r>
        <w:rPr>
          <w:w w:val="110"/>
          <w:sz w:val="28"/>
          <w:szCs w:val="28"/>
        </w:rPr>
        <w:t>u</w:t>
      </w:r>
      <w:r>
        <w:rPr>
          <w:w w:val="119"/>
          <w:sz w:val="28"/>
          <w:szCs w:val="28"/>
        </w:rPr>
        <w:t>e</w:t>
      </w:r>
      <w:r>
        <w:rPr>
          <w:w w:val="132"/>
          <w:sz w:val="28"/>
          <w:szCs w:val="28"/>
        </w:rPr>
        <w:t>s</w:t>
      </w:r>
      <w:r>
        <w:rPr>
          <w:spacing w:val="-1"/>
          <w:sz w:val="28"/>
          <w:szCs w:val="28"/>
        </w:rPr>
        <w:t xml:space="preserve"> </w:t>
      </w:r>
      <w:r>
        <w:rPr>
          <w:sz w:val="28"/>
          <w:szCs w:val="28"/>
        </w:rPr>
        <w:t>And</w:t>
      </w:r>
      <w:r>
        <w:rPr>
          <w:spacing w:val="10"/>
          <w:sz w:val="28"/>
          <w:szCs w:val="28"/>
        </w:rPr>
        <w:t xml:space="preserve"> </w:t>
      </w:r>
      <w:r>
        <w:rPr>
          <w:sz w:val="28"/>
          <w:szCs w:val="28"/>
        </w:rPr>
        <w:t>Handling</w:t>
      </w:r>
      <w:r>
        <w:rPr>
          <w:spacing w:val="64"/>
          <w:sz w:val="28"/>
          <w:szCs w:val="28"/>
        </w:rPr>
        <w:t xml:space="preserve"> </w:t>
      </w:r>
      <w:r>
        <w:rPr>
          <w:sz w:val="28"/>
          <w:szCs w:val="28"/>
        </w:rPr>
        <w:t>Null</w:t>
      </w:r>
      <w:r>
        <w:rPr>
          <w:spacing w:val="-11"/>
          <w:sz w:val="28"/>
          <w:szCs w:val="28"/>
        </w:rPr>
        <w:t xml:space="preserve"> </w:t>
      </w:r>
      <w:r>
        <w:rPr>
          <w:spacing w:val="-6"/>
          <w:w w:val="88"/>
          <w:sz w:val="28"/>
          <w:szCs w:val="28"/>
        </w:rPr>
        <w:t>V</w:t>
      </w:r>
      <w:r>
        <w:rPr>
          <w:w w:val="122"/>
          <w:sz w:val="28"/>
          <w:szCs w:val="28"/>
        </w:rPr>
        <w:t>a</w:t>
      </w:r>
      <w:r>
        <w:rPr>
          <w:w w:val="87"/>
          <w:sz w:val="28"/>
          <w:szCs w:val="28"/>
        </w:rPr>
        <w:t>l</w:t>
      </w:r>
      <w:r>
        <w:rPr>
          <w:w w:val="110"/>
          <w:sz w:val="28"/>
          <w:szCs w:val="28"/>
        </w:rPr>
        <w:t>u</w:t>
      </w:r>
      <w:r>
        <w:rPr>
          <w:w w:val="119"/>
          <w:sz w:val="28"/>
          <w:szCs w:val="28"/>
        </w:rPr>
        <w:t>e</w:t>
      </w:r>
      <w:r>
        <w:rPr>
          <w:w w:val="132"/>
          <w:sz w:val="28"/>
          <w:szCs w:val="28"/>
        </w:rPr>
        <w:t xml:space="preserve">s </w:t>
      </w:r>
      <w:r>
        <w:rPr>
          <w:w w:val="112"/>
          <w:sz w:val="28"/>
          <w:szCs w:val="28"/>
        </w:rPr>
        <w:t>d</w:t>
      </w:r>
      <w:r>
        <w:rPr>
          <w:w w:val="122"/>
          <w:sz w:val="28"/>
          <w:szCs w:val="28"/>
        </w:rPr>
        <w:t>a</w:t>
      </w:r>
      <w:r>
        <w:rPr>
          <w:w w:val="117"/>
          <w:sz w:val="28"/>
          <w:szCs w:val="28"/>
        </w:rPr>
        <w:t>t</w:t>
      </w:r>
      <w:r>
        <w:rPr>
          <w:w w:val="122"/>
          <w:sz w:val="28"/>
          <w:szCs w:val="28"/>
        </w:rPr>
        <w:t>a</w:t>
      </w:r>
      <w:r>
        <w:rPr>
          <w:w w:val="105"/>
          <w:sz w:val="28"/>
          <w:szCs w:val="28"/>
        </w:rPr>
        <w:t>.</w:t>
      </w:r>
      <w:r>
        <w:rPr>
          <w:w w:val="87"/>
          <w:sz w:val="28"/>
          <w:szCs w:val="28"/>
        </w:rPr>
        <w:t>i</w:t>
      </w:r>
      <w:r>
        <w:rPr>
          <w:w w:val="132"/>
          <w:sz w:val="28"/>
          <w:szCs w:val="28"/>
        </w:rPr>
        <w:t>s</w:t>
      </w:r>
      <w:r>
        <w:rPr>
          <w:w w:val="110"/>
          <w:sz w:val="28"/>
          <w:szCs w:val="28"/>
        </w:rPr>
        <w:t>nu</w:t>
      </w:r>
      <w:r>
        <w:rPr>
          <w:w w:val="87"/>
          <w:sz w:val="28"/>
          <w:szCs w:val="28"/>
        </w:rPr>
        <w:t>ll</w:t>
      </w:r>
      <w:r>
        <w:rPr>
          <w:w w:val="103"/>
          <w:sz w:val="28"/>
          <w:szCs w:val="28"/>
        </w:rPr>
        <w:t>()</w:t>
      </w:r>
      <w:r>
        <w:rPr>
          <w:w w:val="105"/>
          <w:sz w:val="28"/>
          <w:szCs w:val="28"/>
        </w:rPr>
        <w:t>.</w:t>
      </w:r>
      <w:r>
        <w:rPr>
          <w:w w:val="122"/>
          <w:sz w:val="28"/>
          <w:szCs w:val="28"/>
        </w:rPr>
        <w:t>a</w:t>
      </w:r>
      <w:r>
        <w:rPr>
          <w:w w:val="110"/>
          <w:sz w:val="28"/>
          <w:szCs w:val="28"/>
        </w:rPr>
        <w:t>n</w:t>
      </w:r>
      <w:r>
        <w:rPr>
          <w:w w:val="94"/>
          <w:sz w:val="28"/>
          <w:szCs w:val="28"/>
        </w:rPr>
        <w:t>y</w:t>
      </w:r>
      <w:r>
        <w:rPr>
          <w:w w:val="103"/>
          <w:sz w:val="28"/>
          <w:szCs w:val="28"/>
        </w:rPr>
        <w:t>()</w:t>
      </w:r>
    </w:p>
    <w:p w:rsidR="00DF7E86" w:rsidRDefault="00FB3854">
      <w:pPr>
        <w:spacing w:before="3"/>
        <w:ind w:left="812"/>
        <w:rPr>
          <w:sz w:val="28"/>
          <w:szCs w:val="28"/>
        </w:rPr>
      </w:pPr>
      <w:r>
        <w:rPr>
          <w:w w:val="112"/>
          <w:sz w:val="28"/>
          <w:szCs w:val="28"/>
        </w:rPr>
        <w:t>d</w:t>
      </w:r>
      <w:r>
        <w:rPr>
          <w:w w:val="122"/>
          <w:sz w:val="28"/>
          <w:szCs w:val="28"/>
        </w:rPr>
        <w:t>a</w:t>
      </w:r>
      <w:r>
        <w:rPr>
          <w:w w:val="117"/>
          <w:sz w:val="28"/>
          <w:szCs w:val="28"/>
        </w:rPr>
        <w:t>t</w:t>
      </w:r>
      <w:r>
        <w:rPr>
          <w:w w:val="122"/>
          <w:sz w:val="28"/>
          <w:szCs w:val="28"/>
        </w:rPr>
        <w:t>a</w:t>
      </w:r>
      <w:r>
        <w:rPr>
          <w:w w:val="105"/>
          <w:sz w:val="28"/>
          <w:szCs w:val="28"/>
        </w:rPr>
        <w:t>.</w:t>
      </w:r>
      <w:r>
        <w:rPr>
          <w:w w:val="87"/>
          <w:sz w:val="28"/>
          <w:szCs w:val="28"/>
        </w:rPr>
        <w:t>i</w:t>
      </w:r>
      <w:r>
        <w:rPr>
          <w:w w:val="132"/>
          <w:sz w:val="28"/>
          <w:szCs w:val="28"/>
        </w:rPr>
        <w:t>s</w:t>
      </w:r>
      <w:r>
        <w:rPr>
          <w:w w:val="110"/>
          <w:sz w:val="28"/>
          <w:szCs w:val="28"/>
        </w:rPr>
        <w:t>nu</w:t>
      </w:r>
      <w:r>
        <w:rPr>
          <w:w w:val="87"/>
          <w:sz w:val="28"/>
          <w:szCs w:val="28"/>
        </w:rPr>
        <w:t>ll</w:t>
      </w:r>
      <w:r>
        <w:rPr>
          <w:w w:val="103"/>
          <w:sz w:val="28"/>
          <w:szCs w:val="28"/>
        </w:rPr>
        <w:t>()</w:t>
      </w:r>
      <w:r>
        <w:rPr>
          <w:w w:val="105"/>
          <w:sz w:val="28"/>
          <w:szCs w:val="28"/>
        </w:rPr>
        <w:t>.</w:t>
      </w:r>
      <w:r>
        <w:rPr>
          <w:w w:val="132"/>
          <w:sz w:val="28"/>
          <w:szCs w:val="28"/>
        </w:rPr>
        <w:t>s</w:t>
      </w:r>
      <w:r>
        <w:rPr>
          <w:w w:val="110"/>
          <w:sz w:val="28"/>
          <w:szCs w:val="28"/>
        </w:rPr>
        <w:t>u</w:t>
      </w:r>
      <w:r>
        <w:rPr>
          <w:w w:val="112"/>
          <w:sz w:val="28"/>
          <w:szCs w:val="28"/>
        </w:rPr>
        <w:t>m</w:t>
      </w:r>
      <w:r>
        <w:rPr>
          <w:w w:val="103"/>
          <w:sz w:val="28"/>
          <w:szCs w:val="28"/>
        </w:rPr>
        <w:t>()</w:t>
      </w:r>
    </w:p>
    <w:p w:rsidR="00DF7E86" w:rsidRDefault="00FB3854">
      <w:pPr>
        <w:spacing w:before="82"/>
        <w:ind w:left="120"/>
        <w:rPr>
          <w:sz w:val="28"/>
          <w:szCs w:val="28"/>
        </w:rPr>
      </w:pPr>
      <w:r>
        <w:rPr>
          <w:w w:val="112"/>
          <w:sz w:val="28"/>
          <w:szCs w:val="28"/>
        </w:rPr>
        <w:t>d</w:t>
      </w:r>
      <w:r>
        <w:rPr>
          <w:w w:val="122"/>
          <w:sz w:val="28"/>
          <w:szCs w:val="28"/>
        </w:rPr>
        <w:t>a</w:t>
      </w:r>
      <w:r>
        <w:rPr>
          <w:w w:val="117"/>
          <w:sz w:val="28"/>
          <w:szCs w:val="28"/>
        </w:rPr>
        <w:t>t</w:t>
      </w:r>
      <w:r>
        <w:rPr>
          <w:w w:val="122"/>
          <w:sz w:val="28"/>
          <w:szCs w:val="28"/>
        </w:rPr>
        <w:t>a</w:t>
      </w:r>
      <w:r>
        <w:rPr>
          <w:w w:val="79"/>
          <w:sz w:val="28"/>
          <w:szCs w:val="28"/>
        </w:rPr>
        <w:t>[</w:t>
      </w:r>
      <w:r>
        <w:rPr>
          <w:spacing w:val="-16"/>
          <w:w w:val="96"/>
          <w:sz w:val="28"/>
          <w:szCs w:val="28"/>
        </w:rPr>
        <w:t>'</w:t>
      </w:r>
      <w:r>
        <w:rPr>
          <w:w w:val="90"/>
          <w:sz w:val="28"/>
          <w:szCs w:val="28"/>
        </w:rPr>
        <w:t>A</w:t>
      </w:r>
      <w:r>
        <w:rPr>
          <w:w w:val="87"/>
          <w:sz w:val="28"/>
          <w:szCs w:val="28"/>
        </w:rPr>
        <w:t>l</w:t>
      </w:r>
      <w:r>
        <w:rPr>
          <w:w w:val="112"/>
          <w:sz w:val="28"/>
          <w:szCs w:val="28"/>
        </w:rPr>
        <w:t>b</w:t>
      </w:r>
      <w:r>
        <w:rPr>
          <w:w w:val="110"/>
          <w:sz w:val="28"/>
          <w:szCs w:val="28"/>
        </w:rPr>
        <w:t>u</w:t>
      </w:r>
      <w:r>
        <w:rPr>
          <w:w w:val="112"/>
          <w:sz w:val="28"/>
          <w:szCs w:val="28"/>
        </w:rPr>
        <w:t>m</w:t>
      </w:r>
      <w:r>
        <w:rPr>
          <w:w w:val="87"/>
          <w:sz w:val="28"/>
          <w:szCs w:val="28"/>
        </w:rPr>
        <w:t>i</w:t>
      </w:r>
      <w:r>
        <w:rPr>
          <w:w w:val="110"/>
          <w:sz w:val="28"/>
          <w:szCs w:val="28"/>
        </w:rPr>
        <w:t>n</w:t>
      </w:r>
      <w:r>
        <w:rPr>
          <w:w w:val="90"/>
          <w:sz w:val="28"/>
          <w:szCs w:val="28"/>
        </w:rPr>
        <w:t>_</w:t>
      </w:r>
      <w:r>
        <w:rPr>
          <w:w w:val="122"/>
          <w:sz w:val="28"/>
          <w:szCs w:val="28"/>
        </w:rPr>
        <w:t>a</w:t>
      </w:r>
      <w:r>
        <w:rPr>
          <w:w w:val="110"/>
          <w:sz w:val="28"/>
          <w:szCs w:val="28"/>
        </w:rPr>
        <w:t>n</w:t>
      </w:r>
      <w:r>
        <w:rPr>
          <w:w w:val="112"/>
          <w:sz w:val="28"/>
          <w:szCs w:val="28"/>
        </w:rPr>
        <w:t>d</w:t>
      </w:r>
      <w:r>
        <w:rPr>
          <w:w w:val="90"/>
          <w:sz w:val="28"/>
          <w:szCs w:val="28"/>
        </w:rPr>
        <w:t>_</w:t>
      </w:r>
      <w:r>
        <w:rPr>
          <w:w w:val="94"/>
          <w:sz w:val="28"/>
          <w:szCs w:val="28"/>
        </w:rPr>
        <w:t>G</w:t>
      </w:r>
      <w:r>
        <w:rPr>
          <w:w w:val="87"/>
          <w:sz w:val="28"/>
          <w:szCs w:val="28"/>
        </w:rPr>
        <w:t>l</w:t>
      </w:r>
      <w:r>
        <w:rPr>
          <w:w w:val="113"/>
          <w:sz w:val="28"/>
          <w:szCs w:val="28"/>
        </w:rPr>
        <w:t>o</w:t>
      </w:r>
      <w:r>
        <w:rPr>
          <w:w w:val="112"/>
          <w:sz w:val="28"/>
          <w:szCs w:val="28"/>
        </w:rPr>
        <w:t>b</w:t>
      </w:r>
      <w:r>
        <w:rPr>
          <w:w w:val="110"/>
          <w:sz w:val="28"/>
          <w:szCs w:val="28"/>
        </w:rPr>
        <w:t>u</w:t>
      </w:r>
      <w:r>
        <w:rPr>
          <w:w w:val="87"/>
          <w:sz w:val="28"/>
          <w:szCs w:val="28"/>
        </w:rPr>
        <w:t>li</w:t>
      </w:r>
      <w:r>
        <w:rPr>
          <w:w w:val="110"/>
          <w:sz w:val="28"/>
          <w:szCs w:val="28"/>
        </w:rPr>
        <w:t>n</w:t>
      </w:r>
      <w:r>
        <w:rPr>
          <w:w w:val="90"/>
          <w:sz w:val="28"/>
          <w:szCs w:val="28"/>
        </w:rPr>
        <w:t>_</w:t>
      </w:r>
      <w:r>
        <w:rPr>
          <w:w w:val="92"/>
          <w:sz w:val="28"/>
          <w:szCs w:val="28"/>
        </w:rPr>
        <w:t>R</w:t>
      </w:r>
      <w:r>
        <w:rPr>
          <w:w w:val="122"/>
          <w:sz w:val="28"/>
          <w:szCs w:val="28"/>
        </w:rPr>
        <w:t>a</w:t>
      </w:r>
      <w:r>
        <w:rPr>
          <w:w w:val="117"/>
          <w:sz w:val="28"/>
          <w:szCs w:val="28"/>
        </w:rPr>
        <w:t>t</w:t>
      </w:r>
      <w:r>
        <w:rPr>
          <w:w w:val="87"/>
          <w:sz w:val="28"/>
          <w:szCs w:val="28"/>
        </w:rPr>
        <w:t>i</w:t>
      </w:r>
      <w:r>
        <w:rPr>
          <w:spacing w:val="-19"/>
          <w:w w:val="113"/>
          <w:sz w:val="28"/>
          <w:szCs w:val="28"/>
        </w:rPr>
        <w:t>o</w:t>
      </w:r>
      <w:r>
        <w:rPr>
          <w:w w:val="96"/>
          <w:sz w:val="28"/>
          <w:szCs w:val="28"/>
        </w:rPr>
        <w:t>'</w:t>
      </w:r>
      <w:r>
        <w:rPr>
          <w:w w:val="79"/>
          <w:sz w:val="28"/>
          <w:szCs w:val="28"/>
        </w:rPr>
        <w:t>]</w:t>
      </w:r>
      <w:r>
        <w:rPr>
          <w:w w:val="97"/>
          <w:sz w:val="28"/>
          <w:szCs w:val="28"/>
        </w:rPr>
        <w:t>=</w:t>
      </w:r>
      <w:r>
        <w:rPr>
          <w:w w:val="112"/>
          <w:sz w:val="28"/>
          <w:szCs w:val="28"/>
        </w:rPr>
        <w:t>d</w:t>
      </w:r>
      <w:r>
        <w:rPr>
          <w:w w:val="122"/>
          <w:sz w:val="28"/>
          <w:szCs w:val="28"/>
        </w:rPr>
        <w:t>a</w:t>
      </w:r>
      <w:r>
        <w:rPr>
          <w:w w:val="117"/>
          <w:sz w:val="28"/>
          <w:szCs w:val="28"/>
        </w:rPr>
        <w:t>t</w:t>
      </w:r>
      <w:r>
        <w:rPr>
          <w:w w:val="122"/>
          <w:sz w:val="28"/>
          <w:szCs w:val="28"/>
        </w:rPr>
        <w:t>a</w:t>
      </w:r>
      <w:r>
        <w:rPr>
          <w:w w:val="105"/>
          <w:sz w:val="28"/>
          <w:szCs w:val="28"/>
        </w:rPr>
        <w:t>.</w:t>
      </w:r>
      <w:r>
        <w:rPr>
          <w:w w:val="99"/>
          <w:sz w:val="28"/>
          <w:szCs w:val="28"/>
        </w:rPr>
        <w:t>ﬁ</w:t>
      </w:r>
      <w:r>
        <w:rPr>
          <w:w w:val="87"/>
          <w:sz w:val="28"/>
          <w:szCs w:val="28"/>
        </w:rPr>
        <w:t>ll</w:t>
      </w:r>
      <w:r>
        <w:rPr>
          <w:w w:val="110"/>
          <w:sz w:val="28"/>
          <w:szCs w:val="28"/>
        </w:rPr>
        <w:t>n</w:t>
      </w:r>
      <w:r>
        <w:rPr>
          <w:w w:val="122"/>
          <w:sz w:val="28"/>
          <w:szCs w:val="28"/>
        </w:rPr>
        <w:t>a</w:t>
      </w:r>
      <w:r>
        <w:rPr>
          <w:w w:val="108"/>
          <w:sz w:val="28"/>
          <w:szCs w:val="28"/>
        </w:rPr>
        <w:t>(d</w:t>
      </w:r>
      <w:r>
        <w:rPr>
          <w:w w:val="122"/>
          <w:sz w:val="28"/>
          <w:szCs w:val="28"/>
        </w:rPr>
        <w:t>a</w:t>
      </w:r>
      <w:r>
        <w:rPr>
          <w:w w:val="117"/>
          <w:sz w:val="28"/>
          <w:szCs w:val="28"/>
        </w:rPr>
        <w:t>t</w:t>
      </w:r>
      <w:r>
        <w:rPr>
          <w:w w:val="122"/>
          <w:sz w:val="28"/>
          <w:szCs w:val="28"/>
        </w:rPr>
        <w:t>a</w:t>
      </w:r>
      <w:r>
        <w:rPr>
          <w:w w:val="79"/>
          <w:sz w:val="28"/>
          <w:szCs w:val="28"/>
        </w:rPr>
        <w:t>[</w:t>
      </w:r>
      <w:r>
        <w:rPr>
          <w:spacing w:val="-16"/>
          <w:w w:val="96"/>
          <w:sz w:val="28"/>
          <w:szCs w:val="28"/>
        </w:rPr>
        <w:t>'</w:t>
      </w:r>
      <w:r>
        <w:rPr>
          <w:w w:val="90"/>
          <w:sz w:val="28"/>
          <w:szCs w:val="28"/>
        </w:rPr>
        <w:t>A</w:t>
      </w:r>
      <w:r>
        <w:rPr>
          <w:w w:val="87"/>
          <w:sz w:val="28"/>
          <w:szCs w:val="28"/>
        </w:rPr>
        <w:t>l</w:t>
      </w:r>
      <w:r>
        <w:rPr>
          <w:w w:val="112"/>
          <w:sz w:val="28"/>
          <w:szCs w:val="28"/>
        </w:rPr>
        <w:t>b</w:t>
      </w:r>
      <w:r>
        <w:rPr>
          <w:w w:val="110"/>
          <w:sz w:val="28"/>
          <w:szCs w:val="28"/>
        </w:rPr>
        <w:t>u</w:t>
      </w:r>
      <w:r>
        <w:rPr>
          <w:w w:val="112"/>
          <w:sz w:val="28"/>
          <w:szCs w:val="28"/>
        </w:rPr>
        <w:t>m</w:t>
      </w:r>
      <w:r>
        <w:rPr>
          <w:w w:val="87"/>
          <w:sz w:val="28"/>
          <w:szCs w:val="28"/>
        </w:rPr>
        <w:t>i</w:t>
      </w:r>
      <w:r>
        <w:rPr>
          <w:w w:val="110"/>
          <w:sz w:val="28"/>
          <w:szCs w:val="28"/>
        </w:rPr>
        <w:t>n</w:t>
      </w:r>
      <w:r>
        <w:rPr>
          <w:w w:val="90"/>
          <w:sz w:val="28"/>
          <w:szCs w:val="28"/>
        </w:rPr>
        <w:t>_</w:t>
      </w:r>
      <w:r>
        <w:rPr>
          <w:w w:val="122"/>
          <w:sz w:val="28"/>
          <w:szCs w:val="28"/>
        </w:rPr>
        <w:t>a</w:t>
      </w:r>
      <w:r>
        <w:rPr>
          <w:w w:val="110"/>
          <w:sz w:val="28"/>
          <w:szCs w:val="28"/>
        </w:rPr>
        <w:t>n</w:t>
      </w:r>
      <w:r>
        <w:rPr>
          <w:w w:val="112"/>
          <w:sz w:val="28"/>
          <w:szCs w:val="28"/>
        </w:rPr>
        <w:t>d</w:t>
      </w:r>
      <w:r>
        <w:rPr>
          <w:w w:val="90"/>
          <w:sz w:val="28"/>
          <w:szCs w:val="28"/>
        </w:rPr>
        <w:t>_</w:t>
      </w:r>
      <w:r>
        <w:rPr>
          <w:w w:val="94"/>
          <w:sz w:val="28"/>
          <w:szCs w:val="28"/>
        </w:rPr>
        <w:t>G</w:t>
      </w:r>
      <w:r>
        <w:rPr>
          <w:w w:val="87"/>
          <w:sz w:val="28"/>
          <w:szCs w:val="28"/>
        </w:rPr>
        <w:t>l</w:t>
      </w:r>
      <w:r>
        <w:rPr>
          <w:w w:val="113"/>
          <w:sz w:val="28"/>
          <w:szCs w:val="28"/>
        </w:rPr>
        <w:t>o</w:t>
      </w:r>
      <w:r>
        <w:rPr>
          <w:w w:val="112"/>
          <w:sz w:val="28"/>
          <w:szCs w:val="28"/>
        </w:rPr>
        <w:t>b</w:t>
      </w:r>
      <w:r>
        <w:rPr>
          <w:w w:val="110"/>
          <w:sz w:val="28"/>
          <w:szCs w:val="28"/>
        </w:rPr>
        <w:t>u</w:t>
      </w:r>
      <w:r>
        <w:rPr>
          <w:w w:val="87"/>
          <w:sz w:val="28"/>
          <w:szCs w:val="28"/>
        </w:rPr>
        <w:t>li</w:t>
      </w:r>
      <w:r>
        <w:rPr>
          <w:w w:val="110"/>
          <w:sz w:val="28"/>
          <w:szCs w:val="28"/>
        </w:rPr>
        <w:t>n</w:t>
      </w:r>
      <w:r>
        <w:rPr>
          <w:w w:val="90"/>
          <w:sz w:val="28"/>
          <w:szCs w:val="28"/>
        </w:rPr>
        <w:t>_</w:t>
      </w:r>
      <w:r>
        <w:rPr>
          <w:w w:val="92"/>
          <w:sz w:val="28"/>
          <w:szCs w:val="28"/>
        </w:rPr>
        <w:t>R</w:t>
      </w:r>
      <w:r>
        <w:rPr>
          <w:w w:val="122"/>
          <w:sz w:val="28"/>
          <w:szCs w:val="28"/>
        </w:rPr>
        <w:t>a</w:t>
      </w:r>
      <w:r>
        <w:rPr>
          <w:w w:val="117"/>
          <w:sz w:val="28"/>
          <w:szCs w:val="28"/>
        </w:rPr>
        <w:t>t</w:t>
      </w:r>
      <w:r>
        <w:rPr>
          <w:w w:val="87"/>
          <w:sz w:val="28"/>
          <w:szCs w:val="28"/>
        </w:rPr>
        <w:t>i</w:t>
      </w:r>
      <w:r>
        <w:rPr>
          <w:spacing w:val="-19"/>
          <w:w w:val="113"/>
          <w:sz w:val="28"/>
          <w:szCs w:val="28"/>
        </w:rPr>
        <w:t>o</w:t>
      </w:r>
      <w:r>
        <w:rPr>
          <w:w w:val="96"/>
          <w:sz w:val="28"/>
          <w:szCs w:val="28"/>
        </w:rPr>
        <w:t>'</w:t>
      </w:r>
      <w:r>
        <w:rPr>
          <w:w w:val="79"/>
          <w:sz w:val="28"/>
          <w:szCs w:val="28"/>
        </w:rPr>
        <w:t>]</w:t>
      </w:r>
    </w:p>
    <w:p w:rsidR="00DF7E86" w:rsidRDefault="00FB3854">
      <w:pPr>
        <w:spacing w:before="82"/>
        <w:ind w:left="120"/>
        <w:rPr>
          <w:sz w:val="28"/>
          <w:szCs w:val="28"/>
        </w:rPr>
      </w:pPr>
      <w:r>
        <w:rPr>
          <w:w w:val="105"/>
          <w:sz w:val="28"/>
          <w:szCs w:val="28"/>
        </w:rPr>
        <w:t>.</w:t>
      </w:r>
      <w:r>
        <w:rPr>
          <w:w w:val="112"/>
          <w:sz w:val="28"/>
          <w:szCs w:val="28"/>
        </w:rPr>
        <w:t>m</w:t>
      </w:r>
      <w:r>
        <w:rPr>
          <w:w w:val="113"/>
          <w:sz w:val="28"/>
          <w:szCs w:val="28"/>
        </w:rPr>
        <w:t>o</w:t>
      </w:r>
      <w:r>
        <w:rPr>
          <w:w w:val="112"/>
          <w:sz w:val="28"/>
          <w:szCs w:val="28"/>
        </w:rPr>
        <w:t>d</w:t>
      </w:r>
      <w:r>
        <w:rPr>
          <w:w w:val="119"/>
          <w:sz w:val="28"/>
          <w:szCs w:val="28"/>
        </w:rPr>
        <w:t>e</w:t>
      </w:r>
      <w:r>
        <w:rPr>
          <w:w w:val="103"/>
          <w:sz w:val="28"/>
          <w:szCs w:val="28"/>
        </w:rPr>
        <w:t>()</w:t>
      </w:r>
      <w:r>
        <w:rPr>
          <w:w w:val="79"/>
          <w:sz w:val="28"/>
          <w:szCs w:val="28"/>
        </w:rPr>
        <w:t>[</w:t>
      </w:r>
      <w:r>
        <w:rPr>
          <w:w w:val="99"/>
          <w:sz w:val="28"/>
          <w:szCs w:val="28"/>
        </w:rPr>
        <w:t>0]</w:t>
      </w:r>
      <w:r>
        <w:rPr>
          <w:w w:val="104"/>
          <w:sz w:val="28"/>
          <w:szCs w:val="28"/>
        </w:rPr>
        <w:t>)</w:t>
      </w:r>
    </w:p>
    <w:p w:rsidR="00DF7E86" w:rsidRDefault="00FB3854">
      <w:pPr>
        <w:spacing w:before="82"/>
        <w:ind w:left="120"/>
        <w:rPr>
          <w:sz w:val="28"/>
          <w:szCs w:val="28"/>
        </w:rPr>
      </w:pPr>
      <w:r>
        <w:rPr>
          <w:w w:val="112"/>
          <w:sz w:val="28"/>
          <w:szCs w:val="28"/>
        </w:rPr>
        <w:t>d</w:t>
      </w:r>
      <w:r>
        <w:rPr>
          <w:w w:val="122"/>
          <w:sz w:val="28"/>
          <w:szCs w:val="28"/>
        </w:rPr>
        <w:t>a</w:t>
      </w:r>
      <w:r>
        <w:rPr>
          <w:w w:val="117"/>
          <w:sz w:val="28"/>
          <w:szCs w:val="28"/>
        </w:rPr>
        <w:t>t</w:t>
      </w:r>
      <w:r>
        <w:rPr>
          <w:w w:val="122"/>
          <w:sz w:val="28"/>
          <w:szCs w:val="28"/>
        </w:rPr>
        <w:t>a</w:t>
      </w:r>
      <w:r>
        <w:rPr>
          <w:w w:val="105"/>
          <w:sz w:val="28"/>
          <w:szCs w:val="28"/>
        </w:rPr>
        <w:t>.</w:t>
      </w:r>
      <w:r>
        <w:rPr>
          <w:w w:val="87"/>
          <w:sz w:val="28"/>
          <w:szCs w:val="28"/>
        </w:rPr>
        <w:t>i</w:t>
      </w:r>
      <w:r>
        <w:rPr>
          <w:w w:val="132"/>
          <w:sz w:val="28"/>
          <w:szCs w:val="28"/>
        </w:rPr>
        <w:t>s</w:t>
      </w:r>
      <w:r>
        <w:rPr>
          <w:w w:val="110"/>
          <w:sz w:val="28"/>
          <w:szCs w:val="28"/>
        </w:rPr>
        <w:t>nu</w:t>
      </w:r>
      <w:r>
        <w:rPr>
          <w:w w:val="87"/>
          <w:sz w:val="28"/>
          <w:szCs w:val="28"/>
        </w:rPr>
        <w:t>ll</w:t>
      </w:r>
      <w:r>
        <w:rPr>
          <w:w w:val="103"/>
          <w:sz w:val="28"/>
          <w:szCs w:val="28"/>
        </w:rPr>
        <w:t>()</w:t>
      </w:r>
      <w:r>
        <w:rPr>
          <w:w w:val="105"/>
          <w:sz w:val="28"/>
          <w:szCs w:val="28"/>
        </w:rPr>
        <w:t>.</w:t>
      </w:r>
      <w:r>
        <w:rPr>
          <w:w w:val="132"/>
          <w:sz w:val="28"/>
          <w:szCs w:val="28"/>
        </w:rPr>
        <w:t>s</w:t>
      </w:r>
      <w:r>
        <w:rPr>
          <w:w w:val="110"/>
          <w:sz w:val="28"/>
          <w:szCs w:val="28"/>
        </w:rPr>
        <w:t>u</w:t>
      </w:r>
      <w:r>
        <w:rPr>
          <w:w w:val="112"/>
          <w:sz w:val="28"/>
          <w:szCs w:val="28"/>
        </w:rPr>
        <w:t>m</w:t>
      </w:r>
      <w:r>
        <w:rPr>
          <w:w w:val="103"/>
          <w:sz w:val="28"/>
          <w:szCs w:val="28"/>
        </w:rPr>
        <w:t>()</w:t>
      </w:r>
    </w:p>
    <w:p w:rsidR="00DF7E86" w:rsidRDefault="00FB3854">
      <w:pPr>
        <w:spacing w:before="82" w:line="301" w:lineRule="auto"/>
        <w:ind w:left="812" w:right="3308"/>
        <w:rPr>
          <w:sz w:val="28"/>
          <w:szCs w:val="28"/>
        </w:rPr>
      </w:pPr>
      <w:r>
        <w:rPr>
          <w:sz w:val="28"/>
          <w:szCs w:val="28"/>
        </w:rPr>
        <w:t xml:space="preserve">#Data </w:t>
      </w:r>
      <w:r>
        <w:rPr>
          <w:spacing w:val="7"/>
          <w:sz w:val="28"/>
          <w:szCs w:val="28"/>
        </w:rPr>
        <w:t xml:space="preserve"> </w:t>
      </w:r>
      <w:r>
        <w:rPr>
          <w:w w:val="88"/>
          <w:sz w:val="28"/>
          <w:szCs w:val="28"/>
        </w:rPr>
        <w:t>V</w:t>
      </w:r>
      <w:r>
        <w:rPr>
          <w:w w:val="87"/>
          <w:sz w:val="28"/>
          <w:szCs w:val="28"/>
        </w:rPr>
        <w:t>i</w:t>
      </w:r>
      <w:r>
        <w:rPr>
          <w:w w:val="132"/>
          <w:sz w:val="28"/>
          <w:szCs w:val="28"/>
        </w:rPr>
        <w:t>s</w:t>
      </w:r>
      <w:r>
        <w:rPr>
          <w:w w:val="110"/>
          <w:sz w:val="28"/>
          <w:szCs w:val="28"/>
        </w:rPr>
        <w:t>u</w:t>
      </w:r>
      <w:r>
        <w:rPr>
          <w:w w:val="122"/>
          <w:sz w:val="28"/>
          <w:szCs w:val="28"/>
        </w:rPr>
        <w:t>a</w:t>
      </w:r>
      <w:r>
        <w:rPr>
          <w:w w:val="87"/>
          <w:sz w:val="28"/>
          <w:szCs w:val="28"/>
        </w:rPr>
        <w:t>li</w:t>
      </w:r>
      <w:r>
        <w:rPr>
          <w:w w:val="111"/>
          <w:sz w:val="28"/>
          <w:szCs w:val="28"/>
        </w:rPr>
        <w:t>z</w:t>
      </w:r>
      <w:r>
        <w:rPr>
          <w:w w:val="122"/>
          <w:sz w:val="28"/>
          <w:szCs w:val="28"/>
        </w:rPr>
        <w:t>a</w:t>
      </w:r>
      <w:r>
        <w:rPr>
          <w:w w:val="117"/>
          <w:sz w:val="28"/>
          <w:szCs w:val="28"/>
        </w:rPr>
        <w:t>t</w:t>
      </w:r>
      <w:r>
        <w:rPr>
          <w:w w:val="87"/>
          <w:sz w:val="28"/>
          <w:szCs w:val="28"/>
        </w:rPr>
        <w:t>i</w:t>
      </w:r>
      <w:r>
        <w:rPr>
          <w:w w:val="113"/>
          <w:sz w:val="28"/>
          <w:szCs w:val="28"/>
        </w:rPr>
        <w:t>o</w:t>
      </w:r>
      <w:r>
        <w:rPr>
          <w:w w:val="110"/>
          <w:sz w:val="28"/>
          <w:szCs w:val="28"/>
        </w:rPr>
        <w:t xml:space="preserve">n </w:t>
      </w:r>
      <w:r>
        <w:rPr>
          <w:w w:val="132"/>
          <w:sz w:val="28"/>
          <w:szCs w:val="28"/>
        </w:rPr>
        <w:t>s</w:t>
      </w:r>
      <w:r>
        <w:rPr>
          <w:w w:val="110"/>
          <w:sz w:val="28"/>
          <w:szCs w:val="28"/>
        </w:rPr>
        <w:t>n</w:t>
      </w:r>
      <w:r>
        <w:rPr>
          <w:w w:val="132"/>
          <w:sz w:val="28"/>
          <w:szCs w:val="28"/>
        </w:rPr>
        <w:t>s</w:t>
      </w:r>
      <w:r>
        <w:rPr>
          <w:w w:val="105"/>
          <w:sz w:val="28"/>
          <w:szCs w:val="28"/>
        </w:rPr>
        <w:t>.</w:t>
      </w:r>
      <w:r>
        <w:rPr>
          <w:w w:val="118"/>
          <w:sz w:val="28"/>
          <w:szCs w:val="28"/>
        </w:rPr>
        <w:t>c</w:t>
      </w:r>
      <w:r>
        <w:rPr>
          <w:w w:val="113"/>
          <w:sz w:val="28"/>
          <w:szCs w:val="28"/>
        </w:rPr>
        <w:t>o</w:t>
      </w:r>
      <w:r>
        <w:rPr>
          <w:w w:val="110"/>
          <w:sz w:val="28"/>
          <w:szCs w:val="28"/>
        </w:rPr>
        <w:t>un</w:t>
      </w:r>
      <w:r>
        <w:rPr>
          <w:w w:val="117"/>
          <w:sz w:val="28"/>
          <w:szCs w:val="28"/>
        </w:rPr>
        <w:t>t</w:t>
      </w:r>
      <w:r>
        <w:rPr>
          <w:w w:val="112"/>
          <w:sz w:val="28"/>
          <w:szCs w:val="28"/>
        </w:rPr>
        <w:t>p</w:t>
      </w:r>
      <w:r>
        <w:rPr>
          <w:w w:val="87"/>
          <w:sz w:val="28"/>
          <w:szCs w:val="28"/>
        </w:rPr>
        <w:t>l</w:t>
      </w:r>
      <w:r>
        <w:rPr>
          <w:w w:val="113"/>
          <w:sz w:val="28"/>
          <w:szCs w:val="28"/>
        </w:rPr>
        <w:t>o</w:t>
      </w:r>
      <w:r>
        <w:rPr>
          <w:w w:val="117"/>
          <w:sz w:val="28"/>
          <w:szCs w:val="28"/>
        </w:rPr>
        <w:t>t</w:t>
      </w:r>
      <w:r>
        <w:rPr>
          <w:w w:val="108"/>
          <w:sz w:val="28"/>
          <w:szCs w:val="28"/>
        </w:rPr>
        <w:t>(d</w:t>
      </w:r>
      <w:r>
        <w:rPr>
          <w:w w:val="122"/>
          <w:sz w:val="28"/>
          <w:szCs w:val="28"/>
        </w:rPr>
        <w:t>a</w:t>
      </w:r>
      <w:r>
        <w:rPr>
          <w:w w:val="117"/>
          <w:sz w:val="28"/>
          <w:szCs w:val="28"/>
        </w:rPr>
        <w:t>t</w:t>
      </w:r>
      <w:r>
        <w:rPr>
          <w:w w:val="122"/>
          <w:sz w:val="28"/>
          <w:szCs w:val="28"/>
        </w:rPr>
        <w:t>a</w:t>
      </w:r>
      <w:r>
        <w:rPr>
          <w:w w:val="97"/>
          <w:sz w:val="28"/>
          <w:szCs w:val="28"/>
        </w:rPr>
        <w:t>=</w:t>
      </w:r>
      <w:r>
        <w:rPr>
          <w:w w:val="112"/>
          <w:sz w:val="28"/>
          <w:szCs w:val="28"/>
        </w:rPr>
        <w:t>d</w:t>
      </w:r>
      <w:r>
        <w:rPr>
          <w:w w:val="122"/>
          <w:sz w:val="28"/>
          <w:szCs w:val="28"/>
        </w:rPr>
        <w:t>a</w:t>
      </w:r>
      <w:r>
        <w:rPr>
          <w:w w:val="117"/>
          <w:sz w:val="28"/>
          <w:szCs w:val="28"/>
        </w:rPr>
        <w:t>t</w:t>
      </w:r>
      <w:r>
        <w:rPr>
          <w:w w:val="122"/>
          <w:sz w:val="28"/>
          <w:szCs w:val="28"/>
        </w:rPr>
        <w:t>a</w:t>
      </w:r>
      <w:r>
        <w:rPr>
          <w:w w:val="78"/>
          <w:sz w:val="28"/>
          <w:szCs w:val="28"/>
        </w:rPr>
        <w:t>,</w:t>
      </w:r>
      <w:r>
        <w:rPr>
          <w:w w:val="99"/>
          <w:sz w:val="28"/>
          <w:szCs w:val="28"/>
        </w:rPr>
        <w:t>x</w:t>
      </w:r>
      <w:r>
        <w:rPr>
          <w:w w:val="97"/>
          <w:sz w:val="28"/>
          <w:szCs w:val="28"/>
        </w:rPr>
        <w:t>=</w:t>
      </w:r>
      <w:r>
        <w:rPr>
          <w:w w:val="96"/>
          <w:sz w:val="28"/>
          <w:szCs w:val="28"/>
        </w:rPr>
        <w:t>'</w:t>
      </w:r>
      <w:r>
        <w:rPr>
          <w:w w:val="94"/>
          <w:sz w:val="28"/>
          <w:szCs w:val="28"/>
        </w:rPr>
        <w:t>G</w:t>
      </w:r>
      <w:r>
        <w:rPr>
          <w:w w:val="119"/>
          <w:sz w:val="28"/>
          <w:szCs w:val="28"/>
        </w:rPr>
        <w:t>e</w:t>
      </w:r>
      <w:r>
        <w:rPr>
          <w:w w:val="110"/>
          <w:sz w:val="28"/>
          <w:szCs w:val="28"/>
        </w:rPr>
        <w:t>n</w:t>
      </w:r>
      <w:r>
        <w:rPr>
          <w:w w:val="112"/>
          <w:sz w:val="28"/>
          <w:szCs w:val="28"/>
        </w:rPr>
        <w:t>d</w:t>
      </w:r>
      <w:r>
        <w:rPr>
          <w:w w:val="119"/>
          <w:sz w:val="28"/>
          <w:szCs w:val="28"/>
        </w:rPr>
        <w:t>e</w:t>
      </w:r>
      <w:r>
        <w:rPr>
          <w:spacing w:val="2"/>
          <w:w w:val="101"/>
          <w:sz w:val="28"/>
          <w:szCs w:val="28"/>
        </w:rPr>
        <w:t>r</w:t>
      </w:r>
      <w:r>
        <w:rPr>
          <w:w w:val="96"/>
          <w:sz w:val="28"/>
          <w:szCs w:val="28"/>
        </w:rPr>
        <w:t>'</w:t>
      </w:r>
      <w:r>
        <w:rPr>
          <w:w w:val="78"/>
          <w:sz w:val="28"/>
          <w:szCs w:val="28"/>
        </w:rPr>
        <w:t>,</w:t>
      </w:r>
      <w:r>
        <w:rPr>
          <w:w w:val="87"/>
          <w:sz w:val="28"/>
          <w:szCs w:val="28"/>
        </w:rPr>
        <w:t>l</w:t>
      </w:r>
      <w:r>
        <w:rPr>
          <w:w w:val="122"/>
          <w:sz w:val="28"/>
          <w:szCs w:val="28"/>
        </w:rPr>
        <w:t>a</w:t>
      </w:r>
      <w:r>
        <w:rPr>
          <w:w w:val="112"/>
          <w:sz w:val="28"/>
          <w:szCs w:val="28"/>
        </w:rPr>
        <w:t>b</w:t>
      </w:r>
      <w:r>
        <w:rPr>
          <w:w w:val="87"/>
          <w:sz w:val="28"/>
          <w:szCs w:val="28"/>
        </w:rPr>
        <w:t>l</w:t>
      </w:r>
      <w:r>
        <w:rPr>
          <w:w w:val="119"/>
          <w:sz w:val="28"/>
          <w:szCs w:val="28"/>
        </w:rPr>
        <w:t>e</w:t>
      </w:r>
      <w:r>
        <w:rPr>
          <w:w w:val="97"/>
          <w:sz w:val="28"/>
          <w:szCs w:val="28"/>
        </w:rPr>
        <w:t>=</w:t>
      </w:r>
      <w:r>
        <w:rPr>
          <w:w w:val="96"/>
          <w:sz w:val="28"/>
          <w:szCs w:val="28"/>
        </w:rPr>
        <w:t>'</w:t>
      </w:r>
      <w:r>
        <w:rPr>
          <w:w w:val="97"/>
          <w:sz w:val="28"/>
          <w:szCs w:val="28"/>
        </w:rPr>
        <w:t>C</w:t>
      </w:r>
      <w:r>
        <w:rPr>
          <w:w w:val="113"/>
          <w:sz w:val="28"/>
          <w:szCs w:val="28"/>
        </w:rPr>
        <w:t>o</w:t>
      </w:r>
      <w:r>
        <w:rPr>
          <w:w w:val="110"/>
          <w:sz w:val="28"/>
          <w:szCs w:val="28"/>
        </w:rPr>
        <w:t>un</w:t>
      </w:r>
      <w:r>
        <w:rPr>
          <w:w w:val="117"/>
          <w:sz w:val="28"/>
          <w:szCs w:val="28"/>
        </w:rPr>
        <w:t>t</w:t>
      </w:r>
      <w:r>
        <w:rPr>
          <w:w w:val="96"/>
          <w:sz w:val="28"/>
          <w:szCs w:val="28"/>
        </w:rPr>
        <w:t>'</w:t>
      </w:r>
      <w:r>
        <w:rPr>
          <w:w w:val="104"/>
          <w:sz w:val="28"/>
          <w:szCs w:val="28"/>
        </w:rPr>
        <w:t xml:space="preserve">) </w:t>
      </w:r>
      <w:r>
        <w:rPr>
          <w:w w:val="112"/>
          <w:sz w:val="28"/>
          <w:szCs w:val="28"/>
        </w:rPr>
        <w:t>m</w:t>
      </w:r>
      <w:r>
        <w:rPr>
          <w:w w:val="78"/>
          <w:sz w:val="28"/>
          <w:szCs w:val="28"/>
        </w:rPr>
        <w:t>,</w:t>
      </w:r>
      <w:r>
        <w:rPr>
          <w:w w:val="104"/>
          <w:sz w:val="28"/>
          <w:szCs w:val="28"/>
        </w:rPr>
        <w:t>f</w:t>
      </w:r>
      <w:r>
        <w:rPr>
          <w:w w:val="97"/>
          <w:sz w:val="28"/>
          <w:szCs w:val="28"/>
        </w:rPr>
        <w:t>=</w:t>
      </w:r>
      <w:r>
        <w:rPr>
          <w:w w:val="112"/>
          <w:sz w:val="28"/>
          <w:szCs w:val="28"/>
        </w:rPr>
        <w:t>d</w:t>
      </w:r>
      <w:r>
        <w:rPr>
          <w:w w:val="122"/>
          <w:sz w:val="28"/>
          <w:szCs w:val="28"/>
        </w:rPr>
        <w:t>a</w:t>
      </w:r>
      <w:r>
        <w:rPr>
          <w:w w:val="117"/>
          <w:sz w:val="28"/>
          <w:szCs w:val="28"/>
        </w:rPr>
        <w:t>t</w:t>
      </w:r>
      <w:r>
        <w:rPr>
          <w:w w:val="122"/>
          <w:sz w:val="28"/>
          <w:szCs w:val="28"/>
        </w:rPr>
        <w:t>a</w:t>
      </w:r>
      <w:r>
        <w:rPr>
          <w:w w:val="79"/>
          <w:sz w:val="28"/>
          <w:szCs w:val="28"/>
        </w:rPr>
        <w:t>[</w:t>
      </w:r>
      <w:r>
        <w:rPr>
          <w:w w:val="96"/>
          <w:sz w:val="28"/>
          <w:szCs w:val="28"/>
        </w:rPr>
        <w:t>'</w:t>
      </w:r>
      <w:r>
        <w:rPr>
          <w:w w:val="94"/>
          <w:sz w:val="28"/>
          <w:szCs w:val="28"/>
        </w:rPr>
        <w:t>G</w:t>
      </w:r>
      <w:r>
        <w:rPr>
          <w:w w:val="119"/>
          <w:sz w:val="28"/>
          <w:szCs w:val="28"/>
        </w:rPr>
        <w:t>e</w:t>
      </w:r>
      <w:r>
        <w:rPr>
          <w:w w:val="110"/>
          <w:sz w:val="28"/>
          <w:szCs w:val="28"/>
        </w:rPr>
        <w:t>n</w:t>
      </w:r>
      <w:r>
        <w:rPr>
          <w:w w:val="112"/>
          <w:sz w:val="28"/>
          <w:szCs w:val="28"/>
        </w:rPr>
        <w:t>d</w:t>
      </w:r>
      <w:r>
        <w:rPr>
          <w:w w:val="119"/>
          <w:sz w:val="28"/>
          <w:szCs w:val="28"/>
        </w:rPr>
        <w:t>e</w:t>
      </w:r>
      <w:r>
        <w:rPr>
          <w:spacing w:val="2"/>
          <w:w w:val="101"/>
          <w:sz w:val="28"/>
          <w:szCs w:val="28"/>
        </w:rPr>
        <w:t>r</w:t>
      </w:r>
      <w:r>
        <w:rPr>
          <w:w w:val="96"/>
          <w:sz w:val="28"/>
          <w:szCs w:val="28"/>
        </w:rPr>
        <w:t>'</w:t>
      </w:r>
      <w:r>
        <w:rPr>
          <w:w w:val="79"/>
          <w:sz w:val="28"/>
          <w:szCs w:val="28"/>
        </w:rPr>
        <w:t>]</w:t>
      </w:r>
      <w:r>
        <w:rPr>
          <w:w w:val="105"/>
          <w:sz w:val="28"/>
          <w:szCs w:val="28"/>
        </w:rPr>
        <w:t>.</w:t>
      </w:r>
      <w:r>
        <w:rPr>
          <w:spacing w:val="-2"/>
          <w:w w:val="96"/>
          <w:sz w:val="28"/>
          <w:szCs w:val="28"/>
        </w:rPr>
        <w:t>v</w:t>
      </w:r>
      <w:r>
        <w:rPr>
          <w:w w:val="122"/>
          <w:sz w:val="28"/>
          <w:szCs w:val="28"/>
        </w:rPr>
        <w:t>a</w:t>
      </w:r>
      <w:r>
        <w:rPr>
          <w:w w:val="87"/>
          <w:sz w:val="28"/>
          <w:szCs w:val="28"/>
        </w:rPr>
        <w:t>l</w:t>
      </w:r>
      <w:r>
        <w:rPr>
          <w:w w:val="110"/>
          <w:sz w:val="28"/>
          <w:szCs w:val="28"/>
        </w:rPr>
        <w:t>u</w:t>
      </w:r>
      <w:r>
        <w:rPr>
          <w:w w:val="119"/>
          <w:sz w:val="28"/>
          <w:szCs w:val="28"/>
        </w:rPr>
        <w:t>e</w:t>
      </w:r>
      <w:r>
        <w:rPr>
          <w:w w:val="90"/>
          <w:sz w:val="28"/>
          <w:szCs w:val="28"/>
        </w:rPr>
        <w:t>_</w:t>
      </w:r>
      <w:r>
        <w:rPr>
          <w:w w:val="118"/>
          <w:sz w:val="28"/>
          <w:szCs w:val="28"/>
        </w:rPr>
        <w:t>c</w:t>
      </w:r>
      <w:r>
        <w:rPr>
          <w:w w:val="113"/>
          <w:sz w:val="28"/>
          <w:szCs w:val="28"/>
        </w:rPr>
        <w:t>o</w:t>
      </w:r>
      <w:r>
        <w:rPr>
          <w:w w:val="110"/>
          <w:sz w:val="28"/>
          <w:szCs w:val="28"/>
        </w:rPr>
        <w:t>un</w:t>
      </w:r>
      <w:r>
        <w:rPr>
          <w:w w:val="117"/>
          <w:sz w:val="28"/>
          <w:szCs w:val="28"/>
        </w:rPr>
        <w:t>t</w:t>
      </w:r>
      <w:r>
        <w:rPr>
          <w:w w:val="132"/>
          <w:sz w:val="28"/>
          <w:szCs w:val="28"/>
        </w:rPr>
        <w:t>s</w:t>
      </w:r>
      <w:r>
        <w:rPr>
          <w:w w:val="103"/>
          <w:sz w:val="28"/>
          <w:szCs w:val="28"/>
        </w:rPr>
        <w:t>()</w:t>
      </w:r>
    </w:p>
    <w:p w:rsidR="00DF7E86" w:rsidRDefault="00FB3854">
      <w:pPr>
        <w:spacing w:before="3"/>
        <w:ind w:left="812"/>
        <w:rPr>
          <w:sz w:val="28"/>
          <w:szCs w:val="28"/>
        </w:rPr>
      </w:pPr>
      <w:r>
        <w:rPr>
          <w:sz w:val="28"/>
          <w:szCs w:val="28"/>
        </w:rPr>
        <w:t>print("No</w:t>
      </w:r>
      <w:r>
        <w:rPr>
          <w:spacing w:val="25"/>
          <w:sz w:val="28"/>
          <w:szCs w:val="28"/>
        </w:rPr>
        <w:t xml:space="preserve"> </w:t>
      </w:r>
      <w:r>
        <w:rPr>
          <w:sz w:val="28"/>
          <w:szCs w:val="28"/>
        </w:rPr>
        <w:t>of</w:t>
      </w:r>
      <w:r>
        <w:rPr>
          <w:spacing w:val="21"/>
          <w:sz w:val="28"/>
          <w:szCs w:val="28"/>
        </w:rPr>
        <w:t xml:space="preserve"> </w:t>
      </w:r>
      <w:r>
        <w:rPr>
          <w:w w:val="98"/>
          <w:sz w:val="28"/>
          <w:szCs w:val="28"/>
        </w:rPr>
        <w:t>M</w:t>
      </w:r>
      <w:r>
        <w:rPr>
          <w:w w:val="122"/>
          <w:sz w:val="28"/>
          <w:szCs w:val="28"/>
        </w:rPr>
        <w:t>a</w:t>
      </w:r>
      <w:r>
        <w:rPr>
          <w:w w:val="87"/>
          <w:sz w:val="28"/>
          <w:szCs w:val="28"/>
        </w:rPr>
        <w:t>l</w:t>
      </w:r>
      <w:r>
        <w:rPr>
          <w:w w:val="119"/>
          <w:sz w:val="28"/>
          <w:szCs w:val="28"/>
        </w:rPr>
        <w:t>e</w:t>
      </w:r>
      <w:r>
        <w:rPr>
          <w:w w:val="132"/>
          <w:sz w:val="28"/>
          <w:szCs w:val="28"/>
        </w:rPr>
        <w:t>s</w:t>
      </w:r>
      <w:r>
        <w:rPr>
          <w:w w:val="87"/>
          <w:sz w:val="28"/>
          <w:szCs w:val="28"/>
        </w:rPr>
        <w:t>:</w:t>
      </w:r>
      <w:r>
        <w:rPr>
          <w:w w:val="78"/>
          <w:sz w:val="28"/>
          <w:szCs w:val="28"/>
        </w:rPr>
        <w:t>",</w:t>
      </w:r>
      <w:r>
        <w:rPr>
          <w:w w:val="112"/>
          <w:sz w:val="28"/>
          <w:szCs w:val="28"/>
        </w:rPr>
        <w:t>m</w:t>
      </w:r>
      <w:r>
        <w:rPr>
          <w:w w:val="104"/>
          <w:sz w:val="28"/>
          <w:szCs w:val="28"/>
        </w:rPr>
        <w:t>)</w:t>
      </w:r>
    </w:p>
    <w:p w:rsidR="00DF7E86" w:rsidRDefault="00FB3854">
      <w:pPr>
        <w:spacing w:before="82"/>
        <w:ind w:left="812"/>
        <w:rPr>
          <w:sz w:val="28"/>
          <w:szCs w:val="28"/>
        </w:rPr>
      </w:pPr>
      <w:r>
        <w:rPr>
          <w:sz w:val="28"/>
          <w:szCs w:val="28"/>
        </w:rPr>
        <w:t>print("No</w:t>
      </w:r>
      <w:r>
        <w:rPr>
          <w:spacing w:val="25"/>
          <w:sz w:val="28"/>
          <w:szCs w:val="28"/>
        </w:rPr>
        <w:t xml:space="preserve"> </w:t>
      </w:r>
      <w:r>
        <w:rPr>
          <w:sz w:val="28"/>
          <w:szCs w:val="28"/>
        </w:rPr>
        <w:t>of</w:t>
      </w:r>
      <w:r>
        <w:rPr>
          <w:spacing w:val="21"/>
          <w:sz w:val="28"/>
          <w:szCs w:val="28"/>
        </w:rPr>
        <w:t xml:space="preserve"> </w:t>
      </w:r>
      <w:r>
        <w:rPr>
          <w:spacing w:val="-3"/>
          <w:w w:val="99"/>
          <w:sz w:val="28"/>
          <w:szCs w:val="28"/>
        </w:rPr>
        <w:t>F</w:t>
      </w:r>
      <w:r>
        <w:rPr>
          <w:w w:val="119"/>
          <w:sz w:val="28"/>
          <w:szCs w:val="28"/>
        </w:rPr>
        <w:t>e</w:t>
      </w:r>
      <w:r>
        <w:rPr>
          <w:w w:val="112"/>
          <w:sz w:val="28"/>
          <w:szCs w:val="28"/>
        </w:rPr>
        <w:t>m</w:t>
      </w:r>
      <w:r>
        <w:rPr>
          <w:w w:val="122"/>
          <w:sz w:val="28"/>
          <w:szCs w:val="28"/>
        </w:rPr>
        <w:t>a</w:t>
      </w:r>
      <w:r>
        <w:rPr>
          <w:w w:val="87"/>
          <w:sz w:val="28"/>
          <w:szCs w:val="28"/>
        </w:rPr>
        <w:t>l</w:t>
      </w:r>
      <w:r>
        <w:rPr>
          <w:w w:val="119"/>
          <w:sz w:val="28"/>
          <w:szCs w:val="28"/>
        </w:rPr>
        <w:t>e</w:t>
      </w:r>
      <w:r>
        <w:rPr>
          <w:w w:val="132"/>
          <w:sz w:val="28"/>
          <w:szCs w:val="28"/>
        </w:rPr>
        <w:t>s</w:t>
      </w:r>
      <w:r>
        <w:rPr>
          <w:w w:val="87"/>
          <w:sz w:val="28"/>
          <w:szCs w:val="28"/>
        </w:rPr>
        <w:t>:</w:t>
      </w:r>
      <w:r>
        <w:rPr>
          <w:w w:val="78"/>
          <w:sz w:val="28"/>
          <w:szCs w:val="28"/>
        </w:rPr>
        <w:t>",</w:t>
      </w:r>
      <w:r>
        <w:rPr>
          <w:spacing w:val="3"/>
          <w:w w:val="104"/>
          <w:sz w:val="28"/>
          <w:szCs w:val="28"/>
        </w:rPr>
        <w:t>f</w:t>
      </w:r>
      <w:r>
        <w:rPr>
          <w:w w:val="104"/>
          <w:sz w:val="28"/>
          <w:szCs w:val="28"/>
        </w:rPr>
        <w:t>)</w:t>
      </w:r>
    </w:p>
    <w:p w:rsidR="00DF7E86" w:rsidRDefault="00DF7E86">
      <w:pPr>
        <w:spacing w:line="200" w:lineRule="exact"/>
      </w:pPr>
    </w:p>
    <w:p w:rsidR="00DF7E86" w:rsidRDefault="00DF7E86">
      <w:pPr>
        <w:spacing w:before="7" w:line="220" w:lineRule="exact"/>
        <w:rPr>
          <w:sz w:val="22"/>
          <w:szCs w:val="22"/>
        </w:rPr>
      </w:pPr>
    </w:p>
    <w:p w:rsidR="00DF7E86" w:rsidRDefault="00FB3854">
      <w:pPr>
        <w:ind w:left="5136" w:right="4761"/>
        <w:jc w:val="center"/>
        <w:rPr>
          <w:sz w:val="28"/>
          <w:szCs w:val="28"/>
        </w:rPr>
        <w:sectPr w:rsidR="00DF7E86">
          <w:footerReference w:type="default" r:id="rId50"/>
          <w:pgSz w:w="11900" w:h="16840"/>
          <w:pgMar w:top="1500" w:right="820" w:bottom="280" w:left="780" w:header="0" w:footer="0" w:gutter="0"/>
          <w:cols w:space="720"/>
        </w:sectPr>
      </w:pPr>
      <w:r>
        <w:rPr>
          <w:b/>
          <w:w w:val="114"/>
          <w:sz w:val="28"/>
          <w:szCs w:val="28"/>
        </w:rPr>
        <w:t>33</w:t>
      </w:r>
    </w:p>
    <w:p w:rsidR="00DF7E86" w:rsidRDefault="00BE00B0">
      <w:pPr>
        <w:spacing w:before="2" w:line="400" w:lineRule="exact"/>
        <w:ind w:left="182" w:right="4547"/>
        <w:rPr>
          <w:sz w:val="28"/>
          <w:szCs w:val="28"/>
        </w:rPr>
      </w:pPr>
      <w:r w:rsidRPr="00BE00B0">
        <w:lastRenderedPageBreak/>
        <w:pict>
          <v:group id="_x0000_s1392" style="position:absolute;left:0;text-align:left;margin-left:38.2pt;margin-top:38.95pt;width:531.3pt;height:780.85pt;z-index:-251657728;mso-position-horizontal-relative:page;mso-position-vertical-relative:page" coordorigin="764,779" coordsize="10626,15617">
            <v:shape id="_x0000_s1425" style="position:absolute;left:802;top:817;width:10551;height:15542" coordorigin="802,817" coordsize="10551,15542" path="m802,817r10551,l11353,16359r-10551,l802,817xe" filled="f" strokeweight="1.3218mm">
              <v:path arrowok="t"/>
            </v:shape>
            <v:shape id="_x0000_s1424" style="position:absolute;left:899;top:1574;width:5395;height:345" coordorigin="899,1574" coordsize="5395,345" path="m899,1574r5396,l6295,1918r-5396,l899,1574xe" stroked="f">
              <v:path arrowok="t"/>
            </v:shape>
            <v:shape id="_x0000_s1423" style="position:absolute;left:899;top:1978;width:5485;height:345" coordorigin="899,1978" coordsize="5485,345" path="m899,1978r5486,l6385,2323r-5486,l899,1978xe" stroked="f">
              <v:path arrowok="t"/>
            </v:shape>
            <v:shape id="_x0000_s1422" style="position:absolute;left:899;top:2383;width:4781;height:345" coordorigin="899,2383" coordsize="4781,345" path="m899,2383r4781,l5680,2728r-4781,l899,2383xe" stroked="f">
              <v:path arrowok="t"/>
            </v:shape>
            <v:shape id="_x0000_s1421" style="position:absolute;left:899;top:2788;width:5560;height:345" coordorigin="899,2788" coordsize="5560,345" path="m899,2788r5561,l6460,3132r-5561,l899,2788xe" stroked="f">
              <v:path arrowok="t"/>
            </v:shape>
            <v:shape id="_x0000_s1420" style="position:absolute;left:899;top:3597;width:8678;height:345" coordorigin="899,3597" coordsize="8678,345" path="m899,3597r8678,l9577,3942r-8678,l899,3597xe" stroked="f">
              <v:path arrowok="t"/>
            </v:shape>
            <v:shape id="_x0000_s1419" style="position:absolute;left:899;top:4002;width:2848;height:345" coordorigin="899,4002" coordsize="2848,345" path="m899,4002r2848,l3747,4346r-2848,l899,4002xe" stroked="f">
              <v:path arrowok="t"/>
            </v:shape>
            <v:shape id="_x0000_s1418" style="position:absolute;left:899;top:4406;width:2623;height:345" coordorigin="899,4406" coordsize="2623,345" path="m899,4406r2623,l3522,4751r-2623,l899,4406xe" stroked="f">
              <v:path arrowok="t"/>
            </v:shape>
            <v:shape id="_x0000_s1417" style="position:absolute;left:899;top:5216;width:10057;height:345" coordorigin="899,5216" coordsize="10057,345" path="m899,5216r10057,l10956,5560r-10057,l899,5216xe" stroked="f">
              <v:path arrowok="t"/>
            </v:shape>
            <v:shape id="_x0000_s1416" style="position:absolute;left:899;top:5620;width:7059;height:345" coordorigin="899,5620" coordsize="7059,345" path="m899,5620r7059,l7958,5965r-7059,l899,5620xe" stroked="f">
              <v:path arrowok="t"/>
            </v:shape>
            <v:shape id="_x0000_s1415" style="position:absolute;left:899;top:6025;width:7704;height:345" coordorigin="899,6025" coordsize="7704,345" path="m899,6025r7704,l8603,6370r-7704,l899,6025xe" stroked="f">
              <v:path arrowok="t"/>
            </v:shape>
            <v:shape id="_x0000_s1414" style="position:absolute;left:899;top:6834;width:6010;height:345" coordorigin="899,6834" coordsize="6010,345" path="m899,6834r6010,l6909,7179r-6010,l899,6834xe" stroked="f">
              <v:path arrowok="t"/>
            </v:shape>
            <v:shape id="_x0000_s1413" style="position:absolute;left:899;top:7239;width:2278;height:345" coordorigin="899,7239" coordsize="2278,345" path="m899,7239r2278,l3177,7584r-2278,l899,7239xe" stroked="f">
              <v:path arrowok="t"/>
            </v:shape>
            <v:shape id="_x0000_s1412" style="position:absolute;left:899;top:7644;width:2203;height:345" coordorigin="899,7644" coordsize="2203,345" path="m899,7644r2203,l3102,7988r-2203,l899,7644xe" stroked="f">
              <v:path arrowok="t"/>
            </v:shape>
            <v:shape id="_x0000_s1411" style="position:absolute;left:899;top:8048;width:764;height:345" coordorigin="899,8048" coordsize="764,345" path="m899,8048r765,l1664,8393r-765,l899,8048xe" stroked="f">
              <v:path arrowok="t"/>
            </v:shape>
            <v:shape id="_x0000_s1410" style="position:absolute;left:1664;top:8048;width:4886;height:345" coordorigin="1664,8048" coordsize="4886,345" path="m1664,8048r4885,l6549,8393r-4885,l1664,8048xe" stroked="f">
              <v:path arrowok="t"/>
            </v:shape>
            <v:shape id="_x0000_s1409" style="position:absolute;left:899;top:8453;width:4316;height:345" coordorigin="899,8453" coordsize="4316,345" path="m899,8453r4317,l5216,8798r-4317,l899,8453xe" stroked="f">
              <v:path arrowok="t"/>
            </v:shape>
            <v:shape id="_x0000_s1408" style="position:absolute;left:899;top:8858;width:7554;height:345" coordorigin="899,8858" coordsize="7554,345" path="m899,8858r7554,l8453,9202r-7554,l899,8858xe" stroked="f">
              <v:path arrowok="t"/>
            </v:shape>
            <v:shape id="_x0000_s1407" style="position:absolute;left:899;top:9262;width:7209;height:345" coordorigin="899,9262" coordsize="7209,345" path="m899,9262r7209,l8108,9607r-7209,l899,9262xe" stroked="f">
              <v:path arrowok="t"/>
            </v:shape>
            <v:shape id="_x0000_s1406" style="position:absolute;left:899;top:9667;width:5920;height:345" coordorigin="899,9667" coordsize="5920,345" path="m899,9667r5920,l6819,10012r-5920,l899,9667xe" stroked="f">
              <v:path arrowok="t"/>
            </v:shape>
            <v:shape id="_x0000_s1405" style="position:absolute;left:899;top:10072;width:2158;height:345" coordorigin="899,10072" coordsize="2158,345" path="m899,10072r2158,l3057,10416r-2158,l899,10072xe" stroked="f">
              <v:path arrowok="t"/>
            </v:shape>
            <v:shape id="_x0000_s1404" style="position:absolute;left:899;top:10476;width:5201;height:345" coordorigin="899,10476" coordsize="5201,345" path="m899,10476r5201,l6100,10821r-5201,l899,10476xe" stroked="f">
              <v:path arrowok="t"/>
            </v:shape>
            <v:shape id="_x0000_s1403" style="position:absolute;left:899;top:10881;width:5216;height:345" coordorigin="899,10881" coordsize="5216,345" path="m899,10881r5216,l6115,11226r-5216,l899,10881xe" stroked="f">
              <v:path arrowok="t"/>
            </v:shape>
            <v:shape id="_x0000_s1402" style="position:absolute;left:899;top:11286;width:2158;height:345" coordorigin="899,11286" coordsize="2158,345" path="m899,11286r2158,l3057,11630r-2158,l899,11286xe" stroked="f">
              <v:path arrowok="t"/>
            </v:shape>
            <v:shape id="_x0000_s1401" style="position:absolute;left:899;top:11690;width:4736;height:345" coordorigin="899,11690" coordsize="4736,345" path="m899,11690r4736,l5635,12035r-4736,l899,11690xe" stroked="f">
              <v:path arrowok="t"/>
            </v:shape>
            <v:shape id="_x0000_s1400" style="position:absolute;left:899;top:12095;width:3237;height:345" coordorigin="899,12095" coordsize="3237,345" path="m899,12095r3238,l4137,12440r-3238,l899,12095xe" stroked="f">
              <v:path arrowok="t"/>
            </v:shape>
            <v:shape id="_x0000_s1399" style="position:absolute;left:899;top:12499;width:4961;height:345" coordorigin="899,12499" coordsize="4961,345" path="m899,12499r4961,l5860,12844r-4961,l899,12499xe" stroked="f">
              <v:path arrowok="t"/>
            </v:shape>
            <v:shape id="_x0000_s1398" style="position:absolute;left:899;top:12904;width:7554;height:345" coordorigin="899,12904" coordsize="7554,345" path="m899,12904r7554,l8453,13249r-7554,l899,12904xe" stroked="f">
              <v:path arrowok="t"/>
            </v:shape>
            <v:shape id="_x0000_s1397" style="position:absolute;left:899;top:13309;width:5201;height:345" coordorigin="899,13309" coordsize="5201,345" path="m899,13309r5201,l6100,13654r-5201,l899,13309xe" stroked="f">
              <v:path arrowok="t"/>
            </v:shape>
            <v:shape id="_x0000_s1396" style="position:absolute;left:899;top:13713;width:5905;height:345" coordorigin="899,13713" coordsize="5905,345" path="m899,13713r5905,l6804,14058r-5905,l899,13713xe" stroked="f">
              <v:path arrowok="t"/>
            </v:shape>
            <v:shape id="_x0000_s1395" style="position:absolute;left:899;top:14118;width:3822;height:345" coordorigin="899,14118" coordsize="3822,345" path="m899,14118r3822,l4721,14463r-3822,l899,14118xe" stroked="f">
              <v:path arrowok="t"/>
            </v:shape>
            <v:shape id="_x0000_s1394" style="position:absolute;left:899;top:14523;width:6549;height:345" coordorigin="899,14523" coordsize="6549,345" path="m899,14523r6550,l7449,14868r-6550,l899,14523xe" stroked="f">
              <v:path arrowok="t"/>
            </v:shape>
            <v:shape id="_x0000_s1393" style="position:absolute;left:899;top:14927;width:2398;height:345" coordorigin="899,14927" coordsize="2398,345" path="m899,14927r2398,l3297,15272r-2398,l899,14927xe" stroked="f">
              <v:path arrowok="t"/>
            </v:shape>
            <w10:wrap anchorx="page" anchory="page"/>
          </v:group>
        </w:pict>
      </w:r>
      <w:r w:rsidR="00FB3854">
        <w:rPr>
          <w:w w:val="132"/>
          <w:sz w:val="28"/>
          <w:szCs w:val="28"/>
        </w:rPr>
        <w:t>s</w:t>
      </w:r>
      <w:r w:rsidR="00FB3854">
        <w:rPr>
          <w:w w:val="110"/>
          <w:sz w:val="28"/>
          <w:szCs w:val="28"/>
        </w:rPr>
        <w:t>n</w:t>
      </w:r>
      <w:r w:rsidR="00FB3854">
        <w:rPr>
          <w:w w:val="132"/>
          <w:sz w:val="28"/>
          <w:szCs w:val="28"/>
        </w:rPr>
        <w:t>s</w:t>
      </w:r>
      <w:r w:rsidR="00FB3854">
        <w:rPr>
          <w:w w:val="105"/>
          <w:sz w:val="28"/>
          <w:szCs w:val="28"/>
        </w:rPr>
        <w:t>.</w:t>
      </w:r>
      <w:r w:rsidR="00FB3854">
        <w:rPr>
          <w:w w:val="118"/>
          <w:sz w:val="28"/>
          <w:szCs w:val="28"/>
        </w:rPr>
        <w:t>c</w:t>
      </w:r>
      <w:r w:rsidR="00FB3854">
        <w:rPr>
          <w:w w:val="113"/>
          <w:sz w:val="28"/>
          <w:szCs w:val="28"/>
        </w:rPr>
        <w:t>o</w:t>
      </w:r>
      <w:r w:rsidR="00FB3854">
        <w:rPr>
          <w:w w:val="110"/>
          <w:sz w:val="28"/>
          <w:szCs w:val="28"/>
        </w:rPr>
        <w:t>un</w:t>
      </w:r>
      <w:r w:rsidR="00FB3854">
        <w:rPr>
          <w:w w:val="117"/>
          <w:sz w:val="28"/>
          <w:szCs w:val="28"/>
        </w:rPr>
        <w:t>t</w:t>
      </w:r>
      <w:r w:rsidR="00FB3854">
        <w:rPr>
          <w:w w:val="112"/>
          <w:sz w:val="28"/>
          <w:szCs w:val="28"/>
        </w:rPr>
        <w:t>p</w:t>
      </w:r>
      <w:r w:rsidR="00FB3854">
        <w:rPr>
          <w:w w:val="87"/>
          <w:sz w:val="28"/>
          <w:szCs w:val="28"/>
        </w:rPr>
        <w:t>l</w:t>
      </w:r>
      <w:r w:rsidR="00FB3854">
        <w:rPr>
          <w:w w:val="113"/>
          <w:sz w:val="28"/>
          <w:szCs w:val="28"/>
        </w:rPr>
        <w:t>o</w:t>
      </w:r>
      <w:r w:rsidR="00FB3854">
        <w:rPr>
          <w:w w:val="117"/>
          <w:sz w:val="28"/>
          <w:szCs w:val="28"/>
        </w:rPr>
        <w:t>t</w:t>
      </w:r>
      <w:r w:rsidR="00FB3854">
        <w:rPr>
          <w:w w:val="108"/>
          <w:sz w:val="28"/>
          <w:szCs w:val="28"/>
        </w:rPr>
        <w:t>(d</w:t>
      </w:r>
      <w:r w:rsidR="00FB3854">
        <w:rPr>
          <w:w w:val="122"/>
          <w:sz w:val="28"/>
          <w:szCs w:val="28"/>
        </w:rPr>
        <w:t>a</w:t>
      </w:r>
      <w:r w:rsidR="00FB3854">
        <w:rPr>
          <w:w w:val="117"/>
          <w:sz w:val="28"/>
          <w:szCs w:val="28"/>
        </w:rPr>
        <w:t>t</w:t>
      </w:r>
      <w:r w:rsidR="00FB3854">
        <w:rPr>
          <w:w w:val="122"/>
          <w:sz w:val="28"/>
          <w:szCs w:val="28"/>
        </w:rPr>
        <w:t>a</w:t>
      </w:r>
      <w:r w:rsidR="00FB3854">
        <w:rPr>
          <w:w w:val="97"/>
          <w:sz w:val="28"/>
          <w:szCs w:val="28"/>
        </w:rPr>
        <w:t>=</w:t>
      </w:r>
      <w:r w:rsidR="00FB3854">
        <w:rPr>
          <w:w w:val="112"/>
          <w:sz w:val="28"/>
          <w:szCs w:val="28"/>
        </w:rPr>
        <w:t>d</w:t>
      </w:r>
      <w:r w:rsidR="00FB3854">
        <w:rPr>
          <w:w w:val="122"/>
          <w:sz w:val="28"/>
          <w:szCs w:val="28"/>
        </w:rPr>
        <w:t>a</w:t>
      </w:r>
      <w:r w:rsidR="00FB3854">
        <w:rPr>
          <w:w w:val="117"/>
          <w:sz w:val="28"/>
          <w:szCs w:val="28"/>
        </w:rPr>
        <w:t>t</w:t>
      </w:r>
      <w:r w:rsidR="00FB3854">
        <w:rPr>
          <w:w w:val="122"/>
          <w:sz w:val="28"/>
          <w:szCs w:val="28"/>
        </w:rPr>
        <w:t>a</w:t>
      </w:r>
      <w:r w:rsidR="00FB3854">
        <w:rPr>
          <w:w w:val="78"/>
          <w:sz w:val="28"/>
          <w:szCs w:val="28"/>
        </w:rPr>
        <w:t>,</w:t>
      </w:r>
      <w:r w:rsidR="00FB3854">
        <w:rPr>
          <w:spacing w:val="-1"/>
          <w:sz w:val="28"/>
          <w:szCs w:val="28"/>
        </w:rPr>
        <w:t xml:space="preserve"> </w:t>
      </w:r>
      <w:r w:rsidR="00FB3854">
        <w:rPr>
          <w:w w:val="99"/>
          <w:sz w:val="28"/>
          <w:szCs w:val="28"/>
        </w:rPr>
        <w:t>x</w:t>
      </w:r>
      <w:r w:rsidR="00FB3854">
        <w:rPr>
          <w:w w:val="97"/>
          <w:sz w:val="28"/>
          <w:szCs w:val="28"/>
        </w:rPr>
        <w:t>=</w:t>
      </w:r>
      <w:r w:rsidR="00FB3854">
        <w:rPr>
          <w:w w:val="96"/>
          <w:sz w:val="28"/>
          <w:szCs w:val="28"/>
        </w:rPr>
        <w:t>'</w:t>
      </w:r>
      <w:r w:rsidR="00FB3854">
        <w:rPr>
          <w:w w:val="90"/>
          <w:sz w:val="28"/>
          <w:szCs w:val="28"/>
        </w:rPr>
        <w:t>D</w:t>
      </w:r>
      <w:r w:rsidR="00FB3854">
        <w:rPr>
          <w:w w:val="122"/>
          <w:sz w:val="28"/>
          <w:szCs w:val="28"/>
        </w:rPr>
        <w:t>a</w:t>
      </w:r>
      <w:r w:rsidR="00FB3854">
        <w:rPr>
          <w:w w:val="117"/>
          <w:sz w:val="28"/>
          <w:szCs w:val="28"/>
        </w:rPr>
        <w:t>t</w:t>
      </w:r>
      <w:r w:rsidR="00FB3854">
        <w:rPr>
          <w:w w:val="122"/>
          <w:sz w:val="28"/>
          <w:szCs w:val="28"/>
        </w:rPr>
        <w:t>a</w:t>
      </w:r>
      <w:r w:rsidR="00FB3854">
        <w:rPr>
          <w:w w:val="132"/>
          <w:sz w:val="28"/>
          <w:szCs w:val="28"/>
        </w:rPr>
        <w:t>s</w:t>
      </w:r>
      <w:r w:rsidR="00FB3854">
        <w:rPr>
          <w:w w:val="119"/>
          <w:sz w:val="28"/>
          <w:szCs w:val="28"/>
        </w:rPr>
        <w:t>e</w:t>
      </w:r>
      <w:r w:rsidR="00FB3854">
        <w:rPr>
          <w:w w:val="117"/>
          <w:sz w:val="28"/>
          <w:szCs w:val="28"/>
        </w:rPr>
        <w:t>t</w:t>
      </w:r>
      <w:r w:rsidR="00FB3854">
        <w:rPr>
          <w:w w:val="96"/>
          <w:sz w:val="28"/>
          <w:szCs w:val="28"/>
        </w:rPr>
        <w:t>'</w:t>
      </w:r>
      <w:r w:rsidR="00FB3854">
        <w:rPr>
          <w:w w:val="104"/>
          <w:sz w:val="28"/>
          <w:szCs w:val="28"/>
        </w:rPr>
        <w:t xml:space="preserve">) </w:t>
      </w:r>
      <w:r w:rsidR="00FB3854">
        <w:rPr>
          <w:w w:val="88"/>
          <w:sz w:val="28"/>
          <w:szCs w:val="28"/>
        </w:rPr>
        <w:t>L</w:t>
      </w:r>
      <w:r w:rsidR="00FB3854">
        <w:rPr>
          <w:spacing w:val="-14"/>
          <w:w w:val="90"/>
          <w:sz w:val="28"/>
          <w:szCs w:val="28"/>
        </w:rPr>
        <w:t>D</w:t>
      </w:r>
      <w:r w:rsidR="00FB3854">
        <w:rPr>
          <w:w w:val="78"/>
          <w:sz w:val="28"/>
          <w:szCs w:val="28"/>
        </w:rPr>
        <w:t>,</w:t>
      </w:r>
      <w:r w:rsidR="00FB3854">
        <w:rPr>
          <w:w w:val="98"/>
          <w:sz w:val="28"/>
          <w:szCs w:val="28"/>
        </w:rPr>
        <w:t>N</w:t>
      </w:r>
      <w:r w:rsidR="00FB3854">
        <w:rPr>
          <w:w w:val="88"/>
          <w:sz w:val="28"/>
          <w:szCs w:val="28"/>
        </w:rPr>
        <w:t>L</w:t>
      </w:r>
      <w:r w:rsidR="00FB3854">
        <w:rPr>
          <w:w w:val="90"/>
          <w:sz w:val="28"/>
          <w:szCs w:val="28"/>
        </w:rPr>
        <w:t>D</w:t>
      </w:r>
      <w:r w:rsidR="00FB3854">
        <w:rPr>
          <w:w w:val="97"/>
          <w:sz w:val="28"/>
          <w:szCs w:val="28"/>
        </w:rPr>
        <w:t>=</w:t>
      </w:r>
      <w:r w:rsidR="00FB3854">
        <w:rPr>
          <w:w w:val="112"/>
          <w:sz w:val="28"/>
          <w:szCs w:val="28"/>
        </w:rPr>
        <w:t>d</w:t>
      </w:r>
      <w:r w:rsidR="00FB3854">
        <w:rPr>
          <w:w w:val="122"/>
          <w:sz w:val="28"/>
          <w:szCs w:val="28"/>
        </w:rPr>
        <w:t>a</w:t>
      </w:r>
      <w:r w:rsidR="00FB3854">
        <w:rPr>
          <w:w w:val="117"/>
          <w:sz w:val="28"/>
          <w:szCs w:val="28"/>
        </w:rPr>
        <w:t>t</w:t>
      </w:r>
      <w:r w:rsidR="00FB3854">
        <w:rPr>
          <w:w w:val="122"/>
          <w:sz w:val="28"/>
          <w:szCs w:val="28"/>
        </w:rPr>
        <w:t>a</w:t>
      </w:r>
      <w:r w:rsidR="00FB3854">
        <w:rPr>
          <w:w w:val="79"/>
          <w:sz w:val="28"/>
          <w:szCs w:val="28"/>
        </w:rPr>
        <w:t>[</w:t>
      </w:r>
      <w:r w:rsidR="00FB3854">
        <w:rPr>
          <w:w w:val="96"/>
          <w:sz w:val="28"/>
          <w:szCs w:val="28"/>
        </w:rPr>
        <w:t>'</w:t>
      </w:r>
      <w:r w:rsidR="00FB3854">
        <w:rPr>
          <w:w w:val="90"/>
          <w:sz w:val="28"/>
          <w:szCs w:val="28"/>
        </w:rPr>
        <w:t>D</w:t>
      </w:r>
      <w:r w:rsidR="00FB3854">
        <w:rPr>
          <w:w w:val="122"/>
          <w:sz w:val="28"/>
          <w:szCs w:val="28"/>
        </w:rPr>
        <w:t>a</w:t>
      </w:r>
      <w:r w:rsidR="00FB3854">
        <w:rPr>
          <w:w w:val="117"/>
          <w:sz w:val="28"/>
          <w:szCs w:val="28"/>
        </w:rPr>
        <w:t>t</w:t>
      </w:r>
      <w:r w:rsidR="00FB3854">
        <w:rPr>
          <w:w w:val="122"/>
          <w:sz w:val="28"/>
          <w:szCs w:val="28"/>
        </w:rPr>
        <w:t>a</w:t>
      </w:r>
      <w:r w:rsidR="00FB3854">
        <w:rPr>
          <w:w w:val="132"/>
          <w:sz w:val="28"/>
          <w:szCs w:val="28"/>
        </w:rPr>
        <w:t>s</w:t>
      </w:r>
      <w:r w:rsidR="00FB3854">
        <w:rPr>
          <w:w w:val="119"/>
          <w:sz w:val="28"/>
          <w:szCs w:val="28"/>
        </w:rPr>
        <w:t>e</w:t>
      </w:r>
      <w:r w:rsidR="00FB3854">
        <w:rPr>
          <w:w w:val="117"/>
          <w:sz w:val="28"/>
          <w:szCs w:val="28"/>
        </w:rPr>
        <w:t>t</w:t>
      </w:r>
      <w:r w:rsidR="00FB3854">
        <w:rPr>
          <w:w w:val="96"/>
          <w:sz w:val="28"/>
          <w:szCs w:val="28"/>
        </w:rPr>
        <w:t>'</w:t>
      </w:r>
      <w:r w:rsidR="00FB3854">
        <w:rPr>
          <w:w w:val="79"/>
          <w:sz w:val="28"/>
          <w:szCs w:val="28"/>
        </w:rPr>
        <w:t>]</w:t>
      </w:r>
      <w:r w:rsidR="00FB3854">
        <w:rPr>
          <w:w w:val="105"/>
          <w:sz w:val="28"/>
          <w:szCs w:val="28"/>
        </w:rPr>
        <w:t>.</w:t>
      </w:r>
      <w:r w:rsidR="00FB3854">
        <w:rPr>
          <w:spacing w:val="-2"/>
          <w:w w:val="96"/>
          <w:sz w:val="28"/>
          <w:szCs w:val="28"/>
        </w:rPr>
        <w:t>v</w:t>
      </w:r>
      <w:r w:rsidR="00FB3854">
        <w:rPr>
          <w:w w:val="122"/>
          <w:sz w:val="28"/>
          <w:szCs w:val="28"/>
        </w:rPr>
        <w:t>a</w:t>
      </w:r>
      <w:r w:rsidR="00FB3854">
        <w:rPr>
          <w:w w:val="87"/>
          <w:sz w:val="28"/>
          <w:szCs w:val="28"/>
        </w:rPr>
        <w:t>l</w:t>
      </w:r>
      <w:r w:rsidR="00FB3854">
        <w:rPr>
          <w:w w:val="110"/>
          <w:sz w:val="28"/>
          <w:szCs w:val="28"/>
        </w:rPr>
        <w:t>u</w:t>
      </w:r>
      <w:r w:rsidR="00FB3854">
        <w:rPr>
          <w:w w:val="119"/>
          <w:sz w:val="28"/>
          <w:szCs w:val="28"/>
        </w:rPr>
        <w:t>e</w:t>
      </w:r>
      <w:r w:rsidR="00FB3854">
        <w:rPr>
          <w:w w:val="90"/>
          <w:sz w:val="28"/>
          <w:szCs w:val="28"/>
        </w:rPr>
        <w:t>_</w:t>
      </w:r>
      <w:r w:rsidR="00FB3854">
        <w:rPr>
          <w:w w:val="118"/>
          <w:sz w:val="28"/>
          <w:szCs w:val="28"/>
        </w:rPr>
        <w:t>c</w:t>
      </w:r>
      <w:r w:rsidR="00FB3854">
        <w:rPr>
          <w:w w:val="113"/>
          <w:sz w:val="28"/>
          <w:szCs w:val="28"/>
        </w:rPr>
        <w:t>o</w:t>
      </w:r>
      <w:r w:rsidR="00FB3854">
        <w:rPr>
          <w:w w:val="110"/>
          <w:sz w:val="28"/>
          <w:szCs w:val="28"/>
        </w:rPr>
        <w:t>un</w:t>
      </w:r>
      <w:r w:rsidR="00FB3854">
        <w:rPr>
          <w:w w:val="117"/>
          <w:sz w:val="28"/>
          <w:szCs w:val="28"/>
        </w:rPr>
        <w:t>t</w:t>
      </w:r>
      <w:r w:rsidR="00FB3854">
        <w:rPr>
          <w:w w:val="132"/>
          <w:sz w:val="28"/>
          <w:szCs w:val="28"/>
        </w:rPr>
        <w:t>s</w:t>
      </w:r>
      <w:r w:rsidR="00FB3854">
        <w:rPr>
          <w:w w:val="103"/>
          <w:sz w:val="28"/>
          <w:szCs w:val="28"/>
        </w:rPr>
        <w:t xml:space="preserve">() </w:t>
      </w:r>
      <w:r w:rsidR="00FB3854">
        <w:rPr>
          <w:sz w:val="28"/>
          <w:szCs w:val="28"/>
        </w:rPr>
        <w:t>print("li</w:t>
      </w:r>
      <w:r w:rsidR="00FB3854">
        <w:rPr>
          <w:spacing w:val="-2"/>
          <w:sz w:val="28"/>
          <w:szCs w:val="28"/>
        </w:rPr>
        <w:t>v</w:t>
      </w:r>
      <w:r w:rsidR="00FB3854">
        <w:rPr>
          <w:sz w:val="28"/>
          <w:szCs w:val="28"/>
        </w:rPr>
        <w:t>er</w:t>
      </w:r>
      <w:r w:rsidR="00FB3854">
        <w:rPr>
          <w:spacing w:val="10"/>
          <w:sz w:val="28"/>
          <w:szCs w:val="28"/>
        </w:rPr>
        <w:t xml:space="preserve"> </w:t>
      </w:r>
      <w:r w:rsidR="00FB3854">
        <w:rPr>
          <w:w w:val="112"/>
          <w:sz w:val="28"/>
          <w:szCs w:val="28"/>
        </w:rPr>
        <w:t>d</w:t>
      </w:r>
      <w:r w:rsidR="00FB3854">
        <w:rPr>
          <w:w w:val="87"/>
          <w:sz w:val="28"/>
          <w:szCs w:val="28"/>
        </w:rPr>
        <w:t>i</w:t>
      </w:r>
      <w:r w:rsidR="00FB3854">
        <w:rPr>
          <w:w w:val="132"/>
          <w:sz w:val="28"/>
          <w:szCs w:val="28"/>
        </w:rPr>
        <w:t>s</w:t>
      </w:r>
      <w:r w:rsidR="00FB3854">
        <w:rPr>
          <w:w w:val="119"/>
          <w:sz w:val="28"/>
          <w:szCs w:val="28"/>
        </w:rPr>
        <w:t>e</w:t>
      </w:r>
      <w:r w:rsidR="00FB3854">
        <w:rPr>
          <w:w w:val="122"/>
          <w:sz w:val="28"/>
          <w:szCs w:val="28"/>
        </w:rPr>
        <w:t>a</w:t>
      </w:r>
      <w:r w:rsidR="00FB3854">
        <w:rPr>
          <w:w w:val="132"/>
          <w:sz w:val="28"/>
          <w:szCs w:val="28"/>
        </w:rPr>
        <w:t>s</w:t>
      </w:r>
      <w:r w:rsidR="00FB3854">
        <w:rPr>
          <w:w w:val="119"/>
          <w:sz w:val="28"/>
          <w:szCs w:val="28"/>
        </w:rPr>
        <w:t>e</w:t>
      </w:r>
      <w:r w:rsidR="00FB3854">
        <w:rPr>
          <w:spacing w:val="-1"/>
          <w:sz w:val="28"/>
          <w:szCs w:val="28"/>
        </w:rPr>
        <w:t xml:space="preserve"> </w:t>
      </w:r>
      <w:r w:rsidR="00FB3854">
        <w:rPr>
          <w:w w:val="112"/>
          <w:sz w:val="28"/>
          <w:szCs w:val="28"/>
        </w:rPr>
        <w:t>p</w:t>
      </w:r>
      <w:r w:rsidR="00FB3854">
        <w:rPr>
          <w:w w:val="122"/>
          <w:sz w:val="28"/>
          <w:szCs w:val="28"/>
        </w:rPr>
        <w:t>a</w:t>
      </w:r>
      <w:r w:rsidR="00FB3854">
        <w:rPr>
          <w:w w:val="117"/>
          <w:sz w:val="28"/>
          <w:szCs w:val="28"/>
        </w:rPr>
        <w:t>t</w:t>
      </w:r>
      <w:r w:rsidR="00FB3854">
        <w:rPr>
          <w:w w:val="87"/>
          <w:sz w:val="28"/>
          <w:szCs w:val="28"/>
        </w:rPr>
        <w:t>i</w:t>
      </w:r>
      <w:r w:rsidR="00FB3854">
        <w:rPr>
          <w:w w:val="119"/>
          <w:sz w:val="28"/>
          <w:szCs w:val="28"/>
        </w:rPr>
        <w:t>e</w:t>
      </w:r>
      <w:r w:rsidR="00FB3854">
        <w:rPr>
          <w:w w:val="110"/>
          <w:sz w:val="28"/>
          <w:szCs w:val="28"/>
        </w:rPr>
        <w:t>n</w:t>
      </w:r>
      <w:r w:rsidR="00FB3854">
        <w:rPr>
          <w:w w:val="117"/>
          <w:sz w:val="28"/>
          <w:szCs w:val="28"/>
        </w:rPr>
        <w:t>t</w:t>
      </w:r>
      <w:r w:rsidR="00FB3854">
        <w:rPr>
          <w:w w:val="132"/>
          <w:sz w:val="28"/>
          <w:szCs w:val="28"/>
        </w:rPr>
        <w:t>s</w:t>
      </w:r>
      <w:r w:rsidR="00FB3854">
        <w:rPr>
          <w:w w:val="87"/>
          <w:sz w:val="28"/>
          <w:szCs w:val="28"/>
        </w:rPr>
        <w:t>:</w:t>
      </w:r>
      <w:r w:rsidR="00FB3854">
        <w:rPr>
          <w:w w:val="78"/>
          <w:sz w:val="28"/>
          <w:szCs w:val="28"/>
        </w:rPr>
        <w:t>",</w:t>
      </w:r>
      <w:r w:rsidR="00FB3854">
        <w:rPr>
          <w:w w:val="88"/>
          <w:sz w:val="28"/>
          <w:szCs w:val="28"/>
        </w:rPr>
        <w:t>L</w:t>
      </w:r>
      <w:r w:rsidR="00FB3854">
        <w:rPr>
          <w:w w:val="90"/>
          <w:sz w:val="28"/>
          <w:szCs w:val="28"/>
        </w:rPr>
        <w:t>D</w:t>
      </w:r>
      <w:r w:rsidR="00FB3854">
        <w:rPr>
          <w:w w:val="104"/>
          <w:sz w:val="28"/>
          <w:szCs w:val="28"/>
        </w:rPr>
        <w:t xml:space="preserve">) </w:t>
      </w:r>
      <w:r w:rsidR="00FB3854">
        <w:rPr>
          <w:w w:val="112"/>
          <w:sz w:val="28"/>
          <w:szCs w:val="28"/>
        </w:rPr>
        <w:t>p</w:t>
      </w:r>
      <w:r w:rsidR="00FB3854">
        <w:rPr>
          <w:w w:val="101"/>
          <w:sz w:val="28"/>
          <w:szCs w:val="28"/>
        </w:rPr>
        <w:t>r</w:t>
      </w:r>
      <w:r w:rsidR="00FB3854">
        <w:rPr>
          <w:w w:val="87"/>
          <w:sz w:val="28"/>
          <w:szCs w:val="28"/>
        </w:rPr>
        <w:t>i</w:t>
      </w:r>
      <w:r w:rsidR="00FB3854">
        <w:rPr>
          <w:w w:val="110"/>
          <w:sz w:val="28"/>
          <w:szCs w:val="28"/>
        </w:rPr>
        <w:t>n</w:t>
      </w:r>
      <w:r w:rsidR="00FB3854">
        <w:rPr>
          <w:w w:val="117"/>
          <w:sz w:val="28"/>
          <w:szCs w:val="28"/>
        </w:rPr>
        <w:t>t</w:t>
      </w:r>
      <w:r w:rsidR="00FB3854">
        <w:rPr>
          <w:w w:val="89"/>
          <w:sz w:val="28"/>
          <w:szCs w:val="28"/>
        </w:rPr>
        <w:t>("</w:t>
      </w:r>
      <w:r w:rsidR="00FB3854">
        <w:rPr>
          <w:w w:val="98"/>
          <w:sz w:val="28"/>
          <w:szCs w:val="28"/>
        </w:rPr>
        <w:t>N</w:t>
      </w:r>
      <w:r w:rsidR="00FB3854">
        <w:rPr>
          <w:w w:val="113"/>
          <w:sz w:val="28"/>
          <w:szCs w:val="28"/>
        </w:rPr>
        <w:t>o</w:t>
      </w:r>
      <w:r w:rsidR="00FB3854">
        <w:rPr>
          <w:w w:val="110"/>
          <w:sz w:val="28"/>
          <w:szCs w:val="28"/>
        </w:rPr>
        <w:t>n</w:t>
      </w:r>
      <w:r w:rsidR="00FB3854">
        <w:rPr>
          <w:w w:val="82"/>
          <w:sz w:val="28"/>
          <w:szCs w:val="28"/>
        </w:rPr>
        <w:t>-</w:t>
      </w:r>
      <w:r w:rsidR="00FB3854">
        <w:rPr>
          <w:w w:val="87"/>
          <w:sz w:val="28"/>
          <w:szCs w:val="28"/>
        </w:rPr>
        <w:t>li</w:t>
      </w:r>
      <w:r w:rsidR="00FB3854">
        <w:rPr>
          <w:spacing w:val="-2"/>
          <w:w w:val="96"/>
          <w:sz w:val="28"/>
          <w:szCs w:val="28"/>
        </w:rPr>
        <w:t>v</w:t>
      </w:r>
      <w:r w:rsidR="00FB3854">
        <w:rPr>
          <w:w w:val="119"/>
          <w:sz w:val="28"/>
          <w:szCs w:val="28"/>
        </w:rPr>
        <w:t>e</w:t>
      </w:r>
      <w:r w:rsidR="00FB3854">
        <w:rPr>
          <w:w w:val="101"/>
          <w:sz w:val="28"/>
          <w:szCs w:val="28"/>
        </w:rPr>
        <w:t>r</w:t>
      </w:r>
      <w:r w:rsidR="00FB3854">
        <w:rPr>
          <w:spacing w:val="-1"/>
          <w:sz w:val="28"/>
          <w:szCs w:val="28"/>
        </w:rPr>
        <w:t xml:space="preserve"> </w:t>
      </w:r>
      <w:r w:rsidR="00FB3854">
        <w:rPr>
          <w:w w:val="112"/>
          <w:sz w:val="28"/>
          <w:szCs w:val="28"/>
        </w:rPr>
        <w:t>d</w:t>
      </w:r>
      <w:r w:rsidR="00FB3854">
        <w:rPr>
          <w:w w:val="87"/>
          <w:sz w:val="28"/>
          <w:szCs w:val="28"/>
        </w:rPr>
        <w:t>i</w:t>
      </w:r>
      <w:r w:rsidR="00FB3854">
        <w:rPr>
          <w:w w:val="132"/>
          <w:sz w:val="28"/>
          <w:szCs w:val="28"/>
        </w:rPr>
        <w:t>s</w:t>
      </w:r>
      <w:r w:rsidR="00FB3854">
        <w:rPr>
          <w:w w:val="119"/>
          <w:sz w:val="28"/>
          <w:szCs w:val="28"/>
        </w:rPr>
        <w:t>e</w:t>
      </w:r>
      <w:r w:rsidR="00FB3854">
        <w:rPr>
          <w:w w:val="122"/>
          <w:sz w:val="28"/>
          <w:szCs w:val="28"/>
        </w:rPr>
        <w:t>a</w:t>
      </w:r>
      <w:r w:rsidR="00FB3854">
        <w:rPr>
          <w:w w:val="132"/>
          <w:sz w:val="28"/>
          <w:szCs w:val="28"/>
        </w:rPr>
        <w:t>s</w:t>
      </w:r>
      <w:r w:rsidR="00FB3854">
        <w:rPr>
          <w:w w:val="119"/>
          <w:sz w:val="28"/>
          <w:szCs w:val="28"/>
        </w:rPr>
        <w:t>e</w:t>
      </w:r>
      <w:r w:rsidR="00FB3854">
        <w:rPr>
          <w:spacing w:val="-1"/>
          <w:sz w:val="28"/>
          <w:szCs w:val="28"/>
        </w:rPr>
        <w:t xml:space="preserve"> </w:t>
      </w:r>
      <w:r w:rsidR="00FB3854">
        <w:rPr>
          <w:w w:val="112"/>
          <w:sz w:val="28"/>
          <w:szCs w:val="28"/>
        </w:rPr>
        <w:t>p</w:t>
      </w:r>
      <w:r w:rsidR="00FB3854">
        <w:rPr>
          <w:w w:val="122"/>
          <w:sz w:val="28"/>
          <w:szCs w:val="28"/>
        </w:rPr>
        <w:t>a</w:t>
      </w:r>
      <w:r w:rsidR="00FB3854">
        <w:rPr>
          <w:w w:val="117"/>
          <w:sz w:val="28"/>
          <w:szCs w:val="28"/>
        </w:rPr>
        <w:t>t</w:t>
      </w:r>
      <w:r w:rsidR="00FB3854">
        <w:rPr>
          <w:w w:val="87"/>
          <w:sz w:val="28"/>
          <w:szCs w:val="28"/>
        </w:rPr>
        <w:t>i</w:t>
      </w:r>
      <w:r w:rsidR="00FB3854">
        <w:rPr>
          <w:w w:val="119"/>
          <w:sz w:val="28"/>
          <w:szCs w:val="28"/>
        </w:rPr>
        <w:t>e</w:t>
      </w:r>
      <w:r w:rsidR="00FB3854">
        <w:rPr>
          <w:w w:val="110"/>
          <w:sz w:val="28"/>
          <w:szCs w:val="28"/>
        </w:rPr>
        <w:t>n</w:t>
      </w:r>
      <w:r w:rsidR="00FB3854">
        <w:rPr>
          <w:w w:val="117"/>
          <w:sz w:val="28"/>
          <w:szCs w:val="28"/>
        </w:rPr>
        <w:t>t</w:t>
      </w:r>
      <w:r w:rsidR="00FB3854">
        <w:rPr>
          <w:w w:val="132"/>
          <w:sz w:val="28"/>
          <w:szCs w:val="28"/>
        </w:rPr>
        <w:t>s</w:t>
      </w:r>
      <w:r w:rsidR="00FB3854">
        <w:rPr>
          <w:w w:val="87"/>
          <w:sz w:val="28"/>
          <w:szCs w:val="28"/>
        </w:rPr>
        <w:t>:</w:t>
      </w:r>
      <w:r w:rsidR="00FB3854">
        <w:rPr>
          <w:w w:val="78"/>
          <w:sz w:val="28"/>
          <w:szCs w:val="28"/>
        </w:rPr>
        <w:t>",</w:t>
      </w:r>
      <w:r w:rsidR="00FB3854">
        <w:rPr>
          <w:w w:val="98"/>
          <w:sz w:val="28"/>
          <w:szCs w:val="28"/>
        </w:rPr>
        <w:t>N</w:t>
      </w:r>
      <w:r w:rsidR="00FB3854">
        <w:rPr>
          <w:w w:val="88"/>
          <w:sz w:val="28"/>
          <w:szCs w:val="28"/>
        </w:rPr>
        <w:t>L</w:t>
      </w:r>
      <w:r w:rsidR="00FB3854">
        <w:rPr>
          <w:w w:val="90"/>
          <w:sz w:val="28"/>
          <w:szCs w:val="28"/>
        </w:rPr>
        <w:t>D</w:t>
      </w:r>
      <w:r w:rsidR="00FB3854">
        <w:rPr>
          <w:w w:val="104"/>
          <w:sz w:val="28"/>
          <w:szCs w:val="28"/>
        </w:rPr>
        <w:t>)</w:t>
      </w:r>
    </w:p>
    <w:p w:rsidR="00DF7E86" w:rsidRDefault="00DF7E86">
      <w:pPr>
        <w:spacing w:line="200" w:lineRule="exact"/>
      </w:pPr>
    </w:p>
    <w:p w:rsidR="00DF7E86" w:rsidRDefault="00DF7E86">
      <w:pPr>
        <w:spacing w:before="7" w:line="240" w:lineRule="exact"/>
        <w:rPr>
          <w:sz w:val="24"/>
          <w:szCs w:val="24"/>
        </w:rPr>
      </w:pPr>
    </w:p>
    <w:p w:rsidR="00DF7E86" w:rsidRDefault="00FB3854">
      <w:pPr>
        <w:spacing w:before="20" w:line="301" w:lineRule="auto"/>
        <w:ind w:left="182" w:right="1436" w:hanging="69"/>
        <w:rPr>
          <w:sz w:val="28"/>
          <w:szCs w:val="28"/>
        </w:rPr>
      </w:pPr>
      <w:r>
        <w:rPr>
          <w:sz w:val="28"/>
          <w:szCs w:val="28"/>
        </w:rPr>
        <w:t xml:space="preserve">#Splitting </w:t>
      </w:r>
      <w:r>
        <w:rPr>
          <w:spacing w:val="13"/>
          <w:sz w:val="28"/>
          <w:szCs w:val="28"/>
        </w:rPr>
        <w:t xml:space="preserve"> </w:t>
      </w:r>
      <w:r>
        <w:rPr>
          <w:sz w:val="28"/>
          <w:szCs w:val="28"/>
        </w:rPr>
        <w:t>The</w:t>
      </w:r>
      <w:r>
        <w:rPr>
          <w:spacing w:val="31"/>
          <w:sz w:val="28"/>
          <w:szCs w:val="28"/>
        </w:rPr>
        <w:t xml:space="preserve"> </w:t>
      </w:r>
      <w:r>
        <w:rPr>
          <w:w w:val="90"/>
          <w:sz w:val="28"/>
          <w:szCs w:val="28"/>
        </w:rPr>
        <w:t>D</w:t>
      </w:r>
      <w:r>
        <w:rPr>
          <w:w w:val="122"/>
          <w:sz w:val="28"/>
          <w:szCs w:val="28"/>
        </w:rPr>
        <w:t>a</w:t>
      </w:r>
      <w:r>
        <w:rPr>
          <w:w w:val="117"/>
          <w:sz w:val="28"/>
          <w:szCs w:val="28"/>
        </w:rPr>
        <w:t>t</w:t>
      </w:r>
      <w:r>
        <w:rPr>
          <w:w w:val="122"/>
          <w:sz w:val="28"/>
          <w:szCs w:val="28"/>
        </w:rPr>
        <w:t>a</w:t>
      </w:r>
      <w:r>
        <w:rPr>
          <w:w w:val="132"/>
          <w:sz w:val="28"/>
          <w:szCs w:val="28"/>
        </w:rPr>
        <w:t>s</w:t>
      </w:r>
      <w:r>
        <w:rPr>
          <w:w w:val="119"/>
          <w:sz w:val="28"/>
          <w:szCs w:val="28"/>
        </w:rPr>
        <w:t>e</w:t>
      </w:r>
      <w:r>
        <w:rPr>
          <w:w w:val="117"/>
          <w:sz w:val="28"/>
          <w:szCs w:val="28"/>
        </w:rPr>
        <w:t>t</w:t>
      </w:r>
      <w:r>
        <w:rPr>
          <w:spacing w:val="-1"/>
          <w:sz w:val="28"/>
          <w:szCs w:val="28"/>
        </w:rPr>
        <w:t xml:space="preserve"> </w:t>
      </w:r>
      <w:r>
        <w:rPr>
          <w:w w:val="81"/>
          <w:sz w:val="28"/>
          <w:szCs w:val="28"/>
        </w:rPr>
        <w:t>I</w:t>
      </w:r>
      <w:r>
        <w:rPr>
          <w:w w:val="110"/>
          <w:sz w:val="28"/>
          <w:szCs w:val="28"/>
        </w:rPr>
        <w:t>n</w:t>
      </w:r>
      <w:r>
        <w:rPr>
          <w:spacing w:val="-3"/>
          <w:w w:val="117"/>
          <w:sz w:val="28"/>
          <w:szCs w:val="28"/>
        </w:rPr>
        <w:t>t</w:t>
      </w:r>
      <w:r>
        <w:rPr>
          <w:w w:val="113"/>
          <w:sz w:val="28"/>
          <w:szCs w:val="28"/>
        </w:rPr>
        <w:t>o</w:t>
      </w:r>
      <w:r>
        <w:rPr>
          <w:spacing w:val="-1"/>
          <w:sz w:val="28"/>
          <w:szCs w:val="28"/>
        </w:rPr>
        <w:t xml:space="preserve"> </w:t>
      </w:r>
      <w:r>
        <w:rPr>
          <w:w w:val="90"/>
          <w:sz w:val="28"/>
          <w:szCs w:val="28"/>
        </w:rPr>
        <w:t>D</w:t>
      </w:r>
      <w:r>
        <w:rPr>
          <w:w w:val="119"/>
          <w:sz w:val="28"/>
          <w:szCs w:val="28"/>
        </w:rPr>
        <w:t>e</w:t>
      </w:r>
      <w:r>
        <w:rPr>
          <w:w w:val="112"/>
          <w:sz w:val="28"/>
          <w:szCs w:val="28"/>
        </w:rPr>
        <w:t>p</w:t>
      </w:r>
      <w:r>
        <w:rPr>
          <w:w w:val="119"/>
          <w:sz w:val="28"/>
          <w:szCs w:val="28"/>
        </w:rPr>
        <w:t>e</w:t>
      </w:r>
      <w:r>
        <w:rPr>
          <w:w w:val="110"/>
          <w:sz w:val="28"/>
          <w:szCs w:val="28"/>
        </w:rPr>
        <w:t>n</w:t>
      </w:r>
      <w:r>
        <w:rPr>
          <w:w w:val="112"/>
          <w:sz w:val="28"/>
          <w:szCs w:val="28"/>
        </w:rPr>
        <w:t>d</w:t>
      </w:r>
      <w:r>
        <w:rPr>
          <w:w w:val="119"/>
          <w:sz w:val="28"/>
          <w:szCs w:val="28"/>
        </w:rPr>
        <w:t>e</w:t>
      </w:r>
      <w:r>
        <w:rPr>
          <w:w w:val="110"/>
          <w:sz w:val="28"/>
          <w:szCs w:val="28"/>
        </w:rPr>
        <w:t>n</w:t>
      </w:r>
      <w:r>
        <w:rPr>
          <w:w w:val="117"/>
          <w:sz w:val="28"/>
          <w:szCs w:val="28"/>
        </w:rPr>
        <w:t>t</w:t>
      </w:r>
      <w:r>
        <w:rPr>
          <w:spacing w:val="-1"/>
          <w:sz w:val="28"/>
          <w:szCs w:val="28"/>
        </w:rPr>
        <w:t xml:space="preserve"> </w:t>
      </w:r>
      <w:r>
        <w:rPr>
          <w:sz w:val="28"/>
          <w:szCs w:val="28"/>
        </w:rPr>
        <w:t>And</w:t>
      </w:r>
      <w:r>
        <w:rPr>
          <w:spacing w:val="10"/>
          <w:sz w:val="28"/>
          <w:szCs w:val="28"/>
        </w:rPr>
        <w:t xml:space="preserve"> </w:t>
      </w:r>
      <w:r>
        <w:rPr>
          <w:w w:val="81"/>
          <w:sz w:val="28"/>
          <w:szCs w:val="28"/>
        </w:rPr>
        <w:t>I</w:t>
      </w:r>
      <w:r>
        <w:rPr>
          <w:w w:val="110"/>
          <w:sz w:val="28"/>
          <w:szCs w:val="28"/>
        </w:rPr>
        <w:t>n</w:t>
      </w:r>
      <w:r>
        <w:rPr>
          <w:w w:val="112"/>
          <w:sz w:val="28"/>
          <w:szCs w:val="28"/>
        </w:rPr>
        <w:t>d</w:t>
      </w:r>
      <w:r>
        <w:rPr>
          <w:w w:val="119"/>
          <w:sz w:val="28"/>
          <w:szCs w:val="28"/>
        </w:rPr>
        <w:t>e</w:t>
      </w:r>
      <w:r>
        <w:rPr>
          <w:w w:val="112"/>
          <w:sz w:val="28"/>
          <w:szCs w:val="28"/>
        </w:rPr>
        <w:t>p</w:t>
      </w:r>
      <w:r>
        <w:rPr>
          <w:w w:val="119"/>
          <w:sz w:val="28"/>
          <w:szCs w:val="28"/>
        </w:rPr>
        <w:t>e</w:t>
      </w:r>
      <w:r>
        <w:rPr>
          <w:w w:val="110"/>
          <w:sz w:val="28"/>
          <w:szCs w:val="28"/>
        </w:rPr>
        <w:t>n</w:t>
      </w:r>
      <w:r>
        <w:rPr>
          <w:w w:val="112"/>
          <w:sz w:val="28"/>
          <w:szCs w:val="28"/>
        </w:rPr>
        <w:t>d</w:t>
      </w:r>
      <w:r>
        <w:rPr>
          <w:w w:val="119"/>
          <w:sz w:val="28"/>
          <w:szCs w:val="28"/>
        </w:rPr>
        <w:t>e</w:t>
      </w:r>
      <w:r>
        <w:rPr>
          <w:w w:val="110"/>
          <w:sz w:val="28"/>
          <w:szCs w:val="28"/>
        </w:rPr>
        <w:t>n</w:t>
      </w:r>
      <w:r>
        <w:rPr>
          <w:w w:val="117"/>
          <w:sz w:val="28"/>
          <w:szCs w:val="28"/>
        </w:rPr>
        <w:t>t</w:t>
      </w:r>
      <w:r>
        <w:rPr>
          <w:spacing w:val="-1"/>
          <w:sz w:val="28"/>
          <w:szCs w:val="28"/>
        </w:rPr>
        <w:t xml:space="preserve"> </w:t>
      </w:r>
      <w:r>
        <w:rPr>
          <w:spacing w:val="-6"/>
          <w:w w:val="88"/>
          <w:sz w:val="28"/>
          <w:szCs w:val="28"/>
        </w:rPr>
        <w:t>V</w:t>
      </w:r>
      <w:r>
        <w:rPr>
          <w:w w:val="122"/>
          <w:sz w:val="28"/>
          <w:szCs w:val="28"/>
        </w:rPr>
        <w:t>a</w:t>
      </w:r>
      <w:r>
        <w:rPr>
          <w:w w:val="101"/>
          <w:sz w:val="28"/>
          <w:szCs w:val="28"/>
        </w:rPr>
        <w:t>r</w:t>
      </w:r>
      <w:r>
        <w:rPr>
          <w:w w:val="87"/>
          <w:sz w:val="28"/>
          <w:szCs w:val="28"/>
        </w:rPr>
        <w:t>i</w:t>
      </w:r>
      <w:r>
        <w:rPr>
          <w:w w:val="122"/>
          <w:sz w:val="28"/>
          <w:szCs w:val="28"/>
        </w:rPr>
        <w:t>a</w:t>
      </w:r>
      <w:r>
        <w:rPr>
          <w:w w:val="112"/>
          <w:sz w:val="28"/>
          <w:szCs w:val="28"/>
        </w:rPr>
        <w:t>b</w:t>
      </w:r>
      <w:r>
        <w:rPr>
          <w:w w:val="87"/>
          <w:sz w:val="28"/>
          <w:szCs w:val="28"/>
        </w:rPr>
        <w:t>l</w:t>
      </w:r>
      <w:r>
        <w:rPr>
          <w:w w:val="119"/>
          <w:sz w:val="28"/>
          <w:szCs w:val="28"/>
        </w:rPr>
        <w:t xml:space="preserve">e </w:t>
      </w:r>
      <w:r>
        <w:rPr>
          <w:w w:val="99"/>
          <w:sz w:val="28"/>
          <w:szCs w:val="28"/>
        </w:rPr>
        <w:t>x</w:t>
      </w:r>
      <w:r>
        <w:rPr>
          <w:w w:val="97"/>
          <w:sz w:val="28"/>
          <w:szCs w:val="28"/>
        </w:rPr>
        <w:t>=</w:t>
      </w:r>
      <w:r>
        <w:rPr>
          <w:w w:val="112"/>
          <w:sz w:val="28"/>
          <w:szCs w:val="28"/>
        </w:rPr>
        <w:t>d</w:t>
      </w:r>
      <w:r>
        <w:rPr>
          <w:w w:val="122"/>
          <w:sz w:val="28"/>
          <w:szCs w:val="28"/>
        </w:rPr>
        <w:t>a</w:t>
      </w:r>
      <w:r>
        <w:rPr>
          <w:w w:val="117"/>
          <w:sz w:val="28"/>
          <w:szCs w:val="28"/>
        </w:rPr>
        <w:t>t</w:t>
      </w:r>
      <w:r>
        <w:rPr>
          <w:w w:val="122"/>
          <w:sz w:val="28"/>
          <w:szCs w:val="28"/>
        </w:rPr>
        <w:t>a</w:t>
      </w:r>
      <w:r>
        <w:rPr>
          <w:w w:val="105"/>
          <w:sz w:val="28"/>
          <w:szCs w:val="28"/>
        </w:rPr>
        <w:t>.</w:t>
      </w:r>
      <w:r>
        <w:rPr>
          <w:w w:val="87"/>
          <w:sz w:val="28"/>
          <w:szCs w:val="28"/>
        </w:rPr>
        <w:t>il</w:t>
      </w:r>
      <w:r>
        <w:rPr>
          <w:w w:val="113"/>
          <w:sz w:val="28"/>
          <w:szCs w:val="28"/>
        </w:rPr>
        <w:t>o</w:t>
      </w:r>
      <w:r>
        <w:rPr>
          <w:w w:val="118"/>
          <w:sz w:val="28"/>
          <w:szCs w:val="28"/>
        </w:rPr>
        <w:t>c</w:t>
      </w:r>
      <w:r>
        <w:rPr>
          <w:w w:val="79"/>
          <w:sz w:val="28"/>
          <w:szCs w:val="28"/>
        </w:rPr>
        <w:t>[</w:t>
      </w:r>
      <w:r>
        <w:rPr>
          <w:w w:val="87"/>
          <w:sz w:val="28"/>
          <w:szCs w:val="28"/>
        </w:rPr>
        <w:t>:</w:t>
      </w:r>
      <w:r>
        <w:rPr>
          <w:w w:val="78"/>
          <w:sz w:val="28"/>
          <w:szCs w:val="28"/>
        </w:rPr>
        <w:t>,</w:t>
      </w:r>
      <w:r>
        <w:rPr>
          <w:w w:val="103"/>
          <w:sz w:val="28"/>
          <w:szCs w:val="28"/>
        </w:rPr>
        <w:t>0:</w:t>
      </w:r>
      <w:r>
        <w:rPr>
          <w:w w:val="82"/>
          <w:sz w:val="28"/>
          <w:szCs w:val="28"/>
        </w:rPr>
        <w:t>-</w:t>
      </w:r>
      <w:r>
        <w:rPr>
          <w:w w:val="99"/>
          <w:sz w:val="28"/>
          <w:szCs w:val="28"/>
        </w:rPr>
        <w:t>1]</w:t>
      </w:r>
    </w:p>
    <w:p w:rsidR="00DF7E86" w:rsidRDefault="00FB3854">
      <w:pPr>
        <w:spacing w:before="3" w:line="320" w:lineRule="exact"/>
        <w:ind w:left="182"/>
        <w:rPr>
          <w:sz w:val="28"/>
          <w:szCs w:val="28"/>
        </w:rPr>
      </w:pPr>
      <w:r>
        <w:rPr>
          <w:w w:val="94"/>
          <w:position w:val="-1"/>
          <w:sz w:val="28"/>
          <w:szCs w:val="28"/>
        </w:rPr>
        <w:t>y</w:t>
      </w:r>
      <w:r>
        <w:rPr>
          <w:w w:val="97"/>
          <w:position w:val="-1"/>
          <w:sz w:val="28"/>
          <w:szCs w:val="28"/>
        </w:rPr>
        <w:t>=</w:t>
      </w:r>
      <w:r>
        <w:rPr>
          <w:w w:val="112"/>
          <w:position w:val="-1"/>
          <w:sz w:val="28"/>
          <w:szCs w:val="28"/>
        </w:rPr>
        <w:t>d</w:t>
      </w:r>
      <w:r>
        <w:rPr>
          <w:w w:val="122"/>
          <w:position w:val="-1"/>
          <w:sz w:val="28"/>
          <w:szCs w:val="28"/>
        </w:rPr>
        <w:t>a</w:t>
      </w:r>
      <w:r>
        <w:rPr>
          <w:w w:val="117"/>
          <w:position w:val="-1"/>
          <w:sz w:val="28"/>
          <w:szCs w:val="28"/>
        </w:rPr>
        <w:t>t</w:t>
      </w:r>
      <w:r>
        <w:rPr>
          <w:w w:val="122"/>
          <w:position w:val="-1"/>
          <w:sz w:val="28"/>
          <w:szCs w:val="28"/>
        </w:rPr>
        <w:t>a</w:t>
      </w:r>
      <w:r>
        <w:rPr>
          <w:w w:val="105"/>
          <w:position w:val="-1"/>
          <w:sz w:val="28"/>
          <w:szCs w:val="28"/>
        </w:rPr>
        <w:t>.</w:t>
      </w:r>
      <w:r>
        <w:rPr>
          <w:w w:val="87"/>
          <w:position w:val="-1"/>
          <w:sz w:val="28"/>
          <w:szCs w:val="28"/>
        </w:rPr>
        <w:t>il</w:t>
      </w:r>
      <w:r>
        <w:rPr>
          <w:w w:val="113"/>
          <w:position w:val="-1"/>
          <w:sz w:val="28"/>
          <w:szCs w:val="28"/>
        </w:rPr>
        <w:t>o</w:t>
      </w:r>
      <w:r>
        <w:rPr>
          <w:w w:val="118"/>
          <w:position w:val="-1"/>
          <w:sz w:val="28"/>
          <w:szCs w:val="28"/>
        </w:rPr>
        <w:t>c</w:t>
      </w:r>
      <w:r>
        <w:rPr>
          <w:w w:val="79"/>
          <w:position w:val="-1"/>
          <w:sz w:val="28"/>
          <w:szCs w:val="28"/>
        </w:rPr>
        <w:t>[</w:t>
      </w:r>
      <w:r>
        <w:rPr>
          <w:w w:val="87"/>
          <w:position w:val="-1"/>
          <w:sz w:val="28"/>
          <w:szCs w:val="28"/>
        </w:rPr>
        <w:t>:</w:t>
      </w:r>
      <w:r>
        <w:rPr>
          <w:w w:val="78"/>
          <w:position w:val="-1"/>
          <w:sz w:val="28"/>
          <w:szCs w:val="28"/>
        </w:rPr>
        <w:t>,</w:t>
      </w:r>
      <w:r>
        <w:rPr>
          <w:w w:val="82"/>
          <w:position w:val="-1"/>
          <w:sz w:val="28"/>
          <w:szCs w:val="28"/>
        </w:rPr>
        <w:t>-</w:t>
      </w:r>
      <w:r>
        <w:rPr>
          <w:w w:val="99"/>
          <w:position w:val="-1"/>
          <w:sz w:val="28"/>
          <w:szCs w:val="28"/>
        </w:rPr>
        <w:t>1]</w:t>
      </w:r>
    </w:p>
    <w:p w:rsidR="00DF7E86" w:rsidRDefault="00DF7E86">
      <w:pPr>
        <w:spacing w:line="200" w:lineRule="exact"/>
      </w:pPr>
    </w:p>
    <w:p w:rsidR="00DF7E86" w:rsidRDefault="00DF7E86">
      <w:pPr>
        <w:spacing w:before="10" w:line="260" w:lineRule="exact"/>
        <w:rPr>
          <w:sz w:val="26"/>
          <w:szCs w:val="26"/>
        </w:rPr>
      </w:pPr>
    </w:p>
    <w:p w:rsidR="00DF7E86" w:rsidRDefault="00FB3854">
      <w:pPr>
        <w:spacing w:before="20" w:line="301" w:lineRule="auto"/>
        <w:ind w:left="182" w:right="59"/>
        <w:rPr>
          <w:sz w:val="28"/>
          <w:szCs w:val="28"/>
        </w:rPr>
      </w:pPr>
      <w:r>
        <w:rPr>
          <w:sz w:val="28"/>
          <w:szCs w:val="28"/>
        </w:rPr>
        <w:t>#Split</w:t>
      </w:r>
      <w:r>
        <w:rPr>
          <w:spacing w:val="49"/>
          <w:sz w:val="28"/>
          <w:szCs w:val="28"/>
        </w:rPr>
        <w:t xml:space="preserve"> </w:t>
      </w:r>
      <w:r>
        <w:rPr>
          <w:sz w:val="28"/>
          <w:szCs w:val="28"/>
        </w:rPr>
        <w:t>The</w:t>
      </w:r>
      <w:r>
        <w:rPr>
          <w:spacing w:val="31"/>
          <w:sz w:val="28"/>
          <w:szCs w:val="28"/>
        </w:rPr>
        <w:t xml:space="preserve"> </w:t>
      </w:r>
      <w:r>
        <w:rPr>
          <w:w w:val="90"/>
          <w:sz w:val="28"/>
          <w:szCs w:val="28"/>
        </w:rPr>
        <w:t>D</w:t>
      </w:r>
      <w:r>
        <w:rPr>
          <w:w w:val="119"/>
          <w:sz w:val="28"/>
          <w:szCs w:val="28"/>
        </w:rPr>
        <w:t>e</w:t>
      </w:r>
      <w:r>
        <w:rPr>
          <w:w w:val="112"/>
          <w:sz w:val="28"/>
          <w:szCs w:val="28"/>
        </w:rPr>
        <w:t>p</w:t>
      </w:r>
      <w:r>
        <w:rPr>
          <w:w w:val="119"/>
          <w:sz w:val="28"/>
          <w:szCs w:val="28"/>
        </w:rPr>
        <w:t>e</w:t>
      </w:r>
      <w:r>
        <w:rPr>
          <w:w w:val="110"/>
          <w:sz w:val="28"/>
          <w:szCs w:val="28"/>
        </w:rPr>
        <w:t>n</w:t>
      </w:r>
      <w:r>
        <w:rPr>
          <w:w w:val="112"/>
          <w:sz w:val="28"/>
          <w:szCs w:val="28"/>
        </w:rPr>
        <w:t>d</w:t>
      </w:r>
      <w:r>
        <w:rPr>
          <w:w w:val="119"/>
          <w:sz w:val="28"/>
          <w:szCs w:val="28"/>
        </w:rPr>
        <w:t>e</w:t>
      </w:r>
      <w:r>
        <w:rPr>
          <w:w w:val="110"/>
          <w:sz w:val="28"/>
          <w:szCs w:val="28"/>
        </w:rPr>
        <w:t>n</w:t>
      </w:r>
      <w:r>
        <w:rPr>
          <w:w w:val="117"/>
          <w:sz w:val="28"/>
          <w:szCs w:val="28"/>
        </w:rPr>
        <w:t>t</w:t>
      </w:r>
      <w:r>
        <w:rPr>
          <w:spacing w:val="-1"/>
          <w:sz w:val="28"/>
          <w:szCs w:val="28"/>
        </w:rPr>
        <w:t xml:space="preserve"> </w:t>
      </w:r>
      <w:r>
        <w:rPr>
          <w:sz w:val="28"/>
          <w:szCs w:val="28"/>
        </w:rPr>
        <w:t>And</w:t>
      </w:r>
      <w:r>
        <w:rPr>
          <w:spacing w:val="10"/>
          <w:sz w:val="28"/>
          <w:szCs w:val="28"/>
        </w:rPr>
        <w:t xml:space="preserve"> </w:t>
      </w:r>
      <w:r>
        <w:rPr>
          <w:w w:val="81"/>
          <w:sz w:val="28"/>
          <w:szCs w:val="28"/>
        </w:rPr>
        <w:t>I</w:t>
      </w:r>
      <w:r>
        <w:rPr>
          <w:w w:val="110"/>
          <w:sz w:val="28"/>
          <w:szCs w:val="28"/>
        </w:rPr>
        <w:t>n</w:t>
      </w:r>
      <w:r>
        <w:rPr>
          <w:w w:val="112"/>
          <w:sz w:val="28"/>
          <w:szCs w:val="28"/>
        </w:rPr>
        <w:t>d</w:t>
      </w:r>
      <w:r>
        <w:rPr>
          <w:w w:val="119"/>
          <w:sz w:val="28"/>
          <w:szCs w:val="28"/>
        </w:rPr>
        <w:t>e</w:t>
      </w:r>
      <w:r>
        <w:rPr>
          <w:w w:val="112"/>
          <w:sz w:val="28"/>
          <w:szCs w:val="28"/>
        </w:rPr>
        <w:t>p</w:t>
      </w:r>
      <w:r>
        <w:rPr>
          <w:w w:val="119"/>
          <w:sz w:val="28"/>
          <w:szCs w:val="28"/>
        </w:rPr>
        <w:t>e</w:t>
      </w:r>
      <w:r>
        <w:rPr>
          <w:w w:val="110"/>
          <w:sz w:val="28"/>
          <w:szCs w:val="28"/>
        </w:rPr>
        <w:t>n</w:t>
      </w:r>
      <w:r>
        <w:rPr>
          <w:w w:val="112"/>
          <w:sz w:val="28"/>
          <w:szCs w:val="28"/>
        </w:rPr>
        <w:t>d</w:t>
      </w:r>
      <w:r>
        <w:rPr>
          <w:w w:val="119"/>
          <w:sz w:val="28"/>
          <w:szCs w:val="28"/>
        </w:rPr>
        <w:t>e</w:t>
      </w:r>
      <w:r>
        <w:rPr>
          <w:w w:val="110"/>
          <w:sz w:val="28"/>
          <w:szCs w:val="28"/>
        </w:rPr>
        <w:t>n</w:t>
      </w:r>
      <w:r>
        <w:rPr>
          <w:w w:val="117"/>
          <w:sz w:val="28"/>
          <w:szCs w:val="28"/>
        </w:rPr>
        <w:t>t</w:t>
      </w:r>
      <w:r>
        <w:rPr>
          <w:spacing w:val="-1"/>
          <w:sz w:val="28"/>
          <w:szCs w:val="28"/>
        </w:rPr>
        <w:t xml:space="preserve"> </w:t>
      </w:r>
      <w:r>
        <w:rPr>
          <w:spacing w:val="-3"/>
          <w:w w:val="114"/>
          <w:sz w:val="28"/>
          <w:szCs w:val="28"/>
        </w:rPr>
        <w:t>F</w:t>
      </w:r>
      <w:r>
        <w:rPr>
          <w:w w:val="114"/>
          <w:sz w:val="28"/>
          <w:szCs w:val="28"/>
        </w:rPr>
        <w:t>eatu</w:t>
      </w:r>
      <w:r>
        <w:rPr>
          <w:spacing w:val="-3"/>
          <w:w w:val="114"/>
          <w:sz w:val="28"/>
          <w:szCs w:val="28"/>
        </w:rPr>
        <w:t>r</w:t>
      </w:r>
      <w:r>
        <w:rPr>
          <w:w w:val="114"/>
          <w:sz w:val="28"/>
          <w:szCs w:val="28"/>
        </w:rPr>
        <w:t>es</w:t>
      </w:r>
      <w:r>
        <w:rPr>
          <w:spacing w:val="-7"/>
          <w:w w:val="114"/>
          <w:sz w:val="28"/>
          <w:szCs w:val="28"/>
        </w:rPr>
        <w:t xml:space="preserve"> </w:t>
      </w:r>
      <w:r>
        <w:rPr>
          <w:w w:val="81"/>
          <w:sz w:val="28"/>
          <w:szCs w:val="28"/>
        </w:rPr>
        <w:t>I</w:t>
      </w:r>
      <w:r>
        <w:rPr>
          <w:w w:val="110"/>
          <w:sz w:val="28"/>
          <w:szCs w:val="28"/>
        </w:rPr>
        <w:t>n</w:t>
      </w:r>
      <w:r>
        <w:rPr>
          <w:spacing w:val="-3"/>
          <w:w w:val="117"/>
          <w:sz w:val="28"/>
          <w:szCs w:val="28"/>
        </w:rPr>
        <w:t>t</w:t>
      </w:r>
      <w:r>
        <w:rPr>
          <w:w w:val="113"/>
          <w:sz w:val="28"/>
          <w:szCs w:val="28"/>
        </w:rPr>
        <w:t>o</w:t>
      </w:r>
      <w:r>
        <w:rPr>
          <w:spacing w:val="-1"/>
          <w:sz w:val="28"/>
          <w:szCs w:val="28"/>
        </w:rPr>
        <w:t xml:space="preserve"> </w:t>
      </w:r>
      <w:r>
        <w:rPr>
          <w:spacing w:val="-10"/>
          <w:sz w:val="28"/>
          <w:szCs w:val="28"/>
        </w:rPr>
        <w:t>T</w:t>
      </w:r>
      <w:r>
        <w:rPr>
          <w:spacing w:val="-5"/>
          <w:sz w:val="28"/>
          <w:szCs w:val="28"/>
        </w:rPr>
        <w:t>r</w:t>
      </w:r>
      <w:r>
        <w:rPr>
          <w:sz w:val="28"/>
          <w:szCs w:val="28"/>
        </w:rPr>
        <w:t>ain</w:t>
      </w:r>
      <w:r>
        <w:rPr>
          <w:spacing w:val="26"/>
          <w:sz w:val="28"/>
          <w:szCs w:val="28"/>
        </w:rPr>
        <w:t xml:space="preserve"> </w:t>
      </w:r>
      <w:r>
        <w:rPr>
          <w:sz w:val="28"/>
          <w:szCs w:val="28"/>
        </w:rPr>
        <w:t>Set</w:t>
      </w:r>
      <w:r>
        <w:rPr>
          <w:spacing w:val="45"/>
          <w:sz w:val="28"/>
          <w:szCs w:val="28"/>
        </w:rPr>
        <w:t xml:space="preserve"> </w:t>
      </w:r>
      <w:r>
        <w:rPr>
          <w:sz w:val="28"/>
          <w:szCs w:val="28"/>
        </w:rPr>
        <w:t>And</w:t>
      </w:r>
      <w:r>
        <w:rPr>
          <w:spacing w:val="10"/>
          <w:sz w:val="28"/>
          <w:szCs w:val="28"/>
        </w:rPr>
        <w:t xml:space="preserve"> </w:t>
      </w:r>
      <w:r>
        <w:rPr>
          <w:spacing w:val="-14"/>
          <w:w w:val="97"/>
          <w:sz w:val="28"/>
          <w:szCs w:val="28"/>
        </w:rPr>
        <w:t>T</w:t>
      </w:r>
      <w:r>
        <w:rPr>
          <w:w w:val="119"/>
          <w:sz w:val="28"/>
          <w:szCs w:val="28"/>
        </w:rPr>
        <w:t>e</w:t>
      </w:r>
      <w:r>
        <w:rPr>
          <w:w w:val="132"/>
          <w:sz w:val="28"/>
          <w:szCs w:val="28"/>
        </w:rPr>
        <w:t>s</w:t>
      </w:r>
      <w:r>
        <w:rPr>
          <w:w w:val="117"/>
          <w:sz w:val="28"/>
          <w:szCs w:val="28"/>
        </w:rPr>
        <w:t>t</w:t>
      </w:r>
      <w:r>
        <w:rPr>
          <w:w w:val="106"/>
          <w:sz w:val="28"/>
          <w:szCs w:val="28"/>
        </w:rPr>
        <w:t>S</w:t>
      </w:r>
      <w:r>
        <w:rPr>
          <w:w w:val="119"/>
          <w:sz w:val="28"/>
          <w:szCs w:val="28"/>
        </w:rPr>
        <w:t>e</w:t>
      </w:r>
      <w:r>
        <w:rPr>
          <w:w w:val="117"/>
          <w:sz w:val="28"/>
          <w:szCs w:val="28"/>
        </w:rPr>
        <w:t xml:space="preserve">t </w:t>
      </w:r>
      <w:r>
        <w:rPr>
          <w:sz w:val="28"/>
          <w:szCs w:val="28"/>
        </w:rPr>
        <w:t>f</w:t>
      </w:r>
      <w:r>
        <w:rPr>
          <w:spacing w:val="-3"/>
          <w:sz w:val="28"/>
          <w:szCs w:val="28"/>
        </w:rPr>
        <w:t>r</w:t>
      </w:r>
      <w:r>
        <w:rPr>
          <w:sz w:val="28"/>
          <w:szCs w:val="28"/>
        </w:rPr>
        <w:t>om</w:t>
      </w:r>
      <w:r>
        <w:rPr>
          <w:spacing w:val="48"/>
          <w:sz w:val="28"/>
          <w:szCs w:val="28"/>
        </w:rPr>
        <w:t xml:space="preserve"> </w:t>
      </w:r>
      <w:r>
        <w:rPr>
          <w:w w:val="132"/>
          <w:sz w:val="28"/>
          <w:szCs w:val="28"/>
        </w:rPr>
        <w:t>s</w:t>
      </w:r>
      <w:r>
        <w:rPr>
          <w:w w:val="101"/>
          <w:sz w:val="28"/>
          <w:szCs w:val="28"/>
        </w:rPr>
        <w:t>k</w:t>
      </w:r>
      <w:r>
        <w:rPr>
          <w:w w:val="87"/>
          <w:sz w:val="28"/>
          <w:szCs w:val="28"/>
        </w:rPr>
        <w:t>l</w:t>
      </w:r>
      <w:r>
        <w:rPr>
          <w:w w:val="119"/>
          <w:sz w:val="28"/>
          <w:szCs w:val="28"/>
        </w:rPr>
        <w:t>e</w:t>
      </w:r>
      <w:r>
        <w:rPr>
          <w:w w:val="122"/>
          <w:sz w:val="28"/>
          <w:szCs w:val="28"/>
        </w:rPr>
        <w:t>a</w:t>
      </w:r>
      <w:r>
        <w:rPr>
          <w:w w:val="101"/>
          <w:sz w:val="28"/>
          <w:szCs w:val="28"/>
        </w:rPr>
        <w:t>r</w:t>
      </w:r>
      <w:r>
        <w:rPr>
          <w:w w:val="110"/>
          <w:sz w:val="28"/>
          <w:szCs w:val="28"/>
        </w:rPr>
        <w:t>n</w:t>
      </w:r>
      <w:r>
        <w:rPr>
          <w:w w:val="105"/>
          <w:sz w:val="28"/>
          <w:szCs w:val="28"/>
        </w:rPr>
        <w:t>.</w:t>
      </w:r>
      <w:r>
        <w:rPr>
          <w:w w:val="112"/>
          <w:sz w:val="28"/>
          <w:szCs w:val="28"/>
        </w:rPr>
        <w:t>m</w:t>
      </w:r>
      <w:r>
        <w:rPr>
          <w:w w:val="113"/>
          <w:sz w:val="28"/>
          <w:szCs w:val="28"/>
        </w:rPr>
        <w:t>o</w:t>
      </w:r>
      <w:r>
        <w:rPr>
          <w:w w:val="112"/>
          <w:sz w:val="28"/>
          <w:szCs w:val="28"/>
        </w:rPr>
        <w:t>d</w:t>
      </w:r>
      <w:r>
        <w:rPr>
          <w:w w:val="119"/>
          <w:sz w:val="28"/>
          <w:szCs w:val="28"/>
        </w:rPr>
        <w:t>e</w:t>
      </w:r>
      <w:r>
        <w:rPr>
          <w:w w:val="87"/>
          <w:sz w:val="28"/>
          <w:szCs w:val="28"/>
        </w:rPr>
        <w:t>l</w:t>
      </w:r>
      <w:r>
        <w:rPr>
          <w:w w:val="90"/>
          <w:sz w:val="28"/>
          <w:szCs w:val="28"/>
        </w:rPr>
        <w:t>_</w:t>
      </w:r>
      <w:r>
        <w:rPr>
          <w:w w:val="132"/>
          <w:sz w:val="28"/>
          <w:szCs w:val="28"/>
        </w:rPr>
        <w:t>s</w:t>
      </w:r>
      <w:r>
        <w:rPr>
          <w:w w:val="119"/>
          <w:sz w:val="28"/>
          <w:szCs w:val="28"/>
        </w:rPr>
        <w:t>e</w:t>
      </w:r>
      <w:r>
        <w:rPr>
          <w:w w:val="87"/>
          <w:sz w:val="28"/>
          <w:szCs w:val="28"/>
        </w:rPr>
        <w:t>l</w:t>
      </w:r>
      <w:r>
        <w:rPr>
          <w:w w:val="118"/>
          <w:sz w:val="28"/>
          <w:szCs w:val="28"/>
        </w:rPr>
        <w:t>c</w:t>
      </w:r>
      <w:r>
        <w:rPr>
          <w:w w:val="117"/>
          <w:sz w:val="28"/>
          <w:szCs w:val="28"/>
        </w:rPr>
        <w:t>t</w:t>
      </w:r>
      <w:r>
        <w:rPr>
          <w:w w:val="87"/>
          <w:sz w:val="28"/>
          <w:szCs w:val="28"/>
        </w:rPr>
        <w:t>i</w:t>
      </w:r>
      <w:r>
        <w:rPr>
          <w:w w:val="113"/>
          <w:sz w:val="28"/>
          <w:szCs w:val="28"/>
        </w:rPr>
        <w:t>o</w:t>
      </w:r>
      <w:r>
        <w:rPr>
          <w:w w:val="110"/>
          <w:sz w:val="28"/>
          <w:szCs w:val="28"/>
        </w:rPr>
        <w:t>n</w:t>
      </w:r>
      <w:r>
        <w:rPr>
          <w:spacing w:val="-1"/>
          <w:sz w:val="28"/>
          <w:szCs w:val="28"/>
        </w:rPr>
        <w:t xml:space="preserve"> </w:t>
      </w:r>
      <w:r>
        <w:rPr>
          <w:sz w:val="28"/>
          <w:szCs w:val="28"/>
        </w:rPr>
        <w:t>impo</w:t>
      </w:r>
      <w:r>
        <w:rPr>
          <w:spacing w:val="7"/>
          <w:sz w:val="28"/>
          <w:szCs w:val="28"/>
        </w:rPr>
        <w:t>r</w:t>
      </w:r>
      <w:r>
        <w:rPr>
          <w:sz w:val="28"/>
          <w:szCs w:val="28"/>
        </w:rPr>
        <w:t>t</w:t>
      </w:r>
      <w:r>
        <w:rPr>
          <w:spacing w:val="64"/>
          <w:sz w:val="28"/>
          <w:szCs w:val="28"/>
        </w:rPr>
        <w:t xml:space="preserve"> </w:t>
      </w:r>
      <w:r>
        <w:rPr>
          <w:w w:val="117"/>
          <w:sz w:val="28"/>
          <w:szCs w:val="28"/>
        </w:rPr>
        <w:t>t</w:t>
      </w:r>
      <w:r>
        <w:rPr>
          <w:spacing w:val="-5"/>
          <w:w w:val="101"/>
          <w:sz w:val="28"/>
          <w:szCs w:val="28"/>
        </w:rPr>
        <w:t>r</w:t>
      </w:r>
      <w:r>
        <w:rPr>
          <w:w w:val="122"/>
          <w:sz w:val="28"/>
          <w:szCs w:val="28"/>
        </w:rPr>
        <w:t>a</w:t>
      </w:r>
      <w:r>
        <w:rPr>
          <w:w w:val="87"/>
          <w:sz w:val="28"/>
          <w:szCs w:val="28"/>
        </w:rPr>
        <w:t>i</w:t>
      </w:r>
      <w:r>
        <w:rPr>
          <w:w w:val="110"/>
          <w:sz w:val="28"/>
          <w:szCs w:val="28"/>
        </w:rPr>
        <w:t>n</w:t>
      </w:r>
      <w:r>
        <w:rPr>
          <w:w w:val="90"/>
          <w:sz w:val="28"/>
          <w:szCs w:val="28"/>
        </w:rPr>
        <w:t>_</w:t>
      </w:r>
      <w:r>
        <w:rPr>
          <w:w w:val="117"/>
          <w:sz w:val="28"/>
          <w:szCs w:val="28"/>
        </w:rPr>
        <w:t>t</w:t>
      </w:r>
      <w:r>
        <w:rPr>
          <w:w w:val="119"/>
          <w:sz w:val="28"/>
          <w:szCs w:val="28"/>
        </w:rPr>
        <w:t>e</w:t>
      </w:r>
      <w:r>
        <w:rPr>
          <w:w w:val="132"/>
          <w:sz w:val="28"/>
          <w:szCs w:val="28"/>
        </w:rPr>
        <w:t>s</w:t>
      </w:r>
      <w:r>
        <w:rPr>
          <w:w w:val="117"/>
          <w:sz w:val="28"/>
          <w:szCs w:val="28"/>
        </w:rPr>
        <w:t>t</w:t>
      </w:r>
      <w:r>
        <w:rPr>
          <w:w w:val="90"/>
          <w:sz w:val="28"/>
          <w:szCs w:val="28"/>
        </w:rPr>
        <w:t>_</w:t>
      </w:r>
      <w:r>
        <w:rPr>
          <w:w w:val="132"/>
          <w:sz w:val="28"/>
          <w:szCs w:val="28"/>
        </w:rPr>
        <w:t>s</w:t>
      </w:r>
      <w:r>
        <w:rPr>
          <w:w w:val="112"/>
          <w:sz w:val="28"/>
          <w:szCs w:val="28"/>
        </w:rPr>
        <w:t>p</w:t>
      </w:r>
      <w:r>
        <w:rPr>
          <w:w w:val="87"/>
          <w:sz w:val="28"/>
          <w:szCs w:val="28"/>
        </w:rPr>
        <w:t>li</w:t>
      </w:r>
      <w:r>
        <w:rPr>
          <w:w w:val="117"/>
          <w:sz w:val="28"/>
          <w:szCs w:val="28"/>
        </w:rPr>
        <w:t>t</w:t>
      </w:r>
    </w:p>
    <w:p w:rsidR="00DF7E86" w:rsidRDefault="00FB3854">
      <w:pPr>
        <w:spacing w:before="3" w:line="320" w:lineRule="exact"/>
        <w:ind w:left="182"/>
        <w:rPr>
          <w:sz w:val="28"/>
          <w:szCs w:val="28"/>
        </w:rPr>
      </w:pPr>
      <w:r>
        <w:rPr>
          <w:w w:val="99"/>
          <w:position w:val="-1"/>
          <w:sz w:val="28"/>
          <w:szCs w:val="28"/>
        </w:rPr>
        <w:t>x</w:t>
      </w:r>
      <w:r>
        <w:rPr>
          <w:w w:val="117"/>
          <w:position w:val="-1"/>
          <w:sz w:val="28"/>
          <w:szCs w:val="28"/>
        </w:rPr>
        <w:t>t</w:t>
      </w:r>
      <w:r>
        <w:rPr>
          <w:spacing w:val="-5"/>
          <w:w w:val="101"/>
          <w:position w:val="-1"/>
          <w:sz w:val="28"/>
          <w:szCs w:val="28"/>
        </w:rPr>
        <w:t>r</w:t>
      </w:r>
      <w:r>
        <w:rPr>
          <w:w w:val="122"/>
          <w:position w:val="-1"/>
          <w:sz w:val="28"/>
          <w:szCs w:val="28"/>
        </w:rPr>
        <w:t>a</w:t>
      </w:r>
      <w:r>
        <w:rPr>
          <w:w w:val="87"/>
          <w:position w:val="-1"/>
          <w:sz w:val="28"/>
          <w:szCs w:val="28"/>
        </w:rPr>
        <w:t>i</w:t>
      </w:r>
      <w:r>
        <w:rPr>
          <w:w w:val="110"/>
          <w:position w:val="-1"/>
          <w:sz w:val="28"/>
          <w:szCs w:val="28"/>
        </w:rPr>
        <w:t>n</w:t>
      </w:r>
      <w:r>
        <w:rPr>
          <w:w w:val="105"/>
          <w:position w:val="-1"/>
          <w:sz w:val="28"/>
          <w:szCs w:val="28"/>
        </w:rPr>
        <w:t>.</w:t>
      </w:r>
      <w:r>
        <w:rPr>
          <w:w w:val="99"/>
          <w:position w:val="-1"/>
          <w:sz w:val="28"/>
          <w:szCs w:val="28"/>
        </w:rPr>
        <w:t>x</w:t>
      </w:r>
      <w:r>
        <w:rPr>
          <w:w w:val="117"/>
          <w:position w:val="-1"/>
          <w:sz w:val="28"/>
          <w:szCs w:val="28"/>
        </w:rPr>
        <w:t>t</w:t>
      </w:r>
      <w:r>
        <w:rPr>
          <w:w w:val="119"/>
          <w:position w:val="-1"/>
          <w:sz w:val="28"/>
          <w:szCs w:val="28"/>
        </w:rPr>
        <w:t>e</w:t>
      </w:r>
      <w:r>
        <w:rPr>
          <w:w w:val="132"/>
          <w:position w:val="-1"/>
          <w:sz w:val="28"/>
          <w:szCs w:val="28"/>
        </w:rPr>
        <w:t>s</w:t>
      </w:r>
      <w:r>
        <w:rPr>
          <w:w w:val="117"/>
          <w:position w:val="-1"/>
          <w:sz w:val="28"/>
          <w:szCs w:val="28"/>
        </w:rPr>
        <w:t>t</w:t>
      </w:r>
      <w:r>
        <w:rPr>
          <w:w w:val="78"/>
          <w:position w:val="-1"/>
          <w:sz w:val="28"/>
          <w:szCs w:val="28"/>
        </w:rPr>
        <w:t>,</w:t>
      </w:r>
      <w:r>
        <w:rPr>
          <w:w w:val="94"/>
          <w:position w:val="-1"/>
          <w:sz w:val="28"/>
          <w:szCs w:val="28"/>
        </w:rPr>
        <w:t>y</w:t>
      </w:r>
      <w:r>
        <w:rPr>
          <w:w w:val="117"/>
          <w:position w:val="-1"/>
          <w:sz w:val="28"/>
          <w:szCs w:val="28"/>
        </w:rPr>
        <w:t>t</w:t>
      </w:r>
      <w:r>
        <w:rPr>
          <w:spacing w:val="-5"/>
          <w:w w:val="101"/>
          <w:position w:val="-1"/>
          <w:sz w:val="28"/>
          <w:szCs w:val="28"/>
        </w:rPr>
        <w:t>r</w:t>
      </w:r>
      <w:r>
        <w:rPr>
          <w:w w:val="122"/>
          <w:position w:val="-1"/>
          <w:sz w:val="28"/>
          <w:szCs w:val="28"/>
        </w:rPr>
        <w:t>a</w:t>
      </w:r>
      <w:r>
        <w:rPr>
          <w:w w:val="87"/>
          <w:position w:val="-1"/>
          <w:sz w:val="28"/>
          <w:szCs w:val="28"/>
        </w:rPr>
        <w:t>i</w:t>
      </w:r>
      <w:r>
        <w:rPr>
          <w:w w:val="110"/>
          <w:position w:val="-1"/>
          <w:sz w:val="28"/>
          <w:szCs w:val="28"/>
        </w:rPr>
        <w:t>n</w:t>
      </w:r>
      <w:r>
        <w:rPr>
          <w:w w:val="78"/>
          <w:position w:val="-1"/>
          <w:sz w:val="28"/>
          <w:szCs w:val="28"/>
        </w:rPr>
        <w:t>,</w:t>
      </w:r>
      <w:r>
        <w:rPr>
          <w:w w:val="94"/>
          <w:position w:val="-1"/>
          <w:sz w:val="28"/>
          <w:szCs w:val="28"/>
        </w:rPr>
        <w:t>y</w:t>
      </w:r>
      <w:r>
        <w:rPr>
          <w:w w:val="117"/>
          <w:position w:val="-1"/>
          <w:sz w:val="28"/>
          <w:szCs w:val="28"/>
        </w:rPr>
        <w:t>t</w:t>
      </w:r>
      <w:r>
        <w:rPr>
          <w:w w:val="119"/>
          <w:position w:val="-1"/>
          <w:sz w:val="28"/>
          <w:szCs w:val="28"/>
        </w:rPr>
        <w:t>e</w:t>
      </w:r>
      <w:r>
        <w:rPr>
          <w:w w:val="132"/>
          <w:position w:val="-1"/>
          <w:sz w:val="28"/>
          <w:szCs w:val="28"/>
        </w:rPr>
        <w:t>s</w:t>
      </w:r>
      <w:r>
        <w:rPr>
          <w:w w:val="117"/>
          <w:position w:val="-1"/>
          <w:sz w:val="28"/>
          <w:szCs w:val="28"/>
        </w:rPr>
        <w:t>t</w:t>
      </w:r>
      <w:r>
        <w:rPr>
          <w:w w:val="97"/>
          <w:position w:val="-1"/>
          <w:sz w:val="28"/>
          <w:szCs w:val="28"/>
        </w:rPr>
        <w:t>=</w:t>
      </w:r>
      <w:r>
        <w:rPr>
          <w:w w:val="117"/>
          <w:position w:val="-1"/>
          <w:sz w:val="28"/>
          <w:szCs w:val="28"/>
        </w:rPr>
        <w:t>t</w:t>
      </w:r>
      <w:r>
        <w:rPr>
          <w:spacing w:val="-5"/>
          <w:w w:val="101"/>
          <w:position w:val="-1"/>
          <w:sz w:val="28"/>
          <w:szCs w:val="28"/>
        </w:rPr>
        <w:t>r</w:t>
      </w:r>
      <w:r>
        <w:rPr>
          <w:w w:val="122"/>
          <w:position w:val="-1"/>
          <w:sz w:val="28"/>
          <w:szCs w:val="28"/>
        </w:rPr>
        <w:t>a</w:t>
      </w:r>
      <w:r>
        <w:rPr>
          <w:w w:val="87"/>
          <w:position w:val="-1"/>
          <w:sz w:val="28"/>
          <w:szCs w:val="28"/>
        </w:rPr>
        <w:t>i</w:t>
      </w:r>
      <w:r>
        <w:rPr>
          <w:w w:val="110"/>
          <w:position w:val="-1"/>
          <w:sz w:val="28"/>
          <w:szCs w:val="28"/>
        </w:rPr>
        <w:t>n</w:t>
      </w:r>
      <w:r>
        <w:rPr>
          <w:w w:val="90"/>
          <w:position w:val="-1"/>
          <w:sz w:val="28"/>
          <w:szCs w:val="28"/>
        </w:rPr>
        <w:t>_</w:t>
      </w:r>
      <w:r>
        <w:rPr>
          <w:w w:val="117"/>
          <w:position w:val="-1"/>
          <w:sz w:val="28"/>
          <w:szCs w:val="28"/>
        </w:rPr>
        <w:t>t</w:t>
      </w:r>
      <w:r>
        <w:rPr>
          <w:w w:val="119"/>
          <w:position w:val="-1"/>
          <w:sz w:val="28"/>
          <w:szCs w:val="28"/>
        </w:rPr>
        <w:t>e</w:t>
      </w:r>
      <w:r>
        <w:rPr>
          <w:w w:val="132"/>
          <w:position w:val="-1"/>
          <w:sz w:val="28"/>
          <w:szCs w:val="28"/>
        </w:rPr>
        <w:t>s</w:t>
      </w:r>
      <w:r>
        <w:rPr>
          <w:w w:val="117"/>
          <w:position w:val="-1"/>
          <w:sz w:val="28"/>
          <w:szCs w:val="28"/>
        </w:rPr>
        <w:t>t</w:t>
      </w:r>
      <w:r>
        <w:rPr>
          <w:w w:val="90"/>
          <w:position w:val="-1"/>
          <w:sz w:val="28"/>
          <w:szCs w:val="28"/>
        </w:rPr>
        <w:t>_</w:t>
      </w:r>
      <w:r>
        <w:rPr>
          <w:w w:val="132"/>
          <w:position w:val="-1"/>
          <w:sz w:val="28"/>
          <w:szCs w:val="28"/>
        </w:rPr>
        <w:t>s</w:t>
      </w:r>
      <w:r>
        <w:rPr>
          <w:w w:val="112"/>
          <w:position w:val="-1"/>
          <w:sz w:val="28"/>
          <w:szCs w:val="28"/>
        </w:rPr>
        <w:t>p</w:t>
      </w:r>
      <w:r>
        <w:rPr>
          <w:w w:val="87"/>
          <w:position w:val="-1"/>
          <w:sz w:val="28"/>
          <w:szCs w:val="28"/>
        </w:rPr>
        <w:t>li</w:t>
      </w:r>
      <w:r>
        <w:rPr>
          <w:w w:val="117"/>
          <w:position w:val="-1"/>
          <w:sz w:val="28"/>
          <w:szCs w:val="28"/>
        </w:rPr>
        <w:t>t</w:t>
      </w:r>
      <w:r>
        <w:rPr>
          <w:position w:val="-1"/>
          <w:sz w:val="28"/>
          <w:szCs w:val="28"/>
        </w:rPr>
        <w:t>(x</w:t>
      </w:r>
      <w:r>
        <w:rPr>
          <w:w w:val="78"/>
          <w:position w:val="-1"/>
          <w:sz w:val="28"/>
          <w:szCs w:val="28"/>
        </w:rPr>
        <w:t>,</w:t>
      </w:r>
      <w:r>
        <w:rPr>
          <w:spacing w:val="-15"/>
          <w:w w:val="94"/>
          <w:position w:val="-1"/>
          <w:sz w:val="28"/>
          <w:szCs w:val="28"/>
        </w:rPr>
        <w:t>y</w:t>
      </w:r>
      <w:r>
        <w:rPr>
          <w:w w:val="78"/>
          <w:position w:val="-1"/>
          <w:sz w:val="28"/>
          <w:szCs w:val="28"/>
        </w:rPr>
        <w:t>,</w:t>
      </w:r>
      <w:r>
        <w:rPr>
          <w:w w:val="117"/>
          <w:position w:val="-1"/>
          <w:sz w:val="28"/>
          <w:szCs w:val="28"/>
        </w:rPr>
        <w:t>t</w:t>
      </w:r>
      <w:r>
        <w:rPr>
          <w:w w:val="119"/>
          <w:position w:val="-1"/>
          <w:sz w:val="28"/>
          <w:szCs w:val="28"/>
        </w:rPr>
        <w:t>e</w:t>
      </w:r>
      <w:r>
        <w:rPr>
          <w:w w:val="132"/>
          <w:position w:val="-1"/>
          <w:sz w:val="28"/>
          <w:szCs w:val="28"/>
        </w:rPr>
        <w:t>s</w:t>
      </w:r>
      <w:r>
        <w:rPr>
          <w:w w:val="117"/>
          <w:position w:val="-1"/>
          <w:sz w:val="28"/>
          <w:szCs w:val="28"/>
        </w:rPr>
        <w:t>t</w:t>
      </w:r>
      <w:r>
        <w:rPr>
          <w:w w:val="90"/>
          <w:position w:val="-1"/>
          <w:sz w:val="28"/>
          <w:szCs w:val="28"/>
        </w:rPr>
        <w:t>_</w:t>
      </w:r>
      <w:r>
        <w:rPr>
          <w:w w:val="132"/>
          <w:position w:val="-1"/>
          <w:sz w:val="28"/>
          <w:szCs w:val="28"/>
        </w:rPr>
        <w:t>s</w:t>
      </w:r>
      <w:r>
        <w:rPr>
          <w:w w:val="87"/>
          <w:position w:val="-1"/>
          <w:sz w:val="28"/>
          <w:szCs w:val="28"/>
        </w:rPr>
        <w:t>i</w:t>
      </w:r>
      <w:r>
        <w:rPr>
          <w:spacing w:val="-2"/>
          <w:w w:val="111"/>
          <w:position w:val="-1"/>
          <w:sz w:val="28"/>
          <w:szCs w:val="28"/>
        </w:rPr>
        <w:t>z</w:t>
      </w:r>
      <w:r>
        <w:rPr>
          <w:w w:val="119"/>
          <w:position w:val="-1"/>
          <w:sz w:val="28"/>
          <w:szCs w:val="28"/>
        </w:rPr>
        <w:t>e</w:t>
      </w:r>
      <w:r>
        <w:rPr>
          <w:w w:val="97"/>
          <w:position w:val="-1"/>
          <w:sz w:val="28"/>
          <w:szCs w:val="28"/>
        </w:rPr>
        <w:t>=</w:t>
      </w:r>
      <w:r>
        <w:rPr>
          <w:w w:val="109"/>
          <w:position w:val="-1"/>
          <w:sz w:val="28"/>
          <w:szCs w:val="28"/>
        </w:rPr>
        <w:t>0.2)</w:t>
      </w:r>
    </w:p>
    <w:p w:rsidR="00DF7E86" w:rsidRDefault="00DF7E86">
      <w:pPr>
        <w:spacing w:line="200" w:lineRule="exact"/>
      </w:pPr>
    </w:p>
    <w:p w:rsidR="00DF7E86" w:rsidRDefault="00DF7E86">
      <w:pPr>
        <w:spacing w:before="10" w:line="260" w:lineRule="exact"/>
        <w:rPr>
          <w:sz w:val="26"/>
          <w:szCs w:val="26"/>
        </w:rPr>
      </w:pPr>
    </w:p>
    <w:p w:rsidR="00DF7E86" w:rsidRDefault="00FB3854">
      <w:pPr>
        <w:spacing w:before="20" w:line="301" w:lineRule="auto"/>
        <w:ind w:left="182" w:right="4108"/>
        <w:rPr>
          <w:sz w:val="28"/>
          <w:szCs w:val="28"/>
        </w:rPr>
      </w:pPr>
      <w:r>
        <w:rPr>
          <w:w w:val="110"/>
          <w:sz w:val="28"/>
          <w:szCs w:val="28"/>
        </w:rPr>
        <w:t>#Check</w:t>
      </w:r>
      <w:r>
        <w:rPr>
          <w:spacing w:val="-7"/>
          <w:w w:val="110"/>
          <w:sz w:val="28"/>
          <w:szCs w:val="28"/>
        </w:rPr>
        <w:t xml:space="preserve"> </w:t>
      </w:r>
      <w:r>
        <w:rPr>
          <w:sz w:val="28"/>
          <w:szCs w:val="28"/>
        </w:rPr>
        <w:t>the</w:t>
      </w:r>
      <w:r>
        <w:rPr>
          <w:spacing w:val="50"/>
          <w:sz w:val="28"/>
          <w:szCs w:val="28"/>
        </w:rPr>
        <w:t xml:space="preserve"> </w:t>
      </w:r>
      <w:r>
        <w:rPr>
          <w:w w:val="118"/>
          <w:sz w:val="28"/>
          <w:szCs w:val="28"/>
        </w:rPr>
        <w:t>shape</w:t>
      </w:r>
      <w:r>
        <w:rPr>
          <w:spacing w:val="-12"/>
          <w:w w:val="118"/>
          <w:sz w:val="28"/>
          <w:szCs w:val="28"/>
        </w:rPr>
        <w:t xml:space="preserve"> </w:t>
      </w:r>
      <w:r>
        <w:rPr>
          <w:sz w:val="28"/>
          <w:szCs w:val="28"/>
        </w:rPr>
        <w:t>of</w:t>
      </w:r>
      <w:r>
        <w:rPr>
          <w:spacing w:val="21"/>
          <w:sz w:val="28"/>
          <w:szCs w:val="28"/>
        </w:rPr>
        <w:t xml:space="preserve"> </w:t>
      </w:r>
      <w:r>
        <w:rPr>
          <w:sz w:val="28"/>
          <w:szCs w:val="28"/>
        </w:rPr>
        <w:t>both</w:t>
      </w:r>
      <w:r>
        <w:rPr>
          <w:spacing w:val="61"/>
          <w:sz w:val="28"/>
          <w:szCs w:val="28"/>
        </w:rPr>
        <w:t xml:space="preserve"> </w:t>
      </w:r>
      <w:r>
        <w:rPr>
          <w:sz w:val="28"/>
          <w:szCs w:val="28"/>
        </w:rPr>
        <w:t>xt</w:t>
      </w:r>
      <w:r>
        <w:rPr>
          <w:spacing w:val="-5"/>
          <w:sz w:val="28"/>
          <w:szCs w:val="28"/>
        </w:rPr>
        <w:t>r</w:t>
      </w:r>
      <w:r>
        <w:rPr>
          <w:sz w:val="28"/>
          <w:szCs w:val="28"/>
        </w:rPr>
        <w:t>ain</w:t>
      </w:r>
      <w:r>
        <w:rPr>
          <w:spacing w:val="43"/>
          <w:sz w:val="28"/>
          <w:szCs w:val="28"/>
        </w:rPr>
        <w:t xml:space="preserve"> </w:t>
      </w:r>
      <w:r>
        <w:rPr>
          <w:sz w:val="28"/>
          <w:szCs w:val="28"/>
        </w:rPr>
        <w:t>and</w:t>
      </w:r>
      <w:r>
        <w:rPr>
          <w:spacing w:val="57"/>
          <w:sz w:val="28"/>
          <w:szCs w:val="28"/>
        </w:rPr>
        <w:t xml:space="preserve"> </w:t>
      </w:r>
      <w:r>
        <w:rPr>
          <w:w w:val="99"/>
          <w:sz w:val="28"/>
          <w:szCs w:val="28"/>
        </w:rPr>
        <w:t>x</w:t>
      </w:r>
      <w:r>
        <w:rPr>
          <w:w w:val="117"/>
          <w:sz w:val="28"/>
          <w:szCs w:val="28"/>
        </w:rPr>
        <w:t>t</w:t>
      </w:r>
      <w:r>
        <w:rPr>
          <w:w w:val="119"/>
          <w:sz w:val="28"/>
          <w:szCs w:val="28"/>
        </w:rPr>
        <w:t>e</w:t>
      </w:r>
      <w:r>
        <w:rPr>
          <w:w w:val="132"/>
          <w:sz w:val="28"/>
          <w:szCs w:val="28"/>
        </w:rPr>
        <w:t>s</w:t>
      </w:r>
      <w:r>
        <w:rPr>
          <w:w w:val="117"/>
          <w:sz w:val="28"/>
          <w:szCs w:val="28"/>
        </w:rPr>
        <w:t>t</w:t>
      </w:r>
      <w:r>
        <w:rPr>
          <w:w w:val="105"/>
          <w:sz w:val="28"/>
          <w:szCs w:val="28"/>
        </w:rPr>
        <w:t xml:space="preserve">. </w:t>
      </w:r>
      <w:r>
        <w:rPr>
          <w:w w:val="99"/>
          <w:sz w:val="28"/>
          <w:szCs w:val="28"/>
        </w:rPr>
        <w:t>x</w:t>
      </w:r>
      <w:r>
        <w:rPr>
          <w:w w:val="117"/>
          <w:sz w:val="28"/>
          <w:szCs w:val="28"/>
        </w:rPr>
        <w:t>t</w:t>
      </w:r>
      <w:r>
        <w:rPr>
          <w:spacing w:val="-5"/>
          <w:w w:val="101"/>
          <w:sz w:val="28"/>
          <w:szCs w:val="28"/>
        </w:rPr>
        <w:t>r</w:t>
      </w:r>
      <w:r>
        <w:rPr>
          <w:w w:val="122"/>
          <w:sz w:val="28"/>
          <w:szCs w:val="28"/>
        </w:rPr>
        <w:t>a</w:t>
      </w:r>
      <w:r>
        <w:rPr>
          <w:w w:val="87"/>
          <w:sz w:val="28"/>
          <w:szCs w:val="28"/>
        </w:rPr>
        <w:t>i</w:t>
      </w:r>
      <w:r>
        <w:rPr>
          <w:w w:val="110"/>
          <w:sz w:val="28"/>
          <w:szCs w:val="28"/>
        </w:rPr>
        <w:t>n</w:t>
      </w:r>
      <w:r>
        <w:rPr>
          <w:w w:val="105"/>
          <w:sz w:val="28"/>
          <w:szCs w:val="28"/>
        </w:rPr>
        <w:t>.</w:t>
      </w:r>
      <w:r>
        <w:rPr>
          <w:w w:val="132"/>
          <w:sz w:val="28"/>
          <w:szCs w:val="28"/>
        </w:rPr>
        <w:t>s</w:t>
      </w:r>
      <w:r>
        <w:rPr>
          <w:w w:val="110"/>
          <w:sz w:val="28"/>
          <w:szCs w:val="28"/>
        </w:rPr>
        <w:t>h</w:t>
      </w:r>
      <w:r>
        <w:rPr>
          <w:w w:val="122"/>
          <w:sz w:val="28"/>
          <w:szCs w:val="28"/>
        </w:rPr>
        <w:t>a</w:t>
      </w:r>
      <w:r>
        <w:rPr>
          <w:w w:val="112"/>
          <w:sz w:val="28"/>
          <w:szCs w:val="28"/>
        </w:rPr>
        <w:t>p</w:t>
      </w:r>
      <w:r>
        <w:rPr>
          <w:w w:val="119"/>
          <w:sz w:val="28"/>
          <w:szCs w:val="28"/>
        </w:rPr>
        <w:t>e</w:t>
      </w:r>
    </w:p>
    <w:p w:rsidR="00DF7E86" w:rsidRDefault="00FB3854">
      <w:pPr>
        <w:spacing w:before="3"/>
        <w:ind w:left="182"/>
        <w:rPr>
          <w:sz w:val="28"/>
          <w:szCs w:val="28"/>
        </w:rPr>
      </w:pPr>
      <w:r>
        <w:rPr>
          <w:w w:val="99"/>
          <w:sz w:val="28"/>
          <w:szCs w:val="28"/>
        </w:rPr>
        <w:t>x</w:t>
      </w:r>
      <w:r>
        <w:rPr>
          <w:w w:val="117"/>
          <w:sz w:val="28"/>
          <w:szCs w:val="28"/>
        </w:rPr>
        <w:t>t</w:t>
      </w:r>
      <w:r>
        <w:rPr>
          <w:w w:val="119"/>
          <w:sz w:val="28"/>
          <w:szCs w:val="28"/>
        </w:rPr>
        <w:t>e</w:t>
      </w:r>
      <w:r>
        <w:rPr>
          <w:w w:val="132"/>
          <w:sz w:val="28"/>
          <w:szCs w:val="28"/>
        </w:rPr>
        <w:t>s</w:t>
      </w:r>
      <w:r>
        <w:rPr>
          <w:w w:val="117"/>
          <w:sz w:val="28"/>
          <w:szCs w:val="28"/>
        </w:rPr>
        <w:t>t</w:t>
      </w:r>
      <w:r>
        <w:rPr>
          <w:w w:val="105"/>
          <w:sz w:val="28"/>
          <w:szCs w:val="28"/>
        </w:rPr>
        <w:t>.</w:t>
      </w:r>
      <w:r>
        <w:rPr>
          <w:w w:val="132"/>
          <w:sz w:val="28"/>
          <w:szCs w:val="28"/>
        </w:rPr>
        <w:t>s</w:t>
      </w:r>
      <w:r>
        <w:rPr>
          <w:w w:val="110"/>
          <w:sz w:val="28"/>
          <w:szCs w:val="28"/>
        </w:rPr>
        <w:t>h</w:t>
      </w:r>
      <w:r>
        <w:rPr>
          <w:w w:val="122"/>
          <w:sz w:val="28"/>
          <w:szCs w:val="28"/>
        </w:rPr>
        <w:t>a</w:t>
      </w:r>
      <w:r>
        <w:rPr>
          <w:w w:val="112"/>
          <w:sz w:val="28"/>
          <w:szCs w:val="28"/>
        </w:rPr>
        <w:t>p</w:t>
      </w:r>
      <w:r>
        <w:rPr>
          <w:w w:val="119"/>
          <w:sz w:val="28"/>
          <w:szCs w:val="28"/>
        </w:rPr>
        <w:t>e</w:t>
      </w:r>
    </w:p>
    <w:p w:rsidR="00DF7E86" w:rsidRDefault="00FB3854">
      <w:pPr>
        <w:spacing w:before="82" w:line="301" w:lineRule="auto"/>
        <w:ind w:left="182" w:right="4463"/>
        <w:rPr>
          <w:sz w:val="28"/>
          <w:szCs w:val="28"/>
        </w:rPr>
      </w:pPr>
      <w:r>
        <w:rPr>
          <w:w w:val="122"/>
          <w:sz w:val="28"/>
          <w:szCs w:val="28"/>
        </w:rPr>
        <w:t>#</w:t>
      </w:r>
      <w:r>
        <w:rPr>
          <w:w w:val="87"/>
          <w:sz w:val="28"/>
          <w:szCs w:val="28"/>
        </w:rPr>
        <w:t>i</w:t>
      </w:r>
      <w:r>
        <w:rPr>
          <w:w w:val="112"/>
          <w:sz w:val="28"/>
          <w:szCs w:val="28"/>
        </w:rPr>
        <w:t>mp</w:t>
      </w:r>
      <w:r>
        <w:rPr>
          <w:w w:val="113"/>
          <w:sz w:val="28"/>
          <w:szCs w:val="28"/>
        </w:rPr>
        <w:t>o</w:t>
      </w:r>
      <w:r>
        <w:rPr>
          <w:spacing w:val="7"/>
          <w:w w:val="101"/>
          <w:sz w:val="28"/>
          <w:szCs w:val="28"/>
        </w:rPr>
        <w:t>r</w:t>
      </w:r>
      <w:r>
        <w:rPr>
          <w:w w:val="117"/>
          <w:sz w:val="28"/>
          <w:szCs w:val="28"/>
        </w:rPr>
        <w:t>t</w:t>
      </w:r>
      <w:r>
        <w:rPr>
          <w:w w:val="87"/>
          <w:sz w:val="28"/>
          <w:szCs w:val="28"/>
        </w:rPr>
        <w:t>i</w:t>
      </w:r>
      <w:r>
        <w:rPr>
          <w:w w:val="110"/>
          <w:sz w:val="28"/>
          <w:szCs w:val="28"/>
        </w:rPr>
        <w:t>n</w:t>
      </w:r>
      <w:r>
        <w:rPr>
          <w:w w:val="112"/>
          <w:sz w:val="28"/>
          <w:szCs w:val="28"/>
        </w:rPr>
        <w:t>g</w:t>
      </w:r>
      <w:r>
        <w:rPr>
          <w:spacing w:val="-1"/>
          <w:sz w:val="28"/>
          <w:szCs w:val="28"/>
        </w:rPr>
        <w:t xml:space="preserve"> </w:t>
      </w:r>
      <w:r>
        <w:rPr>
          <w:sz w:val="28"/>
          <w:szCs w:val="28"/>
        </w:rPr>
        <w:t>the</w:t>
      </w:r>
      <w:r>
        <w:rPr>
          <w:spacing w:val="50"/>
          <w:sz w:val="28"/>
          <w:szCs w:val="28"/>
        </w:rPr>
        <w:t xml:space="preserve"> </w:t>
      </w:r>
      <w:r>
        <w:rPr>
          <w:w w:val="112"/>
          <w:sz w:val="28"/>
          <w:szCs w:val="28"/>
        </w:rPr>
        <w:t>m</w:t>
      </w:r>
      <w:r>
        <w:rPr>
          <w:w w:val="122"/>
          <w:sz w:val="28"/>
          <w:szCs w:val="28"/>
        </w:rPr>
        <w:t>a</w:t>
      </w:r>
      <w:r>
        <w:rPr>
          <w:w w:val="118"/>
          <w:sz w:val="28"/>
          <w:szCs w:val="28"/>
        </w:rPr>
        <w:t>c</w:t>
      </w:r>
      <w:r>
        <w:rPr>
          <w:w w:val="110"/>
          <w:sz w:val="28"/>
          <w:szCs w:val="28"/>
        </w:rPr>
        <w:t>h</w:t>
      </w:r>
      <w:r>
        <w:rPr>
          <w:w w:val="87"/>
          <w:sz w:val="28"/>
          <w:szCs w:val="28"/>
        </w:rPr>
        <w:t>i</w:t>
      </w:r>
      <w:r>
        <w:rPr>
          <w:w w:val="110"/>
          <w:sz w:val="28"/>
          <w:szCs w:val="28"/>
        </w:rPr>
        <w:t>n</w:t>
      </w:r>
      <w:r>
        <w:rPr>
          <w:w w:val="119"/>
          <w:sz w:val="28"/>
          <w:szCs w:val="28"/>
        </w:rPr>
        <w:t>e</w:t>
      </w:r>
      <w:r>
        <w:rPr>
          <w:spacing w:val="-1"/>
          <w:sz w:val="28"/>
          <w:szCs w:val="28"/>
        </w:rPr>
        <w:t xml:space="preserve"> </w:t>
      </w:r>
      <w:r>
        <w:rPr>
          <w:sz w:val="28"/>
          <w:szCs w:val="28"/>
        </w:rPr>
        <w:t xml:space="preserve">learning </w:t>
      </w:r>
      <w:r>
        <w:rPr>
          <w:spacing w:val="5"/>
          <w:sz w:val="28"/>
          <w:szCs w:val="28"/>
        </w:rPr>
        <w:t xml:space="preserve"> </w:t>
      </w:r>
      <w:r>
        <w:rPr>
          <w:w w:val="112"/>
          <w:sz w:val="28"/>
          <w:szCs w:val="28"/>
        </w:rPr>
        <w:t>m</w:t>
      </w:r>
      <w:r>
        <w:rPr>
          <w:w w:val="113"/>
          <w:sz w:val="28"/>
          <w:szCs w:val="28"/>
        </w:rPr>
        <w:t>o</w:t>
      </w:r>
      <w:r>
        <w:rPr>
          <w:w w:val="112"/>
          <w:sz w:val="28"/>
          <w:szCs w:val="28"/>
        </w:rPr>
        <w:t>d</w:t>
      </w:r>
      <w:r>
        <w:rPr>
          <w:w w:val="119"/>
          <w:sz w:val="28"/>
          <w:szCs w:val="28"/>
        </w:rPr>
        <w:t>e</w:t>
      </w:r>
      <w:r>
        <w:rPr>
          <w:w w:val="87"/>
          <w:sz w:val="28"/>
          <w:szCs w:val="28"/>
        </w:rPr>
        <w:t xml:space="preserve">l </w:t>
      </w:r>
      <w:r>
        <w:rPr>
          <w:sz w:val="28"/>
          <w:szCs w:val="28"/>
        </w:rPr>
        <w:t>f</w:t>
      </w:r>
      <w:r>
        <w:rPr>
          <w:spacing w:val="-3"/>
          <w:sz w:val="28"/>
          <w:szCs w:val="28"/>
        </w:rPr>
        <w:t>r</w:t>
      </w:r>
      <w:r>
        <w:rPr>
          <w:sz w:val="28"/>
          <w:szCs w:val="28"/>
        </w:rPr>
        <w:t>om</w:t>
      </w:r>
      <w:r>
        <w:rPr>
          <w:spacing w:val="48"/>
          <w:sz w:val="28"/>
          <w:szCs w:val="28"/>
        </w:rPr>
        <w:t xml:space="preserve"> </w:t>
      </w:r>
      <w:r>
        <w:rPr>
          <w:w w:val="132"/>
          <w:sz w:val="28"/>
          <w:szCs w:val="28"/>
        </w:rPr>
        <w:t>s</w:t>
      </w:r>
      <w:r>
        <w:rPr>
          <w:w w:val="101"/>
          <w:sz w:val="28"/>
          <w:szCs w:val="28"/>
        </w:rPr>
        <w:t>k</w:t>
      </w:r>
      <w:r>
        <w:rPr>
          <w:w w:val="87"/>
          <w:sz w:val="28"/>
          <w:szCs w:val="28"/>
        </w:rPr>
        <w:t>l</w:t>
      </w:r>
      <w:r>
        <w:rPr>
          <w:w w:val="119"/>
          <w:sz w:val="28"/>
          <w:szCs w:val="28"/>
        </w:rPr>
        <w:t>e</w:t>
      </w:r>
      <w:r>
        <w:rPr>
          <w:w w:val="122"/>
          <w:sz w:val="28"/>
          <w:szCs w:val="28"/>
        </w:rPr>
        <w:t>a</w:t>
      </w:r>
      <w:r>
        <w:rPr>
          <w:w w:val="101"/>
          <w:sz w:val="28"/>
          <w:szCs w:val="28"/>
        </w:rPr>
        <w:t>r</w:t>
      </w:r>
      <w:r>
        <w:rPr>
          <w:w w:val="110"/>
          <w:sz w:val="28"/>
          <w:szCs w:val="28"/>
        </w:rPr>
        <w:t>n</w:t>
      </w:r>
      <w:r>
        <w:rPr>
          <w:w w:val="105"/>
          <w:sz w:val="28"/>
          <w:szCs w:val="28"/>
        </w:rPr>
        <w:t>.</w:t>
      </w:r>
      <w:r>
        <w:rPr>
          <w:w w:val="132"/>
          <w:sz w:val="28"/>
          <w:szCs w:val="28"/>
        </w:rPr>
        <w:t>s</w:t>
      </w:r>
      <w:r>
        <w:rPr>
          <w:w w:val="96"/>
          <w:sz w:val="28"/>
          <w:szCs w:val="28"/>
        </w:rPr>
        <w:t>v</w:t>
      </w:r>
      <w:r>
        <w:rPr>
          <w:w w:val="112"/>
          <w:sz w:val="28"/>
          <w:szCs w:val="28"/>
        </w:rPr>
        <w:t>m</w:t>
      </w:r>
      <w:r>
        <w:rPr>
          <w:spacing w:val="-1"/>
          <w:sz w:val="28"/>
          <w:szCs w:val="28"/>
        </w:rPr>
        <w:t xml:space="preserve"> </w:t>
      </w:r>
      <w:r>
        <w:rPr>
          <w:sz w:val="28"/>
          <w:szCs w:val="28"/>
        </w:rPr>
        <w:t>impo</w:t>
      </w:r>
      <w:r>
        <w:rPr>
          <w:spacing w:val="7"/>
          <w:sz w:val="28"/>
          <w:szCs w:val="28"/>
        </w:rPr>
        <w:t>r</w:t>
      </w:r>
      <w:r>
        <w:rPr>
          <w:sz w:val="28"/>
          <w:szCs w:val="28"/>
        </w:rPr>
        <w:t>t</w:t>
      </w:r>
      <w:r>
        <w:rPr>
          <w:spacing w:val="64"/>
          <w:sz w:val="28"/>
          <w:szCs w:val="28"/>
        </w:rPr>
        <w:t xml:space="preserve"> </w:t>
      </w:r>
      <w:r>
        <w:rPr>
          <w:w w:val="132"/>
          <w:sz w:val="28"/>
          <w:szCs w:val="28"/>
        </w:rPr>
        <w:t>s</w:t>
      </w:r>
      <w:r>
        <w:rPr>
          <w:spacing w:val="-2"/>
          <w:w w:val="96"/>
          <w:sz w:val="28"/>
          <w:szCs w:val="28"/>
        </w:rPr>
        <w:t>v</w:t>
      </w:r>
      <w:r>
        <w:rPr>
          <w:w w:val="118"/>
          <w:sz w:val="28"/>
          <w:szCs w:val="28"/>
        </w:rPr>
        <w:t>c</w:t>
      </w:r>
    </w:p>
    <w:p w:rsidR="00DF7E86" w:rsidRDefault="00FB3854">
      <w:pPr>
        <w:spacing w:before="3" w:line="301" w:lineRule="auto"/>
        <w:ind w:left="182" w:right="2552"/>
        <w:rPr>
          <w:sz w:val="28"/>
          <w:szCs w:val="28"/>
        </w:rPr>
      </w:pPr>
      <w:r>
        <w:rPr>
          <w:sz w:val="28"/>
          <w:szCs w:val="28"/>
        </w:rPr>
        <w:t>f</w:t>
      </w:r>
      <w:r>
        <w:rPr>
          <w:spacing w:val="-3"/>
          <w:sz w:val="28"/>
          <w:szCs w:val="28"/>
        </w:rPr>
        <w:t>r</w:t>
      </w:r>
      <w:r>
        <w:rPr>
          <w:sz w:val="28"/>
          <w:szCs w:val="28"/>
        </w:rPr>
        <w:t>om</w:t>
      </w:r>
      <w:r>
        <w:rPr>
          <w:spacing w:val="48"/>
          <w:sz w:val="28"/>
          <w:szCs w:val="28"/>
        </w:rPr>
        <w:t xml:space="preserve"> </w:t>
      </w:r>
      <w:r>
        <w:rPr>
          <w:w w:val="132"/>
          <w:sz w:val="28"/>
          <w:szCs w:val="28"/>
        </w:rPr>
        <w:t>s</w:t>
      </w:r>
      <w:r>
        <w:rPr>
          <w:w w:val="101"/>
          <w:sz w:val="28"/>
          <w:szCs w:val="28"/>
        </w:rPr>
        <w:t>k</w:t>
      </w:r>
      <w:r>
        <w:rPr>
          <w:w w:val="87"/>
          <w:sz w:val="28"/>
          <w:szCs w:val="28"/>
        </w:rPr>
        <w:t>l</w:t>
      </w:r>
      <w:r>
        <w:rPr>
          <w:w w:val="119"/>
          <w:sz w:val="28"/>
          <w:szCs w:val="28"/>
        </w:rPr>
        <w:t>e</w:t>
      </w:r>
      <w:r>
        <w:rPr>
          <w:w w:val="122"/>
          <w:sz w:val="28"/>
          <w:szCs w:val="28"/>
        </w:rPr>
        <w:t>a</w:t>
      </w:r>
      <w:r>
        <w:rPr>
          <w:w w:val="101"/>
          <w:sz w:val="28"/>
          <w:szCs w:val="28"/>
        </w:rPr>
        <w:t>r</w:t>
      </w:r>
      <w:r>
        <w:rPr>
          <w:w w:val="110"/>
          <w:sz w:val="28"/>
          <w:szCs w:val="28"/>
        </w:rPr>
        <w:t>n</w:t>
      </w:r>
      <w:r>
        <w:rPr>
          <w:w w:val="105"/>
          <w:sz w:val="28"/>
          <w:szCs w:val="28"/>
        </w:rPr>
        <w:t>.</w:t>
      </w:r>
      <w:r>
        <w:rPr>
          <w:w w:val="119"/>
          <w:sz w:val="28"/>
          <w:szCs w:val="28"/>
        </w:rPr>
        <w:t>e</w:t>
      </w:r>
      <w:r>
        <w:rPr>
          <w:w w:val="110"/>
          <w:sz w:val="28"/>
          <w:szCs w:val="28"/>
        </w:rPr>
        <w:t>n</w:t>
      </w:r>
      <w:r>
        <w:rPr>
          <w:w w:val="132"/>
          <w:sz w:val="28"/>
          <w:szCs w:val="28"/>
        </w:rPr>
        <w:t>s</w:t>
      </w:r>
      <w:r>
        <w:rPr>
          <w:w w:val="119"/>
          <w:sz w:val="28"/>
          <w:szCs w:val="28"/>
        </w:rPr>
        <w:t>e</w:t>
      </w:r>
      <w:r>
        <w:rPr>
          <w:w w:val="112"/>
          <w:sz w:val="28"/>
          <w:szCs w:val="28"/>
        </w:rPr>
        <w:t>mb</w:t>
      </w:r>
      <w:r>
        <w:rPr>
          <w:w w:val="87"/>
          <w:sz w:val="28"/>
          <w:szCs w:val="28"/>
        </w:rPr>
        <w:t>l</w:t>
      </w:r>
      <w:r>
        <w:rPr>
          <w:w w:val="119"/>
          <w:sz w:val="28"/>
          <w:szCs w:val="28"/>
        </w:rPr>
        <w:t>e</w:t>
      </w:r>
      <w:r>
        <w:rPr>
          <w:spacing w:val="-1"/>
          <w:sz w:val="28"/>
          <w:szCs w:val="28"/>
        </w:rPr>
        <w:t xml:space="preserve"> </w:t>
      </w:r>
      <w:r>
        <w:rPr>
          <w:sz w:val="28"/>
          <w:szCs w:val="28"/>
        </w:rPr>
        <w:t>impo</w:t>
      </w:r>
      <w:r>
        <w:rPr>
          <w:spacing w:val="7"/>
          <w:sz w:val="28"/>
          <w:szCs w:val="28"/>
        </w:rPr>
        <w:t>r</w:t>
      </w:r>
      <w:r>
        <w:rPr>
          <w:sz w:val="28"/>
          <w:szCs w:val="28"/>
        </w:rPr>
        <w:t>t</w:t>
      </w:r>
      <w:r>
        <w:rPr>
          <w:spacing w:val="64"/>
          <w:sz w:val="28"/>
          <w:szCs w:val="28"/>
        </w:rPr>
        <w:t xml:space="preserve"> </w:t>
      </w:r>
      <w:r>
        <w:rPr>
          <w:w w:val="92"/>
          <w:sz w:val="28"/>
          <w:szCs w:val="28"/>
        </w:rPr>
        <w:t>R</w:t>
      </w:r>
      <w:r>
        <w:rPr>
          <w:w w:val="122"/>
          <w:sz w:val="28"/>
          <w:szCs w:val="28"/>
        </w:rPr>
        <w:t>a</w:t>
      </w:r>
      <w:r>
        <w:rPr>
          <w:w w:val="110"/>
          <w:sz w:val="28"/>
          <w:szCs w:val="28"/>
        </w:rPr>
        <w:t>n</w:t>
      </w:r>
      <w:r>
        <w:rPr>
          <w:w w:val="112"/>
          <w:sz w:val="28"/>
          <w:szCs w:val="28"/>
        </w:rPr>
        <w:t>d</w:t>
      </w:r>
      <w:r>
        <w:rPr>
          <w:w w:val="113"/>
          <w:sz w:val="28"/>
          <w:szCs w:val="28"/>
        </w:rPr>
        <w:t>o</w:t>
      </w:r>
      <w:r>
        <w:rPr>
          <w:w w:val="112"/>
          <w:sz w:val="28"/>
          <w:szCs w:val="28"/>
        </w:rPr>
        <w:t>m</w:t>
      </w:r>
      <w:r>
        <w:rPr>
          <w:spacing w:val="-3"/>
          <w:w w:val="99"/>
          <w:sz w:val="28"/>
          <w:szCs w:val="28"/>
        </w:rPr>
        <w:t>F</w:t>
      </w:r>
      <w:r>
        <w:rPr>
          <w:w w:val="113"/>
          <w:sz w:val="28"/>
          <w:szCs w:val="28"/>
        </w:rPr>
        <w:t>o</w:t>
      </w:r>
      <w:r>
        <w:rPr>
          <w:spacing w:val="-3"/>
          <w:w w:val="101"/>
          <w:sz w:val="28"/>
          <w:szCs w:val="28"/>
        </w:rPr>
        <w:t>r</w:t>
      </w:r>
      <w:r>
        <w:rPr>
          <w:w w:val="119"/>
          <w:sz w:val="28"/>
          <w:szCs w:val="28"/>
        </w:rPr>
        <w:t>e</w:t>
      </w:r>
      <w:r>
        <w:rPr>
          <w:w w:val="132"/>
          <w:sz w:val="28"/>
          <w:szCs w:val="28"/>
        </w:rPr>
        <w:t>s</w:t>
      </w:r>
      <w:r>
        <w:rPr>
          <w:w w:val="117"/>
          <w:sz w:val="28"/>
          <w:szCs w:val="28"/>
        </w:rPr>
        <w:t>t</w:t>
      </w:r>
      <w:r>
        <w:rPr>
          <w:w w:val="97"/>
          <w:sz w:val="28"/>
          <w:szCs w:val="28"/>
        </w:rPr>
        <w:t>C</w:t>
      </w:r>
      <w:r>
        <w:rPr>
          <w:w w:val="87"/>
          <w:sz w:val="28"/>
          <w:szCs w:val="28"/>
        </w:rPr>
        <w:t>l</w:t>
      </w:r>
      <w:r>
        <w:rPr>
          <w:w w:val="122"/>
          <w:sz w:val="28"/>
          <w:szCs w:val="28"/>
        </w:rPr>
        <w:t>a</w:t>
      </w:r>
      <w:r>
        <w:rPr>
          <w:w w:val="132"/>
          <w:sz w:val="28"/>
          <w:szCs w:val="28"/>
        </w:rPr>
        <w:t>ss</w:t>
      </w:r>
      <w:r>
        <w:rPr>
          <w:w w:val="87"/>
          <w:sz w:val="28"/>
          <w:szCs w:val="28"/>
        </w:rPr>
        <w:t>i</w:t>
      </w:r>
      <w:r>
        <w:rPr>
          <w:w w:val="99"/>
          <w:sz w:val="28"/>
          <w:szCs w:val="28"/>
        </w:rPr>
        <w:t>ﬁ</w:t>
      </w:r>
      <w:r>
        <w:rPr>
          <w:w w:val="119"/>
          <w:sz w:val="28"/>
          <w:szCs w:val="28"/>
        </w:rPr>
        <w:t>e</w:t>
      </w:r>
      <w:r>
        <w:rPr>
          <w:w w:val="101"/>
          <w:sz w:val="28"/>
          <w:szCs w:val="28"/>
        </w:rPr>
        <w:t xml:space="preserve">r </w:t>
      </w:r>
      <w:r>
        <w:rPr>
          <w:sz w:val="28"/>
          <w:szCs w:val="28"/>
        </w:rPr>
        <w:t>f</w:t>
      </w:r>
      <w:r>
        <w:rPr>
          <w:spacing w:val="-3"/>
          <w:sz w:val="28"/>
          <w:szCs w:val="28"/>
        </w:rPr>
        <w:t>r</w:t>
      </w:r>
      <w:r>
        <w:rPr>
          <w:sz w:val="28"/>
          <w:szCs w:val="28"/>
        </w:rPr>
        <w:t>om</w:t>
      </w:r>
      <w:r>
        <w:rPr>
          <w:spacing w:val="48"/>
          <w:sz w:val="28"/>
          <w:szCs w:val="28"/>
        </w:rPr>
        <w:t xml:space="preserve"> </w:t>
      </w:r>
      <w:r>
        <w:rPr>
          <w:w w:val="132"/>
          <w:sz w:val="28"/>
          <w:szCs w:val="28"/>
        </w:rPr>
        <w:t>s</w:t>
      </w:r>
      <w:r>
        <w:rPr>
          <w:w w:val="101"/>
          <w:sz w:val="28"/>
          <w:szCs w:val="28"/>
        </w:rPr>
        <w:t>k</w:t>
      </w:r>
      <w:r>
        <w:rPr>
          <w:w w:val="87"/>
          <w:sz w:val="28"/>
          <w:szCs w:val="28"/>
        </w:rPr>
        <w:t>l</w:t>
      </w:r>
      <w:r>
        <w:rPr>
          <w:w w:val="119"/>
          <w:sz w:val="28"/>
          <w:szCs w:val="28"/>
        </w:rPr>
        <w:t>e</w:t>
      </w:r>
      <w:r>
        <w:rPr>
          <w:w w:val="122"/>
          <w:sz w:val="28"/>
          <w:szCs w:val="28"/>
        </w:rPr>
        <w:t>a</w:t>
      </w:r>
      <w:r>
        <w:rPr>
          <w:w w:val="101"/>
          <w:sz w:val="28"/>
          <w:szCs w:val="28"/>
        </w:rPr>
        <w:t>r</w:t>
      </w:r>
      <w:r>
        <w:rPr>
          <w:w w:val="110"/>
          <w:sz w:val="28"/>
          <w:szCs w:val="28"/>
        </w:rPr>
        <w:t>n</w:t>
      </w:r>
      <w:r>
        <w:rPr>
          <w:w w:val="105"/>
          <w:sz w:val="28"/>
          <w:szCs w:val="28"/>
        </w:rPr>
        <w:t>.</w:t>
      </w:r>
      <w:r>
        <w:rPr>
          <w:w w:val="110"/>
          <w:sz w:val="28"/>
          <w:szCs w:val="28"/>
        </w:rPr>
        <w:t>n</w:t>
      </w:r>
      <w:r>
        <w:rPr>
          <w:w w:val="119"/>
          <w:sz w:val="28"/>
          <w:szCs w:val="28"/>
        </w:rPr>
        <w:t>e</w:t>
      </w:r>
      <w:r>
        <w:rPr>
          <w:w w:val="87"/>
          <w:sz w:val="28"/>
          <w:szCs w:val="28"/>
        </w:rPr>
        <w:t>i</w:t>
      </w:r>
      <w:r>
        <w:rPr>
          <w:w w:val="112"/>
          <w:sz w:val="28"/>
          <w:szCs w:val="28"/>
        </w:rPr>
        <w:t>g</w:t>
      </w:r>
      <w:r>
        <w:rPr>
          <w:w w:val="110"/>
          <w:sz w:val="28"/>
          <w:szCs w:val="28"/>
        </w:rPr>
        <w:t>h</w:t>
      </w:r>
      <w:r>
        <w:rPr>
          <w:w w:val="112"/>
          <w:sz w:val="28"/>
          <w:szCs w:val="28"/>
        </w:rPr>
        <w:t>b</w:t>
      </w:r>
      <w:r>
        <w:rPr>
          <w:w w:val="113"/>
          <w:sz w:val="28"/>
          <w:szCs w:val="28"/>
        </w:rPr>
        <w:t>o</w:t>
      </w:r>
      <w:r>
        <w:rPr>
          <w:w w:val="101"/>
          <w:sz w:val="28"/>
          <w:szCs w:val="28"/>
        </w:rPr>
        <w:t>r</w:t>
      </w:r>
      <w:r>
        <w:rPr>
          <w:w w:val="132"/>
          <w:sz w:val="28"/>
          <w:szCs w:val="28"/>
        </w:rPr>
        <w:t>s</w:t>
      </w:r>
      <w:r>
        <w:rPr>
          <w:spacing w:val="-1"/>
          <w:sz w:val="28"/>
          <w:szCs w:val="28"/>
        </w:rPr>
        <w:t xml:space="preserve"> </w:t>
      </w:r>
      <w:r>
        <w:rPr>
          <w:sz w:val="28"/>
          <w:szCs w:val="28"/>
        </w:rPr>
        <w:t>impo</w:t>
      </w:r>
      <w:r>
        <w:rPr>
          <w:spacing w:val="7"/>
          <w:sz w:val="28"/>
          <w:szCs w:val="28"/>
        </w:rPr>
        <w:t>r</w:t>
      </w:r>
      <w:r>
        <w:rPr>
          <w:sz w:val="28"/>
          <w:szCs w:val="28"/>
        </w:rPr>
        <w:t>t</w:t>
      </w:r>
      <w:r>
        <w:rPr>
          <w:spacing w:val="64"/>
          <w:sz w:val="28"/>
          <w:szCs w:val="28"/>
        </w:rPr>
        <w:t xml:space="preserve"> </w:t>
      </w:r>
      <w:r>
        <w:rPr>
          <w:w w:val="86"/>
          <w:sz w:val="28"/>
          <w:szCs w:val="28"/>
        </w:rPr>
        <w:t>K</w:t>
      </w:r>
      <w:r>
        <w:rPr>
          <w:w w:val="98"/>
          <w:sz w:val="28"/>
          <w:szCs w:val="28"/>
        </w:rPr>
        <w:t>N</w:t>
      </w:r>
      <w:r>
        <w:rPr>
          <w:w w:val="119"/>
          <w:sz w:val="28"/>
          <w:szCs w:val="28"/>
        </w:rPr>
        <w:t>e</w:t>
      </w:r>
      <w:r>
        <w:rPr>
          <w:w w:val="87"/>
          <w:sz w:val="28"/>
          <w:szCs w:val="28"/>
        </w:rPr>
        <w:t>i</w:t>
      </w:r>
      <w:r>
        <w:rPr>
          <w:w w:val="112"/>
          <w:sz w:val="28"/>
          <w:szCs w:val="28"/>
        </w:rPr>
        <w:t>g</w:t>
      </w:r>
      <w:r>
        <w:rPr>
          <w:w w:val="110"/>
          <w:sz w:val="28"/>
          <w:szCs w:val="28"/>
        </w:rPr>
        <w:t>h</w:t>
      </w:r>
      <w:r>
        <w:rPr>
          <w:w w:val="112"/>
          <w:sz w:val="28"/>
          <w:szCs w:val="28"/>
        </w:rPr>
        <w:t>b</w:t>
      </w:r>
      <w:r>
        <w:rPr>
          <w:w w:val="113"/>
          <w:sz w:val="28"/>
          <w:szCs w:val="28"/>
        </w:rPr>
        <w:t>o</w:t>
      </w:r>
      <w:r>
        <w:rPr>
          <w:w w:val="101"/>
          <w:sz w:val="28"/>
          <w:szCs w:val="28"/>
        </w:rPr>
        <w:t>r</w:t>
      </w:r>
      <w:r>
        <w:rPr>
          <w:w w:val="132"/>
          <w:sz w:val="28"/>
          <w:szCs w:val="28"/>
        </w:rPr>
        <w:t>s</w:t>
      </w:r>
      <w:r>
        <w:rPr>
          <w:w w:val="97"/>
          <w:sz w:val="28"/>
          <w:szCs w:val="28"/>
        </w:rPr>
        <w:t>C</w:t>
      </w:r>
      <w:r>
        <w:rPr>
          <w:w w:val="87"/>
          <w:sz w:val="28"/>
          <w:szCs w:val="28"/>
        </w:rPr>
        <w:t>l</w:t>
      </w:r>
      <w:r>
        <w:rPr>
          <w:w w:val="122"/>
          <w:sz w:val="28"/>
          <w:szCs w:val="28"/>
        </w:rPr>
        <w:t>a</w:t>
      </w:r>
      <w:r>
        <w:rPr>
          <w:w w:val="132"/>
          <w:sz w:val="28"/>
          <w:szCs w:val="28"/>
        </w:rPr>
        <w:t>ss</w:t>
      </w:r>
      <w:r>
        <w:rPr>
          <w:w w:val="87"/>
          <w:sz w:val="28"/>
          <w:szCs w:val="28"/>
        </w:rPr>
        <w:t>i</w:t>
      </w:r>
      <w:r>
        <w:rPr>
          <w:w w:val="99"/>
          <w:sz w:val="28"/>
          <w:szCs w:val="28"/>
        </w:rPr>
        <w:t>ﬁ</w:t>
      </w:r>
      <w:r>
        <w:rPr>
          <w:w w:val="119"/>
          <w:sz w:val="28"/>
          <w:szCs w:val="28"/>
        </w:rPr>
        <w:t>e</w:t>
      </w:r>
      <w:r>
        <w:rPr>
          <w:w w:val="101"/>
          <w:sz w:val="28"/>
          <w:szCs w:val="28"/>
        </w:rPr>
        <w:t>r</w:t>
      </w:r>
    </w:p>
    <w:p w:rsidR="00DF7E86" w:rsidRDefault="00FB3854">
      <w:pPr>
        <w:spacing w:before="3" w:line="301" w:lineRule="auto"/>
        <w:ind w:left="182" w:right="4197"/>
        <w:rPr>
          <w:sz w:val="28"/>
          <w:szCs w:val="28"/>
        </w:rPr>
      </w:pPr>
      <w:r>
        <w:rPr>
          <w:sz w:val="28"/>
          <w:szCs w:val="28"/>
        </w:rPr>
        <w:t>#initiailizing</w:t>
      </w:r>
      <w:r>
        <w:rPr>
          <w:spacing w:val="58"/>
          <w:sz w:val="28"/>
          <w:szCs w:val="28"/>
        </w:rPr>
        <w:t xml:space="preserve"> </w:t>
      </w:r>
      <w:r>
        <w:rPr>
          <w:sz w:val="28"/>
          <w:szCs w:val="28"/>
        </w:rPr>
        <w:t>the</w:t>
      </w:r>
      <w:r>
        <w:rPr>
          <w:spacing w:val="50"/>
          <w:sz w:val="28"/>
          <w:szCs w:val="28"/>
        </w:rPr>
        <w:t xml:space="preserve"> </w:t>
      </w:r>
      <w:r>
        <w:rPr>
          <w:w w:val="112"/>
          <w:sz w:val="28"/>
          <w:szCs w:val="28"/>
        </w:rPr>
        <w:t>m</w:t>
      </w:r>
      <w:r>
        <w:rPr>
          <w:w w:val="122"/>
          <w:sz w:val="28"/>
          <w:szCs w:val="28"/>
        </w:rPr>
        <w:t>a</w:t>
      </w:r>
      <w:r>
        <w:rPr>
          <w:w w:val="118"/>
          <w:sz w:val="28"/>
          <w:szCs w:val="28"/>
        </w:rPr>
        <w:t>c</w:t>
      </w:r>
      <w:r>
        <w:rPr>
          <w:w w:val="110"/>
          <w:sz w:val="28"/>
          <w:szCs w:val="28"/>
        </w:rPr>
        <w:t>h</w:t>
      </w:r>
      <w:r>
        <w:rPr>
          <w:w w:val="87"/>
          <w:sz w:val="28"/>
          <w:szCs w:val="28"/>
        </w:rPr>
        <w:t>i</w:t>
      </w:r>
      <w:r>
        <w:rPr>
          <w:w w:val="110"/>
          <w:sz w:val="28"/>
          <w:szCs w:val="28"/>
        </w:rPr>
        <w:t>n</w:t>
      </w:r>
      <w:r>
        <w:rPr>
          <w:w w:val="119"/>
          <w:sz w:val="28"/>
          <w:szCs w:val="28"/>
        </w:rPr>
        <w:t>e</w:t>
      </w:r>
      <w:r>
        <w:rPr>
          <w:spacing w:val="-1"/>
          <w:sz w:val="28"/>
          <w:szCs w:val="28"/>
        </w:rPr>
        <w:t xml:space="preserve"> </w:t>
      </w:r>
      <w:r>
        <w:rPr>
          <w:sz w:val="28"/>
          <w:szCs w:val="28"/>
        </w:rPr>
        <w:t xml:space="preserve">learning </w:t>
      </w:r>
      <w:r>
        <w:rPr>
          <w:spacing w:val="5"/>
          <w:sz w:val="28"/>
          <w:szCs w:val="28"/>
        </w:rPr>
        <w:t xml:space="preserve"> </w:t>
      </w:r>
      <w:r>
        <w:rPr>
          <w:w w:val="112"/>
          <w:sz w:val="28"/>
          <w:szCs w:val="28"/>
        </w:rPr>
        <w:t>m</w:t>
      </w:r>
      <w:r>
        <w:rPr>
          <w:w w:val="113"/>
          <w:sz w:val="28"/>
          <w:szCs w:val="28"/>
        </w:rPr>
        <w:t>o</w:t>
      </w:r>
      <w:r>
        <w:rPr>
          <w:w w:val="112"/>
          <w:sz w:val="28"/>
          <w:szCs w:val="28"/>
        </w:rPr>
        <w:t>d</w:t>
      </w:r>
      <w:r>
        <w:rPr>
          <w:w w:val="119"/>
          <w:sz w:val="28"/>
          <w:szCs w:val="28"/>
        </w:rPr>
        <w:t>e</w:t>
      </w:r>
      <w:r>
        <w:rPr>
          <w:w w:val="87"/>
          <w:sz w:val="28"/>
          <w:szCs w:val="28"/>
        </w:rPr>
        <w:t>l</w:t>
      </w:r>
      <w:r>
        <w:rPr>
          <w:w w:val="132"/>
          <w:sz w:val="28"/>
          <w:szCs w:val="28"/>
        </w:rPr>
        <w:t>s s</w:t>
      </w:r>
      <w:r>
        <w:rPr>
          <w:w w:val="96"/>
          <w:sz w:val="28"/>
          <w:szCs w:val="28"/>
        </w:rPr>
        <w:t>v</w:t>
      </w:r>
      <w:r>
        <w:rPr>
          <w:w w:val="112"/>
          <w:sz w:val="28"/>
          <w:szCs w:val="28"/>
        </w:rPr>
        <w:t>m</w:t>
      </w:r>
      <w:r>
        <w:rPr>
          <w:w w:val="97"/>
          <w:sz w:val="28"/>
          <w:szCs w:val="28"/>
        </w:rPr>
        <w:t>=</w:t>
      </w:r>
      <w:r>
        <w:rPr>
          <w:w w:val="106"/>
          <w:sz w:val="28"/>
          <w:szCs w:val="28"/>
        </w:rPr>
        <w:t>S</w:t>
      </w:r>
      <w:r>
        <w:rPr>
          <w:spacing w:val="-2"/>
          <w:w w:val="88"/>
          <w:sz w:val="28"/>
          <w:szCs w:val="28"/>
        </w:rPr>
        <w:t>V</w:t>
      </w:r>
      <w:r>
        <w:rPr>
          <w:w w:val="97"/>
          <w:sz w:val="28"/>
          <w:szCs w:val="28"/>
        </w:rPr>
        <w:t>C</w:t>
      </w:r>
      <w:r>
        <w:rPr>
          <w:w w:val="103"/>
          <w:sz w:val="28"/>
          <w:szCs w:val="28"/>
        </w:rPr>
        <w:t xml:space="preserve">() </w:t>
      </w:r>
      <w:r>
        <w:rPr>
          <w:w w:val="92"/>
          <w:sz w:val="28"/>
          <w:szCs w:val="28"/>
        </w:rPr>
        <w:t>R</w:t>
      </w:r>
      <w:r>
        <w:rPr>
          <w:w w:val="99"/>
          <w:sz w:val="28"/>
          <w:szCs w:val="28"/>
        </w:rPr>
        <w:t>F</w:t>
      </w:r>
      <w:r>
        <w:rPr>
          <w:w w:val="112"/>
          <w:sz w:val="28"/>
          <w:szCs w:val="28"/>
        </w:rPr>
        <w:t>m</w:t>
      </w:r>
      <w:r>
        <w:rPr>
          <w:w w:val="113"/>
          <w:sz w:val="28"/>
          <w:szCs w:val="28"/>
        </w:rPr>
        <w:t>o</w:t>
      </w:r>
      <w:r>
        <w:rPr>
          <w:w w:val="112"/>
          <w:sz w:val="28"/>
          <w:szCs w:val="28"/>
        </w:rPr>
        <w:t>d</w:t>
      </w:r>
      <w:r>
        <w:rPr>
          <w:w w:val="119"/>
          <w:sz w:val="28"/>
          <w:szCs w:val="28"/>
        </w:rPr>
        <w:t>e</w:t>
      </w:r>
      <w:r>
        <w:rPr>
          <w:w w:val="87"/>
          <w:sz w:val="28"/>
          <w:szCs w:val="28"/>
        </w:rPr>
        <w:t>l</w:t>
      </w:r>
      <w:r>
        <w:rPr>
          <w:w w:val="97"/>
          <w:sz w:val="28"/>
          <w:szCs w:val="28"/>
        </w:rPr>
        <w:t>=</w:t>
      </w:r>
      <w:r>
        <w:rPr>
          <w:w w:val="92"/>
          <w:sz w:val="28"/>
          <w:szCs w:val="28"/>
        </w:rPr>
        <w:t>R</w:t>
      </w:r>
      <w:r>
        <w:rPr>
          <w:w w:val="122"/>
          <w:sz w:val="28"/>
          <w:szCs w:val="28"/>
        </w:rPr>
        <w:t>a</w:t>
      </w:r>
      <w:r>
        <w:rPr>
          <w:w w:val="110"/>
          <w:sz w:val="28"/>
          <w:szCs w:val="28"/>
        </w:rPr>
        <w:t>n</w:t>
      </w:r>
      <w:r>
        <w:rPr>
          <w:w w:val="112"/>
          <w:sz w:val="28"/>
          <w:szCs w:val="28"/>
        </w:rPr>
        <w:t>d</w:t>
      </w:r>
      <w:r>
        <w:rPr>
          <w:w w:val="113"/>
          <w:sz w:val="28"/>
          <w:szCs w:val="28"/>
        </w:rPr>
        <w:t>o</w:t>
      </w:r>
      <w:r>
        <w:rPr>
          <w:w w:val="112"/>
          <w:sz w:val="28"/>
          <w:szCs w:val="28"/>
        </w:rPr>
        <w:t>m</w:t>
      </w:r>
      <w:r>
        <w:rPr>
          <w:spacing w:val="-3"/>
          <w:w w:val="99"/>
          <w:sz w:val="28"/>
          <w:szCs w:val="28"/>
        </w:rPr>
        <w:t>F</w:t>
      </w:r>
      <w:r>
        <w:rPr>
          <w:w w:val="113"/>
          <w:sz w:val="28"/>
          <w:szCs w:val="28"/>
        </w:rPr>
        <w:t>o</w:t>
      </w:r>
      <w:r>
        <w:rPr>
          <w:spacing w:val="-3"/>
          <w:w w:val="101"/>
          <w:sz w:val="28"/>
          <w:szCs w:val="28"/>
        </w:rPr>
        <w:t>r</w:t>
      </w:r>
      <w:r>
        <w:rPr>
          <w:w w:val="119"/>
          <w:sz w:val="28"/>
          <w:szCs w:val="28"/>
        </w:rPr>
        <w:t>e</w:t>
      </w:r>
      <w:r>
        <w:rPr>
          <w:w w:val="132"/>
          <w:sz w:val="28"/>
          <w:szCs w:val="28"/>
        </w:rPr>
        <w:t>s</w:t>
      </w:r>
      <w:r>
        <w:rPr>
          <w:w w:val="117"/>
          <w:sz w:val="28"/>
          <w:szCs w:val="28"/>
        </w:rPr>
        <w:t>t</w:t>
      </w:r>
      <w:r>
        <w:rPr>
          <w:w w:val="97"/>
          <w:sz w:val="28"/>
          <w:szCs w:val="28"/>
        </w:rPr>
        <w:t>C</w:t>
      </w:r>
      <w:r>
        <w:rPr>
          <w:w w:val="87"/>
          <w:sz w:val="28"/>
          <w:szCs w:val="28"/>
        </w:rPr>
        <w:t>l</w:t>
      </w:r>
      <w:r>
        <w:rPr>
          <w:w w:val="122"/>
          <w:sz w:val="28"/>
          <w:szCs w:val="28"/>
        </w:rPr>
        <w:t>a</w:t>
      </w:r>
      <w:r>
        <w:rPr>
          <w:w w:val="132"/>
          <w:sz w:val="28"/>
          <w:szCs w:val="28"/>
        </w:rPr>
        <w:t>ss</w:t>
      </w:r>
      <w:r>
        <w:rPr>
          <w:w w:val="87"/>
          <w:sz w:val="28"/>
          <w:szCs w:val="28"/>
        </w:rPr>
        <w:t>i</w:t>
      </w:r>
      <w:r>
        <w:rPr>
          <w:w w:val="99"/>
          <w:sz w:val="28"/>
          <w:szCs w:val="28"/>
        </w:rPr>
        <w:t>ﬁ</w:t>
      </w:r>
      <w:r>
        <w:rPr>
          <w:w w:val="119"/>
          <w:sz w:val="28"/>
          <w:szCs w:val="28"/>
        </w:rPr>
        <w:t>e</w:t>
      </w:r>
      <w:r>
        <w:rPr>
          <w:w w:val="101"/>
          <w:sz w:val="28"/>
          <w:szCs w:val="28"/>
        </w:rPr>
        <w:t>r</w:t>
      </w:r>
      <w:r>
        <w:rPr>
          <w:w w:val="103"/>
          <w:sz w:val="28"/>
          <w:szCs w:val="28"/>
        </w:rPr>
        <w:t xml:space="preserve">() </w:t>
      </w:r>
      <w:r>
        <w:rPr>
          <w:w w:val="86"/>
          <w:sz w:val="28"/>
          <w:szCs w:val="28"/>
        </w:rPr>
        <w:t>K</w:t>
      </w:r>
      <w:r>
        <w:rPr>
          <w:w w:val="98"/>
          <w:sz w:val="28"/>
          <w:szCs w:val="28"/>
        </w:rPr>
        <w:t>NN</w:t>
      </w:r>
      <w:r>
        <w:rPr>
          <w:w w:val="112"/>
          <w:sz w:val="28"/>
          <w:szCs w:val="28"/>
        </w:rPr>
        <w:t>m</w:t>
      </w:r>
      <w:r>
        <w:rPr>
          <w:w w:val="113"/>
          <w:sz w:val="28"/>
          <w:szCs w:val="28"/>
        </w:rPr>
        <w:t>o</w:t>
      </w:r>
      <w:r>
        <w:rPr>
          <w:w w:val="112"/>
          <w:sz w:val="28"/>
          <w:szCs w:val="28"/>
        </w:rPr>
        <w:t>d</w:t>
      </w:r>
      <w:r>
        <w:rPr>
          <w:w w:val="119"/>
          <w:sz w:val="28"/>
          <w:szCs w:val="28"/>
        </w:rPr>
        <w:t>e</w:t>
      </w:r>
      <w:r>
        <w:rPr>
          <w:w w:val="87"/>
          <w:sz w:val="28"/>
          <w:szCs w:val="28"/>
        </w:rPr>
        <w:t>l</w:t>
      </w:r>
      <w:r>
        <w:rPr>
          <w:w w:val="97"/>
          <w:sz w:val="28"/>
          <w:szCs w:val="28"/>
        </w:rPr>
        <w:t>=</w:t>
      </w:r>
      <w:r>
        <w:rPr>
          <w:w w:val="86"/>
          <w:sz w:val="28"/>
          <w:szCs w:val="28"/>
        </w:rPr>
        <w:t>K</w:t>
      </w:r>
      <w:r>
        <w:rPr>
          <w:w w:val="98"/>
          <w:sz w:val="28"/>
          <w:szCs w:val="28"/>
        </w:rPr>
        <w:t>N</w:t>
      </w:r>
      <w:r>
        <w:rPr>
          <w:w w:val="119"/>
          <w:sz w:val="28"/>
          <w:szCs w:val="28"/>
        </w:rPr>
        <w:t>e</w:t>
      </w:r>
      <w:r>
        <w:rPr>
          <w:w w:val="87"/>
          <w:sz w:val="28"/>
          <w:szCs w:val="28"/>
        </w:rPr>
        <w:t>i</w:t>
      </w:r>
      <w:r>
        <w:rPr>
          <w:w w:val="112"/>
          <w:sz w:val="28"/>
          <w:szCs w:val="28"/>
        </w:rPr>
        <w:t>g</w:t>
      </w:r>
      <w:r>
        <w:rPr>
          <w:w w:val="110"/>
          <w:sz w:val="28"/>
          <w:szCs w:val="28"/>
        </w:rPr>
        <w:t>h</w:t>
      </w:r>
      <w:r>
        <w:rPr>
          <w:w w:val="112"/>
          <w:sz w:val="28"/>
          <w:szCs w:val="28"/>
        </w:rPr>
        <w:t>b</w:t>
      </w:r>
      <w:r>
        <w:rPr>
          <w:w w:val="113"/>
          <w:sz w:val="28"/>
          <w:szCs w:val="28"/>
        </w:rPr>
        <w:t>o</w:t>
      </w:r>
      <w:r>
        <w:rPr>
          <w:w w:val="101"/>
          <w:sz w:val="28"/>
          <w:szCs w:val="28"/>
        </w:rPr>
        <w:t>r</w:t>
      </w:r>
      <w:r>
        <w:rPr>
          <w:w w:val="132"/>
          <w:sz w:val="28"/>
          <w:szCs w:val="28"/>
        </w:rPr>
        <w:t>s</w:t>
      </w:r>
      <w:r>
        <w:rPr>
          <w:w w:val="97"/>
          <w:sz w:val="28"/>
          <w:szCs w:val="28"/>
        </w:rPr>
        <w:t>C</w:t>
      </w:r>
      <w:r>
        <w:rPr>
          <w:w w:val="87"/>
          <w:sz w:val="28"/>
          <w:szCs w:val="28"/>
        </w:rPr>
        <w:t>l</w:t>
      </w:r>
      <w:r>
        <w:rPr>
          <w:w w:val="122"/>
          <w:sz w:val="28"/>
          <w:szCs w:val="28"/>
        </w:rPr>
        <w:t>a</w:t>
      </w:r>
      <w:r>
        <w:rPr>
          <w:w w:val="132"/>
          <w:sz w:val="28"/>
          <w:szCs w:val="28"/>
        </w:rPr>
        <w:t>ss</w:t>
      </w:r>
      <w:r>
        <w:rPr>
          <w:w w:val="87"/>
          <w:sz w:val="28"/>
          <w:szCs w:val="28"/>
        </w:rPr>
        <w:t>i</w:t>
      </w:r>
      <w:r>
        <w:rPr>
          <w:w w:val="99"/>
          <w:sz w:val="28"/>
          <w:szCs w:val="28"/>
        </w:rPr>
        <w:t>ﬁ</w:t>
      </w:r>
      <w:r>
        <w:rPr>
          <w:w w:val="119"/>
          <w:sz w:val="28"/>
          <w:szCs w:val="28"/>
        </w:rPr>
        <w:t>e</w:t>
      </w:r>
      <w:r>
        <w:rPr>
          <w:w w:val="101"/>
          <w:sz w:val="28"/>
          <w:szCs w:val="28"/>
        </w:rPr>
        <w:t>r</w:t>
      </w:r>
      <w:r>
        <w:rPr>
          <w:w w:val="132"/>
          <w:sz w:val="28"/>
          <w:szCs w:val="28"/>
        </w:rPr>
        <w:t>s</w:t>
      </w:r>
      <w:r>
        <w:rPr>
          <w:w w:val="103"/>
          <w:sz w:val="28"/>
          <w:szCs w:val="28"/>
        </w:rPr>
        <w:t xml:space="preserve">() </w:t>
      </w:r>
      <w:r>
        <w:rPr>
          <w:w w:val="132"/>
          <w:sz w:val="28"/>
          <w:szCs w:val="28"/>
        </w:rPr>
        <w:t>s</w:t>
      </w:r>
      <w:r>
        <w:rPr>
          <w:w w:val="96"/>
          <w:sz w:val="28"/>
          <w:szCs w:val="28"/>
        </w:rPr>
        <w:t>v</w:t>
      </w:r>
      <w:r>
        <w:rPr>
          <w:w w:val="112"/>
          <w:sz w:val="28"/>
          <w:szCs w:val="28"/>
        </w:rPr>
        <w:t>m</w:t>
      </w:r>
      <w:r>
        <w:rPr>
          <w:w w:val="97"/>
          <w:sz w:val="28"/>
          <w:szCs w:val="28"/>
        </w:rPr>
        <w:t>=</w:t>
      </w:r>
      <w:r>
        <w:rPr>
          <w:w w:val="106"/>
          <w:sz w:val="28"/>
          <w:szCs w:val="28"/>
        </w:rPr>
        <w:t>S</w:t>
      </w:r>
      <w:r>
        <w:rPr>
          <w:spacing w:val="-2"/>
          <w:w w:val="88"/>
          <w:sz w:val="28"/>
          <w:szCs w:val="28"/>
        </w:rPr>
        <w:t>V</w:t>
      </w:r>
      <w:r>
        <w:rPr>
          <w:w w:val="97"/>
          <w:sz w:val="28"/>
          <w:szCs w:val="28"/>
        </w:rPr>
        <w:t>C</w:t>
      </w:r>
      <w:r>
        <w:rPr>
          <w:w w:val="103"/>
          <w:sz w:val="28"/>
          <w:szCs w:val="28"/>
        </w:rPr>
        <w:t>()</w:t>
      </w:r>
    </w:p>
    <w:p w:rsidR="00DF7E86" w:rsidRDefault="00FB3854">
      <w:pPr>
        <w:spacing w:before="3" w:line="301" w:lineRule="auto"/>
        <w:ind w:left="182" w:right="5374"/>
        <w:rPr>
          <w:sz w:val="28"/>
          <w:szCs w:val="28"/>
        </w:rPr>
      </w:pPr>
      <w:r>
        <w:rPr>
          <w:sz w:val="28"/>
          <w:szCs w:val="28"/>
        </w:rPr>
        <w:t>#</w:t>
      </w:r>
      <w:r>
        <w:rPr>
          <w:spacing w:val="-10"/>
          <w:sz w:val="28"/>
          <w:szCs w:val="28"/>
        </w:rPr>
        <w:t>T</w:t>
      </w:r>
      <w:r>
        <w:rPr>
          <w:spacing w:val="-5"/>
          <w:sz w:val="28"/>
          <w:szCs w:val="28"/>
        </w:rPr>
        <w:t>r</w:t>
      </w:r>
      <w:r>
        <w:rPr>
          <w:sz w:val="28"/>
          <w:szCs w:val="28"/>
        </w:rPr>
        <w:t>ain</w:t>
      </w:r>
      <w:r>
        <w:rPr>
          <w:spacing w:val="57"/>
          <w:sz w:val="28"/>
          <w:szCs w:val="28"/>
        </w:rPr>
        <w:t xml:space="preserve"> </w:t>
      </w:r>
      <w:r>
        <w:rPr>
          <w:sz w:val="28"/>
          <w:szCs w:val="28"/>
        </w:rPr>
        <w:t>the</w:t>
      </w:r>
      <w:r>
        <w:rPr>
          <w:spacing w:val="50"/>
          <w:sz w:val="28"/>
          <w:szCs w:val="28"/>
        </w:rPr>
        <w:t xml:space="preserve"> </w:t>
      </w:r>
      <w:r>
        <w:rPr>
          <w:w w:val="118"/>
          <w:sz w:val="28"/>
          <w:szCs w:val="28"/>
        </w:rPr>
        <w:t>data</w:t>
      </w:r>
      <w:r>
        <w:rPr>
          <w:spacing w:val="-13"/>
          <w:w w:val="118"/>
          <w:sz w:val="28"/>
          <w:szCs w:val="28"/>
        </w:rPr>
        <w:t xml:space="preserve"> </w:t>
      </w:r>
      <w:r>
        <w:rPr>
          <w:sz w:val="28"/>
          <w:szCs w:val="28"/>
        </w:rPr>
        <w:t>with</w:t>
      </w:r>
      <w:r>
        <w:rPr>
          <w:spacing w:val="22"/>
          <w:sz w:val="28"/>
          <w:szCs w:val="28"/>
        </w:rPr>
        <w:t xml:space="preserve"> </w:t>
      </w:r>
      <w:r>
        <w:rPr>
          <w:sz w:val="28"/>
          <w:szCs w:val="28"/>
        </w:rPr>
        <w:t>SVM</w:t>
      </w:r>
      <w:r>
        <w:rPr>
          <w:spacing w:val="-21"/>
          <w:sz w:val="28"/>
          <w:szCs w:val="28"/>
        </w:rPr>
        <w:t xml:space="preserve"> </w:t>
      </w:r>
      <w:r>
        <w:rPr>
          <w:w w:val="112"/>
          <w:sz w:val="28"/>
          <w:szCs w:val="28"/>
        </w:rPr>
        <w:t>m</w:t>
      </w:r>
      <w:r>
        <w:rPr>
          <w:w w:val="113"/>
          <w:sz w:val="28"/>
          <w:szCs w:val="28"/>
        </w:rPr>
        <w:t>o</w:t>
      </w:r>
      <w:r>
        <w:rPr>
          <w:w w:val="112"/>
          <w:sz w:val="28"/>
          <w:szCs w:val="28"/>
        </w:rPr>
        <w:t>d</w:t>
      </w:r>
      <w:r>
        <w:rPr>
          <w:w w:val="119"/>
          <w:sz w:val="28"/>
          <w:szCs w:val="28"/>
        </w:rPr>
        <w:t>e</w:t>
      </w:r>
      <w:r>
        <w:rPr>
          <w:w w:val="87"/>
          <w:sz w:val="28"/>
          <w:szCs w:val="28"/>
        </w:rPr>
        <w:t xml:space="preserve">l </w:t>
      </w:r>
      <w:r>
        <w:rPr>
          <w:w w:val="132"/>
          <w:sz w:val="28"/>
          <w:szCs w:val="28"/>
        </w:rPr>
        <w:t>s</w:t>
      </w:r>
      <w:r>
        <w:rPr>
          <w:w w:val="96"/>
          <w:sz w:val="28"/>
          <w:szCs w:val="28"/>
        </w:rPr>
        <w:t>v</w:t>
      </w:r>
      <w:r>
        <w:rPr>
          <w:w w:val="112"/>
          <w:sz w:val="28"/>
          <w:szCs w:val="28"/>
        </w:rPr>
        <w:t>m</w:t>
      </w:r>
      <w:r>
        <w:rPr>
          <w:w w:val="105"/>
          <w:sz w:val="28"/>
          <w:szCs w:val="28"/>
        </w:rPr>
        <w:t>.</w:t>
      </w:r>
      <w:r>
        <w:rPr>
          <w:w w:val="99"/>
          <w:sz w:val="28"/>
          <w:szCs w:val="28"/>
        </w:rPr>
        <w:t>ﬁ</w:t>
      </w:r>
      <w:r>
        <w:rPr>
          <w:w w:val="117"/>
          <w:sz w:val="28"/>
          <w:szCs w:val="28"/>
        </w:rPr>
        <w:t>t</w:t>
      </w:r>
      <w:r>
        <w:rPr>
          <w:sz w:val="28"/>
          <w:szCs w:val="28"/>
        </w:rPr>
        <w:t>(x</w:t>
      </w:r>
      <w:r>
        <w:rPr>
          <w:w w:val="117"/>
          <w:sz w:val="28"/>
          <w:szCs w:val="28"/>
        </w:rPr>
        <w:t>t</w:t>
      </w:r>
      <w:r>
        <w:rPr>
          <w:spacing w:val="-5"/>
          <w:w w:val="101"/>
          <w:sz w:val="28"/>
          <w:szCs w:val="28"/>
        </w:rPr>
        <w:t>r</w:t>
      </w:r>
      <w:r>
        <w:rPr>
          <w:w w:val="122"/>
          <w:sz w:val="28"/>
          <w:szCs w:val="28"/>
        </w:rPr>
        <w:t>a</w:t>
      </w:r>
      <w:r>
        <w:rPr>
          <w:w w:val="87"/>
          <w:sz w:val="28"/>
          <w:szCs w:val="28"/>
        </w:rPr>
        <w:t>i</w:t>
      </w:r>
      <w:r>
        <w:rPr>
          <w:w w:val="110"/>
          <w:sz w:val="28"/>
          <w:szCs w:val="28"/>
        </w:rPr>
        <w:t>n</w:t>
      </w:r>
      <w:r>
        <w:rPr>
          <w:w w:val="78"/>
          <w:sz w:val="28"/>
          <w:szCs w:val="28"/>
        </w:rPr>
        <w:t>,</w:t>
      </w:r>
      <w:r>
        <w:rPr>
          <w:w w:val="94"/>
          <w:sz w:val="28"/>
          <w:szCs w:val="28"/>
        </w:rPr>
        <w:t>y</w:t>
      </w:r>
      <w:r>
        <w:rPr>
          <w:w w:val="117"/>
          <w:sz w:val="28"/>
          <w:szCs w:val="28"/>
        </w:rPr>
        <w:t>t</w:t>
      </w:r>
      <w:r>
        <w:rPr>
          <w:spacing w:val="-5"/>
          <w:w w:val="101"/>
          <w:sz w:val="28"/>
          <w:szCs w:val="28"/>
        </w:rPr>
        <w:t>r</w:t>
      </w:r>
      <w:r>
        <w:rPr>
          <w:w w:val="122"/>
          <w:sz w:val="28"/>
          <w:szCs w:val="28"/>
        </w:rPr>
        <w:t>a</w:t>
      </w:r>
      <w:r>
        <w:rPr>
          <w:w w:val="87"/>
          <w:sz w:val="28"/>
          <w:szCs w:val="28"/>
        </w:rPr>
        <w:t>i</w:t>
      </w:r>
      <w:r>
        <w:rPr>
          <w:w w:val="110"/>
          <w:sz w:val="28"/>
          <w:szCs w:val="28"/>
        </w:rPr>
        <w:t>n</w:t>
      </w:r>
      <w:r>
        <w:rPr>
          <w:w w:val="104"/>
          <w:sz w:val="28"/>
          <w:szCs w:val="28"/>
        </w:rPr>
        <w:t>)</w:t>
      </w:r>
    </w:p>
    <w:p w:rsidR="00DF7E86" w:rsidRDefault="00FB3854">
      <w:pPr>
        <w:spacing w:before="3"/>
        <w:ind w:left="182"/>
        <w:rPr>
          <w:sz w:val="28"/>
          <w:szCs w:val="28"/>
        </w:rPr>
      </w:pPr>
      <w:r>
        <w:rPr>
          <w:w w:val="110"/>
          <w:sz w:val="28"/>
          <w:szCs w:val="28"/>
        </w:rPr>
        <w:t>#Random</w:t>
      </w:r>
      <w:r>
        <w:rPr>
          <w:spacing w:val="1"/>
          <w:w w:val="110"/>
          <w:sz w:val="28"/>
          <w:szCs w:val="28"/>
        </w:rPr>
        <w:t xml:space="preserve"> </w:t>
      </w:r>
      <w:r>
        <w:rPr>
          <w:w w:val="110"/>
          <w:sz w:val="28"/>
          <w:szCs w:val="28"/>
        </w:rPr>
        <w:t>fo</w:t>
      </w:r>
      <w:r>
        <w:rPr>
          <w:spacing w:val="-3"/>
          <w:w w:val="110"/>
          <w:sz w:val="28"/>
          <w:szCs w:val="28"/>
        </w:rPr>
        <w:t>r</w:t>
      </w:r>
      <w:r>
        <w:rPr>
          <w:w w:val="110"/>
          <w:sz w:val="28"/>
          <w:szCs w:val="28"/>
        </w:rPr>
        <w:t>est</w:t>
      </w:r>
      <w:r>
        <w:rPr>
          <w:spacing w:val="23"/>
          <w:w w:val="110"/>
          <w:sz w:val="28"/>
          <w:szCs w:val="28"/>
        </w:rPr>
        <w:t xml:space="preserve"> </w:t>
      </w:r>
      <w:r>
        <w:rPr>
          <w:w w:val="118"/>
          <w:sz w:val="28"/>
          <w:szCs w:val="28"/>
        </w:rPr>
        <w:t>c</w:t>
      </w:r>
      <w:r>
        <w:rPr>
          <w:w w:val="87"/>
          <w:sz w:val="28"/>
          <w:szCs w:val="28"/>
        </w:rPr>
        <w:t>l</w:t>
      </w:r>
      <w:r>
        <w:rPr>
          <w:w w:val="122"/>
          <w:sz w:val="28"/>
          <w:szCs w:val="28"/>
        </w:rPr>
        <w:t>a</w:t>
      </w:r>
      <w:r>
        <w:rPr>
          <w:w w:val="132"/>
          <w:sz w:val="28"/>
          <w:szCs w:val="28"/>
        </w:rPr>
        <w:t>ss</w:t>
      </w:r>
      <w:r>
        <w:rPr>
          <w:w w:val="87"/>
          <w:sz w:val="28"/>
          <w:szCs w:val="28"/>
        </w:rPr>
        <w:t>i</w:t>
      </w:r>
      <w:r>
        <w:rPr>
          <w:w w:val="99"/>
          <w:sz w:val="28"/>
          <w:szCs w:val="28"/>
        </w:rPr>
        <w:t>ﬁ</w:t>
      </w:r>
      <w:r>
        <w:rPr>
          <w:w w:val="119"/>
          <w:sz w:val="28"/>
          <w:szCs w:val="28"/>
        </w:rPr>
        <w:t>e</w:t>
      </w:r>
      <w:r>
        <w:rPr>
          <w:w w:val="101"/>
          <w:sz w:val="28"/>
          <w:szCs w:val="28"/>
        </w:rPr>
        <w:t>r</w:t>
      </w:r>
      <w:r>
        <w:rPr>
          <w:w w:val="132"/>
          <w:sz w:val="28"/>
          <w:szCs w:val="28"/>
        </w:rPr>
        <w:t>s</w:t>
      </w:r>
      <w:r>
        <w:rPr>
          <w:spacing w:val="-1"/>
          <w:sz w:val="28"/>
          <w:szCs w:val="28"/>
        </w:rPr>
        <w:t xml:space="preserve"> </w:t>
      </w:r>
      <w:r>
        <w:rPr>
          <w:w w:val="112"/>
          <w:sz w:val="28"/>
          <w:szCs w:val="28"/>
        </w:rPr>
        <w:t>m</w:t>
      </w:r>
      <w:r>
        <w:rPr>
          <w:w w:val="113"/>
          <w:sz w:val="28"/>
          <w:szCs w:val="28"/>
        </w:rPr>
        <w:t>o</w:t>
      </w:r>
      <w:r>
        <w:rPr>
          <w:w w:val="112"/>
          <w:sz w:val="28"/>
          <w:szCs w:val="28"/>
        </w:rPr>
        <w:t>d</w:t>
      </w:r>
      <w:r>
        <w:rPr>
          <w:w w:val="119"/>
          <w:sz w:val="28"/>
          <w:szCs w:val="28"/>
        </w:rPr>
        <w:t>e</w:t>
      </w:r>
      <w:r>
        <w:rPr>
          <w:w w:val="87"/>
          <w:sz w:val="28"/>
          <w:szCs w:val="28"/>
        </w:rPr>
        <w:t>l</w:t>
      </w:r>
    </w:p>
    <w:p w:rsidR="00DF7E86" w:rsidRDefault="00FB3854">
      <w:pPr>
        <w:spacing w:before="82"/>
        <w:ind w:left="182"/>
        <w:rPr>
          <w:sz w:val="28"/>
          <w:szCs w:val="28"/>
        </w:rPr>
      </w:pPr>
      <w:r>
        <w:rPr>
          <w:sz w:val="28"/>
          <w:szCs w:val="28"/>
        </w:rPr>
        <w:t>f</w:t>
      </w:r>
      <w:r>
        <w:rPr>
          <w:spacing w:val="-3"/>
          <w:sz w:val="28"/>
          <w:szCs w:val="28"/>
        </w:rPr>
        <w:t>r</w:t>
      </w:r>
      <w:r>
        <w:rPr>
          <w:sz w:val="28"/>
          <w:szCs w:val="28"/>
        </w:rPr>
        <w:t>om</w:t>
      </w:r>
      <w:r>
        <w:rPr>
          <w:spacing w:val="48"/>
          <w:sz w:val="28"/>
          <w:szCs w:val="28"/>
        </w:rPr>
        <w:t xml:space="preserve"> </w:t>
      </w:r>
      <w:r>
        <w:rPr>
          <w:w w:val="132"/>
          <w:sz w:val="28"/>
          <w:szCs w:val="28"/>
        </w:rPr>
        <w:t>s</w:t>
      </w:r>
      <w:r>
        <w:rPr>
          <w:w w:val="101"/>
          <w:sz w:val="28"/>
          <w:szCs w:val="28"/>
        </w:rPr>
        <w:t>k</w:t>
      </w:r>
      <w:r>
        <w:rPr>
          <w:w w:val="87"/>
          <w:sz w:val="28"/>
          <w:szCs w:val="28"/>
        </w:rPr>
        <w:t>l</w:t>
      </w:r>
      <w:r>
        <w:rPr>
          <w:w w:val="119"/>
          <w:sz w:val="28"/>
          <w:szCs w:val="28"/>
        </w:rPr>
        <w:t>e</w:t>
      </w:r>
      <w:r>
        <w:rPr>
          <w:w w:val="122"/>
          <w:sz w:val="28"/>
          <w:szCs w:val="28"/>
        </w:rPr>
        <w:t>a</w:t>
      </w:r>
      <w:r>
        <w:rPr>
          <w:w w:val="101"/>
          <w:sz w:val="28"/>
          <w:szCs w:val="28"/>
        </w:rPr>
        <w:t>r</w:t>
      </w:r>
      <w:r>
        <w:rPr>
          <w:w w:val="110"/>
          <w:sz w:val="28"/>
          <w:szCs w:val="28"/>
        </w:rPr>
        <w:t>n</w:t>
      </w:r>
      <w:r>
        <w:rPr>
          <w:w w:val="105"/>
          <w:sz w:val="28"/>
          <w:szCs w:val="28"/>
        </w:rPr>
        <w:t>.</w:t>
      </w:r>
      <w:r>
        <w:rPr>
          <w:w w:val="119"/>
          <w:sz w:val="28"/>
          <w:szCs w:val="28"/>
        </w:rPr>
        <w:t>e</w:t>
      </w:r>
      <w:r>
        <w:rPr>
          <w:w w:val="110"/>
          <w:sz w:val="28"/>
          <w:szCs w:val="28"/>
        </w:rPr>
        <w:t>n</w:t>
      </w:r>
      <w:r>
        <w:rPr>
          <w:w w:val="132"/>
          <w:sz w:val="28"/>
          <w:szCs w:val="28"/>
        </w:rPr>
        <w:t>s</w:t>
      </w:r>
      <w:r>
        <w:rPr>
          <w:w w:val="119"/>
          <w:sz w:val="28"/>
          <w:szCs w:val="28"/>
        </w:rPr>
        <w:t>e</w:t>
      </w:r>
      <w:r>
        <w:rPr>
          <w:w w:val="112"/>
          <w:sz w:val="28"/>
          <w:szCs w:val="28"/>
        </w:rPr>
        <w:t>mb</w:t>
      </w:r>
      <w:r>
        <w:rPr>
          <w:w w:val="87"/>
          <w:sz w:val="28"/>
          <w:szCs w:val="28"/>
        </w:rPr>
        <w:t>l</w:t>
      </w:r>
      <w:r>
        <w:rPr>
          <w:w w:val="119"/>
          <w:sz w:val="28"/>
          <w:szCs w:val="28"/>
        </w:rPr>
        <w:t>e</w:t>
      </w:r>
      <w:r>
        <w:rPr>
          <w:spacing w:val="-1"/>
          <w:sz w:val="28"/>
          <w:szCs w:val="28"/>
        </w:rPr>
        <w:t xml:space="preserve"> </w:t>
      </w:r>
      <w:r>
        <w:rPr>
          <w:sz w:val="28"/>
          <w:szCs w:val="28"/>
        </w:rPr>
        <w:t>impo</w:t>
      </w:r>
      <w:r>
        <w:rPr>
          <w:spacing w:val="7"/>
          <w:sz w:val="28"/>
          <w:szCs w:val="28"/>
        </w:rPr>
        <w:t>r</w:t>
      </w:r>
      <w:r>
        <w:rPr>
          <w:sz w:val="28"/>
          <w:szCs w:val="28"/>
        </w:rPr>
        <w:t>t</w:t>
      </w:r>
      <w:r>
        <w:rPr>
          <w:spacing w:val="64"/>
          <w:sz w:val="28"/>
          <w:szCs w:val="28"/>
        </w:rPr>
        <w:t xml:space="preserve"> </w:t>
      </w:r>
      <w:r>
        <w:rPr>
          <w:w w:val="92"/>
          <w:sz w:val="28"/>
          <w:szCs w:val="28"/>
        </w:rPr>
        <w:t>R</w:t>
      </w:r>
      <w:r>
        <w:rPr>
          <w:w w:val="122"/>
          <w:sz w:val="28"/>
          <w:szCs w:val="28"/>
        </w:rPr>
        <w:t>a</w:t>
      </w:r>
      <w:r>
        <w:rPr>
          <w:w w:val="110"/>
          <w:sz w:val="28"/>
          <w:szCs w:val="28"/>
        </w:rPr>
        <w:t>n</w:t>
      </w:r>
      <w:r>
        <w:rPr>
          <w:w w:val="112"/>
          <w:sz w:val="28"/>
          <w:szCs w:val="28"/>
        </w:rPr>
        <w:t>d</w:t>
      </w:r>
      <w:r>
        <w:rPr>
          <w:w w:val="113"/>
          <w:sz w:val="28"/>
          <w:szCs w:val="28"/>
        </w:rPr>
        <w:t>o</w:t>
      </w:r>
      <w:r>
        <w:rPr>
          <w:w w:val="112"/>
          <w:sz w:val="28"/>
          <w:szCs w:val="28"/>
        </w:rPr>
        <w:t>m</w:t>
      </w:r>
      <w:r>
        <w:rPr>
          <w:spacing w:val="-3"/>
          <w:w w:val="99"/>
          <w:sz w:val="28"/>
          <w:szCs w:val="28"/>
        </w:rPr>
        <w:t>F</w:t>
      </w:r>
      <w:r>
        <w:rPr>
          <w:w w:val="113"/>
          <w:sz w:val="28"/>
          <w:szCs w:val="28"/>
        </w:rPr>
        <w:t>o</w:t>
      </w:r>
      <w:r>
        <w:rPr>
          <w:spacing w:val="-3"/>
          <w:w w:val="101"/>
          <w:sz w:val="28"/>
          <w:szCs w:val="28"/>
        </w:rPr>
        <w:t>r</w:t>
      </w:r>
      <w:r>
        <w:rPr>
          <w:w w:val="119"/>
          <w:sz w:val="28"/>
          <w:szCs w:val="28"/>
        </w:rPr>
        <w:t>e</w:t>
      </w:r>
      <w:r>
        <w:rPr>
          <w:w w:val="132"/>
          <w:sz w:val="28"/>
          <w:szCs w:val="28"/>
        </w:rPr>
        <w:t>s</w:t>
      </w:r>
      <w:r>
        <w:rPr>
          <w:w w:val="117"/>
          <w:sz w:val="28"/>
          <w:szCs w:val="28"/>
        </w:rPr>
        <w:t>t</w:t>
      </w:r>
      <w:r>
        <w:rPr>
          <w:w w:val="97"/>
          <w:sz w:val="28"/>
          <w:szCs w:val="28"/>
        </w:rPr>
        <w:t>C</w:t>
      </w:r>
      <w:r>
        <w:rPr>
          <w:w w:val="87"/>
          <w:sz w:val="28"/>
          <w:szCs w:val="28"/>
        </w:rPr>
        <w:t>l</w:t>
      </w:r>
      <w:r>
        <w:rPr>
          <w:w w:val="122"/>
          <w:sz w:val="28"/>
          <w:szCs w:val="28"/>
        </w:rPr>
        <w:t>a</w:t>
      </w:r>
      <w:r>
        <w:rPr>
          <w:w w:val="132"/>
          <w:sz w:val="28"/>
          <w:szCs w:val="28"/>
        </w:rPr>
        <w:t>ss</w:t>
      </w:r>
      <w:r>
        <w:rPr>
          <w:w w:val="87"/>
          <w:sz w:val="28"/>
          <w:szCs w:val="28"/>
        </w:rPr>
        <w:t>i</w:t>
      </w:r>
      <w:r>
        <w:rPr>
          <w:w w:val="99"/>
          <w:sz w:val="28"/>
          <w:szCs w:val="28"/>
        </w:rPr>
        <w:t>ﬁ</w:t>
      </w:r>
      <w:r>
        <w:rPr>
          <w:w w:val="119"/>
          <w:sz w:val="28"/>
          <w:szCs w:val="28"/>
        </w:rPr>
        <w:t>e</w:t>
      </w:r>
      <w:r>
        <w:rPr>
          <w:w w:val="101"/>
          <w:sz w:val="28"/>
          <w:szCs w:val="28"/>
        </w:rPr>
        <w:t>r</w:t>
      </w:r>
    </w:p>
    <w:p w:rsidR="00DF7E86" w:rsidRDefault="00FB3854">
      <w:pPr>
        <w:spacing w:before="82"/>
        <w:ind w:left="182"/>
        <w:rPr>
          <w:sz w:val="28"/>
          <w:szCs w:val="28"/>
        </w:rPr>
      </w:pPr>
      <w:r>
        <w:rPr>
          <w:w w:val="92"/>
          <w:sz w:val="28"/>
          <w:szCs w:val="28"/>
        </w:rPr>
        <w:t>R</w:t>
      </w:r>
      <w:r>
        <w:rPr>
          <w:w w:val="99"/>
          <w:sz w:val="28"/>
          <w:szCs w:val="28"/>
        </w:rPr>
        <w:t>F</w:t>
      </w:r>
      <w:r>
        <w:rPr>
          <w:w w:val="112"/>
          <w:sz w:val="28"/>
          <w:szCs w:val="28"/>
        </w:rPr>
        <w:t>m</w:t>
      </w:r>
      <w:r>
        <w:rPr>
          <w:w w:val="113"/>
          <w:sz w:val="28"/>
          <w:szCs w:val="28"/>
        </w:rPr>
        <w:t>o</w:t>
      </w:r>
      <w:r>
        <w:rPr>
          <w:w w:val="112"/>
          <w:sz w:val="28"/>
          <w:szCs w:val="28"/>
        </w:rPr>
        <w:t>d</w:t>
      </w:r>
      <w:r>
        <w:rPr>
          <w:w w:val="119"/>
          <w:sz w:val="28"/>
          <w:szCs w:val="28"/>
        </w:rPr>
        <w:t>e</w:t>
      </w:r>
      <w:r>
        <w:rPr>
          <w:w w:val="87"/>
          <w:sz w:val="28"/>
          <w:szCs w:val="28"/>
        </w:rPr>
        <w:t>l</w:t>
      </w:r>
      <w:r>
        <w:rPr>
          <w:w w:val="97"/>
          <w:sz w:val="28"/>
          <w:szCs w:val="28"/>
        </w:rPr>
        <w:t>=</w:t>
      </w:r>
      <w:r>
        <w:rPr>
          <w:w w:val="92"/>
          <w:sz w:val="28"/>
          <w:szCs w:val="28"/>
        </w:rPr>
        <w:t>R</w:t>
      </w:r>
      <w:r>
        <w:rPr>
          <w:w w:val="122"/>
          <w:sz w:val="28"/>
          <w:szCs w:val="28"/>
        </w:rPr>
        <w:t>a</w:t>
      </w:r>
      <w:r>
        <w:rPr>
          <w:w w:val="110"/>
          <w:sz w:val="28"/>
          <w:szCs w:val="28"/>
        </w:rPr>
        <w:t>n</w:t>
      </w:r>
      <w:r>
        <w:rPr>
          <w:w w:val="112"/>
          <w:sz w:val="28"/>
          <w:szCs w:val="28"/>
        </w:rPr>
        <w:t>d</w:t>
      </w:r>
      <w:r>
        <w:rPr>
          <w:w w:val="113"/>
          <w:sz w:val="28"/>
          <w:szCs w:val="28"/>
        </w:rPr>
        <w:t>o</w:t>
      </w:r>
      <w:r>
        <w:rPr>
          <w:w w:val="112"/>
          <w:sz w:val="28"/>
          <w:szCs w:val="28"/>
        </w:rPr>
        <w:t>m</w:t>
      </w:r>
      <w:r>
        <w:rPr>
          <w:spacing w:val="-3"/>
          <w:w w:val="99"/>
          <w:sz w:val="28"/>
          <w:szCs w:val="28"/>
        </w:rPr>
        <w:t>F</w:t>
      </w:r>
      <w:r>
        <w:rPr>
          <w:w w:val="113"/>
          <w:sz w:val="28"/>
          <w:szCs w:val="28"/>
        </w:rPr>
        <w:t>o</w:t>
      </w:r>
      <w:r>
        <w:rPr>
          <w:spacing w:val="-3"/>
          <w:w w:val="101"/>
          <w:sz w:val="28"/>
          <w:szCs w:val="28"/>
        </w:rPr>
        <w:t>r</w:t>
      </w:r>
      <w:r>
        <w:rPr>
          <w:w w:val="119"/>
          <w:sz w:val="28"/>
          <w:szCs w:val="28"/>
        </w:rPr>
        <w:t>e</w:t>
      </w:r>
      <w:r>
        <w:rPr>
          <w:w w:val="132"/>
          <w:sz w:val="28"/>
          <w:szCs w:val="28"/>
        </w:rPr>
        <w:t>s</w:t>
      </w:r>
      <w:r>
        <w:rPr>
          <w:w w:val="117"/>
          <w:sz w:val="28"/>
          <w:szCs w:val="28"/>
        </w:rPr>
        <w:t>t</w:t>
      </w:r>
      <w:r>
        <w:rPr>
          <w:w w:val="97"/>
          <w:sz w:val="28"/>
          <w:szCs w:val="28"/>
        </w:rPr>
        <w:t>C</w:t>
      </w:r>
      <w:r>
        <w:rPr>
          <w:w w:val="87"/>
          <w:sz w:val="28"/>
          <w:szCs w:val="28"/>
        </w:rPr>
        <w:t>l</w:t>
      </w:r>
      <w:r>
        <w:rPr>
          <w:w w:val="122"/>
          <w:sz w:val="28"/>
          <w:szCs w:val="28"/>
        </w:rPr>
        <w:t>a</w:t>
      </w:r>
      <w:r>
        <w:rPr>
          <w:w w:val="132"/>
          <w:sz w:val="28"/>
          <w:szCs w:val="28"/>
        </w:rPr>
        <w:t>ss</w:t>
      </w:r>
      <w:r>
        <w:rPr>
          <w:w w:val="87"/>
          <w:sz w:val="28"/>
          <w:szCs w:val="28"/>
        </w:rPr>
        <w:t>i</w:t>
      </w:r>
      <w:r>
        <w:rPr>
          <w:w w:val="99"/>
          <w:sz w:val="28"/>
          <w:szCs w:val="28"/>
        </w:rPr>
        <w:t>ﬁ</w:t>
      </w:r>
      <w:r>
        <w:rPr>
          <w:w w:val="119"/>
          <w:sz w:val="28"/>
          <w:szCs w:val="28"/>
        </w:rPr>
        <w:t>e</w:t>
      </w:r>
      <w:r>
        <w:rPr>
          <w:w w:val="101"/>
          <w:sz w:val="28"/>
          <w:szCs w:val="28"/>
        </w:rPr>
        <w:t>r</w:t>
      </w:r>
      <w:r>
        <w:rPr>
          <w:w w:val="103"/>
          <w:sz w:val="28"/>
          <w:szCs w:val="28"/>
        </w:rPr>
        <w:t>()</w:t>
      </w:r>
    </w:p>
    <w:p w:rsidR="00DF7E86" w:rsidRDefault="00FB3854">
      <w:pPr>
        <w:spacing w:before="82" w:line="301" w:lineRule="auto"/>
        <w:ind w:left="112" w:right="3555" w:firstLine="69"/>
        <w:rPr>
          <w:sz w:val="28"/>
          <w:szCs w:val="28"/>
        </w:rPr>
      </w:pPr>
      <w:r>
        <w:rPr>
          <w:sz w:val="28"/>
          <w:szCs w:val="28"/>
        </w:rPr>
        <w:t>#</w:t>
      </w:r>
      <w:r>
        <w:rPr>
          <w:spacing w:val="-10"/>
          <w:sz w:val="28"/>
          <w:szCs w:val="28"/>
        </w:rPr>
        <w:t>T</w:t>
      </w:r>
      <w:r>
        <w:rPr>
          <w:spacing w:val="-5"/>
          <w:sz w:val="28"/>
          <w:szCs w:val="28"/>
        </w:rPr>
        <w:t>r</w:t>
      </w:r>
      <w:r>
        <w:rPr>
          <w:sz w:val="28"/>
          <w:szCs w:val="28"/>
        </w:rPr>
        <w:t>ain</w:t>
      </w:r>
      <w:r>
        <w:rPr>
          <w:spacing w:val="57"/>
          <w:sz w:val="28"/>
          <w:szCs w:val="28"/>
        </w:rPr>
        <w:t xml:space="preserve"> </w:t>
      </w:r>
      <w:r>
        <w:rPr>
          <w:sz w:val="28"/>
          <w:szCs w:val="28"/>
        </w:rPr>
        <w:t>the</w:t>
      </w:r>
      <w:r>
        <w:rPr>
          <w:spacing w:val="50"/>
          <w:sz w:val="28"/>
          <w:szCs w:val="28"/>
        </w:rPr>
        <w:t xml:space="preserve"> </w:t>
      </w:r>
      <w:r>
        <w:rPr>
          <w:w w:val="118"/>
          <w:sz w:val="28"/>
          <w:szCs w:val="28"/>
        </w:rPr>
        <w:t>data</w:t>
      </w:r>
      <w:r>
        <w:rPr>
          <w:spacing w:val="-13"/>
          <w:w w:val="118"/>
          <w:sz w:val="28"/>
          <w:szCs w:val="28"/>
        </w:rPr>
        <w:t xml:space="preserve"> </w:t>
      </w:r>
      <w:r>
        <w:rPr>
          <w:sz w:val="28"/>
          <w:szCs w:val="28"/>
        </w:rPr>
        <w:t>with</w:t>
      </w:r>
      <w:r>
        <w:rPr>
          <w:spacing w:val="22"/>
          <w:sz w:val="28"/>
          <w:szCs w:val="28"/>
        </w:rPr>
        <w:t xml:space="preserve"> </w:t>
      </w:r>
      <w:r>
        <w:rPr>
          <w:spacing w:val="-6"/>
          <w:w w:val="113"/>
          <w:sz w:val="28"/>
          <w:szCs w:val="28"/>
        </w:rPr>
        <w:t>r</w:t>
      </w:r>
      <w:r>
        <w:rPr>
          <w:w w:val="113"/>
          <w:sz w:val="28"/>
          <w:szCs w:val="28"/>
        </w:rPr>
        <w:t>andom</w:t>
      </w:r>
      <w:r>
        <w:rPr>
          <w:spacing w:val="-17"/>
          <w:w w:val="113"/>
          <w:sz w:val="28"/>
          <w:szCs w:val="28"/>
        </w:rPr>
        <w:t xml:space="preserve"> </w:t>
      </w:r>
      <w:r>
        <w:rPr>
          <w:w w:val="113"/>
          <w:sz w:val="28"/>
          <w:szCs w:val="28"/>
        </w:rPr>
        <w:t>fo</w:t>
      </w:r>
      <w:r>
        <w:rPr>
          <w:spacing w:val="-3"/>
          <w:w w:val="113"/>
          <w:sz w:val="28"/>
          <w:szCs w:val="28"/>
        </w:rPr>
        <w:t>r</w:t>
      </w:r>
      <w:r>
        <w:rPr>
          <w:w w:val="113"/>
          <w:sz w:val="28"/>
          <w:szCs w:val="28"/>
        </w:rPr>
        <w:t>est</w:t>
      </w:r>
      <w:r>
        <w:rPr>
          <w:spacing w:val="2"/>
          <w:w w:val="113"/>
          <w:sz w:val="28"/>
          <w:szCs w:val="28"/>
        </w:rPr>
        <w:t xml:space="preserve"> </w:t>
      </w:r>
      <w:r>
        <w:rPr>
          <w:w w:val="112"/>
          <w:sz w:val="28"/>
          <w:szCs w:val="28"/>
        </w:rPr>
        <w:t>m</w:t>
      </w:r>
      <w:r>
        <w:rPr>
          <w:w w:val="113"/>
          <w:sz w:val="28"/>
          <w:szCs w:val="28"/>
        </w:rPr>
        <w:t>o</w:t>
      </w:r>
      <w:r>
        <w:rPr>
          <w:w w:val="112"/>
          <w:sz w:val="28"/>
          <w:szCs w:val="28"/>
        </w:rPr>
        <w:t>d</w:t>
      </w:r>
      <w:r>
        <w:rPr>
          <w:w w:val="119"/>
          <w:sz w:val="28"/>
          <w:szCs w:val="28"/>
        </w:rPr>
        <w:t>e</w:t>
      </w:r>
      <w:r>
        <w:rPr>
          <w:w w:val="87"/>
          <w:sz w:val="28"/>
          <w:szCs w:val="28"/>
        </w:rPr>
        <w:t xml:space="preserve">l </w:t>
      </w:r>
      <w:r>
        <w:rPr>
          <w:w w:val="92"/>
          <w:sz w:val="28"/>
          <w:szCs w:val="28"/>
        </w:rPr>
        <w:t>R</w:t>
      </w:r>
      <w:r>
        <w:rPr>
          <w:w w:val="99"/>
          <w:sz w:val="28"/>
          <w:szCs w:val="28"/>
        </w:rPr>
        <w:t>F</w:t>
      </w:r>
      <w:r>
        <w:rPr>
          <w:w w:val="112"/>
          <w:sz w:val="28"/>
          <w:szCs w:val="28"/>
        </w:rPr>
        <w:t>m</w:t>
      </w:r>
      <w:r>
        <w:rPr>
          <w:w w:val="113"/>
          <w:sz w:val="28"/>
          <w:szCs w:val="28"/>
        </w:rPr>
        <w:t>o</w:t>
      </w:r>
      <w:r>
        <w:rPr>
          <w:w w:val="112"/>
          <w:sz w:val="28"/>
          <w:szCs w:val="28"/>
        </w:rPr>
        <w:t>d</w:t>
      </w:r>
      <w:r>
        <w:rPr>
          <w:w w:val="119"/>
          <w:sz w:val="28"/>
          <w:szCs w:val="28"/>
        </w:rPr>
        <w:t>e</w:t>
      </w:r>
      <w:r>
        <w:rPr>
          <w:w w:val="87"/>
          <w:sz w:val="28"/>
          <w:szCs w:val="28"/>
        </w:rPr>
        <w:t>l</w:t>
      </w:r>
      <w:r>
        <w:rPr>
          <w:w w:val="105"/>
          <w:sz w:val="28"/>
          <w:szCs w:val="28"/>
        </w:rPr>
        <w:t>.</w:t>
      </w:r>
      <w:r>
        <w:rPr>
          <w:w w:val="99"/>
          <w:sz w:val="28"/>
          <w:szCs w:val="28"/>
        </w:rPr>
        <w:t>ﬁ</w:t>
      </w:r>
      <w:r>
        <w:rPr>
          <w:w w:val="117"/>
          <w:sz w:val="28"/>
          <w:szCs w:val="28"/>
        </w:rPr>
        <w:t>t</w:t>
      </w:r>
      <w:r>
        <w:rPr>
          <w:sz w:val="28"/>
          <w:szCs w:val="28"/>
        </w:rPr>
        <w:t>(x</w:t>
      </w:r>
      <w:r>
        <w:rPr>
          <w:w w:val="117"/>
          <w:sz w:val="28"/>
          <w:szCs w:val="28"/>
        </w:rPr>
        <w:t>t</w:t>
      </w:r>
      <w:r>
        <w:rPr>
          <w:spacing w:val="-5"/>
          <w:w w:val="101"/>
          <w:sz w:val="28"/>
          <w:szCs w:val="28"/>
        </w:rPr>
        <w:t>r</w:t>
      </w:r>
      <w:r>
        <w:rPr>
          <w:w w:val="122"/>
          <w:sz w:val="28"/>
          <w:szCs w:val="28"/>
        </w:rPr>
        <w:t>a</w:t>
      </w:r>
      <w:r>
        <w:rPr>
          <w:w w:val="87"/>
          <w:sz w:val="28"/>
          <w:szCs w:val="28"/>
        </w:rPr>
        <w:t>i</w:t>
      </w:r>
      <w:r>
        <w:rPr>
          <w:w w:val="110"/>
          <w:sz w:val="28"/>
          <w:szCs w:val="28"/>
        </w:rPr>
        <w:t>n</w:t>
      </w:r>
      <w:r>
        <w:rPr>
          <w:w w:val="78"/>
          <w:sz w:val="28"/>
          <w:szCs w:val="28"/>
        </w:rPr>
        <w:t>,</w:t>
      </w:r>
      <w:r>
        <w:rPr>
          <w:w w:val="94"/>
          <w:sz w:val="28"/>
          <w:szCs w:val="28"/>
        </w:rPr>
        <w:t>y</w:t>
      </w:r>
      <w:r>
        <w:rPr>
          <w:w w:val="117"/>
          <w:sz w:val="28"/>
          <w:szCs w:val="28"/>
        </w:rPr>
        <w:t>t</w:t>
      </w:r>
      <w:r>
        <w:rPr>
          <w:spacing w:val="-5"/>
          <w:w w:val="101"/>
          <w:sz w:val="28"/>
          <w:szCs w:val="28"/>
        </w:rPr>
        <w:t>r</w:t>
      </w:r>
      <w:r>
        <w:rPr>
          <w:w w:val="122"/>
          <w:sz w:val="28"/>
          <w:szCs w:val="28"/>
        </w:rPr>
        <w:t>a</w:t>
      </w:r>
      <w:r>
        <w:rPr>
          <w:w w:val="87"/>
          <w:sz w:val="28"/>
          <w:szCs w:val="28"/>
        </w:rPr>
        <w:t>i</w:t>
      </w:r>
      <w:r>
        <w:rPr>
          <w:w w:val="110"/>
          <w:sz w:val="28"/>
          <w:szCs w:val="28"/>
        </w:rPr>
        <w:t>n</w:t>
      </w:r>
      <w:r>
        <w:rPr>
          <w:w w:val="104"/>
          <w:sz w:val="28"/>
          <w:szCs w:val="28"/>
        </w:rPr>
        <w:t xml:space="preserve">) </w:t>
      </w:r>
      <w:r>
        <w:rPr>
          <w:w w:val="106"/>
          <w:sz w:val="28"/>
          <w:szCs w:val="28"/>
        </w:rPr>
        <w:t>S</w:t>
      </w:r>
      <w:r>
        <w:rPr>
          <w:w w:val="88"/>
          <w:sz w:val="28"/>
          <w:szCs w:val="28"/>
        </w:rPr>
        <w:t>V</w:t>
      </w:r>
      <w:r>
        <w:rPr>
          <w:w w:val="98"/>
          <w:sz w:val="28"/>
          <w:szCs w:val="28"/>
        </w:rPr>
        <w:t>M</w:t>
      </w:r>
      <w:r>
        <w:rPr>
          <w:w w:val="122"/>
          <w:sz w:val="28"/>
          <w:szCs w:val="28"/>
        </w:rPr>
        <w:t>a</w:t>
      </w:r>
      <w:r>
        <w:rPr>
          <w:w w:val="118"/>
          <w:sz w:val="28"/>
          <w:szCs w:val="28"/>
        </w:rPr>
        <w:t>cc</w:t>
      </w:r>
      <w:r>
        <w:rPr>
          <w:w w:val="110"/>
          <w:sz w:val="28"/>
          <w:szCs w:val="28"/>
        </w:rPr>
        <w:t>u</w:t>
      </w:r>
      <w:r>
        <w:rPr>
          <w:spacing w:val="-5"/>
          <w:w w:val="101"/>
          <w:sz w:val="28"/>
          <w:szCs w:val="28"/>
        </w:rPr>
        <w:t>r</w:t>
      </w:r>
      <w:r>
        <w:rPr>
          <w:w w:val="122"/>
          <w:sz w:val="28"/>
          <w:szCs w:val="28"/>
        </w:rPr>
        <w:t>a</w:t>
      </w:r>
      <w:r>
        <w:rPr>
          <w:w w:val="118"/>
          <w:sz w:val="28"/>
          <w:szCs w:val="28"/>
        </w:rPr>
        <w:t>c</w:t>
      </w:r>
      <w:r>
        <w:rPr>
          <w:w w:val="94"/>
          <w:sz w:val="28"/>
          <w:szCs w:val="28"/>
        </w:rPr>
        <w:t>y</w:t>
      </w:r>
      <w:r>
        <w:rPr>
          <w:w w:val="97"/>
          <w:sz w:val="28"/>
          <w:szCs w:val="28"/>
        </w:rPr>
        <w:t>=</w:t>
      </w:r>
      <w:r>
        <w:rPr>
          <w:w w:val="122"/>
          <w:sz w:val="28"/>
          <w:szCs w:val="28"/>
        </w:rPr>
        <w:t>a</w:t>
      </w:r>
      <w:r>
        <w:rPr>
          <w:w w:val="118"/>
          <w:sz w:val="28"/>
          <w:szCs w:val="28"/>
        </w:rPr>
        <w:t>cc</w:t>
      </w:r>
      <w:r>
        <w:rPr>
          <w:w w:val="110"/>
          <w:sz w:val="28"/>
          <w:szCs w:val="28"/>
        </w:rPr>
        <w:t>u</w:t>
      </w:r>
      <w:r>
        <w:rPr>
          <w:spacing w:val="-5"/>
          <w:w w:val="101"/>
          <w:sz w:val="28"/>
          <w:szCs w:val="28"/>
        </w:rPr>
        <w:t>r</w:t>
      </w:r>
      <w:r>
        <w:rPr>
          <w:w w:val="122"/>
          <w:sz w:val="28"/>
          <w:szCs w:val="28"/>
        </w:rPr>
        <w:t>a</w:t>
      </w:r>
      <w:r>
        <w:rPr>
          <w:w w:val="118"/>
          <w:sz w:val="28"/>
          <w:szCs w:val="28"/>
        </w:rPr>
        <w:t>c</w:t>
      </w:r>
      <w:r>
        <w:rPr>
          <w:w w:val="94"/>
          <w:sz w:val="28"/>
          <w:szCs w:val="28"/>
        </w:rPr>
        <w:t>y</w:t>
      </w:r>
      <w:r>
        <w:rPr>
          <w:w w:val="90"/>
          <w:sz w:val="28"/>
          <w:szCs w:val="28"/>
        </w:rPr>
        <w:t>_</w:t>
      </w:r>
      <w:r>
        <w:rPr>
          <w:w w:val="132"/>
          <w:sz w:val="28"/>
          <w:szCs w:val="28"/>
        </w:rPr>
        <w:t>s</w:t>
      </w:r>
      <w:r>
        <w:rPr>
          <w:w w:val="118"/>
          <w:sz w:val="28"/>
          <w:szCs w:val="28"/>
        </w:rPr>
        <w:t>c</w:t>
      </w:r>
      <w:r>
        <w:rPr>
          <w:w w:val="113"/>
          <w:sz w:val="28"/>
          <w:szCs w:val="28"/>
        </w:rPr>
        <w:t>o</w:t>
      </w:r>
      <w:r>
        <w:rPr>
          <w:spacing w:val="-3"/>
          <w:w w:val="101"/>
          <w:sz w:val="28"/>
          <w:szCs w:val="28"/>
        </w:rPr>
        <w:t>r</w:t>
      </w:r>
      <w:r>
        <w:rPr>
          <w:w w:val="119"/>
          <w:sz w:val="28"/>
          <w:szCs w:val="28"/>
        </w:rPr>
        <w:t>e</w:t>
      </w:r>
      <w:r>
        <w:rPr>
          <w:w w:val="105"/>
          <w:sz w:val="28"/>
          <w:szCs w:val="28"/>
        </w:rPr>
        <w:t>(S</w:t>
      </w:r>
      <w:r>
        <w:rPr>
          <w:w w:val="88"/>
          <w:sz w:val="28"/>
          <w:szCs w:val="28"/>
        </w:rPr>
        <w:t>V</w:t>
      </w:r>
      <w:r>
        <w:rPr>
          <w:w w:val="98"/>
          <w:sz w:val="28"/>
          <w:szCs w:val="28"/>
        </w:rPr>
        <w:t>M</w:t>
      </w:r>
      <w:r>
        <w:rPr>
          <w:w w:val="112"/>
          <w:sz w:val="28"/>
          <w:szCs w:val="28"/>
        </w:rPr>
        <w:t>p</w:t>
      </w:r>
      <w:r>
        <w:rPr>
          <w:spacing w:val="-3"/>
          <w:w w:val="101"/>
          <w:sz w:val="28"/>
          <w:szCs w:val="28"/>
        </w:rPr>
        <w:t>r</w:t>
      </w:r>
      <w:r>
        <w:rPr>
          <w:w w:val="119"/>
          <w:sz w:val="28"/>
          <w:szCs w:val="28"/>
        </w:rPr>
        <w:t>e</w:t>
      </w:r>
      <w:r>
        <w:rPr>
          <w:w w:val="112"/>
          <w:sz w:val="28"/>
          <w:szCs w:val="28"/>
        </w:rPr>
        <w:t>d</w:t>
      </w:r>
      <w:r>
        <w:rPr>
          <w:w w:val="78"/>
          <w:sz w:val="28"/>
          <w:szCs w:val="28"/>
        </w:rPr>
        <w:t>,</w:t>
      </w:r>
      <w:r>
        <w:rPr>
          <w:w w:val="94"/>
          <w:sz w:val="28"/>
          <w:szCs w:val="28"/>
        </w:rPr>
        <w:t>y</w:t>
      </w:r>
      <w:r>
        <w:rPr>
          <w:w w:val="117"/>
          <w:sz w:val="28"/>
          <w:szCs w:val="28"/>
        </w:rPr>
        <w:t>t</w:t>
      </w:r>
      <w:r>
        <w:rPr>
          <w:w w:val="119"/>
          <w:sz w:val="28"/>
          <w:szCs w:val="28"/>
        </w:rPr>
        <w:t>e</w:t>
      </w:r>
      <w:r>
        <w:rPr>
          <w:w w:val="132"/>
          <w:sz w:val="28"/>
          <w:szCs w:val="28"/>
        </w:rPr>
        <w:t>s</w:t>
      </w:r>
      <w:r>
        <w:rPr>
          <w:w w:val="117"/>
          <w:sz w:val="28"/>
          <w:szCs w:val="28"/>
        </w:rPr>
        <w:t>t</w:t>
      </w:r>
      <w:r>
        <w:rPr>
          <w:w w:val="104"/>
          <w:sz w:val="28"/>
          <w:szCs w:val="28"/>
        </w:rPr>
        <w:t xml:space="preserve">) </w:t>
      </w:r>
      <w:r>
        <w:rPr>
          <w:w w:val="106"/>
          <w:sz w:val="28"/>
          <w:szCs w:val="28"/>
        </w:rPr>
        <w:t>S</w:t>
      </w:r>
      <w:r>
        <w:rPr>
          <w:w w:val="88"/>
          <w:sz w:val="28"/>
          <w:szCs w:val="28"/>
        </w:rPr>
        <w:t>V</w:t>
      </w:r>
      <w:r>
        <w:rPr>
          <w:w w:val="98"/>
          <w:sz w:val="28"/>
          <w:szCs w:val="28"/>
        </w:rPr>
        <w:t>M</w:t>
      </w:r>
      <w:r>
        <w:rPr>
          <w:w w:val="122"/>
          <w:sz w:val="28"/>
          <w:szCs w:val="28"/>
        </w:rPr>
        <w:t>a</w:t>
      </w:r>
      <w:r>
        <w:rPr>
          <w:w w:val="118"/>
          <w:sz w:val="28"/>
          <w:szCs w:val="28"/>
        </w:rPr>
        <w:t>cc</w:t>
      </w:r>
      <w:r>
        <w:rPr>
          <w:w w:val="110"/>
          <w:sz w:val="28"/>
          <w:szCs w:val="28"/>
        </w:rPr>
        <w:t>u</w:t>
      </w:r>
      <w:r>
        <w:rPr>
          <w:spacing w:val="-5"/>
          <w:w w:val="101"/>
          <w:sz w:val="28"/>
          <w:szCs w:val="28"/>
        </w:rPr>
        <w:t>r</w:t>
      </w:r>
      <w:r>
        <w:rPr>
          <w:w w:val="122"/>
          <w:sz w:val="28"/>
          <w:szCs w:val="28"/>
        </w:rPr>
        <w:t>a</w:t>
      </w:r>
      <w:r>
        <w:rPr>
          <w:w w:val="118"/>
          <w:sz w:val="28"/>
          <w:szCs w:val="28"/>
        </w:rPr>
        <w:t>c</w:t>
      </w:r>
      <w:r>
        <w:rPr>
          <w:w w:val="94"/>
          <w:sz w:val="28"/>
          <w:szCs w:val="28"/>
        </w:rPr>
        <w:t>y</w:t>
      </w:r>
    </w:p>
    <w:p w:rsidR="00DF7E86" w:rsidRDefault="00DF7E86">
      <w:pPr>
        <w:spacing w:before="8" w:line="140" w:lineRule="exact"/>
        <w:rPr>
          <w:sz w:val="14"/>
          <w:szCs w:val="14"/>
        </w:rPr>
      </w:pPr>
    </w:p>
    <w:p w:rsidR="00DF7E86" w:rsidRDefault="00DF7E86">
      <w:pPr>
        <w:spacing w:line="200" w:lineRule="exact"/>
      </w:pPr>
    </w:p>
    <w:p w:rsidR="00DF7E86" w:rsidRDefault="00FB3854">
      <w:pPr>
        <w:ind w:left="4436" w:right="4741"/>
        <w:jc w:val="center"/>
        <w:rPr>
          <w:sz w:val="28"/>
          <w:szCs w:val="28"/>
        </w:rPr>
        <w:sectPr w:rsidR="00DF7E86">
          <w:footerReference w:type="default" r:id="rId51"/>
          <w:pgSz w:w="11900" w:h="16840"/>
          <w:pgMar w:top="1500" w:right="840" w:bottom="280" w:left="1480" w:header="0" w:footer="0" w:gutter="0"/>
          <w:cols w:space="720"/>
        </w:sectPr>
      </w:pPr>
      <w:r>
        <w:rPr>
          <w:b/>
          <w:w w:val="114"/>
          <w:sz w:val="28"/>
          <w:szCs w:val="28"/>
        </w:rPr>
        <w:t>34</w:t>
      </w:r>
    </w:p>
    <w:p w:rsidR="00DF7E86" w:rsidRDefault="00BE00B0">
      <w:pPr>
        <w:spacing w:before="63" w:line="301" w:lineRule="auto"/>
        <w:ind w:left="212" w:right="1782"/>
        <w:rPr>
          <w:sz w:val="28"/>
          <w:szCs w:val="28"/>
        </w:rPr>
      </w:pPr>
      <w:r w:rsidRPr="00BE00B0">
        <w:lastRenderedPageBreak/>
        <w:pict>
          <v:group id="_x0000_s1356" style="position:absolute;left:0;text-align:left;margin-left:38.2pt;margin-top:38.95pt;width:531.3pt;height:780.85pt;z-index:-251656704;mso-position-horizontal-relative:page;mso-position-vertical-relative:page" coordorigin="764,779" coordsize="10626,15617">
            <v:shape id="_x0000_s1391" style="position:absolute;left:802;top:817;width:10551;height:15542" coordorigin="802,817" coordsize="10551,15542" path="m802,817r10551,l11353,16359r-10551,l802,817xe" filled="f" strokeweight="1.3218mm">
              <v:path arrowok="t"/>
            </v:shape>
            <v:shape id="_x0000_s1390" style="position:absolute;left:899;top:1574;width:7494;height:345" coordorigin="899,1574" coordsize="7494,345" path="m899,1574r7494,l8393,1918r-7494,l899,1574xe" stroked="f">
              <v:path arrowok="t"/>
            </v:shape>
            <v:shape id="_x0000_s1389" style="position:absolute;left:899;top:1978;width:5126;height:345" coordorigin="899,1978" coordsize="5126,345" path="m899,1978r5126,l6025,2323r-5126,l899,1978xe" stroked="f">
              <v:path arrowok="t"/>
            </v:shape>
            <v:shape id="_x0000_s1388" style="position:absolute;left:899;top:2383;width:3747;height:345" coordorigin="899,2383" coordsize="3747,345" path="m899,2383r3747,l4646,2728r-3747,l899,2383xe" stroked="f">
              <v:path arrowok="t"/>
            </v:shape>
            <v:shape id="_x0000_s1387" style="position:absolute;left:899;top:2788;width:4571;height:345" coordorigin="899,2788" coordsize="4571,345" path="m899,2788r4571,l5470,3132r-4571,l899,2788xe" stroked="f">
              <v:path arrowok="t"/>
            </v:shape>
            <v:shape id="_x0000_s1386" style="position:absolute;left:899;top:3192;width:5965;height:345" coordorigin="899,3192" coordsize="5965,345" path="m899,3192r5965,l6864,3537r-5965,l899,3192xe" stroked="f">
              <v:path arrowok="t"/>
            </v:shape>
            <v:shape id="_x0000_s1385" style="position:absolute;left:899;top:3597;width:2128;height:345" coordorigin="899,3597" coordsize="2128,345" path="m899,3597r2128,l3027,3942r-2128,l899,3597xe" stroked="f">
              <v:path arrowok="t"/>
            </v:shape>
            <v:shape id="_x0000_s1384" style="position:absolute;left:899;top:4002;width:5455;height:345" coordorigin="899,4002" coordsize="5455,345" path="m899,4002r5456,l6355,4346r-5456,l899,4002xe" stroked="f">
              <v:path arrowok="t"/>
            </v:shape>
            <v:shape id="_x0000_s1383" style="position:absolute;left:899;top:4406;width:1409;height:345" coordorigin="899,4406" coordsize="1409,345" path="m899,4406r1409,l2308,4751r-1409,l899,4406xe" stroked="f">
              <v:path arrowok="t"/>
            </v:shape>
            <v:shape id="_x0000_s1382" style="position:absolute;left:899;top:4811;width:7149;height:345" coordorigin="899,4811" coordsize="7149,345" path="m899,4811r7149,l8048,5156r-7149,l899,4811xe" stroked="f">
              <v:path arrowok="t"/>
            </v:shape>
            <v:shape id="_x0000_s1381" style="position:absolute;left:899;top:5216;width:4226;height:345" coordorigin="899,5216" coordsize="4226,345" path="m899,5216r4227,l5126,5560r-4227,l899,5216xe" stroked="f">
              <v:path arrowok="t"/>
            </v:shape>
            <v:shape id="_x0000_s1380" style="position:absolute;left:899;top:5620;width:3222;height:345" coordorigin="899,5620" coordsize="3222,345" path="m899,5620r3223,l4122,5965r-3223,l899,5620xe" stroked="f">
              <v:path arrowok="t"/>
            </v:shape>
            <v:shape id="_x0000_s1379" style="position:absolute;left:899;top:6025;width:4376;height:345" coordorigin="899,6025" coordsize="4376,345" path="m899,6025r4377,l5276,6370r-4377,l899,6025xe" stroked="f">
              <v:path arrowok="t"/>
            </v:shape>
            <v:shape id="_x0000_s1378" style="position:absolute;left:899;top:6430;width:6460;height:345" coordorigin="899,6430" coordsize="6460,345" path="m899,6430r6460,l7359,6774r-6460,l899,6430xe" stroked="f">
              <v:path arrowok="t"/>
            </v:shape>
            <v:shape id="_x0000_s1377" style="position:absolute;left:899;top:6834;width:2383;height:345" coordorigin="899,6834" coordsize="2383,345" path="m899,6834r2383,l3282,7179r-2383,l899,6834xe" stroked="f">
              <v:path arrowok="t"/>
            </v:shape>
            <v:shape id="_x0000_s1376" style="position:absolute;left:899;top:7239;width:5950;height:345" coordorigin="899,7239" coordsize="5950,345" path="m899,7239r5950,l6849,7584r-5950,l899,7239xe" stroked="f">
              <v:path arrowok="t"/>
            </v:shape>
            <v:shape id="_x0000_s1375" style="position:absolute;left:899;top:7644;width:1664;height:345" coordorigin="899,7644" coordsize="1664,345" path="m899,7644r1664,l2563,7988r-1664,l899,7644xe" stroked="f">
              <v:path arrowok="t"/>
            </v:shape>
            <v:shape id="_x0000_s1374" style="position:absolute;left:899;top:8048;width:3057;height:345" coordorigin="899,8048" coordsize="3057,345" path="m899,8048r3058,l3957,8393r-3058,l899,8048xe" stroked="f">
              <v:path arrowok="t"/>
            </v:shape>
            <v:shape id="_x0000_s1373" style="position:absolute;left:899;top:8453;width:2308;height:345" coordorigin="899,8453" coordsize="2308,345" path="m899,8453r2308,l3207,8798r-2308,l899,8453xe" stroked="f">
              <v:path arrowok="t"/>
            </v:shape>
            <v:shape id="_x0000_s1372" style="position:absolute;left:899;top:8858;width:6475;height:345" coordorigin="899,8858" coordsize="6475,345" path="m899,8858r6475,l7374,9202r-6475,l899,8858xe" stroked="f">
              <v:path arrowok="t"/>
            </v:shape>
            <v:shape id="_x0000_s1371" style="position:absolute;left:1079;top:9667;width:420;height:345" coordorigin="1079,9667" coordsize="420,345" path="m1079,9667r420,l1499,10012r-420,l1079,9667xe" stroked="f">
              <v:path arrowok="t"/>
            </v:shape>
            <v:shape id="_x0000_s1370" style="position:absolute;left:1499;top:9667;width:2173;height:345" coordorigin="1499,9667" coordsize="2173,345" path="m1499,9667r2173,l3672,10012r-2173,l1499,9667xe" stroked="f">
              <v:path arrowok="t"/>
            </v:shape>
            <v:shape id="_x0000_s1369" style="position:absolute;left:1619;top:10506;width:6085;height:345" coordorigin="1619,10506" coordsize="6085,345" path="m1619,10506r6085,l7704,10851r-6085,l1619,10506xe" stroked="f">
              <v:path arrowok="t"/>
            </v:shape>
            <v:shape id="_x0000_s1368" style="position:absolute;left:1619;top:10911;width:2473;height:345" coordorigin="1619,10911" coordsize="2473,345" path="m1619,10911r2473,l4092,11256r-2473,l1619,10911xe" stroked="f">
              <v:path arrowok="t"/>
            </v:shape>
            <v:shape id="_x0000_s1367" style="position:absolute;left:1619;top:11315;width:1619;height:345" coordorigin="1619,11315" coordsize="1619,345" path="m1619,11315r1618,l3237,11660r-1618,l1619,11315xe" stroked="f">
              <v:path arrowok="t"/>
            </v:shape>
            <v:shape id="_x0000_s1366" style="position:absolute;left:1619;top:11720;width:2818;height:345" coordorigin="1619,11720" coordsize="2818,345" path="m1619,11720r2817,l4436,12065r-2817,l1619,11720xe" stroked="f">
              <v:path arrowok="t"/>
            </v:shape>
            <v:shape id="_x0000_s1365" style="position:absolute;left:1619;top:12125;width:5171;height:345" coordorigin="1619,12125" coordsize="5171,345" path="m1619,12125r5170,l6789,12470r-5170,l1619,12125xe" stroked="f">
              <v:path arrowok="t"/>
            </v:shape>
            <v:shape id="_x0000_s1364" style="position:absolute;left:1619;top:12529;width:3912;height:345" coordorigin="1619,12529" coordsize="3912,345" path="m1619,12529r3911,l5530,12874r-3911,l1619,12529xe" stroked="f">
              <v:path arrowok="t"/>
            </v:shape>
            <v:shape id="_x0000_s1363" style="position:absolute;left:1619;top:12934;width:1484;height:345" coordorigin="1619,12934" coordsize="1484,345" path="m1619,12934r1483,l3102,13279r-1483,l1619,12934xe" stroked="f">
              <v:path arrowok="t"/>
            </v:shape>
            <v:shape id="_x0000_s1362" style="position:absolute;left:1619;top:13339;width:4691;height:345" coordorigin="1619,13339" coordsize="4691,345" path="m1619,13339r4691,l6310,13683r-4691,l1619,13339xe" stroked="f">
              <v:path arrowok="t"/>
            </v:shape>
            <v:shape id="_x0000_s1361" style="position:absolute;left:1619;top:13743;width:5111;height:345" coordorigin="1619,13743" coordsize="5111,345" path="m1619,13743r5110,l6729,14088r-5110,l1619,13743xe" stroked="f">
              <v:path arrowok="t"/>
            </v:shape>
            <v:shape id="_x0000_s1360" style="position:absolute;left:1619;top:14148;width:1589;height:345" coordorigin="1619,14148" coordsize="1589,345" path="m1619,14148r1588,l3207,14493r-1588,l1619,14148xe" stroked="f">
              <v:path arrowok="t"/>
            </v:shape>
            <v:shape id="_x0000_s1359" style="position:absolute;left:1619;top:14553;width:2698;height:345" coordorigin="1619,14553" coordsize="2698,345" path="m1619,14553r2697,l4316,14897r-2697,l1619,14553xe" stroked="f">
              <v:path arrowok="t"/>
            </v:shape>
            <v:shape id="_x0000_s1358" style="position:absolute;left:4316;top:14553;width:1094;height:345" coordorigin="4316,14553" coordsize="1094,345" path="m4316,14553r1094,l5410,14897r-1094,l4316,14553xe" stroked="f">
              <v:path arrowok="t"/>
            </v:shape>
            <v:shape id="_x0000_s1357" style="position:absolute;left:1619;top:14957;width:4166;height:345" coordorigin="1619,14957" coordsize="4166,345" path="m1619,14957r4166,l5785,15302r-4166,l1619,14957xe" stroked="f">
              <v:path arrowok="t"/>
            </v:shape>
            <w10:wrap anchorx="page" anchory="page"/>
          </v:group>
        </w:pict>
      </w:r>
      <w:r w:rsidR="00FB3854">
        <w:rPr>
          <w:sz w:val="28"/>
          <w:szCs w:val="28"/>
        </w:rPr>
        <w:t>f</w:t>
      </w:r>
      <w:r w:rsidR="00FB3854">
        <w:rPr>
          <w:spacing w:val="-3"/>
          <w:sz w:val="28"/>
          <w:szCs w:val="28"/>
        </w:rPr>
        <w:t>r</w:t>
      </w:r>
      <w:r w:rsidR="00FB3854">
        <w:rPr>
          <w:sz w:val="28"/>
          <w:szCs w:val="28"/>
        </w:rPr>
        <w:t>om</w:t>
      </w:r>
      <w:r w:rsidR="00FB3854">
        <w:rPr>
          <w:spacing w:val="48"/>
          <w:sz w:val="28"/>
          <w:szCs w:val="28"/>
        </w:rPr>
        <w:t xml:space="preserve"> </w:t>
      </w:r>
      <w:r w:rsidR="00FB3854">
        <w:rPr>
          <w:w w:val="132"/>
          <w:sz w:val="28"/>
          <w:szCs w:val="28"/>
        </w:rPr>
        <w:t>s</w:t>
      </w:r>
      <w:r w:rsidR="00FB3854">
        <w:rPr>
          <w:w w:val="101"/>
          <w:sz w:val="28"/>
          <w:szCs w:val="28"/>
        </w:rPr>
        <w:t>k</w:t>
      </w:r>
      <w:r w:rsidR="00FB3854">
        <w:rPr>
          <w:w w:val="87"/>
          <w:sz w:val="28"/>
          <w:szCs w:val="28"/>
        </w:rPr>
        <w:t>l</w:t>
      </w:r>
      <w:r w:rsidR="00FB3854">
        <w:rPr>
          <w:w w:val="119"/>
          <w:sz w:val="28"/>
          <w:szCs w:val="28"/>
        </w:rPr>
        <w:t>e</w:t>
      </w:r>
      <w:r w:rsidR="00FB3854">
        <w:rPr>
          <w:w w:val="122"/>
          <w:sz w:val="28"/>
          <w:szCs w:val="28"/>
        </w:rPr>
        <w:t>a</w:t>
      </w:r>
      <w:r w:rsidR="00FB3854">
        <w:rPr>
          <w:w w:val="101"/>
          <w:sz w:val="28"/>
          <w:szCs w:val="28"/>
        </w:rPr>
        <w:t>r</w:t>
      </w:r>
      <w:r w:rsidR="00FB3854">
        <w:rPr>
          <w:w w:val="110"/>
          <w:sz w:val="28"/>
          <w:szCs w:val="28"/>
        </w:rPr>
        <w:t>n</w:t>
      </w:r>
      <w:r w:rsidR="00FB3854">
        <w:rPr>
          <w:w w:val="105"/>
          <w:sz w:val="28"/>
          <w:szCs w:val="28"/>
        </w:rPr>
        <w:t>.</w:t>
      </w:r>
      <w:r w:rsidR="00FB3854">
        <w:rPr>
          <w:w w:val="119"/>
          <w:sz w:val="28"/>
          <w:szCs w:val="28"/>
        </w:rPr>
        <w:t>e</w:t>
      </w:r>
      <w:r w:rsidR="00FB3854">
        <w:rPr>
          <w:w w:val="110"/>
          <w:sz w:val="28"/>
          <w:szCs w:val="28"/>
        </w:rPr>
        <w:t>n</w:t>
      </w:r>
      <w:r w:rsidR="00FB3854">
        <w:rPr>
          <w:w w:val="132"/>
          <w:sz w:val="28"/>
          <w:szCs w:val="28"/>
        </w:rPr>
        <w:t>s</w:t>
      </w:r>
      <w:r w:rsidR="00FB3854">
        <w:rPr>
          <w:w w:val="119"/>
          <w:sz w:val="28"/>
          <w:szCs w:val="28"/>
        </w:rPr>
        <w:t>e</w:t>
      </w:r>
      <w:r w:rsidR="00FB3854">
        <w:rPr>
          <w:w w:val="112"/>
          <w:sz w:val="28"/>
          <w:szCs w:val="28"/>
        </w:rPr>
        <w:t>mb</w:t>
      </w:r>
      <w:r w:rsidR="00FB3854">
        <w:rPr>
          <w:w w:val="87"/>
          <w:sz w:val="28"/>
          <w:szCs w:val="28"/>
        </w:rPr>
        <w:t>l</w:t>
      </w:r>
      <w:r w:rsidR="00FB3854">
        <w:rPr>
          <w:w w:val="119"/>
          <w:sz w:val="28"/>
          <w:szCs w:val="28"/>
        </w:rPr>
        <w:t>e</w:t>
      </w:r>
      <w:r w:rsidR="00FB3854">
        <w:rPr>
          <w:spacing w:val="-1"/>
          <w:sz w:val="28"/>
          <w:szCs w:val="28"/>
        </w:rPr>
        <w:t xml:space="preserve"> </w:t>
      </w:r>
      <w:r w:rsidR="00FB3854">
        <w:rPr>
          <w:sz w:val="28"/>
          <w:szCs w:val="28"/>
        </w:rPr>
        <w:t>impo</w:t>
      </w:r>
      <w:r w:rsidR="00FB3854">
        <w:rPr>
          <w:spacing w:val="7"/>
          <w:sz w:val="28"/>
          <w:szCs w:val="28"/>
        </w:rPr>
        <w:t>r</w:t>
      </w:r>
      <w:r w:rsidR="00FB3854">
        <w:rPr>
          <w:sz w:val="28"/>
          <w:szCs w:val="28"/>
        </w:rPr>
        <w:t>t</w:t>
      </w:r>
      <w:r w:rsidR="00FB3854">
        <w:rPr>
          <w:spacing w:val="64"/>
          <w:sz w:val="28"/>
          <w:szCs w:val="28"/>
        </w:rPr>
        <w:t xml:space="preserve"> </w:t>
      </w:r>
      <w:r w:rsidR="00FB3854">
        <w:rPr>
          <w:w w:val="92"/>
          <w:sz w:val="28"/>
          <w:szCs w:val="28"/>
        </w:rPr>
        <w:t>R</w:t>
      </w:r>
      <w:r w:rsidR="00FB3854">
        <w:rPr>
          <w:w w:val="122"/>
          <w:sz w:val="28"/>
          <w:szCs w:val="28"/>
        </w:rPr>
        <w:t>a</w:t>
      </w:r>
      <w:r w:rsidR="00FB3854">
        <w:rPr>
          <w:w w:val="110"/>
          <w:sz w:val="28"/>
          <w:szCs w:val="28"/>
        </w:rPr>
        <w:t>n</w:t>
      </w:r>
      <w:r w:rsidR="00FB3854">
        <w:rPr>
          <w:w w:val="112"/>
          <w:sz w:val="28"/>
          <w:szCs w:val="28"/>
        </w:rPr>
        <w:t>d</w:t>
      </w:r>
      <w:r w:rsidR="00FB3854">
        <w:rPr>
          <w:w w:val="113"/>
          <w:sz w:val="28"/>
          <w:szCs w:val="28"/>
        </w:rPr>
        <w:t>o</w:t>
      </w:r>
      <w:r w:rsidR="00FB3854">
        <w:rPr>
          <w:w w:val="112"/>
          <w:sz w:val="28"/>
          <w:szCs w:val="28"/>
        </w:rPr>
        <w:t>m</w:t>
      </w:r>
      <w:r w:rsidR="00FB3854">
        <w:rPr>
          <w:spacing w:val="-3"/>
          <w:w w:val="99"/>
          <w:sz w:val="28"/>
          <w:szCs w:val="28"/>
        </w:rPr>
        <w:t>F</w:t>
      </w:r>
      <w:r w:rsidR="00FB3854">
        <w:rPr>
          <w:w w:val="113"/>
          <w:sz w:val="28"/>
          <w:szCs w:val="28"/>
        </w:rPr>
        <w:t>o</w:t>
      </w:r>
      <w:r w:rsidR="00FB3854">
        <w:rPr>
          <w:spacing w:val="-3"/>
          <w:w w:val="101"/>
          <w:sz w:val="28"/>
          <w:szCs w:val="28"/>
        </w:rPr>
        <w:t>r</w:t>
      </w:r>
      <w:r w:rsidR="00FB3854">
        <w:rPr>
          <w:w w:val="119"/>
          <w:sz w:val="28"/>
          <w:szCs w:val="28"/>
        </w:rPr>
        <w:t>e</w:t>
      </w:r>
      <w:r w:rsidR="00FB3854">
        <w:rPr>
          <w:w w:val="132"/>
          <w:sz w:val="28"/>
          <w:szCs w:val="28"/>
        </w:rPr>
        <w:t>s</w:t>
      </w:r>
      <w:r w:rsidR="00FB3854">
        <w:rPr>
          <w:w w:val="117"/>
          <w:sz w:val="28"/>
          <w:szCs w:val="28"/>
        </w:rPr>
        <w:t>t</w:t>
      </w:r>
      <w:r w:rsidR="00FB3854">
        <w:rPr>
          <w:w w:val="97"/>
          <w:sz w:val="28"/>
          <w:szCs w:val="28"/>
        </w:rPr>
        <w:t>C</w:t>
      </w:r>
      <w:r w:rsidR="00FB3854">
        <w:rPr>
          <w:w w:val="87"/>
          <w:sz w:val="28"/>
          <w:szCs w:val="28"/>
        </w:rPr>
        <w:t>l</w:t>
      </w:r>
      <w:r w:rsidR="00FB3854">
        <w:rPr>
          <w:w w:val="122"/>
          <w:sz w:val="28"/>
          <w:szCs w:val="28"/>
        </w:rPr>
        <w:t>a</w:t>
      </w:r>
      <w:r w:rsidR="00FB3854">
        <w:rPr>
          <w:w w:val="132"/>
          <w:sz w:val="28"/>
          <w:szCs w:val="28"/>
        </w:rPr>
        <w:t>ss</w:t>
      </w:r>
      <w:r w:rsidR="00FB3854">
        <w:rPr>
          <w:w w:val="87"/>
          <w:sz w:val="28"/>
          <w:szCs w:val="28"/>
        </w:rPr>
        <w:t>i</w:t>
      </w:r>
      <w:r w:rsidR="00FB3854">
        <w:rPr>
          <w:w w:val="99"/>
          <w:sz w:val="28"/>
          <w:szCs w:val="28"/>
        </w:rPr>
        <w:t>ﬁ</w:t>
      </w:r>
      <w:r w:rsidR="00FB3854">
        <w:rPr>
          <w:w w:val="119"/>
          <w:sz w:val="28"/>
          <w:szCs w:val="28"/>
        </w:rPr>
        <w:t>e</w:t>
      </w:r>
      <w:r w:rsidR="00FB3854">
        <w:rPr>
          <w:w w:val="101"/>
          <w:sz w:val="28"/>
          <w:szCs w:val="28"/>
        </w:rPr>
        <w:t xml:space="preserve">r </w:t>
      </w:r>
      <w:r w:rsidR="00FB3854">
        <w:rPr>
          <w:w w:val="92"/>
          <w:sz w:val="28"/>
          <w:szCs w:val="28"/>
        </w:rPr>
        <w:t>R</w:t>
      </w:r>
      <w:r w:rsidR="00FB3854">
        <w:rPr>
          <w:w w:val="99"/>
          <w:sz w:val="28"/>
          <w:szCs w:val="28"/>
        </w:rPr>
        <w:t>F</w:t>
      </w:r>
      <w:r w:rsidR="00FB3854">
        <w:rPr>
          <w:w w:val="112"/>
          <w:sz w:val="28"/>
          <w:szCs w:val="28"/>
        </w:rPr>
        <w:t>m</w:t>
      </w:r>
      <w:r w:rsidR="00FB3854">
        <w:rPr>
          <w:w w:val="113"/>
          <w:sz w:val="28"/>
          <w:szCs w:val="28"/>
        </w:rPr>
        <w:t>o</w:t>
      </w:r>
      <w:r w:rsidR="00FB3854">
        <w:rPr>
          <w:w w:val="112"/>
          <w:sz w:val="28"/>
          <w:szCs w:val="28"/>
        </w:rPr>
        <w:t>d</w:t>
      </w:r>
      <w:r w:rsidR="00FB3854">
        <w:rPr>
          <w:w w:val="119"/>
          <w:sz w:val="28"/>
          <w:szCs w:val="28"/>
        </w:rPr>
        <w:t>e</w:t>
      </w:r>
      <w:r w:rsidR="00FB3854">
        <w:rPr>
          <w:w w:val="87"/>
          <w:sz w:val="28"/>
          <w:szCs w:val="28"/>
        </w:rPr>
        <w:t>l</w:t>
      </w:r>
      <w:r w:rsidR="00FB3854">
        <w:rPr>
          <w:w w:val="97"/>
          <w:sz w:val="28"/>
          <w:szCs w:val="28"/>
        </w:rPr>
        <w:t>=</w:t>
      </w:r>
      <w:r w:rsidR="00FB3854">
        <w:rPr>
          <w:w w:val="92"/>
          <w:sz w:val="28"/>
          <w:szCs w:val="28"/>
        </w:rPr>
        <w:t>R</w:t>
      </w:r>
      <w:r w:rsidR="00FB3854">
        <w:rPr>
          <w:w w:val="122"/>
          <w:sz w:val="28"/>
          <w:szCs w:val="28"/>
        </w:rPr>
        <w:t>a</w:t>
      </w:r>
      <w:r w:rsidR="00FB3854">
        <w:rPr>
          <w:w w:val="110"/>
          <w:sz w:val="28"/>
          <w:szCs w:val="28"/>
        </w:rPr>
        <w:t>n</w:t>
      </w:r>
      <w:r w:rsidR="00FB3854">
        <w:rPr>
          <w:w w:val="112"/>
          <w:sz w:val="28"/>
          <w:szCs w:val="28"/>
        </w:rPr>
        <w:t>d</w:t>
      </w:r>
      <w:r w:rsidR="00FB3854">
        <w:rPr>
          <w:w w:val="113"/>
          <w:sz w:val="28"/>
          <w:szCs w:val="28"/>
        </w:rPr>
        <w:t>o</w:t>
      </w:r>
      <w:r w:rsidR="00FB3854">
        <w:rPr>
          <w:w w:val="112"/>
          <w:sz w:val="28"/>
          <w:szCs w:val="28"/>
        </w:rPr>
        <w:t>m</w:t>
      </w:r>
      <w:r w:rsidR="00FB3854">
        <w:rPr>
          <w:spacing w:val="-3"/>
          <w:w w:val="99"/>
          <w:sz w:val="28"/>
          <w:szCs w:val="28"/>
        </w:rPr>
        <w:t>F</w:t>
      </w:r>
      <w:r w:rsidR="00FB3854">
        <w:rPr>
          <w:w w:val="113"/>
          <w:sz w:val="28"/>
          <w:szCs w:val="28"/>
        </w:rPr>
        <w:t>o</w:t>
      </w:r>
      <w:r w:rsidR="00FB3854">
        <w:rPr>
          <w:spacing w:val="-3"/>
          <w:w w:val="101"/>
          <w:sz w:val="28"/>
          <w:szCs w:val="28"/>
        </w:rPr>
        <w:t>r</w:t>
      </w:r>
      <w:r w:rsidR="00FB3854">
        <w:rPr>
          <w:w w:val="119"/>
          <w:sz w:val="28"/>
          <w:szCs w:val="28"/>
        </w:rPr>
        <w:t>e</w:t>
      </w:r>
      <w:r w:rsidR="00FB3854">
        <w:rPr>
          <w:w w:val="132"/>
          <w:sz w:val="28"/>
          <w:szCs w:val="28"/>
        </w:rPr>
        <w:t>s</w:t>
      </w:r>
      <w:r w:rsidR="00FB3854">
        <w:rPr>
          <w:w w:val="117"/>
          <w:sz w:val="28"/>
          <w:szCs w:val="28"/>
        </w:rPr>
        <w:t>t</w:t>
      </w:r>
      <w:r w:rsidR="00FB3854">
        <w:rPr>
          <w:w w:val="97"/>
          <w:sz w:val="28"/>
          <w:szCs w:val="28"/>
        </w:rPr>
        <w:t>C</w:t>
      </w:r>
      <w:r w:rsidR="00FB3854">
        <w:rPr>
          <w:w w:val="87"/>
          <w:sz w:val="28"/>
          <w:szCs w:val="28"/>
        </w:rPr>
        <w:t>l</w:t>
      </w:r>
      <w:r w:rsidR="00FB3854">
        <w:rPr>
          <w:w w:val="122"/>
          <w:sz w:val="28"/>
          <w:szCs w:val="28"/>
        </w:rPr>
        <w:t>a</w:t>
      </w:r>
      <w:r w:rsidR="00FB3854">
        <w:rPr>
          <w:w w:val="132"/>
          <w:sz w:val="28"/>
          <w:szCs w:val="28"/>
        </w:rPr>
        <w:t>ss</w:t>
      </w:r>
      <w:r w:rsidR="00FB3854">
        <w:rPr>
          <w:w w:val="87"/>
          <w:sz w:val="28"/>
          <w:szCs w:val="28"/>
        </w:rPr>
        <w:t>i</w:t>
      </w:r>
      <w:r w:rsidR="00FB3854">
        <w:rPr>
          <w:w w:val="99"/>
          <w:sz w:val="28"/>
          <w:szCs w:val="28"/>
        </w:rPr>
        <w:t>ﬁ</w:t>
      </w:r>
      <w:r w:rsidR="00FB3854">
        <w:rPr>
          <w:w w:val="119"/>
          <w:sz w:val="28"/>
          <w:szCs w:val="28"/>
        </w:rPr>
        <w:t>e</w:t>
      </w:r>
      <w:r w:rsidR="00FB3854">
        <w:rPr>
          <w:w w:val="101"/>
          <w:sz w:val="28"/>
          <w:szCs w:val="28"/>
        </w:rPr>
        <w:t>r</w:t>
      </w:r>
      <w:r w:rsidR="00FB3854">
        <w:rPr>
          <w:w w:val="103"/>
          <w:sz w:val="28"/>
          <w:szCs w:val="28"/>
        </w:rPr>
        <w:t xml:space="preserve">() </w:t>
      </w:r>
      <w:r w:rsidR="00FB3854">
        <w:rPr>
          <w:w w:val="92"/>
          <w:sz w:val="28"/>
          <w:szCs w:val="28"/>
        </w:rPr>
        <w:t>R</w:t>
      </w:r>
      <w:r w:rsidR="00FB3854">
        <w:rPr>
          <w:w w:val="99"/>
          <w:sz w:val="28"/>
          <w:szCs w:val="28"/>
        </w:rPr>
        <w:t>F</w:t>
      </w:r>
      <w:r w:rsidR="00FB3854">
        <w:rPr>
          <w:w w:val="112"/>
          <w:sz w:val="28"/>
          <w:szCs w:val="28"/>
        </w:rPr>
        <w:t>m</w:t>
      </w:r>
      <w:r w:rsidR="00FB3854">
        <w:rPr>
          <w:w w:val="113"/>
          <w:sz w:val="28"/>
          <w:szCs w:val="28"/>
        </w:rPr>
        <w:t>o</w:t>
      </w:r>
      <w:r w:rsidR="00FB3854">
        <w:rPr>
          <w:w w:val="112"/>
          <w:sz w:val="28"/>
          <w:szCs w:val="28"/>
        </w:rPr>
        <w:t>d</w:t>
      </w:r>
      <w:r w:rsidR="00FB3854">
        <w:rPr>
          <w:w w:val="119"/>
          <w:sz w:val="28"/>
          <w:szCs w:val="28"/>
        </w:rPr>
        <w:t>e</w:t>
      </w:r>
      <w:r w:rsidR="00FB3854">
        <w:rPr>
          <w:w w:val="87"/>
          <w:sz w:val="28"/>
          <w:szCs w:val="28"/>
        </w:rPr>
        <w:t>l</w:t>
      </w:r>
      <w:r w:rsidR="00FB3854">
        <w:rPr>
          <w:w w:val="105"/>
          <w:sz w:val="28"/>
          <w:szCs w:val="28"/>
        </w:rPr>
        <w:t>.</w:t>
      </w:r>
      <w:r w:rsidR="00FB3854">
        <w:rPr>
          <w:w w:val="99"/>
          <w:sz w:val="28"/>
          <w:szCs w:val="28"/>
        </w:rPr>
        <w:t>ﬁ</w:t>
      </w:r>
      <w:r w:rsidR="00FB3854">
        <w:rPr>
          <w:w w:val="117"/>
          <w:sz w:val="28"/>
          <w:szCs w:val="28"/>
        </w:rPr>
        <w:t>t</w:t>
      </w:r>
      <w:r w:rsidR="00FB3854">
        <w:rPr>
          <w:sz w:val="28"/>
          <w:szCs w:val="28"/>
        </w:rPr>
        <w:t>(x</w:t>
      </w:r>
      <w:r w:rsidR="00FB3854">
        <w:rPr>
          <w:w w:val="117"/>
          <w:sz w:val="28"/>
          <w:szCs w:val="28"/>
        </w:rPr>
        <w:t>t</w:t>
      </w:r>
      <w:r w:rsidR="00FB3854">
        <w:rPr>
          <w:spacing w:val="-5"/>
          <w:w w:val="101"/>
          <w:sz w:val="28"/>
          <w:szCs w:val="28"/>
        </w:rPr>
        <w:t>r</w:t>
      </w:r>
      <w:r w:rsidR="00FB3854">
        <w:rPr>
          <w:w w:val="122"/>
          <w:sz w:val="28"/>
          <w:szCs w:val="28"/>
        </w:rPr>
        <w:t>a</w:t>
      </w:r>
      <w:r w:rsidR="00FB3854">
        <w:rPr>
          <w:w w:val="87"/>
          <w:sz w:val="28"/>
          <w:szCs w:val="28"/>
        </w:rPr>
        <w:t>i</w:t>
      </w:r>
      <w:r w:rsidR="00FB3854">
        <w:rPr>
          <w:w w:val="110"/>
          <w:sz w:val="28"/>
          <w:szCs w:val="28"/>
        </w:rPr>
        <w:t>n</w:t>
      </w:r>
      <w:r w:rsidR="00FB3854">
        <w:rPr>
          <w:w w:val="78"/>
          <w:sz w:val="28"/>
          <w:szCs w:val="28"/>
        </w:rPr>
        <w:t>,</w:t>
      </w:r>
      <w:r w:rsidR="00FB3854">
        <w:rPr>
          <w:w w:val="94"/>
          <w:sz w:val="28"/>
          <w:szCs w:val="28"/>
        </w:rPr>
        <w:t>y</w:t>
      </w:r>
      <w:r w:rsidR="00FB3854">
        <w:rPr>
          <w:w w:val="117"/>
          <w:sz w:val="28"/>
          <w:szCs w:val="28"/>
        </w:rPr>
        <w:t>t</w:t>
      </w:r>
      <w:r w:rsidR="00FB3854">
        <w:rPr>
          <w:spacing w:val="-5"/>
          <w:w w:val="101"/>
          <w:sz w:val="28"/>
          <w:szCs w:val="28"/>
        </w:rPr>
        <w:t>r</w:t>
      </w:r>
      <w:r w:rsidR="00FB3854">
        <w:rPr>
          <w:w w:val="122"/>
          <w:sz w:val="28"/>
          <w:szCs w:val="28"/>
        </w:rPr>
        <w:t>a</w:t>
      </w:r>
      <w:r w:rsidR="00FB3854">
        <w:rPr>
          <w:w w:val="87"/>
          <w:sz w:val="28"/>
          <w:szCs w:val="28"/>
        </w:rPr>
        <w:t>i</w:t>
      </w:r>
      <w:r w:rsidR="00FB3854">
        <w:rPr>
          <w:w w:val="110"/>
          <w:sz w:val="28"/>
          <w:szCs w:val="28"/>
        </w:rPr>
        <w:t>n</w:t>
      </w:r>
      <w:r w:rsidR="00FB3854">
        <w:rPr>
          <w:w w:val="104"/>
          <w:sz w:val="28"/>
          <w:szCs w:val="28"/>
        </w:rPr>
        <w:t xml:space="preserve">) </w:t>
      </w:r>
      <w:r w:rsidR="00FB3854">
        <w:rPr>
          <w:w w:val="92"/>
          <w:sz w:val="28"/>
          <w:szCs w:val="28"/>
        </w:rPr>
        <w:t>R</w:t>
      </w:r>
      <w:r w:rsidR="00FB3854">
        <w:rPr>
          <w:w w:val="99"/>
          <w:sz w:val="28"/>
          <w:szCs w:val="28"/>
        </w:rPr>
        <w:t>F</w:t>
      </w:r>
      <w:r w:rsidR="00FB3854">
        <w:rPr>
          <w:w w:val="112"/>
          <w:sz w:val="28"/>
          <w:szCs w:val="28"/>
        </w:rPr>
        <w:t>p</w:t>
      </w:r>
      <w:r w:rsidR="00FB3854">
        <w:rPr>
          <w:spacing w:val="-3"/>
          <w:w w:val="101"/>
          <w:sz w:val="28"/>
          <w:szCs w:val="28"/>
        </w:rPr>
        <w:t>r</w:t>
      </w:r>
      <w:r w:rsidR="00FB3854">
        <w:rPr>
          <w:w w:val="119"/>
          <w:sz w:val="28"/>
          <w:szCs w:val="28"/>
        </w:rPr>
        <w:t>e</w:t>
      </w:r>
      <w:r w:rsidR="00FB3854">
        <w:rPr>
          <w:w w:val="112"/>
          <w:sz w:val="28"/>
          <w:szCs w:val="28"/>
        </w:rPr>
        <w:t>d</w:t>
      </w:r>
      <w:r w:rsidR="00FB3854">
        <w:rPr>
          <w:w w:val="97"/>
          <w:sz w:val="28"/>
          <w:szCs w:val="28"/>
        </w:rPr>
        <w:t>=</w:t>
      </w:r>
      <w:r w:rsidR="00FB3854">
        <w:rPr>
          <w:w w:val="92"/>
          <w:sz w:val="28"/>
          <w:szCs w:val="28"/>
        </w:rPr>
        <w:t>R</w:t>
      </w:r>
      <w:r w:rsidR="00FB3854">
        <w:rPr>
          <w:w w:val="99"/>
          <w:sz w:val="28"/>
          <w:szCs w:val="28"/>
        </w:rPr>
        <w:t>F</w:t>
      </w:r>
      <w:r w:rsidR="00FB3854">
        <w:rPr>
          <w:w w:val="112"/>
          <w:sz w:val="28"/>
          <w:szCs w:val="28"/>
        </w:rPr>
        <w:t>m</w:t>
      </w:r>
      <w:r w:rsidR="00FB3854">
        <w:rPr>
          <w:w w:val="113"/>
          <w:sz w:val="28"/>
          <w:szCs w:val="28"/>
        </w:rPr>
        <w:t>o</w:t>
      </w:r>
      <w:r w:rsidR="00FB3854">
        <w:rPr>
          <w:w w:val="112"/>
          <w:sz w:val="28"/>
          <w:szCs w:val="28"/>
        </w:rPr>
        <w:t>d</w:t>
      </w:r>
      <w:r w:rsidR="00FB3854">
        <w:rPr>
          <w:w w:val="119"/>
          <w:sz w:val="28"/>
          <w:szCs w:val="28"/>
        </w:rPr>
        <w:t>e</w:t>
      </w:r>
      <w:r w:rsidR="00FB3854">
        <w:rPr>
          <w:w w:val="87"/>
          <w:sz w:val="28"/>
          <w:szCs w:val="28"/>
        </w:rPr>
        <w:t>l</w:t>
      </w:r>
      <w:r w:rsidR="00FB3854">
        <w:rPr>
          <w:w w:val="105"/>
          <w:sz w:val="28"/>
          <w:szCs w:val="28"/>
        </w:rPr>
        <w:t>.</w:t>
      </w:r>
      <w:r w:rsidR="00FB3854">
        <w:rPr>
          <w:w w:val="112"/>
          <w:sz w:val="28"/>
          <w:szCs w:val="28"/>
        </w:rPr>
        <w:t>p</w:t>
      </w:r>
      <w:r w:rsidR="00FB3854">
        <w:rPr>
          <w:spacing w:val="-3"/>
          <w:w w:val="101"/>
          <w:sz w:val="28"/>
          <w:szCs w:val="28"/>
        </w:rPr>
        <w:t>r</w:t>
      </w:r>
      <w:r w:rsidR="00FB3854">
        <w:rPr>
          <w:w w:val="119"/>
          <w:sz w:val="28"/>
          <w:szCs w:val="28"/>
        </w:rPr>
        <w:t>e</w:t>
      </w:r>
      <w:r w:rsidR="00FB3854">
        <w:rPr>
          <w:w w:val="112"/>
          <w:sz w:val="28"/>
          <w:szCs w:val="28"/>
        </w:rPr>
        <w:t>d</w:t>
      </w:r>
      <w:r w:rsidR="00FB3854">
        <w:rPr>
          <w:w w:val="87"/>
          <w:sz w:val="28"/>
          <w:szCs w:val="28"/>
        </w:rPr>
        <w:t>i</w:t>
      </w:r>
      <w:r w:rsidR="00FB3854">
        <w:rPr>
          <w:w w:val="118"/>
          <w:sz w:val="28"/>
          <w:szCs w:val="28"/>
        </w:rPr>
        <w:t>c</w:t>
      </w:r>
      <w:r w:rsidR="00FB3854">
        <w:rPr>
          <w:w w:val="117"/>
          <w:sz w:val="28"/>
          <w:szCs w:val="28"/>
        </w:rPr>
        <w:t>t</w:t>
      </w:r>
      <w:r w:rsidR="00FB3854">
        <w:rPr>
          <w:sz w:val="28"/>
          <w:szCs w:val="28"/>
        </w:rPr>
        <w:t>(x</w:t>
      </w:r>
      <w:r w:rsidR="00FB3854">
        <w:rPr>
          <w:w w:val="117"/>
          <w:sz w:val="28"/>
          <w:szCs w:val="28"/>
        </w:rPr>
        <w:t>t</w:t>
      </w:r>
      <w:r w:rsidR="00FB3854">
        <w:rPr>
          <w:w w:val="119"/>
          <w:sz w:val="28"/>
          <w:szCs w:val="28"/>
        </w:rPr>
        <w:t>e</w:t>
      </w:r>
      <w:r w:rsidR="00FB3854">
        <w:rPr>
          <w:w w:val="132"/>
          <w:sz w:val="28"/>
          <w:szCs w:val="28"/>
        </w:rPr>
        <w:t>s</w:t>
      </w:r>
      <w:r w:rsidR="00FB3854">
        <w:rPr>
          <w:w w:val="117"/>
          <w:sz w:val="28"/>
          <w:szCs w:val="28"/>
        </w:rPr>
        <w:t>t</w:t>
      </w:r>
      <w:r w:rsidR="00FB3854">
        <w:rPr>
          <w:w w:val="104"/>
          <w:sz w:val="28"/>
          <w:szCs w:val="28"/>
        </w:rPr>
        <w:t xml:space="preserve">) </w:t>
      </w:r>
      <w:r w:rsidR="00FB3854">
        <w:rPr>
          <w:w w:val="92"/>
          <w:sz w:val="28"/>
          <w:szCs w:val="28"/>
        </w:rPr>
        <w:t>R</w:t>
      </w:r>
      <w:r w:rsidR="00FB3854">
        <w:rPr>
          <w:spacing w:val="-5"/>
          <w:w w:val="99"/>
          <w:sz w:val="28"/>
          <w:szCs w:val="28"/>
        </w:rPr>
        <w:t>F</w:t>
      </w:r>
      <w:r w:rsidR="00FB3854">
        <w:rPr>
          <w:w w:val="122"/>
          <w:sz w:val="28"/>
          <w:szCs w:val="28"/>
        </w:rPr>
        <w:t>a</w:t>
      </w:r>
      <w:r w:rsidR="00FB3854">
        <w:rPr>
          <w:w w:val="118"/>
          <w:sz w:val="28"/>
          <w:szCs w:val="28"/>
        </w:rPr>
        <w:t>cc</w:t>
      </w:r>
      <w:r w:rsidR="00FB3854">
        <w:rPr>
          <w:w w:val="110"/>
          <w:sz w:val="28"/>
          <w:szCs w:val="28"/>
        </w:rPr>
        <w:t>u</w:t>
      </w:r>
      <w:r w:rsidR="00FB3854">
        <w:rPr>
          <w:spacing w:val="-5"/>
          <w:w w:val="101"/>
          <w:sz w:val="28"/>
          <w:szCs w:val="28"/>
        </w:rPr>
        <w:t>r</w:t>
      </w:r>
      <w:r w:rsidR="00FB3854">
        <w:rPr>
          <w:w w:val="122"/>
          <w:sz w:val="28"/>
          <w:szCs w:val="28"/>
        </w:rPr>
        <w:t>a</w:t>
      </w:r>
      <w:r w:rsidR="00FB3854">
        <w:rPr>
          <w:w w:val="118"/>
          <w:sz w:val="28"/>
          <w:szCs w:val="28"/>
        </w:rPr>
        <w:t>c</w:t>
      </w:r>
      <w:r w:rsidR="00FB3854">
        <w:rPr>
          <w:w w:val="94"/>
          <w:sz w:val="28"/>
          <w:szCs w:val="28"/>
        </w:rPr>
        <w:t>y</w:t>
      </w:r>
      <w:r w:rsidR="00FB3854">
        <w:rPr>
          <w:w w:val="97"/>
          <w:sz w:val="28"/>
          <w:szCs w:val="28"/>
        </w:rPr>
        <w:t>=</w:t>
      </w:r>
      <w:r w:rsidR="00FB3854">
        <w:rPr>
          <w:w w:val="122"/>
          <w:sz w:val="28"/>
          <w:szCs w:val="28"/>
        </w:rPr>
        <w:t>a</w:t>
      </w:r>
      <w:r w:rsidR="00FB3854">
        <w:rPr>
          <w:w w:val="118"/>
          <w:sz w:val="28"/>
          <w:szCs w:val="28"/>
        </w:rPr>
        <w:t>cc</w:t>
      </w:r>
      <w:r w:rsidR="00FB3854">
        <w:rPr>
          <w:w w:val="110"/>
          <w:sz w:val="28"/>
          <w:szCs w:val="28"/>
        </w:rPr>
        <w:t>u</w:t>
      </w:r>
      <w:r w:rsidR="00FB3854">
        <w:rPr>
          <w:spacing w:val="-5"/>
          <w:w w:val="101"/>
          <w:sz w:val="28"/>
          <w:szCs w:val="28"/>
        </w:rPr>
        <w:t>r</w:t>
      </w:r>
      <w:r w:rsidR="00FB3854">
        <w:rPr>
          <w:w w:val="122"/>
          <w:sz w:val="28"/>
          <w:szCs w:val="28"/>
        </w:rPr>
        <w:t>a</w:t>
      </w:r>
      <w:r w:rsidR="00FB3854">
        <w:rPr>
          <w:w w:val="118"/>
          <w:sz w:val="28"/>
          <w:szCs w:val="28"/>
        </w:rPr>
        <w:t>c</w:t>
      </w:r>
      <w:r w:rsidR="00FB3854">
        <w:rPr>
          <w:w w:val="94"/>
          <w:sz w:val="28"/>
          <w:szCs w:val="28"/>
        </w:rPr>
        <w:t>y</w:t>
      </w:r>
      <w:r w:rsidR="00FB3854">
        <w:rPr>
          <w:w w:val="90"/>
          <w:sz w:val="28"/>
          <w:szCs w:val="28"/>
        </w:rPr>
        <w:t>_</w:t>
      </w:r>
      <w:r w:rsidR="00FB3854">
        <w:rPr>
          <w:w w:val="132"/>
          <w:sz w:val="28"/>
          <w:szCs w:val="28"/>
        </w:rPr>
        <w:t>s</w:t>
      </w:r>
      <w:r w:rsidR="00FB3854">
        <w:rPr>
          <w:w w:val="118"/>
          <w:sz w:val="28"/>
          <w:szCs w:val="28"/>
        </w:rPr>
        <w:t>c</w:t>
      </w:r>
      <w:r w:rsidR="00FB3854">
        <w:rPr>
          <w:w w:val="113"/>
          <w:sz w:val="28"/>
          <w:szCs w:val="28"/>
        </w:rPr>
        <w:t>o</w:t>
      </w:r>
      <w:r w:rsidR="00FB3854">
        <w:rPr>
          <w:spacing w:val="-3"/>
          <w:w w:val="101"/>
          <w:sz w:val="28"/>
          <w:szCs w:val="28"/>
        </w:rPr>
        <w:t>r</w:t>
      </w:r>
      <w:r w:rsidR="00FB3854">
        <w:rPr>
          <w:w w:val="119"/>
          <w:sz w:val="28"/>
          <w:szCs w:val="28"/>
        </w:rPr>
        <w:t>e</w:t>
      </w:r>
      <w:r w:rsidR="00FB3854">
        <w:rPr>
          <w:w w:val="95"/>
          <w:sz w:val="28"/>
          <w:szCs w:val="28"/>
        </w:rPr>
        <w:t>(R</w:t>
      </w:r>
      <w:r w:rsidR="00FB3854">
        <w:rPr>
          <w:w w:val="99"/>
          <w:sz w:val="28"/>
          <w:szCs w:val="28"/>
        </w:rPr>
        <w:t>F</w:t>
      </w:r>
      <w:r w:rsidR="00FB3854">
        <w:rPr>
          <w:w w:val="112"/>
          <w:sz w:val="28"/>
          <w:szCs w:val="28"/>
        </w:rPr>
        <w:t>p</w:t>
      </w:r>
      <w:r w:rsidR="00FB3854">
        <w:rPr>
          <w:spacing w:val="-3"/>
          <w:w w:val="101"/>
          <w:sz w:val="28"/>
          <w:szCs w:val="28"/>
        </w:rPr>
        <w:t>r</w:t>
      </w:r>
      <w:r w:rsidR="00FB3854">
        <w:rPr>
          <w:w w:val="119"/>
          <w:sz w:val="28"/>
          <w:szCs w:val="28"/>
        </w:rPr>
        <w:t>e</w:t>
      </w:r>
      <w:r w:rsidR="00FB3854">
        <w:rPr>
          <w:w w:val="112"/>
          <w:sz w:val="28"/>
          <w:szCs w:val="28"/>
        </w:rPr>
        <w:t>d</w:t>
      </w:r>
      <w:r w:rsidR="00FB3854">
        <w:rPr>
          <w:w w:val="78"/>
          <w:sz w:val="28"/>
          <w:szCs w:val="28"/>
        </w:rPr>
        <w:t>,</w:t>
      </w:r>
      <w:r w:rsidR="00FB3854">
        <w:rPr>
          <w:w w:val="94"/>
          <w:sz w:val="28"/>
          <w:szCs w:val="28"/>
        </w:rPr>
        <w:t>y</w:t>
      </w:r>
      <w:r w:rsidR="00FB3854">
        <w:rPr>
          <w:w w:val="117"/>
          <w:sz w:val="28"/>
          <w:szCs w:val="28"/>
        </w:rPr>
        <w:t>t</w:t>
      </w:r>
      <w:r w:rsidR="00FB3854">
        <w:rPr>
          <w:w w:val="119"/>
          <w:sz w:val="28"/>
          <w:szCs w:val="28"/>
        </w:rPr>
        <w:t>e</w:t>
      </w:r>
      <w:r w:rsidR="00FB3854">
        <w:rPr>
          <w:w w:val="132"/>
          <w:sz w:val="28"/>
          <w:szCs w:val="28"/>
        </w:rPr>
        <w:t>s</w:t>
      </w:r>
      <w:r w:rsidR="00FB3854">
        <w:rPr>
          <w:w w:val="117"/>
          <w:sz w:val="28"/>
          <w:szCs w:val="28"/>
        </w:rPr>
        <w:t>t</w:t>
      </w:r>
      <w:r w:rsidR="00FB3854">
        <w:rPr>
          <w:w w:val="104"/>
          <w:sz w:val="28"/>
          <w:szCs w:val="28"/>
        </w:rPr>
        <w:t>)</w:t>
      </w:r>
    </w:p>
    <w:p w:rsidR="00DF7E86" w:rsidRDefault="00FB3854">
      <w:pPr>
        <w:spacing w:before="3" w:line="301" w:lineRule="auto"/>
        <w:ind w:left="212" w:right="3820"/>
        <w:rPr>
          <w:sz w:val="28"/>
          <w:szCs w:val="28"/>
        </w:rPr>
      </w:pPr>
      <w:r>
        <w:rPr>
          <w:w w:val="92"/>
          <w:sz w:val="28"/>
          <w:szCs w:val="28"/>
        </w:rPr>
        <w:t>R</w:t>
      </w:r>
      <w:r>
        <w:rPr>
          <w:spacing w:val="-5"/>
          <w:w w:val="99"/>
          <w:sz w:val="28"/>
          <w:szCs w:val="28"/>
        </w:rPr>
        <w:t>F</w:t>
      </w:r>
      <w:r>
        <w:rPr>
          <w:w w:val="122"/>
          <w:sz w:val="28"/>
          <w:szCs w:val="28"/>
        </w:rPr>
        <w:t>a</w:t>
      </w:r>
      <w:r>
        <w:rPr>
          <w:w w:val="118"/>
          <w:sz w:val="28"/>
          <w:szCs w:val="28"/>
        </w:rPr>
        <w:t>cc</w:t>
      </w:r>
      <w:r>
        <w:rPr>
          <w:w w:val="110"/>
          <w:sz w:val="28"/>
          <w:szCs w:val="28"/>
        </w:rPr>
        <w:t>u</w:t>
      </w:r>
      <w:r>
        <w:rPr>
          <w:spacing w:val="-5"/>
          <w:w w:val="101"/>
          <w:sz w:val="28"/>
          <w:szCs w:val="28"/>
        </w:rPr>
        <w:t>r</w:t>
      </w:r>
      <w:r>
        <w:rPr>
          <w:w w:val="122"/>
          <w:sz w:val="28"/>
          <w:szCs w:val="28"/>
        </w:rPr>
        <w:t>a</w:t>
      </w:r>
      <w:r>
        <w:rPr>
          <w:w w:val="118"/>
          <w:sz w:val="28"/>
          <w:szCs w:val="28"/>
        </w:rPr>
        <w:t>c</w:t>
      </w:r>
      <w:r>
        <w:rPr>
          <w:w w:val="94"/>
          <w:sz w:val="28"/>
          <w:szCs w:val="28"/>
        </w:rPr>
        <w:t xml:space="preserve">y </w:t>
      </w:r>
      <w:r>
        <w:rPr>
          <w:w w:val="92"/>
          <w:sz w:val="28"/>
          <w:szCs w:val="28"/>
        </w:rPr>
        <w:t>R</w:t>
      </w:r>
      <w:r>
        <w:rPr>
          <w:spacing w:val="-3"/>
          <w:w w:val="99"/>
          <w:sz w:val="28"/>
          <w:szCs w:val="28"/>
        </w:rPr>
        <w:t>F</w:t>
      </w:r>
      <w:r>
        <w:rPr>
          <w:w w:val="118"/>
          <w:sz w:val="28"/>
          <w:szCs w:val="28"/>
        </w:rPr>
        <w:t>c</w:t>
      </w:r>
      <w:r>
        <w:rPr>
          <w:w w:val="112"/>
          <w:sz w:val="28"/>
          <w:szCs w:val="28"/>
        </w:rPr>
        <w:t>m</w:t>
      </w:r>
      <w:r>
        <w:rPr>
          <w:w w:val="97"/>
          <w:sz w:val="28"/>
          <w:szCs w:val="28"/>
        </w:rPr>
        <w:t>=</w:t>
      </w:r>
      <w:r>
        <w:rPr>
          <w:w w:val="118"/>
          <w:sz w:val="28"/>
          <w:szCs w:val="28"/>
        </w:rPr>
        <w:t>c</w:t>
      </w:r>
      <w:r>
        <w:rPr>
          <w:w w:val="113"/>
          <w:sz w:val="28"/>
          <w:szCs w:val="28"/>
        </w:rPr>
        <w:t>o</w:t>
      </w:r>
      <w:r>
        <w:rPr>
          <w:w w:val="110"/>
          <w:sz w:val="28"/>
          <w:szCs w:val="28"/>
        </w:rPr>
        <w:t>n</w:t>
      </w:r>
      <w:r>
        <w:rPr>
          <w:w w:val="104"/>
          <w:sz w:val="28"/>
          <w:szCs w:val="28"/>
        </w:rPr>
        <w:t>f</w:t>
      </w:r>
      <w:r>
        <w:rPr>
          <w:w w:val="110"/>
          <w:sz w:val="28"/>
          <w:szCs w:val="28"/>
        </w:rPr>
        <w:t>u</w:t>
      </w:r>
      <w:r>
        <w:rPr>
          <w:w w:val="132"/>
          <w:sz w:val="28"/>
          <w:szCs w:val="28"/>
        </w:rPr>
        <w:t>s</w:t>
      </w:r>
      <w:r>
        <w:rPr>
          <w:w w:val="87"/>
          <w:sz w:val="28"/>
          <w:szCs w:val="28"/>
        </w:rPr>
        <w:t>i</w:t>
      </w:r>
      <w:r>
        <w:rPr>
          <w:w w:val="113"/>
          <w:sz w:val="28"/>
          <w:szCs w:val="28"/>
        </w:rPr>
        <w:t>o</w:t>
      </w:r>
      <w:r>
        <w:rPr>
          <w:w w:val="110"/>
          <w:sz w:val="28"/>
          <w:szCs w:val="28"/>
        </w:rPr>
        <w:t>n</w:t>
      </w:r>
      <w:r>
        <w:rPr>
          <w:w w:val="90"/>
          <w:sz w:val="28"/>
          <w:szCs w:val="28"/>
        </w:rPr>
        <w:t>_</w:t>
      </w:r>
      <w:r>
        <w:rPr>
          <w:w w:val="112"/>
          <w:sz w:val="28"/>
          <w:szCs w:val="28"/>
        </w:rPr>
        <w:t>m</w:t>
      </w:r>
      <w:r>
        <w:rPr>
          <w:w w:val="122"/>
          <w:sz w:val="28"/>
          <w:szCs w:val="28"/>
        </w:rPr>
        <w:t>a</w:t>
      </w:r>
      <w:r>
        <w:rPr>
          <w:w w:val="117"/>
          <w:sz w:val="28"/>
          <w:szCs w:val="28"/>
        </w:rPr>
        <w:t>t</w:t>
      </w:r>
      <w:r>
        <w:rPr>
          <w:w w:val="101"/>
          <w:sz w:val="28"/>
          <w:szCs w:val="28"/>
        </w:rPr>
        <w:t>r</w:t>
      </w:r>
      <w:r>
        <w:rPr>
          <w:w w:val="87"/>
          <w:sz w:val="28"/>
          <w:szCs w:val="28"/>
        </w:rPr>
        <w:t>i</w:t>
      </w:r>
      <w:r>
        <w:rPr>
          <w:w w:val="99"/>
          <w:sz w:val="28"/>
          <w:szCs w:val="28"/>
        </w:rPr>
        <w:t>x</w:t>
      </w:r>
      <w:r>
        <w:rPr>
          <w:w w:val="95"/>
          <w:sz w:val="28"/>
          <w:szCs w:val="28"/>
        </w:rPr>
        <w:t>(R</w:t>
      </w:r>
      <w:r>
        <w:rPr>
          <w:w w:val="99"/>
          <w:sz w:val="28"/>
          <w:szCs w:val="28"/>
        </w:rPr>
        <w:t>F</w:t>
      </w:r>
      <w:r>
        <w:rPr>
          <w:w w:val="112"/>
          <w:sz w:val="28"/>
          <w:szCs w:val="28"/>
        </w:rPr>
        <w:t>p</w:t>
      </w:r>
      <w:r>
        <w:rPr>
          <w:spacing w:val="-3"/>
          <w:w w:val="101"/>
          <w:sz w:val="28"/>
          <w:szCs w:val="28"/>
        </w:rPr>
        <w:t>r</w:t>
      </w:r>
      <w:r>
        <w:rPr>
          <w:w w:val="119"/>
          <w:sz w:val="28"/>
          <w:szCs w:val="28"/>
        </w:rPr>
        <w:t>e</w:t>
      </w:r>
      <w:r>
        <w:rPr>
          <w:w w:val="112"/>
          <w:sz w:val="28"/>
          <w:szCs w:val="28"/>
        </w:rPr>
        <w:t>d</w:t>
      </w:r>
      <w:r>
        <w:rPr>
          <w:w w:val="78"/>
          <w:sz w:val="28"/>
          <w:szCs w:val="28"/>
        </w:rPr>
        <w:t>,</w:t>
      </w:r>
      <w:r>
        <w:rPr>
          <w:w w:val="94"/>
          <w:sz w:val="28"/>
          <w:szCs w:val="28"/>
        </w:rPr>
        <w:t>y</w:t>
      </w:r>
      <w:r>
        <w:rPr>
          <w:w w:val="117"/>
          <w:sz w:val="28"/>
          <w:szCs w:val="28"/>
        </w:rPr>
        <w:t>t</w:t>
      </w:r>
      <w:r>
        <w:rPr>
          <w:w w:val="119"/>
          <w:sz w:val="28"/>
          <w:szCs w:val="28"/>
        </w:rPr>
        <w:t>e</w:t>
      </w:r>
      <w:r>
        <w:rPr>
          <w:w w:val="132"/>
          <w:sz w:val="28"/>
          <w:szCs w:val="28"/>
        </w:rPr>
        <w:t>s</w:t>
      </w:r>
      <w:r>
        <w:rPr>
          <w:w w:val="117"/>
          <w:sz w:val="28"/>
          <w:szCs w:val="28"/>
        </w:rPr>
        <w:t>t</w:t>
      </w:r>
      <w:r>
        <w:rPr>
          <w:w w:val="104"/>
          <w:sz w:val="28"/>
          <w:szCs w:val="28"/>
        </w:rPr>
        <w:t xml:space="preserve">) </w:t>
      </w:r>
      <w:r>
        <w:rPr>
          <w:w w:val="92"/>
          <w:sz w:val="28"/>
          <w:szCs w:val="28"/>
        </w:rPr>
        <w:t>R</w:t>
      </w:r>
      <w:r>
        <w:rPr>
          <w:spacing w:val="-3"/>
          <w:w w:val="99"/>
          <w:sz w:val="28"/>
          <w:szCs w:val="28"/>
        </w:rPr>
        <w:t>F</w:t>
      </w:r>
      <w:r>
        <w:rPr>
          <w:w w:val="118"/>
          <w:sz w:val="28"/>
          <w:szCs w:val="28"/>
        </w:rPr>
        <w:t>c</w:t>
      </w:r>
      <w:r>
        <w:rPr>
          <w:w w:val="112"/>
          <w:sz w:val="28"/>
          <w:szCs w:val="28"/>
        </w:rPr>
        <w:t>m</w:t>
      </w:r>
    </w:p>
    <w:p w:rsidR="00DF7E86" w:rsidRDefault="00FB3854">
      <w:pPr>
        <w:spacing w:before="3"/>
        <w:ind w:left="212"/>
        <w:rPr>
          <w:sz w:val="28"/>
          <w:szCs w:val="28"/>
        </w:rPr>
      </w:pPr>
      <w:r>
        <w:rPr>
          <w:sz w:val="28"/>
          <w:szCs w:val="28"/>
        </w:rPr>
        <w:t>f</w:t>
      </w:r>
      <w:r>
        <w:rPr>
          <w:spacing w:val="-3"/>
          <w:sz w:val="28"/>
          <w:szCs w:val="28"/>
        </w:rPr>
        <w:t>r</w:t>
      </w:r>
      <w:r>
        <w:rPr>
          <w:sz w:val="28"/>
          <w:szCs w:val="28"/>
        </w:rPr>
        <w:t>om</w:t>
      </w:r>
      <w:r>
        <w:rPr>
          <w:spacing w:val="48"/>
          <w:sz w:val="28"/>
          <w:szCs w:val="28"/>
        </w:rPr>
        <w:t xml:space="preserve"> </w:t>
      </w:r>
      <w:r>
        <w:rPr>
          <w:w w:val="132"/>
          <w:sz w:val="28"/>
          <w:szCs w:val="28"/>
        </w:rPr>
        <w:t>s</w:t>
      </w:r>
      <w:r>
        <w:rPr>
          <w:w w:val="101"/>
          <w:sz w:val="28"/>
          <w:szCs w:val="28"/>
        </w:rPr>
        <w:t>k</w:t>
      </w:r>
      <w:r>
        <w:rPr>
          <w:w w:val="87"/>
          <w:sz w:val="28"/>
          <w:szCs w:val="28"/>
        </w:rPr>
        <w:t>l</w:t>
      </w:r>
      <w:r>
        <w:rPr>
          <w:w w:val="119"/>
          <w:sz w:val="28"/>
          <w:szCs w:val="28"/>
        </w:rPr>
        <w:t>e</w:t>
      </w:r>
      <w:r>
        <w:rPr>
          <w:w w:val="122"/>
          <w:sz w:val="28"/>
          <w:szCs w:val="28"/>
        </w:rPr>
        <w:t>a</w:t>
      </w:r>
      <w:r>
        <w:rPr>
          <w:w w:val="101"/>
          <w:sz w:val="28"/>
          <w:szCs w:val="28"/>
        </w:rPr>
        <w:t>r</w:t>
      </w:r>
      <w:r>
        <w:rPr>
          <w:w w:val="110"/>
          <w:sz w:val="28"/>
          <w:szCs w:val="28"/>
        </w:rPr>
        <w:t>n</w:t>
      </w:r>
      <w:r>
        <w:rPr>
          <w:w w:val="105"/>
          <w:sz w:val="28"/>
          <w:szCs w:val="28"/>
        </w:rPr>
        <w:t>.</w:t>
      </w:r>
      <w:r>
        <w:rPr>
          <w:w w:val="110"/>
          <w:sz w:val="28"/>
          <w:szCs w:val="28"/>
        </w:rPr>
        <w:t>n</w:t>
      </w:r>
      <w:r>
        <w:rPr>
          <w:w w:val="119"/>
          <w:sz w:val="28"/>
          <w:szCs w:val="28"/>
        </w:rPr>
        <w:t>e</w:t>
      </w:r>
      <w:r>
        <w:rPr>
          <w:w w:val="87"/>
          <w:sz w:val="28"/>
          <w:szCs w:val="28"/>
        </w:rPr>
        <w:t>i</w:t>
      </w:r>
      <w:r>
        <w:rPr>
          <w:w w:val="112"/>
          <w:sz w:val="28"/>
          <w:szCs w:val="28"/>
        </w:rPr>
        <w:t>g</w:t>
      </w:r>
      <w:r>
        <w:rPr>
          <w:w w:val="110"/>
          <w:sz w:val="28"/>
          <w:szCs w:val="28"/>
        </w:rPr>
        <w:t>h</w:t>
      </w:r>
      <w:r>
        <w:rPr>
          <w:w w:val="112"/>
          <w:sz w:val="28"/>
          <w:szCs w:val="28"/>
        </w:rPr>
        <w:t>b</w:t>
      </w:r>
      <w:r>
        <w:rPr>
          <w:w w:val="113"/>
          <w:sz w:val="28"/>
          <w:szCs w:val="28"/>
        </w:rPr>
        <w:t>o</w:t>
      </w:r>
      <w:r>
        <w:rPr>
          <w:w w:val="101"/>
          <w:sz w:val="28"/>
          <w:szCs w:val="28"/>
        </w:rPr>
        <w:t>r</w:t>
      </w:r>
      <w:r>
        <w:rPr>
          <w:w w:val="132"/>
          <w:sz w:val="28"/>
          <w:szCs w:val="28"/>
        </w:rPr>
        <w:t>s</w:t>
      </w:r>
      <w:r>
        <w:rPr>
          <w:spacing w:val="-1"/>
          <w:sz w:val="28"/>
          <w:szCs w:val="28"/>
        </w:rPr>
        <w:t xml:space="preserve"> </w:t>
      </w:r>
      <w:r>
        <w:rPr>
          <w:sz w:val="28"/>
          <w:szCs w:val="28"/>
        </w:rPr>
        <w:t>impo</w:t>
      </w:r>
      <w:r>
        <w:rPr>
          <w:spacing w:val="7"/>
          <w:sz w:val="28"/>
          <w:szCs w:val="28"/>
        </w:rPr>
        <w:t>r</w:t>
      </w:r>
      <w:r>
        <w:rPr>
          <w:sz w:val="28"/>
          <w:szCs w:val="28"/>
        </w:rPr>
        <w:t>t</w:t>
      </w:r>
      <w:r>
        <w:rPr>
          <w:spacing w:val="64"/>
          <w:sz w:val="28"/>
          <w:szCs w:val="28"/>
        </w:rPr>
        <w:t xml:space="preserve"> </w:t>
      </w:r>
      <w:r>
        <w:rPr>
          <w:w w:val="86"/>
          <w:sz w:val="28"/>
          <w:szCs w:val="28"/>
        </w:rPr>
        <w:t>K</w:t>
      </w:r>
      <w:r>
        <w:rPr>
          <w:w w:val="98"/>
          <w:sz w:val="28"/>
          <w:szCs w:val="28"/>
        </w:rPr>
        <w:t>N</w:t>
      </w:r>
      <w:r>
        <w:rPr>
          <w:w w:val="119"/>
          <w:sz w:val="28"/>
          <w:szCs w:val="28"/>
        </w:rPr>
        <w:t>e</w:t>
      </w:r>
      <w:r>
        <w:rPr>
          <w:w w:val="87"/>
          <w:sz w:val="28"/>
          <w:szCs w:val="28"/>
        </w:rPr>
        <w:t>i</w:t>
      </w:r>
      <w:r>
        <w:rPr>
          <w:w w:val="112"/>
          <w:sz w:val="28"/>
          <w:szCs w:val="28"/>
        </w:rPr>
        <w:t>g</w:t>
      </w:r>
      <w:r>
        <w:rPr>
          <w:w w:val="110"/>
          <w:sz w:val="28"/>
          <w:szCs w:val="28"/>
        </w:rPr>
        <w:t>h</w:t>
      </w:r>
      <w:r>
        <w:rPr>
          <w:w w:val="112"/>
          <w:sz w:val="28"/>
          <w:szCs w:val="28"/>
        </w:rPr>
        <w:t>b</w:t>
      </w:r>
      <w:r>
        <w:rPr>
          <w:w w:val="113"/>
          <w:sz w:val="28"/>
          <w:szCs w:val="28"/>
        </w:rPr>
        <w:t>o</w:t>
      </w:r>
      <w:r>
        <w:rPr>
          <w:w w:val="101"/>
          <w:sz w:val="28"/>
          <w:szCs w:val="28"/>
        </w:rPr>
        <w:t>r</w:t>
      </w:r>
      <w:r>
        <w:rPr>
          <w:w w:val="132"/>
          <w:sz w:val="28"/>
          <w:szCs w:val="28"/>
        </w:rPr>
        <w:t>s</w:t>
      </w:r>
      <w:r>
        <w:rPr>
          <w:w w:val="97"/>
          <w:sz w:val="28"/>
          <w:szCs w:val="28"/>
        </w:rPr>
        <w:t>C</w:t>
      </w:r>
      <w:r>
        <w:rPr>
          <w:w w:val="87"/>
          <w:sz w:val="28"/>
          <w:szCs w:val="28"/>
        </w:rPr>
        <w:t>l</w:t>
      </w:r>
      <w:r>
        <w:rPr>
          <w:w w:val="122"/>
          <w:sz w:val="28"/>
          <w:szCs w:val="28"/>
        </w:rPr>
        <w:t>a</w:t>
      </w:r>
      <w:r>
        <w:rPr>
          <w:w w:val="132"/>
          <w:sz w:val="28"/>
          <w:szCs w:val="28"/>
        </w:rPr>
        <w:t>ss</w:t>
      </w:r>
      <w:r>
        <w:rPr>
          <w:w w:val="87"/>
          <w:sz w:val="28"/>
          <w:szCs w:val="28"/>
        </w:rPr>
        <w:t>i</w:t>
      </w:r>
      <w:r>
        <w:rPr>
          <w:w w:val="99"/>
          <w:sz w:val="28"/>
          <w:szCs w:val="28"/>
        </w:rPr>
        <w:t>ﬁ</w:t>
      </w:r>
      <w:r>
        <w:rPr>
          <w:w w:val="119"/>
          <w:sz w:val="28"/>
          <w:szCs w:val="28"/>
        </w:rPr>
        <w:t>e</w:t>
      </w:r>
      <w:r>
        <w:rPr>
          <w:w w:val="101"/>
          <w:sz w:val="28"/>
          <w:szCs w:val="28"/>
        </w:rPr>
        <w:t>r</w:t>
      </w:r>
    </w:p>
    <w:p w:rsidR="00DF7E86" w:rsidRDefault="00FB3854">
      <w:pPr>
        <w:spacing w:before="82" w:line="301" w:lineRule="auto"/>
        <w:ind w:left="212" w:right="2812"/>
        <w:rPr>
          <w:sz w:val="28"/>
          <w:szCs w:val="28"/>
        </w:rPr>
      </w:pPr>
      <w:r>
        <w:rPr>
          <w:w w:val="86"/>
          <w:sz w:val="28"/>
          <w:szCs w:val="28"/>
        </w:rPr>
        <w:t>K</w:t>
      </w:r>
      <w:r>
        <w:rPr>
          <w:w w:val="98"/>
          <w:sz w:val="28"/>
          <w:szCs w:val="28"/>
        </w:rPr>
        <w:t>NN</w:t>
      </w:r>
      <w:r>
        <w:rPr>
          <w:w w:val="97"/>
          <w:sz w:val="28"/>
          <w:szCs w:val="28"/>
        </w:rPr>
        <w:t>=</w:t>
      </w:r>
      <w:r>
        <w:rPr>
          <w:w w:val="86"/>
          <w:sz w:val="28"/>
          <w:szCs w:val="28"/>
        </w:rPr>
        <w:t>K</w:t>
      </w:r>
      <w:r>
        <w:rPr>
          <w:w w:val="98"/>
          <w:sz w:val="28"/>
          <w:szCs w:val="28"/>
        </w:rPr>
        <w:t>N</w:t>
      </w:r>
      <w:r>
        <w:rPr>
          <w:w w:val="119"/>
          <w:sz w:val="28"/>
          <w:szCs w:val="28"/>
        </w:rPr>
        <w:t>e</w:t>
      </w:r>
      <w:r>
        <w:rPr>
          <w:w w:val="87"/>
          <w:sz w:val="28"/>
          <w:szCs w:val="28"/>
        </w:rPr>
        <w:t>i</w:t>
      </w:r>
      <w:r>
        <w:rPr>
          <w:w w:val="112"/>
          <w:sz w:val="28"/>
          <w:szCs w:val="28"/>
        </w:rPr>
        <w:t>g</w:t>
      </w:r>
      <w:r>
        <w:rPr>
          <w:w w:val="110"/>
          <w:sz w:val="28"/>
          <w:szCs w:val="28"/>
        </w:rPr>
        <w:t>h</w:t>
      </w:r>
      <w:r>
        <w:rPr>
          <w:w w:val="112"/>
          <w:sz w:val="28"/>
          <w:szCs w:val="28"/>
        </w:rPr>
        <w:t>b</w:t>
      </w:r>
      <w:r>
        <w:rPr>
          <w:w w:val="113"/>
          <w:sz w:val="28"/>
          <w:szCs w:val="28"/>
        </w:rPr>
        <w:t>o</w:t>
      </w:r>
      <w:r>
        <w:rPr>
          <w:w w:val="101"/>
          <w:sz w:val="28"/>
          <w:szCs w:val="28"/>
        </w:rPr>
        <w:t>r</w:t>
      </w:r>
      <w:r>
        <w:rPr>
          <w:w w:val="132"/>
          <w:sz w:val="28"/>
          <w:szCs w:val="28"/>
        </w:rPr>
        <w:t>s</w:t>
      </w:r>
      <w:r>
        <w:rPr>
          <w:w w:val="97"/>
          <w:sz w:val="28"/>
          <w:szCs w:val="28"/>
        </w:rPr>
        <w:t>C</w:t>
      </w:r>
      <w:r>
        <w:rPr>
          <w:w w:val="87"/>
          <w:sz w:val="28"/>
          <w:szCs w:val="28"/>
        </w:rPr>
        <w:t>l</w:t>
      </w:r>
      <w:r>
        <w:rPr>
          <w:w w:val="122"/>
          <w:sz w:val="28"/>
          <w:szCs w:val="28"/>
        </w:rPr>
        <w:t>a</w:t>
      </w:r>
      <w:r>
        <w:rPr>
          <w:w w:val="132"/>
          <w:sz w:val="28"/>
          <w:szCs w:val="28"/>
        </w:rPr>
        <w:t>ss</w:t>
      </w:r>
      <w:r>
        <w:rPr>
          <w:w w:val="87"/>
          <w:sz w:val="28"/>
          <w:szCs w:val="28"/>
        </w:rPr>
        <w:t>i</w:t>
      </w:r>
      <w:r>
        <w:rPr>
          <w:w w:val="99"/>
          <w:sz w:val="28"/>
          <w:szCs w:val="28"/>
        </w:rPr>
        <w:t>ﬁ</w:t>
      </w:r>
      <w:r>
        <w:rPr>
          <w:w w:val="119"/>
          <w:sz w:val="28"/>
          <w:szCs w:val="28"/>
        </w:rPr>
        <w:t>e</w:t>
      </w:r>
      <w:r>
        <w:rPr>
          <w:w w:val="101"/>
          <w:sz w:val="28"/>
          <w:szCs w:val="28"/>
        </w:rPr>
        <w:t>r</w:t>
      </w:r>
      <w:r>
        <w:rPr>
          <w:w w:val="103"/>
          <w:sz w:val="28"/>
          <w:szCs w:val="28"/>
        </w:rPr>
        <w:t xml:space="preserve">() </w:t>
      </w:r>
      <w:r>
        <w:rPr>
          <w:w w:val="86"/>
          <w:sz w:val="28"/>
          <w:szCs w:val="28"/>
        </w:rPr>
        <w:t>K</w:t>
      </w:r>
      <w:r>
        <w:rPr>
          <w:w w:val="98"/>
          <w:sz w:val="28"/>
          <w:szCs w:val="28"/>
        </w:rPr>
        <w:t>NN</w:t>
      </w:r>
      <w:r>
        <w:rPr>
          <w:w w:val="105"/>
          <w:sz w:val="28"/>
          <w:szCs w:val="28"/>
        </w:rPr>
        <w:t>.</w:t>
      </w:r>
      <w:r>
        <w:rPr>
          <w:w w:val="99"/>
          <w:sz w:val="28"/>
          <w:szCs w:val="28"/>
        </w:rPr>
        <w:t>ﬁ</w:t>
      </w:r>
      <w:r>
        <w:rPr>
          <w:w w:val="117"/>
          <w:sz w:val="28"/>
          <w:szCs w:val="28"/>
        </w:rPr>
        <w:t>t</w:t>
      </w:r>
      <w:r>
        <w:rPr>
          <w:sz w:val="28"/>
          <w:szCs w:val="28"/>
        </w:rPr>
        <w:t>(x</w:t>
      </w:r>
      <w:r>
        <w:rPr>
          <w:w w:val="117"/>
          <w:sz w:val="28"/>
          <w:szCs w:val="28"/>
        </w:rPr>
        <w:t>t</w:t>
      </w:r>
      <w:r>
        <w:rPr>
          <w:spacing w:val="-5"/>
          <w:w w:val="101"/>
          <w:sz w:val="28"/>
          <w:szCs w:val="28"/>
        </w:rPr>
        <w:t>r</w:t>
      </w:r>
      <w:r>
        <w:rPr>
          <w:w w:val="122"/>
          <w:sz w:val="28"/>
          <w:szCs w:val="28"/>
        </w:rPr>
        <w:t>a</w:t>
      </w:r>
      <w:r>
        <w:rPr>
          <w:w w:val="87"/>
          <w:sz w:val="28"/>
          <w:szCs w:val="28"/>
        </w:rPr>
        <w:t>i</w:t>
      </w:r>
      <w:r>
        <w:rPr>
          <w:w w:val="110"/>
          <w:sz w:val="28"/>
          <w:szCs w:val="28"/>
        </w:rPr>
        <w:t>n</w:t>
      </w:r>
      <w:r>
        <w:rPr>
          <w:w w:val="78"/>
          <w:sz w:val="28"/>
          <w:szCs w:val="28"/>
        </w:rPr>
        <w:t>,</w:t>
      </w:r>
      <w:r>
        <w:rPr>
          <w:w w:val="94"/>
          <w:sz w:val="28"/>
          <w:szCs w:val="28"/>
        </w:rPr>
        <w:t>y</w:t>
      </w:r>
      <w:r>
        <w:rPr>
          <w:w w:val="117"/>
          <w:sz w:val="28"/>
          <w:szCs w:val="28"/>
        </w:rPr>
        <w:t>t</w:t>
      </w:r>
      <w:r>
        <w:rPr>
          <w:spacing w:val="-5"/>
          <w:w w:val="101"/>
          <w:sz w:val="28"/>
          <w:szCs w:val="28"/>
        </w:rPr>
        <w:t>r</w:t>
      </w:r>
      <w:r>
        <w:rPr>
          <w:w w:val="122"/>
          <w:sz w:val="28"/>
          <w:szCs w:val="28"/>
        </w:rPr>
        <w:t>a</w:t>
      </w:r>
      <w:r>
        <w:rPr>
          <w:w w:val="87"/>
          <w:sz w:val="28"/>
          <w:szCs w:val="28"/>
        </w:rPr>
        <w:t>i</w:t>
      </w:r>
      <w:r>
        <w:rPr>
          <w:w w:val="110"/>
          <w:sz w:val="28"/>
          <w:szCs w:val="28"/>
        </w:rPr>
        <w:t>n</w:t>
      </w:r>
      <w:r>
        <w:rPr>
          <w:w w:val="104"/>
          <w:sz w:val="28"/>
          <w:szCs w:val="28"/>
        </w:rPr>
        <w:t xml:space="preserve">) </w:t>
      </w:r>
      <w:r>
        <w:rPr>
          <w:w w:val="86"/>
          <w:sz w:val="28"/>
          <w:szCs w:val="28"/>
        </w:rPr>
        <w:t>K</w:t>
      </w:r>
      <w:r>
        <w:rPr>
          <w:w w:val="98"/>
          <w:sz w:val="28"/>
          <w:szCs w:val="28"/>
        </w:rPr>
        <w:t>NN</w:t>
      </w:r>
      <w:r>
        <w:rPr>
          <w:w w:val="112"/>
          <w:sz w:val="28"/>
          <w:szCs w:val="28"/>
        </w:rPr>
        <w:t>p</w:t>
      </w:r>
      <w:r>
        <w:rPr>
          <w:spacing w:val="-3"/>
          <w:w w:val="101"/>
          <w:sz w:val="28"/>
          <w:szCs w:val="28"/>
        </w:rPr>
        <w:t>r</w:t>
      </w:r>
      <w:r>
        <w:rPr>
          <w:w w:val="119"/>
          <w:sz w:val="28"/>
          <w:szCs w:val="28"/>
        </w:rPr>
        <w:t>e</w:t>
      </w:r>
      <w:r>
        <w:rPr>
          <w:w w:val="112"/>
          <w:sz w:val="28"/>
          <w:szCs w:val="28"/>
        </w:rPr>
        <w:t>d</w:t>
      </w:r>
      <w:r>
        <w:rPr>
          <w:w w:val="97"/>
          <w:sz w:val="28"/>
          <w:szCs w:val="28"/>
        </w:rPr>
        <w:t>=</w:t>
      </w:r>
      <w:r>
        <w:rPr>
          <w:w w:val="86"/>
          <w:sz w:val="28"/>
          <w:szCs w:val="28"/>
        </w:rPr>
        <w:t>K</w:t>
      </w:r>
      <w:r>
        <w:rPr>
          <w:w w:val="98"/>
          <w:sz w:val="28"/>
          <w:szCs w:val="28"/>
        </w:rPr>
        <w:t>NN</w:t>
      </w:r>
      <w:r>
        <w:rPr>
          <w:w w:val="105"/>
          <w:sz w:val="28"/>
          <w:szCs w:val="28"/>
        </w:rPr>
        <w:t>.</w:t>
      </w:r>
      <w:r>
        <w:rPr>
          <w:w w:val="112"/>
          <w:sz w:val="28"/>
          <w:szCs w:val="28"/>
        </w:rPr>
        <w:t>p</w:t>
      </w:r>
      <w:r>
        <w:rPr>
          <w:spacing w:val="-3"/>
          <w:w w:val="101"/>
          <w:sz w:val="28"/>
          <w:szCs w:val="28"/>
        </w:rPr>
        <w:t>r</w:t>
      </w:r>
      <w:r>
        <w:rPr>
          <w:w w:val="119"/>
          <w:sz w:val="28"/>
          <w:szCs w:val="28"/>
        </w:rPr>
        <w:t>e</w:t>
      </w:r>
      <w:r>
        <w:rPr>
          <w:w w:val="112"/>
          <w:sz w:val="28"/>
          <w:szCs w:val="28"/>
        </w:rPr>
        <w:t>d</w:t>
      </w:r>
      <w:r>
        <w:rPr>
          <w:w w:val="110"/>
          <w:sz w:val="28"/>
          <w:szCs w:val="28"/>
        </w:rPr>
        <w:t>u</w:t>
      </w:r>
      <w:r>
        <w:rPr>
          <w:w w:val="118"/>
          <w:sz w:val="28"/>
          <w:szCs w:val="28"/>
        </w:rPr>
        <w:t>c</w:t>
      </w:r>
      <w:r>
        <w:rPr>
          <w:w w:val="117"/>
          <w:sz w:val="28"/>
          <w:szCs w:val="28"/>
        </w:rPr>
        <w:t>t</w:t>
      </w:r>
      <w:r>
        <w:rPr>
          <w:sz w:val="28"/>
          <w:szCs w:val="28"/>
        </w:rPr>
        <w:t>(x</w:t>
      </w:r>
      <w:r>
        <w:rPr>
          <w:w w:val="117"/>
          <w:sz w:val="28"/>
          <w:szCs w:val="28"/>
        </w:rPr>
        <w:t>t</w:t>
      </w:r>
      <w:r>
        <w:rPr>
          <w:w w:val="119"/>
          <w:sz w:val="28"/>
          <w:szCs w:val="28"/>
        </w:rPr>
        <w:t>e</w:t>
      </w:r>
      <w:r>
        <w:rPr>
          <w:w w:val="132"/>
          <w:sz w:val="28"/>
          <w:szCs w:val="28"/>
        </w:rPr>
        <w:t>s</w:t>
      </w:r>
      <w:r>
        <w:rPr>
          <w:w w:val="117"/>
          <w:sz w:val="28"/>
          <w:szCs w:val="28"/>
        </w:rPr>
        <w:t>t</w:t>
      </w:r>
      <w:r>
        <w:rPr>
          <w:w w:val="104"/>
          <w:sz w:val="28"/>
          <w:szCs w:val="28"/>
        </w:rPr>
        <w:t xml:space="preserve">) </w:t>
      </w:r>
      <w:r>
        <w:rPr>
          <w:w w:val="86"/>
          <w:sz w:val="28"/>
          <w:szCs w:val="28"/>
        </w:rPr>
        <w:t>K</w:t>
      </w:r>
      <w:r>
        <w:rPr>
          <w:w w:val="98"/>
          <w:sz w:val="28"/>
          <w:szCs w:val="28"/>
        </w:rPr>
        <w:t>NN</w:t>
      </w:r>
      <w:r>
        <w:rPr>
          <w:w w:val="122"/>
          <w:sz w:val="28"/>
          <w:szCs w:val="28"/>
        </w:rPr>
        <w:t>a</w:t>
      </w:r>
      <w:r>
        <w:rPr>
          <w:w w:val="118"/>
          <w:sz w:val="28"/>
          <w:szCs w:val="28"/>
        </w:rPr>
        <w:t>cc</w:t>
      </w:r>
      <w:r>
        <w:rPr>
          <w:w w:val="110"/>
          <w:sz w:val="28"/>
          <w:szCs w:val="28"/>
        </w:rPr>
        <w:t>u</w:t>
      </w:r>
      <w:r>
        <w:rPr>
          <w:spacing w:val="-5"/>
          <w:w w:val="101"/>
          <w:sz w:val="28"/>
          <w:szCs w:val="28"/>
        </w:rPr>
        <w:t>r</w:t>
      </w:r>
      <w:r>
        <w:rPr>
          <w:w w:val="122"/>
          <w:sz w:val="28"/>
          <w:szCs w:val="28"/>
        </w:rPr>
        <w:t>a</w:t>
      </w:r>
      <w:r>
        <w:rPr>
          <w:w w:val="118"/>
          <w:sz w:val="28"/>
          <w:szCs w:val="28"/>
        </w:rPr>
        <w:t>c</w:t>
      </w:r>
      <w:r>
        <w:rPr>
          <w:w w:val="94"/>
          <w:sz w:val="28"/>
          <w:szCs w:val="28"/>
        </w:rPr>
        <w:t>y</w:t>
      </w:r>
      <w:r>
        <w:rPr>
          <w:w w:val="97"/>
          <w:sz w:val="28"/>
          <w:szCs w:val="28"/>
        </w:rPr>
        <w:t>=</w:t>
      </w:r>
      <w:r>
        <w:rPr>
          <w:w w:val="122"/>
          <w:sz w:val="28"/>
          <w:szCs w:val="28"/>
        </w:rPr>
        <w:t>a</w:t>
      </w:r>
      <w:r>
        <w:rPr>
          <w:w w:val="118"/>
          <w:sz w:val="28"/>
          <w:szCs w:val="28"/>
        </w:rPr>
        <w:t>cc</w:t>
      </w:r>
      <w:r>
        <w:rPr>
          <w:w w:val="110"/>
          <w:sz w:val="28"/>
          <w:szCs w:val="28"/>
        </w:rPr>
        <w:t>u</w:t>
      </w:r>
      <w:r>
        <w:rPr>
          <w:spacing w:val="-5"/>
          <w:w w:val="101"/>
          <w:sz w:val="28"/>
          <w:szCs w:val="28"/>
        </w:rPr>
        <w:t>r</w:t>
      </w:r>
      <w:r>
        <w:rPr>
          <w:w w:val="122"/>
          <w:sz w:val="28"/>
          <w:szCs w:val="28"/>
        </w:rPr>
        <w:t>a</w:t>
      </w:r>
      <w:r>
        <w:rPr>
          <w:w w:val="118"/>
          <w:sz w:val="28"/>
          <w:szCs w:val="28"/>
        </w:rPr>
        <w:t>c</w:t>
      </w:r>
      <w:r>
        <w:rPr>
          <w:w w:val="94"/>
          <w:sz w:val="28"/>
          <w:szCs w:val="28"/>
        </w:rPr>
        <w:t>y</w:t>
      </w:r>
      <w:r>
        <w:rPr>
          <w:w w:val="90"/>
          <w:sz w:val="28"/>
          <w:szCs w:val="28"/>
        </w:rPr>
        <w:t>_</w:t>
      </w:r>
      <w:r>
        <w:rPr>
          <w:w w:val="132"/>
          <w:sz w:val="28"/>
          <w:szCs w:val="28"/>
        </w:rPr>
        <w:t>s</w:t>
      </w:r>
      <w:r>
        <w:rPr>
          <w:w w:val="118"/>
          <w:sz w:val="28"/>
          <w:szCs w:val="28"/>
        </w:rPr>
        <w:t>c</w:t>
      </w:r>
      <w:r>
        <w:rPr>
          <w:w w:val="113"/>
          <w:sz w:val="28"/>
          <w:szCs w:val="28"/>
        </w:rPr>
        <w:t>o</w:t>
      </w:r>
      <w:r>
        <w:rPr>
          <w:spacing w:val="-3"/>
          <w:w w:val="101"/>
          <w:sz w:val="28"/>
          <w:szCs w:val="28"/>
        </w:rPr>
        <w:t>r</w:t>
      </w:r>
      <w:r>
        <w:rPr>
          <w:w w:val="119"/>
          <w:sz w:val="28"/>
          <w:szCs w:val="28"/>
        </w:rPr>
        <w:t>e</w:t>
      </w:r>
      <w:r>
        <w:rPr>
          <w:w w:val="94"/>
          <w:sz w:val="28"/>
          <w:szCs w:val="28"/>
        </w:rPr>
        <w:t>(KN</w:t>
      </w:r>
      <w:r>
        <w:rPr>
          <w:w w:val="98"/>
          <w:sz w:val="28"/>
          <w:szCs w:val="28"/>
        </w:rPr>
        <w:t>N</w:t>
      </w:r>
      <w:r>
        <w:rPr>
          <w:w w:val="112"/>
          <w:sz w:val="28"/>
          <w:szCs w:val="28"/>
        </w:rPr>
        <w:t>p</w:t>
      </w:r>
      <w:r>
        <w:rPr>
          <w:spacing w:val="-3"/>
          <w:w w:val="101"/>
          <w:sz w:val="28"/>
          <w:szCs w:val="28"/>
        </w:rPr>
        <w:t>r</w:t>
      </w:r>
      <w:r>
        <w:rPr>
          <w:w w:val="119"/>
          <w:sz w:val="28"/>
          <w:szCs w:val="28"/>
        </w:rPr>
        <w:t>e</w:t>
      </w:r>
      <w:r>
        <w:rPr>
          <w:w w:val="112"/>
          <w:sz w:val="28"/>
          <w:szCs w:val="28"/>
        </w:rPr>
        <w:t>d</w:t>
      </w:r>
      <w:r>
        <w:rPr>
          <w:w w:val="78"/>
          <w:sz w:val="28"/>
          <w:szCs w:val="28"/>
        </w:rPr>
        <w:t>,</w:t>
      </w:r>
      <w:r>
        <w:rPr>
          <w:w w:val="94"/>
          <w:sz w:val="28"/>
          <w:szCs w:val="28"/>
        </w:rPr>
        <w:t>y</w:t>
      </w:r>
      <w:r>
        <w:rPr>
          <w:w w:val="117"/>
          <w:sz w:val="28"/>
          <w:szCs w:val="28"/>
        </w:rPr>
        <w:t>t</w:t>
      </w:r>
      <w:r>
        <w:rPr>
          <w:w w:val="119"/>
          <w:sz w:val="28"/>
          <w:szCs w:val="28"/>
        </w:rPr>
        <w:t>e</w:t>
      </w:r>
      <w:r>
        <w:rPr>
          <w:w w:val="132"/>
          <w:sz w:val="28"/>
          <w:szCs w:val="28"/>
        </w:rPr>
        <w:t>s</w:t>
      </w:r>
      <w:r>
        <w:rPr>
          <w:w w:val="117"/>
          <w:sz w:val="28"/>
          <w:szCs w:val="28"/>
        </w:rPr>
        <w:t>t</w:t>
      </w:r>
      <w:r>
        <w:rPr>
          <w:w w:val="104"/>
          <w:sz w:val="28"/>
          <w:szCs w:val="28"/>
        </w:rPr>
        <w:t xml:space="preserve">) </w:t>
      </w:r>
      <w:r>
        <w:rPr>
          <w:w w:val="86"/>
          <w:sz w:val="28"/>
          <w:szCs w:val="28"/>
        </w:rPr>
        <w:t>K</w:t>
      </w:r>
      <w:r>
        <w:rPr>
          <w:w w:val="98"/>
          <w:sz w:val="28"/>
          <w:szCs w:val="28"/>
        </w:rPr>
        <w:t>NN</w:t>
      </w:r>
      <w:r>
        <w:rPr>
          <w:w w:val="122"/>
          <w:sz w:val="28"/>
          <w:szCs w:val="28"/>
        </w:rPr>
        <w:t>a</w:t>
      </w:r>
      <w:r>
        <w:rPr>
          <w:w w:val="118"/>
          <w:sz w:val="28"/>
          <w:szCs w:val="28"/>
        </w:rPr>
        <w:t>cc</w:t>
      </w:r>
      <w:r>
        <w:rPr>
          <w:w w:val="110"/>
          <w:sz w:val="28"/>
          <w:szCs w:val="28"/>
        </w:rPr>
        <w:t>u</w:t>
      </w:r>
      <w:r>
        <w:rPr>
          <w:spacing w:val="-5"/>
          <w:w w:val="101"/>
          <w:sz w:val="28"/>
          <w:szCs w:val="28"/>
        </w:rPr>
        <w:t>r</w:t>
      </w:r>
      <w:r>
        <w:rPr>
          <w:w w:val="122"/>
          <w:sz w:val="28"/>
          <w:szCs w:val="28"/>
        </w:rPr>
        <w:t>a</w:t>
      </w:r>
      <w:r>
        <w:rPr>
          <w:w w:val="118"/>
          <w:sz w:val="28"/>
          <w:szCs w:val="28"/>
        </w:rPr>
        <w:t>c</w:t>
      </w:r>
      <w:r>
        <w:rPr>
          <w:w w:val="94"/>
          <w:sz w:val="28"/>
          <w:szCs w:val="28"/>
        </w:rPr>
        <w:t xml:space="preserve">y </w:t>
      </w:r>
      <w:r>
        <w:rPr>
          <w:w w:val="86"/>
          <w:sz w:val="28"/>
          <w:szCs w:val="28"/>
        </w:rPr>
        <w:t>K</w:t>
      </w:r>
      <w:r>
        <w:rPr>
          <w:w w:val="98"/>
          <w:sz w:val="28"/>
          <w:szCs w:val="28"/>
        </w:rPr>
        <w:t>NN</w:t>
      </w:r>
      <w:r>
        <w:rPr>
          <w:w w:val="118"/>
          <w:sz w:val="28"/>
          <w:szCs w:val="28"/>
        </w:rPr>
        <w:t>c</w:t>
      </w:r>
      <w:r>
        <w:rPr>
          <w:w w:val="112"/>
          <w:sz w:val="28"/>
          <w:szCs w:val="28"/>
        </w:rPr>
        <w:t>m</w:t>
      </w:r>
      <w:r>
        <w:rPr>
          <w:w w:val="97"/>
          <w:sz w:val="28"/>
          <w:szCs w:val="28"/>
        </w:rPr>
        <w:t>=</w:t>
      </w:r>
      <w:r>
        <w:rPr>
          <w:w w:val="118"/>
          <w:sz w:val="28"/>
          <w:szCs w:val="28"/>
        </w:rPr>
        <w:t>c</w:t>
      </w:r>
      <w:r>
        <w:rPr>
          <w:w w:val="113"/>
          <w:sz w:val="28"/>
          <w:szCs w:val="28"/>
        </w:rPr>
        <w:t>o</w:t>
      </w:r>
      <w:r>
        <w:rPr>
          <w:w w:val="110"/>
          <w:sz w:val="28"/>
          <w:szCs w:val="28"/>
        </w:rPr>
        <w:t>n</w:t>
      </w:r>
      <w:r>
        <w:rPr>
          <w:w w:val="104"/>
          <w:sz w:val="28"/>
          <w:szCs w:val="28"/>
        </w:rPr>
        <w:t>f</w:t>
      </w:r>
      <w:r>
        <w:rPr>
          <w:w w:val="110"/>
          <w:sz w:val="28"/>
          <w:szCs w:val="28"/>
        </w:rPr>
        <w:t>u</w:t>
      </w:r>
      <w:r>
        <w:rPr>
          <w:w w:val="132"/>
          <w:sz w:val="28"/>
          <w:szCs w:val="28"/>
        </w:rPr>
        <w:t>s</w:t>
      </w:r>
      <w:r>
        <w:rPr>
          <w:w w:val="87"/>
          <w:sz w:val="28"/>
          <w:szCs w:val="28"/>
        </w:rPr>
        <w:t>i</w:t>
      </w:r>
      <w:r>
        <w:rPr>
          <w:w w:val="113"/>
          <w:sz w:val="28"/>
          <w:szCs w:val="28"/>
        </w:rPr>
        <w:t>o</w:t>
      </w:r>
      <w:r>
        <w:rPr>
          <w:w w:val="110"/>
          <w:sz w:val="28"/>
          <w:szCs w:val="28"/>
        </w:rPr>
        <w:t>n</w:t>
      </w:r>
      <w:r>
        <w:rPr>
          <w:w w:val="90"/>
          <w:sz w:val="28"/>
          <w:szCs w:val="28"/>
        </w:rPr>
        <w:t>_</w:t>
      </w:r>
      <w:r>
        <w:rPr>
          <w:w w:val="112"/>
          <w:sz w:val="28"/>
          <w:szCs w:val="28"/>
        </w:rPr>
        <w:t>m</w:t>
      </w:r>
      <w:r>
        <w:rPr>
          <w:w w:val="122"/>
          <w:sz w:val="28"/>
          <w:szCs w:val="28"/>
        </w:rPr>
        <w:t>a</w:t>
      </w:r>
      <w:r>
        <w:rPr>
          <w:w w:val="117"/>
          <w:sz w:val="28"/>
          <w:szCs w:val="28"/>
        </w:rPr>
        <w:t>t</w:t>
      </w:r>
      <w:r>
        <w:rPr>
          <w:w w:val="101"/>
          <w:sz w:val="28"/>
          <w:szCs w:val="28"/>
        </w:rPr>
        <w:t>r</w:t>
      </w:r>
      <w:r>
        <w:rPr>
          <w:w w:val="87"/>
          <w:sz w:val="28"/>
          <w:szCs w:val="28"/>
        </w:rPr>
        <w:t>i</w:t>
      </w:r>
      <w:r>
        <w:rPr>
          <w:w w:val="99"/>
          <w:sz w:val="28"/>
          <w:szCs w:val="28"/>
        </w:rPr>
        <w:t>x</w:t>
      </w:r>
      <w:r>
        <w:rPr>
          <w:w w:val="94"/>
          <w:sz w:val="28"/>
          <w:szCs w:val="28"/>
        </w:rPr>
        <w:t>(KN</w:t>
      </w:r>
      <w:r>
        <w:rPr>
          <w:w w:val="98"/>
          <w:sz w:val="28"/>
          <w:szCs w:val="28"/>
        </w:rPr>
        <w:t>N</w:t>
      </w:r>
      <w:r>
        <w:rPr>
          <w:w w:val="112"/>
          <w:sz w:val="28"/>
          <w:szCs w:val="28"/>
        </w:rPr>
        <w:t>p</w:t>
      </w:r>
      <w:r>
        <w:rPr>
          <w:spacing w:val="-3"/>
          <w:w w:val="101"/>
          <w:sz w:val="28"/>
          <w:szCs w:val="28"/>
        </w:rPr>
        <w:t>r</w:t>
      </w:r>
      <w:r>
        <w:rPr>
          <w:w w:val="119"/>
          <w:sz w:val="28"/>
          <w:szCs w:val="28"/>
        </w:rPr>
        <w:t>e</w:t>
      </w:r>
      <w:r>
        <w:rPr>
          <w:w w:val="112"/>
          <w:sz w:val="28"/>
          <w:szCs w:val="28"/>
        </w:rPr>
        <w:t>d</w:t>
      </w:r>
      <w:r>
        <w:rPr>
          <w:w w:val="78"/>
          <w:sz w:val="28"/>
          <w:szCs w:val="28"/>
        </w:rPr>
        <w:t>,</w:t>
      </w:r>
      <w:r>
        <w:rPr>
          <w:w w:val="94"/>
          <w:sz w:val="28"/>
          <w:szCs w:val="28"/>
        </w:rPr>
        <w:t>y</w:t>
      </w:r>
      <w:r>
        <w:rPr>
          <w:w w:val="117"/>
          <w:sz w:val="28"/>
          <w:szCs w:val="28"/>
        </w:rPr>
        <w:t>t</w:t>
      </w:r>
      <w:r>
        <w:rPr>
          <w:w w:val="119"/>
          <w:sz w:val="28"/>
          <w:szCs w:val="28"/>
        </w:rPr>
        <w:t>e</w:t>
      </w:r>
      <w:r>
        <w:rPr>
          <w:w w:val="132"/>
          <w:sz w:val="28"/>
          <w:szCs w:val="28"/>
        </w:rPr>
        <w:t>s</w:t>
      </w:r>
      <w:r>
        <w:rPr>
          <w:w w:val="117"/>
          <w:sz w:val="28"/>
          <w:szCs w:val="28"/>
        </w:rPr>
        <w:t>t</w:t>
      </w:r>
      <w:r>
        <w:rPr>
          <w:w w:val="104"/>
          <w:sz w:val="28"/>
          <w:szCs w:val="28"/>
        </w:rPr>
        <w:t xml:space="preserve">) </w:t>
      </w:r>
      <w:r>
        <w:rPr>
          <w:w w:val="86"/>
          <w:sz w:val="28"/>
          <w:szCs w:val="28"/>
        </w:rPr>
        <w:t>K</w:t>
      </w:r>
      <w:r>
        <w:rPr>
          <w:w w:val="98"/>
          <w:sz w:val="28"/>
          <w:szCs w:val="28"/>
        </w:rPr>
        <w:t>NN</w:t>
      </w:r>
      <w:r>
        <w:rPr>
          <w:w w:val="118"/>
          <w:sz w:val="28"/>
          <w:szCs w:val="28"/>
        </w:rPr>
        <w:t>c</w:t>
      </w:r>
      <w:r>
        <w:rPr>
          <w:w w:val="112"/>
          <w:sz w:val="28"/>
          <w:szCs w:val="28"/>
        </w:rPr>
        <w:t>m</w:t>
      </w:r>
    </w:p>
    <w:p w:rsidR="00DF7E86" w:rsidRDefault="00FB3854">
      <w:pPr>
        <w:spacing w:before="3" w:line="301" w:lineRule="auto"/>
        <w:ind w:left="212" w:right="6218"/>
        <w:rPr>
          <w:sz w:val="28"/>
          <w:szCs w:val="28"/>
        </w:rPr>
      </w:pPr>
      <w:r>
        <w:rPr>
          <w:sz w:val="28"/>
          <w:szCs w:val="28"/>
        </w:rPr>
        <w:t>#</w:t>
      </w:r>
      <w:r>
        <w:rPr>
          <w:spacing w:val="30"/>
          <w:sz w:val="28"/>
          <w:szCs w:val="28"/>
        </w:rPr>
        <w:t xml:space="preserve"> </w:t>
      </w:r>
      <w:r>
        <w:rPr>
          <w:w w:val="132"/>
          <w:sz w:val="28"/>
          <w:szCs w:val="28"/>
        </w:rPr>
        <w:t>s</w:t>
      </w:r>
      <w:r>
        <w:rPr>
          <w:spacing w:val="-2"/>
          <w:w w:val="122"/>
          <w:sz w:val="28"/>
          <w:szCs w:val="28"/>
        </w:rPr>
        <w:t>a</w:t>
      </w:r>
      <w:r>
        <w:rPr>
          <w:w w:val="96"/>
          <w:sz w:val="28"/>
          <w:szCs w:val="28"/>
        </w:rPr>
        <w:t>v</w:t>
      </w:r>
      <w:r>
        <w:rPr>
          <w:w w:val="87"/>
          <w:sz w:val="28"/>
          <w:szCs w:val="28"/>
        </w:rPr>
        <w:t>i</w:t>
      </w:r>
      <w:r>
        <w:rPr>
          <w:w w:val="110"/>
          <w:sz w:val="28"/>
          <w:szCs w:val="28"/>
        </w:rPr>
        <w:t>n</w:t>
      </w:r>
      <w:r>
        <w:rPr>
          <w:w w:val="112"/>
          <w:sz w:val="28"/>
          <w:szCs w:val="28"/>
        </w:rPr>
        <w:t>g</w:t>
      </w:r>
      <w:r>
        <w:rPr>
          <w:spacing w:val="-1"/>
          <w:sz w:val="28"/>
          <w:szCs w:val="28"/>
        </w:rPr>
        <w:t xml:space="preserve"> </w:t>
      </w:r>
      <w:r>
        <w:rPr>
          <w:sz w:val="28"/>
          <w:szCs w:val="28"/>
        </w:rPr>
        <w:t>the</w:t>
      </w:r>
      <w:r>
        <w:rPr>
          <w:spacing w:val="50"/>
          <w:sz w:val="28"/>
          <w:szCs w:val="28"/>
        </w:rPr>
        <w:t xml:space="preserve"> </w:t>
      </w:r>
      <w:r>
        <w:rPr>
          <w:w w:val="112"/>
          <w:sz w:val="28"/>
          <w:szCs w:val="28"/>
        </w:rPr>
        <w:t>m</w:t>
      </w:r>
      <w:r>
        <w:rPr>
          <w:w w:val="113"/>
          <w:sz w:val="28"/>
          <w:szCs w:val="28"/>
        </w:rPr>
        <w:t>o</w:t>
      </w:r>
      <w:r>
        <w:rPr>
          <w:w w:val="112"/>
          <w:sz w:val="28"/>
          <w:szCs w:val="28"/>
        </w:rPr>
        <w:t>d</w:t>
      </w:r>
      <w:r>
        <w:rPr>
          <w:w w:val="119"/>
          <w:sz w:val="28"/>
          <w:szCs w:val="28"/>
        </w:rPr>
        <w:t>e</w:t>
      </w:r>
      <w:r>
        <w:rPr>
          <w:w w:val="87"/>
          <w:sz w:val="28"/>
          <w:szCs w:val="28"/>
        </w:rPr>
        <w:t xml:space="preserve">l </w:t>
      </w:r>
      <w:r>
        <w:rPr>
          <w:sz w:val="28"/>
          <w:szCs w:val="28"/>
        </w:rPr>
        <w:t>impo</w:t>
      </w:r>
      <w:r>
        <w:rPr>
          <w:spacing w:val="7"/>
          <w:sz w:val="28"/>
          <w:szCs w:val="28"/>
        </w:rPr>
        <w:t>r</w:t>
      </w:r>
      <w:r>
        <w:rPr>
          <w:sz w:val="28"/>
          <w:szCs w:val="28"/>
        </w:rPr>
        <w:t>t</w:t>
      </w:r>
      <w:r>
        <w:rPr>
          <w:spacing w:val="64"/>
          <w:sz w:val="28"/>
          <w:szCs w:val="28"/>
        </w:rPr>
        <w:t xml:space="preserve"> </w:t>
      </w:r>
      <w:r>
        <w:rPr>
          <w:w w:val="112"/>
          <w:sz w:val="28"/>
          <w:szCs w:val="28"/>
        </w:rPr>
        <w:t>p</w:t>
      </w:r>
      <w:r>
        <w:rPr>
          <w:w w:val="87"/>
          <w:sz w:val="28"/>
          <w:szCs w:val="28"/>
        </w:rPr>
        <w:t>i</w:t>
      </w:r>
      <w:r>
        <w:rPr>
          <w:w w:val="118"/>
          <w:sz w:val="28"/>
          <w:szCs w:val="28"/>
        </w:rPr>
        <w:t>c</w:t>
      </w:r>
      <w:r>
        <w:rPr>
          <w:w w:val="101"/>
          <w:sz w:val="28"/>
          <w:szCs w:val="28"/>
        </w:rPr>
        <w:t>k</w:t>
      </w:r>
      <w:r>
        <w:rPr>
          <w:w w:val="87"/>
          <w:sz w:val="28"/>
          <w:szCs w:val="28"/>
        </w:rPr>
        <w:t>l</w:t>
      </w:r>
      <w:r>
        <w:rPr>
          <w:w w:val="119"/>
          <w:sz w:val="28"/>
          <w:szCs w:val="28"/>
        </w:rPr>
        <w:t>e</w:t>
      </w:r>
    </w:p>
    <w:p w:rsidR="00DF7E86" w:rsidRDefault="00FB3854">
      <w:pPr>
        <w:spacing w:before="3" w:line="320" w:lineRule="exact"/>
        <w:ind w:left="212"/>
        <w:rPr>
          <w:sz w:val="28"/>
          <w:szCs w:val="28"/>
        </w:rPr>
      </w:pPr>
      <w:r>
        <w:rPr>
          <w:w w:val="112"/>
          <w:position w:val="-1"/>
          <w:sz w:val="28"/>
          <w:szCs w:val="28"/>
        </w:rPr>
        <w:t>p</w:t>
      </w:r>
      <w:r>
        <w:rPr>
          <w:w w:val="87"/>
          <w:position w:val="-1"/>
          <w:sz w:val="28"/>
          <w:szCs w:val="28"/>
        </w:rPr>
        <w:t>i</w:t>
      </w:r>
      <w:r>
        <w:rPr>
          <w:w w:val="118"/>
          <w:position w:val="-1"/>
          <w:sz w:val="28"/>
          <w:szCs w:val="28"/>
        </w:rPr>
        <w:t>c</w:t>
      </w:r>
      <w:r>
        <w:rPr>
          <w:w w:val="101"/>
          <w:position w:val="-1"/>
          <w:sz w:val="28"/>
          <w:szCs w:val="28"/>
        </w:rPr>
        <w:t>k</w:t>
      </w:r>
      <w:r>
        <w:rPr>
          <w:w w:val="87"/>
          <w:position w:val="-1"/>
          <w:sz w:val="28"/>
          <w:szCs w:val="28"/>
        </w:rPr>
        <w:t>l</w:t>
      </w:r>
      <w:r>
        <w:rPr>
          <w:w w:val="119"/>
          <w:position w:val="-1"/>
          <w:sz w:val="28"/>
          <w:szCs w:val="28"/>
        </w:rPr>
        <w:t>e</w:t>
      </w:r>
      <w:r>
        <w:rPr>
          <w:w w:val="105"/>
          <w:position w:val="-1"/>
          <w:sz w:val="28"/>
          <w:szCs w:val="28"/>
        </w:rPr>
        <w:t>.</w:t>
      </w:r>
      <w:r>
        <w:rPr>
          <w:w w:val="112"/>
          <w:position w:val="-1"/>
          <w:sz w:val="28"/>
          <w:szCs w:val="28"/>
        </w:rPr>
        <w:t>d</w:t>
      </w:r>
      <w:r>
        <w:rPr>
          <w:w w:val="110"/>
          <w:position w:val="-1"/>
          <w:sz w:val="28"/>
          <w:szCs w:val="28"/>
        </w:rPr>
        <w:t>u</w:t>
      </w:r>
      <w:r>
        <w:rPr>
          <w:w w:val="112"/>
          <w:position w:val="-1"/>
          <w:sz w:val="28"/>
          <w:szCs w:val="28"/>
        </w:rPr>
        <w:t>mp</w:t>
      </w:r>
      <w:r>
        <w:rPr>
          <w:w w:val="118"/>
          <w:position w:val="-1"/>
          <w:sz w:val="28"/>
          <w:szCs w:val="28"/>
        </w:rPr>
        <w:t>(s</w:t>
      </w:r>
      <w:r>
        <w:rPr>
          <w:w w:val="96"/>
          <w:position w:val="-1"/>
          <w:sz w:val="28"/>
          <w:szCs w:val="28"/>
        </w:rPr>
        <w:t>v</w:t>
      </w:r>
      <w:r>
        <w:rPr>
          <w:w w:val="112"/>
          <w:position w:val="-1"/>
          <w:sz w:val="28"/>
          <w:szCs w:val="28"/>
        </w:rPr>
        <w:t>m</w:t>
      </w:r>
      <w:r>
        <w:rPr>
          <w:w w:val="78"/>
          <w:position w:val="-1"/>
          <w:sz w:val="28"/>
          <w:szCs w:val="28"/>
        </w:rPr>
        <w:t>,</w:t>
      </w:r>
      <w:r>
        <w:rPr>
          <w:w w:val="113"/>
          <w:position w:val="-1"/>
          <w:sz w:val="28"/>
          <w:szCs w:val="28"/>
        </w:rPr>
        <w:t>o</w:t>
      </w:r>
      <w:r>
        <w:rPr>
          <w:w w:val="112"/>
          <w:position w:val="-1"/>
          <w:sz w:val="28"/>
          <w:szCs w:val="28"/>
        </w:rPr>
        <w:t>p</w:t>
      </w:r>
      <w:r>
        <w:rPr>
          <w:w w:val="119"/>
          <w:position w:val="-1"/>
          <w:sz w:val="28"/>
          <w:szCs w:val="28"/>
        </w:rPr>
        <w:t>e</w:t>
      </w:r>
      <w:r>
        <w:rPr>
          <w:w w:val="110"/>
          <w:position w:val="-1"/>
          <w:sz w:val="28"/>
          <w:szCs w:val="28"/>
        </w:rPr>
        <w:t>n</w:t>
      </w:r>
      <w:r>
        <w:rPr>
          <w:position w:val="-1"/>
          <w:sz w:val="28"/>
          <w:szCs w:val="28"/>
        </w:rPr>
        <w:t>('</w:t>
      </w:r>
      <w:r>
        <w:rPr>
          <w:w w:val="87"/>
          <w:position w:val="-1"/>
          <w:sz w:val="28"/>
          <w:szCs w:val="28"/>
        </w:rPr>
        <w:t>li</w:t>
      </w:r>
      <w:r>
        <w:rPr>
          <w:spacing w:val="-2"/>
          <w:w w:val="96"/>
          <w:position w:val="-1"/>
          <w:sz w:val="28"/>
          <w:szCs w:val="28"/>
        </w:rPr>
        <w:t>v</w:t>
      </w:r>
      <w:r>
        <w:rPr>
          <w:w w:val="119"/>
          <w:position w:val="-1"/>
          <w:sz w:val="28"/>
          <w:szCs w:val="28"/>
        </w:rPr>
        <w:t>e</w:t>
      </w:r>
      <w:r>
        <w:rPr>
          <w:w w:val="101"/>
          <w:position w:val="-1"/>
          <w:sz w:val="28"/>
          <w:szCs w:val="28"/>
        </w:rPr>
        <w:t>r</w:t>
      </w:r>
      <w:r>
        <w:rPr>
          <w:w w:val="90"/>
          <w:position w:val="-1"/>
          <w:sz w:val="28"/>
          <w:szCs w:val="28"/>
        </w:rPr>
        <w:t>_</w:t>
      </w:r>
      <w:r>
        <w:rPr>
          <w:w w:val="122"/>
          <w:position w:val="-1"/>
          <w:sz w:val="28"/>
          <w:szCs w:val="28"/>
        </w:rPr>
        <w:t>a</w:t>
      </w:r>
      <w:r>
        <w:rPr>
          <w:w w:val="110"/>
          <w:position w:val="-1"/>
          <w:sz w:val="28"/>
          <w:szCs w:val="28"/>
        </w:rPr>
        <w:t>n</w:t>
      </w:r>
      <w:r>
        <w:rPr>
          <w:w w:val="122"/>
          <w:position w:val="-1"/>
          <w:sz w:val="28"/>
          <w:szCs w:val="28"/>
        </w:rPr>
        <w:t>a</w:t>
      </w:r>
      <w:r>
        <w:rPr>
          <w:w w:val="87"/>
          <w:position w:val="-1"/>
          <w:sz w:val="28"/>
          <w:szCs w:val="28"/>
        </w:rPr>
        <w:t>l</w:t>
      </w:r>
      <w:r>
        <w:rPr>
          <w:w w:val="94"/>
          <w:position w:val="-1"/>
          <w:sz w:val="28"/>
          <w:szCs w:val="28"/>
        </w:rPr>
        <w:t>y</w:t>
      </w:r>
      <w:r>
        <w:rPr>
          <w:w w:val="132"/>
          <w:position w:val="-1"/>
          <w:sz w:val="28"/>
          <w:szCs w:val="28"/>
        </w:rPr>
        <w:t>s</w:t>
      </w:r>
      <w:r>
        <w:rPr>
          <w:w w:val="87"/>
          <w:position w:val="-1"/>
          <w:sz w:val="28"/>
          <w:szCs w:val="28"/>
        </w:rPr>
        <w:t>i</w:t>
      </w:r>
      <w:r>
        <w:rPr>
          <w:w w:val="132"/>
          <w:position w:val="-1"/>
          <w:sz w:val="28"/>
          <w:szCs w:val="28"/>
        </w:rPr>
        <w:t>s</w:t>
      </w:r>
      <w:r>
        <w:rPr>
          <w:w w:val="105"/>
          <w:position w:val="-1"/>
          <w:sz w:val="28"/>
          <w:szCs w:val="28"/>
        </w:rPr>
        <w:t>.</w:t>
      </w:r>
      <w:r>
        <w:rPr>
          <w:w w:val="112"/>
          <w:position w:val="-1"/>
          <w:sz w:val="28"/>
          <w:szCs w:val="28"/>
        </w:rPr>
        <w:t>p</w:t>
      </w:r>
      <w:r>
        <w:rPr>
          <w:w w:val="101"/>
          <w:position w:val="-1"/>
          <w:sz w:val="28"/>
          <w:szCs w:val="28"/>
        </w:rPr>
        <w:t>k</w:t>
      </w:r>
      <w:r>
        <w:rPr>
          <w:w w:val="87"/>
          <w:position w:val="-1"/>
          <w:sz w:val="28"/>
          <w:szCs w:val="28"/>
        </w:rPr>
        <w:t>l</w:t>
      </w:r>
      <w:r>
        <w:rPr>
          <w:w w:val="96"/>
          <w:position w:val="-1"/>
          <w:sz w:val="28"/>
          <w:szCs w:val="28"/>
        </w:rPr>
        <w:t>'</w:t>
      </w:r>
      <w:r>
        <w:rPr>
          <w:spacing w:val="-23"/>
          <w:w w:val="78"/>
          <w:position w:val="-1"/>
          <w:sz w:val="28"/>
          <w:szCs w:val="28"/>
        </w:rPr>
        <w:t>,</w:t>
      </w:r>
      <w:r>
        <w:rPr>
          <w:spacing w:val="2"/>
          <w:w w:val="96"/>
          <w:position w:val="-1"/>
          <w:sz w:val="28"/>
          <w:szCs w:val="28"/>
        </w:rPr>
        <w:t>'</w:t>
      </w:r>
      <w:r>
        <w:rPr>
          <w:w w:val="103"/>
          <w:position w:val="-1"/>
          <w:sz w:val="28"/>
          <w:szCs w:val="28"/>
        </w:rPr>
        <w:t>w</w:t>
      </w:r>
      <w:r>
        <w:rPr>
          <w:spacing w:val="-4"/>
          <w:w w:val="112"/>
          <w:position w:val="-1"/>
          <w:sz w:val="28"/>
          <w:szCs w:val="28"/>
        </w:rPr>
        <w:t>b</w:t>
      </w:r>
      <w:r>
        <w:rPr>
          <w:w w:val="96"/>
          <w:position w:val="-1"/>
          <w:sz w:val="28"/>
          <w:szCs w:val="28"/>
        </w:rPr>
        <w:t>'</w:t>
      </w:r>
      <w:r>
        <w:rPr>
          <w:w w:val="104"/>
          <w:position w:val="-1"/>
          <w:sz w:val="28"/>
          <w:szCs w:val="28"/>
        </w:rPr>
        <w:t>))</w:t>
      </w:r>
    </w:p>
    <w:p w:rsidR="00DF7E86" w:rsidRDefault="00DF7E86">
      <w:pPr>
        <w:spacing w:line="200" w:lineRule="exact"/>
      </w:pPr>
    </w:p>
    <w:p w:rsidR="00DF7E86" w:rsidRDefault="00DF7E86">
      <w:pPr>
        <w:spacing w:before="10" w:line="260" w:lineRule="exact"/>
        <w:rPr>
          <w:sz w:val="26"/>
          <w:szCs w:val="26"/>
        </w:rPr>
      </w:pPr>
    </w:p>
    <w:p w:rsidR="00DF7E86" w:rsidRDefault="00FB3854">
      <w:pPr>
        <w:spacing w:before="20" w:line="320" w:lineRule="exact"/>
        <w:ind w:left="115"/>
        <w:rPr>
          <w:sz w:val="28"/>
          <w:szCs w:val="28"/>
        </w:rPr>
      </w:pPr>
      <w:r>
        <w:rPr>
          <w:b/>
          <w:w w:val="89"/>
          <w:position w:val="-1"/>
          <w:sz w:val="28"/>
          <w:szCs w:val="28"/>
        </w:rPr>
        <w:t>F</w:t>
      </w:r>
      <w:r>
        <w:rPr>
          <w:b/>
          <w:w w:val="95"/>
          <w:position w:val="-1"/>
          <w:sz w:val="28"/>
          <w:szCs w:val="28"/>
        </w:rPr>
        <w:t>l</w:t>
      </w:r>
      <w:r>
        <w:rPr>
          <w:b/>
          <w:w w:val="107"/>
          <w:position w:val="-1"/>
          <w:sz w:val="28"/>
          <w:szCs w:val="28"/>
        </w:rPr>
        <w:t>a</w:t>
      </w:r>
      <w:r>
        <w:rPr>
          <w:b/>
          <w:w w:val="132"/>
          <w:position w:val="-1"/>
          <w:sz w:val="28"/>
          <w:szCs w:val="28"/>
        </w:rPr>
        <w:t>s</w:t>
      </w:r>
      <w:r>
        <w:rPr>
          <w:b/>
          <w:w w:val="95"/>
          <w:position w:val="-1"/>
          <w:sz w:val="28"/>
          <w:szCs w:val="28"/>
        </w:rPr>
        <w:t>k</w:t>
      </w:r>
      <w:r>
        <w:rPr>
          <w:b/>
          <w:position w:val="-1"/>
          <w:sz w:val="28"/>
          <w:szCs w:val="28"/>
        </w:rPr>
        <w:t xml:space="preserve"> </w:t>
      </w:r>
      <w:r>
        <w:rPr>
          <w:b/>
          <w:w w:val="90"/>
          <w:position w:val="-1"/>
          <w:sz w:val="28"/>
          <w:szCs w:val="28"/>
        </w:rPr>
        <w:t>C</w:t>
      </w:r>
      <w:r>
        <w:rPr>
          <w:b/>
          <w:w w:val="112"/>
          <w:position w:val="-1"/>
          <w:sz w:val="28"/>
          <w:szCs w:val="28"/>
        </w:rPr>
        <w:t>o</w:t>
      </w:r>
      <w:r>
        <w:rPr>
          <w:b/>
          <w:position w:val="-1"/>
          <w:sz w:val="28"/>
          <w:szCs w:val="28"/>
        </w:rPr>
        <w:t>nn</w:t>
      </w:r>
      <w:r>
        <w:rPr>
          <w:b/>
          <w:w w:val="121"/>
          <w:position w:val="-1"/>
          <w:sz w:val="28"/>
          <w:szCs w:val="28"/>
        </w:rPr>
        <w:t>e</w:t>
      </w:r>
      <w:r>
        <w:rPr>
          <w:b/>
          <w:w w:val="117"/>
          <w:position w:val="-1"/>
          <w:sz w:val="28"/>
          <w:szCs w:val="28"/>
        </w:rPr>
        <w:t>c</w:t>
      </w:r>
      <w:r>
        <w:rPr>
          <w:b/>
          <w:w w:val="101"/>
          <w:position w:val="-1"/>
          <w:sz w:val="28"/>
          <w:szCs w:val="28"/>
        </w:rPr>
        <w:t>t</w:t>
      </w:r>
      <w:r>
        <w:rPr>
          <w:b/>
          <w:w w:val="95"/>
          <w:position w:val="-1"/>
          <w:sz w:val="28"/>
          <w:szCs w:val="28"/>
        </w:rPr>
        <w:t>i</w:t>
      </w:r>
      <w:r>
        <w:rPr>
          <w:b/>
          <w:w w:val="112"/>
          <w:position w:val="-1"/>
          <w:sz w:val="28"/>
          <w:szCs w:val="28"/>
        </w:rPr>
        <w:t>o</w:t>
      </w:r>
      <w:r>
        <w:rPr>
          <w:b/>
          <w:position w:val="-1"/>
          <w:sz w:val="28"/>
          <w:szCs w:val="28"/>
        </w:rPr>
        <w:t>n</w:t>
      </w:r>
    </w:p>
    <w:p w:rsidR="00DF7E86" w:rsidRDefault="00DF7E86">
      <w:pPr>
        <w:spacing w:line="200" w:lineRule="exact"/>
      </w:pPr>
    </w:p>
    <w:p w:rsidR="00DF7E86" w:rsidRDefault="00DF7E86">
      <w:pPr>
        <w:spacing w:before="20" w:line="280" w:lineRule="exact"/>
        <w:rPr>
          <w:sz w:val="28"/>
          <w:szCs w:val="28"/>
        </w:rPr>
      </w:pPr>
    </w:p>
    <w:p w:rsidR="00DF7E86" w:rsidRDefault="00FB3854">
      <w:pPr>
        <w:spacing w:before="20" w:line="301" w:lineRule="auto"/>
        <w:ind w:left="239" w:right="2463"/>
        <w:rPr>
          <w:sz w:val="28"/>
          <w:szCs w:val="28"/>
        </w:rPr>
      </w:pPr>
      <w:r>
        <w:rPr>
          <w:sz w:val="28"/>
          <w:szCs w:val="28"/>
        </w:rPr>
        <w:t>f</w:t>
      </w:r>
      <w:r>
        <w:rPr>
          <w:spacing w:val="-3"/>
          <w:sz w:val="28"/>
          <w:szCs w:val="28"/>
        </w:rPr>
        <w:t>r</w:t>
      </w:r>
      <w:r>
        <w:rPr>
          <w:sz w:val="28"/>
          <w:szCs w:val="28"/>
        </w:rPr>
        <w:t>om</w:t>
      </w:r>
      <w:r>
        <w:rPr>
          <w:spacing w:val="48"/>
          <w:sz w:val="28"/>
          <w:szCs w:val="28"/>
        </w:rPr>
        <w:t xml:space="preserve"> </w:t>
      </w:r>
      <w:r>
        <w:rPr>
          <w:w w:val="112"/>
          <w:sz w:val="28"/>
          <w:szCs w:val="28"/>
        </w:rPr>
        <w:t>ﬂask</w:t>
      </w:r>
      <w:r>
        <w:rPr>
          <w:spacing w:val="-6"/>
          <w:w w:val="112"/>
          <w:sz w:val="28"/>
          <w:szCs w:val="28"/>
        </w:rPr>
        <w:t xml:space="preserve"> </w:t>
      </w:r>
      <w:r>
        <w:rPr>
          <w:sz w:val="28"/>
          <w:szCs w:val="28"/>
        </w:rPr>
        <w:t>impo</w:t>
      </w:r>
      <w:r>
        <w:rPr>
          <w:spacing w:val="7"/>
          <w:sz w:val="28"/>
          <w:szCs w:val="28"/>
        </w:rPr>
        <w:t>r</w:t>
      </w:r>
      <w:r>
        <w:rPr>
          <w:sz w:val="28"/>
          <w:szCs w:val="28"/>
        </w:rPr>
        <w:t>t</w:t>
      </w:r>
      <w:r>
        <w:rPr>
          <w:spacing w:val="64"/>
          <w:sz w:val="28"/>
          <w:szCs w:val="28"/>
        </w:rPr>
        <w:t xml:space="preserve"> </w:t>
      </w:r>
      <w:r>
        <w:rPr>
          <w:w w:val="99"/>
          <w:sz w:val="28"/>
          <w:szCs w:val="28"/>
        </w:rPr>
        <w:t>F</w:t>
      </w:r>
      <w:r>
        <w:rPr>
          <w:w w:val="87"/>
          <w:sz w:val="28"/>
          <w:szCs w:val="28"/>
        </w:rPr>
        <w:t>l</w:t>
      </w:r>
      <w:r>
        <w:rPr>
          <w:w w:val="122"/>
          <w:sz w:val="28"/>
          <w:szCs w:val="28"/>
        </w:rPr>
        <w:t>a</w:t>
      </w:r>
      <w:r>
        <w:rPr>
          <w:w w:val="132"/>
          <w:sz w:val="28"/>
          <w:szCs w:val="28"/>
        </w:rPr>
        <w:t>s</w:t>
      </w:r>
      <w:r>
        <w:rPr>
          <w:w w:val="101"/>
          <w:sz w:val="28"/>
          <w:szCs w:val="28"/>
        </w:rPr>
        <w:t>k</w:t>
      </w:r>
      <w:r>
        <w:rPr>
          <w:w w:val="78"/>
          <w:sz w:val="28"/>
          <w:szCs w:val="28"/>
        </w:rPr>
        <w:t>,</w:t>
      </w:r>
      <w:r>
        <w:rPr>
          <w:spacing w:val="-1"/>
          <w:sz w:val="28"/>
          <w:szCs w:val="28"/>
        </w:rPr>
        <w:t xml:space="preserve"> </w:t>
      </w:r>
      <w:r>
        <w:rPr>
          <w:spacing w:val="-3"/>
          <w:w w:val="101"/>
          <w:sz w:val="28"/>
          <w:szCs w:val="28"/>
        </w:rPr>
        <w:t>r</w:t>
      </w:r>
      <w:r>
        <w:rPr>
          <w:w w:val="119"/>
          <w:sz w:val="28"/>
          <w:szCs w:val="28"/>
        </w:rPr>
        <w:t>e</w:t>
      </w:r>
      <w:r>
        <w:rPr>
          <w:w w:val="110"/>
          <w:sz w:val="28"/>
          <w:szCs w:val="28"/>
        </w:rPr>
        <w:t>n</w:t>
      </w:r>
      <w:r>
        <w:rPr>
          <w:w w:val="112"/>
          <w:sz w:val="28"/>
          <w:szCs w:val="28"/>
        </w:rPr>
        <w:t>d</w:t>
      </w:r>
      <w:r>
        <w:rPr>
          <w:w w:val="119"/>
          <w:sz w:val="28"/>
          <w:szCs w:val="28"/>
        </w:rPr>
        <w:t>e</w:t>
      </w:r>
      <w:r>
        <w:rPr>
          <w:w w:val="101"/>
          <w:sz w:val="28"/>
          <w:szCs w:val="28"/>
        </w:rPr>
        <w:t>r</w:t>
      </w:r>
      <w:r>
        <w:rPr>
          <w:w w:val="90"/>
          <w:sz w:val="28"/>
          <w:szCs w:val="28"/>
        </w:rPr>
        <w:t>_</w:t>
      </w:r>
      <w:r>
        <w:rPr>
          <w:w w:val="117"/>
          <w:sz w:val="28"/>
          <w:szCs w:val="28"/>
        </w:rPr>
        <w:t>t</w:t>
      </w:r>
      <w:r>
        <w:rPr>
          <w:w w:val="119"/>
          <w:sz w:val="28"/>
          <w:szCs w:val="28"/>
        </w:rPr>
        <w:t>e</w:t>
      </w:r>
      <w:r>
        <w:rPr>
          <w:w w:val="112"/>
          <w:sz w:val="28"/>
          <w:szCs w:val="28"/>
        </w:rPr>
        <w:t>mp</w:t>
      </w:r>
      <w:r>
        <w:rPr>
          <w:w w:val="87"/>
          <w:sz w:val="28"/>
          <w:szCs w:val="28"/>
        </w:rPr>
        <w:t>l</w:t>
      </w:r>
      <w:r>
        <w:rPr>
          <w:w w:val="122"/>
          <w:sz w:val="28"/>
          <w:szCs w:val="28"/>
        </w:rPr>
        <w:t>a</w:t>
      </w:r>
      <w:r>
        <w:rPr>
          <w:w w:val="117"/>
          <w:sz w:val="28"/>
          <w:szCs w:val="28"/>
        </w:rPr>
        <w:t>t</w:t>
      </w:r>
      <w:r>
        <w:rPr>
          <w:w w:val="119"/>
          <w:sz w:val="28"/>
          <w:szCs w:val="28"/>
        </w:rPr>
        <w:t>e</w:t>
      </w:r>
      <w:r>
        <w:rPr>
          <w:w w:val="78"/>
          <w:sz w:val="28"/>
          <w:szCs w:val="28"/>
        </w:rPr>
        <w:t>,</w:t>
      </w:r>
      <w:r>
        <w:rPr>
          <w:spacing w:val="-1"/>
          <w:sz w:val="28"/>
          <w:szCs w:val="28"/>
        </w:rPr>
        <w:t xml:space="preserve"> </w:t>
      </w:r>
      <w:r>
        <w:rPr>
          <w:spacing w:val="-3"/>
          <w:w w:val="101"/>
          <w:sz w:val="28"/>
          <w:szCs w:val="28"/>
        </w:rPr>
        <w:t>r</w:t>
      </w:r>
      <w:r>
        <w:rPr>
          <w:w w:val="119"/>
          <w:sz w:val="28"/>
          <w:szCs w:val="28"/>
        </w:rPr>
        <w:t>e</w:t>
      </w:r>
      <w:r>
        <w:rPr>
          <w:w w:val="113"/>
          <w:sz w:val="28"/>
          <w:szCs w:val="28"/>
        </w:rPr>
        <w:t>q</w:t>
      </w:r>
      <w:r>
        <w:rPr>
          <w:w w:val="110"/>
          <w:sz w:val="28"/>
          <w:szCs w:val="28"/>
        </w:rPr>
        <w:t>u</w:t>
      </w:r>
      <w:r>
        <w:rPr>
          <w:w w:val="119"/>
          <w:sz w:val="28"/>
          <w:szCs w:val="28"/>
        </w:rPr>
        <w:t>e</w:t>
      </w:r>
      <w:r>
        <w:rPr>
          <w:w w:val="132"/>
          <w:sz w:val="28"/>
          <w:szCs w:val="28"/>
        </w:rPr>
        <w:t>s</w:t>
      </w:r>
      <w:r>
        <w:rPr>
          <w:w w:val="117"/>
          <w:sz w:val="28"/>
          <w:szCs w:val="28"/>
        </w:rPr>
        <w:t xml:space="preserve">t </w:t>
      </w:r>
      <w:r>
        <w:rPr>
          <w:sz w:val="28"/>
          <w:szCs w:val="28"/>
        </w:rPr>
        <w:t>impo</w:t>
      </w:r>
      <w:r>
        <w:rPr>
          <w:spacing w:val="7"/>
          <w:sz w:val="28"/>
          <w:szCs w:val="28"/>
        </w:rPr>
        <w:t>r</w:t>
      </w:r>
      <w:r>
        <w:rPr>
          <w:sz w:val="28"/>
          <w:szCs w:val="28"/>
        </w:rPr>
        <w:t>t</w:t>
      </w:r>
      <w:r>
        <w:rPr>
          <w:spacing w:val="64"/>
          <w:sz w:val="28"/>
          <w:szCs w:val="28"/>
        </w:rPr>
        <w:t xml:space="preserve"> </w:t>
      </w:r>
      <w:r>
        <w:rPr>
          <w:sz w:val="28"/>
          <w:szCs w:val="28"/>
        </w:rPr>
        <w:t>num</w:t>
      </w:r>
      <w:r>
        <w:rPr>
          <w:spacing w:val="-2"/>
          <w:sz w:val="28"/>
          <w:szCs w:val="28"/>
        </w:rPr>
        <w:t>p</w:t>
      </w:r>
      <w:r>
        <w:rPr>
          <w:sz w:val="28"/>
          <w:szCs w:val="28"/>
        </w:rPr>
        <w:t>y</w:t>
      </w:r>
      <w:r>
        <w:rPr>
          <w:spacing w:val="62"/>
          <w:sz w:val="28"/>
          <w:szCs w:val="28"/>
        </w:rPr>
        <w:t xml:space="preserve"> </w:t>
      </w:r>
      <w:r>
        <w:rPr>
          <w:w w:val="118"/>
          <w:sz w:val="28"/>
          <w:szCs w:val="28"/>
        </w:rPr>
        <w:t>as</w:t>
      </w:r>
      <w:r>
        <w:rPr>
          <w:spacing w:val="7"/>
          <w:w w:val="118"/>
          <w:sz w:val="28"/>
          <w:szCs w:val="28"/>
        </w:rPr>
        <w:t xml:space="preserve"> </w:t>
      </w:r>
      <w:r>
        <w:rPr>
          <w:w w:val="118"/>
          <w:sz w:val="28"/>
          <w:szCs w:val="28"/>
        </w:rPr>
        <w:t>np</w:t>
      </w:r>
    </w:p>
    <w:p w:rsidR="00DF7E86" w:rsidRDefault="00FB3854">
      <w:pPr>
        <w:spacing w:before="3"/>
        <w:ind w:left="239"/>
        <w:rPr>
          <w:sz w:val="28"/>
          <w:szCs w:val="28"/>
        </w:rPr>
      </w:pPr>
      <w:r>
        <w:rPr>
          <w:sz w:val="28"/>
          <w:szCs w:val="28"/>
        </w:rPr>
        <w:t>impo</w:t>
      </w:r>
      <w:r>
        <w:rPr>
          <w:spacing w:val="7"/>
          <w:sz w:val="28"/>
          <w:szCs w:val="28"/>
        </w:rPr>
        <w:t>r</w:t>
      </w:r>
      <w:r>
        <w:rPr>
          <w:sz w:val="28"/>
          <w:szCs w:val="28"/>
        </w:rPr>
        <w:t>t</w:t>
      </w:r>
      <w:r>
        <w:rPr>
          <w:spacing w:val="64"/>
          <w:sz w:val="28"/>
          <w:szCs w:val="28"/>
        </w:rPr>
        <w:t xml:space="preserve"> </w:t>
      </w:r>
      <w:r>
        <w:rPr>
          <w:w w:val="112"/>
          <w:sz w:val="28"/>
          <w:szCs w:val="28"/>
        </w:rPr>
        <w:t>p</w:t>
      </w:r>
      <w:r>
        <w:rPr>
          <w:w w:val="87"/>
          <w:sz w:val="28"/>
          <w:szCs w:val="28"/>
        </w:rPr>
        <w:t>i</w:t>
      </w:r>
      <w:r>
        <w:rPr>
          <w:w w:val="118"/>
          <w:sz w:val="28"/>
          <w:szCs w:val="28"/>
        </w:rPr>
        <w:t>c</w:t>
      </w:r>
      <w:r>
        <w:rPr>
          <w:w w:val="101"/>
          <w:sz w:val="28"/>
          <w:szCs w:val="28"/>
        </w:rPr>
        <w:t>k</w:t>
      </w:r>
      <w:r>
        <w:rPr>
          <w:w w:val="87"/>
          <w:sz w:val="28"/>
          <w:szCs w:val="28"/>
        </w:rPr>
        <w:t>l</w:t>
      </w:r>
      <w:r>
        <w:rPr>
          <w:w w:val="119"/>
          <w:sz w:val="28"/>
          <w:szCs w:val="28"/>
        </w:rPr>
        <w:t>e</w:t>
      </w:r>
    </w:p>
    <w:p w:rsidR="00DF7E86" w:rsidRDefault="00FB3854">
      <w:pPr>
        <w:spacing w:before="82"/>
        <w:ind w:left="239"/>
        <w:rPr>
          <w:sz w:val="28"/>
          <w:szCs w:val="28"/>
        </w:rPr>
      </w:pPr>
      <w:r>
        <w:rPr>
          <w:sz w:val="28"/>
          <w:szCs w:val="28"/>
        </w:rPr>
        <w:t>app</w:t>
      </w:r>
      <w:r>
        <w:rPr>
          <w:spacing w:val="60"/>
          <w:sz w:val="28"/>
          <w:szCs w:val="28"/>
        </w:rPr>
        <w:t xml:space="preserve"> </w:t>
      </w:r>
      <w:r>
        <w:rPr>
          <w:sz w:val="28"/>
          <w:szCs w:val="28"/>
        </w:rPr>
        <w:t>=</w:t>
      </w:r>
      <w:r>
        <w:rPr>
          <w:spacing w:val="-6"/>
          <w:sz w:val="28"/>
          <w:szCs w:val="28"/>
        </w:rPr>
        <w:t xml:space="preserve"> </w:t>
      </w:r>
      <w:r>
        <w:rPr>
          <w:w w:val="99"/>
          <w:sz w:val="28"/>
          <w:szCs w:val="28"/>
        </w:rPr>
        <w:t>F</w:t>
      </w:r>
      <w:r>
        <w:rPr>
          <w:w w:val="87"/>
          <w:sz w:val="28"/>
          <w:szCs w:val="28"/>
        </w:rPr>
        <w:t>l</w:t>
      </w:r>
      <w:r>
        <w:rPr>
          <w:w w:val="122"/>
          <w:sz w:val="28"/>
          <w:szCs w:val="28"/>
        </w:rPr>
        <w:t>a</w:t>
      </w:r>
      <w:r>
        <w:rPr>
          <w:w w:val="132"/>
          <w:sz w:val="28"/>
          <w:szCs w:val="28"/>
        </w:rPr>
        <w:t>s</w:t>
      </w:r>
      <w:r>
        <w:rPr>
          <w:w w:val="101"/>
          <w:sz w:val="28"/>
          <w:szCs w:val="28"/>
        </w:rPr>
        <w:t>k</w:t>
      </w:r>
      <w:r>
        <w:rPr>
          <w:w w:val="95"/>
          <w:sz w:val="28"/>
          <w:szCs w:val="28"/>
        </w:rPr>
        <w:t>(_</w:t>
      </w:r>
      <w:r>
        <w:rPr>
          <w:w w:val="90"/>
          <w:sz w:val="28"/>
          <w:szCs w:val="28"/>
        </w:rPr>
        <w:t>_</w:t>
      </w:r>
      <w:r>
        <w:rPr>
          <w:w w:val="110"/>
          <w:sz w:val="28"/>
          <w:szCs w:val="28"/>
        </w:rPr>
        <w:t>n</w:t>
      </w:r>
      <w:r>
        <w:rPr>
          <w:w w:val="122"/>
          <w:sz w:val="28"/>
          <w:szCs w:val="28"/>
        </w:rPr>
        <w:t>a</w:t>
      </w:r>
      <w:r>
        <w:rPr>
          <w:w w:val="112"/>
          <w:sz w:val="28"/>
          <w:szCs w:val="28"/>
        </w:rPr>
        <w:t>m</w:t>
      </w:r>
      <w:r>
        <w:rPr>
          <w:w w:val="119"/>
          <w:sz w:val="28"/>
          <w:szCs w:val="28"/>
        </w:rPr>
        <w:t>e</w:t>
      </w:r>
      <w:r>
        <w:rPr>
          <w:w w:val="90"/>
          <w:sz w:val="28"/>
          <w:szCs w:val="28"/>
          <w:u w:val="thick" w:color="000000"/>
        </w:rPr>
        <w:t xml:space="preserve"> </w:t>
      </w:r>
      <w:r>
        <w:rPr>
          <w:sz w:val="28"/>
          <w:szCs w:val="28"/>
          <w:u w:val="thick" w:color="000000"/>
        </w:rPr>
        <w:t xml:space="preserve"> </w:t>
      </w:r>
      <w:r>
        <w:rPr>
          <w:spacing w:val="-30"/>
          <w:sz w:val="28"/>
          <w:szCs w:val="28"/>
          <w:u w:val="thick" w:color="000000"/>
        </w:rPr>
        <w:t xml:space="preserve"> </w:t>
      </w:r>
      <w:r>
        <w:rPr>
          <w:w w:val="104"/>
          <w:sz w:val="28"/>
          <w:szCs w:val="28"/>
        </w:rPr>
        <w:t>)</w:t>
      </w:r>
    </w:p>
    <w:p w:rsidR="00DF7E86" w:rsidRDefault="00FB3854">
      <w:pPr>
        <w:spacing w:before="82"/>
        <w:ind w:left="239"/>
        <w:rPr>
          <w:sz w:val="28"/>
          <w:szCs w:val="28"/>
        </w:rPr>
      </w:pPr>
      <w:r>
        <w:rPr>
          <w:sz w:val="28"/>
          <w:szCs w:val="28"/>
        </w:rPr>
        <w:t xml:space="preserve">model </w:t>
      </w:r>
      <w:r>
        <w:rPr>
          <w:spacing w:val="4"/>
          <w:sz w:val="28"/>
          <w:szCs w:val="28"/>
        </w:rPr>
        <w:t xml:space="preserve"> </w:t>
      </w:r>
      <w:r>
        <w:rPr>
          <w:sz w:val="28"/>
          <w:szCs w:val="28"/>
        </w:rPr>
        <w:t>=</w:t>
      </w:r>
      <w:r>
        <w:rPr>
          <w:spacing w:val="-6"/>
          <w:sz w:val="28"/>
          <w:szCs w:val="28"/>
        </w:rPr>
        <w:t xml:space="preserve"> </w:t>
      </w:r>
      <w:r>
        <w:rPr>
          <w:w w:val="112"/>
          <w:sz w:val="28"/>
          <w:szCs w:val="28"/>
        </w:rPr>
        <w:t>p</w:t>
      </w:r>
      <w:r>
        <w:rPr>
          <w:w w:val="87"/>
          <w:sz w:val="28"/>
          <w:szCs w:val="28"/>
        </w:rPr>
        <w:t>i</w:t>
      </w:r>
      <w:r>
        <w:rPr>
          <w:w w:val="118"/>
          <w:sz w:val="28"/>
          <w:szCs w:val="28"/>
        </w:rPr>
        <w:t>c</w:t>
      </w:r>
      <w:r>
        <w:rPr>
          <w:w w:val="101"/>
          <w:sz w:val="28"/>
          <w:szCs w:val="28"/>
        </w:rPr>
        <w:t>k</w:t>
      </w:r>
      <w:r>
        <w:rPr>
          <w:w w:val="87"/>
          <w:sz w:val="28"/>
          <w:szCs w:val="28"/>
        </w:rPr>
        <w:t>l</w:t>
      </w:r>
      <w:r>
        <w:rPr>
          <w:w w:val="119"/>
          <w:sz w:val="28"/>
          <w:szCs w:val="28"/>
        </w:rPr>
        <w:t>e</w:t>
      </w:r>
      <w:r>
        <w:rPr>
          <w:w w:val="105"/>
          <w:sz w:val="28"/>
          <w:szCs w:val="28"/>
        </w:rPr>
        <w:t>.</w:t>
      </w:r>
      <w:r>
        <w:rPr>
          <w:w w:val="87"/>
          <w:sz w:val="28"/>
          <w:szCs w:val="28"/>
        </w:rPr>
        <w:t>l</w:t>
      </w:r>
      <w:r>
        <w:rPr>
          <w:w w:val="113"/>
          <w:sz w:val="28"/>
          <w:szCs w:val="28"/>
        </w:rPr>
        <w:t>o</w:t>
      </w:r>
      <w:r>
        <w:rPr>
          <w:w w:val="122"/>
          <w:sz w:val="28"/>
          <w:szCs w:val="28"/>
        </w:rPr>
        <w:t>a</w:t>
      </w:r>
      <w:r>
        <w:rPr>
          <w:w w:val="112"/>
          <w:sz w:val="28"/>
          <w:szCs w:val="28"/>
        </w:rPr>
        <w:t>d</w:t>
      </w:r>
      <w:r>
        <w:rPr>
          <w:w w:val="109"/>
          <w:sz w:val="28"/>
          <w:szCs w:val="28"/>
        </w:rPr>
        <w:t>(o</w:t>
      </w:r>
      <w:r>
        <w:rPr>
          <w:w w:val="112"/>
          <w:sz w:val="28"/>
          <w:szCs w:val="28"/>
        </w:rPr>
        <w:t>p</w:t>
      </w:r>
      <w:r>
        <w:rPr>
          <w:w w:val="119"/>
          <w:sz w:val="28"/>
          <w:szCs w:val="28"/>
        </w:rPr>
        <w:t>e</w:t>
      </w:r>
      <w:r>
        <w:rPr>
          <w:w w:val="110"/>
          <w:sz w:val="28"/>
          <w:szCs w:val="28"/>
        </w:rPr>
        <w:t>n</w:t>
      </w:r>
      <w:r>
        <w:rPr>
          <w:sz w:val="28"/>
          <w:szCs w:val="28"/>
        </w:rPr>
        <w:t>('</w:t>
      </w:r>
      <w:r>
        <w:rPr>
          <w:w w:val="88"/>
          <w:sz w:val="28"/>
          <w:szCs w:val="28"/>
        </w:rPr>
        <w:t>L</w:t>
      </w:r>
      <w:r>
        <w:rPr>
          <w:w w:val="87"/>
          <w:sz w:val="28"/>
          <w:szCs w:val="28"/>
        </w:rPr>
        <w:t>i</w:t>
      </w:r>
      <w:r>
        <w:rPr>
          <w:spacing w:val="-2"/>
          <w:w w:val="96"/>
          <w:sz w:val="28"/>
          <w:szCs w:val="28"/>
        </w:rPr>
        <w:t>v</w:t>
      </w:r>
      <w:r>
        <w:rPr>
          <w:w w:val="119"/>
          <w:sz w:val="28"/>
          <w:szCs w:val="28"/>
        </w:rPr>
        <w:t>e</w:t>
      </w:r>
      <w:r>
        <w:rPr>
          <w:w w:val="101"/>
          <w:sz w:val="28"/>
          <w:szCs w:val="28"/>
        </w:rPr>
        <w:t>r</w:t>
      </w:r>
      <w:r>
        <w:rPr>
          <w:w w:val="109"/>
          <w:sz w:val="28"/>
          <w:szCs w:val="28"/>
        </w:rPr>
        <w:t>2.</w:t>
      </w:r>
      <w:r>
        <w:rPr>
          <w:w w:val="112"/>
          <w:sz w:val="28"/>
          <w:szCs w:val="28"/>
        </w:rPr>
        <w:t>p</w:t>
      </w:r>
      <w:r>
        <w:rPr>
          <w:w w:val="101"/>
          <w:sz w:val="28"/>
          <w:szCs w:val="28"/>
        </w:rPr>
        <w:t>k</w:t>
      </w:r>
      <w:r>
        <w:rPr>
          <w:w w:val="87"/>
          <w:sz w:val="28"/>
          <w:szCs w:val="28"/>
        </w:rPr>
        <w:t>l</w:t>
      </w:r>
      <w:r>
        <w:rPr>
          <w:w w:val="96"/>
          <w:sz w:val="28"/>
          <w:szCs w:val="28"/>
        </w:rPr>
        <w:t>'</w:t>
      </w:r>
      <w:r>
        <w:rPr>
          <w:w w:val="78"/>
          <w:sz w:val="28"/>
          <w:szCs w:val="28"/>
        </w:rPr>
        <w:t>,</w:t>
      </w:r>
      <w:r>
        <w:rPr>
          <w:spacing w:val="-1"/>
          <w:sz w:val="28"/>
          <w:szCs w:val="28"/>
        </w:rPr>
        <w:t xml:space="preserve"> </w:t>
      </w:r>
      <w:r>
        <w:rPr>
          <w:w w:val="96"/>
          <w:sz w:val="28"/>
          <w:szCs w:val="28"/>
        </w:rPr>
        <w:t>'</w:t>
      </w:r>
      <w:r>
        <w:rPr>
          <w:w w:val="101"/>
          <w:sz w:val="28"/>
          <w:szCs w:val="28"/>
        </w:rPr>
        <w:t>r</w:t>
      </w:r>
      <w:r>
        <w:rPr>
          <w:spacing w:val="-4"/>
          <w:w w:val="112"/>
          <w:sz w:val="28"/>
          <w:szCs w:val="28"/>
        </w:rPr>
        <w:t>b</w:t>
      </w:r>
      <w:r>
        <w:rPr>
          <w:w w:val="96"/>
          <w:sz w:val="28"/>
          <w:szCs w:val="28"/>
        </w:rPr>
        <w:t>'</w:t>
      </w:r>
      <w:r>
        <w:rPr>
          <w:w w:val="104"/>
          <w:sz w:val="28"/>
          <w:szCs w:val="28"/>
        </w:rPr>
        <w:t>))</w:t>
      </w:r>
    </w:p>
    <w:p w:rsidR="00DF7E86" w:rsidRDefault="00BE00B0">
      <w:pPr>
        <w:spacing w:before="82"/>
        <w:ind w:left="239"/>
        <w:rPr>
          <w:sz w:val="28"/>
          <w:szCs w:val="28"/>
        </w:rPr>
      </w:pPr>
      <w:hyperlink r:id="rId52">
        <w:r w:rsidR="00FB3854">
          <w:rPr>
            <w:w w:val="97"/>
            <w:sz w:val="28"/>
            <w:szCs w:val="28"/>
          </w:rPr>
          <w:t>@</w:t>
        </w:r>
        <w:r w:rsidR="00FB3854">
          <w:rPr>
            <w:w w:val="122"/>
            <w:sz w:val="28"/>
            <w:szCs w:val="28"/>
          </w:rPr>
          <w:t>a</w:t>
        </w:r>
        <w:r w:rsidR="00FB3854">
          <w:rPr>
            <w:w w:val="112"/>
            <w:sz w:val="28"/>
            <w:szCs w:val="28"/>
          </w:rPr>
          <w:t>pp</w:t>
        </w:r>
        <w:r w:rsidR="00FB3854">
          <w:rPr>
            <w:w w:val="105"/>
            <w:sz w:val="28"/>
            <w:szCs w:val="28"/>
          </w:rPr>
          <w:t>.</w:t>
        </w:r>
        <w:r w:rsidR="00FB3854">
          <w:rPr>
            <w:spacing w:val="-3"/>
            <w:w w:val="101"/>
            <w:sz w:val="28"/>
            <w:szCs w:val="28"/>
          </w:rPr>
          <w:t>r</w:t>
        </w:r>
        <w:r w:rsidR="00FB3854">
          <w:rPr>
            <w:w w:val="113"/>
            <w:sz w:val="28"/>
            <w:szCs w:val="28"/>
          </w:rPr>
          <w:t>o</w:t>
        </w:r>
        <w:r w:rsidR="00FB3854">
          <w:rPr>
            <w:w w:val="110"/>
            <w:sz w:val="28"/>
            <w:szCs w:val="28"/>
          </w:rPr>
          <w:t>u</w:t>
        </w:r>
        <w:r w:rsidR="00FB3854">
          <w:rPr>
            <w:w w:val="117"/>
            <w:sz w:val="28"/>
            <w:szCs w:val="28"/>
          </w:rPr>
          <w:t>t</w:t>
        </w:r>
        <w:r w:rsidR="00FB3854">
          <w:rPr>
            <w:w w:val="119"/>
            <w:sz w:val="28"/>
            <w:szCs w:val="28"/>
          </w:rPr>
          <w:t>e</w:t>
        </w:r>
      </w:hyperlink>
      <w:r w:rsidR="00FB3854">
        <w:rPr>
          <w:sz w:val="28"/>
          <w:szCs w:val="28"/>
        </w:rPr>
        <w:t>('</w:t>
      </w:r>
      <w:r w:rsidR="00FB3854">
        <w:rPr>
          <w:w w:val="148"/>
          <w:sz w:val="28"/>
          <w:szCs w:val="28"/>
        </w:rPr>
        <w:t>/</w:t>
      </w:r>
      <w:r w:rsidR="00FB3854">
        <w:rPr>
          <w:w w:val="96"/>
          <w:sz w:val="28"/>
          <w:szCs w:val="28"/>
        </w:rPr>
        <w:t>'</w:t>
      </w:r>
      <w:r w:rsidR="00FB3854">
        <w:rPr>
          <w:w w:val="78"/>
          <w:sz w:val="28"/>
          <w:szCs w:val="28"/>
        </w:rPr>
        <w:t>,</w:t>
      </w:r>
      <w:r w:rsidR="00FB3854">
        <w:rPr>
          <w:w w:val="112"/>
          <w:sz w:val="28"/>
          <w:szCs w:val="28"/>
        </w:rPr>
        <w:t>m</w:t>
      </w:r>
      <w:r w:rsidR="00FB3854">
        <w:rPr>
          <w:w w:val="119"/>
          <w:sz w:val="28"/>
          <w:szCs w:val="28"/>
        </w:rPr>
        <w:t>e</w:t>
      </w:r>
      <w:r w:rsidR="00FB3854">
        <w:rPr>
          <w:w w:val="117"/>
          <w:sz w:val="28"/>
          <w:szCs w:val="28"/>
        </w:rPr>
        <w:t>t</w:t>
      </w:r>
      <w:r w:rsidR="00FB3854">
        <w:rPr>
          <w:w w:val="110"/>
          <w:sz w:val="28"/>
          <w:szCs w:val="28"/>
        </w:rPr>
        <w:t>h</w:t>
      </w:r>
      <w:r w:rsidR="00FB3854">
        <w:rPr>
          <w:w w:val="113"/>
          <w:sz w:val="28"/>
          <w:szCs w:val="28"/>
        </w:rPr>
        <w:t>o</w:t>
      </w:r>
      <w:r w:rsidR="00FB3854">
        <w:rPr>
          <w:w w:val="112"/>
          <w:sz w:val="28"/>
          <w:szCs w:val="28"/>
        </w:rPr>
        <w:t>d</w:t>
      </w:r>
      <w:r w:rsidR="00FB3854">
        <w:rPr>
          <w:w w:val="132"/>
          <w:sz w:val="28"/>
          <w:szCs w:val="28"/>
        </w:rPr>
        <w:t>s</w:t>
      </w:r>
      <w:r w:rsidR="00FB3854">
        <w:rPr>
          <w:w w:val="97"/>
          <w:sz w:val="28"/>
          <w:szCs w:val="28"/>
        </w:rPr>
        <w:t>=</w:t>
      </w:r>
      <w:r w:rsidR="00FB3854">
        <w:rPr>
          <w:w w:val="79"/>
          <w:sz w:val="28"/>
          <w:szCs w:val="28"/>
        </w:rPr>
        <w:t>[</w:t>
      </w:r>
      <w:r w:rsidR="00FB3854">
        <w:rPr>
          <w:w w:val="96"/>
          <w:sz w:val="28"/>
          <w:szCs w:val="28"/>
        </w:rPr>
        <w:t>'</w:t>
      </w:r>
      <w:r w:rsidR="00FB3854">
        <w:rPr>
          <w:w w:val="94"/>
          <w:sz w:val="28"/>
          <w:szCs w:val="28"/>
        </w:rPr>
        <w:t>G</w:t>
      </w:r>
      <w:r w:rsidR="00FB3854">
        <w:rPr>
          <w:spacing w:val="3"/>
          <w:w w:val="93"/>
          <w:sz w:val="28"/>
          <w:szCs w:val="28"/>
        </w:rPr>
        <w:t>E</w:t>
      </w:r>
      <w:r w:rsidR="00FB3854">
        <w:rPr>
          <w:w w:val="97"/>
          <w:sz w:val="28"/>
          <w:szCs w:val="28"/>
        </w:rPr>
        <w:t>T</w:t>
      </w:r>
      <w:r w:rsidR="00FB3854">
        <w:rPr>
          <w:w w:val="96"/>
          <w:sz w:val="28"/>
          <w:szCs w:val="28"/>
        </w:rPr>
        <w:t>'</w:t>
      </w:r>
      <w:r w:rsidR="00FB3854">
        <w:rPr>
          <w:w w:val="79"/>
          <w:sz w:val="28"/>
          <w:szCs w:val="28"/>
        </w:rPr>
        <w:t>]</w:t>
      </w:r>
      <w:r w:rsidR="00FB3854">
        <w:rPr>
          <w:w w:val="104"/>
          <w:sz w:val="28"/>
          <w:szCs w:val="28"/>
        </w:rPr>
        <w:t>)</w:t>
      </w:r>
    </w:p>
    <w:p w:rsidR="00DF7E86" w:rsidRDefault="00FB3854">
      <w:pPr>
        <w:spacing w:before="82"/>
        <w:ind w:left="239"/>
        <w:rPr>
          <w:sz w:val="28"/>
          <w:szCs w:val="28"/>
        </w:rPr>
      </w:pPr>
      <w:r>
        <w:rPr>
          <w:sz w:val="28"/>
          <w:szCs w:val="28"/>
        </w:rPr>
        <w:t>def</w:t>
      </w:r>
      <w:r>
        <w:rPr>
          <w:spacing w:val="43"/>
          <w:sz w:val="28"/>
          <w:szCs w:val="28"/>
        </w:rPr>
        <w:t xml:space="preserve"> </w:t>
      </w:r>
      <w:r>
        <w:rPr>
          <w:w w:val="98"/>
          <w:sz w:val="28"/>
          <w:szCs w:val="28"/>
        </w:rPr>
        <w:t>H</w:t>
      </w:r>
      <w:r>
        <w:rPr>
          <w:w w:val="113"/>
          <w:sz w:val="28"/>
          <w:szCs w:val="28"/>
        </w:rPr>
        <w:t>o</w:t>
      </w:r>
      <w:r>
        <w:rPr>
          <w:w w:val="112"/>
          <w:sz w:val="28"/>
          <w:szCs w:val="28"/>
        </w:rPr>
        <w:t>m</w:t>
      </w:r>
      <w:r>
        <w:rPr>
          <w:w w:val="119"/>
          <w:sz w:val="28"/>
          <w:szCs w:val="28"/>
        </w:rPr>
        <w:t>e</w:t>
      </w:r>
      <w:r>
        <w:rPr>
          <w:w w:val="103"/>
          <w:sz w:val="28"/>
          <w:szCs w:val="28"/>
        </w:rPr>
        <w:t>()</w:t>
      </w:r>
      <w:r>
        <w:rPr>
          <w:w w:val="87"/>
          <w:sz w:val="28"/>
          <w:szCs w:val="28"/>
        </w:rPr>
        <w:t>:</w:t>
      </w:r>
    </w:p>
    <w:p w:rsidR="00DF7E86" w:rsidRDefault="00FB3854">
      <w:pPr>
        <w:spacing w:before="82"/>
        <w:ind w:left="475" w:right="3867"/>
        <w:jc w:val="center"/>
        <w:rPr>
          <w:sz w:val="28"/>
          <w:szCs w:val="28"/>
        </w:rPr>
      </w:pPr>
      <w:r>
        <w:rPr>
          <w:spacing w:val="-3"/>
          <w:sz w:val="28"/>
          <w:szCs w:val="28"/>
        </w:rPr>
        <w:t>r</w:t>
      </w:r>
      <w:r>
        <w:rPr>
          <w:sz w:val="28"/>
          <w:szCs w:val="28"/>
        </w:rPr>
        <w:t>eturn</w:t>
      </w:r>
      <w:r>
        <w:rPr>
          <w:spacing w:val="66"/>
          <w:sz w:val="28"/>
          <w:szCs w:val="28"/>
        </w:rPr>
        <w:t xml:space="preserve"> </w:t>
      </w:r>
      <w:r>
        <w:rPr>
          <w:spacing w:val="-3"/>
          <w:w w:val="101"/>
          <w:sz w:val="28"/>
          <w:szCs w:val="28"/>
        </w:rPr>
        <w:t>r</w:t>
      </w:r>
      <w:r>
        <w:rPr>
          <w:w w:val="119"/>
          <w:sz w:val="28"/>
          <w:szCs w:val="28"/>
        </w:rPr>
        <w:t>e</w:t>
      </w:r>
      <w:r>
        <w:rPr>
          <w:w w:val="110"/>
          <w:sz w:val="28"/>
          <w:szCs w:val="28"/>
        </w:rPr>
        <w:t>n</w:t>
      </w:r>
      <w:r>
        <w:rPr>
          <w:w w:val="112"/>
          <w:sz w:val="28"/>
          <w:szCs w:val="28"/>
        </w:rPr>
        <w:t>d</w:t>
      </w:r>
      <w:r>
        <w:rPr>
          <w:w w:val="119"/>
          <w:sz w:val="28"/>
          <w:szCs w:val="28"/>
        </w:rPr>
        <w:t>e</w:t>
      </w:r>
      <w:r>
        <w:rPr>
          <w:w w:val="101"/>
          <w:sz w:val="28"/>
          <w:szCs w:val="28"/>
        </w:rPr>
        <w:t>r</w:t>
      </w:r>
      <w:r>
        <w:rPr>
          <w:w w:val="90"/>
          <w:sz w:val="28"/>
          <w:szCs w:val="28"/>
        </w:rPr>
        <w:t>_</w:t>
      </w:r>
      <w:r>
        <w:rPr>
          <w:w w:val="117"/>
          <w:sz w:val="28"/>
          <w:szCs w:val="28"/>
        </w:rPr>
        <w:t>t</w:t>
      </w:r>
      <w:r>
        <w:rPr>
          <w:w w:val="119"/>
          <w:sz w:val="28"/>
          <w:szCs w:val="28"/>
        </w:rPr>
        <w:t>e</w:t>
      </w:r>
      <w:r>
        <w:rPr>
          <w:w w:val="112"/>
          <w:sz w:val="28"/>
          <w:szCs w:val="28"/>
        </w:rPr>
        <w:t>mp</w:t>
      </w:r>
      <w:r>
        <w:rPr>
          <w:w w:val="87"/>
          <w:sz w:val="28"/>
          <w:szCs w:val="28"/>
        </w:rPr>
        <w:t>l</w:t>
      </w:r>
      <w:r>
        <w:rPr>
          <w:w w:val="122"/>
          <w:sz w:val="28"/>
          <w:szCs w:val="28"/>
        </w:rPr>
        <w:t>a</w:t>
      </w:r>
      <w:r>
        <w:rPr>
          <w:w w:val="117"/>
          <w:sz w:val="28"/>
          <w:szCs w:val="28"/>
        </w:rPr>
        <w:t>t</w:t>
      </w:r>
      <w:r>
        <w:rPr>
          <w:w w:val="119"/>
          <w:sz w:val="28"/>
          <w:szCs w:val="28"/>
        </w:rPr>
        <w:t>e</w:t>
      </w:r>
      <w:r>
        <w:rPr>
          <w:sz w:val="28"/>
          <w:szCs w:val="28"/>
        </w:rPr>
        <w:t>('</w:t>
      </w:r>
      <w:r>
        <w:rPr>
          <w:w w:val="87"/>
          <w:sz w:val="28"/>
          <w:szCs w:val="28"/>
        </w:rPr>
        <w:t>i</w:t>
      </w:r>
      <w:r>
        <w:rPr>
          <w:w w:val="110"/>
          <w:sz w:val="28"/>
          <w:szCs w:val="28"/>
        </w:rPr>
        <w:t>n</w:t>
      </w:r>
      <w:r>
        <w:rPr>
          <w:w w:val="112"/>
          <w:sz w:val="28"/>
          <w:szCs w:val="28"/>
        </w:rPr>
        <w:t>d</w:t>
      </w:r>
      <w:r>
        <w:rPr>
          <w:w w:val="119"/>
          <w:sz w:val="28"/>
          <w:szCs w:val="28"/>
        </w:rPr>
        <w:t>e</w:t>
      </w:r>
      <w:r>
        <w:rPr>
          <w:w w:val="99"/>
          <w:sz w:val="28"/>
          <w:szCs w:val="28"/>
        </w:rPr>
        <w:t>x</w:t>
      </w:r>
      <w:r>
        <w:rPr>
          <w:w w:val="105"/>
          <w:sz w:val="28"/>
          <w:szCs w:val="28"/>
        </w:rPr>
        <w:t>.</w:t>
      </w:r>
      <w:r>
        <w:rPr>
          <w:w w:val="110"/>
          <w:sz w:val="28"/>
          <w:szCs w:val="28"/>
        </w:rPr>
        <w:t>h</w:t>
      </w:r>
      <w:r>
        <w:rPr>
          <w:w w:val="117"/>
          <w:sz w:val="28"/>
          <w:szCs w:val="28"/>
        </w:rPr>
        <w:t>t</w:t>
      </w:r>
      <w:r>
        <w:rPr>
          <w:w w:val="112"/>
          <w:sz w:val="28"/>
          <w:szCs w:val="28"/>
        </w:rPr>
        <w:t>m</w:t>
      </w:r>
      <w:r>
        <w:rPr>
          <w:w w:val="87"/>
          <w:sz w:val="28"/>
          <w:szCs w:val="28"/>
        </w:rPr>
        <w:t>l</w:t>
      </w:r>
      <w:r>
        <w:rPr>
          <w:w w:val="96"/>
          <w:sz w:val="28"/>
          <w:szCs w:val="28"/>
        </w:rPr>
        <w:t>'</w:t>
      </w:r>
      <w:r>
        <w:rPr>
          <w:w w:val="104"/>
          <w:sz w:val="28"/>
          <w:szCs w:val="28"/>
        </w:rPr>
        <w:t>)</w:t>
      </w:r>
    </w:p>
    <w:p w:rsidR="00DF7E86" w:rsidRDefault="00BE00B0">
      <w:pPr>
        <w:spacing w:before="82"/>
        <w:ind w:left="239"/>
        <w:rPr>
          <w:sz w:val="28"/>
          <w:szCs w:val="28"/>
        </w:rPr>
      </w:pPr>
      <w:hyperlink r:id="rId53">
        <w:r w:rsidR="00FB3854">
          <w:rPr>
            <w:w w:val="97"/>
            <w:sz w:val="28"/>
            <w:szCs w:val="28"/>
          </w:rPr>
          <w:t>@</w:t>
        </w:r>
        <w:r w:rsidR="00FB3854">
          <w:rPr>
            <w:w w:val="122"/>
            <w:sz w:val="28"/>
            <w:szCs w:val="28"/>
          </w:rPr>
          <w:t>a</w:t>
        </w:r>
        <w:r w:rsidR="00FB3854">
          <w:rPr>
            <w:w w:val="112"/>
            <w:sz w:val="28"/>
            <w:szCs w:val="28"/>
          </w:rPr>
          <w:t>pp</w:t>
        </w:r>
        <w:r w:rsidR="00FB3854">
          <w:rPr>
            <w:w w:val="105"/>
            <w:sz w:val="28"/>
            <w:szCs w:val="28"/>
          </w:rPr>
          <w:t>.</w:t>
        </w:r>
        <w:r w:rsidR="00FB3854">
          <w:rPr>
            <w:spacing w:val="-3"/>
            <w:w w:val="101"/>
            <w:sz w:val="28"/>
            <w:szCs w:val="28"/>
          </w:rPr>
          <w:t>r</w:t>
        </w:r>
        <w:r w:rsidR="00FB3854">
          <w:rPr>
            <w:w w:val="113"/>
            <w:sz w:val="28"/>
            <w:szCs w:val="28"/>
          </w:rPr>
          <w:t>o</w:t>
        </w:r>
        <w:r w:rsidR="00FB3854">
          <w:rPr>
            <w:w w:val="110"/>
            <w:sz w:val="28"/>
            <w:szCs w:val="28"/>
          </w:rPr>
          <w:t>u</w:t>
        </w:r>
        <w:r w:rsidR="00FB3854">
          <w:rPr>
            <w:w w:val="117"/>
            <w:sz w:val="28"/>
            <w:szCs w:val="28"/>
          </w:rPr>
          <w:t>t</w:t>
        </w:r>
        <w:r w:rsidR="00FB3854">
          <w:rPr>
            <w:w w:val="119"/>
            <w:sz w:val="28"/>
            <w:szCs w:val="28"/>
          </w:rPr>
          <w:t>e</w:t>
        </w:r>
      </w:hyperlink>
      <w:r w:rsidR="00FB3854">
        <w:rPr>
          <w:w w:val="89"/>
          <w:sz w:val="28"/>
          <w:szCs w:val="28"/>
        </w:rPr>
        <w:t>("</w:t>
      </w:r>
      <w:r w:rsidR="00FB3854">
        <w:rPr>
          <w:w w:val="148"/>
          <w:sz w:val="28"/>
          <w:szCs w:val="28"/>
        </w:rPr>
        <w:t>/</w:t>
      </w:r>
      <w:r w:rsidR="00FB3854">
        <w:rPr>
          <w:w w:val="112"/>
          <w:sz w:val="28"/>
          <w:szCs w:val="28"/>
        </w:rPr>
        <w:t>p</w:t>
      </w:r>
      <w:r w:rsidR="00FB3854">
        <w:rPr>
          <w:spacing w:val="-3"/>
          <w:w w:val="101"/>
          <w:sz w:val="28"/>
          <w:szCs w:val="28"/>
        </w:rPr>
        <w:t>r</w:t>
      </w:r>
      <w:r w:rsidR="00FB3854">
        <w:rPr>
          <w:w w:val="119"/>
          <w:sz w:val="28"/>
          <w:szCs w:val="28"/>
        </w:rPr>
        <w:t>e</w:t>
      </w:r>
      <w:r w:rsidR="00FB3854">
        <w:rPr>
          <w:w w:val="112"/>
          <w:sz w:val="28"/>
          <w:szCs w:val="28"/>
        </w:rPr>
        <w:t>d</w:t>
      </w:r>
      <w:r w:rsidR="00FB3854">
        <w:rPr>
          <w:w w:val="87"/>
          <w:sz w:val="28"/>
          <w:szCs w:val="28"/>
        </w:rPr>
        <w:t>i</w:t>
      </w:r>
      <w:r w:rsidR="00FB3854">
        <w:rPr>
          <w:w w:val="118"/>
          <w:sz w:val="28"/>
          <w:szCs w:val="28"/>
        </w:rPr>
        <w:t>c</w:t>
      </w:r>
      <w:r w:rsidR="00FB3854">
        <w:rPr>
          <w:w w:val="117"/>
          <w:sz w:val="28"/>
          <w:szCs w:val="28"/>
        </w:rPr>
        <w:t>t</w:t>
      </w:r>
      <w:r w:rsidR="00FB3854">
        <w:rPr>
          <w:w w:val="78"/>
          <w:sz w:val="28"/>
          <w:szCs w:val="28"/>
        </w:rPr>
        <w:t>",</w:t>
      </w:r>
      <w:r w:rsidR="00FB3854">
        <w:rPr>
          <w:spacing w:val="-1"/>
          <w:sz w:val="28"/>
          <w:szCs w:val="28"/>
        </w:rPr>
        <w:t xml:space="preserve"> </w:t>
      </w:r>
      <w:r w:rsidR="00FB3854">
        <w:rPr>
          <w:w w:val="112"/>
          <w:sz w:val="28"/>
          <w:szCs w:val="28"/>
        </w:rPr>
        <w:t>m</w:t>
      </w:r>
      <w:r w:rsidR="00FB3854">
        <w:rPr>
          <w:w w:val="119"/>
          <w:sz w:val="28"/>
          <w:szCs w:val="28"/>
        </w:rPr>
        <w:t>e</w:t>
      </w:r>
      <w:r w:rsidR="00FB3854">
        <w:rPr>
          <w:w w:val="117"/>
          <w:sz w:val="28"/>
          <w:szCs w:val="28"/>
        </w:rPr>
        <w:t>t</w:t>
      </w:r>
      <w:r w:rsidR="00FB3854">
        <w:rPr>
          <w:w w:val="110"/>
          <w:sz w:val="28"/>
          <w:szCs w:val="28"/>
        </w:rPr>
        <w:t>h</w:t>
      </w:r>
      <w:r w:rsidR="00FB3854">
        <w:rPr>
          <w:w w:val="113"/>
          <w:sz w:val="28"/>
          <w:szCs w:val="28"/>
        </w:rPr>
        <w:t>o</w:t>
      </w:r>
      <w:r w:rsidR="00FB3854">
        <w:rPr>
          <w:w w:val="112"/>
          <w:sz w:val="28"/>
          <w:szCs w:val="28"/>
        </w:rPr>
        <w:t>d</w:t>
      </w:r>
      <w:r w:rsidR="00FB3854">
        <w:rPr>
          <w:w w:val="132"/>
          <w:sz w:val="28"/>
          <w:szCs w:val="28"/>
        </w:rPr>
        <w:t>s</w:t>
      </w:r>
      <w:r w:rsidR="00FB3854">
        <w:rPr>
          <w:w w:val="97"/>
          <w:sz w:val="28"/>
          <w:szCs w:val="28"/>
        </w:rPr>
        <w:t>=</w:t>
      </w:r>
      <w:r w:rsidR="00FB3854">
        <w:rPr>
          <w:w w:val="79"/>
          <w:sz w:val="28"/>
          <w:szCs w:val="28"/>
        </w:rPr>
        <w:t>[</w:t>
      </w:r>
      <w:r w:rsidR="00FB3854">
        <w:rPr>
          <w:w w:val="96"/>
          <w:sz w:val="28"/>
          <w:szCs w:val="28"/>
        </w:rPr>
        <w:t>'</w:t>
      </w:r>
      <w:r w:rsidR="00FB3854">
        <w:rPr>
          <w:w w:val="113"/>
          <w:sz w:val="28"/>
          <w:szCs w:val="28"/>
        </w:rPr>
        <w:t>P</w:t>
      </w:r>
      <w:r w:rsidR="00FB3854">
        <w:rPr>
          <w:w w:val="95"/>
          <w:sz w:val="28"/>
          <w:szCs w:val="28"/>
        </w:rPr>
        <w:t>O</w:t>
      </w:r>
      <w:r w:rsidR="00FB3854">
        <w:rPr>
          <w:w w:val="106"/>
          <w:sz w:val="28"/>
          <w:szCs w:val="28"/>
        </w:rPr>
        <w:t>S</w:t>
      </w:r>
      <w:r w:rsidR="00FB3854">
        <w:rPr>
          <w:w w:val="97"/>
          <w:sz w:val="28"/>
          <w:szCs w:val="28"/>
        </w:rPr>
        <w:t>T</w:t>
      </w:r>
      <w:r w:rsidR="00FB3854">
        <w:rPr>
          <w:w w:val="96"/>
          <w:sz w:val="28"/>
          <w:szCs w:val="28"/>
        </w:rPr>
        <w:t>'</w:t>
      </w:r>
      <w:r w:rsidR="00FB3854">
        <w:rPr>
          <w:w w:val="79"/>
          <w:sz w:val="28"/>
          <w:szCs w:val="28"/>
        </w:rPr>
        <w:t>]</w:t>
      </w:r>
      <w:r w:rsidR="00FB3854">
        <w:rPr>
          <w:w w:val="104"/>
          <w:sz w:val="28"/>
          <w:szCs w:val="28"/>
        </w:rPr>
        <w:t>)</w:t>
      </w:r>
    </w:p>
    <w:p w:rsidR="00DF7E86" w:rsidRDefault="00FB3854">
      <w:pPr>
        <w:spacing w:before="82"/>
        <w:ind w:left="239"/>
        <w:rPr>
          <w:sz w:val="28"/>
          <w:szCs w:val="28"/>
        </w:rPr>
      </w:pPr>
      <w:r>
        <w:rPr>
          <w:sz w:val="28"/>
          <w:szCs w:val="28"/>
        </w:rPr>
        <w:t>def</w:t>
      </w:r>
      <w:r>
        <w:rPr>
          <w:spacing w:val="43"/>
          <w:sz w:val="28"/>
          <w:szCs w:val="28"/>
        </w:rPr>
        <w:t xml:space="preserve"> </w:t>
      </w:r>
      <w:r>
        <w:rPr>
          <w:w w:val="112"/>
          <w:sz w:val="28"/>
          <w:szCs w:val="28"/>
        </w:rPr>
        <w:t>p</w:t>
      </w:r>
      <w:r>
        <w:rPr>
          <w:spacing w:val="-3"/>
          <w:w w:val="101"/>
          <w:sz w:val="28"/>
          <w:szCs w:val="28"/>
        </w:rPr>
        <w:t>r</w:t>
      </w:r>
      <w:r>
        <w:rPr>
          <w:w w:val="119"/>
          <w:sz w:val="28"/>
          <w:szCs w:val="28"/>
        </w:rPr>
        <w:t>e</w:t>
      </w:r>
      <w:r>
        <w:rPr>
          <w:w w:val="112"/>
          <w:sz w:val="28"/>
          <w:szCs w:val="28"/>
        </w:rPr>
        <w:t>d</w:t>
      </w:r>
      <w:r>
        <w:rPr>
          <w:w w:val="87"/>
          <w:sz w:val="28"/>
          <w:szCs w:val="28"/>
        </w:rPr>
        <w:t>i</w:t>
      </w:r>
      <w:r>
        <w:rPr>
          <w:w w:val="118"/>
          <w:sz w:val="28"/>
          <w:szCs w:val="28"/>
        </w:rPr>
        <w:t>c</w:t>
      </w:r>
      <w:r>
        <w:rPr>
          <w:w w:val="117"/>
          <w:sz w:val="28"/>
          <w:szCs w:val="28"/>
        </w:rPr>
        <w:t>t</w:t>
      </w:r>
      <w:r>
        <w:rPr>
          <w:w w:val="103"/>
          <w:sz w:val="28"/>
          <w:szCs w:val="28"/>
        </w:rPr>
        <w:t>()</w:t>
      </w:r>
      <w:r>
        <w:rPr>
          <w:w w:val="87"/>
          <w:sz w:val="28"/>
          <w:szCs w:val="28"/>
        </w:rPr>
        <w:t>:</w:t>
      </w:r>
    </w:p>
    <w:p w:rsidR="00DF7E86" w:rsidRDefault="00FB3854">
      <w:pPr>
        <w:spacing w:before="82" w:line="301" w:lineRule="auto"/>
        <w:ind w:left="793" w:right="4390" w:hanging="277"/>
        <w:rPr>
          <w:sz w:val="28"/>
          <w:szCs w:val="28"/>
        </w:rPr>
      </w:pPr>
      <w:r>
        <w:rPr>
          <w:sz w:val="28"/>
          <w:szCs w:val="28"/>
        </w:rPr>
        <w:t>if</w:t>
      </w:r>
      <w:r>
        <w:rPr>
          <w:spacing w:val="-7"/>
          <w:sz w:val="28"/>
          <w:szCs w:val="28"/>
        </w:rPr>
        <w:t xml:space="preserve"> </w:t>
      </w:r>
      <w:r>
        <w:rPr>
          <w:spacing w:val="-3"/>
          <w:w w:val="114"/>
          <w:sz w:val="28"/>
          <w:szCs w:val="28"/>
        </w:rPr>
        <w:t>r</w:t>
      </w:r>
      <w:r>
        <w:rPr>
          <w:w w:val="114"/>
          <w:sz w:val="28"/>
          <w:szCs w:val="28"/>
        </w:rPr>
        <w:t>equest.method</w:t>
      </w:r>
      <w:r>
        <w:rPr>
          <w:spacing w:val="-7"/>
          <w:w w:val="114"/>
          <w:sz w:val="28"/>
          <w:szCs w:val="28"/>
        </w:rPr>
        <w:t xml:space="preserve"> </w:t>
      </w:r>
      <w:r>
        <w:rPr>
          <w:sz w:val="28"/>
          <w:szCs w:val="28"/>
        </w:rPr>
        <w:t>==</w:t>
      </w:r>
      <w:r>
        <w:rPr>
          <w:spacing w:val="-10"/>
          <w:sz w:val="28"/>
          <w:szCs w:val="28"/>
        </w:rPr>
        <w:t xml:space="preserve"> </w:t>
      </w:r>
      <w:r>
        <w:rPr>
          <w:w w:val="96"/>
          <w:sz w:val="28"/>
          <w:szCs w:val="28"/>
        </w:rPr>
        <w:t>'</w:t>
      </w:r>
      <w:r>
        <w:rPr>
          <w:w w:val="113"/>
          <w:sz w:val="28"/>
          <w:szCs w:val="28"/>
        </w:rPr>
        <w:t>P</w:t>
      </w:r>
      <w:r>
        <w:rPr>
          <w:w w:val="95"/>
          <w:sz w:val="28"/>
          <w:szCs w:val="28"/>
        </w:rPr>
        <w:t>O</w:t>
      </w:r>
      <w:r>
        <w:rPr>
          <w:w w:val="106"/>
          <w:sz w:val="28"/>
          <w:szCs w:val="28"/>
        </w:rPr>
        <w:t>S</w:t>
      </w:r>
      <w:r>
        <w:rPr>
          <w:w w:val="97"/>
          <w:sz w:val="28"/>
          <w:szCs w:val="28"/>
        </w:rPr>
        <w:t>T</w:t>
      </w:r>
      <w:r>
        <w:rPr>
          <w:w w:val="96"/>
          <w:sz w:val="28"/>
          <w:szCs w:val="28"/>
        </w:rPr>
        <w:t>'</w:t>
      </w:r>
      <w:r>
        <w:rPr>
          <w:w w:val="87"/>
          <w:sz w:val="28"/>
          <w:szCs w:val="28"/>
        </w:rPr>
        <w:t xml:space="preserve">: </w:t>
      </w:r>
      <w:r>
        <w:rPr>
          <w:sz w:val="28"/>
          <w:szCs w:val="28"/>
        </w:rPr>
        <w:t>Age</w:t>
      </w:r>
      <w:r>
        <w:rPr>
          <w:spacing w:val="19"/>
          <w:sz w:val="28"/>
          <w:szCs w:val="28"/>
        </w:rPr>
        <w:t xml:space="preserve"> </w:t>
      </w:r>
      <w:r>
        <w:rPr>
          <w:sz w:val="28"/>
          <w:szCs w:val="28"/>
        </w:rPr>
        <w:t>=</w:t>
      </w:r>
      <w:r>
        <w:rPr>
          <w:spacing w:val="-6"/>
          <w:sz w:val="28"/>
          <w:szCs w:val="28"/>
        </w:rPr>
        <w:t xml:space="preserve"> </w:t>
      </w:r>
      <w:r>
        <w:rPr>
          <w:w w:val="87"/>
          <w:sz w:val="28"/>
          <w:szCs w:val="28"/>
        </w:rPr>
        <w:t>i</w:t>
      </w:r>
      <w:r>
        <w:rPr>
          <w:w w:val="110"/>
          <w:sz w:val="28"/>
          <w:szCs w:val="28"/>
        </w:rPr>
        <w:t>n</w:t>
      </w:r>
      <w:r>
        <w:rPr>
          <w:w w:val="117"/>
          <w:sz w:val="28"/>
          <w:szCs w:val="28"/>
        </w:rPr>
        <w:t>t</w:t>
      </w:r>
      <w:r>
        <w:rPr>
          <w:w w:val="102"/>
          <w:sz w:val="28"/>
          <w:szCs w:val="28"/>
        </w:rPr>
        <w:t>(</w:t>
      </w:r>
      <w:r>
        <w:rPr>
          <w:spacing w:val="-3"/>
          <w:w w:val="102"/>
          <w:sz w:val="28"/>
          <w:szCs w:val="28"/>
        </w:rPr>
        <w:t>r</w:t>
      </w:r>
      <w:r>
        <w:rPr>
          <w:w w:val="119"/>
          <w:sz w:val="28"/>
          <w:szCs w:val="28"/>
        </w:rPr>
        <w:t>e</w:t>
      </w:r>
      <w:r>
        <w:rPr>
          <w:w w:val="113"/>
          <w:sz w:val="28"/>
          <w:szCs w:val="28"/>
        </w:rPr>
        <w:t>q</w:t>
      </w:r>
      <w:r>
        <w:rPr>
          <w:w w:val="110"/>
          <w:sz w:val="28"/>
          <w:szCs w:val="28"/>
        </w:rPr>
        <w:t>u</w:t>
      </w:r>
      <w:r>
        <w:rPr>
          <w:w w:val="119"/>
          <w:sz w:val="28"/>
          <w:szCs w:val="28"/>
        </w:rPr>
        <w:t>e</w:t>
      </w:r>
      <w:r>
        <w:rPr>
          <w:w w:val="132"/>
          <w:sz w:val="28"/>
          <w:szCs w:val="28"/>
        </w:rPr>
        <w:t>s</w:t>
      </w:r>
      <w:r>
        <w:rPr>
          <w:w w:val="117"/>
          <w:sz w:val="28"/>
          <w:szCs w:val="28"/>
        </w:rPr>
        <w:t>t</w:t>
      </w:r>
      <w:r>
        <w:rPr>
          <w:w w:val="105"/>
          <w:sz w:val="28"/>
          <w:szCs w:val="28"/>
        </w:rPr>
        <w:t>.</w:t>
      </w:r>
      <w:r>
        <w:rPr>
          <w:w w:val="104"/>
          <w:sz w:val="28"/>
          <w:szCs w:val="28"/>
        </w:rPr>
        <w:t>f</w:t>
      </w:r>
      <w:r>
        <w:rPr>
          <w:w w:val="113"/>
          <w:sz w:val="28"/>
          <w:szCs w:val="28"/>
        </w:rPr>
        <w:t>o</w:t>
      </w:r>
      <w:r>
        <w:rPr>
          <w:w w:val="101"/>
          <w:sz w:val="28"/>
          <w:szCs w:val="28"/>
        </w:rPr>
        <w:t>r</w:t>
      </w:r>
      <w:r>
        <w:rPr>
          <w:w w:val="112"/>
          <w:sz w:val="28"/>
          <w:szCs w:val="28"/>
        </w:rPr>
        <w:t>m</w:t>
      </w:r>
      <w:r>
        <w:rPr>
          <w:w w:val="79"/>
          <w:sz w:val="28"/>
          <w:szCs w:val="28"/>
        </w:rPr>
        <w:t>[</w:t>
      </w:r>
      <w:r>
        <w:rPr>
          <w:spacing w:val="-16"/>
          <w:w w:val="96"/>
          <w:sz w:val="28"/>
          <w:szCs w:val="28"/>
        </w:rPr>
        <w:t>'</w:t>
      </w:r>
      <w:r>
        <w:rPr>
          <w:w w:val="90"/>
          <w:sz w:val="28"/>
          <w:szCs w:val="28"/>
        </w:rPr>
        <w:t>A</w:t>
      </w:r>
      <w:r>
        <w:rPr>
          <w:w w:val="112"/>
          <w:sz w:val="28"/>
          <w:szCs w:val="28"/>
        </w:rPr>
        <w:t>g</w:t>
      </w:r>
      <w:r>
        <w:rPr>
          <w:spacing w:val="-2"/>
          <w:w w:val="119"/>
          <w:sz w:val="28"/>
          <w:szCs w:val="28"/>
        </w:rPr>
        <w:t>e</w:t>
      </w:r>
      <w:r>
        <w:rPr>
          <w:w w:val="96"/>
          <w:sz w:val="28"/>
          <w:szCs w:val="28"/>
        </w:rPr>
        <w:t>'</w:t>
      </w:r>
      <w:r>
        <w:rPr>
          <w:w w:val="79"/>
          <w:sz w:val="28"/>
          <w:szCs w:val="28"/>
        </w:rPr>
        <w:t>]</w:t>
      </w:r>
      <w:r>
        <w:rPr>
          <w:w w:val="104"/>
          <w:sz w:val="28"/>
          <w:szCs w:val="28"/>
        </w:rPr>
        <w:t>)</w:t>
      </w:r>
    </w:p>
    <w:p w:rsidR="00DF7E86" w:rsidRDefault="00DF7E86">
      <w:pPr>
        <w:spacing w:before="8" w:line="100" w:lineRule="exact"/>
        <w:rPr>
          <w:sz w:val="11"/>
          <w:szCs w:val="11"/>
        </w:rPr>
      </w:pPr>
    </w:p>
    <w:p w:rsidR="00DF7E86" w:rsidRDefault="00DF7E86">
      <w:pPr>
        <w:spacing w:line="200" w:lineRule="exact"/>
      </w:pPr>
    </w:p>
    <w:p w:rsidR="00DF7E86" w:rsidRDefault="00FB3854">
      <w:pPr>
        <w:ind w:left="4536" w:right="3901"/>
        <w:jc w:val="center"/>
        <w:rPr>
          <w:sz w:val="28"/>
          <w:szCs w:val="28"/>
        </w:rPr>
        <w:sectPr w:rsidR="00DF7E86">
          <w:footerReference w:type="default" r:id="rId54"/>
          <w:pgSz w:w="11900" w:h="16840"/>
          <w:pgMar w:top="1500" w:right="1680" w:bottom="280" w:left="1380" w:header="0" w:footer="0" w:gutter="0"/>
          <w:cols w:space="720"/>
        </w:sectPr>
      </w:pPr>
      <w:r>
        <w:rPr>
          <w:b/>
          <w:w w:val="114"/>
          <w:sz w:val="28"/>
          <w:szCs w:val="28"/>
        </w:rPr>
        <w:t>35</w:t>
      </w:r>
    </w:p>
    <w:p w:rsidR="00DF7E86" w:rsidRDefault="00BE00B0">
      <w:pPr>
        <w:spacing w:before="63"/>
        <w:ind w:left="673"/>
        <w:rPr>
          <w:sz w:val="28"/>
          <w:szCs w:val="28"/>
        </w:rPr>
      </w:pPr>
      <w:r w:rsidRPr="00BE00B0">
        <w:lastRenderedPageBreak/>
        <w:pict>
          <v:group id="_x0000_s1321" style="position:absolute;left:0;text-align:left;margin-left:38.2pt;margin-top:38.95pt;width:531.3pt;height:780.85pt;z-index:-251655680;mso-position-horizontal-relative:page;mso-position-vertical-relative:page" coordorigin="764,779" coordsize="10626,15617">
            <v:shape id="_x0000_s1355" style="position:absolute;left:802;top:817;width:10551;height:15542" coordorigin="802,817" coordsize="10551,15542" path="m802,817r10551,l11353,16359r-10551,l802,817xe" filled="f" strokeweight="1.3218mm">
              <v:path arrowok="t"/>
            </v:shape>
            <v:shape id="_x0000_s1354" style="position:absolute;left:1619;top:1574;width:4991;height:345" coordorigin="1619,1574" coordsize="4991,345" path="m1619,1574r4990,l6609,1918r-4990,l1619,1574xe" stroked="f">
              <v:path arrowok="t"/>
            </v:shape>
            <v:shape id="_x0000_s1353" style="position:absolute;left:1619;top:1978;width:6954;height:345" coordorigin="1619,1978" coordsize="6954,345" path="m1619,1978r6954,l8573,2323r-6954,l1619,1978xe" stroked="f">
              <v:path arrowok="t"/>
            </v:shape>
            <v:shape id="_x0000_s1352" style="position:absolute;left:1619;top:2383;width:8693;height:345" coordorigin="1619,2383" coordsize="8693,345" path="m1619,2383r8692,l10311,2728r-8692,l1619,2383xe" stroked="f">
              <v:path arrowok="t"/>
            </v:shape>
            <v:shape id="_x0000_s1351" style="position:absolute;left:1619;top:2788;width:4137;height:345" coordorigin="1619,2788" coordsize="4137,345" path="m1619,2788r4136,l5755,3132r-4136,l1619,2788xe" stroked="f">
              <v:path arrowok="t"/>
            </v:shape>
            <v:shape id="_x0000_s1350" style="position:absolute;left:1619;top:3192;width:5695;height:345" coordorigin="1619,3192" coordsize="5695,345" path="m1619,3192r5695,l7314,3537r-5695,l1619,3192xe" stroked="f">
              <v:path arrowok="t"/>
            </v:shape>
            <v:shape id="_x0000_s1349" style="position:absolute;left:1619;top:3597;width:4346;height:345" coordorigin="1619,3597" coordsize="4346,345" path="m1619,3597r4346,l5965,3942r-4346,l1619,3597xe" stroked="f">
              <v:path arrowok="t"/>
            </v:shape>
            <v:shape id="_x0000_s1348" style="position:absolute;left:1619;top:4002;width:5905;height:345" coordorigin="1619,4002" coordsize="5905,345" path="m1619,4002r5905,l7524,4346r-5905,l1619,4002xe" stroked="f">
              <v:path arrowok="t"/>
            </v:shape>
            <v:shape id="_x0000_s1347" style="position:absolute;left:1619;top:4406;width:7029;height:345" coordorigin="1619,4406" coordsize="7029,345" path="m1619,4406r7029,l8648,4751r-7029,l1619,4406xe" stroked="f">
              <v:path arrowok="t"/>
            </v:shape>
            <v:shape id="_x0000_s1346" style="position:absolute;left:1619;top:4811;width:5485;height:345" coordorigin="1619,4811" coordsize="5485,345" path="m1619,4811r5485,l7104,5156r-5485,l1619,4811xe" stroked="f">
              <v:path arrowok="t"/>
            </v:shape>
            <v:shape id="_x0000_s1345" style="position:absolute;left:1619;top:5216;width:4316;height:345" coordorigin="1619,5216" coordsize="4316,345" path="m1619,5216r4316,l5935,5560r-4316,l1619,5216xe" stroked="f">
              <v:path arrowok="t"/>
            </v:shape>
            <v:shape id="_x0000_s1344" style="position:absolute;left:1619;top:5620;width:6100;height:345" coordorigin="1619,5620" coordsize="6100,345" path="m1619,5620r6100,l7719,5965r-6100,l1619,5620xe" stroked="f">
              <v:path arrowok="t"/>
            </v:shape>
            <v:shape id="_x0000_s1343" style="position:absolute;left:1619;top:6025;width:1574;height:345" coordorigin="1619,6025" coordsize="1574,345" path="m1619,6025r1573,l3192,6370r-1573,l1619,6025xe" stroked="f">
              <v:path arrowok="t"/>
            </v:shape>
            <v:shape id="_x0000_s1342" style="position:absolute;left:1619;top:6430;width:9127;height:345" coordorigin="1619,6430" coordsize="9127,345" path="m1619,6430r9127,l10746,6774r-9127,l1619,6430xe" stroked="f">
              <v:path arrowok="t"/>
            </v:shape>
            <v:shape id="_x0000_s1341" style="position:absolute;left:10746;top:6430;width:165;height:345" coordorigin="10746,6430" coordsize="165,345" path="m10746,6430r165,l10911,6774r-165,l10746,6430xe" stroked="f">
              <v:path arrowok="t"/>
            </v:shape>
            <v:shape id="_x0000_s1340" style="position:absolute;left:1619;top:6834;width:9157;height:345" coordorigin="1619,6834" coordsize="9157,345" path="m1619,6834r9157,l10776,7179r-9157,l1619,6834xe" stroked="f">
              <v:path arrowok="t"/>
            </v:shape>
            <v:shape id="_x0000_s1339" style="position:absolute;left:10776;top:6834;width:150;height:345" coordorigin="10776,6834" coordsize="150,345" path="m10776,6834r150,l10926,7179r-150,l10776,6834xe" stroked="f">
              <v:path arrowok="t"/>
            </v:shape>
            <v:shape id="_x0000_s1338" style="position:absolute;left:1619;top:7239;width:2473;height:345" coordorigin="1619,7239" coordsize="2473,345" path="m1619,7239r2473,l4092,7584r-2473,l1619,7239xe" stroked="f">
              <v:path arrowok="t"/>
            </v:shape>
            <v:shape id="_x0000_s1337" style="position:absolute;left:1619;top:7644;width:4796;height:345" coordorigin="1619,7644" coordsize="4796,345" path="m1619,7644r4796,l6415,7988r-4796,l1619,7644xe" stroked="f">
              <v:path arrowok="t"/>
            </v:shape>
            <v:shape id="_x0000_s1336" style="position:absolute;left:1619;top:8048;width:7763;height:345" coordorigin="1619,8048" coordsize="7763,345" path="m1619,8048r7763,l9382,8393r-7763,l1619,8048xe" stroked="f">
              <v:path arrowok="t"/>
            </v:shape>
            <v:shape id="_x0000_s1335" style="position:absolute;left:1619;top:8453;width:3252;height:345" coordorigin="1619,8453" coordsize="3252,345" path="m1619,8453r3252,l4871,8798r-3252,l1619,8453xe" stroked="f">
              <v:path arrowok="t"/>
            </v:shape>
            <v:shape id="_x0000_s1334" style="position:absolute;left:1619;top:8858;width:2893;height:345" coordorigin="1619,8858" coordsize="2893,345" path="m1619,8858r2892,l4511,9202r-2892,l1619,8858xe" stroked="f">
              <v:path arrowok="t"/>
            </v:shape>
            <v:shape id="_x0000_s1333" style="position:absolute;left:1619;top:9667;width:2158;height:345" coordorigin="1619,9667" coordsize="2158,345" path="m1619,9667r2158,l3777,10012r-2158,l1619,9667xe" stroked="f">
              <v:path arrowok="t"/>
            </v:shape>
            <v:shape id="_x0000_s1332" style="position:absolute;left:1619;top:10072;width:1259;height:345" coordorigin="1619,10072" coordsize="1259,345" path="m1619,10072r1259,l2878,10416r-1259,l1619,10072xe" stroked="f">
              <v:path arrowok="t"/>
            </v:shape>
            <v:shape id="_x0000_s1331" style="position:absolute;left:1619;top:10476;width:2218;height:345" coordorigin="1619,10476" coordsize="2218,345" path="m1619,10476r2218,l3837,10821r-2218,l1619,10476xe" stroked="f">
              <v:path arrowok="t"/>
            </v:shape>
            <v:shape id="_x0000_s1330" style="position:absolute;left:1619;top:10881;width:2053;height:345" coordorigin="1619,10881" coordsize="2053,345" path="m1619,10881r2053,l3672,11226r-2053,l1619,10881xe" stroked="f">
              <v:path arrowok="t"/>
            </v:shape>
            <v:shape id="_x0000_s1329" style="position:absolute;left:1619;top:11345;width:899;height:345" coordorigin="1619,11345" coordsize="899,345" path="m1619,11345r899,l2518,11690r-899,l1619,11345xe" stroked="f">
              <v:path arrowok="t"/>
            </v:shape>
            <v:shape id="_x0000_s1328" style="position:absolute;left:1619;top:11810;width:3267;height:345" coordorigin="1619,11810" coordsize="3267,345" path="m1619,11810r3267,l4886,12155r-3267,l1619,11810xe" stroked="f">
              <v:path arrowok="t"/>
            </v:shape>
            <v:shape id="_x0000_s1327" style="position:absolute;left:1619;top:12275;width:4676;height:345" coordorigin="1619,12275" coordsize="4676,345" path="m1619,12275r4676,l6295,12619r-4676,l1619,12275xe" stroked="f">
              <v:path arrowok="t"/>
            </v:shape>
            <v:shape id="_x0000_s1326" style="position:absolute;left:1619;top:13204;width:1019;height:345" coordorigin="1619,13204" coordsize="1019,345" path="m1619,13204r1019,l2638,13549r-1019,l1619,13204xe" stroked="f">
              <v:path arrowok="t"/>
            </v:shape>
            <v:shape id="_x0000_s1325" style="position:absolute;left:1619;top:13669;width:899;height:345" coordorigin="1619,13669" coordsize="899,345" path="m1619,13669r899,l2518,14013r-899,l1619,13669xe" stroked="f">
              <v:path arrowok="t"/>
            </v:shape>
            <v:shape id="_x0000_s1324" style="position:absolute;left:1619;top:14133;width:3147;height:345" coordorigin="1619,14133" coordsize="3147,345" path="m1619,14133r3147,l4766,14478r-3147,l1619,14133xe" stroked="f">
              <v:path arrowok="t"/>
            </v:shape>
            <v:shape id="_x0000_s1323" style="position:absolute;left:1619;top:14598;width:8528;height:345" coordorigin="1619,14598" coordsize="8528,345" path="m1619,14598r8527,l10146,14942r-8527,l1619,14598xe" stroked="f">
              <v:path arrowok="t"/>
            </v:shape>
            <v:shape id="_x0000_s1322" style="position:absolute;left:1619;top:15062;width:4047;height:345" coordorigin="1619,15062" coordsize="4047,345" path="m1619,15062r4046,l5665,15407r-4046,l1619,15062xe" stroked="f">
              <v:path arrowok="t"/>
            </v:shape>
            <w10:wrap anchorx="page" anchory="page"/>
          </v:group>
        </w:pict>
      </w:r>
      <w:r w:rsidR="00FB3854">
        <w:rPr>
          <w:sz w:val="28"/>
          <w:szCs w:val="28"/>
        </w:rPr>
        <w:t>Gender</w:t>
      </w:r>
      <w:r w:rsidR="00FB3854">
        <w:rPr>
          <w:spacing w:val="66"/>
          <w:sz w:val="28"/>
          <w:szCs w:val="28"/>
        </w:rPr>
        <w:t xml:space="preserve"> </w:t>
      </w:r>
      <w:r w:rsidR="00FB3854">
        <w:rPr>
          <w:sz w:val="28"/>
          <w:szCs w:val="28"/>
        </w:rPr>
        <w:t>=</w:t>
      </w:r>
      <w:r w:rsidR="00FB3854">
        <w:rPr>
          <w:spacing w:val="-6"/>
          <w:sz w:val="28"/>
          <w:szCs w:val="28"/>
        </w:rPr>
        <w:t xml:space="preserve"> </w:t>
      </w:r>
      <w:r w:rsidR="00FB3854">
        <w:rPr>
          <w:w w:val="87"/>
          <w:sz w:val="28"/>
          <w:szCs w:val="28"/>
        </w:rPr>
        <w:t>i</w:t>
      </w:r>
      <w:r w:rsidR="00FB3854">
        <w:rPr>
          <w:w w:val="110"/>
          <w:sz w:val="28"/>
          <w:szCs w:val="28"/>
        </w:rPr>
        <w:t>n</w:t>
      </w:r>
      <w:r w:rsidR="00FB3854">
        <w:rPr>
          <w:w w:val="117"/>
          <w:sz w:val="28"/>
          <w:szCs w:val="28"/>
        </w:rPr>
        <w:t>t</w:t>
      </w:r>
      <w:r w:rsidR="00FB3854">
        <w:rPr>
          <w:w w:val="102"/>
          <w:sz w:val="28"/>
          <w:szCs w:val="28"/>
        </w:rPr>
        <w:t>(</w:t>
      </w:r>
      <w:r w:rsidR="00FB3854">
        <w:rPr>
          <w:spacing w:val="-3"/>
          <w:w w:val="102"/>
          <w:sz w:val="28"/>
          <w:szCs w:val="28"/>
        </w:rPr>
        <w:t>r</w:t>
      </w:r>
      <w:r w:rsidR="00FB3854">
        <w:rPr>
          <w:w w:val="119"/>
          <w:sz w:val="28"/>
          <w:szCs w:val="28"/>
        </w:rPr>
        <w:t>e</w:t>
      </w:r>
      <w:r w:rsidR="00FB3854">
        <w:rPr>
          <w:w w:val="113"/>
          <w:sz w:val="28"/>
          <w:szCs w:val="28"/>
        </w:rPr>
        <w:t>q</w:t>
      </w:r>
      <w:r w:rsidR="00FB3854">
        <w:rPr>
          <w:w w:val="110"/>
          <w:sz w:val="28"/>
          <w:szCs w:val="28"/>
        </w:rPr>
        <w:t>u</w:t>
      </w:r>
      <w:r w:rsidR="00FB3854">
        <w:rPr>
          <w:w w:val="119"/>
          <w:sz w:val="28"/>
          <w:szCs w:val="28"/>
        </w:rPr>
        <w:t>e</w:t>
      </w:r>
      <w:r w:rsidR="00FB3854">
        <w:rPr>
          <w:w w:val="132"/>
          <w:sz w:val="28"/>
          <w:szCs w:val="28"/>
        </w:rPr>
        <w:t>s</w:t>
      </w:r>
      <w:r w:rsidR="00FB3854">
        <w:rPr>
          <w:w w:val="117"/>
          <w:sz w:val="28"/>
          <w:szCs w:val="28"/>
        </w:rPr>
        <w:t>t</w:t>
      </w:r>
      <w:r w:rsidR="00FB3854">
        <w:rPr>
          <w:w w:val="105"/>
          <w:sz w:val="28"/>
          <w:szCs w:val="28"/>
        </w:rPr>
        <w:t>.</w:t>
      </w:r>
      <w:r w:rsidR="00FB3854">
        <w:rPr>
          <w:w w:val="104"/>
          <w:sz w:val="28"/>
          <w:szCs w:val="28"/>
        </w:rPr>
        <w:t>f</w:t>
      </w:r>
      <w:r w:rsidR="00FB3854">
        <w:rPr>
          <w:w w:val="113"/>
          <w:sz w:val="28"/>
          <w:szCs w:val="28"/>
        </w:rPr>
        <w:t>o</w:t>
      </w:r>
      <w:r w:rsidR="00FB3854">
        <w:rPr>
          <w:w w:val="101"/>
          <w:sz w:val="28"/>
          <w:szCs w:val="28"/>
        </w:rPr>
        <w:t>r</w:t>
      </w:r>
      <w:r w:rsidR="00FB3854">
        <w:rPr>
          <w:w w:val="112"/>
          <w:sz w:val="28"/>
          <w:szCs w:val="28"/>
        </w:rPr>
        <w:t>m</w:t>
      </w:r>
      <w:r w:rsidR="00FB3854">
        <w:rPr>
          <w:w w:val="79"/>
          <w:sz w:val="28"/>
          <w:szCs w:val="28"/>
        </w:rPr>
        <w:t>[</w:t>
      </w:r>
      <w:r w:rsidR="00FB3854">
        <w:rPr>
          <w:w w:val="96"/>
          <w:sz w:val="28"/>
          <w:szCs w:val="28"/>
        </w:rPr>
        <w:t>'</w:t>
      </w:r>
      <w:r w:rsidR="00FB3854">
        <w:rPr>
          <w:w w:val="94"/>
          <w:sz w:val="28"/>
          <w:szCs w:val="28"/>
        </w:rPr>
        <w:t>G</w:t>
      </w:r>
      <w:r w:rsidR="00FB3854">
        <w:rPr>
          <w:w w:val="119"/>
          <w:sz w:val="28"/>
          <w:szCs w:val="28"/>
        </w:rPr>
        <w:t>e</w:t>
      </w:r>
      <w:r w:rsidR="00FB3854">
        <w:rPr>
          <w:w w:val="110"/>
          <w:sz w:val="28"/>
          <w:szCs w:val="28"/>
        </w:rPr>
        <w:t>n</w:t>
      </w:r>
      <w:r w:rsidR="00FB3854">
        <w:rPr>
          <w:w w:val="112"/>
          <w:sz w:val="28"/>
          <w:szCs w:val="28"/>
        </w:rPr>
        <w:t>d</w:t>
      </w:r>
      <w:r w:rsidR="00FB3854">
        <w:rPr>
          <w:w w:val="119"/>
          <w:sz w:val="28"/>
          <w:szCs w:val="28"/>
        </w:rPr>
        <w:t>e</w:t>
      </w:r>
      <w:r w:rsidR="00FB3854">
        <w:rPr>
          <w:spacing w:val="2"/>
          <w:w w:val="101"/>
          <w:sz w:val="28"/>
          <w:szCs w:val="28"/>
        </w:rPr>
        <w:t>r</w:t>
      </w:r>
      <w:r w:rsidR="00FB3854">
        <w:rPr>
          <w:w w:val="96"/>
          <w:sz w:val="28"/>
          <w:szCs w:val="28"/>
        </w:rPr>
        <w:t>'</w:t>
      </w:r>
      <w:r w:rsidR="00FB3854">
        <w:rPr>
          <w:w w:val="79"/>
          <w:sz w:val="28"/>
          <w:szCs w:val="28"/>
        </w:rPr>
        <w:t>]</w:t>
      </w:r>
      <w:r w:rsidR="00FB3854">
        <w:rPr>
          <w:w w:val="104"/>
          <w:sz w:val="28"/>
          <w:szCs w:val="28"/>
        </w:rPr>
        <w:t>)</w:t>
      </w:r>
    </w:p>
    <w:p w:rsidR="00DF7E86" w:rsidRDefault="00FB3854">
      <w:pPr>
        <w:spacing w:before="82" w:line="301" w:lineRule="auto"/>
        <w:ind w:left="673" w:right="687"/>
        <w:rPr>
          <w:sz w:val="28"/>
          <w:szCs w:val="28"/>
        </w:rPr>
      </w:pPr>
      <w:r>
        <w:rPr>
          <w:spacing w:val="-14"/>
          <w:sz w:val="28"/>
          <w:szCs w:val="28"/>
        </w:rPr>
        <w:t>T</w:t>
      </w:r>
      <w:r>
        <w:rPr>
          <w:sz w:val="28"/>
          <w:szCs w:val="28"/>
        </w:rPr>
        <w:t>otal_Bilirubin</w:t>
      </w:r>
      <w:r>
        <w:rPr>
          <w:spacing w:val="20"/>
          <w:sz w:val="28"/>
          <w:szCs w:val="28"/>
        </w:rPr>
        <w:t xml:space="preserve"> </w:t>
      </w:r>
      <w:r>
        <w:rPr>
          <w:sz w:val="28"/>
          <w:szCs w:val="28"/>
        </w:rPr>
        <w:t>=</w:t>
      </w:r>
      <w:r>
        <w:rPr>
          <w:spacing w:val="-6"/>
          <w:sz w:val="28"/>
          <w:szCs w:val="28"/>
        </w:rPr>
        <w:t xml:space="preserve"> </w:t>
      </w:r>
      <w:r>
        <w:rPr>
          <w:w w:val="102"/>
          <w:sz w:val="28"/>
          <w:szCs w:val="28"/>
        </w:rPr>
        <w:t>ﬂ</w:t>
      </w:r>
      <w:r>
        <w:rPr>
          <w:w w:val="113"/>
          <w:sz w:val="28"/>
          <w:szCs w:val="28"/>
        </w:rPr>
        <w:t>o</w:t>
      </w:r>
      <w:r>
        <w:rPr>
          <w:w w:val="122"/>
          <w:sz w:val="28"/>
          <w:szCs w:val="28"/>
        </w:rPr>
        <w:t>a</w:t>
      </w:r>
      <w:r>
        <w:rPr>
          <w:w w:val="117"/>
          <w:sz w:val="28"/>
          <w:szCs w:val="28"/>
        </w:rPr>
        <w:t>t</w:t>
      </w:r>
      <w:r>
        <w:rPr>
          <w:w w:val="102"/>
          <w:sz w:val="28"/>
          <w:szCs w:val="28"/>
        </w:rPr>
        <w:t>(</w:t>
      </w:r>
      <w:r>
        <w:rPr>
          <w:spacing w:val="-3"/>
          <w:w w:val="102"/>
          <w:sz w:val="28"/>
          <w:szCs w:val="28"/>
        </w:rPr>
        <w:t>r</w:t>
      </w:r>
      <w:r>
        <w:rPr>
          <w:w w:val="119"/>
          <w:sz w:val="28"/>
          <w:szCs w:val="28"/>
        </w:rPr>
        <w:t>e</w:t>
      </w:r>
      <w:r>
        <w:rPr>
          <w:w w:val="113"/>
          <w:sz w:val="28"/>
          <w:szCs w:val="28"/>
        </w:rPr>
        <w:t>q</w:t>
      </w:r>
      <w:r>
        <w:rPr>
          <w:w w:val="110"/>
          <w:sz w:val="28"/>
          <w:szCs w:val="28"/>
        </w:rPr>
        <w:t>u</w:t>
      </w:r>
      <w:r>
        <w:rPr>
          <w:w w:val="119"/>
          <w:sz w:val="28"/>
          <w:szCs w:val="28"/>
        </w:rPr>
        <w:t>e</w:t>
      </w:r>
      <w:r>
        <w:rPr>
          <w:w w:val="132"/>
          <w:sz w:val="28"/>
          <w:szCs w:val="28"/>
        </w:rPr>
        <w:t>s</w:t>
      </w:r>
      <w:r>
        <w:rPr>
          <w:w w:val="117"/>
          <w:sz w:val="28"/>
          <w:szCs w:val="28"/>
        </w:rPr>
        <w:t>t</w:t>
      </w:r>
      <w:r>
        <w:rPr>
          <w:w w:val="105"/>
          <w:sz w:val="28"/>
          <w:szCs w:val="28"/>
        </w:rPr>
        <w:t>.</w:t>
      </w:r>
      <w:r>
        <w:rPr>
          <w:w w:val="104"/>
          <w:sz w:val="28"/>
          <w:szCs w:val="28"/>
        </w:rPr>
        <w:t>f</w:t>
      </w:r>
      <w:r>
        <w:rPr>
          <w:w w:val="113"/>
          <w:sz w:val="28"/>
          <w:szCs w:val="28"/>
        </w:rPr>
        <w:t>o</w:t>
      </w:r>
      <w:r>
        <w:rPr>
          <w:w w:val="101"/>
          <w:sz w:val="28"/>
          <w:szCs w:val="28"/>
        </w:rPr>
        <w:t>r</w:t>
      </w:r>
      <w:r>
        <w:rPr>
          <w:w w:val="112"/>
          <w:sz w:val="28"/>
          <w:szCs w:val="28"/>
        </w:rPr>
        <w:t>m</w:t>
      </w:r>
      <w:r>
        <w:rPr>
          <w:w w:val="79"/>
          <w:sz w:val="28"/>
          <w:szCs w:val="28"/>
        </w:rPr>
        <w:t>[</w:t>
      </w:r>
      <w:r>
        <w:rPr>
          <w:w w:val="96"/>
          <w:sz w:val="28"/>
          <w:szCs w:val="28"/>
        </w:rPr>
        <w:t>'</w:t>
      </w:r>
      <w:r>
        <w:rPr>
          <w:spacing w:val="-14"/>
          <w:w w:val="97"/>
          <w:sz w:val="28"/>
          <w:szCs w:val="28"/>
        </w:rPr>
        <w:t>T</w:t>
      </w:r>
      <w:r>
        <w:rPr>
          <w:w w:val="113"/>
          <w:sz w:val="28"/>
          <w:szCs w:val="28"/>
        </w:rPr>
        <w:t>o</w:t>
      </w:r>
      <w:r>
        <w:rPr>
          <w:w w:val="117"/>
          <w:sz w:val="28"/>
          <w:szCs w:val="28"/>
        </w:rPr>
        <w:t>t</w:t>
      </w:r>
      <w:r>
        <w:rPr>
          <w:w w:val="122"/>
          <w:sz w:val="28"/>
          <w:szCs w:val="28"/>
        </w:rPr>
        <w:t>a</w:t>
      </w:r>
      <w:r>
        <w:rPr>
          <w:w w:val="87"/>
          <w:sz w:val="28"/>
          <w:szCs w:val="28"/>
        </w:rPr>
        <w:t>l</w:t>
      </w:r>
      <w:r>
        <w:rPr>
          <w:w w:val="90"/>
          <w:sz w:val="28"/>
          <w:szCs w:val="28"/>
        </w:rPr>
        <w:t>_</w:t>
      </w:r>
      <w:r>
        <w:rPr>
          <w:w w:val="91"/>
          <w:sz w:val="28"/>
          <w:szCs w:val="28"/>
        </w:rPr>
        <w:t>Bi</w:t>
      </w:r>
      <w:r>
        <w:rPr>
          <w:w w:val="87"/>
          <w:sz w:val="28"/>
          <w:szCs w:val="28"/>
        </w:rPr>
        <w:t>li</w:t>
      </w:r>
      <w:r>
        <w:rPr>
          <w:w w:val="101"/>
          <w:sz w:val="28"/>
          <w:szCs w:val="28"/>
        </w:rPr>
        <w:t>r</w:t>
      </w:r>
      <w:r>
        <w:rPr>
          <w:w w:val="110"/>
          <w:sz w:val="28"/>
          <w:szCs w:val="28"/>
        </w:rPr>
        <w:t>u</w:t>
      </w:r>
      <w:r>
        <w:rPr>
          <w:w w:val="112"/>
          <w:sz w:val="28"/>
          <w:szCs w:val="28"/>
        </w:rPr>
        <w:t>b</w:t>
      </w:r>
      <w:r>
        <w:rPr>
          <w:w w:val="87"/>
          <w:sz w:val="28"/>
          <w:szCs w:val="28"/>
        </w:rPr>
        <w:t>i</w:t>
      </w:r>
      <w:r>
        <w:rPr>
          <w:spacing w:val="-14"/>
          <w:w w:val="110"/>
          <w:sz w:val="28"/>
          <w:szCs w:val="28"/>
        </w:rPr>
        <w:t>n</w:t>
      </w:r>
      <w:r>
        <w:rPr>
          <w:w w:val="96"/>
          <w:sz w:val="28"/>
          <w:szCs w:val="28"/>
        </w:rPr>
        <w:t>'</w:t>
      </w:r>
      <w:r>
        <w:rPr>
          <w:w w:val="79"/>
          <w:sz w:val="28"/>
          <w:szCs w:val="28"/>
        </w:rPr>
        <w:t>]</w:t>
      </w:r>
      <w:r>
        <w:rPr>
          <w:w w:val="104"/>
          <w:sz w:val="28"/>
          <w:szCs w:val="28"/>
        </w:rPr>
        <w:t xml:space="preserve">) </w:t>
      </w:r>
      <w:r>
        <w:rPr>
          <w:w w:val="90"/>
          <w:sz w:val="28"/>
          <w:szCs w:val="28"/>
        </w:rPr>
        <w:t>A</w:t>
      </w:r>
      <w:r>
        <w:rPr>
          <w:w w:val="87"/>
          <w:sz w:val="28"/>
          <w:szCs w:val="28"/>
        </w:rPr>
        <w:t>l</w:t>
      </w:r>
      <w:r>
        <w:rPr>
          <w:w w:val="101"/>
          <w:sz w:val="28"/>
          <w:szCs w:val="28"/>
        </w:rPr>
        <w:t>k</w:t>
      </w:r>
      <w:r>
        <w:rPr>
          <w:w w:val="122"/>
          <w:sz w:val="28"/>
          <w:szCs w:val="28"/>
        </w:rPr>
        <w:t>a</w:t>
      </w:r>
      <w:r>
        <w:rPr>
          <w:w w:val="87"/>
          <w:sz w:val="28"/>
          <w:szCs w:val="28"/>
        </w:rPr>
        <w:t>li</w:t>
      </w:r>
      <w:r>
        <w:rPr>
          <w:w w:val="110"/>
          <w:sz w:val="28"/>
          <w:szCs w:val="28"/>
        </w:rPr>
        <w:t>n</w:t>
      </w:r>
      <w:r>
        <w:rPr>
          <w:w w:val="119"/>
          <w:sz w:val="28"/>
          <w:szCs w:val="28"/>
        </w:rPr>
        <w:t>e</w:t>
      </w:r>
      <w:r>
        <w:rPr>
          <w:w w:val="90"/>
          <w:sz w:val="28"/>
          <w:szCs w:val="28"/>
        </w:rPr>
        <w:t>_</w:t>
      </w:r>
      <w:r>
        <w:rPr>
          <w:w w:val="113"/>
          <w:sz w:val="28"/>
          <w:szCs w:val="28"/>
        </w:rPr>
        <w:t>P</w:t>
      </w:r>
      <w:r>
        <w:rPr>
          <w:w w:val="110"/>
          <w:sz w:val="28"/>
          <w:szCs w:val="28"/>
        </w:rPr>
        <w:t>h</w:t>
      </w:r>
      <w:r>
        <w:rPr>
          <w:w w:val="113"/>
          <w:sz w:val="28"/>
          <w:szCs w:val="28"/>
        </w:rPr>
        <w:t>o</w:t>
      </w:r>
      <w:r>
        <w:rPr>
          <w:w w:val="132"/>
          <w:sz w:val="28"/>
          <w:szCs w:val="28"/>
        </w:rPr>
        <w:t>s</w:t>
      </w:r>
      <w:r>
        <w:rPr>
          <w:w w:val="112"/>
          <w:sz w:val="28"/>
          <w:szCs w:val="28"/>
        </w:rPr>
        <w:t>p</w:t>
      </w:r>
      <w:r>
        <w:rPr>
          <w:w w:val="110"/>
          <w:sz w:val="28"/>
          <w:szCs w:val="28"/>
        </w:rPr>
        <w:t>h</w:t>
      </w:r>
      <w:r>
        <w:rPr>
          <w:w w:val="113"/>
          <w:sz w:val="28"/>
          <w:szCs w:val="28"/>
        </w:rPr>
        <w:t>o</w:t>
      </w:r>
      <w:r>
        <w:rPr>
          <w:w w:val="117"/>
          <w:sz w:val="28"/>
          <w:szCs w:val="28"/>
        </w:rPr>
        <w:t>t</w:t>
      </w:r>
      <w:r>
        <w:rPr>
          <w:w w:val="122"/>
          <w:sz w:val="28"/>
          <w:szCs w:val="28"/>
        </w:rPr>
        <w:t>a</w:t>
      </w:r>
      <w:r>
        <w:rPr>
          <w:w w:val="132"/>
          <w:sz w:val="28"/>
          <w:szCs w:val="28"/>
        </w:rPr>
        <w:t>s</w:t>
      </w:r>
      <w:r>
        <w:rPr>
          <w:w w:val="119"/>
          <w:sz w:val="28"/>
          <w:szCs w:val="28"/>
        </w:rPr>
        <w:t>e</w:t>
      </w:r>
      <w:r>
        <w:rPr>
          <w:spacing w:val="-1"/>
          <w:sz w:val="28"/>
          <w:szCs w:val="28"/>
        </w:rPr>
        <w:t xml:space="preserve"> </w:t>
      </w:r>
      <w:r>
        <w:rPr>
          <w:sz w:val="28"/>
          <w:szCs w:val="28"/>
        </w:rPr>
        <w:t>=</w:t>
      </w:r>
      <w:r>
        <w:rPr>
          <w:spacing w:val="-6"/>
          <w:sz w:val="28"/>
          <w:szCs w:val="28"/>
        </w:rPr>
        <w:t xml:space="preserve"> </w:t>
      </w:r>
      <w:r>
        <w:rPr>
          <w:w w:val="87"/>
          <w:sz w:val="28"/>
          <w:szCs w:val="28"/>
        </w:rPr>
        <w:t>i</w:t>
      </w:r>
      <w:r>
        <w:rPr>
          <w:w w:val="110"/>
          <w:sz w:val="28"/>
          <w:szCs w:val="28"/>
        </w:rPr>
        <w:t>n</w:t>
      </w:r>
      <w:r>
        <w:rPr>
          <w:w w:val="117"/>
          <w:sz w:val="28"/>
          <w:szCs w:val="28"/>
        </w:rPr>
        <w:t>t</w:t>
      </w:r>
      <w:r>
        <w:rPr>
          <w:w w:val="102"/>
          <w:sz w:val="28"/>
          <w:szCs w:val="28"/>
        </w:rPr>
        <w:t>(</w:t>
      </w:r>
      <w:r>
        <w:rPr>
          <w:spacing w:val="-3"/>
          <w:w w:val="102"/>
          <w:sz w:val="28"/>
          <w:szCs w:val="28"/>
        </w:rPr>
        <w:t>r</w:t>
      </w:r>
      <w:r>
        <w:rPr>
          <w:w w:val="119"/>
          <w:sz w:val="28"/>
          <w:szCs w:val="28"/>
        </w:rPr>
        <w:t>e</w:t>
      </w:r>
      <w:r>
        <w:rPr>
          <w:w w:val="113"/>
          <w:sz w:val="28"/>
          <w:szCs w:val="28"/>
        </w:rPr>
        <w:t>q</w:t>
      </w:r>
      <w:r>
        <w:rPr>
          <w:w w:val="110"/>
          <w:sz w:val="28"/>
          <w:szCs w:val="28"/>
        </w:rPr>
        <w:t>u</w:t>
      </w:r>
      <w:r>
        <w:rPr>
          <w:w w:val="119"/>
          <w:sz w:val="28"/>
          <w:szCs w:val="28"/>
        </w:rPr>
        <w:t>e</w:t>
      </w:r>
      <w:r>
        <w:rPr>
          <w:w w:val="132"/>
          <w:sz w:val="28"/>
          <w:szCs w:val="28"/>
        </w:rPr>
        <w:t>s</w:t>
      </w:r>
      <w:r>
        <w:rPr>
          <w:w w:val="117"/>
          <w:sz w:val="28"/>
          <w:szCs w:val="28"/>
        </w:rPr>
        <w:t>t</w:t>
      </w:r>
      <w:r>
        <w:rPr>
          <w:w w:val="105"/>
          <w:sz w:val="28"/>
          <w:szCs w:val="28"/>
        </w:rPr>
        <w:t>.</w:t>
      </w:r>
      <w:r>
        <w:rPr>
          <w:w w:val="104"/>
          <w:sz w:val="28"/>
          <w:szCs w:val="28"/>
        </w:rPr>
        <w:t>f</w:t>
      </w:r>
      <w:r>
        <w:rPr>
          <w:w w:val="113"/>
          <w:sz w:val="28"/>
          <w:szCs w:val="28"/>
        </w:rPr>
        <w:t>o</w:t>
      </w:r>
      <w:r>
        <w:rPr>
          <w:w w:val="101"/>
          <w:sz w:val="28"/>
          <w:szCs w:val="28"/>
        </w:rPr>
        <w:t>r</w:t>
      </w:r>
      <w:r>
        <w:rPr>
          <w:w w:val="112"/>
          <w:sz w:val="28"/>
          <w:szCs w:val="28"/>
        </w:rPr>
        <w:t>m</w:t>
      </w:r>
      <w:r>
        <w:rPr>
          <w:w w:val="79"/>
          <w:sz w:val="28"/>
          <w:szCs w:val="28"/>
        </w:rPr>
        <w:t>[</w:t>
      </w:r>
      <w:r>
        <w:rPr>
          <w:spacing w:val="-16"/>
          <w:w w:val="96"/>
          <w:sz w:val="28"/>
          <w:szCs w:val="28"/>
        </w:rPr>
        <w:t>'</w:t>
      </w:r>
      <w:r>
        <w:rPr>
          <w:w w:val="90"/>
          <w:sz w:val="28"/>
          <w:szCs w:val="28"/>
        </w:rPr>
        <w:t>A</w:t>
      </w:r>
      <w:r>
        <w:rPr>
          <w:w w:val="87"/>
          <w:sz w:val="28"/>
          <w:szCs w:val="28"/>
        </w:rPr>
        <w:t>l</w:t>
      </w:r>
      <w:r>
        <w:rPr>
          <w:w w:val="101"/>
          <w:sz w:val="28"/>
          <w:szCs w:val="28"/>
        </w:rPr>
        <w:t>k</w:t>
      </w:r>
      <w:r>
        <w:rPr>
          <w:w w:val="122"/>
          <w:sz w:val="28"/>
          <w:szCs w:val="28"/>
        </w:rPr>
        <w:t>a</w:t>
      </w:r>
      <w:r>
        <w:rPr>
          <w:w w:val="87"/>
          <w:sz w:val="28"/>
          <w:szCs w:val="28"/>
        </w:rPr>
        <w:t>li</w:t>
      </w:r>
      <w:r>
        <w:rPr>
          <w:w w:val="110"/>
          <w:sz w:val="28"/>
          <w:szCs w:val="28"/>
        </w:rPr>
        <w:t>n</w:t>
      </w:r>
      <w:r>
        <w:rPr>
          <w:w w:val="119"/>
          <w:sz w:val="28"/>
          <w:szCs w:val="28"/>
        </w:rPr>
        <w:t>e</w:t>
      </w:r>
      <w:r>
        <w:rPr>
          <w:w w:val="90"/>
          <w:sz w:val="28"/>
          <w:szCs w:val="28"/>
        </w:rPr>
        <w:t>_</w:t>
      </w:r>
      <w:r>
        <w:rPr>
          <w:w w:val="113"/>
          <w:sz w:val="28"/>
          <w:szCs w:val="28"/>
        </w:rPr>
        <w:t>P</w:t>
      </w:r>
      <w:r>
        <w:rPr>
          <w:w w:val="110"/>
          <w:sz w:val="28"/>
          <w:szCs w:val="28"/>
        </w:rPr>
        <w:t>h</w:t>
      </w:r>
      <w:r>
        <w:rPr>
          <w:w w:val="113"/>
          <w:sz w:val="28"/>
          <w:szCs w:val="28"/>
        </w:rPr>
        <w:t>o</w:t>
      </w:r>
      <w:r>
        <w:rPr>
          <w:w w:val="132"/>
          <w:sz w:val="28"/>
          <w:szCs w:val="28"/>
        </w:rPr>
        <w:t>s</w:t>
      </w:r>
      <w:r>
        <w:rPr>
          <w:w w:val="112"/>
          <w:sz w:val="28"/>
          <w:szCs w:val="28"/>
        </w:rPr>
        <w:t>p</w:t>
      </w:r>
      <w:r>
        <w:rPr>
          <w:w w:val="110"/>
          <w:sz w:val="28"/>
          <w:szCs w:val="28"/>
        </w:rPr>
        <w:t>h</w:t>
      </w:r>
      <w:r>
        <w:rPr>
          <w:w w:val="113"/>
          <w:sz w:val="28"/>
          <w:szCs w:val="28"/>
        </w:rPr>
        <w:t>o</w:t>
      </w:r>
      <w:r>
        <w:rPr>
          <w:w w:val="117"/>
          <w:sz w:val="28"/>
          <w:szCs w:val="28"/>
        </w:rPr>
        <w:t>t</w:t>
      </w:r>
      <w:r>
        <w:rPr>
          <w:w w:val="122"/>
          <w:sz w:val="28"/>
          <w:szCs w:val="28"/>
        </w:rPr>
        <w:t>a</w:t>
      </w:r>
      <w:r>
        <w:rPr>
          <w:w w:val="132"/>
          <w:sz w:val="28"/>
          <w:szCs w:val="28"/>
        </w:rPr>
        <w:t>s</w:t>
      </w:r>
      <w:r>
        <w:rPr>
          <w:spacing w:val="-2"/>
          <w:w w:val="119"/>
          <w:sz w:val="28"/>
          <w:szCs w:val="28"/>
        </w:rPr>
        <w:t>e</w:t>
      </w:r>
      <w:r>
        <w:rPr>
          <w:w w:val="96"/>
          <w:sz w:val="28"/>
          <w:szCs w:val="28"/>
        </w:rPr>
        <w:t>'</w:t>
      </w:r>
      <w:r>
        <w:rPr>
          <w:w w:val="79"/>
          <w:sz w:val="28"/>
          <w:szCs w:val="28"/>
        </w:rPr>
        <w:t>]</w:t>
      </w:r>
      <w:r>
        <w:rPr>
          <w:w w:val="104"/>
          <w:sz w:val="28"/>
          <w:szCs w:val="28"/>
        </w:rPr>
        <w:t xml:space="preserve">) </w:t>
      </w:r>
      <w:r>
        <w:rPr>
          <w:w w:val="90"/>
          <w:sz w:val="28"/>
          <w:szCs w:val="28"/>
        </w:rPr>
        <w:t>A</w:t>
      </w:r>
      <w:r>
        <w:rPr>
          <w:w w:val="87"/>
          <w:sz w:val="28"/>
          <w:szCs w:val="28"/>
        </w:rPr>
        <w:t>l</w:t>
      </w:r>
      <w:r>
        <w:rPr>
          <w:w w:val="122"/>
          <w:sz w:val="28"/>
          <w:szCs w:val="28"/>
        </w:rPr>
        <w:t>a</w:t>
      </w:r>
      <w:r>
        <w:rPr>
          <w:w w:val="112"/>
          <w:sz w:val="28"/>
          <w:szCs w:val="28"/>
        </w:rPr>
        <w:t>m</w:t>
      </w:r>
      <w:r>
        <w:rPr>
          <w:w w:val="87"/>
          <w:sz w:val="28"/>
          <w:szCs w:val="28"/>
        </w:rPr>
        <w:t>i</w:t>
      </w:r>
      <w:r>
        <w:rPr>
          <w:w w:val="110"/>
          <w:sz w:val="28"/>
          <w:szCs w:val="28"/>
        </w:rPr>
        <w:t>n</w:t>
      </w:r>
      <w:r>
        <w:rPr>
          <w:w w:val="119"/>
          <w:sz w:val="28"/>
          <w:szCs w:val="28"/>
        </w:rPr>
        <w:t>e</w:t>
      </w:r>
      <w:r>
        <w:rPr>
          <w:w w:val="90"/>
          <w:sz w:val="28"/>
          <w:szCs w:val="28"/>
        </w:rPr>
        <w:t>_A</w:t>
      </w:r>
      <w:r>
        <w:rPr>
          <w:w w:val="112"/>
          <w:sz w:val="28"/>
          <w:szCs w:val="28"/>
        </w:rPr>
        <w:t>m</w:t>
      </w:r>
      <w:r>
        <w:rPr>
          <w:w w:val="87"/>
          <w:sz w:val="28"/>
          <w:szCs w:val="28"/>
        </w:rPr>
        <w:t>i</w:t>
      </w:r>
      <w:r>
        <w:rPr>
          <w:w w:val="110"/>
          <w:sz w:val="28"/>
          <w:szCs w:val="28"/>
        </w:rPr>
        <w:t>n</w:t>
      </w:r>
      <w:r>
        <w:rPr>
          <w:w w:val="113"/>
          <w:sz w:val="28"/>
          <w:szCs w:val="28"/>
        </w:rPr>
        <w:t>o</w:t>
      </w:r>
      <w:r>
        <w:rPr>
          <w:w w:val="117"/>
          <w:sz w:val="28"/>
          <w:szCs w:val="28"/>
        </w:rPr>
        <w:t>t</w:t>
      </w:r>
      <w:r>
        <w:rPr>
          <w:spacing w:val="-5"/>
          <w:w w:val="101"/>
          <w:sz w:val="28"/>
          <w:szCs w:val="28"/>
        </w:rPr>
        <w:t>r</w:t>
      </w:r>
      <w:r>
        <w:rPr>
          <w:w w:val="122"/>
          <w:sz w:val="28"/>
          <w:szCs w:val="28"/>
        </w:rPr>
        <w:t>a</w:t>
      </w:r>
      <w:r>
        <w:rPr>
          <w:w w:val="110"/>
          <w:sz w:val="28"/>
          <w:szCs w:val="28"/>
        </w:rPr>
        <w:t>n</w:t>
      </w:r>
      <w:r>
        <w:rPr>
          <w:w w:val="132"/>
          <w:sz w:val="28"/>
          <w:szCs w:val="28"/>
        </w:rPr>
        <w:t>s</w:t>
      </w:r>
      <w:r>
        <w:rPr>
          <w:spacing w:val="-3"/>
          <w:w w:val="104"/>
          <w:sz w:val="28"/>
          <w:szCs w:val="28"/>
        </w:rPr>
        <w:t>f</w:t>
      </w:r>
      <w:r>
        <w:rPr>
          <w:w w:val="119"/>
          <w:sz w:val="28"/>
          <w:szCs w:val="28"/>
        </w:rPr>
        <w:t>e</w:t>
      </w:r>
      <w:r>
        <w:rPr>
          <w:spacing w:val="-5"/>
          <w:w w:val="101"/>
          <w:sz w:val="28"/>
          <w:szCs w:val="28"/>
        </w:rPr>
        <w:t>r</w:t>
      </w:r>
      <w:r>
        <w:rPr>
          <w:w w:val="122"/>
          <w:sz w:val="28"/>
          <w:szCs w:val="28"/>
        </w:rPr>
        <w:t>a</w:t>
      </w:r>
      <w:r>
        <w:rPr>
          <w:w w:val="132"/>
          <w:sz w:val="28"/>
          <w:szCs w:val="28"/>
        </w:rPr>
        <w:t>s</w:t>
      </w:r>
      <w:r>
        <w:rPr>
          <w:w w:val="119"/>
          <w:sz w:val="28"/>
          <w:szCs w:val="28"/>
        </w:rPr>
        <w:t>e</w:t>
      </w:r>
      <w:r>
        <w:rPr>
          <w:spacing w:val="-1"/>
          <w:sz w:val="28"/>
          <w:szCs w:val="28"/>
        </w:rPr>
        <w:t xml:space="preserve"> </w:t>
      </w:r>
      <w:r>
        <w:rPr>
          <w:sz w:val="28"/>
          <w:szCs w:val="28"/>
        </w:rPr>
        <w:t>=</w:t>
      </w:r>
    </w:p>
    <w:p w:rsidR="00DF7E86" w:rsidRDefault="00FB3854">
      <w:pPr>
        <w:spacing w:before="3" w:line="301" w:lineRule="auto"/>
        <w:ind w:left="673" w:right="3671" w:hanging="554"/>
        <w:rPr>
          <w:sz w:val="28"/>
          <w:szCs w:val="28"/>
        </w:rPr>
      </w:pPr>
      <w:r>
        <w:rPr>
          <w:w w:val="87"/>
          <w:sz w:val="28"/>
          <w:szCs w:val="28"/>
        </w:rPr>
        <w:t>i</w:t>
      </w:r>
      <w:r>
        <w:rPr>
          <w:w w:val="110"/>
          <w:sz w:val="28"/>
          <w:szCs w:val="28"/>
        </w:rPr>
        <w:t>n</w:t>
      </w:r>
      <w:r>
        <w:rPr>
          <w:w w:val="117"/>
          <w:sz w:val="28"/>
          <w:szCs w:val="28"/>
        </w:rPr>
        <w:t>t</w:t>
      </w:r>
      <w:r>
        <w:rPr>
          <w:w w:val="102"/>
          <w:sz w:val="28"/>
          <w:szCs w:val="28"/>
        </w:rPr>
        <w:t>(</w:t>
      </w:r>
      <w:r>
        <w:rPr>
          <w:spacing w:val="-3"/>
          <w:w w:val="102"/>
          <w:sz w:val="28"/>
          <w:szCs w:val="28"/>
        </w:rPr>
        <w:t>r</w:t>
      </w:r>
      <w:r>
        <w:rPr>
          <w:w w:val="119"/>
          <w:sz w:val="28"/>
          <w:szCs w:val="28"/>
        </w:rPr>
        <w:t>e</w:t>
      </w:r>
      <w:r>
        <w:rPr>
          <w:w w:val="113"/>
          <w:sz w:val="28"/>
          <w:szCs w:val="28"/>
        </w:rPr>
        <w:t>q</w:t>
      </w:r>
      <w:r>
        <w:rPr>
          <w:w w:val="110"/>
          <w:sz w:val="28"/>
          <w:szCs w:val="28"/>
        </w:rPr>
        <w:t>u</w:t>
      </w:r>
      <w:r>
        <w:rPr>
          <w:w w:val="119"/>
          <w:sz w:val="28"/>
          <w:szCs w:val="28"/>
        </w:rPr>
        <w:t>e</w:t>
      </w:r>
      <w:r>
        <w:rPr>
          <w:w w:val="132"/>
          <w:sz w:val="28"/>
          <w:szCs w:val="28"/>
        </w:rPr>
        <w:t>s</w:t>
      </w:r>
      <w:r>
        <w:rPr>
          <w:w w:val="117"/>
          <w:sz w:val="28"/>
          <w:szCs w:val="28"/>
        </w:rPr>
        <w:t>t</w:t>
      </w:r>
      <w:r>
        <w:rPr>
          <w:w w:val="105"/>
          <w:sz w:val="28"/>
          <w:szCs w:val="28"/>
        </w:rPr>
        <w:t>.</w:t>
      </w:r>
      <w:r>
        <w:rPr>
          <w:w w:val="104"/>
          <w:sz w:val="28"/>
          <w:szCs w:val="28"/>
        </w:rPr>
        <w:t>f</w:t>
      </w:r>
      <w:r>
        <w:rPr>
          <w:w w:val="113"/>
          <w:sz w:val="28"/>
          <w:szCs w:val="28"/>
        </w:rPr>
        <w:t>o</w:t>
      </w:r>
      <w:r>
        <w:rPr>
          <w:w w:val="101"/>
          <w:sz w:val="28"/>
          <w:szCs w:val="28"/>
        </w:rPr>
        <w:t>r</w:t>
      </w:r>
      <w:r>
        <w:rPr>
          <w:w w:val="112"/>
          <w:sz w:val="28"/>
          <w:szCs w:val="28"/>
        </w:rPr>
        <w:t>m</w:t>
      </w:r>
      <w:r>
        <w:rPr>
          <w:w w:val="79"/>
          <w:sz w:val="28"/>
          <w:szCs w:val="28"/>
        </w:rPr>
        <w:t>[</w:t>
      </w:r>
      <w:r>
        <w:rPr>
          <w:spacing w:val="-16"/>
          <w:w w:val="96"/>
          <w:sz w:val="28"/>
          <w:szCs w:val="28"/>
        </w:rPr>
        <w:t>'</w:t>
      </w:r>
      <w:r>
        <w:rPr>
          <w:w w:val="90"/>
          <w:sz w:val="28"/>
          <w:szCs w:val="28"/>
        </w:rPr>
        <w:t>A</w:t>
      </w:r>
      <w:r>
        <w:rPr>
          <w:w w:val="87"/>
          <w:sz w:val="28"/>
          <w:szCs w:val="28"/>
        </w:rPr>
        <w:t>l</w:t>
      </w:r>
      <w:r>
        <w:rPr>
          <w:w w:val="122"/>
          <w:sz w:val="28"/>
          <w:szCs w:val="28"/>
        </w:rPr>
        <w:t>a</w:t>
      </w:r>
      <w:r>
        <w:rPr>
          <w:w w:val="112"/>
          <w:sz w:val="28"/>
          <w:szCs w:val="28"/>
        </w:rPr>
        <w:t>m</w:t>
      </w:r>
      <w:r>
        <w:rPr>
          <w:w w:val="87"/>
          <w:sz w:val="28"/>
          <w:szCs w:val="28"/>
        </w:rPr>
        <w:t>i</w:t>
      </w:r>
      <w:r>
        <w:rPr>
          <w:w w:val="110"/>
          <w:sz w:val="28"/>
          <w:szCs w:val="28"/>
        </w:rPr>
        <w:t>n</w:t>
      </w:r>
      <w:r>
        <w:rPr>
          <w:w w:val="119"/>
          <w:sz w:val="28"/>
          <w:szCs w:val="28"/>
        </w:rPr>
        <w:t>e</w:t>
      </w:r>
      <w:r>
        <w:rPr>
          <w:w w:val="90"/>
          <w:sz w:val="28"/>
          <w:szCs w:val="28"/>
        </w:rPr>
        <w:t>_A</w:t>
      </w:r>
      <w:r>
        <w:rPr>
          <w:w w:val="112"/>
          <w:sz w:val="28"/>
          <w:szCs w:val="28"/>
        </w:rPr>
        <w:t>m</w:t>
      </w:r>
      <w:r>
        <w:rPr>
          <w:w w:val="87"/>
          <w:sz w:val="28"/>
          <w:szCs w:val="28"/>
        </w:rPr>
        <w:t>i</w:t>
      </w:r>
      <w:r>
        <w:rPr>
          <w:w w:val="110"/>
          <w:sz w:val="28"/>
          <w:szCs w:val="28"/>
        </w:rPr>
        <w:t>n</w:t>
      </w:r>
      <w:r>
        <w:rPr>
          <w:w w:val="113"/>
          <w:sz w:val="28"/>
          <w:szCs w:val="28"/>
        </w:rPr>
        <w:t>o</w:t>
      </w:r>
      <w:r>
        <w:rPr>
          <w:w w:val="117"/>
          <w:sz w:val="28"/>
          <w:szCs w:val="28"/>
        </w:rPr>
        <w:t>t</w:t>
      </w:r>
      <w:r>
        <w:rPr>
          <w:spacing w:val="-5"/>
          <w:w w:val="101"/>
          <w:sz w:val="28"/>
          <w:szCs w:val="28"/>
        </w:rPr>
        <w:t>r</w:t>
      </w:r>
      <w:r>
        <w:rPr>
          <w:w w:val="122"/>
          <w:sz w:val="28"/>
          <w:szCs w:val="28"/>
        </w:rPr>
        <w:t>a</w:t>
      </w:r>
      <w:r>
        <w:rPr>
          <w:w w:val="110"/>
          <w:sz w:val="28"/>
          <w:szCs w:val="28"/>
        </w:rPr>
        <w:t>n</w:t>
      </w:r>
      <w:r>
        <w:rPr>
          <w:w w:val="132"/>
          <w:sz w:val="28"/>
          <w:szCs w:val="28"/>
        </w:rPr>
        <w:t>s</w:t>
      </w:r>
      <w:r>
        <w:rPr>
          <w:spacing w:val="-3"/>
          <w:w w:val="104"/>
          <w:sz w:val="28"/>
          <w:szCs w:val="28"/>
        </w:rPr>
        <w:t>f</w:t>
      </w:r>
      <w:r>
        <w:rPr>
          <w:w w:val="119"/>
          <w:sz w:val="28"/>
          <w:szCs w:val="28"/>
        </w:rPr>
        <w:t>e</w:t>
      </w:r>
      <w:r>
        <w:rPr>
          <w:spacing w:val="-5"/>
          <w:w w:val="101"/>
          <w:sz w:val="28"/>
          <w:szCs w:val="28"/>
        </w:rPr>
        <w:t>r</w:t>
      </w:r>
      <w:r>
        <w:rPr>
          <w:w w:val="122"/>
          <w:sz w:val="28"/>
          <w:szCs w:val="28"/>
        </w:rPr>
        <w:t>a</w:t>
      </w:r>
      <w:r>
        <w:rPr>
          <w:w w:val="132"/>
          <w:sz w:val="28"/>
          <w:szCs w:val="28"/>
        </w:rPr>
        <w:t>s</w:t>
      </w:r>
      <w:r>
        <w:rPr>
          <w:spacing w:val="-2"/>
          <w:w w:val="119"/>
          <w:sz w:val="28"/>
          <w:szCs w:val="28"/>
        </w:rPr>
        <w:t>e</w:t>
      </w:r>
      <w:r>
        <w:rPr>
          <w:w w:val="96"/>
          <w:sz w:val="28"/>
          <w:szCs w:val="28"/>
        </w:rPr>
        <w:t>'</w:t>
      </w:r>
      <w:r>
        <w:rPr>
          <w:w w:val="79"/>
          <w:sz w:val="28"/>
          <w:szCs w:val="28"/>
        </w:rPr>
        <w:t>]</w:t>
      </w:r>
      <w:r>
        <w:rPr>
          <w:w w:val="104"/>
          <w:sz w:val="28"/>
          <w:szCs w:val="28"/>
        </w:rPr>
        <w:t xml:space="preserve">) </w:t>
      </w:r>
      <w:r>
        <w:rPr>
          <w:w w:val="90"/>
          <w:sz w:val="28"/>
          <w:szCs w:val="28"/>
        </w:rPr>
        <w:t>A</w:t>
      </w:r>
      <w:r>
        <w:rPr>
          <w:w w:val="132"/>
          <w:sz w:val="28"/>
          <w:szCs w:val="28"/>
        </w:rPr>
        <w:t>s</w:t>
      </w:r>
      <w:r>
        <w:rPr>
          <w:w w:val="112"/>
          <w:sz w:val="28"/>
          <w:szCs w:val="28"/>
        </w:rPr>
        <w:t>p</w:t>
      </w:r>
      <w:r>
        <w:rPr>
          <w:w w:val="122"/>
          <w:sz w:val="28"/>
          <w:szCs w:val="28"/>
        </w:rPr>
        <w:t>a</w:t>
      </w:r>
      <w:r>
        <w:rPr>
          <w:spacing w:val="7"/>
          <w:w w:val="101"/>
          <w:sz w:val="28"/>
          <w:szCs w:val="28"/>
        </w:rPr>
        <w:t>r</w:t>
      </w:r>
      <w:r>
        <w:rPr>
          <w:w w:val="117"/>
          <w:sz w:val="28"/>
          <w:szCs w:val="28"/>
        </w:rPr>
        <w:t>t</w:t>
      </w:r>
      <w:r>
        <w:rPr>
          <w:w w:val="122"/>
          <w:sz w:val="28"/>
          <w:szCs w:val="28"/>
        </w:rPr>
        <w:t>a</w:t>
      </w:r>
      <w:r>
        <w:rPr>
          <w:w w:val="117"/>
          <w:sz w:val="28"/>
          <w:szCs w:val="28"/>
        </w:rPr>
        <w:t>t</w:t>
      </w:r>
      <w:r>
        <w:rPr>
          <w:w w:val="119"/>
          <w:sz w:val="28"/>
          <w:szCs w:val="28"/>
        </w:rPr>
        <w:t>e</w:t>
      </w:r>
      <w:r>
        <w:rPr>
          <w:w w:val="90"/>
          <w:sz w:val="28"/>
          <w:szCs w:val="28"/>
        </w:rPr>
        <w:t>_A</w:t>
      </w:r>
      <w:r>
        <w:rPr>
          <w:w w:val="112"/>
          <w:sz w:val="28"/>
          <w:szCs w:val="28"/>
        </w:rPr>
        <w:t>m</w:t>
      </w:r>
      <w:r>
        <w:rPr>
          <w:w w:val="87"/>
          <w:sz w:val="28"/>
          <w:szCs w:val="28"/>
        </w:rPr>
        <w:t>i</w:t>
      </w:r>
      <w:r>
        <w:rPr>
          <w:w w:val="110"/>
          <w:sz w:val="28"/>
          <w:szCs w:val="28"/>
        </w:rPr>
        <w:t>n</w:t>
      </w:r>
      <w:r>
        <w:rPr>
          <w:w w:val="113"/>
          <w:sz w:val="28"/>
          <w:szCs w:val="28"/>
        </w:rPr>
        <w:t>o</w:t>
      </w:r>
      <w:r>
        <w:rPr>
          <w:w w:val="117"/>
          <w:sz w:val="28"/>
          <w:szCs w:val="28"/>
        </w:rPr>
        <w:t>t</w:t>
      </w:r>
      <w:r>
        <w:rPr>
          <w:spacing w:val="-5"/>
          <w:w w:val="101"/>
          <w:sz w:val="28"/>
          <w:szCs w:val="28"/>
        </w:rPr>
        <w:t>r</w:t>
      </w:r>
      <w:r>
        <w:rPr>
          <w:w w:val="122"/>
          <w:sz w:val="28"/>
          <w:szCs w:val="28"/>
        </w:rPr>
        <w:t>a</w:t>
      </w:r>
      <w:r>
        <w:rPr>
          <w:w w:val="110"/>
          <w:sz w:val="28"/>
          <w:szCs w:val="28"/>
        </w:rPr>
        <w:t>n</w:t>
      </w:r>
      <w:r>
        <w:rPr>
          <w:w w:val="132"/>
          <w:sz w:val="28"/>
          <w:szCs w:val="28"/>
        </w:rPr>
        <w:t>s</w:t>
      </w:r>
      <w:r>
        <w:rPr>
          <w:spacing w:val="-3"/>
          <w:w w:val="104"/>
          <w:sz w:val="28"/>
          <w:szCs w:val="28"/>
        </w:rPr>
        <w:t>f</w:t>
      </w:r>
      <w:r>
        <w:rPr>
          <w:w w:val="119"/>
          <w:sz w:val="28"/>
          <w:szCs w:val="28"/>
        </w:rPr>
        <w:t>e</w:t>
      </w:r>
      <w:r>
        <w:rPr>
          <w:spacing w:val="-5"/>
          <w:w w:val="101"/>
          <w:sz w:val="28"/>
          <w:szCs w:val="28"/>
        </w:rPr>
        <w:t>r</w:t>
      </w:r>
      <w:r>
        <w:rPr>
          <w:w w:val="122"/>
          <w:sz w:val="28"/>
          <w:szCs w:val="28"/>
        </w:rPr>
        <w:t>a</w:t>
      </w:r>
      <w:r>
        <w:rPr>
          <w:w w:val="132"/>
          <w:sz w:val="28"/>
          <w:szCs w:val="28"/>
        </w:rPr>
        <w:t>s</w:t>
      </w:r>
      <w:r>
        <w:rPr>
          <w:w w:val="119"/>
          <w:sz w:val="28"/>
          <w:szCs w:val="28"/>
        </w:rPr>
        <w:t>e</w:t>
      </w:r>
      <w:r>
        <w:rPr>
          <w:spacing w:val="-1"/>
          <w:sz w:val="28"/>
          <w:szCs w:val="28"/>
        </w:rPr>
        <w:t xml:space="preserve"> </w:t>
      </w:r>
      <w:r>
        <w:rPr>
          <w:sz w:val="28"/>
          <w:szCs w:val="28"/>
        </w:rPr>
        <w:t>=</w:t>
      </w:r>
    </w:p>
    <w:p w:rsidR="00DF7E86" w:rsidRDefault="00FB3854">
      <w:pPr>
        <w:spacing w:before="3" w:line="301" w:lineRule="auto"/>
        <w:ind w:left="673" w:right="2350" w:hanging="554"/>
        <w:rPr>
          <w:sz w:val="28"/>
          <w:szCs w:val="28"/>
        </w:rPr>
      </w:pPr>
      <w:r>
        <w:rPr>
          <w:w w:val="87"/>
          <w:sz w:val="28"/>
          <w:szCs w:val="28"/>
        </w:rPr>
        <w:t>i</w:t>
      </w:r>
      <w:r>
        <w:rPr>
          <w:w w:val="110"/>
          <w:sz w:val="28"/>
          <w:szCs w:val="28"/>
        </w:rPr>
        <w:t>n</w:t>
      </w:r>
      <w:r>
        <w:rPr>
          <w:w w:val="117"/>
          <w:sz w:val="28"/>
          <w:szCs w:val="28"/>
        </w:rPr>
        <w:t>t</w:t>
      </w:r>
      <w:r>
        <w:rPr>
          <w:w w:val="102"/>
          <w:sz w:val="28"/>
          <w:szCs w:val="28"/>
        </w:rPr>
        <w:t>(</w:t>
      </w:r>
      <w:r>
        <w:rPr>
          <w:spacing w:val="-3"/>
          <w:w w:val="102"/>
          <w:sz w:val="28"/>
          <w:szCs w:val="28"/>
        </w:rPr>
        <w:t>r</w:t>
      </w:r>
      <w:r>
        <w:rPr>
          <w:w w:val="119"/>
          <w:sz w:val="28"/>
          <w:szCs w:val="28"/>
        </w:rPr>
        <w:t>e</w:t>
      </w:r>
      <w:r>
        <w:rPr>
          <w:w w:val="113"/>
          <w:sz w:val="28"/>
          <w:szCs w:val="28"/>
        </w:rPr>
        <w:t>q</w:t>
      </w:r>
      <w:r>
        <w:rPr>
          <w:w w:val="110"/>
          <w:sz w:val="28"/>
          <w:szCs w:val="28"/>
        </w:rPr>
        <w:t>u</w:t>
      </w:r>
      <w:r>
        <w:rPr>
          <w:w w:val="119"/>
          <w:sz w:val="28"/>
          <w:szCs w:val="28"/>
        </w:rPr>
        <w:t>e</w:t>
      </w:r>
      <w:r>
        <w:rPr>
          <w:w w:val="132"/>
          <w:sz w:val="28"/>
          <w:szCs w:val="28"/>
        </w:rPr>
        <w:t>s</w:t>
      </w:r>
      <w:r>
        <w:rPr>
          <w:w w:val="117"/>
          <w:sz w:val="28"/>
          <w:szCs w:val="28"/>
        </w:rPr>
        <w:t>t</w:t>
      </w:r>
      <w:r>
        <w:rPr>
          <w:w w:val="105"/>
          <w:sz w:val="28"/>
          <w:szCs w:val="28"/>
        </w:rPr>
        <w:t>.</w:t>
      </w:r>
      <w:r>
        <w:rPr>
          <w:w w:val="104"/>
          <w:sz w:val="28"/>
          <w:szCs w:val="28"/>
        </w:rPr>
        <w:t>f</w:t>
      </w:r>
      <w:r>
        <w:rPr>
          <w:w w:val="113"/>
          <w:sz w:val="28"/>
          <w:szCs w:val="28"/>
        </w:rPr>
        <w:t>o</w:t>
      </w:r>
      <w:r>
        <w:rPr>
          <w:w w:val="101"/>
          <w:sz w:val="28"/>
          <w:szCs w:val="28"/>
        </w:rPr>
        <w:t>r</w:t>
      </w:r>
      <w:r>
        <w:rPr>
          <w:w w:val="112"/>
          <w:sz w:val="28"/>
          <w:szCs w:val="28"/>
        </w:rPr>
        <w:t>m</w:t>
      </w:r>
      <w:r>
        <w:rPr>
          <w:w w:val="79"/>
          <w:sz w:val="28"/>
          <w:szCs w:val="28"/>
        </w:rPr>
        <w:t>[</w:t>
      </w:r>
      <w:r>
        <w:rPr>
          <w:spacing w:val="-16"/>
          <w:w w:val="96"/>
          <w:sz w:val="28"/>
          <w:szCs w:val="28"/>
        </w:rPr>
        <w:t>'</w:t>
      </w:r>
      <w:r>
        <w:rPr>
          <w:w w:val="90"/>
          <w:sz w:val="28"/>
          <w:szCs w:val="28"/>
        </w:rPr>
        <w:t>A</w:t>
      </w:r>
      <w:r>
        <w:rPr>
          <w:w w:val="132"/>
          <w:sz w:val="28"/>
          <w:szCs w:val="28"/>
        </w:rPr>
        <w:t>s</w:t>
      </w:r>
      <w:r>
        <w:rPr>
          <w:w w:val="112"/>
          <w:sz w:val="28"/>
          <w:szCs w:val="28"/>
        </w:rPr>
        <w:t>p</w:t>
      </w:r>
      <w:r>
        <w:rPr>
          <w:w w:val="122"/>
          <w:sz w:val="28"/>
          <w:szCs w:val="28"/>
        </w:rPr>
        <w:t>a</w:t>
      </w:r>
      <w:r>
        <w:rPr>
          <w:spacing w:val="7"/>
          <w:w w:val="101"/>
          <w:sz w:val="28"/>
          <w:szCs w:val="28"/>
        </w:rPr>
        <w:t>r</w:t>
      </w:r>
      <w:r>
        <w:rPr>
          <w:w w:val="117"/>
          <w:sz w:val="28"/>
          <w:szCs w:val="28"/>
        </w:rPr>
        <w:t>t</w:t>
      </w:r>
      <w:r>
        <w:rPr>
          <w:w w:val="122"/>
          <w:sz w:val="28"/>
          <w:szCs w:val="28"/>
        </w:rPr>
        <w:t>a</w:t>
      </w:r>
      <w:r>
        <w:rPr>
          <w:w w:val="117"/>
          <w:sz w:val="28"/>
          <w:szCs w:val="28"/>
        </w:rPr>
        <w:t>t</w:t>
      </w:r>
      <w:r>
        <w:rPr>
          <w:w w:val="119"/>
          <w:sz w:val="28"/>
          <w:szCs w:val="28"/>
        </w:rPr>
        <w:t>e</w:t>
      </w:r>
      <w:r>
        <w:rPr>
          <w:w w:val="90"/>
          <w:sz w:val="28"/>
          <w:szCs w:val="28"/>
        </w:rPr>
        <w:t>_A</w:t>
      </w:r>
      <w:r>
        <w:rPr>
          <w:w w:val="112"/>
          <w:sz w:val="28"/>
          <w:szCs w:val="28"/>
        </w:rPr>
        <w:t>m</w:t>
      </w:r>
      <w:r>
        <w:rPr>
          <w:w w:val="87"/>
          <w:sz w:val="28"/>
          <w:szCs w:val="28"/>
        </w:rPr>
        <w:t>i</w:t>
      </w:r>
      <w:r>
        <w:rPr>
          <w:w w:val="110"/>
          <w:sz w:val="28"/>
          <w:szCs w:val="28"/>
        </w:rPr>
        <w:t>n</w:t>
      </w:r>
      <w:r>
        <w:rPr>
          <w:w w:val="113"/>
          <w:sz w:val="28"/>
          <w:szCs w:val="28"/>
        </w:rPr>
        <w:t>o</w:t>
      </w:r>
      <w:r>
        <w:rPr>
          <w:w w:val="117"/>
          <w:sz w:val="28"/>
          <w:szCs w:val="28"/>
        </w:rPr>
        <w:t>t</w:t>
      </w:r>
      <w:r>
        <w:rPr>
          <w:spacing w:val="-5"/>
          <w:w w:val="101"/>
          <w:sz w:val="28"/>
          <w:szCs w:val="28"/>
        </w:rPr>
        <w:t>r</w:t>
      </w:r>
      <w:r>
        <w:rPr>
          <w:w w:val="122"/>
          <w:sz w:val="28"/>
          <w:szCs w:val="28"/>
        </w:rPr>
        <w:t>a</w:t>
      </w:r>
      <w:r>
        <w:rPr>
          <w:w w:val="110"/>
          <w:sz w:val="28"/>
          <w:szCs w:val="28"/>
        </w:rPr>
        <w:t>n</w:t>
      </w:r>
      <w:r>
        <w:rPr>
          <w:w w:val="132"/>
          <w:sz w:val="28"/>
          <w:szCs w:val="28"/>
        </w:rPr>
        <w:t>s</w:t>
      </w:r>
      <w:r>
        <w:rPr>
          <w:spacing w:val="-3"/>
          <w:w w:val="104"/>
          <w:sz w:val="28"/>
          <w:szCs w:val="28"/>
        </w:rPr>
        <w:t>f</w:t>
      </w:r>
      <w:r>
        <w:rPr>
          <w:w w:val="119"/>
          <w:sz w:val="28"/>
          <w:szCs w:val="28"/>
        </w:rPr>
        <w:t>e</w:t>
      </w:r>
      <w:r>
        <w:rPr>
          <w:spacing w:val="-5"/>
          <w:w w:val="101"/>
          <w:sz w:val="28"/>
          <w:szCs w:val="28"/>
        </w:rPr>
        <w:t>r</w:t>
      </w:r>
      <w:r>
        <w:rPr>
          <w:w w:val="122"/>
          <w:sz w:val="28"/>
          <w:szCs w:val="28"/>
        </w:rPr>
        <w:t>a</w:t>
      </w:r>
      <w:r>
        <w:rPr>
          <w:w w:val="132"/>
          <w:sz w:val="28"/>
          <w:szCs w:val="28"/>
        </w:rPr>
        <w:t>s</w:t>
      </w:r>
      <w:r>
        <w:rPr>
          <w:spacing w:val="-2"/>
          <w:w w:val="119"/>
          <w:sz w:val="28"/>
          <w:szCs w:val="28"/>
        </w:rPr>
        <w:t>e</w:t>
      </w:r>
      <w:r>
        <w:rPr>
          <w:w w:val="96"/>
          <w:sz w:val="28"/>
          <w:szCs w:val="28"/>
        </w:rPr>
        <w:t>'</w:t>
      </w:r>
      <w:r>
        <w:rPr>
          <w:w w:val="79"/>
          <w:sz w:val="28"/>
          <w:szCs w:val="28"/>
        </w:rPr>
        <w:t>]</w:t>
      </w:r>
      <w:r>
        <w:rPr>
          <w:w w:val="104"/>
          <w:sz w:val="28"/>
          <w:szCs w:val="28"/>
        </w:rPr>
        <w:t xml:space="preserve">) </w:t>
      </w:r>
      <w:r>
        <w:rPr>
          <w:spacing w:val="-14"/>
          <w:w w:val="97"/>
          <w:sz w:val="28"/>
          <w:szCs w:val="28"/>
        </w:rPr>
        <w:t>T</w:t>
      </w:r>
      <w:r>
        <w:rPr>
          <w:w w:val="113"/>
          <w:sz w:val="28"/>
          <w:szCs w:val="28"/>
        </w:rPr>
        <w:t>o</w:t>
      </w:r>
      <w:r>
        <w:rPr>
          <w:w w:val="117"/>
          <w:sz w:val="28"/>
          <w:szCs w:val="28"/>
        </w:rPr>
        <w:t>t</w:t>
      </w:r>
      <w:r>
        <w:rPr>
          <w:w w:val="122"/>
          <w:sz w:val="28"/>
          <w:szCs w:val="28"/>
        </w:rPr>
        <w:t>a</w:t>
      </w:r>
      <w:r>
        <w:rPr>
          <w:w w:val="87"/>
          <w:sz w:val="28"/>
          <w:szCs w:val="28"/>
        </w:rPr>
        <w:t>l</w:t>
      </w:r>
      <w:r>
        <w:rPr>
          <w:w w:val="90"/>
          <w:sz w:val="28"/>
          <w:szCs w:val="28"/>
        </w:rPr>
        <w:t>_</w:t>
      </w:r>
      <w:r>
        <w:rPr>
          <w:w w:val="113"/>
          <w:sz w:val="28"/>
          <w:szCs w:val="28"/>
        </w:rPr>
        <w:t>P</w:t>
      </w:r>
      <w:r>
        <w:rPr>
          <w:spacing w:val="-3"/>
          <w:w w:val="101"/>
          <w:sz w:val="28"/>
          <w:szCs w:val="28"/>
        </w:rPr>
        <w:t>r</w:t>
      </w:r>
      <w:r>
        <w:rPr>
          <w:w w:val="113"/>
          <w:sz w:val="28"/>
          <w:szCs w:val="28"/>
        </w:rPr>
        <w:t>o</w:t>
      </w:r>
      <w:r>
        <w:rPr>
          <w:w w:val="117"/>
          <w:sz w:val="28"/>
          <w:szCs w:val="28"/>
        </w:rPr>
        <w:t>t</w:t>
      </w:r>
      <w:r>
        <w:rPr>
          <w:w w:val="87"/>
          <w:sz w:val="28"/>
          <w:szCs w:val="28"/>
        </w:rPr>
        <w:t>i</w:t>
      </w:r>
      <w:r>
        <w:rPr>
          <w:w w:val="119"/>
          <w:sz w:val="28"/>
          <w:szCs w:val="28"/>
        </w:rPr>
        <w:t>e</w:t>
      </w:r>
      <w:r>
        <w:rPr>
          <w:w w:val="110"/>
          <w:sz w:val="28"/>
          <w:szCs w:val="28"/>
        </w:rPr>
        <w:t>n</w:t>
      </w:r>
      <w:r>
        <w:rPr>
          <w:w w:val="132"/>
          <w:sz w:val="28"/>
          <w:szCs w:val="28"/>
        </w:rPr>
        <w:t>s</w:t>
      </w:r>
      <w:r>
        <w:rPr>
          <w:spacing w:val="-1"/>
          <w:sz w:val="28"/>
          <w:szCs w:val="28"/>
        </w:rPr>
        <w:t xml:space="preserve"> </w:t>
      </w:r>
      <w:r>
        <w:rPr>
          <w:sz w:val="28"/>
          <w:szCs w:val="28"/>
        </w:rPr>
        <w:t>=</w:t>
      </w:r>
      <w:r>
        <w:rPr>
          <w:spacing w:val="-6"/>
          <w:sz w:val="28"/>
          <w:szCs w:val="28"/>
        </w:rPr>
        <w:t xml:space="preserve"> </w:t>
      </w:r>
      <w:r>
        <w:rPr>
          <w:w w:val="102"/>
          <w:sz w:val="28"/>
          <w:szCs w:val="28"/>
        </w:rPr>
        <w:t>ﬂ</w:t>
      </w:r>
      <w:r>
        <w:rPr>
          <w:w w:val="113"/>
          <w:sz w:val="28"/>
          <w:szCs w:val="28"/>
        </w:rPr>
        <w:t>o</w:t>
      </w:r>
      <w:r>
        <w:rPr>
          <w:w w:val="122"/>
          <w:sz w:val="28"/>
          <w:szCs w:val="28"/>
        </w:rPr>
        <w:t>a</w:t>
      </w:r>
      <w:r>
        <w:rPr>
          <w:w w:val="117"/>
          <w:sz w:val="28"/>
          <w:szCs w:val="28"/>
        </w:rPr>
        <w:t>t</w:t>
      </w:r>
      <w:r>
        <w:rPr>
          <w:w w:val="102"/>
          <w:sz w:val="28"/>
          <w:szCs w:val="28"/>
        </w:rPr>
        <w:t>(</w:t>
      </w:r>
      <w:r>
        <w:rPr>
          <w:spacing w:val="-3"/>
          <w:w w:val="102"/>
          <w:sz w:val="28"/>
          <w:szCs w:val="28"/>
        </w:rPr>
        <w:t>r</w:t>
      </w:r>
      <w:r>
        <w:rPr>
          <w:w w:val="119"/>
          <w:sz w:val="28"/>
          <w:szCs w:val="28"/>
        </w:rPr>
        <w:t>e</w:t>
      </w:r>
      <w:r>
        <w:rPr>
          <w:w w:val="113"/>
          <w:sz w:val="28"/>
          <w:szCs w:val="28"/>
        </w:rPr>
        <w:t>q</w:t>
      </w:r>
      <w:r>
        <w:rPr>
          <w:w w:val="110"/>
          <w:sz w:val="28"/>
          <w:szCs w:val="28"/>
        </w:rPr>
        <w:t>u</w:t>
      </w:r>
      <w:r>
        <w:rPr>
          <w:w w:val="119"/>
          <w:sz w:val="28"/>
          <w:szCs w:val="28"/>
        </w:rPr>
        <w:t>e</w:t>
      </w:r>
      <w:r>
        <w:rPr>
          <w:w w:val="132"/>
          <w:sz w:val="28"/>
          <w:szCs w:val="28"/>
        </w:rPr>
        <w:t>s</w:t>
      </w:r>
      <w:r>
        <w:rPr>
          <w:w w:val="117"/>
          <w:sz w:val="28"/>
          <w:szCs w:val="28"/>
        </w:rPr>
        <w:t>t</w:t>
      </w:r>
      <w:r>
        <w:rPr>
          <w:w w:val="105"/>
          <w:sz w:val="28"/>
          <w:szCs w:val="28"/>
        </w:rPr>
        <w:t>.</w:t>
      </w:r>
      <w:r>
        <w:rPr>
          <w:w w:val="104"/>
          <w:sz w:val="28"/>
          <w:szCs w:val="28"/>
        </w:rPr>
        <w:t>f</w:t>
      </w:r>
      <w:r>
        <w:rPr>
          <w:w w:val="113"/>
          <w:sz w:val="28"/>
          <w:szCs w:val="28"/>
        </w:rPr>
        <w:t>o</w:t>
      </w:r>
      <w:r>
        <w:rPr>
          <w:w w:val="101"/>
          <w:sz w:val="28"/>
          <w:szCs w:val="28"/>
        </w:rPr>
        <w:t>r</w:t>
      </w:r>
      <w:r>
        <w:rPr>
          <w:w w:val="112"/>
          <w:sz w:val="28"/>
          <w:szCs w:val="28"/>
        </w:rPr>
        <w:t>m</w:t>
      </w:r>
      <w:r>
        <w:rPr>
          <w:w w:val="79"/>
          <w:sz w:val="28"/>
          <w:szCs w:val="28"/>
        </w:rPr>
        <w:t>[</w:t>
      </w:r>
      <w:r>
        <w:rPr>
          <w:w w:val="96"/>
          <w:sz w:val="28"/>
          <w:szCs w:val="28"/>
        </w:rPr>
        <w:t>'</w:t>
      </w:r>
      <w:r>
        <w:rPr>
          <w:spacing w:val="-14"/>
          <w:w w:val="97"/>
          <w:sz w:val="28"/>
          <w:szCs w:val="28"/>
        </w:rPr>
        <w:t>T</w:t>
      </w:r>
      <w:r>
        <w:rPr>
          <w:w w:val="113"/>
          <w:sz w:val="28"/>
          <w:szCs w:val="28"/>
        </w:rPr>
        <w:t>o</w:t>
      </w:r>
      <w:r>
        <w:rPr>
          <w:w w:val="117"/>
          <w:sz w:val="28"/>
          <w:szCs w:val="28"/>
        </w:rPr>
        <w:t>t</w:t>
      </w:r>
      <w:r>
        <w:rPr>
          <w:w w:val="122"/>
          <w:sz w:val="28"/>
          <w:szCs w:val="28"/>
        </w:rPr>
        <w:t>a</w:t>
      </w:r>
      <w:r>
        <w:rPr>
          <w:w w:val="87"/>
          <w:sz w:val="28"/>
          <w:szCs w:val="28"/>
        </w:rPr>
        <w:t>l</w:t>
      </w:r>
      <w:r>
        <w:rPr>
          <w:w w:val="90"/>
          <w:sz w:val="28"/>
          <w:szCs w:val="28"/>
        </w:rPr>
        <w:t>_</w:t>
      </w:r>
      <w:r>
        <w:rPr>
          <w:w w:val="113"/>
          <w:sz w:val="28"/>
          <w:szCs w:val="28"/>
        </w:rPr>
        <w:t>P</w:t>
      </w:r>
      <w:r>
        <w:rPr>
          <w:spacing w:val="-3"/>
          <w:w w:val="101"/>
          <w:sz w:val="28"/>
          <w:szCs w:val="28"/>
        </w:rPr>
        <w:t>r</w:t>
      </w:r>
      <w:r>
        <w:rPr>
          <w:w w:val="113"/>
          <w:sz w:val="28"/>
          <w:szCs w:val="28"/>
        </w:rPr>
        <w:t>o</w:t>
      </w:r>
      <w:r>
        <w:rPr>
          <w:w w:val="117"/>
          <w:sz w:val="28"/>
          <w:szCs w:val="28"/>
        </w:rPr>
        <w:t>t</w:t>
      </w:r>
      <w:r>
        <w:rPr>
          <w:w w:val="87"/>
          <w:sz w:val="28"/>
          <w:szCs w:val="28"/>
        </w:rPr>
        <w:t>i</w:t>
      </w:r>
      <w:r>
        <w:rPr>
          <w:w w:val="119"/>
          <w:sz w:val="28"/>
          <w:szCs w:val="28"/>
        </w:rPr>
        <w:t>e</w:t>
      </w:r>
      <w:r>
        <w:rPr>
          <w:w w:val="110"/>
          <w:sz w:val="28"/>
          <w:szCs w:val="28"/>
        </w:rPr>
        <w:t>n</w:t>
      </w:r>
      <w:r>
        <w:rPr>
          <w:w w:val="132"/>
          <w:sz w:val="28"/>
          <w:szCs w:val="28"/>
        </w:rPr>
        <w:t>s</w:t>
      </w:r>
      <w:r>
        <w:rPr>
          <w:w w:val="96"/>
          <w:sz w:val="28"/>
          <w:szCs w:val="28"/>
        </w:rPr>
        <w:t>'</w:t>
      </w:r>
      <w:r>
        <w:rPr>
          <w:w w:val="79"/>
          <w:sz w:val="28"/>
          <w:szCs w:val="28"/>
        </w:rPr>
        <w:t>]</w:t>
      </w:r>
      <w:r>
        <w:rPr>
          <w:w w:val="104"/>
          <w:sz w:val="28"/>
          <w:szCs w:val="28"/>
        </w:rPr>
        <w:t xml:space="preserve">) </w:t>
      </w:r>
      <w:r>
        <w:rPr>
          <w:sz w:val="28"/>
          <w:szCs w:val="28"/>
        </w:rPr>
        <w:t>Albumin</w:t>
      </w:r>
      <w:r>
        <w:rPr>
          <w:spacing w:val="30"/>
          <w:sz w:val="28"/>
          <w:szCs w:val="28"/>
        </w:rPr>
        <w:t xml:space="preserve"> </w:t>
      </w:r>
      <w:r>
        <w:rPr>
          <w:sz w:val="28"/>
          <w:szCs w:val="28"/>
        </w:rPr>
        <w:t>=</w:t>
      </w:r>
      <w:r>
        <w:rPr>
          <w:spacing w:val="-6"/>
          <w:sz w:val="28"/>
          <w:szCs w:val="28"/>
        </w:rPr>
        <w:t xml:space="preserve"> </w:t>
      </w:r>
      <w:r>
        <w:rPr>
          <w:w w:val="102"/>
          <w:sz w:val="28"/>
          <w:szCs w:val="28"/>
        </w:rPr>
        <w:t>ﬂ</w:t>
      </w:r>
      <w:r>
        <w:rPr>
          <w:w w:val="113"/>
          <w:sz w:val="28"/>
          <w:szCs w:val="28"/>
        </w:rPr>
        <w:t>o</w:t>
      </w:r>
      <w:r>
        <w:rPr>
          <w:w w:val="122"/>
          <w:sz w:val="28"/>
          <w:szCs w:val="28"/>
        </w:rPr>
        <w:t>a</w:t>
      </w:r>
      <w:r>
        <w:rPr>
          <w:w w:val="117"/>
          <w:sz w:val="28"/>
          <w:szCs w:val="28"/>
        </w:rPr>
        <w:t>t</w:t>
      </w:r>
      <w:r>
        <w:rPr>
          <w:w w:val="102"/>
          <w:sz w:val="28"/>
          <w:szCs w:val="28"/>
        </w:rPr>
        <w:t>(</w:t>
      </w:r>
      <w:r>
        <w:rPr>
          <w:spacing w:val="-3"/>
          <w:w w:val="102"/>
          <w:sz w:val="28"/>
          <w:szCs w:val="28"/>
        </w:rPr>
        <w:t>r</w:t>
      </w:r>
      <w:r>
        <w:rPr>
          <w:w w:val="119"/>
          <w:sz w:val="28"/>
          <w:szCs w:val="28"/>
        </w:rPr>
        <w:t>e</w:t>
      </w:r>
      <w:r>
        <w:rPr>
          <w:w w:val="113"/>
          <w:sz w:val="28"/>
          <w:szCs w:val="28"/>
        </w:rPr>
        <w:t>q</w:t>
      </w:r>
      <w:r>
        <w:rPr>
          <w:w w:val="110"/>
          <w:sz w:val="28"/>
          <w:szCs w:val="28"/>
        </w:rPr>
        <w:t>u</w:t>
      </w:r>
      <w:r>
        <w:rPr>
          <w:w w:val="119"/>
          <w:sz w:val="28"/>
          <w:szCs w:val="28"/>
        </w:rPr>
        <w:t>e</w:t>
      </w:r>
      <w:r>
        <w:rPr>
          <w:w w:val="132"/>
          <w:sz w:val="28"/>
          <w:szCs w:val="28"/>
        </w:rPr>
        <w:t>s</w:t>
      </w:r>
      <w:r>
        <w:rPr>
          <w:w w:val="117"/>
          <w:sz w:val="28"/>
          <w:szCs w:val="28"/>
        </w:rPr>
        <w:t>t</w:t>
      </w:r>
      <w:r>
        <w:rPr>
          <w:w w:val="105"/>
          <w:sz w:val="28"/>
          <w:szCs w:val="28"/>
        </w:rPr>
        <w:t>.</w:t>
      </w:r>
      <w:r>
        <w:rPr>
          <w:w w:val="104"/>
          <w:sz w:val="28"/>
          <w:szCs w:val="28"/>
        </w:rPr>
        <w:t>f</w:t>
      </w:r>
      <w:r>
        <w:rPr>
          <w:w w:val="113"/>
          <w:sz w:val="28"/>
          <w:szCs w:val="28"/>
        </w:rPr>
        <w:t>o</w:t>
      </w:r>
      <w:r>
        <w:rPr>
          <w:w w:val="101"/>
          <w:sz w:val="28"/>
          <w:szCs w:val="28"/>
        </w:rPr>
        <w:t>r</w:t>
      </w:r>
      <w:r>
        <w:rPr>
          <w:w w:val="112"/>
          <w:sz w:val="28"/>
          <w:szCs w:val="28"/>
        </w:rPr>
        <w:t>m</w:t>
      </w:r>
      <w:r>
        <w:rPr>
          <w:w w:val="79"/>
          <w:sz w:val="28"/>
          <w:szCs w:val="28"/>
        </w:rPr>
        <w:t>[</w:t>
      </w:r>
      <w:r>
        <w:rPr>
          <w:spacing w:val="-16"/>
          <w:w w:val="96"/>
          <w:sz w:val="28"/>
          <w:szCs w:val="28"/>
        </w:rPr>
        <w:t>'</w:t>
      </w:r>
      <w:r>
        <w:rPr>
          <w:w w:val="90"/>
          <w:sz w:val="28"/>
          <w:szCs w:val="28"/>
        </w:rPr>
        <w:t>A</w:t>
      </w:r>
      <w:r>
        <w:rPr>
          <w:w w:val="87"/>
          <w:sz w:val="28"/>
          <w:szCs w:val="28"/>
        </w:rPr>
        <w:t>l</w:t>
      </w:r>
      <w:r>
        <w:rPr>
          <w:w w:val="112"/>
          <w:sz w:val="28"/>
          <w:szCs w:val="28"/>
        </w:rPr>
        <w:t>b</w:t>
      </w:r>
      <w:r>
        <w:rPr>
          <w:w w:val="110"/>
          <w:sz w:val="28"/>
          <w:szCs w:val="28"/>
        </w:rPr>
        <w:t>u</w:t>
      </w:r>
      <w:r>
        <w:rPr>
          <w:w w:val="112"/>
          <w:sz w:val="28"/>
          <w:szCs w:val="28"/>
        </w:rPr>
        <w:t>m</w:t>
      </w:r>
      <w:r>
        <w:rPr>
          <w:w w:val="87"/>
          <w:sz w:val="28"/>
          <w:szCs w:val="28"/>
        </w:rPr>
        <w:t>i</w:t>
      </w:r>
      <w:r>
        <w:rPr>
          <w:spacing w:val="-14"/>
          <w:w w:val="110"/>
          <w:sz w:val="28"/>
          <w:szCs w:val="28"/>
        </w:rPr>
        <w:t>n</w:t>
      </w:r>
      <w:r>
        <w:rPr>
          <w:w w:val="96"/>
          <w:sz w:val="28"/>
          <w:szCs w:val="28"/>
        </w:rPr>
        <w:t>'</w:t>
      </w:r>
      <w:r>
        <w:rPr>
          <w:w w:val="79"/>
          <w:sz w:val="28"/>
          <w:szCs w:val="28"/>
        </w:rPr>
        <w:t>]</w:t>
      </w:r>
      <w:r>
        <w:rPr>
          <w:w w:val="104"/>
          <w:sz w:val="28"/>
          <w:szCs w:val="28"/>
        </w:rPr>
        <w:t xml:space="preserve">) </w:t>
      </w:r>
      <w:r>
        <w:rPr>
          <w:w w:val="102"/>
          <w:sz w:val="28"/>
          <w:szCs w:val="28"/>
        </w:rPr>
        <w:t>Albumin_and_Globulin_Ratio</w:t>
      </w:r>
      <w:r>
        <w:rPr>
          <w:spacing w:val="30"/>
          <w:w w:val="102"/>
          <w:sz w:val="28"/>
          <w:szCs w:val="28"/>
        </w:rPr>
        <w:t xml:space="preserve"> </w:t>
      </w:r>
      <w:r>
        <w:rPr>
          <w:sz w:val="28"/>
          <w:szCs w:val="28"/>
        </w:rPr>
        <w:t>=</w:t>
      </w:r>
    </w:p>
    <w:p w:rsidR="00DF7E86" w:rsidRDefault="00FB3854">
      <w:pPr>
        <w:spacing w:before="3"/>
        <w:ind w:left="119"/>
        <w:rPr>
          <w:sz w:val="28"/>
          <w:szCs w:val="28"/>
        </w:rPr>
      </w:pPr>
      <w:r>
        <w:rPr>
          <w:w w:val="102"/>
          <w:sz w:val="28"/>
          <w:szCs w:val="28"/>
        </w:rPr>
        <w:t>ﬂ</w:t>
      </w:r>
      <w:r>
        <w:rPr>
          <w:w w:val="113"/>
          <w:sz w:val="28"/>
          <w:szCs w:val="28"/>
        </w:rPr>
        <w:t>o</w:t>
      </w:r>
      <w:r>
        <w:rPr>
          <w:w w:val="122"/>
          <w:sz w:val="28"/>
          <w:szCs w:val="28"/>
        </w:rPr>
        <w:t>a</w:t>
      </w:r>
      <w:r>
        <w:rPr>
          <w:w w:val="117"/>
          <w:sz w:val="28"/>
          <w:szCs w:val="28"/>
        </w:rPr>
        <w:t>t</w:t>
      </w:r>
      <w:r>
        <w:rPr>
          <w:w w:val="102"/>
          <w:sz w:val="28"/>
          <w:szCs w:val="28"/>
        </w:rPr>
        <w:t>(</w:t>
      </w:r>
      <w:r>
        <w:rPr>
          <w:spacing w:val="-3"/>
          <w:w w:val="102"/>
          <w:sz w:val="28"/>
          <w:szCs w:val="28"/>
        </w:rPr>
        <w:t>r</w:t>
      </w:r>
      <w:r>
        <w:rPr>
          <w:w w:val="119"/>
          <w:sz w:val="28"/>
          <w:szCs w:val="28"/>
        </w:rPr>
        <w:t>e</w:t>
      </w:r>
      <w:r>
        <w:rPr>
          <w:w w:val="113"/>
          <w:sz w:val="28"/>
          <w:szCs w:val="28"/>
        </w:rPr>
        <w:t>q</w:t>
      </w:r>
      <w:r>
        <w:rPr>
          <w:w w:val="110"/>
          <w:sz w:val="28"/>
          <w:szCs w:val="28"/>
        </w:rPr>
        <w:t>u</w:t>
      </w:r>
      <w:r>
        <w:rPr>
          <w:w w:val="119"/>
          <w:sz w:val="28"/>
          <w:szCs w:val="28"/>
        </w:rPr>
        <w:t>e</w:t>
      </w:r>
      <w:r>
        <w:rPr>
          <w:w w:val="132"/>
          <w:sz w:val="28"/>
          <w:szCs w:val="28"/>
        </w:rPr>
        <w:t>s</w:t>
      </w:r>
      <w:r>
        <w:rPr>
          <w:w w:val="117"/>
          <w:sz w:val="28"/>
          <w:szCs w:val="28"/>
        </w:rPr>
        <w:t>t</w:t>
      </w:r>
      <w:r>
        <w:rPr>
          <w:w w:val="105"/>
          <w:sz w:val="28"/>
          <w:szCs w:val="28"/>
        </w:rPr>
        <w:t>.</w:t>
      </w:r>
      <w:r>
        <w:rPr>
          <w:w w:val="104"/>
          <w:sz w:val="28"/>
          <w:szCs w:val="28"/>
        </w:rPr>
        <w:t>f</w:t>
      </w:r>
      <w:r>
        <w:rPr>
          <w:w w:val="113"/>
          <w:sz w:val="28"/>
          <w:szCs w:val="28"/>
        </w:rPr>
        <w:t>o</w:t>
      </w:r>
      <w:r>
        <w:rPr>
          <w:w w:val="101"/>
          <w:sz w:val="28"/>
          <w:szCs w:val="28"/>
        </w:rPr>
        <w:t>r</w:t>
      </w:r>
      <w:r>
        <w:rPr>
          <w:w w:val="112"/>
          <w:sz w:val="28"/>
          <w:szCs w:val="28"/>
        </w:rPr>
        <w:t>m</w:t>
      </w:r>
      <w:r>
        <w:rPr>
          <w:w w:val="79"/>
          <w:sz w:val="28"/>
          <w:szCs w:val="28"/>
        </w:rPr>
        <w:t>[</w:t>
      </w:r>
      <w:r>
        <w:rPr>
          <w:spacing w:val="-16"/>
          <w:w w:val="96"/>
          <w:sz w:val="28"/>
          <w:szCs w:val="28"/>
        </w:rPr>
        <w:t>'</w:t>
      </w:r>
      <w:r>
        <w:rPr>
          <w:w w:val="90"/>
          <w:sz w:val="28"/>
          <w:szCs w:val="28"/>
        </w:rPr>
        <w:t>A</w:t>
      </w:r>
      <w:r>
        <w:rPr>
          <w:w w:val="87"/>
          <w:sz w:val="28"/>
          <w:szCs w:val="28"/>
        </w:rPr>
        <w:t>l</w:t>
      </w:r>
      <w:r>
        <w:rPr>
          <w:w w:val="112"/>
          <w:sz w:val="28"/>
          <w:szCs w:val="28"/>
        </w:rPr>
        <w:t>b</w:t>
      </w:r>
      <w:r>
        <w:rPr>
          <w:w w:val="110"/>
          <w:sz w:val="28"/>
          <w:szCs w:val="28"/>
        </w:rPr>
        <w:t>u</w:t>
      </w:r>
      <w:r>
        <w:rPr>
          <w:w w:val="112"/>
          <w:sz w:val="28"/>
          <w:szCs w:val="28"/>
        </w:rPr>
        <w:t>m</w:t>
      </w:r>
      <w:r>
        <w:rPr>
          <w:w w:val="87"/>
          <w:sz w:val="28"/>
          <w:szCs w:val="28"/>
        </w:rPr>
        <w:t>i</w:t>
      </w:r>
      <w:r>
        <w:rPr>
          <w:w w:val="110"/>
          <w:sz w:val="28"/>
          <w:szCs w:val="28"/>
        </w:rPr>
        <w:t>n</w:t>
      </w:r>
      <w:r>
        <w:rPr>
          <w:w w:val="90"/>
          <w:sz w:val="28"/>
          <w:szCs w:val="28"/>
        </w:rPr>
        <w:t>_</w:t>
      </w:r>
      <w:r>
        <w:rPr>
          <w:w w:val="122"/>
          <w:sz w:val="28"/>
          <w:szCs w:val="28"/>
        </w:rPr>
        <w:t>a</w:t>
      </w:r>
      <w:r>
        <w:rPr>
          <w:w w:val="110"/>
          <w:sz w:val="28"/>
          <w:szCs w:val="28"/>
        </w:rPr>
        <w:t>n</w:t>
      </w:r>
      <w:r>
        <w:rPr>
          <w:w w:val="112"/>
          <w:sz w:val="28"/>
          <w:szCs w:val="28"/>
        </w:rPr>
        <w:t>d</w:t>
      </w:r>
      <w:r>
        <w:rPr>
          <w:w w:val="90"/>
          <w:sz w:val="28"/>
          <w:szCs w:val="28"/>
        </w:rPr>
        <w:t>_</w:t>
      </w:r>
      <w:r>
        <w:rPr>
          <w:w w:val="94"/>
          <w:sz w:val="28"/>
          <w:szCs w:val="28"/>
        </w:rPr>
        <w:t>G</w:t>
      </w:r>
      <w:r>
        <w:rPr>
          <w:w w:val="87"/>
          <w:sz w:val="28"/>
          <w:szCs w:val="28"/>
        </w:rPr>
        <w:t>l</w:t>
      </w:r>
      <w:r>
        <w:rPr>
          <w:w w:val="113"/>
          <w:sz w:val="28"/>
          <w:szCs w:val="28"/>
        </w:rPr>
        <w:t>o</w:t>
      </w:r>
      <w:r>
        <w:rPr>
          <w:w w:val="112"/>
          <w:sz w:val="28"/>
          <w:szCs w:val="28"/>
        </w:rPr>
        <w:t>b</w:t>
      </w:r>
      <w:r>
        <w:rPr>
          <w:w w:val="110"/>
          <w:sz w:val="28"/>
          <w:szCs w:val="28"/>
        </w:rPr>
        <w:t>u</w:t>
      </w:r>
      <w:r>
        <w:rPr>
          <w:w w:val="87"/>
          <w:sz w:val="28"/>
          <w:szCs w:val="28"/>
        </w:rPr>
        <w:t>li</w:t>
      </w:r>
      <w:r>
        <w:rPr>
          <w:w w:val="110"/>
          <w:sz w:val="28"/>
          <w:szCs w:val="28"/>
        </w:rPr>
        <w:t>n</w:t>
      </w:r>
      <w:r>
        <w:rPr>
          <w:w w:val="90"/>
          <w:sz w:val="28"/>
          <w:szCs w:val="28"/>
        </w:rPr>
        <w:t>_</w:t>
      </w:r>
      <w:r>
        <w:rPr>
          <w:w w:val="92"/>
          <w:sz w:val="28"/>
          <w:szCs w:val="28"/>
        </w:rPr>
        <w:t>R</w:t>
      </w:r>
      <w:r>
        <w:rPr>
          <w:w w:val="122"/>
          <w:sz w:val="28"/>
          <w:szCs w:val="28"/>
        </w:rPr>
        <w:t>a</w:t>
      </w:r>
      <w:r>
        <w:rPr>
          <w:w w:val="117"/>
          <w:sz w:val="28"/>
          <w:szCs w:val="28"/>
        </w:rPr>
        <w:t>t</w:t>
      </w:r>
      <w:r>
        <w:rPr>
          <w:w w:val="87"/>
          <w:sz w:val="28"/>
          <w:szCs w:val="28"/>
        </w:rPr>
        <w:t>i</w:t>
      </w:r>
      <w:r>
        <w:rPr>
          <w:spacing w:val="-19"/>
          <w:w w:val="113"/>
          <w:sz w:val="28"/>
          <w:szCs w:val="28"/>
        </w:rPr>
        <w:t>o</w:t>
      </w:r>
      <w:r>
        <w:rPr>
          <w:w w:val="96"/>
          <w:sz w:val="28"/>
          <w:szCs w:val="28"/>
        </w:rPr>
        <w:t>'</w:t>
      </w:r>
      <w:r>
        <w:rPr>
          <w:w w:val="79"/>
          <w:sz w:val="28"/>
          <w:szCs w:val="28"/>
        </w:rPr>
        <w:t>]</w:t>
      </w:r>
      <w:r>
        <w:rPr>
          <w:w w:val="104"/>
          <w:sz w:val="28"/>
          <w:szCs w:val="28"/>
        </w:rPr>
        <w:t>)</w:t>
      </w:r>
    </w:p>
    <w:p w:rsidR="00DF7E86" w:rsidRDefault="00FB3854">
      <w:pPr>
        <w:spacing w:before="82" w:line="301" w:lineRule="auto"/>
        <w:ind w:left="119" w:right="63" w:firstLine="554"/>
        <w:rPr>
          <w:sz w:val="28"/>
          <w:szCs w:val="28"/>
        </w:rPr>
      </w:pPr>
      <w:r>
        <w:rPr>
          <w:spacing w:val="-2"/>
          <w:w w:val="96"/>
          <w:sz w:val="28"/>
          <w:szCs w:val="28"/>
        </w:rPr>
        <w:t>v</w:t>
      </w:r>
      <w:r>
        <w:rPr>
          <w:w w:val="122"/>
          <w:sz w:val="28"/>
          <w:szCs w:val="28"/>
        </w:rPr>
        <w:t>a</w:t>
      </w:r>
      <w:r>
        <w:rPr>
          <w:w w:val="87"/>
          <w:sz w:val="28"/>
          <w:szCs w:val="28"/>
        </w:rPr>
        <w:t>l</w:t>
      </w:r>
      <w:r>
        <w:rPr>
          <w:w w:val="110"/>
          <w:sz w:val="28"/>
          <w:szCs w:val="28"/>
        </w:rPr>
        <w:t>u</w:t>
      </w:r>
      <w:r>
        <w:rPr>
          <w:w w:val="119"/>
          <w:sz w:val="28"/>
          <w:szCs w:val="28"/>
        </w:rPr>
        <w:t>e</w:t>
      </w:r>
      <w:r>
        <w:rPr>
          <w:w w:val="132"/>
          <w:sz w:val="28"/>
          <w:szCs w:val="28"/>
        </w:rPr>
        <w:t>s</w:t>
      </w:r>
      <w:r>
        <w:rPr>
          <w:spacing w:val="-1"/>
          <w:sz w:val="28"/>
          <w:szCs w:val="28"/>
        </w:rPr>
        <w:t xml:space="preserve"> </w:t>
      </w:r>
      <w:r>
        <w:rPr>
          <w:sz w:val="28"/>
          <w:szCs w:val="28"/>
        </w:rPr>
        <w:t xml:space="preserve">= </w:t>
      </w:r>
      <w:r>
        <w:rPr>
          <w:w w:val="110"/>
          <w:sz w:val="28"/>
          <w:szCs w:val="28"/>
        </w:rPr>
        <w:t>n</w:t>
      </w:r>
      <w:r>
        <w:rPr>
          <w:w w:val="112"/>
          <w:sz w:val="28"/>
          <w:szCs w:val="28"/>
        </w:rPr>
        <w:t>p</w:t>
      </w:r>
      <w:r>
        <w:rPr>
          <w:w w:val="105"/>
          <w:sz w:val="28"/>
          <w:szCs w:val="28"/>
        </w:rPr>
        <w:t>.</w:t>
      </w:r>
      <w:r>
        <w:rPr>
          <w:w w:val="122"/>
          <w:sz w:val="28"/>
          <w:szCs w:val="28"/>
        </w:rPr>
        <w:t>a</w:t>
      </w:r>
      <w:r>
        <w:rPr>
          <w:w w:val="101"/>
          <w:sz w:val="28"/>
          <w:szCs w:val="28"/>
        </w:rPr>
        <w:t>r</w:t>
      </w:r>
      <w:r>
        <w:rPr>
          <w:spacing w:val="-5"/>
          <w:w w:val="101"/>
          <w:sz w:val="28"/>
          <w:szCs w:val="28"/>
        </w:rPr>
        <w:t>r</w:t>
      </w:r>
      <w:r>
        <w:rPr>
          <w:spacing w:val="-2"/>
          <w:w w:val="122"/>
          <w:sz w:val="28"/>
          <w:szCs w:val="28"/>
        </w:rPr>
        <w:t>a</w:t>
      </w:r>
      <w:r>
        <w:rPr>
          <w:w w:val="94"/>
          <w:sz w:val="28"/>
          <w:szCs w:val="28"/>
        </w:rPr>
        <w:t>y</w:t>
      </w:r>
      <w:r>
        <w:rPr>
          <w:w w:val="91"/>
          <w:sz w:val="28"/>
          <w:szCs w:val="28"/>
        </w:rPr>
        <w:t>([</w:t>
      </w:r>
      <w:r>
        <w:rPr>
          <w:w w:val="79"/>
          <w:sz w:val="28"/>
          <w:szCs w:val="28"/>
        </w:rPr>
        <w:t>[</w:t>
      </w:r>
      <w:r>
        <w:rPr>
          <w:w w:val="90"/>
          <w:sz w:val="28"/>
          <w:szCs w:val="28"/>
        </w:rPr>
        <w:t>A</w:t>
      </w:r>
      <w:r>
        <w:rPr>
          <w:w w:val="112"/>
          <w:sz w:val="28"/>
          <w:szCs w:val="28"/>
        </w:rPr>
        <w:t>g</w:t>
      </w:r>
      <w:r>
        <w:rPr>
          <w:w w:val="119"/>
          <w:sz w:val="28"/>
          <w:szCs w:val="28"/>
        </w:rPr>
        <w:t>e</w:t>
      </w:r>
      <w:r>
        <w:rPr>
          <w:w w:val="78"/>
          <w:sz w:val="28"/>
          <w:szCs w:val="28"/>
        </w:rPr>
        <w:t>,</w:t>
      </w:r>
      <w:r>
        <w:rPr>
          <w:w w:val="94"/>
          <w:sz w:val="28"/>
          <w:szCs w:val="28"/>
        </w:rPr>
        <w:t>G</w:t>
      </w:r>
      <w:r>
        <w:rPr>
          <w:w w:val="119"/>
          <w:sz w:val="28"/>
          <w:szCs w:val="28"/>
        </w:rPr>
        <w:t>e</w:t>
      </w:r>
      <w:r>
        <w:rPr>
          <w:w w:val="110"/>
          <w:sz w:val="28"/>
          <w:szCs w:val="28"/>
        </w:rPr>
        <w:t>n</w:t>
      </w:r>
      <w:r>
        <w:rPr>
          <w:w w:val="112"/>
          <w:sz w:val="28"/>
          <w:szCs w:val="28"/>
        </w:rPr>
        <w:t>d</w:t>
      </w:r>
      <w:r>
        <w:rPr>
          <w:w w:val="119"/>
          <w:sz w:val="28"/>
          <w:szCs w:val="28"/>
        </w:rPr>
        <w:t>e</w:t>
      </w:r>
      <w:r>
        <w:rPr>
          <w:spacing w:val="-17"/>
          <w:w w:val="101"/>
          <w:sz w:val="28"/>
          <w:szCs w:val="28"/>
        </w:rPr>
        <w:t>r</w:t>
      </w:r>
      <w:r>
        <w:rPr>
          <w:w w:val="78"/>
          <w:sz w:val="28"/>
          <w:szCs w:val="28"/>
        </w:rPr>
        <w:t>,</w:t>
      </w:r>
      <w:r>
        <w:rPr>
          <w:spacing w:val="-14"/>
          <w:w w:val="97"/>
          <w:sz w:val="28"/>
          <w:szCs w:val="28"/>
        </w:rPr>
        <w:t>T</w:t>
      </w:r>
      <w:r>
        <w:rPr>
          <w:w w:val="113"/>
          <w:sz w:val="28"/>
          <w:szCs w:val="28"/>
        </w:rPr>
        <w:t>o</w:t>
      </w:r>
      <w:r>
        <w:rPr>
          <w:w w:val="117"/>
          <w:sz w:val="28"/>
          <w:szCs w:val="28"/>
        </w:rPr>
        <w:t>t</w:t>
      </w:r>
      <w:r>
        <w:rPr>
          <w:w w:val="122"/>
          <w:sz w:val="28"/>
          <w:szCs w:val="28"/>
        </w:rPr>
        <w:t>a</w:t>
      </w:r>
      <w:r>
        <w:rPr>
          <w:w w:val="87"/>
          <w:sz w:val="28"/>
          <w:szCs w:val="28"/>
        </w:rPr>
        <w:t>l</w:t>
      </w:r>
      <w:r>
        <w:rPr>
          <w:w w:val="90"/>
          <w:sz w:val="28"/>
          <w:szCs w:val="28"/>
        </w:rPr>
        <w:t>_</w:t>
      </w:r>
      <w:r>
        <w:rPr>
          <w:w w:val="91"/>
          <w:sz w:val="28"/>
          <w:szCs w:val="28"/>
        </w:rPr>
        <w:t>Bi</w:t>
      </w:r>
      <w:r>
        <w:rPr>
          <w:w w:val="87"/>
          <w:sz w:val="28"/>
          <w:szCs w:val="28"/>
        </w:rPr>
        <w:t>li</w:t>
      </w:r>
      <w:r>
        <w:rPr>
          <w:w w:val="101"/>
          <w:sz w:val="28"/>
          <w:szCs w:val="28"/>
        </w:rPr>
        <w:t>r</w:t>
      </w:r>
      <w:r>
        <w:rPr>
          <w:w w:val="110"/>
          <w:sz w:val="28"/>
          <w:szCs w:val="28"/>
        </w:rPr>
        <w:t>u</w:t>
      </w:r>
      <w:r>
        <w:rPr>
          <w:w w:val="112"/>
          <w:sz w:val="28"/>
          <w:szCs w:val="28"/>
        </w:rPr>
        <w:t>b</w:t>
      </w:r>
      <w:r>
        <w:rPr>
          <w:w w:val="87"/>
          <w:sz w:val="28"/>
          <w:szCs w:val="28"/>
        </w:rPr>
        <w:t>i</w:t>
      </w:r>
      <w:r>
        <w:rPr>
          <w:w w:val="110"/>
          <w:sz w:val="28"/>
          <w:szCs w:val="28"/>
        </w:rPr>
        <w:t>n</w:t>
      </w:r>
      <w:r>
        <w:rPr>
          <w:w w:val="78"/>
          <w:sz w:val="28"/>
          <w:szCs w:val="28"/>
        </w:rPr>
        <w:t>,</w:t>
      </w:r>
      <w:r>
        <w:rPr>
          <w:w w:val="90"/>
          <w:sz w:val="28"/>
          <w:szCs w:val="28"/>
        </w:rPr>
        <w:t>A</w:t>
      </w:r>
      <w:r>
        <w:rPr>
          <w:w w:val="87"/>
          <w:sz w:val="28"/>
          <w:szCs w:val="28"/>
        </w:rPr>
        <w:t>l</w:t>
      </w:r>
      <w:r>
        <w:rPr>
          <w:w w:val="101"/>
          <w:sz w:val="28"/>
          <w:szCs w:val="28"/>
        </w:rPr>
        <w:t>k</w:t>
      </w:r>
      <w:r>
        <w:rPr>
          <w:w w:val="122"/>
          <w:sz w:val="28"/>
          <w:szCs w:val="28"/>
        </w:rPr>
        <w:t>a</w:t>
      </w:r>
      <w:r>
        <w:rPr>
          <w:w w:val="87"/>
          <w:sz w:val="28"/>
          <w:szCs w:val="28"/>
        </w:rPr>
        <w:t>li</w:t>
      </w:r>
      <w:r>
        <w:rPr>
          <w:w w:val="110"/>
          <w:sz w:val="28"/>
          <w:szCs w:val="28"/>
        </w:rPr>
        <w:t>n</w:t>
      </w:r>
      <w:r>
        <w:rPr>
          <w:w w:val="119"/>
          <w:sz w:val="28"/>
          <w:szCs w:val="28"/>
        </w:rPr>
        <w:t>e</w:t>
      </w:r>
      <w:r>
        <w:rPr>
          <w:w w:val="90"/>
          <w:sz w:val="28"/>
          <w:szCs w:val="28"/>
        </w:rPr>
        <w:t>_</w:t>
      </w:r>
      <w:r>
        <w:rPr>
          <w:w w:val="113"/>
          <w:sz w:val="28"/>
          <w:szCs w:val="28"/>
        </w:rPr>
        <w:t>P</w:t>
      </w:r>
      <w:r>
        <w:rPr>
          <w:w w:val="110"/>
          <w:sz w:val="28"/>
          <w:szCs w:val="28"/>
        </w:rPr>
        <w:t>h</w:t>
      </w:r>
      <w:r>
        <w:rPr>
          <w:w w:val="113"/>
          <w:sz w:val="28"/>
          <w:szCs w:val="28"/>
        </w:rPr>
        <w:t>o</w:t>
      </w:r>
      <w:r>
        <w:rPr>
          <w:w w:val="132"/>
          <w:sz w:val="28"/>
          <w:szCs w:val="28"/>
        </w:rPr>
        <w:t>s</w:t>
      </w:r>
      <w:r>
        <w:rPr>
          <w:w w:val="112"/>
          <w:sz w:val="28"/>
          <w:szCs w:val="28"/>
        </w:rPr>
        <w:t>p</w:t>
      </w:r>
      <w:r>
        <w:rPr>
          <w:w w:val="110"/>
          <w:sz w:val="28"/>
          <w:szCs w:val="28"/>
        </w:rPr>
        <w:t>h</w:t>
      </w:r>
      <w:r>
        <w:rPr>
          <w:w w:val="113"/>
          <w:sz w:val="28"/>
          <w:szCs w:val="28"/>
        </w:rPr>
        <w:t>o</w:t>
      </w:r>
      <w:r>
        <w:rPr>
          <w:w w:val="117"/>
          <w:sz w:val="28"/>
          <w:szCs w:val="28"/>
        </w:rPr>
        <w:t>t</w:t>
      </w:r>
      <w:r>
        <w:rPr>
          <w:w w:val="122"/>
          <w:sz w:val="28"/>
          <w:szCs w:val="28"/>
        </w:rPr>
        <w:t>a</w:t>
      </w:r>
      <w:r>
        <w:rPr>
          <w:w w:val="132"/>
          <w:sz w:val="28"/>
          <w:szCs w:val="28"/>
        </w:rPr>
        <w:t>s</w:t>
      </w:r>
      <w:r>
        <w:rPr>
          <w:w w:val="119"/>
          <w:sz w:val="28"/>
          <w:szCs w:val="28"/>
        </w:rPr>
        <w:t>e</w:t>
      </w:r>
      <w:r>
        <w:rPr>
          <w:w w:val="78"/>
          <w:sz w:val="28"/>
          <w:szCs w:val="28"/>
        </w:rPr>
        <w:t>,</w:t>
      </w:r>
      <w:r>
        <w:rPr>
          <w:w w:val="90"/>
          <w:sz w:val="28"/>
          <w:szCs w:val="28"/>
        </w:rPr>
        <w:t>A</w:t>
      </w:r>
      <w:r>
        <w:rPr>
          <w:w w:val="87"/>
          <w:sz w:val="28"/>
          <w:szCs w:val="28"/>
        </w:rPr>
        <w:t>l</w:t>
      </w:r>
      <w:r>
        <w:rPr>
          <w:w w:val="122"/>
          <w:sz w:val="28"/>
          <w:szCs w:val="28"/>
        </w:rPr>
        <w:t>a</w:t>
      </w:r>
      <w:r>
        <w:rPr>
          <w:w w:val="112"/>
          <w:sz w:val="28"/>
          <w:szCs w:val="28"/>
        </w:rPr>
        <w:t>m</w:t>
      </w:r>
      <w:r>
        <w:rPr>
          <w:w w:val="87"/>
          <w:sz w:val="28"/>
          <w:szCs w:val="28"/>
        </w:rPr>
        <w:t>i</w:t>
      </w:r>
      <w:r>
        <w:rPr>
          <w:w w:val="110"/>
          <w:sz w:val="28"/>
          <w:szCs w:val="28"/>
        </w:rPr>
        <w:t>n</w:t>
      </w:r>
      <w:r>
        <w:rPr>
          <w:w w:val="119"/>
          <w:sz w:val="28"/>
          <w:szCs w:val="28"/>
        </w:rPr>
        <w:t>e</w:t>
      </w:r>
      <w:r>
        <w:rPr>
          <w:w w:val="90"/>
          <w:sz w:val="28"/>
          <w:szCs w:val="28"/>
        </w:rPr>
        <w:t>_A</w:t>
      </w:r>
      <w:r>
        <w:rPr>
          <w:w w:val="112"/>
          <w:sz w:val="28"/>
          <w:szCs w:val="28"/>
        </w:rPr>
        <w:t>m</w:t>
      </w:r>
      <w:r>
        <w:rPr>
          <w:w w:val="87"/>
          <w:sz w:val="28"/>
          <w:szCs w:val="28"/>
        </w:rPr>
        <w:t>i</w:t>
      </w:r>
      <w:r>
        <w:rPr>
          <w:w w:val="110"/>
          <w:sz w:val="28"/>
          <w:szCs w:val="28"/>
        </w:rPr>
        <w:t>n</w:t>
      </w:r>
      <w:r>
        <w:rPr>
          <w:w w:val="113"/>
          <w:sz w:val="28"/>
          <w:szCs w:val="28"/>
        </w:rPr>
        <w:t xml:space="preserve">o </w:t>
      </w:r>
      <w:r>
        <w:rPr>
          <w:w w:val="117"/>
          <w:sz w:val="28"/>
          <w:szCs w:val="28"/>
        </w:rPr>
        <w:t>t</w:t>
      </w:r>
      <w:r>
        <w:rPr>
          <w:spacing w:val="-5"/>
          <w:w w:val="101"/>
          <w:sz w:val="28"/>
          <w:szCs w:val="28"/>
        </w:rPr>
        <w:t>r</w:t>
      </w:r>
      <w:r>
        <w:rPr>
          <w:w w:val="122"/>
          <w:sz w:val="28"/>
          <w:szCs w:val="28"/>
        </w:rPr>
        <w:t>a</w:t>
      </w:r>
      <w:r>
        <w:rPr>
          <w:w w:val="110"/>
          <w:sz w:val="28"/>
          <w:szCs w:val="28"/>
        </w:rPr>
        <w:t>n</w:t>
      </w:r>
      <w:r>
        <w:rPr>
          <w:w w:val="132"/>
          <w:sz w:val="28"/>
          <w:szCs w:val="28"/>
        </w:rPr>
        <w:t>s</w:t>
      </w:r>
      <w:r>
        <w:rPr>
          <w:spacing w:val="-3"/>
          <w:w w:val="104"/>
          <w:sz w:val="28"/>
          <w:szCs w:val="28"/>
        </w:rPr>
        <w:t>f</w:t>
      </w:r>
      <w:r>
        <w:rPr>
          <w:w w:val="119"/>
          <w:sz w:val="28"/>
          <w:szCs w:val="28"/>
        </w:rPr>
        <w:t>e</w:t>
      </w:r>
      <w:r>
        <w:rPr>
          <w:spacing w:val="-5"/>
          <w:w w:val="101"/>
          <w:sz w:val="28"/>
          <w:szCs w:val="28"/>
        </w:rPr>
        <w:t>r</w:t>
      </w:r>
      <w:r>
        <w:rPr>
          <w:w w:val="122"/>
          <w:sz w:val="28"/>
          <w:szCs w:val="28"/>
        </w:rPr>
        <w:t>a</w:t>
      </w:r>
      <w:r>
        <w:rPr>
          <w:w w:val="132"/>
          <w:sz w:val="28"/>
          <w:szCs w:val="28"/>
        </w:rPr>
        <w:t>s</w:t>
      </w:r>
      <w:r>
        <w:rPr>
          <w:w w:val="119"/>
          <w:sz w:val="28"/>
          <w:szCs w:val="28"/>
        </w:rPr>
        <w:t>e</w:t>
      </w:r>
      <w:r>
        <w:rPr>
          <w:w w:val="78"/>
          <w:sz w:val="28"/>
          <w:szCs w:val="28"/>
        </w:rPr>
        <w:t>,</w:t>
      </w:r>
      <w:r>
        <w:rPr>
          <w:w w:val="90"/>
          <w:sz w:val="28"/>
          <w:szCs w:val="28"/>
        </w:rPr>
        <w:t>A</w:t>
      </w:r>
      <w:r>
        <w:rPr>
          <w:w w:val="132"/>
          <w:sz w:val="28"/>
          <w:szCs w:val="28"/>
        </w:rPr>
        <w:t>s</w:t>
      </w:r>
      <w:r>
        <w:rPr>
          <w:w w:val="112"/>
          <w:sz w:val="28"/>
          <w:szCs w:val="28"/>
        </w:rPr>
        <w:t>p</w:t>
      </w:r>
      <w:r>
        <w:rPr>
          <w:w w:val="122"/>
          <w:sz w:val="28"/>
          <w:szCs w:val="28"/>
        </w:rPr>
        <w:t>a</w:t>
      </w:r>
      <w:r>
        <w:rPr>
          <w:spacing w:val="7"/>
          <w:w w:val="101"/>
          <w:sz w:val="28"/>
          <w:szCs w:val="28"/>
        </w:rPr>
        <w:t>r</w:t>
      </w:r>
      <w:r>
        <w:rPr>
          <w:w w:val="117"/>
          <w:sz w:val="28"/>
          <w:szCs w:val="28"/>
        </w:rPr>
        <w:t>t</w:t>
      </w:r>
      <w:r>
        <w:rPr>
          <w:w w:val="122"/>
          <w:sz w:val="28"/>
          <w:szCs w:val="28"/>
        </w:rPr>
        <w:t>a</w:t>
      </w:r>
      <w:r>
        <w:rPr>
          <w:w w:val="117"/>
          <w:sz w:val="28"/>
          <w:szCs w:val="28"/>
        </w:rPr>
        <w:t>t</w:t>
      </w:r>
      <w:r>
        <w:rPr>
          <w:w w:val="119"/>
          <w:sz w:val="28"/>
          <w:szCs w:val="28"/>
        </w:rPr>
        <w:t>e</w:t>
      </w:r>
      <w:r>
        <w:rPr>
          <w:w w:val="90"/>
          <w:sz w:val="28"/>
          <w:szCs w:val="28"/>
        </w:rPr>
        <w:t>_A</w:t>
      </w:r>
      <w:r>
        <w:rPr>
          <w:w w:val="112"/>
          <w:sz w:val="28"/>
          <w:szCs w:val="28"/>
        </w:rPr>
        <w:t>m</w:t>
      </w:r>
      <w:r>
        <w:rPr>
          <w:w w:val="87"/>
          <w:sz w:val="28"/>
          <w:szCs w:val="28"/>
        </w:rPr>
        <w:t>i</w:t>
      </w:r>
      <w:r>
        <w:rPr>
          <w:w w:val="110"/>
          <w:sz w:val="28"/>
          <w:szCs w:val="28"/>
        </w:rPr>
        <w:t>n</w:t>
      </w:r>
      <w:r>
        <w:rPr>
          <w:w w:val="113"/>
          <w:sz w:val="28"/>
          <w:szCs w:val="28"/>
        </w:rPr>
        <w:t>o</w:t>
      </w:r>
      <w:r>
        <w:rPr>
          <w:w w:val="117"/>
          <w:sz w:val="28"/>
          <w:szCs w:val="28"/>
        </w:rPr>
        <w:t>t</w:t>
      </w:r>
      <w:r>
        <w:rPr>
          <w:spacing w:val="-5"/>
          <w:w w:val="101"/>
          <w:sz w:val="28"/>
          <w:szCs w:val="28"/>
        </w:rPr>
        <w:t>r</w:t>
      </w:r>
      <w:r>
        <w:rPr>
          <w:w w:val="122"/>
          <w:sz w:val="28"/>
          <w:szCs w:val="28"/>
        </w:rPr>
        <w:t>a</w:t>
      </w:r>
      <w:r>
        <w:rPr>
          <w:w w:val="110"/>
          <w:sz w:val="28"/>
          <w:szCs w:val="28"/>
        </w:rPr>
        <w:t>n</w:t>
      </w:r>
      <w:r>
        <w:rPr>
          <w:w w:val="132"/>
          <w:sz w:val="28"/>
          <w:szCs w:val="28"/>
        </w:rPr>
        <w:t>s</w:t>
      </w:r>
      <w:r>
        <w:rPr>
          <w:spacing w:val="-3"/>
          <w:w w:val="104"/>
          <w:sz w:val="28"/>
          <w:szCs w:val="28"/>
        </w:rPr>
        <w:t>f</w:t>
      </w:r>
      <w:r>
        <w:rPr>
          <w:w w:val="119"/>
          <w:sz w:val="28"/>
          <w:szCs w:val="28"/>
        </w:rPr>
        <w:t>e</w:t>
      </w:r>
      <w:r>
        <w:rPr>
          <w:spacing w:val="-5"/>
          <w:w w:val="101"/>
          <w:sz w:val="28"/>
          <w:szCs w:val="28"/>
        </w:rPr>
        <w:t>r</w:t>
      </w:r>
      <w:r>
        <w:rPr>
          <w:w w:val="122"/>
          <w:sz w:val="28"/>
          <w:szCs w:val="28"/>
        </w:rPr>
        <w:t>a</w:t>
      </w:r>
      <w:r>
        <w:rPr>
          <w:w w:val="132"/>
          <w:sz w:val="28"/>
          <w:szCs w:val="28"/>
        </w:rPr>
        <w:t>s</w:t>
      </w:r>
      <w:r>
        <w:rPr>
          <w:w w:val="119"/>
          <w:sz w:val="28"/>
          <w:szCs w:val="28"/>
        </w:rPr>
        <w:t>e</w:t>
      </w:r>
      <w:r>
        <w:rPr>
          <w:w w:val="78"/>
          <w:sz w:val="28"/>
          <w:szCs w:val="28"/>
        </w:rPr>
        <w:t>,</w:t>
      </w:r>
      <w:r>
        <w:rPr>
          <w:spacing w:val="-14"/>
          <w:w w:val="97"/>
          <w:sz w:val="28"/>
          <w:szCs w:val="28"/>
        </w:rPr>
        <w:t>T</w:t>
      </w:r>
      <w:r>
        <w:rPr>
          <w:w w:val="113"/>
          <w:sz w:val="28"/>
          <w:szCs w:val="28"/>
        </w:rPr>
        <w:t>o</w:t>
      </w:r>
      <w:r>
        <w:rPr>
          <w:w w:val="117"/>
          <w:sz w:val="28"/>
          <w:szCs w:val="28"/>
        </w:rPr>
        <w:t>t</w:t>
      </w:r>
      <w:r>
        <w:rPr>
          <w:w w:val="122"/>
          <w:sz w:val="28"/>
          <w:szCs w:val="28"/>
        </w:rPr>
        <w:t>a</w:t>
      </w:r>
      <w:r>
        <w:rPr>
          <w:w w:val="87"/>
          <w:sz w:val="28"/>
          <w:szCs w:val="28"/>
        </w:rPr>
        <w:t>l</w:t>
      </w:r>
      <w:r>
        <w:rPr>
          <w:w w:val="90"/>
          <w:sz w:val="28"/>
          <w:szCs w:val="28"/>
        </w:rPr>
        <w:t>_</w:t>
      </w:r>
      <w:r>
        <w:rPr>
          <w:w w:val="113"/>
          <w:sz w:val="28"/>
          <w:szCs w:val="28"/>
        </w:rPr>
        <w:t>P</w:t>
      </w:r>
      <w:r>
        <w:rPr>
          <w:spacing w:val="-3"/>
          <w:w w:val="101"/>
          <w:sz w:val="28"/>
          <w:szCs w:val="28"/>
        </w:rPr>
        <w:t>r</w:t>
      </w:r>
      <w:r>
        <w:rPr>
          <w:w w:val="113"/>
          <w:sz w:val="28"/>
          <w:szCs w:val="28"/>
        </w:rPr>
        <w:t>o</w:t>
      </w:r>
      <w:r>
        <w:rPr>
          <w:w w:val="117"/>
          <w:sz w:val="28"/>
          <w:szCs w:val="28"/>
        </w:rPr>
        <w:t>t</w:t>
      </w:r>
      <w:r>
        <w:rPr>
          <w:w w:val="87"/>
          <w:sz w:val="28"/>
          <w:szCs w:val="28"/>
        </w:rPr>
        <w:t>i</w:t>
      </w:r>
      <w:r>
        <w:rPr>
          <w:w w:val="119"/>
          <w:sz w:val="28"/>
          <w:szCs w:val="28"/>
        </w:rPr>
        <w:t>e</w:t>
      </w:r>
      <w:r>
        <w:rPr>
          <w:w w:val="110"/>
          <w:sz w:val="28"/>
          <w:szCs w:val="28"/>
        </w:rPr>
        <w:t>n</w:t>
      </w:r>
      <w:r>
        <w:rPr>
          <w:w w:val="132"/>
          <w:sz w:val="28"/>
          <w:szCs w:val="28"/>
        </w:rPr>
        <w:t>s</w:t>
      </w:r>
      <w:r>
        <w:rPr>
          <w:w w:val="78"/>
          <w:sz w:val="28"/>
          <w:szCs w:val="28"/>
        </w:rPr>
        <w:t>,</w:t>
      </w:r>
      <w:r>
        <w:rPr>
          <w:w w:val="90"/>
          <w:sz w:val="28"/>
          <w:szCs w:val="28"/>
        </w:rPr>
        <w:t>A</w:t>
      </w:r>
      <w:r>
        <w:rPr>
          <w:w w:val="87"/>
          <w:sz w:val="28"/>
          <w:szCs w:val="28"/>
        </w:rPr>
        <w:t>l</w:t>
      </w:r>
      <w:r>
        <w:rPr>
          <w:w w:val="112"/>
          <w:sz w:val="28"/>
          <w:szCs w:val="28"/>
        </w:rPr>
        <w:t>b</w:t>
      </w:r>
      <w:r>
        <w:rPr>
          <w:w w:val="110"/>
          <w:sz w:val="28"/>
          <w:szCs w:val="28"/>
        </w:rPr>
        <w:t>u</w:t>
      </w:r>
      <w:r>
        <w:rPr>
          <w:w w:val="112"/>
          <w:sz w:val="28"/>
          <w:szCs w:val="28"/>
        </w:rPr>
        <w:t>m</w:t>
      </w:r>
      <w:r>
        <w:rPr>
          <w:w w:val="87"/>
          <w:sz w:val="28"/>
          <w:szCs w:val="28"/>
        </w:rPr>
        <w:t>i</w:t>
      </w:r>
      <w:r>
        <w:rPr>
          <w:w w:val="110"/>
          <w:sz w:val="28"/>
          <w:szCs w:val="28"/>
        </w:rPr>
        <w:t>n</w:t>
      </w:r>
      <w:r>
        <w:rPr>
          <w:w w:val="78"/>
          <w:sz w:val="28"/>
          <w:szCs w:val="28"/>
        </w:rPr>
        <w:t>,</w:t>
      </w:r>
      <w:r>
        <w:rPr>
          <w:w w:val="90"/>
          <w:sz w:val="28"/>
          <w:szCs w:val="28"/>
        </w:rPr>
        <w:t>A</w:t>
      </w:r>
      <w:r>
        <w:rPr>
          <w:w w:val="87"/>
          <w:sz w:val="28"/>
          <w:szCs w:val="28"/>
        </w:rPr>
        <w:t>l</w:t>
      </w:r>
      <w:r>
        <w:rPr>
          <w:w w:val="112"/>
          <w:sz w:val="28"/>
          <w:szCs w:val="28"/>
        </w:rPr>
        <w:t>b</w:t>
      </w:r>
      <w:r>
        <w:rPr>
          <w:w w:val="110"/>
          <w:sz w:val="28"/>
          <w:szCs w:val="28"/>
        </w:rPr>
        <w:t>u</w:t>
      </w:r>
      <w:r>
        <w:rPr>
          <w:w w:val="112"/>
          <w:sz w:val="28"/>
          <w:szCs w:val="28"/>
        </w:rPr>
        <w:t>m</w:t>
      </w:r>
      <w:r>
        <w:rPr>
          <w:w w:val="87"/>
          <w:sz w:val="28"/>
          <w:szCs w:val="28"/>
        </w:rPr>
        <w:t>i</w:t>
      </w:r>
      <w:r>
        <w:rPr>
          <w:w w:val="110"/>
          <w:sz w:val="28"/>
          <w:szCs w:val="28"/>
        </w:rPr>
        <w:t>n</w:t>
      </w:r>
      <w:r>
        <w:rPr>
          <w:w w:val="90"/>
          <w:sz w:val="28"/>
          <w:szCs w:val="28"/>
        </w:rPr>
        <w:t>_</w:t>
      </w:r>
      <w:r>
        <w:rPr>
          <w:w w:val="122"/>
          <w:sz w:val="28"/>
          <w:szCs w:val="28"/>
        </w:rPr>
        <w:t xml:space="preserve">a </w:t>
      </w:r>
      <w:r>
        <w:rPr>
          <w:w w:val="110"/>
          <w:sz w:val="28"/>
          <w:szCs w:val="28"/>
        </w:rPr>
        <w:t>n</w:t>
      </w:r>
      <w:r>
        <w:rPr>
          <w:w w:val="112"/>
          <w:sz w:val="28"/>
          <w:szCs w:val="28"/>
        </w:rPr>
        <w:t>d</w:t>
      </w:r>
      <w:r>
        <w:rPr>
          <w:w w:val="90"/>
          <w:sz w:val="28"/>
          <w:szCs w:val="28"/>
        </w:rPr>
        <w:t>_</w:t>
      </w:r>
      <w:r>
        <w:rPr>
          <w:w w:val="94"/>
          <w:sz w:val="28"/>
          <w:szCs w:val="28"/>
        </w:rPr>
        <w:t>G</w:t>
      </w:r>
      <w:r>
        <w:rPr>
          <w:w w:val="87"/>
          <w:sz w:val="28"/>
          <w:szCs w:val="28"/>
        </w:rPr>
        <w:t>l</w:t>
      </w:r>
      <w:r>
        <w:rPr>
          <w:w w:val="113"/>
          <w:sz w:val="28"/>
          <w:szCs w:val="28"/>
        </w:rPr>
        <w:t>o</w:t>
      </w:r>
      <w:r>
        <w:rPr>
          <w:w w:val="112"/>
          <w:sz w:val="28"/>
          <w:szCs w:val="28"/>
        </w:rPr>
        <w:t>b</w:t>
      </w:r>
      <w:r>
        <w:rPr>
          <w:w w:val="110"/>
          <w:sz w:val="28"/>
          <w:szCs w:val="28"/>
        </w:rPr>
        <w:t>u</w:t>
      </w:r>
      <w:r>
        <w:rPr>
          <w:w w:val="87"/>
          <w:sz w:val="28"/>
          <w:szCs w:val="28"/>
        </w:rPr>
        <w:t>li</w:t>
      </w:r>
      <w:r>
        <w:rPr>
          <w:w w:val="110"/>
          <w:sz w:val="28"/>
          <w:szCs w:val="28"/>
        </w:rPr>
        <w:t>n</w:t>
      </w:r>
      <w:r>
        <w:rPr>
          <w:w w:val="90"/>
          <w:sz w:val="28"/>
          <w:szCs w:val="28"/>
        </w:rPr>
        <w:t>_</w:t>
      </w:r>
      <w:r>
        <w:rPr>
          <w:w w:val="92"/>
          <w:sz w:val="28"/>
          <w:szCs w:val="28"/>
        </w:rPr>
        <w:t>R</w:t>
      </w:r>
      <w:r>
        <w:rPr>
          <w:w w:val="122"/>
          <w:sz w:val="28"/>
          <w:szCs w:val="28"/>
        </w:rPr>
        <w:t>a</w:t>
      </w:r>
      <w:r>
        <w:rPr>
          <w:w w:val="117"/>
          <w:sz w:val="28"/>
          <w:szCs w:val="28"/>
        </w:rPr>
        <w:t>t</w:t>
      </w:r>
      <w:r>
        <w:rPr>
          <w:w w:val="87"/>
          <w:sz w:val="28"/>
          <w:szCs w:val="28"/>
        </w:rPr>
        <w:t>i</w:t>
      </w:r>
      <w:r>
        <w:rPr>
          <w:w w:val="113"/>
          <w:sz w:val="28"/>
          <w:szCs w:val="28"/>
        </w:rPr>
        <w:t>o</w:t>
      </w:r>
      <w:r>
        <w:rPr>
          <w:w w:val="79"/>
          <w:sz w:val="28"/>
          <w:szCs w:val="28"/>
        </w:rPr>
        <w:t>]]</w:t>
      </w:r>
      <w:r>
        <w:rPr>
          <w:w w:val="104"/>
          <w:sz w:val="28"/>
          <w:szCs w:val="28"/>
        </w:rPr>
        <w:t>)</w:t>
      </w:r>
    </w:p>
    <w:p w:rsidR="00DF7E86" w:rsidRDefault="00FB3854">
      <w:pPr>
        <w:spacing w:before="3"/>
        <w:ind w:left="673"/>
        <w:rPr>
          <w:sz w:val="28"/>
          <w:szCs w:val="28"/>
        </w:rPr>
      </w:pPr>
      <w:r>
        <w:rPr>
          <w:w w:val="112"/>
          <w:sz w:val="28"/>
          <w:szCs w:val="28"/>
        </w:rPr>
        <w:t>p</w:t>
      </w:r>
      <w:r>
        <w:rPr>
          <w:spacing w:val="-3"/>
          <w:w w:val="101"/>
          <w:sz w:val="28"/>
          <w:szCs w:val="28"/>
        </w:rPr>
        <w:t>r</w:t>
      </w:r>
      <w:r>
        <w:rPr>
          <w:w w:val="119"/>
          <w:sz w:val="28"/>
          <w:szCs w:val="28"/>
        </w:rPr>
        <w:t>e</w:t>
      </w:r>
      <w:r>
        <w:rPr>
          <w:w w:val="112"/>
          <w:sz w:val="28"/>
          <w:szCs w:val="28"/>
        </w:rPr>
        <w:t>d</w:t>
      </w:r>
      <w:r>
        <w:rPr>
          <w:w w:val="87"/>
          <w:sz w:val="28"/>
          <w:szCs w:val="28"/>
        </w:rPr>
        <w:t>i</w:t>
      </w:r>
      <w:r>
        <w:rPr>
          <w:w w:val="118"/>
          <w:sz w:val="28"/>
          <w:szCs w:val="28"/>
        </w:rPr>
        <w:t>c</w:t>
      </w:r>
      <w:r>
        <w:rPr>
          <w:w w:val="117"/>
          <w:sz w:val="28"/>
          <w:szCs w:val="28"/>
        </w:rPr>
        <w:t>t</w:t>
      </w:r>
      <w:r>
        <w:rPr>
          <w:w w:val="87"/>
          <w:sz w:val="28"/>
          <w:szCs w:val="28"/>
        </w:rPr>
        <w:t>i</w:t>
      </w:r>
      <w:r>
        <w:rPr>
          <w:w w:val="113"/>
          <w:sz w:val="28"/>
          <w:szCs w:val="28"/>
        </w:rPr>
        <w:t>o</w:t>
      </w:r>
      <w:r>
        <w:rPr>
          <w:w w:val="110"/>
          <w:sz w:val="28"/>
          <w:szCs w:val="28"/>
        </w:rPr>
        <w:t>n</w:t>
      </w:r>
      <w:r>
        <w:rPr>
          <w:spacing w:val="-1"/>
          <w:sz w:val="28"/>
          <w:szCs w:val="28"/>
        </w:rPr>
        <w:t xml:space="preserve"> </w:t>
      </w:r>
      <w:r>
        <w:rPr>
          <w:sz w:val="28"/>
          <w:szCs w:val="28"/>
        </w:rPr>
        <w:t>=</w:t>
      </w:r>
      <w:r>
        <w:rPr>
          <w:spacing w:val="-6"/>
          <w:sz w:val="28"/>
          <w:szCs w:val="28"/>
        </w:rPr>
        <w:t xml:space="preserve"> </w:t>
      </w:r>
      <w:r>
        <w:rPr>
          <w:w w:val="112"/>
          <w:sz w:val="28"/>
          <w:szCs w:val="28"/>
        </w:rPr>
        <w:t>m</w:t>
      </w:r>
      <w:r>
        <w:rPr>
          <w:w w:val="113"/>
          <w:sz w:val="28"/>
          <w:szCs w:val="28"/>
        </w:rPr>
        <w:t>o</w:t>
      </w:r>
      <w:r>
        <w:rPr>
          <w:w w:val="112"/>
          <w:sz w:val="28"/>
          <w:szCs w:val="28"/>
        </w:rPr>
        <w:t>d</w:t>
      </w:r>
      <w:r>
        <w:rPr>
          <w:w w:val="119"/>
          <w:sz w:val="28"/>
          <w:szCs w:val="28"/>
        </w:rPr>
        <w:t>e</w:t>
      </w:r>
      <w:r>
        <w:rPr>
          <w:w w:val="87"/>
          <w:sz w:val="28"/>
          <w:szCs w:val="28"/>
        </w:rPr>
        <w:t>l</w:t>
      </w:r>
      <w:r>
        <w:rPr>
          <w:w w:val="105"/>
          <w:sz w:val="28"/>
          <w:szCs w:val="28"/>
        </w:rPr>
        <w:t>.</w:t>
      </w:r>
      <w:r>
        <w:rPr>
          <w:w w:val="112"/>
          <w:sz w:val="28"/>
          <w:szCs w:val="28"/>
        </w:rPr>
        <w:t>p</w:t>
      </w:r>
      <w:r>
        <w:rPr>
          <w:spacing w:val="-3"/>
          <w:w w:val="101"/>
          <w:sz w:val="28"/>
          <w:szCs w:val="28"/>
        </w:rPr>
        <w:t>r</w:t>
      </w:r>
      <w:r>
        <w:rPr>
          <w:w w:val="119"/>
          <w:sz w:val="28"/>
          <w:szCs w:val="28"/>
        </w:rPr>
        <w:t>e</w:t>
      </w:r>
      <w:r>
        <w:rPr>
          <w:w w:val="112"/>
          <w:sz w:val="28"/>
          <w:szCs w:val="28"/>
        </w:rPr>
        <w:t>d</w:t>
      </w:r>
      <w:r>
        <w:rPr>
          <w:w w:val="87"/>
          <w:sz w:val="28"/>
          <w:szCs w:val="28"/>
        </w:rPr>
        <w:t>i</w:t>
      </w:r>
      <w:r>
        <w:rPr>
          <w:w w:val="118"/>
          <w:sz w:val="28"/>
          <w:szCs w:val="28"/>
        </w:rPr>
        <w:t>c</w:t>
      </w:r>
      <w:r>
        <w:rPr>
          <w:w w:val="117"/>
          <w:sz w:val="28"/>
          <w:szCs w:val="28"/>
        </w:rPr>
        <w:t>t</w:t>
      </w:r>
      <w:r>
        <w:rPr>
          <w:w w:val="99"/>
          <w:sz w:val="28"/>
          <w:szCs w:val="28"/>
        </w:rPr>
        <w:t>(</w:t>
      </w:r>
      <w:r>
        <w:rPr>
          <w:spacing w:val="-2"/>
          <w:w w:val="99"/>
          <w:sz w:val="28"/>
          <w:szCs w:val="28"/>
        </w:rPr>
        <w:t>v</w:t>
      </w:r>
      <w:r>
        <w:rPr>
          <w:w w:val="122"/>
          <w:sz w:val="28"/>
          <w:szCs w:val="28"/>
        </w:rPr>
        <w:t>a</w:t>
      </w:r>
      <w:r>
        <w:rPr>
          <w:w w:val="87"/>
          <w:sz w:val="28"/>
          <w:szCs w:val="28"/>
        </w:rPr>
        <w:t>l</w:t>
      </w:r>
      <w:r>
        <w:rPr>
          <w:w w:val="110"/>
          <w:sz w:val="28"/>
          <w:szCs w:val="28"/>
        </w:rPr>
        <w:t>u</w:t>
      </w:r>
      <w:r>
        <w:rPr>
          <w:w w:val="119"/>
          <w:sz w:val="28"/>
          <w:szCs w:val="28"/>
        </w:rPr>
        <w:t>e</w:t>
      </w:r>
      <w:r>
        <w:rPr>
          <w:w w:val="132"/>
          <w:sz w:val="28"/>
          <w:szCs w:val="28"/>
        </w:rPr>
        <w:t>s</w:t>
      </w:r>
      <w:r>
        <w:rPr>
          <w:w w:val="104"/>
          <w:sz w:val="28"/>
          <w:szCs w:val="28"/>
        </w:rPr>
        <w:t>)</w:t>
      </w:r>
    </w:p>
    <w:p w:rsidR="00DF7E86" w:rsidRDefault="00FB3854">
      <w:pPr>
        <w:spacing w:before="82"/>
        <w:ind w:left="673"/>
        <w:rPr>
          <w:sz w:val="28"/>
          <w:szCs w:val="28"/>
        </w:rPr>
      </w:pPr>
      <w:r>
        <w:rPr>
          <w:spacing w:val="-3"/>
          <w:sz w:val="28"/>
          <w:szCs w:val="28"/>
        </w:rPr>
        <w:t>r</w:t>
      </w:r>
      <w:r>
        <w:rPr>
          <w:sz w:val="28"/>
          <w:szCs w:val="28"/>
        </w:rPr>
        <w:t>eturn</w:t>
      </w:r>
      <w:r>
        <w:rPr>
          <w:spacing w:val="66"/>
          <w:sz w:val="28"/>
          <w:szCs w:val="28"/>
        </w:rPr>
        <w:t xml:space="preserve"> </w:t>
      </w:r>
      <w:r>
        <w:rPr>
          <w:spacing w:val="-3"/>
          <w:w w:val="101"/>
          <w:sz w:val="28"/>
          <w:szCs w:val="28"/>
        </w:rPr>
        <w:t>r</w:t>
      </w:r>
      <w:r>
        <w:rPr>
          <w:w w:val="119"/>
          <w:sz w:val="28"/>
          <w:szCs w:val="28"/>
        </w:rPr>
        <w:t>e</w:t>
      </w:r>
      <w:r>
        <w:rPr>
          <w:w w:val="110"/>
          <w:sz w:val="28"/>
          <w:szCs w:val="28"/>
        </w:rPr>
        <w:t>n</w:t>
      </w:r>
      <w:r>
        <w:rPr>
          <w:w w:val="112"/>
          <w:sz w:val="28"/>
          <w:szCs w:val="28"/>
        </w:rPr>
        <w:t>d</w:t>
      </w:r>
      <w:r>
        <w:rPr>
          <w:w w:val="119"/>
          <w:sz w:val="28"/>
          <w:szCs w:val="28"/>
        </w:rPr>
        <w:t>e</w:t>
      </w:r>
      <w:r>
        <w:rPr>
          <w:w w:val="101"/>
          <w:sz w:val="28"/>
          <w:szCs w:val="28"/>
        </w:rPr>
        <w:t>r</w:t>
      </w:r>
      <w:r>
        <w:rPr>
          <w:w w:val="90"/>
          <w:sz w:val="28"/>
          <w:szCs w:val="28"/>
        </w:rPr>
        <w:t>_</w:t>
      </w:r>
      <w:r>
        <w:rPr>
          <w:w w:val="117"/>
          <w:sz w:val="28"/>
          <w:szCs w:val="28"/>
        </w:rPr>
        <w:t>t</w:t>
      </w:r>
      <w:r>
        <w:rPr>
          <w:w w:val="119"/>
          <w:sz w:val="28"/>
          <w:szCs w:val="28"/>
        </w:rPr>
        <w:t>e</w:t>
      </w:r>
      <w:r>
        <w:rPr>
          <w:w w:val="112"/>
          <w:sz w:val="28"/>
          <w:szCs w:val="28"/>
        </w:rPr>
        <w:t>mp</w:t>
      </w:r>
      <w:r>
        <w:rPr>
          <w:w w:val="87"/>
          <w:sz w:val="28"/>
          <w:szCs w:val="28"/>
        </w:rPr>
        <w:t>l</w:t>
      </w:r>
      <w:r>
        <w:rPr>
          <w:w w:val="122"/>
          <w:sz w:val="28"/>
          <w:szCs w:val="28"/>
        </w:rPr>
        <w:t>a</w:t>
      </w:r>
      <w:r>
        <w:rPr>
          <w:w w:val="117"/>
          <w:sz w:val="28"/>
          <w:szCs w:val="28"/>
        </w:rPr>
        <w:t>t</w:t>
      </w:r>
      <w:r>
        <w:rPr>
          <w:w w:val="119"/>
          <w:sz w:val="28"/>
          <w:szCs w:val="28"/>
        </w:rPr>
        <w:t>e</w:t>
      </w:r>
      <w:r>
        <w:rPr>
          <w:sz w:val="28"/>
          <w:szCs w:val="28"/>
        </w:rPr>
        <w:t>('</w:t>
      </w:r>
      <w:r>
        <w:rPr>
          <w:spacing w:val="-3"/>
          <w:w w:val="101"/>
          <w:sz w:val="28"/>
          <w:szCs w:val="28"/>
        </w:rPr>
        <w:t>r</w:t>
      </w:r>
      <w:r>
        <w:rPr>
          <w:w w:val="119"/>
          <w:sz w:val="28"/>
          <w:szCs w:val="28"/>
        </w:rPr>
        <w:t>e</w:t>
      </w:r>
      <w:r>
        <w:rPr>
          <w:w w:val="132"/>
          <w:sz w:val="28"/>
          <w:szCs w:val="28"/>
        </w:rPr>
        <w:t>s</w:t>
      </w:r>
      <w:r>
        <w:rPr>
          <w:w w:val="110"/>
          <w:sz w:val="28"/>
          <w:szCs w:val="28"/>
        </w:rPr>
        <w:t>u</w:t>
      </w:r>
      <w:r>
        <w:rPr>
          <w:w w:val="87"/>
          <w:sz w:val="28"/>
          <w:szCs w:val="28"/>
        </w:rPr>
        <w:t>l</w:t>
      </w:r>
      <w:r>
        <w:rPr>
          <w:w w:val="117"/>
          <w:sz w:val="28"/>
          <w:szCs w:val="28"/>
        </w:rPr>
        <w:t>t</w:t>
      </w:r>
      <w:r>
        <w:rPr>
          <w:w w:val="105"/>
          <w:sz w:val="28"/>
          <w:szCs w:val="28"/>
        </w:rPr>
        <w:t>.</w:t>
      </w:r>
      <w:r>
        <w:rPr>
          <w:w w:val="110"/>
          <w:sz w:val="28"/>
          <w:szCs w:val="28"/>
        </w:rPr>
        <w:t>h</w:t>
      </w:r>
      <w:r>
        <w:rPr>
          <w:w w:val="117"/>
          <w:sz w:val="28"/>
          <w:szCs w:val="28"/>
        </w:rPr>
        <w:t>t</w:t>
      </w:r>
      <w:r>
        <w:rPr>
          <w:w w:val="112"/>
          <w:sz w:val="28"/>
          <w:szCs w:val="28"/>
        </w:rPr>
        <w:t>m</w:t>
      </w:r>
      <w:r>
        <w:rPr>
          <w:w w:val="87"/>
          <w:sz w:val="28"/>
          <w:szCs w:val="28"/>
        </w:rPr>
        <w:t>l</w:t>
      </w:r>
      <w:r>
        <w:rPr>
          <w:w w:val="96"/>
          <w:sz w:val="28"/>
          <w:szCs w:val="28"/>
        </w:rPr>
        <w:t>'</w:t>
      </w:r>
      <w:r>
        <w:rPr>
          <w:w w:val="78"/>
          <w:sz w:val="28"/>
          <w:szCs w:val="28"/>
        </w:rPr>
        <w:t>,</w:t>
      </w:r>
      <w:r>
        <w:rPr>
          <w:spacing w:val="-1"/>
          <w:sz w:val="28"/>
          <w:szCs w:val="28"/>
        </w:rPr>
        <w:t xml:space="preserve"> </w:t>
      </w:r>
      <w:r>
        <w:rPr>
          <w:w w:val="112"/>
          <w:sz w:val="28"/>
          <w:szCs w:val="28"/>
        </w:rPr>
        <w:t>p</w:t>
      </w:r>
      <w:r>
        <w:rPr>
          <w:spacing w:val="-3"/>
          <w:w w:val="101"/>
          <w:sz w:val="28"/>
          <w:szCs w:val="28"/>
        </w:rPr>
        <w:t>r</w:t>
      </w:r>
      <w:r>
        <w:rPr>
          <w:w w:val="119"/>
          <w:sz w:val="28"/>
          <w:szCs w:val="28"/>
        </w:rPr>
        <w:t>e</w:t>
      </w:r>
      <w:r>
        <w:rPr>
          <w:w w:val="112"/>
          <w:sz w:val="28"/>
          <w:szCs w:val="28"/>
        </w:rPr>
        <w:t>d</w:t>
      </w:r>
      <w:r>
        <w:rPr>
          <w:w w:val="87"/>
          <w:sz w:val="28"/>
          <w:szCs w:val="28"/>
        </w:rPr>
        <w:t>i</w:t>
      </w:r>
      <w:r>
        <w:rPr>
          <w:w w:val="118"/>
          <w:sz w:val="28"/>
          <w:szCs w:val="28"/>
        </w:rPr>
        <w:t>c</w:t>
      </w:r>
      <w:r>
        <w:rPr>
          <w:w w:val="117"/>
          <w:sz w:val="28"/>
          <w:szCs w:val="28"/>
        </w:rPr>
        <w:t>t</w:t>
      </w:r>
      <w:r>
        <w:rPr>
          <w:w w:val="87"/>
          <w:sz w:val="28"/>
          <w:szCs w:val="28"/>
        </w:rPr>
        <w:t>i</w:t>
      </w:r>
      <w:r>
        <w:rPr>
          <w:w w:val="113"/>
          <w:sz w:val="28"/>
          <w:szCs w:val="28"/>
        </w:rPr>
        <w:t>o</w:t>
      </w:r>
      <w:r>
        <w:rPr>
          <w:w w:val="110"/>
          <w:sz w:val="28"/>
          <w:szCs w:val="28"/>
        </w:rPr>
        <w:t>n</w:t>
      </w:r>
      <w:r>
        <w:rPr>
          <w:w w:val="97"/>
          <w:sz w:val="28"/>
          <w:szCs w:val="28"/>
        </w:rPr>
        <w:t>=</w:t>
      </w:r>
      <w:r>
        <w:rPr>
          <w:w w:val="112"/>
          <w:sz w:val="28"/>
          <w:szCs w:val="28"/>
        </w:rPr>
        <w:t>p</w:t>
      </w:r>
      <w:r>
        <w:rPr>
          <w:spacing w:val="-3"/>
          <w:w w:val="101"/>
          <w:sz w:val="28"/>
          <w:szCs w:val="28"/>
        </w:rPr>
        <w:t>r</w:t>
      </w:r>
      <w:r>
        <w:rPr>
          <w:w w:val="119"/>
          <w:sz w:val="28"/>
          <w:szCs w:val="28"/>
        </w:rPr>
        <w:t>e</w:t>
      </w:r>
      <w:r>
        <w:rPr>
          <w:w w:val="112"/>
          <w:sz w:val="28"/>
          <w:szCs w:val="28"/>
        </w:rPr>
        <w:t>d</w:t>
      </w:r>
      <w:r>
        <w:rPr>
          <w:w w:val="87"/>
          <w:sz w:val="28"/>
          <w:szCs w:val="28"/>
        </w:rPr>
        <w:t>i</w:t>
      </w:r>
      <w:r>
        <w:rPr>
          <w:w w:val="118"/>
          <w:sz w:val="28"/>
          <w:szCs w:val="28"/>
        </w:rPr>
        <w:t>c</w:t>
      </w:r>
      <w:r>
        <w:rPr>
          <w:w w:val="117"/>
          <w:sz w:val="28"/>
          <w:szCs w:val="28"/>
        </w:rPr>
        <w:t>t</w:t>
      </w:r>
      <w:r>
        <w:rPr>
          <w:w w:val="87"/>
          <w:sz w:val="28"/>
          <w:szCs w:val="28"/>
        </w:rPr>
        <w:t>i</w:t>
      </w:r>
      <w:r>
        <w:rPr>
          <w:w w:val="113"/>
          <w:sz w:val="28"/>
          <w:szCs w:val="28"/>
        </w:rPr>
        <w:t>o</w:t>
      </w:r>
      <w:r>
        <w:rPr>
          <w:w w:val="110"/>
          <w:sz w:val="28"/>
          <w:szCs w:val="28"/>
        </w:rPr>
        <w:t>n</w:t>
      </w:r>
      <w:r>
        <w:rPr>
          <w:w w:val="104"/>
          <w:sz w:val="28"/>
          <w:szCs w:val="28"/>
        </w:rPr>
        <w:t>)</w:t>
      </w:r>
    </w:p>
    <w:p w:rsidR="00DF7E86" w:rsidRDefault="00FB3854">
      <w:pPr>
        <w:spacing w:before="82"/>
        <w:ind w:left="119"/>
        <w:rPr>
          <w:sz w:val="28"/>
          <w:szCs w:val="28"/>
        </w:rPr>
      </w:pPr>
      <w:r>
        <w:rPr>
          <w:sz w:val="28"/>
          <w:szCs w:val="28"/>
        </w:rPr>
        <w:t>if</w:t>
      </w:r>
      <w:r>
        <w:rPr>
          <w:spacing w:val="-2"/>
          <w:sz w:val="28"/>
          <w:szCs w:val="28"/>
        </w:rPr>
        <w:t xml:space="preserve"> </w:t>
      </w:r>
      <w:r>
        <w:rPr>
          <w:sz w:val="28"/>
          <w:szCs w:val="28"/>
          <w:u w:val="thick" w:color="000000"/>
        </w:rPr>
        <w:t xml:space="preserve"> </w:t>
      </w:r>
      <w:r>
        <w:rPr>
          <w:spacing w:val="58"/>
          <w:sz w:val="28"/>
          <w:szCs w:val="28"/>
          <w:u w:val="thick" w:color="000000"/>
        </w:rPr>
        <w:t xml:space="preserve"> </w:t>
      </w:r>
      <w:r>
        <w:rPr>
          <w:w w:val="115"/>
          <w:sz w:val="28"/>
          <w:szCs w:val="28"/>
        </w:rPr>
        <w:t>name</w:t>
      </w:r>
      <w:r>
        <w:rPr>
          <w:w w:val="115"/>
          <w:sz w:val="28"/>
          <w:szCs w:val="28"/>
          <w:u w:val="thick" w:color="000000"/>
        </w:rPr>
        <w:t xml:space="preserve"> </w:t>
      </w:r>
      <w:r>
        <w:rPr>
          <w:spacing w:val="42"/>
          <w:w w:val="115"/>
          <w:sz w:val="28"/>
          <w:szCs w:val="28"/>
          <w:u w:val="thick" w:color="000000"/>
        </w:rPr>
        <w:t xml:space="preserve"> </w:t>
      </w:r>
      <w:r>
        <w:rPr>
          <w:spacing w:val="-41"/>
          <w:w w:val="115"/>
          <w:sz w:val="28"/>
          <w:szCs w:val="28"/>
        </w:rPr>
        <w:t xml:space="preserve"> </w:t>
      </w:r>
      <w:r>
        <w:rPr>
          <w:sz w:val="28"/>
          <w:szCs w:val="28"/>
        </w:rPr>
        <w:t>==</w:t>
      </w:r>
      <w:r>
        <w:rPr>
          <w:spacing w:val="-10"/>
          <w:sz w:val="28"/>
          <w:szCs w:val="28"/>
        </w:rPr>
        <w:t xml:space="preserve"> </w:t>
      </w:r>
      <w:r>
        <w:rPr>
          <w:w w:val="78"/>
          <w:sz w:val="28"/>
          <w:szCs w:val="28"/>
        </w:rPr>
        <w:t>"</w:t>
      </w:r>
      <w:r>
        <w:rPr>
          <w:w w:val="78"/>
          <w:sz w:val="28"/>
          <w:szCs w:val="28"/>
          <w:u w:val="thick" w:color="000000"/>
        </w:rPr>
        <w:t xml:space="preserve">  </w:t>
      </w:r>
      <w:r>
        <w:rPr>
          <w:spacing w:val="39"/>
          <w:w w:val="78"/>
          <w:sz w:val="28"/>
          <w:szCs w:val="28"/>
          <w:u w:val="thick" w:color="000000"/>
        </w:rPr>
        <w:t xml:space="preserve"> </w:t>
      </w:r>
      <w:r>
        <w:rPr>
          <w:sz w:val="28"/>
          <w:szCs w:val="28"/>
        </w:rPr>
        <w:t>main</w:t>
      </w:r>
      <w:r>
        <w:rPr>
          <w:sz w:val="28"/>
          <w:szCs w:val="28"/>
          <w:u w:val="thick" w:color="000000"/>
        </w:rPr>
        <w:t xml:space="preserve">  </w:t>
      </w:r>
      <w:r>
        <w:rPr>
          <w:spacing w:val="60"/>
          <w:sz w:val="28"/>
          <w:szCs w:val="28"/>
          <w:u w:val="thick" w:color="000000"/>
        </w:rPr>
        <w:t xml:space="preserve"> </w:t>
      </w:r>
      <w:r>
        <w:rPr>
          <w:w w:val="78"/>
          <w:sz w:val="28"/>
          <w:szCs w:val="28"/>
        </w:rPr>
        <w:t>"</w:t>
      </w:r>
      <w:r>
        <w:rPr>
          <w:w w:val="87"/>
          <w:sz w:val="28"/>
          <w:szCs w:val="28"/>
        </w:rPr>
        <w:t>:</w:t>
      </w:r>
    </w:p>
    <w:p w:rsidR="00DF7E86" w:rsidRDefault="00FB3854">
      <w:pPr>
        <w:spacing w:before="82" w:line="320" w:lineRule="exact"/>
        <w:ind w:left="355" w:right="6486"/>
        <w:jc w:val="center"/>
        <w:rPr>
          <w:sz w:val="28"/>
          <w:szCs w:val="28"/>
        </w:rPr>
      </w:pPr>
      <w:r>
        <w:rPr>
          <w:w w:val="109"/>
          <w:position w:val="-1"/>
          <w:sz w:val="28"/>
          <w:szCs w:val="28"/>
        </w:rPr>
        <w:t>app.run(debug=</w:t>
      </w:r>
      <w:r>
        <w:rPr>
          <w:spacing w:val="-11"/>
          <w:w w:val="109"/>
          <w:position w:val="-1"/>
          <w:sz w:val="28"/>
          <w:szCs w:val="28"/>
        </w:rPr>
        <w:t>T</w:t>
      </w:r>
      <w:r>
        <w:rPr>
          <w:w w:val="109"/>
          <w:position w:val="-1"/>
          <w:sz w:val="28"/>
          <w:szCs w:val="28"/>
        </w:rPr>
        <w:t>rue)</w:t>
      </w:r>
    </w:p>
    <w:p w:rsidR="00DF7E86" w:rsidRDefault="00DF7E86">
      <w:pPr>
        <w:spacing w:line="200" w:lineRule="exact"/>
      </w:pPr>
    </w:p>
    <w:p w:rsidR="00DF7E86" w:rsidRDefault="00DF7E86">
      <w:pPr>
        <w:spacing w:before="10" w:line="260" w:lineRule="exact"/>
        <w:rPr>
          <w:sz w:val="26"/>
          <w:szCs w:val="26"/>
        </w:rPr>
      </w:pPr>
    </w:p>
    <w:p w:rsidR="00DF7E86" w:rsidRDefault="00FB3854">
      <w:pPr>
        <w:spacing w:before="20" w:line="301" w:lineRule="auto"/>
        <w:ind w:left="119" w:right="7214"/>
        <w:rPr>
          <w:sz w:val="28"/>
          <w:szCs w:val="28"/>
        </w:rPr>
      </w:pPr>
      <w:r>
        <w:rPr>
          <w:b/>
          <w:spacing w:val="-4"/>
          <w:w w:val="89"/>
          <w:sz w:val="28"/>
          <w:szCs w:val="28"/>
        </w:rPr>
        <w:t>H</w:t>
      </w:r>
      <w:r>
        <w:rPr>
          <w:b/>
          <w:w w:val="89"/>
          <w:sz w:val="28"/>
          <w:szCs w:val="28"/>
        </w:rPr>
        <w:t>TML</w:t>
      </w:r>
      <w:r>
        <w:rPr>
          <w:b/>
          <w:spacing w:val="8"/>
          <w:w w:val="89"/>
          <w:sz w:val="28"/>
          <w:szCs w:val="28"/>
        </w:rPr>
        <w:t xml:space="preserve"> </w:t>
      </w:r>
      <w:r>
        <w:rPr>
          <w:b/>
          <w:spacing w:val="-12"/>
          <w:w w:val="92"/>
          <w:sz w:val="28"/>
          <w:szCs w:val="28"/>
        </w:rPr>
        <w:t>T</w:t>
      </w:r>
      <w:r>
        <w:rPr>
          <w:b/>
          <w:w w:val="121"/>
          <w:sz w:val="28"/>
          <w:szCs w:val="28"/>
        </w:rPr>
        <w:t>e</w:t>
      </w:r>
      <w:r>
        <w:rPr>
          <w:b/>
          <w:w w:val="103"/>
          <w:sz w:val="28"/>
          <w:szCs w:val="28"/>
        </w:rPr>
        <w:t>m</w:t>
      </w:r>
      <w:r>
        <w:rPr>
          <w:b/>
          <w:w w:val="101"/>
          <w:sz w:val="28"/>
          <w:szCs w:val="28"/>
        </w:rPr>
        <w:t>p</w:t>
      </w:r>
      <w:r>
        <w:rPr>
          <w:b/>
          <w:w w:val="95"/>
          <w:sz w:val="28"/>
          <w:szCs w:val="28"/>
        </w:rPr>
        <w:t>l</w:t>
      </w:r>
      <w:r>
        <w:rPr>
          <w:b/>
          <w:w w:val="107"/>
          <w:sz w:val="28"/>
          <w:szCs w:val="28"/>
        </w:rPr>
        <w:t>a</w:t>
      </w:r>
      <w:r>
        <w:rPr>
          <w:b/>
          <w:w w:val="101"/>
          <w:sz w:val="28"/>
          <w:szCs w:val="28"/>
        </w:rPr>
        <w:t>t</w:t>
      </w:r>
      <w:r>
        <w:rPr>
          <w:b/>
          <w:w w:val="121"/>
          <w:sz w:val="28"/>
          <w:szCs w:val="28"/>
        </w:rPr>
        <w:t>e</w:t>
      </w:r>
      <w:r>
        <w:rPr>
          <w:b/>
          <w:w w:val="132"/>
          <w:sz w:val="28"/>
          <w:szCs w:val="28"/>
        </w:rPr>
        <w:t xml:space="preserve">s </w:t>
      </w:r>
      <w:r>
        <w:rPr>
          <w:b/>
          <w:w w:val="95"/>
          <w:sz w:val="28"/>
          <w:szCs w:val="28"/>
        </w:rPr>
        <w:t>i</w:t>
      </w:r>
      <w:r>
        <w:rPr>
          <w:b/>
          <w:sz w:val="28"/>
          <w:szCs w:val="28"/>
        </w:rPr>
        <w:t>n</w:t>
      </w:r>
      <w:r>
        <w:rPr>
          <w:b/>
          <w:w w:val="101"/>
          <w:sz w:val="28"/>
          <w:szCs w:val="28"/>
        </w:rPr>
        <w:t>d</w:t>
      </w:r>
      <w:r>
        <w:rPr>
          <w:b/>
          <w:w w:val="121"/>
          <w:sz w:val="28"/>
          <w:szCs w:val="28"/>
        </w:rPr>
        <w:t>e</w:t>
      </w:r>
      <w:r>
        <w:rPr>
          <w:b/>
          <w:w w:val="101"/>
          <w:sz w:val="28"/>
          <w:szCs w:val="28"/>
        </w:rPr>
        <w:t>x</w:t>
      </w:r>
      <w:r>
        <w:rPr>
          <w:b/>
          <w:w w:val="116"/>
          <w:sz w:val="28"/>
          <w:szCs w:val="28"/>
        </w:rPr>
        <w:t>.</w:t>
      </w:r>
      <w:r>
        <w:rPr>
          <w:b/>
          <w:sz w:val="28"/>
          <w:szCs w:val="28"/>
        </w:rPr>
        <w:t>h</w:t>
      </w:r>
      <w:r>
        <w:rPr>
          <w:b/>
          <w:w w:val="101"/>
          <w:sz w:val="28"/>
          <w:szCs w:val="28"/>
        </w:rPr>
        <w:t>t</w:t>
      </w:r>
      <w:r>
        <w:rPr>
          <w:b/>
          <w:w w:val="103"/>
          <w:sz w:val="28"/>
          <w:szCs w:val="28"/>
        </w:rPr>
        <w:t>m</w:t>
      </w:r>
    </w:p>
    <w:p w:rsidR="00DF7E86" w:rsidRDefault="00FB3854">
      <w:pPr>
        <w:spacing w:before="3"/>
        <w:ind w:left="119"/>
        <w:rPr>
          <w:sz w:val="28"/>
          <w:szCs w:val="28"/>
        </w:rPr>
      </w:pPr>
      <w:r>
        <w:rPr>
          <w:w w:val="90"/>
          <w:sz w:val="28"/>
          <w:szCs w:val="28"/>
        </w:rPr>
        <w:t>&lt;</w:t>
      </w:r>
      <w:r>
        <w:rPr>
          <w:w w:val="77"/>
          <w:sz w:val="28"/>
          <w:szCs w:val="28"/>
        </w:rPr>
        <w:t>!</w:t>
      </w:r>
      <w:r>
        <w:rPr>
          <w:w w:val="90"/>
          <w:sz w:val="28"/>
          <w:szCs w:val="28"/>
        </w:rPr>
        <w:t>D</w:t>
      </w:r>
      <w:r>
        <w:rPr>
          <w:w w:val="95"/>
          <w:sz w:val="28"/>
          <w:szCs w:val="28"/>
        </w:rPr>
        <w:t>O</w:t>
      </w:r>
      <w:r>
        <w:rPr>
          <w:spacing w:val="-4"/>
          <w:w w:val="97"/>
          <w:sz w:val="28"/>
          <w:szCs w:val="28"/>
        </w:rPr>
        <w:t>C</w:t>
      </w:r>
      <w:r>
        <w:rPr>
          <w:spacing w:val="2"/>
          <w:w w:val="97"/>
          <w:sz w:val="28"/>
          <w:szCs w:val="28"/>
        </w:rPr>
        <w:t>T</w:t>
      </w:r>
      <w:r>
        <w:rPr>
          <w:w w:val="83"/>
          <w:sz w:val="28"/>
          <w:szCs w:val="28"/>
        </w:rPr>
        <w:t>Y</w:t>
      </w:r>
      <w:r>
        <w:rPr>
          <w:w w:val="113"/>
          <w:sz w:val="28"/>
          <w:szCs w:val="28"/>
        </w:rPr>
        <w:t>P</w:t>
      </w:r>
      <w:r>
        <w:rPr>
          <w:w w:val="93"/>
          <w:sz w:val="28"/>
          <w:szCs w:val="28"/>
        </w:rPr>
        <w:t>E</w:t>
      </w:r>
      <w:r>
        <w:rPr>
          <w:spacing w:val="-1"/>
          <w:sz w:val="28"/>
          <w:szCs w:val="28"/>
        </w:rPr>
        <w:t xml:space="preserve"> </w:t>
      </w:r>
      <w:r>
        <w:rPr>
          <w:w w:val="110"/>
          <w:sz w:val="28"/>
          <w:szCs w:val="28"/>
        </w:rPr>
        <w:t>h</w:t>
      </w:r>
      <w:r>
        <w:rPr>
          <w:w w:val="117"/>
          <w:sz w:val="28"/>
          <w:szCs w:val="28"/>
        </w:rPr>
        <w:t>t</w:t>
      </w:r>
      <w:r>
        <w:rPr>
          <w:w w:val="112"/>
          <w:sz w:val="28"/>
          <w:szCs w:val="28"/>
        </w:rPr>
        <w:t>m</w:t>
      </w:r>
      <w:r>
        <w:rPr>
          <w:w w:val="87"/>
          <w:sz w:val="28"/>
          <w:szCs w:val="28"/>
        </w:rPr>
        <w:t>l</w:t>
      </w:r>
      <w:r>
        <w:rPr>
          <w:w w:val="92"/>
          <w:sz w:val="28"/>
          <w:szCs w:val="28"/>
        </w:rPr>
        <w:t>&gt;</w:t>
      </w:r>
    </w:p>
    <w:p w:rsidR="00DF7E86" w:rsidRDefault="00FB3854">
      <w:pPr>
        <w:spacing w:before="82"/>
        <w:ind w:left="119"/>
        <w:rPr>
          <w:sz w:val="28"/>
          <w:szCs w:val="28"/>
        </w:rPr>
      </w:pPr>
      <w:r>
        <w:rPr>
          <w:sz w:val="28"/>
          <w:szCs w:val="28"/>
        </w:rPr>
        <w:t>&lt;html</w:t>
      </w:r>
      <w:r>
        <w:rPr>
          <w:spacing w:val="26"/>
          <w:sz w:val="28"/>
          <w:szCs w:val="28"/>
        </w:rPr>
        <w:t xml:space="preserve"> </w:t>
      </w:r>
      <w:r>
        <w:rPr>
          <w:w w:val="87"/>
          <w:sz w:val="28"/>
          <w:szCs w:val="28"/>
        </w:rPr>
        <w:t>l</w:t>
      </w:r>
      <w:r>
        <w:rPr>
          <w:w w:val="122"/>
          <w:sz w:val="28"/>
          <w:szCs w:val="28"/>
        </w:rPr>
        <w:t>a</w:t>
      </w:r>
      <w:r>
        <w:rPr>
          <w:w w:val="110"/>
          <w:sz w:val="28"/>
          <w:szCs w:val="28"/>
        </w:rPr>
        <w:t>n</w:t>
      </w:r>
      <w:r>
        <w:rPr>
          <w:w w:val="112"/>
          <w:sz w:val="28"/>
          <w:szCs w:val="28"/>
        </w:rPr>
        <w:t>g</w:t>
      </w:r>
      <w:r>
        <w:rPr>
          <w:w w:val="97"/>
          <w:sz w:val="28"/>
          <w:szCs w:val="28"/>
        </w:rPr>
        <w:t>=</w:t>
      </w:r>
      <w:r>
        <w:rPr>
          <w:spacing w:val="-8"/>
          <w:w w:val="78"/>
          <w:sz w:val="28"/>
          <w:szCs w:val="28"/>
        </w:rPr>
        <w:t>"</w:t>
      </w:r>
      <w:r>
        <w:rPr>
          <w:w w:val="119"/>
          <w:sz w:val="28"/>
          <w:szCs w:val="28"/>
        </w:rPr>
        <w:t>e</w:t>
      </w:r>
      <w:r>
        <w:rPr>
          <w:spacing w:val="-14"/>
          <w:w w:val="110"/>
          <w:sz w:val="28"/>
          <w:szCs w:val="28"/>
        </w:rPr>
        <w:t>n</w:t>
      </w:r>
      <w:r>
        <w:rPr>
          <w:w w:val="78"/>
          <w:sz w:val="28"/>
          <w:szCs w:val="28"/>
        </w:rPr>
        <w:t>"</w:t>
      </w:r>
      <w:r>
        <w:rPr>
          <w:w w:val="92"/>
          <w:sz w:val="28"/>
          <w:szCs w:val="28"/>
        </w:rPr>
        <w:t>&gt;</w:t>
      </w:r>
    </w:p>
    <w:p w:rsidR="00DF7E86" w:rsidRDefault="00DF7E86">
      <w:pPr>
        <w:spacing w:before="3" w:line="140" w:lineRule="exact"/>
        <w:rPr>
          <w:sz w:val="14"/>
          <w:szCs w:val="14"/>
        </w:rPr>
      </w:pPr>
    </w:p>
    <w:p w:rsidR="00DF7E86" w:rsidRDefault="00FB3854">
      <w:pPr>
        <w:ind w:left="119"/>
        <w:rPr>
          <w:sz w:val="28"/>
          <w:szCs w:val="28"/>
        </w:rPr>
      </w:pPr>
      <w:r>
        <w:rPr>
          <w:w w:val="90"/>
          <w:sz w:val="28"/>
          <w:szCs w:val="28"/>
        </w:rPr>
        <w:t>&lt;</w:t>
      </w:r>
      <w:r>
        <w:rPr>
          <w:w w:val="110"/>
          <w:sz w:val="28"/>
          <w:szCs w:val="28"/>
        </w:rPr>
        <w:t>h</w:t>
      </w:r>
      <w:r>
        <w:rPr>
          <w:w w:val="119"/>
          <w:sz w:val="28"/>
          <w:szCs w:val="28"/>
        </w:rPr>
        <w:t>e</w:t>
      </w:r>
      <w:r>
        <w:rPr>
          <w:w w:val="122"/>
          <w:sz w:val="28"/>
          <w:szCs w:val="28"/>
        </w:rPr>
        <w:t>a</w:t>
      </w:r>
      <w:r>
        <w:rPr>
          <w:w w:val="112"/>
          <w:sz w:val="28"/>
          <w:szCs w:val="28"/>
        </w:rPr>
        <w:t>d</w:t>
      </w:r>
      <w:r>
        <w:rPr>
          <w:w w:val="92"/>
          <w:sz w:val="28"/>
          <w:szCs w:val="28"/>
        </w:rPr>
        <w:t>&gt;</w:t>
      </w:r>
    </w:p>
    <w:p w:rsidR="00DF7E86" w:rsidRDefault="00DF7E86">
      <w:pPr>
        <w:spacing w:before="3" w:line="140" w:lineRule="exact"/>
        <w:rPr>
          <w:sz w:val="14"/>
          <w:szCs w:val="14"/>
        </w:rPr>
      </w:pPr>
    </w:p>
    <w:p w:rsidR="00DF7E86" w:rsidRDefault="00FB3854">
      <w:pPr>
        <w:ind w:left="396"/>
        <w:rPr>
          <w:sz w:val="28"/>
          <w:szCs w:val="28"/>
        </w:rPr>
      </w:pPr>
      <w:r>
        <w:rPr>
          <w:sz w:val="28"/>
          <w:szCs w:val="28"/>
        </w:rPr>
        <w:t xml:space="preserve">&lt;meta </w:t>
      </w:r>
      <w:r>
        <w:rPr>
          <w:spacing w:val="3"/>
          <w:sz w:val="28"/>
          <w:szCs w:val="28"/>
        </w:rPr>
        <w:t xml:space="preserve"> </w:t>
      </w:r>
      <w:r>
        <w:rPr>
          <w:w w:val="118"/>
          <w:sz w:val="28"/>
          <w:szCs w:val="28"/>
        </w:rPr>
        <w:t>c</w:t>
      </w:r>
      <w:r>
        <w:rPr>
          <w:w w:val="110"/>
          <w:sz w:val="28"/>
          <w:szCs w:val="28"/>
        </w:rPr>
        <w:t>h</w:t>
      </w:r>
      <w:r>
        <w:rPr>
          <w:w w:val="122"/>
          <w:sz w:val="28"/>
          <w:szCs w:val="28"/>
        </w:rPr>
        <w:t>a</w:t>
      </w:r>
      <w:r>
        <w:rPr>
          <w:w w:val="101"/>
          <w:sz w:val="28"/>
          <w:szCs w:val="28"/>
        </w:rPr>
        <w:t>r</w:t>
      </w:r>
      <w:r>
        <w:rPr>
          <w:w w:val="132"/>
          <w:sz w:val="28"/>
          <w:szCs w:val="28"/>
        </w:rPr>
        <w:t>s</w:t>
      </w:r>
      <w:r>
        <w:rPr>
          <w:w w:val="119"/>
          <w:sz w:val="28"/>
          <w:szCs w:val="28"/>
        </w:rPr>
        <w:t>e</w:t>
      </w:r>
      <w:r>
        <w:rPr>
          <w:w w:val="117"/>
          <w:sz w:val="28"/>
          <w:szCs w:val="28"/>
        </w:rPr>
        <w:t>t</w:t>
      </w:r>
      <w:r>
        <w:rPr>
          <w:w w:val="97"/>
          <w:sz w:val="28"/>
          <w:szCs w:val="28"/>
        </w:rPr>
        <w:t>=</w:t>
      </w:r>
      <w:r>
        <w:rPr>
          <w:w w:val="78"/>
          <w:sz w:val="28"/>
          <w:szCs w:val="28"/>
        </w:rPr>
        <w:t>"</w:t>
      </w:r>
      <w:r>
        <w:rPr>
          <w:w w:val="89"/>
          <w:sz w:val="28"/>
          <w:szCs w:val="28"/>
        </w:rPr>
        <w:t>U</w:t>
      </w:r>
      <w:r>
        <w:rPr>
          <w:w w:val="97"/>
          <w:sz w:val="28"/>
          <w:szCs w:val="28"/>
        </w:rPr>
        <w:t>T</w:t>
      </w:r>
      <w:r>
        <w:rPr>
          <w:w w:val="99"/>
          <w:sz w:val="28"/>
          <w:szCs w:val="28"/>
        </w:rPr>
        <w:t>F</w:t>
      </w:r>
      <w:r>
        <w:rPr>
          <w:w w:val="82"/>
          <w:sz w:val="28"/>
          <w:szCs w:val="28"/>
        </w:rPr>
        <w:t>-</w:t>
      </w:r>
      <w:r>
        <w:rPr>
          <w:w w:val="96"/>
          <w:sz w:val="28"/>
          <w:szCs w:val="28"/>
        </w:rPr>
        <w:t>8"</w:t>
      </w:r>
      <w:r>
        <w:rPr>
          <w:w w:val="92"/>
          <w:sz w:val="28"/>
          <w:szCs w:val="28"/>
        </w:rPr>
        <w:t>&gt;</w:t>
      </w:r>
    </w:p>
    <w:p w:rsidR="00DF7E86" w:rsidRDefault="00DF7E86">
      <w:pPr>
        <w:spacing w:before="3" w:line="140" w:lineRule="exact"/>
        <w:rPr>
          <w:sz w:val="14"/>
          <w:szCs w:val="14"/>
        </w:rPr>
      </w:pPr>
    </w:p>
    <w:p w:rsidR="00DF7E86" w:rsidRDefault="00FB3854">
      <w:pPr>
        <w:spacing w:line="320" w:lineRule="exact"/>
        <w:ind w:left="396"/>
        <w:rPr>
          <w:sz w:val="28"/>
          <w:szCs w:val="28"/>
        </w:rPr>
      </w:pPr>
      <w:r>
        <w:rPr>
          <w:position w:val="-1"/>
          <w:sz w:val="28"/>
          <w:szCs w:val="28"/>
        </w:rPr>
        <w:t>&lt;title&gt;Li</w:t>
      </w:r>
      <w:r>
        <w:rPr>
          <w:spacing w:val="-2"/>
          <w:position w:val="-1"/>
          <w:sz w:val="28"/>
          <w:szCs w:val="28"/>
        </w:rPr>
        <w:t>v</w:t>
      </w:r>
      <w:r>
        <w:rPr>
          <w:position w:val="-1"/>
          <w:sz w:val="28"/>
          <w:szCs w:val="28"/>
        </w:rPr>
        <w:t>er</w:t>
      </w:r>
      <w:r>
        <w:rPr>
          <w:spacing w:val="-11"/>
          <w:position w:val="-1"/>
          <w:sz w:val="28"/>
          <w:szCs w:val="28"/>
        </w:rPr>
        <w:t xml:space="preserve"> </w:t>
      </w:r>
      <w:r>
        <w:rPr>
          <w:w w:val="113"/>
          <w:position w:val="-1"/>
          <w:sz w:val="28"/>
          <w:szCs w:val="28"/>
        </w:rPr>
        <w:t>P</w:t>
      </w:r>
      <w:r>
        <w:rPr>
          <w:spacing w:val="-3"/>
          <w:w w:val="101"/>
          <w:position w:val="-1"/>
          <w:sz w:val="28"/>
          <w:szCs w:val="28"/>
        </w:rPr>
        <w:t>r</w:t>
      </w:r>
      <w:r>
        <w:rPr>
          <w:w w:val="119"/>
          <w:position w:val="-1"/>
          <w:sz w:val="28"/>
          <w:szCs w:val="28"/>
        </w:rPr>
        <w:t>e</w:t>
      </w:r>
      <w:r>
        <w:rPr>
          <w:w w:val="112"/>
          <w:position w:val="-1"/>
          <w:sz w:val="28"/>
          <w:szCs w:val="28"/>
        </w:rPr>
        <w:t>d</w:t>
      </w:r>
      <w:r>
        <w:rPr>
          <w:w w:val="87"/>
          <w:position w:val="-1"/>
          <w:sz w:val="28"/>
          <w:szCs w:val="28"/>
        </w:rPr>
        <w:t>i</w:t>
      </w:r>
      <w:r>
        <w:rPr>
          <w:w w:val="118"/>
          <w:position w:val="-1"/>
          <w:sz w:val="28"/>
          <w:szCs w:val="28"/>
        </w:rPr>
        <w:t>c</w:t>
      </w:r>
      <w:r>
        <w:rPr>
          <w:w w:val="117"/>
          <w:position w:val="-1"/>
          <w:sz w:val="28"/>
          <w:szCs w:val="28"/>
        </w:rPr>
        <w:t>t</w:t>
      </w:r>
      <w:r>
        <w:rPr>
          <w:w w:val="87"/>
          <w:position w:val="-1"/>
          <w:sz w:val="28"/>
          <w:szCs w:val="28"/>
        </w:rPr>
        <w:t>i</w:t>
      </w:r>
      <w:r>
        <w:rPr>
          <w:w w:val="113"/>
          <w:position w:val="-1"/>
          <w:sz w:val="28"/>
          <w:szCs w:val="28"/>
        </w:rPr>
        <w:t>o</w:t>
      </w:r>
      <w:r>
        <w:rPr>
          <w:w w:val="110"/>
          <w:position w:val="-1"/>
          <w:sz w:val="28"/>
          <w:szCs w:val="28"/>
        </w:rPr>
        <w:t>n</w:t>
      </w:r>
      <w:r>
        <w:rPr>
          <w:spacing w:val="-1"/>
          <w:position w:val="-1"/>
          <w:sz w:val="28"/>
          <w:szCs w:val="28"/>
        </w:rPr>
        <w:t xml:space="preserve"> </w:t>
      </w:r>
      <w:r>
        <w:rPr>
          <w:w w:val="98"/>
          <w:position w:val="-1"/>
          <w:sz w:val="28"/>
          <w:szCs w:val="28"/>
        </w:rPr>
        <w:t>M</w:t>
      </w:r>
      <w:r>
        <w:rPr>
          <w:w w:val="113"/>
          <w:position w:val="-1"/>
          <w:sz w:val="28"/>
          <w:szCs w:val="28"/>
        </w:rPr>
        <w:t>o</w:t>
      </w:r>
      <w:r>
        <w:rPr>
          <w:w w:val="112"/>
          <w:position w:val="-1"/>
          <w:sz w:val="28"/>
          <w:szCs w:val="28"/>
        </w:rPr>
        <w:t>d</w:t>
      </w:r>
      <w:r>
        <w:rPr>
          <w:w w:val="119"/>
          <w:position w:val="-1"/>
          <w:sz w:val="28"/>
          <w:szCs w:val="28"/>
        </w:rPr>
        <w:t>e</w:t>
      </w:r>
      <w:r>
        <w:rPr>
          <w:w w:val="87"/>
          <w:position w:val="-1"/>
          <w:sz w:val="28"/>
          <w:szCs w:val="28"/>
        </w:rPr>
        <w:t>l</w:t>
      </w:r>
      <w:r>
        <w:rPr>
          <w:w w:val="90"/>
          <w:position w:val="-1"/>
          <w:sz w:val="28"/>
          <w:szCs w:val="28"/>
        </w:rPr>
        <w:t>&lt;</w:t>
      </w:r>
      <w:r>
        <w:rPr>
          <w:w w:val="148"/>
          <w:position w:val="-1"/>
          <w:sz w:val="28"/>
          <w:szCs w:val="28"/>
        </w:rPr>
        <w:t>/</w:t>
      </w:r>
      <w:r>
        <w:rPr>
          <w:w w:val="117"/>
          <w:position w:val="-1"/>
          <w:sz w:val="28"/>
          <w:szCs w:val="28"/>
        </w:rPr>
        <w:t>t</w:t>
      </w:r>
      <w:r>
        <w:rPr>
          <w:w w:val="87"/>
          <w:position w:val="-1"/>
          <w:sz w:val="28"/>
          <w:szCs w:val="28"/>
        </w:rPr>
        <w:t>i</w:t>
      </w:r>
      <w:r>
        <w:rPr>
          <w:w w:val="117"/>
          <w:position w:val="-1"/>
          <w:sz w:val="28"/>
          <w:szCs w:val="28"/>
        </w:rPr>
        <w:t>t</w:t>
      </w:r>
      <w:r>
        <w:rPr>
          <w:w w:val="87"/>
          <w:position w:val="-1"/>
          <w:sz w:val="28"/>
          <w:szCs w:val="28"/>
        </w:rPr>
        <w:t>l</w:t>
      </w:r>
      <w:r>
        <w:rPr>
          <w:w w:val="119"/>
          <w:position w:val="-1"/>
          <w:sz w:val="28"/>
          <w:szCs w:val="28"/>
        </w:rPr>
        <w:t>e</w:t>
      </w:r>
      <w:r>
        <w:rPr>
          <w:w w:val="92"/>
          <w:position w:val="-1"/>
          <w:sz w:val="28"/>
          <w:szCs w:val="28"/>
        </w:rPr>
        <w:t>&gt;</w:t>
      </w:r>
    </w:p>
    <w:p w:rsidR="00DF7E86" w:rsidRDefault="00DF7E86">
      <w:pPr>
        <w:spacing w:before="10" w:line="180" w:lineRule="exact"/>
        <w:rPr>
          <w:sz w:val="18"/>
          <w:szCs w:val="18"/>
        </w:rPr>
      </w:pPr>
    </w:p>
    <w:p w:rsidR="00DF7E86" w:rsidRDefault="00DF7E86">
      <w:pPr>
        <w:spacing w:line="200" w:lineRule="exact"/>
      </w:pPr>
    </w:p>
    <w:p w:rsidR="00DF7E86" w:rsidRDefault="00DF7E86">
      <w:pPr>
        <w:spacing w:line="200" w:lineRule="exact"/>
      </w:pPr>
    </w:p>
    <w:p w:rsidR="00DF7E86" w:rsidRDefault="00FB3854">
      <w:pPr>
        <w:spacing w:before="20"/>
        <w:ind w:left="119"/>
        <w:rPr>
          <w:sz w:val="28"/>
          <w:szCs w:val="28"/>
        </w:rPr>
      </w:pPr>
      <w:r>
        <w:rPr>
          <w:w w:val="90"/>
          <w:sz w:val="28"/>
          <w:szCs w:val="28"/>
        </w:rPr>
        <w:t>&lt;</w:t>
      </w:r>
      <w:r>
        <w:rPr>
          <w:w w:val="148"/>
          <w:sz w:val="28"/>
          <w:szCs w:val="28"/>
        </w:rPr>
        <w:t>/</w:t>
      </w:r>
      <w:r>
        <w:rPr>
          <w:w w:val="110"/>
          <w:sz w:val="28"/>
          <w:szCs w:val="28"/>
        </w:rPr>
        <w:t>h</w:t>
      </w:r>
      <w:r>
        <w:rPr>
          <w:w w:val="119"/>
          <w:sz w:val="28"/>
          <w:szCs w:val="28"/>
        </w:rPr>
        <w:t>e</w:t>
      </w:r>
      <w:r>
        <w:rPr>
          <w:w w:val="122"/>
          <w:sz w:val="28"/>
          <w:szCs w:val="28"/>
        </w:rPr>
        <w:t>a</w:t>
      </w:r>
      <w:r>
        <w:rPr>
          <w:w w:val="112"/>
          <w:sz w:val="28"/>
          <w:szCs w:val="28"/>
        </w:rPr>
        <w:t>d</w:t>
      </w:r>
      <w:r>
        <w:rPr>
          <w:w w:val="92"/>
          <w:sz w:val="28"/>
          <w:szCs w:val="28"/>
        </w:rPr>
        <w:t>&gt;</w:t>
      </w:r>
    </w:p>
    <w:p w:rsidR="00DF7E86" w:rsidRDefault="00DF7E86">
      <w:pPr>
        <w:spacing w:before="3" w:line="140" w:lineRule="exact"/>
        <w:rPr>
          <w:sz w:val="14"/>
          <w:szCs w:val="14"/>
        </w:rPr>
      </w:pPr>
    </w:p>
    <w:p w:rsidR="00DF7E86" w:rsidRDefault="00FB3854">
      <w:pPr>
        <w:ind w:left="119"/>
        <w:rPr>
          <w:sz w:val="28"/>
          <w:szCs w:val="28"/>
        </w:rPr>
      </w:pPr>
      <w:r>
        <w:rPr>
          <w:w w:val="90"/>
          <w:sz w:val="28"/>
          <w:szCs w:val="28"/>
        </w:rPr>
        <w:t>&lt;</w:t>
      </w:r>
      <w:r>
        <w:rPr>
          <w:w w:val="112"/>
          <w:sz w:val="28"/>
          <w:szCs w:val="28"/>
        </w:rPr>
        <w:t>b</w:t>
      </w:r>
      <w:r>
        <w:rPr>
          <w:w w:val="113"/>
          <w:sz w:val="28"/>
          <w:szCs w:val="28"/>
        </w:rPr>
        <w:t>o</w:t>
      </w:r>
      <w:r>
        <w:rPr>
          <w:w w:val="112"/>
          <w:sz w:val="28"/>
          <w:szCs w:val="28"/>
        </w:rPr>
        <w:t>d</w:t>
      </w:r>
      <w:r>
        <w:rPr>
          <w:w w:val="94"/>
          <w:sz w:val="28"/>
          <w:szCs w:val="28"/>
        </w:rPr>
        <w:t>y</w:t>
      </w:r>
      <w:r>
        <w:rPr>
          <w:w w:val="92"/>
          <w:sz w:val="28"/>
          <w:szCs w:val="28"/>
        </w:rPr>
        <w:t>&gt;</w:t>
      </w:r>
    </w:p>
    <w:p w:rsidR="00DF7E86" w:rsidRDefault="00DF7E86">
      <w:pPr>
        <w:spacing w:before="3" w:line="140" w:lineRule="exact"/>
        <w:rPr>
          <w:sz w:val="14"/>
          <w:szCs w:val="14"/>
        </w:rPr>
      </w:pPr>
    </w:p>
    <w:p w:rsidR="00DF7E86" w:rsidRDefault="00FB3854">
      <w:pPr>
        <w:ind w:left="396"/>
        <w:rPr>
          <w:sz w:val="28"/>
          <w:szCs w:val="28"/>
        </w:rPr>
      </w:pPr>
      <w:r>
        <w:rPr>
          <w:sz w:val="28"/>
          <w:szCs w:val="28"/>
        </w:rPr>
        <w:t>&lt;div</w:t>
      </w:r>
      <w:r>
        <w:rPr>
          <w:spacing w:val="-16"/>
          <w:sz w:val="28"/>
          <w:szCs w:val="28"/>
        </w:rPr>
        <w:t xml:space="preserve"> </w:t>
      </w:r>
      <w:r>
        <w:rPr>
          <w:w w:val="118"/>
          <w:sz w:val="28"/>
          <w:szCs w:val="28"/>
        </w:rPr>
        <w:t>c</w:t>
      </w:r>
      <w:r>
        <w:rPr>
          <w:w w:val="87"/>
          <w:sz w:val="28"/>
          <w:szCs w:val="28"/>
        </w:rPr>
        <w:t>l</w:t>
      </w:r>
      <w:r>
        <w:rPr>
          <w:w w:val="122"/>
          <w:sz w:val="28"/>
          <w:szCs w:val="28"/>
        </w:rPr>
        <w:t>a</w:t>
      </w:r>
      <w:r>
        <w:rPr>
          <w:w w:val="132"/>
          <w:sz w:val="28"/>
          <w:szCs w:val="28"/>
        </w:rPr>
        <w:t>ss</w:t>
      </w:r>
      <w:r>
        <w:rPr>
          <w:w w:val="97"/>
          <w:sz w:val="28"/>
          <w:szCs w:val="28"/>
        </w:rPr>
        <w:t>=</w:t>
      </w:r>
      <w:r>
        <w:rPr>
          <w:spacing w:val="-8"/>
          <w:w w:val="78"/>
          <w:sz w:val="28"/>
          <w:szCs w:val="28"/>
        </w:rPr>
        <w:t>"</w:t>
      </w:r>
      <w:r>
        <w:rPr>
          <w:w w:val="118"/>
          <w:sz w:val="28"/>
          <w:szCs w:val="28"/>
        </w:rPr>
        <w:t>c</w:t>
      </w:r>
      <w:r>
        <w:rPr>
          <w:w w:val="113"/>
          <w:sz w:val="28"/>
          <w:szCs w:val="28"/>
        </w:rPr>
        <w:t>o</w:t>
      </w:r>
      <w:r>
        <w:rPr>
          <w:w w:val="110"/>
          <w:sz w:val="28"/>
          <w:szCs w:val="28"/>
        </w:rPr>
        <w:t>n</w:t>
      </w:r>
      <w:r>
        <w:rPr>
          <w:w w:val="117"/>
          <w:sz w:val="28"/>
          <w:szCs w:val="28"/>
        </w:rPr>
        <w:t>t</w:t>
      </w:r>
      <w:r>
        <w:rPr>
          <w:w w:val="122"/>
          <w:sz w:val="28"/>
          <w:szCs w:val="28"/>
        </w:rPr>
        <w:t>a</w:t>
      </w:r>
      <w:r>
        <w:rPr>
          <w:w w:val="87"/>
          <w:sz w:val="28"/>
          <w:szCs w:val="28"/>
        </w:rPr>
        <w:t>i</w:t>
      </w:r>
      <w:r>
        <w:rPr>
          <w:w w:val="110"/>
          <w:sz w:val="28"/>
          <w:szCs w:val="28"/>
        </w:rPr>
        <w:t>n</w:t>
      </w:r>
      <w:r>
        <w:rPr>
          <w:w w:val="119"/>
          <w:sz w:val="28"/>
          <w:szCs w:val="28"/>
        </w:rPr>
        <w:t>e</w:t>
      </w:r>
      <w:r>
        <w:rPr>
          <w:spacing w:val="2"/>
          <w:w w:val="101"/>
          <w:sz w:val="28"/>
          <w:szCs w:val="28"/>
        </w:rPr>
        <w:t>r</w:t>
      </w:r>
      <w:r>
        <w:rPr>
          <w:w w:val="78"/>
          <w:sz w:val="28"/>
          <w:szCs w:val="28"/>
        </w:rPr>
        <w:t>"</w:t>
      </w:r>
      <w:r>
        <w:rPr>
          <w:w w:val="92"/>
          <w:sz w:val="28"/>
          <w:szCs w:val="28"/>
        </w:rPr>
        <w:t>&gt;</w:t>
      </w:r>
    </w:p>
    <w:p w:rsidR="00DF7E86" w:rsidRDefault="00DF7E86">
      <w:pPr>
        <w:spacing w:before="3" w:line="140" w:lineRule="exact"/>
        <w:rPr>
          <w:sz w:val="14"/>
          <w:szCs w:val="14"/>
        </w:rPr>
      </w:pPr>
    </w:p>
    <w:p w:rsidR="00DF7E86" w:rsidRDefault="00FB3854">
      <w:pPr>
        <w:ind w:left="629" w:right="852"/>
        <w:jc w:val="center"/>
        <w:rPr>
          <w:sz w:val="28"/>
          <w:szCs w:val="28"/>
        </w:rPr>
      </w:pPr>
      <w:r>
        <w:rPr>
          <w:sz w:val="28"/>
          <w:szCs w:val="28"/>
        </w:rPr>
        <w:t>&lt;h2</w:t>
      </w:r>
      <w:r>
        <w:rPr>
          <w:spacing w:val="14"/>
          <w:sz w:val="28"/>
          <w:szCs w:val="28"/>
        </w:rPr>
        <w:t xml:space="preserve"> </w:t>
      </w:r>
      <w:r>
        <w:rPr>
          <w:w w:val="118"/>
          <w:sz w:val="28"/>
          <w:szCs w:val="28"/>
        </w:rPr>
        <w:t>c</w:t>
      </w:r>
      <w:r>
        <w:rPr>
          <w:w w:val="87"/>
          <w:sz w:val="28"/>
          <w:szCs w:val="28"/>
        </w:rPr>
        <w:t>l</w:t>
      </w:r>
      <w:r>
        <w:rPr>
          <w:w w:val="122"/>
          <w:sz w:val="28"/>
          <w:szCs w:val="28"/>
        </w:rPr>
        <w:t>a</w:t>
      </w:r>
      <w:r>
        <w:rPr>
          <w:w w:val="132"/>
          <w:sz w:val="28"/>
          <w:szCs w:val="28"/>
        </w:rPr>
        <w:t>ss</w:t>
      </w:r>
      <w:r>
        <w:rPr>
          <w:w w:val="97"/>
          <w:sz w:val="28"/>
          <w:szCs w:val="28"/>
        </w:rPr>
        <w:t>=</w:t>
      </w:r>
      <w:r>
        <w:rPr>
          <w:spacing w:val="-8"/>
          <w:w w:val="96"/>
          <w:sz w:val="28"/>
          <w:szCs w:val="28"/>
        </w:rPr>
        <w:t>'</w:t>
      </w:r>
      <w:r>
        <w:rPr>
          <w:w w:val="118"/>
          <w:sz w:val="28"/>
          <w:szCs w:val="28"/>
        </w:rPr>
        <w:t>c</w:t>
      </w:r>
      <w:r>
        <w:rPr>
          <w:w w:val="113"/>
          <w:sz w:val="28"/>
          <w:szCs w:val="28"/>
        </w:rPr>
        <w:t>o</w:t>
      </w:r>
      <w:r>
        <w:rPr>
          <w:w w:val="110"/>
          <w:sz w:val="28"/>
          <w:szCs w:val="28"/>
        </w:rPr>
        <w:t>n</w:t>
      </w:r>
      <w:r>
        <w:rPr>
          <w:w w:val="117"/>
          <w:sz w:val="28"/>
          <w:szCs w:val="28"/>
        </w:rPr>
        <w:t>t</w:t>
      </w:r>
      <w:r>
        <w:rPr>
          <w:w w:val="122"/>
          <w:sz w:val="28"/>
          <w:szCs w:val="28"/>
        </w:rPr>
        <w:t>a</w:t>
      </w:r>
      <w:r>
        <w:rPr>
          <w:w w:val="87"/>
          <w:sz w:val="28"/>
          <w:szCs w:val="28"/>
        </w:rPr>
        <w:t>i</w:t>
      </w:r>
      <w:r>
        <w:rPr>
          <w:w w:val="110"/>
          <w:sz w:val="28"/>
          <w:szCs w:val="28"/>
        </w:rPr>
        <w:t>n</w:t>
      </w:r>
      <w:r>
        <w:rPr>
          <w:w w:val="119"/>
          <w:sz w:val="28"/>
          <w:szCs w:val="28"/>
        </w:rPr>
        <w:t>e</w:t>
      </w:r>
      <w:r>
        <w:rPr>
          <w:w w:val="101"/>
          <w:sz w:val="28"/>
          <w:szCs w:val="28"/>
        </w:rPr>
        <w:t>r</w:t>
      </w:r>
      <w:r>
        <w:rPr>
          <w:w w:val="82"/>
          <w:sz w:val="28"/>
          <w:szCs w:val="28"/>
        </w:rPr>
        <w:t>-</w:t>
      </w:r>
      <w:r>
        <w:rPr>
          <w:w w:val="110"/>
          <w:sz w:val="28"/>
          <w:szCs w:val="28"/>
        </w:rPr>
        <w:t>h</w:t>
      </w:r>
      <w:r>
        <w:rPr>
          <w:w w:val="119"/>
          <w:sz w:val="28"/>
          <w:szCs w:val="28"/>
        </w:rPr>
        <w:t>e</w:t>
      </w:r>
      <w:r>
        <w:rPr>
          <w:w w:val="122"/>
          <w:sz w:val="28"/>
          <w:szCs w:val="28"/>
        </w:rPr>
        <w:t>a</w:t>
      </w:r>
      <w:r>
        <w:rPr>
          <w:w w:val="112"/>
          <w:sz w:val="28"/>
          <w:szCs w:val="28"/>
        </w:rPr>
        <w:t>d</w:t>
      </w:r>
      <w:r>
        <w:rPr>
          <w:w w:val="87"/>
          <w:sz w:val="28"/>
          <w:szCs w:val="28"/>
        </w:rPr>
        <w:t>i</w:t>
      </w:r>
      <w:r>
        <w:rPr>
          <w:w w:val="110"/>
          <w:sz w:val="28"/>
          <w:szCs w:val="28"/>
        </w:rPr>
        <w:t>n</w:t>
      </w:r>
      <w:r>
        <w:rPr>
          <w:w w:val="112"/>
          <w:sz w:val="28"/>
          <w:szCs w:val="28"/>
        </w:rPr>
        <w:t>g</w:t>
      </w:r>
      <w:r>
        <w:rPr>
          <w:w w:val="96"/>
          <w:sz w:val="28"/>
          <w:szCs w:val="28"/>
        </w:rPr>
        <w:t>'</w:t>
      </w:r>
      <w:r>
        <w:rPr>
          <w:w w:val="92"/>
          <w:sz w:val="28"/>
          <w:szCs w:val="28"/>
        </w:rPr>
        <w:t>&gt;</w:t>
      </w:r>
      <w:r>
        <w:rPr>
          <w:w w:val="90"/>
          <w:sz w:val="28"/>
          <w:szCs w:val="28"/>
        </w:rPr>
        <w:t>&lt;</w:t>
      </w:r>
      <w:r>
        <w:rPr>
          <w:w w:val="132"/>
          <w:sz w:val="28"/>
          <w:szCs w:val="28"/>
        </w:rPr>
        <w:t>s</w:t>
      </w:r>
      <w:r>
        <w:rPr>
          <w:w w:val="112"/>
          <w:sz w:val="28"/>
          <w:szCs w:val="28"/>
        </w:rPr>
        <w:t>p</w:t>
      </w:r>
      <w:r>
        <w:rPr>
          <w:w w:val="122"/>
          <w:sz w:val="28"/>
          <w:szCs w:val="28"/>
        </w:rPr>
        <w:t>a</w:t>
      </w:r>
      <w:r>
        <w:rPr>
          <w:w w:val="110"/>
          <w:sz w:val="28"/>
          <w:szCs w:val="28"/>
        </w:rPr>
        <w:t>n</w:t>
      </w:r>
      <w:r>
        <w:rPr>
          <w:spacing w:val="-1"/>
          <w:sz w:val="28"/>
          <w:szCs w:val="28"/>
        </w:rPr>
        <w:t xml:space="preserve"> </w:t>
      </w:r>
      <w:r>
        <w:rPr>
          <w:w w:val="118"/>
          <w:sz w:val="28"/>
          <w:szCs w:val="28"/>
        </w:rPr>
        <w:t>c</w:t>
      </w:r>
      <w:r>
        <w:rPr>
          <w:w w:val="87"/>
          <w:sz w:val="28"/>
          <w:szCs w:val="28"/>
        </w:rPr>
        <w:t>l</w:t>
      </w:r>
      <w:r>
        <w:rPr>
          <w:w w:val="122"/>
          <w:sz w:val="28"/>
          <w:szCs w:val="28"/>
        </w:rPr>
        <w:t>a</w:t>
      </w:r>
      <w:r>
        <w:rPr>
          <w:w w:val="132"/>
          <w:sz w:val="28"/>
          <w:szCs w:val="28"/>
        </w:rPr>
        <w:t>ss</w:t>
      </w:r>
      <w:r>
        <w:rPr>
          <w:w w:val="97"/>
          <w:sz w:val="28"/>
          <w:szCs w:val="28"/>
        </w:rPr>
        <w:t>=</w:t>
      </w:r>
      <w:r>
        <w:rPr>
          <w:w w:val="78"/>
          <w:sz w:val="28"/>
          <w:szCs w:val="28"/>
        </w:rPr>
        <w:t>"</w:t>
      </w:r>
      <w:r>
        <w:rPr>
          <w:w w:val="110"/>
          <w:sz w:val="28"/>
          <w:szCs w:val="28"/>
        </w:rPr>
        <w:t>h</w:t>
      </w:r>
      <w:r>
        <w:rPr>
          <w:w w:val="119"/>
          <w:sz w:val="28"/>
          <w:szCs w:val="28"/>
        </w:rPr>
        <w:t>e</w:t>
      </w:r>
      <w:r>
        <w:rPr>
          <w:w w:val="122"/>
          <w:sz w:val="28"/>
          <w:szCs w:val="28"/>
        </w:rPr>
        <w:t>a</w:t>
      </w:r>
      <w:r>
        <w:rPr>
          <w:w w:val="112"/>
          <w:sz w:val="28"/>
          <w:szCs w:val="28"/>
        </w:rPr>
        <w:t>d</w:t>
      </w:r>
      <w:r>
        <w:rPr>
          <w:w w:val="87"/>
          <w:sz w:val="28"/>
          <w:szCs w:val="28"/>
        </w:rPr>
        <w:t>i</w:t>
      </w:r>
      <w:r>
        <w:rPr>
          <w:w w:val="110"/>
          <w:sz w:val="28"/>
          <w:szCs w:val="28"/>
        </w:rPr>
        <w:t>n</w:t>
      </w:r>
      <w:r>
        <w:rPr>
          <w:w w:val="112"/>
          <w:sz w:val="28"/>
          <w:szCs w:val="28"/>
        </w:rPr>
        <w:t>g</w:t>
      </w:r>
      <w:r>
        <w:rPr>
          <w:w w:val="90"/>
          <w:sz w:val="28"/>
          <w:szCs w:val="28"/>
        </w:rPr>
        <w:t>_</w:t>
      </w:r>
      <w:r>
        <w:rPr>
          <w:w w:val="104"/>
          <w:sz w:val="28"/>
          <w:szCs w:val="28"/>
        </w:rPr>
        <w:t>f</w:t>
      </w:r>
      <w:r>
        <w:rPr>
          <w:w w:val="113"/>
          <w:sz w:val="28"/>
          <w:szCs w:val="28"/>
        </w:rPr>
        <w:t>o</w:t>
      </w:r>
      <w:r>
        <w:rPr>
          <w:w w:val="110"/>
          <w:sz w:val="28"/>
          <w:szCs w:val="28"/>
        </w:rPr>
        <w:t>n</w:t>
      </w:r>
      <w:r>
        <w:rPr>
          <w:w w:val="117"/>
          <w:sz w:val="28"/>
          <w:szCs w:val="28"/>
        </w:rPr>
        <w:t>t</w:t>
      </w:r>
      <w:r>
        <w:rPr>
          <w:w w:val="78"/>
          <w:sz w:val="28"/>
          <w:szCs w:val="28"/>
        </w:rPr>
        <w:t>"</w:t>
      </w:r>
      <w:r>
        <w:rPr>
          <w:w w:val="92"/>
          <w:sz w:val="28"/>
          <w:szCs w:val="28"/>
        </w:rPr>
        <w:t>&gt;</w:t>
      </w:r>
      <w:r>
        <w:rPr>
          <w:w w:val="88"/>
          <w:sz w:val="28"/>
          <w:szCs w:val="28"/>
        </w:rPr>
        <w:t>L</w:t>
      </w:r>
      <w:r>
        <w:rPr>
          <w:w w:val="87"/>
          <w:sz w:val="28"/>
          <w:szCs w:val="28"/>
        </w:rPr>
        <w:t>i</w:t>
      </w:r>
      <w:r>
        <w:rPr>
          <w:spacing w:val="-2"/>
          <w:w w:val="96"/>
          <w:sz w:val="28"/>
          <w:szCs w:val="28"/>
        </w:rPr>
        <w:t>v</w:t>
      </w:r>
      <w:r>
        <w:rPr>
          <w:w w:val="119"/>
          <w:sz w:val="28"/>
          <w:szCs w:val="28"/>
        </w:rPr>
        <w:t>e</w:t>
      </w:r>
      <w:r>
        <w:rPr>
          <w:w w:val="101"/>
          <w:sz w:val="28"/>
          <w:szCs w:val="28"/>
        </w:rPr>
        <w:t>r</w:t>
      </w:r>
    </w:p>
    <w:p w:rsidR="00DF7E86" w:rsidRDefault="00DF7E86">
      <w:pPr>
        <w:spacing w:before="3" w:line="140" w:lineRule="exact"/>
        <w:rPr>
          <w:sz w:val="14"/>
          <w:szCs w:val="14"/>
        </w:rPr>
      </w:pPr>
    </w:p>
    <w:p w:rsidR="00DF7E86" w:rsidRDefault="00FB3854">
      <w:pPr>
        <w:ind w:left="119"/>
        <w:rPr>
          <w:sz w:val="28"/>
          <w:szCs w:val="28"/>
        </w:rPr>
      </w:pPr>
      <w:r>
        <w:rPr>
          <w:w w:val="90"/>
          <w:sz w:val="28"/>
          <w:szCs w:val="28"/>
        </w:rPr>
        <w:t>D</w:t>
      </w:r>
      <w:r>
        <w:rPr>
          <w:w w:val="87"/>
          <w:sz w:val="28"/>
          <w:szCs w:val="28"/>
        </w:rPr>
        <w:t>i</w:t>
      </w:r>
      <w:r>
        <w:rPr>
          <w:w w:val="132"/>
          <w:sz w:val="28"/>
          <w:szCs w:val="28"/>
        </w:rPr>
        <w:t>s</w:t>
      </w:r>
      <w:r>
        <w:rPr>
          <w:w w:val="119"/>
          <w:sz w:val="28"/>
          <w:szCs w:val="28"/>
        </w:rPr>
        <w:t>e</w:t>
      </w:r>
      <w:r>
        <w:rPr>
          <w:w w:val="122"/>
          <w:sz w:val="28"/>
          <w:szCs w:val="28"/>
        </w:rPr>
        <w:t>a</w:t>
      </w:r>
      <w:r>
        <w:rPr>
          <w:w w:val="132"/>
          <w:sz w:val="28"/>
          <w:szCs w:val="28"/>
        </w:rPr>
        <w:t>s</w:t>
      </w:r>
      <w:r>
        <w:rPr>
          <w:w w:val="119"/>
          <w:sz w:val="28"/>
          <w:szCs w:val="28"/>
        </w:rPr>
        <w:t>e</w:t>
      </w:r>
      <w:r>
        <w:rPr>
          <w:spacing w:val="-1"/>
          <w:sz w:val="28"/>
          <w:szCs w:val="28"/>
        </w:rPr>
        <w:t xml:space="preserve"> </w:t>
      </w:r>
      <w:r>
        <w:rPr>
          <w:w w:val="113"/>
          <w:sz w:val="28"/>
          <w:szCs w:val="28"/>
        </w:rPr>
        <w:t>P</w:t>
      </w:r>
      <w:r>
        <w:rPr>
          <w:spacing w:val="-3"/>
          <w:w w:val="101"/>
          <w:sz w:val="28"/>
          <w:szCs w:val="28"/>
        </w:rPr>
        <w:t>r</w:t>
      </w:r>
      <w:r>
        <w:rPr>
          <w:w w:val="119"/>
          <w:sz w:val="28"/>
          <w:szCs w:val="28"/>
        </w:rPr>
        <w:t>e</w:t>
      </w:r>
      <w:r>
        <w:rPr>
          <w:w w:val="112"/>
          <w:sz w:val="28"/>
          <w:szCs w:val="28"/>
        </w:rPr>
        <w:t>d</w:t>
      </w:r>
      <w:r>
        <w:rPr>
          <w:w w:val="87"/>
          <w:sz w:val="28"/>
          <w:szCs w:val="28"/>
        </w:rPr>
        <w:t>i</w:t>
      </w:r>
      <w:r>
        <w:rPr>
          <w:w w:val="118"/>
          <w:sz w:val="28"/>
          <w:szCs w:val="28"/>
        </w:rPr>
        <w:t>c</w:t>
      </w:r>
      <w:r>
        <w:rPr>
          <w:w w:val="117"/>
          <w:sz w:val="28"/>
          <w:szCs w:val="28"/>
        </w:rPr>
        <w:t>t</w:t>
      </w:r>
      <w:r>
        <w:rPr>
          <w:w w:val="87"/>
          <w:sz w:val="28"/>
          <w:szCs w:val="28"/>
        </w:rPr>
        <w:t>i</w:t>
      </w:r>
      <w:r>
        <w:rPr>
          <w:w w:val="113"/>
          <w:sz w:val="28"/>
          <w:szCs w:val="28"/>
        </w:rPr>
        <w:t>o</w:t>
      </w:r>
      <w:r>
        <w:rPr>
          <w:w w:val="110"/>
          <w:sz w:val="28"/>
          <w:szCs w:val="28"/>
        </w:rPr>
        <w:t>n</w:t>
      </w:r>
      <w:r>
        <w:rPr>
          <w:w w:val="90"/>
          <w:sz w:val="28"/>
          <w:szCs w:val="28"/>
        </w:rPr>
        <w:t>&lt;</w:t>
      </w:r>
      <w:r>
        <w:rPr>
          <w:w w:val="148"/>
          <w:sz w:val="28"/>
          <w:szCs w:val="28"/>
        </w:rPr>
        <w:t>/</w:t>
      </w:r>
      <w:r>
        <w:rPr>
          <w:w w:val="132"/>
          <w:sz w:val="28"/>
          <w:szCs w:val="28"/>
        </w:rPr>
        <w:t>s</w:t>
      </w:r>
      <w:r>
        <w:rPr>
          <w:w w:val="112"/>
          <w:sz w:val="28"/>
          <w:szCs w:val="28"/>
        </w:rPr>
        <w:t>p</w:t>
      </w:r>
      <w:r>
        <w:rPr>
          <w:w w:val="122"/>
          <w:sz w:val="28"/>
          <w:szCs w:val="28"/>
        </w:rPr>
        <w:t>a</w:t>
      </w:r>
      <w:r>
        <w:rPr>
          <w:w w:val="110"/>
          <w:sz w:val="28"/>
          <w:szCs w:val="28"/>
        </w:rPr>
        <w:t>n</w:t>
      </w:r>
      <w:r>
        <w:rPr>
          <w:w w:val="92"/>
          <w:sz w:val="28"/>
          <w:szCs w:val="28"/>
        </w:rPr>
        <w:t>&gt;</w:t>
      </w:r>
      <w:r>
        <w:rPr>
          <w:w w:val="90"/>
          <w:sz w:val="28"/>
          <w:szCs w:val="28"/>
        </w:rPr>
        <w:t>&lt;</w:t>
      </w:r>
      <w:r>
        <w:rPr>
          <w:w w:val="148"/>
          <w:sz w:val="28"/>
          <w:szCs w:val="28"/>
        </w:rPr>
        <w:t>/</w:t>
      </w:r>
      <w:r>
        <w:rPr>
          <w:w w:val="110"/>
          <w:sz w:val="28"/>
          <w:szCs w:val="28"/>
        </w:rPr>
        <w:t>h</w:t>
      </w:r>
      <w:r>
        <w:rPr>
          <w:w w:val="112"/>
          <w:sz w:val="28"/>
          <w:szCs w:val="28"/>
        </w:rPr>
        <w:t>2</w:t>
      </w:r>
      <w:r>
        <w:rPr>
          <w:w w:val="92"/>
          <w:sz w:val="28"/>
          <w:szCs w:val="28"/>
        </w:rPr>
        <w:t>&gt;</w:t>
      </w:r>
    </w:p>
    <w:p w:rsidR="00DF7E86" w:rsidRDefault="00DF7E86">
      <w:pPr>
        <w:spacing w:before="13" w:line="280" w:lineRule="exact"/>
        <w:rPr>
          <w:sz w:val="28"/>
          <w:szCs w:val="28"/>
        </w:rPr>
      </w:pPr>
    </w:p>
    <w:p w:rsidR="00DF7E86" w:rsidRDefault="00FB3854">
      <w:pPr>
        <w:ind w:left="4416" w:right="4721"/>
        <w:jc w:val="center"/>
        <w:rPr>
          <w:sz w:val="28"/>
          <w:szCs w:val="28"/>
        </w:rPr>
        <w:sectPr w:rsidR="00DF7E86">
          <w:footerReference w:type="default" r:id="rId55"/>
          <w:pgSz w:w="11900" w:h="16840"/>
          <w:pgMar w:top="1500" w:right="860" w:bottom="280" w:left="1500" w:header="0" w:footer="0" w:gutter="0"/>
          <w:cols w:space="720"/>
        </w:sectPr>
      </w:pPr>
      <w:r>
        <w:rPr>
          <w:b/>
          <w:w w:val="114"/>
          <w:sz w:val="28"/>
          <w:szCs w:val="28"/>
        </w:rPr>
        <w:t>36</w:t>
      </w:r>
    </w:p>
    <w:p w:rsidR="00DF7E86" w:rsidRDefault="00BE00B0">
      <w:pPr>
        <w:spacing w:before="63" w:line="320" w:lineRule="exact"/>
        <w:ind w:left="396"/>
        <w:rPr>
          <w:sz w:val="28"/>
          <w:szCs w:val="28"/>
        </w:rPr>
      </w:pPr>
      <w:r w:rsidRPr="00BE00B0">
        <w:lastRenderedPageBreak/>
        <w:pict>
          <v:group id="_x0000_s1286" style="position:absolute;left:0;text-align:left;margin-left:38.2pt;margin-top:38.95pt;width:531.3pt;height:780.85pt;z-index:-251654656;mso-position-horizontal-relative:page;mso-position-vertical-relative:page" coordorigin="764,779" coordsize="10626,15617">
            <v:shape id="_x0000_s1320" style="position:absolute;left:802;top:817;width:10551;height:15542" coordorigin="802,817" coordsize="10551,15542" path="m802,817r10551,l11353,16359r-10551,l802,817xe" filled="f" strokeweight="1.3218mm">
              <v:path arrowok="t"/>
            </v:shape>
            <v:shape id="_x0000_s1319" style="position:absolute;left:1619;top:1574;width:1049;height:345" coordorigin="1619,1574" coordsize="1049,345" path="m1619,1574r1049,l2668,1918r-1049,l1619,1574xe" stroked="f">
              <v:path arrowok="t"/>
            </v:shape>
            <v:shape id="_x0000_s1318" style="position:absolute;left:1619;top:2503;width:3537;height:345" coordorigin="1619,2503" coordsize="3537,345" path="m1619,2503r3537,l5156,2848r-3537,l1619,2503xe" stroked="f">
              <v:path arrowok="t"/>
            </v:shape>
            <v:shape id="_x0000_s1317" style="position:absolute;left:1619;top:2968;width:7134;height:345" coordorigin="1619,2968" coordsize="7134,345" path="m1619,2968r7134,l8753,3312r-7134,l1619,2968xe" stroked="f">
              <v:path arrowok="t"/>
            </v:shape>
            <v:shape id="_x0000_s1316" style="position:absolute;left:1619;top:3432;width:1364;height:345" coordorigin="1619,3432" coordsize="1364,345" path="m1619,3432r1363,l2982,3777r-1363,l1619,3432xe" stroked="f">
              <v:path arrowok="t"/>
            </v:shape>
            <v:shape id="_x0000_s1315" style="position:absolute;left:1619;top:3897;width:2638;height:345" coordorigin="1619,3897" coordsize="2638,345" path="m1619,3897r2637,l4256,4241r-2637,l1619,3897xe" stroked="f">
              <v:path arrowok="t"/>
            </v:shape>
            <v:shape id="_x0000_s1314" style="position:absolute;left:1619;top:4361;width:6984;height:345" coordorigin="1619,4361" coordsize="6984,345" path="m1619,4361r6984,l8603,4706r-6984,l1619,4361xe" stroked="f">
              <v:path arrowok="t"/>
            </v:shape>
            <v:shape id="_x0000_s1313" style="position:absolute;left:1619;top:4826;width:2518;height:345" coordorigin="1619,4826" coordsize="2518,345" path="m1619,4826r2518,l4137,5171r-2518,l1619,4826xe" stroked="f">
              <v:path arrowok="t"/>
            </v:shape>
            <v:shape id="_x0000_s1312" style="position:absolute;left:1619;top:5291;width:1364;height:345" coordorigin="1619,5291" coordsize="1364,345" path="m1619,5291r1363,l2982,5635r-1363,l1619,5291xe" stroked="f">
              <v:path arrowok="t"/>
            </v:shape>
            <v:shape id="_x0000_s1311" style="position:absolute;left:1619;top:5755;width:3042;height:345" coordorigin="1619,5755" coordsize="3042,345" path="m1619,5755r3042,l4661,6100r-3042,l1619,5755xe" stroked="f">
              <v:path arrowok="t"/>
            </v:shape>
            <v:shape id="_x0000_s1310" style="position:absolute;left:1619;top:6220;width:8003;height:345" coordorigin="1619,6220" coordsize="8003,345" path="m1619,6220r8003,l9622,6564r-8003,l1619,6220xe" stroked="f">
              <v:path arrowok="t"/>
            </v:shape>
            <v:shape id="_x0000_s1309" style="position:absolute;left:1619;top:6684;width:3897;height:345" coordorigin="1619,6684" coordsize="3897,345" path="m1619,6684r3896,l5515,7029r-3896,l1619,6684xe" stroked="f">
              <v:path arrowok="t"/>
            </v:shape>
            <v:shape id="_x0000_s1308" style="position:absolute;left:1619;top:7149;width:1364;height:345" coordorigin="1619,7149" coordsize="1364,345" path="m1619,7149r1363,l2982,7494r-1363,l1619,7149xe" stroked="f">
              <v:path arrowok="t"/>
            </v:shape>
            <v:shape id="_x0000_s1307" style="position:absolute;left:1619;top:7614;width:3852;height:345" coordorigin="1619,7614" coordsize="3852,345" path="m1619,7614r3851,l5470,7958r-3851,l1619,7614xe" stroked="f">
              <v:path arrowok="t"/>
            </v:shape>
            <v:shape id="_x0000_s1306" style="position:absolute;left:1619;top:8078;width:9172;height:345" coordorigin="1619,8078" coordsize="9172,345" path="m1619,8078r9172,l10791,8423r-9172,l1619,8078xe" stroked="f">
              <v:path arrowok="t"/>
            </v:shape>
            <v:shape id="_x0000_s1305" style="position:absolute;left:1619;top:8543;width:2368;height:345" coordorigin="1619,8543" coordsize="2368,345" path="m1619,8543r2368,l3987,8888r-2368,l1619,8543xe" stroked="f">
              <v:path arrowok="t"/>
            </v:shape>
            <v:shape id="_x0000_s1304" style="position:absolute;left:3987;top:8543;width:150;height:345" coordorigin="3987,8543" coordsize="150,345" path="m3987,8543r150,l4137,8888r-150,l3987,8543xe" stroked="f">
              <v:path arrowok="t"/>
            </v:shape>
            <v:shape id="_x0000_s1303" style="position:absolute;left:1619;top:9007;width:1364;height:345" coordorigin="1619,9007" coordsize="1364,345" path="m1619,9007r1363,l2982,9352r-1363,l1619,9007xe" stroked="f">
              <v:path arrowok="t"/>
            </v:shape>
            <v:shape id="_x0000_s1302" style="position:absolute;left:1619;top:9472;width:4841;height:345" coordorigin="1619,9472" coordsize="4841,345" path="m1619,9472r4841,l6460,9817r-4841,l1619,9472xe" stroked="f">
              <v:path arrowok="t"/>
            </v:shape>
            <v:shape id="_x0000_s1301" style="position:absolute;left:1619;top:9937;width:6804;height:345" coordorigin="1619,9937" coordsize="6804,345" path="m1619,9937r6804,l8423,10281r-6804,l1619,9937xe" stroked="f">
              <v:path arrowok="t"/>
            </v:shape>
            <v:shape id="_x0000_s1300" style="position:absolute;left:1619;top:10401;width:5545;height:345" coordorigin="1619,10401" coordsize="5545,345" path="m1619,10401r5545,l7164,10746r-5545,l1619,10401xe" stroked="f">
              <v:path arrowok="t"/>
            </v:shape>
            <v:shape id="_x0000_s1299" style="position:absolute;left:7164;top:10401;width:1499;height:345" coordorigin="7164,10401" coordsize="1499,345" path="m7164,10401r1499,l8663,10746r-1499,l7164,10401xe" stroked="f">
              <v:path arrowok="t"/>
            </v:shape>
            <v:shape id="_x0000_s1298" style="position:absolute;left:1619;top:10866;width:1364;height:345" coordorigin="1619,10866" coordsize="1364,345" path="m1619,10866r1363,l2982,11211r-1363,l1619,10866xe" stroked="f">
              <v:path arrowok="t"/>
            </v:shape>
            <v:shape id="_x0000_s1297" style="position:absolute;left:1619;top:11330;width:5455;height:345" coordorigin="1619,11330" coordsize="5455,345" path="m1619,11330r5455,l7074,11675r-5455,l1619,11330xe" stroked="f">
              <v:path arrowok="t"/>
            </v:shape>
            <v:shape id="_x0000_s1296" style="position:absolute;left:1619;top:11795;width:7149;height:345" coordorigin="1619,11795" coordsize="7149,345" path="m1619,11795r7149,l8768,12140r-7149,l1619,11795xe" stroked="f">
              <v:path arrowok="t"/>
            </v:shape>
            <v:shape id="_x0000_s1295" style="position:absolute;left:1619;top:12260;width:5066;height:345" coordorigin="1619,12260" coordsize="5066,345" path="m1619,12260r5065,l6684,12604r-5065,l1619,12260xe" stroked="f">
              <v:path arrowok="t"/>
            </v:shape>
            <v:shape id="_x0000_s1294" style="position:absolute;left:6684;top:12260;width:2593;height:345" coordorigin="6684,12260" coordsize="2593,345" path="m6684,12260r2593,l9277,12604r-2593,l6684,12260xe" stroked="f">
              <v:path arrowok="t"/>
            </v:shape>
            <v:shape id="_x0000_s1293" style="position:absolute;left:1619;top:12724;width:1364;height:345" coordorigin="1619,12724" coordsize="1364,345" path="m1619,12724r1363,l2982,13069r-1363,l1619,12724xe" stroked="f">
              <v:path arrowok="t"/>
            </v:shape>
            <v:shape id="_x0000_s1292" style="position:absolute;left:1619;top:13189;width:5650;height:345" coordorigin="1619,13189" coordsize="5650,345" path="m1619,13189r5650,l7269,13534r-5650,l1619,13189xe" stroked="f">
              <v:path arrowok="t"/>
            </v:shape>
            <v:shape id="_x0000_s1291" style="position:absolute;left:1619;top:13654;width:7449;height:345" coordorigin="1619,13654" coordsize="7449,345" path="m1619,13654r7448,l9067,13998r-7448,l1619,13654xe" stroked="f">
              <v:path arrowok="t"/>
            </v:shape>
            <v:shape id="_x0000_s1290" style="position:absolute;left:1619;top:14118;width:5276;height:345" coordorigin="1619,14118" coordsize="5276,345" path="m1619,14118r5275,l6894,14463r-5275,l1619,14118xe" stroked="f">
              <v:path arrowok="t"/>
            </v:shape>
            <v:shape id="_x0000_s1289" style="position:absolute;left:6894;top:14118;width:2578;height:345" coordorigin="6894,14118" coordsize="2578,345" path="m6894,14118r2578,l9472,14463r-2578,l6894,14118xe" stroked="f">
              <v:path arrowok="t"/>
            </v:shape>
            <v:shape id="_x0000_s1288" style="position:absolute;left:1619;top:14583;width:1364;height:345" coordorigin="1619,14583" coordsize="1364,345" path="m1619,14583r1363,l2982,14927r-1363,l1619,14583xe" stroked="f">
              <v:path arrowok="t"/>
            </v:shape>
            <v:shape id="_x0000_s1287" style="position:absolute;left:1619;top:15047;width:3867;height:345" coordorigin="1619,15047" coordsize="3867,345" path="m1619,15047r3866,l5485,15392r-3866,l1619,15047xe" stroked="f">
              <v:path arrowok="t"/>
            </v:shape>
            <w10:wrap anchorx="page" anchory="page"/>
          </v:group>
        </w:pict>
      </w:r>
      <w:r w:rsidR="00FB3854">
        <w:rPr>
          <w:w w:val="90"/>
          <w:position w:val="-1"/>
          <w:sz w:val="28"/>
          <w:szCs w:val="28"/>
        </w:rPr>
        <w:t>&lt;</w:t>
      </w:r>
      <w:r w:rsidR="00FB3854">
        <w:rPr>
          <w:w w:val="148"/>
          <w:position w:val="-1"/>
          <w:sz w:val="28"/>
          <w:szCs w:val="28"/>
        </w:rPr>
        <w:t>/</w:t>
      </w:r>
      <w:r w:rsidR="00FB3854">
        <w:rPr>
          <w:w w:val="112"/>
          <w:position w:val="-1"/>
          <w:sz w:val="28"/>
          <w:szCs w:val="28"/>
        </w:rPr>
        <w:t>d</w:t>
      </w:r>
      <w:r w:rsidR="00FB3854">
        <w:rPr>
          <w:w w:val="87"/>
          <w:position w:val="-1"/>
          <w:sz w:val="28"/>
          <w:szCs w:val="28"/>
        </w:rPr>
        <w:t>i</w:t>
      </w:r>
      <w:r w:rsidR="00FB3854">
        <w:rPr>
          <w:w w:val="96"/>
          <w:position w:val="-1"/>
          <w:sz w:val="28"/>
          <w:szCs w:val="28"/>
        </w:rPr>
        <w:t>v</w:t>
      </w:r>
      <w:r w:rsidR="00FB3854">
        <w:rPr>
          <w:w w:val="92"/>
          <w:position w:val="-1"/>
          <w:sz w:val="28"/>
          <w:szCs w:val="28"/>
        </w:rPr>
        <w:t>&gt;</w:t>
      </w:r>
    </w:p>
    <w:p w:rsidR="00DF7E86" w:rsidRDefault="00DF7E86">
      <w:pPr>
        <w:spacing w:before="10" w:line="180" w:lineRule="exact"/>
        <w:rPr>
          <w:sz w:val="18"/>
          <w:szCs w:val="18"/>
        </w:rPr>
      </w:pPr>
    </w:p>
    <w:p w:rsidR="00DF7E86" w:rsidRDefault="00DF7E86">
      <w:pPr>
        <w:spacing w:line="200" w:lineRule="exact"/>
      </w:pPr>
    </w:p>
    <w:p w:rsidR="00DF7E86" w:rsidRDefault="00DF7E86">
      <w:pPr>
        <w:spacing w:line="200" w:lineRule="exact"/>
      </w:pPr>
    </w:p>
    <w:p w:rsidR="00DF7E86" w:rsidRDefault="00FB3854">
      <w:pPr>
        <w:spacing w:before="20"/>
        <w:ind w:left="355" w:right="5698"/>
        <w:jc w:val="center"/>
        <w:rPr>
          <w:sz w:val="28"/>
          <w:szCs w:val="28"/>
        </w:rPr>
      </w:pPr>
      <w:r>
        <w:rPr>
          <w:sz w:val="28"/>
          <w:szCs w:val="28"/>
        </w:rPr>
        <w:t>&lt;div</w:t>
      </w:r>
      <w:r>
        <w:rPr>
          <w:spacing w:val="-16"/>
          <w:sz w:val="28"/>
          <w:szCs w:val="28"/>
        </w:rPr>
        <w:t xml:space="preserve"> </w:t>
      </w:r>
      <w:r>
        <w:rPr>
          <w:w w:val="118"/>
          <w:sz w:val="28"/>
          <w:szCs w:val="28"/>
        </w:rPr>
        <w:t>c</w:t>
      </w:r>
      <w:r>
        <w:rPr>
          <w:w w:val="87"/>
          <w:sz w:val="28"/>
          <w:szCs w:val="28"/>
        </w:rPr>
        <w:t>l</w:t>
      </w:r>
      <w:r>
        <w:rPr>
          <w:w w:val="122"/>
          <w:sz w:val="28"/>
          <w:szCs w:val="28"/>
        </w:rPr>
        <w:t>a</w:t>
      </w:r>
      <w:r>
        <w:rPr>
          <w:w w:val="132"/>
          <w:sz w:val="28"/>
          <w:szCs w:val="28"/>
        </w:rPr>
        <w:t>ss</w:t>
      </w:r>
      <w:r>
        <w:rPr>
          <w:w w:val="97"/>
          <w:sz w:val="28"/>
          <w:szCs w:val="28"/>
        </w:rPr>
        <w:t>=</w:t>
      </w:r>
      <w:r>
        <w:rPr>
          <w:spacing w:val="-3"/>
          <w:w w:val="78"/>
          <w:sz w:val="28"/>
          <w:szCs w:val="28"/>
        </w:rPr>
        <w:t>"</w:t>
      </w:r>
      <w:r>
        <w:rPr>
          <w:w w:val="112"/>
          <w:sz w:val="28"/>
          <w:szCs w:val="28"/>
        </w:rPr>
        <w:t>m</w:t>
      </w:r>
      <w:r>
        <w:rPr>
          <w:w w:val="87"/>
          <w:sz w:val="28"/>
          <w:szCs w:val="28"/>
        </w:rPr>
        <w:t>l</w:t>
      </w:r>
      <w:r>
        <w:rPr>
          <w:w w:val="82"/>
          <w:sz w:val="28"/>
          <w:szCs w:val="28"/>
        </w:rPr>
        <w:t>-</w:t>
      </w:r>
      <w:r>
        <w:rPr>
          <w:w w:val="118"/>
          <w:sz w:val="28"/>
          <w:szCs w:val="28"/>
        </w:rPr>
        <w:t>c</w:t>
      </w:r>
      <w:r>
        <w:rPr>
          <w:w w:val="113"/>
          <w:sz w:val="28"/>
          <w:szCs w:val="28"/>
        </w:rPr>
        <w:t>o</w:t>
      </w:r>
      <w:r>
        <w:rPr>
          <w:w w:val="110"/>
          <w:sz w:val="28"/>
          <w:szCs w:val="28"/>
        </w:rPr>
        <w:t>n</w:t>
      </w:r>
      <w:r>
        <w:rPr>
          <w:w w:val="117"/>
          <w:sz w:val="28"/>
          <w:szCs w:val="28"/>
        </w:rPr>
        <w:t>t</w:t>
      </w:r>
      <w:r>
        <w:rPr>
          <w:w w:val="122"/>
          <w:sz w:val="28"/>
          <w:szCs w:val="28"/>
        </w:rPr>
        <w:t>a</w:t>
      </w:r>
      <w:r>
        <w:rPr>
          <w:w w:val="87"/>
          <w:sz w:val="28"/>
          <w:szCs w:val="28"/>
        </w:rPr>
        <w:t>i</w:t>
      </w:r>
      <w:r>
        <w:rPr>
          <w:w w:val="110"/>
          <w:sz w:val="28"/>
          <w:szCs w:val="28"/>
        </w:rPr>
        <w:t>n</w:t>
      </w:r>
      <w:r>
        <w:rPr>
          <w:w w:val="119"/>
          <w:sz w:val="28"/>
          <w:szCs w:val="28"/>
        </w:rPr>
        <w:t>e</w:t>
      </w:r>
      <w:r>
        <w:rPr>
          <w:spacing w:val="2"/>
          <w:w w:val="101"/>
          <w:sz w:val="28"/>
          <w:szCs w:val="28"/>
        </w:rPr>
        <w:t>r</w:t>
      </w:r>
      <w:r>
        <w:rPr>
          <w:w w:val="78"/>
          <w:sz w:val="28"/>
          <w:szCs w:val="28"/>
        </w:rPr>
        <w:t>"</w:t>
      </w:r>
      <w:r>
        <w:rPr>
          <w:w w:val="92"/>
          <w:sz w:val="28"/>
          <w:szCs w:val="28"/>
        </w:rPr>
        <w:t>&gt;</w:t>
      </w:r>
    </w:p>
    <w:p w:rsidR="00DF7E86" w:rsidRDefault="00DF7E86">
      <w:pPr>
        <w:spacing w:before="3" w:line="140" w:lineRule="exact"/>
        <w:rPr>
          <w:sz w:val="14"/>
          <w:szCs w:val="14"/>
        </w:rPr>
      </w:pPr>
    </w:p>
    <w:p w:rsidR="00DF7E86" w:rsidRDefault="00FB3854">
      <w:pPr>
        <w:ind w:left="673"/>
        <w:rPr>
          <w:sz w:val="28"/>
          <w:szCs w:val="28"/>
        </w:rPr>
      </w:pPr>
      <w:r>
        <w:rPr>
          <w:sz w:val="28"/>
          <w:szCs w:val="28"/>
        </w:rPr>
        <w:t>&lt;form</w:t>
      </w:r>
      <w:r>
        <w:rPr>
          <w:spacing w:val="32"/>
          <w:sz w:val="28"/>
          <w:szCs w:val="28"/>
        </w:rPr>
        <w:t xml:space="preserve"> </w:t>
      </w:r>
      <w:r>
        <w:rPr>
          <w:w w:val="122"/>
          <w:sz w:val="28"/>
          <w:szCs w:val="28"/>
        </w:rPr>
        <w:t>a</w:t>
      </w:r>
      <w:r>
        <w:rPr>
          <w:w w:val="118"/>
          <w:sz w:val="28"/>
          <w:szCs w:val="28"/>
        </w:rPr>
        <w:t>c</w:t>
      </w:r>
      <w:r>
        <w:rPr>
          <w:w w:val="117"/>
          <w:sz w:val="28"/>
          <w:szCs w:val="28"/>
        </w:rPr>
        <w:t>t</w:t>
      </w:r>
      <w:r>
        <w:rPr>
          <w:w w:val="87"/>
          <w:sz w:val="28"/>
          <w:szCs w:val="28"/>
        </w:rPr>
        <w:t>i</w:t>
      </w:r>
      <w:r>
        <w:rPr>
          <w:w w:val="113"/>
          <w:sz w:val="28"/>
          <w:szCs w:val="28"/>
        </w:rPr>
        <w:t>o</w:t>
      </w:r>
      <w:r>
        <w:rPr>
          <w:w w:val="110"/>
          <w:sz w:val="28"/>
          <w:szCs w:val="28"/>
        </w:rPr>
        <w:t>n</w:t>
      </w:r>
      <w:r>
        <w:rPr>
          <w:w w:val="97"/>
          <w:sz w:val="28"/>
          <w:szCs w:val="28"/>
        </w:rPr>
        <w:t>=</w:t>
      </w:r>
      <w:r>
        <w:rPr>
          <w:w w:val="78"/>
          <w:sz w:val="28"/>
          <w:szCs w:val="28"/>
        </w:rPr>
        <w:t>"</w:t>
      </w:r>
      <w:r>
        <w:rPr>
          <w:w w:val="70"/>
          <w:sz w:val="28"/>
          <w:szCs w:val="28"/>
        </w:rPr>
        <w:t>{{</w:t>
      </w:r>
      <w:r>
        <w:rPr>
          <w:spacing w:val="-1"/>
          <w:sz w:val="28"/>
          <w:szCs w:val="28"/>
        </w:rPr>
        <w:t xml:space="preserve"> </w:t>
      </w:r>
      <w:r>
        <w:rPr>
          <w:w w:val="110"/>
          <w:sz w:val="28"/>
          <w:szCs w:val="28"/>
        </w:rPr>
        <w:t>u</w:t>
      </w:r>
      <w:r>
        <w:rPr>
          <w:w w:val="101"/>
          <w:sz w:val="28"/>
          <w:szCs w:val="28"/>
        </w:rPr>
        <w:t>r</w:t>
      </w:r>
      <w:r>
        <w:rPr>
          <w:w w:val="87"/>
          <w:sz w:val="28"/>
          <w:szCs w:val="28"/>
        </w:rPr>
        <w:t>l</w:t>
      </w:r>
      <w:r>
        <w:rPr>
          <w:w w:val="90"/>
          <w:sz w:val="28"/>
          <w:szCs w:val="28"/>
        </w:rPr>
        <w:t>_</w:t>
      </w:r>
      <w:r>
        <w:rPr>
          <w:w w:val="104"/>
          <w:sz w:val="28"/>
          <w:szCs w:val="28"/>
        </w:rPr>
        <w:t>f</w:t>
      </w:r>
      <w:r>
        <w:rPr>
          <w:w w:val="113"/>
          <w:sz w:val="28"/>
          <w:szCs w:val="28"/>
        </w:rPr>
        <w:t>o</w:t>
      </w:r>
      <w:r>
        <w:rPr>
          <w:w w:val="101"/>
          <w:sz w:val="28"/>
          <w:szCs w:val="28"/>
        </w:rPr>
        <w:t>r</w:t>
      </w:r>
      <w:r>
        <w:rPr>
          <w:sz w:val="28"/>
          <w:szCs w:val="28"/>
        </w:rPr>
        <w:t>(</w:t>
      </w:r>
      <w:r>
        <w:rPr>
          <w:spacing w:val="-3"/>
          <w:sz w:val="28"/>
          <w:szCs w:val="28"/>
        </w:rPr>
        <w:t>'</w:t>
      </w:r>
      <w:r>
        <w:rPr>
          <w:w w:val="112"/>
          <w:sz w:val="28"/>
          <w:szCs w:val="28"/>
        </w:rPr>
        <w:t>p</w:t>
      </w:r>
      <w:r>
        <w:rPr>
          <w:spacing w:val="-3"/>
          <w:w w:val="101"/>
          <w:sz w:val="28"/>
          <w:szCs w:val="28"/>
        </w:rPr>
        <w:t>r</w:t>
      </w:r>
      <w:r>
        <w:rPr>
          <w:w w:val="119"/>
          <w:sz w:val="28"/>
          <w:szCs w:val="28"/>
        </w:rPr>
        <w:t>e</w:t>
      </w:r>
      <w:r>
        <w:rPr>
          <w:w w:val="112"/>
          <w:sz w:val="28"/>
          <w:szCs w:val="28"/>
        </w:rPr>
        <w:t>d</w:t>
      </w:r>
      <w:r>
        <w:rPr>
          <w:w w:val="87"/>
          <w:sz w:val="28"/>
          <w:szCs w:val="28"/>
        </w:rPr>
        <w:t>i</w:t>
      </w:r>
      <w:r>
        <w:rPr>
          <w:w w:val="118"/>
          <w:sz w:val="28"/>
          <w:szCs w:val="28"/>
        </w:rPr>
        <w:t>c</w:t>
      </w:r>
      <w:r>
        <w:rPr>
          <w:w w:val="117"/>
          <w:sz w:val="28"/>
          <w:szCs w:val="28"/>
        </w:rPr>
        <w:t>t</w:t>
      </w:r>
      <w:r>
        <w:rPr>
          <w:w w:val="96"/>
          <w:sz w:val="28"/>
          <w:szCs w:val="28"/>
        </w:rPr>
        <w:t>'</w:t>
      </w:r>
      <w:r>
        <w:rPr>
          <w:w w:val="104"/>
          <w:sz w:val="28"/>
          <w:szCs w:val="28"/>
        </w:rPr>
        <w:t>)</w:t>
      </w:r>
      <w:r>
        <w:rPr>
          <w:spacing w:val="-1"/>
          <w:sz w:val="28"/>
          <w:szCs w:val="28"/>
        </w:rPr>
        <w:t xml:space="preserve"> </w:t>
      </w:r>
      <w:r>
        <w:rPr>
          <w:w w:val="72"/>
          <w:sz w:val="28"/>
          <w:szCs w:val="28"/>
        </w:rPr>
        <w:t>}}"</w:t>
      </w:r>
      <w:r>
        <w:rPr>
          <w:spacing w:val="20"/>
          <w:w w:val="72"/>
          <w:sz w:val="28"/>
          <w:szCs w:val="28"/>
        </w:rPr>
        <w:t xml:space="preserve"> </w:t>
      </w:r>
      <w:r>
        <w:rPr>
          <w:w w:val="112"/>
          <w:sz w:val="28"/>
          <w:szCs w:val="28"/>
        </w:rPr>
        <w:t>m</w:t>
      </w:r>
      <w:r>
        <w:rPr>
          <w:w w:val="119"/>
          <w:sz w:val="28"/>
          <w:szCs w:val="28"/>
        </w:rPr>
        <w:t>e</w:t>
      </w:r>
      <w:r>
        <w:rPr>
          <w:w w:val="117"/>
          <w:sz w:val="28"/>
          <w:szCs w:val="28"/>
        </w:rPr>
        <w:t>t</w:t>
      </w:r>
      <w:r>
        <w:rPr>
          <w:w w:val="110"/>
          <w:sz w:val="28"/>
          <w:szCs w:val="28"/>
        </w:rPr>
        <w:t>h</w:t>
      </w:r>
      <w:r>
        <w:rPr>
          <w:w w:val="113"/>
          <w:sz w:val="28"/>
          <w:szCs w:val="28"/>
        </w:rPr>
        <w:t>o</w:t>
      </w:r>
      <w:r>
        <w:rPr>
          <w:w w:val="112"/>
          <w:sz w:val="28"/>
          <w:szCs w:val="28"/>
        </w:rPr>
        <w:t>d</w:t>
      </w:r>
      <w:r>
        <w:rPr>
          <w:w w:val="97"/>
          <w:sz w:val="28"/>
          <w:szCs w:val="28"/>
        </w:rPr>
        <w:t>=</w:t>
      </w:r>
      <w:r>
        <w:rPr>
          <w:w w:val="78"/>
          <w:sz w:val="28"/>
          <w:szCs w:val="28"/>
        </w:rPr>
        <w:t>"</w:t>
      </w:r>
      <w:r>
        <w:rPr>
          <w:w w:val="113"/>
          <w:sz w:val="28"/>
          <w:szCs w:val="28"/>
        </w:rPr>
        <w:t>P</w:t>
      </w:r>
      <w:r>
        <w:rPr>
          <w:w w:val="95"/>
          <w:sz w:val="28"/>
          <w:szCs w:val="28"/>
        </w:rPr>
        <w:t>O</w:t>
      </w:r>
      <w:r>
        <w:rPr>
          <w:w w:val="106"/>
          <w:sz w:val="28"/>
          <w:szCs w:val="28"/>
        </w:rPr>
        <w:t>S</w:t>
      </w:r>
      <w:r>
        <w:rPr>
          <w:w w:val="97"/>
          <w:sz w:val="28"/>
          <w:szCs w:val="28"/>
        </w:rPr>
        <w:t>T</w:t>
      </w:r>
      <w:r>
        <w:rPr>
          <w:w w:val="78"/>
          <w:sz w:val="28"/>
          <w:szCs w:val="28"/>
        </w:rPr>
        <w:t>"</w:t>
      </w:r>
      <w:r>
        <w:rPr>
          <w:w w:val="92"/>
          <w:sz w:val="28"/>
          <w:szCs w:val="28"/>
        </w:rPr>
        <w:t>&gt;</w:t>
      </w:r>
    </w:p>
    <w:p w:rsidR="00DF7E86" w:rsidRDefault="00DF7E86">
      <w:pPr>
        <w:spacing w:before="3" w:line="140" w:lineRule="exact"/>
        <w:rPr>
          <w:sz w:val="14"/>
          <w:szCs w:val="14"/>
        </w:rPr>
      </w:pPr>
    </w:p>
    <w:p w:rsidR="00DF7E86" w:rsidRDefault="00FB3854">
      <w:pPr>
        <w:ind w:left="950"/>
        <w:rPr>
          <w:sz w:val="28"/>
          <w:szCs w:val="28"/>
        </w:rPr>
      </w:pPr>
      <w:r>
        <w:rPr>
          <w:sz w:val="28"/>
          <w:szCs w:val="28"/>
        </w:rPr>
        <w:t>&lt;br&gt;</w:t>
      </w:r>
    </w:p>
    <w:p w:rsidR="00DF7E86" w:rsidRDefault="00DF7E86">
      <w:pPr>
        <w:spacing w:before="3" w:line="140" w:lineRule="exact"/>
        <w:rPr>
          <w:sz w:val="14"/>
          <w:szCs w:val="14"/>
        </w:rPr>
      </w:pPr>
    </w:p>
    <w:p w:rsidR="00DF7E86" w:rsidRDefault="00FB3854">
      <w:pPr>
        <w:ind w:left="950"/>
        <w:rPr>
          <w:sz w:val="28"/>
          <w:szCs w:val="28"/>
        </w:rPr>
      </w:pPr>
      <w:r>
        <w:rPr>
          <w:w w:val="90"/>
          <w:sz w:val="28"/>
          <w:szCs w:val="28"/>
        </w:rPr>
        <w:t>&lt;</w:t>
      </w:r>
      <w:r>
        <w:rPr>
          <w:w w:val="110"/>
          <w:sz w:val="28"/>
          <w:szCs w:val="28"/>
        </w:rPr>
        <w:t>h</w:t>
      </w:r>
      <w:r>
        <w:rPr>
          <w:w w:val="101"/>
          <w:sz w:val="28"/>
          <w:szCs w:val="28"/>
        </w:rPr>
        <w:t>3&gt;</w:t>
      </w:r>
      <w:r>
        <w:rPr>
          <w:w w:val="90"/>
          <w:sz w:val="28"/>
          <w:szCs w:val="28"/>
        </w:rPr>
        <w:t>A</w:t>
      </w:r>
      <w:r>
        <w:rPr>
          <w:w w:val="112"/>
          <w:sz w:val="28"/>
          <w:szCs w:val="28"/>
        </w:rPr>
        <w:t>g</w:t>
      </w:r>
      <w:r>
        <w:rPr>
          <w:w w:val="119"/>
          <w:sz w:val="28"/>
          <w:szCs w:val="28"/>
        </w:rPr>
        <w:t>e</w:t>
      </w:r>
      <w:r>
        <w:rPr>
          <w:w w:val="90"/>
          <w:sz w:val="28"/>
          <w:szCs w:val="28"/>
        </w:rPr>
        <w:t>&lt;</w:t>
      </w:r>
      <w:r>
        <w:rPr>
          <w:w w:val="148"/>
          <w:sz w:val="28"/>
          <w:szCs w:val="28"/>
        </w:rPr>
        <w:t>/</w:t>
      </w:r>
      <w:r>
        <w:rPr>
          <w:w w:val="110"/>
          <w:sz w:val="28"/>
          <w:szCs w:val="28"/>
        </w:rPr>
        <w:t>h</w:t>
      </w:r>
      <w:r>
        <w:rPr>
          <w:w w:val="101"/>
          <w:sz w:val="28"/>
          <w:szCs w:val="28"/>
        </w:rPr>
        <w:t>3&gt;</w:t>
      </w:r>
    </w:p>
    <w:p w:rsidR="00DF7E86" w:rsidRDefault="00DF7E86">
      <w:pPr>
        <w:spacing w:before="3" w:line="140" w:lineRule="exact"/>
        <w:rPr>
          <w:sz w:val="14"/>
          <w:szCs w:val="14"/>
        </w:rPr>
      </w:pPr>
    </w:p>
    <w:p w:rsidR="00DF7E86" w:rsidRDefault="00FB3854">
      <w:pPr>
        <w:spacing w:line="346" w:lineRule="auto"/>
        <w:ind w:left="119" w:right="2249" w:firstLine="831"/>
        <w:rPr>
          <w:sz w:val="28"/>
          <w:szCs w:val="28"/>
        </w:rPr>
      </w:pPr>
      <w:r>
        <w:rPr>
          <w:sz w:val="28"/>
          <w:szCs w:val="28"/>
        </w:rPr>
        <w:t>&lt;input</w:t>
      </w:r>
      <w:r>
        <w:rPr>
          <w:spacing w:val="31"/>
          <w:sz w:val="28"/>
          <w:szCs w:val="28"/>
        </w:rPr>
        <w:t xml:space="preserve"> </w:t>
      </w:r>
      <w:r>
        <w:rPr>
          <w:w w:val="87"/>
          <w:sz w:val="28"/>
          <w:szCs w:val="28"/>
        </w:rPr>
        <w:t>i</w:t>
      </w:r>
      <w:r>
        <w:rPr>
          <w:w w:val="112"/>
          <w:sz w:val="28"/>
          <w:szCs w:val="28"/>
        </w:rPr>
        <w:t>d</w:t>
      </w:r>
      <w:r>
        <w:rPr>
          <w:w w:val="97"/>
          <w:sz w:val="28"/>
          <w:szCs w:val="28"/>
        </w:rPr>
        <w:t>=</w:t>
      </w:r>
      <w:r>
        <w:rPr>
          <w:w w:val="78"/>
          <w:sz w:val="28"/>
          <w:szCs w:val="28"/>
        </w:rPr>
        <w:t>"</w:t>
      </w:r>
      <w:r>
        <w:rPr>
          <w:w w:val="99"/>
          <w:sz w:val="28"/>
          <w:szCs w:val="28"/>
        </w:rPr>
        <w:t>ﬁ</w:t>
      </w:r>
      <w:r>
        <w:rPr>
          <w:w w:val="101"/>
          <w:sz w:val="28"/>
          <w:szCs w:val="28"/>
        </w:rPr>
        <w:t>r</w:t>
      </w:r>
      <w:r>
        <w:rPr>
          <w:w w:val="132"/>
          <w:sz w:val="28"/>
          <w:szCs w:val="28"/>
        </w:rPr>
        <w:t>s</w:t>
      </w:r>
      <w:r>
        <w:rPr>
          <w:w w:val="117"/>
          <w:sz w:val="28"/>
          <w:szCs w:val="28"/>
        </w:rPr>
        <w:t>t</w:t>
      </w:r>
      <w:r>
        <w:rPr>
          <w:w w:val="78"/>
          <w:sz w:val="28"/>
          <w:szCs w:val="28"/>
        </w:rPr>
        <w:t>"</w:t>
      </w:r>
      <w:r>
        <w:rPr>
          <w:spacing w:val="-1"/>
          <w:sz w:val="28"/>
          <w:szCs w:val="28"/>
        </w:rPr>
        <w:t xml:space="preserve"> </w:t>
      </w:r>
      <w:r>
        <w:rPr>
          <w:w w:val="110"/>
          <w:sz w:val="28"/>
          <w:szCs w:val="28"/>
        </w:rPr>
        <w:t>n</w:t>
      </w:r>
      <w:r>
        <w:rPr>
          <w:w w:val="122"/>
          <w:sz w:val="28"/>
          <w:szCs w:val="28"/>
        </w:rPr>
        <w:t>a</w:t>
      </w:r>
      <w:r>
        <w:rPr>
          <w:w w:val="112"/>
          <w:sz w:val="28"/>
          <w:szCs w:val="28"/>
        </w:rPr>
        <w:t>m</w:t>
      </w:r>
      <w:r>
        <w:rPr>
          <w:w w:val="119"/>
          <w:sz w:val="28"/>
          <w:szCs w:val="28"/>
        </w:rPr>
        <w:t>e</w:t>
      </w:r>
      <w:r>
        <w:rPr>
          <w:w w:val="97"/>
          <w:sz w:val="28"/>
          <w:szCs w:val="28"/>
        </w:rPr>
        <w:t>=</w:t>
      </w:r>
      <w:r>
        <w:rPr>
          <w:spacing w:val="-16"/>
          <w:w w:val="78"/>
          <w:sz w:val="28"/>
          <w:szCs w:val="28"/>
        </w:rPr>
        <w:t>"</w:t>
      </w:r>
      <w:r>
        <w:rPr>
          <w:w w:val="90"/>
          <w:sz w:val="28"/>
          <w:szCs w:val="28"/>
        </w:rPr>
        <w:t>A</w:t>
      </w:r>
      <w:r>
        <w:rPr>
          <w:w w:val="112"/>
          <w:sz w:val="28"/>
          <w:szCs w:val="28"/>
        </w:rPr>
        <w:t>g</w:t>
      </w:r>
      <w:r>
        <w:rPr>
          <w:spacing w:val="-2"/>
          <w:w w:val="119"/>
          <w:sz w:val="28"/>
          <w:szCs w:val="28"/>
        </w:rPr>
        <w:t>e</w:t>
      </w:r>
      <w:r>
        <w:rPr>
          <w:w w:val="78"/>
          <w:sz w:val="28"/>
          <w:szCs w:val="28"/>
        </w:rPr>
        <w:t>"</w:t>
      </w:r>
      <w:r>
        <w:rPr>
          <w:spacing w:val="-1"/>
          <w:sz w:val="28"/>
          <w:szCs w:val="28"/>
        </w:rPr>
        <w:t xml:space="preserve"> </w:t>
      </w:r>
      <w:r>
        <w:rPr>
          <w:w w:val="112"/>
          <w:sz w:val="28"/>
          <w:szCs w:val="28"/>
        </w:rPr>
        <w:t>p</w:t>
      </w:r>
      <w:r>
        <w:rPr>
          <w:w w:val="87"/>
          <w:sz w:val="28"/>
          <w:szCs w:val="28"/>
        </w:rPr>
        <w:t>l</w:t>
      </w:r>
      <w:r>
        <w:rPr>
          <w:w w:val="122"/>
          <w:sz w:val="28"/>
          <w:szCs w:val="28"/>
        </w:rPr>
        <w:t>a</w:t>
      </w:r>
      <w:r>
        <w:rPr>
          <w:w w:val="118"/>
          <w:sz w:val="28"/>
          <w:szCs w:val="28"/>
        </w:rPr>
        <w:t>c</w:t>
      </w:r>
      <w:r>
        <w:rPr>
          <w:w w:val="119"/>
          <w:sz w:val="28"/>
          <w:szCs w:val="28"/>
        </w:rPr>
        <w:t>e</w:t>
      </w:r>
      <w:r>
        <w:rPr>
          <w:w w:val="110"/>
          <w:sz w:val="28"/>
          <w:szCs w:val="28"/>
        </w:rPr>
        <w:t>h</w:t>
      </w:r>
      <w:r>
        <w:rPr>
          <w:w w:val="113"/>
          <w:sz w:val="28"/>
          <w:szCs w:val="28"/>
        </w:rPr>
        <w:t>o</w:t>
      </w:r>
      <w:r>
        <w:rPr>
          <w:w w:val="87"/>
          <w:sz w:val="28"/>
          <w:szCs w:val="28"/>
        </w:rPr>
        <w:t>l</w:t>
      </w:r>
      <w:r>
        <w:rPr>
          <w:w w:val="112"/>
          <w:sz w:val="28"/>
          <w:szCs w:val="28"/>
        </w:rPr>
        <w:t>d</w:t>
      </w:r>
      <w:r>
        <w:rPr>
          <w:w w:val="119"/>
          <w:sz w:val="28"/>
          <w:szCs w:val="28"/>
        </w:rPr>
        <w:t>e</w:t>
      </w:r>
      <w:r>
        <w:rPr>
          <w:w w:val="101"/>
          <w:sz w:val="28"/>
          <w:szCs w:val="28"/>
        </w:rPr>
        <w:t>r</w:t>
      </w:r>
      <w:r>
        <w:rPr>
          <w:w w:val="97"/>
          <w:sz w:val="28"/>
          <w:szCs w:val="28"/>
        </w:rPr>
        <w:t>=</w:t>
      </w:r>
      <w:r>
        <w:rPr>
          <w:w w:val="78"/>
          <w:sz w:val="28"/>
          <w:szCs w:val="28"/>
        </w:rPr>
        <w:t>"</w:t>
      </w:r>
      <w:r>
        <w:rPr>
          <w:w w:val="87"/>
          <w:sz w:val="28"/>
          <w:szCs w:val="28"/>
        </w:rPr>
        <w:t>i</w:t>
      </w:r>
      <w:r>
        <w:rPr>
          <w:w w:val="110"/>
          <w:sz w:val="28"/>
          <w:szCs w:val="28"/>
        </w:rPr>
        <w:t>n</w:t>
      </w:r>
      <w:r>
        <w:rPr>
          <w:spacing w:val="-1"/>
          <w:sz w:val="28"/>
          <w:szCs w:val="28"/>
        </w:rPr>
        <w:t xml:space="preserve"> </w:t>
      </w:r>
      <w:r>
        <w:rPr>
          <w:spacing w:val="-9"/>
          <w:w w:val="83"/>
          <w:sz w:val="28"/>
          <w:szCs w:val="28"/>
        </w:rPr>
        <w:t>Y</w:t>
      </w:r>
      <w:r>
        <w:rPr>
          <w:w w:val="119"/>
          <w:sz w:val="28"/>
          <w:szCs w:val="28"/>
        </w:rPr>
        <w:t>e</w:t>
      </w:r>
      <w:r>
        <w:rPr>
          <w:w w:val="122"/>
          <w:sz w:val="28"/>
          <w:szCs w:val="28"/>
        </w:rPr>
        <w:t>a</w:t>
      </w:r>
      <w:r>
        <w:rPr>
          <w:spacing w:val="2"/>
          <w:w w:val="101"/>
          <w:sz w:val="28"/>
          <w:szCs w:val="28"/>
        </w:rPr>
        <w:t>r</w:t>
      </w:r>
      <w:r>
        <w:rPr>
          <w:w w:val="78"/>
          <w:sz w:val="28"/>
          <w:szCs w:val="28"/>
        </w:rPr>
        <w:t xml:space="preserve">" </w:t>
      </w:r>
      <w:r>
        <w:rPr>
          <w:spacing w:val="-3"/>
          <w:w w:val="101"/>
          <w:sz w:val="28"/>
          <w:szCs w:val="28"/>
        </w:rPr>
        <w:t>r</w:t>
      </w:r>
      <w:r>
        <w:rPr>
          <w:w w:val="119"/>
          <w:sz w:val="28"/>
          <w:szCs w:val="28"/>
        </w:rPr>
        <w:t>e</w:t>
      </w:r>
      <w:r>
        <w:rPr>
          <w:w w:val="113"/>
          <w:sz w:val="28"/>
          <w:szCs w:val="28"/>
        </w:rPr>
        <w:t>q</w:t>
      </w:r>
      <w:r>
        <w:rPr>
          <w:w w:val="110"/>
          <w:sz w:val="28"/>
          <w:szCs w:val="28"/>
        </w:rPr>
        <w:t>u</w:t>
      </w:r>
      <w:r>
        <w:rPr>
          <w:w w:val="87"/>
          <w:sz w:val="28"/>
          <w:szCs w:val="28"/>
        </w:rPr>
        <w:t>i</w:t>
      </w:r>
      <w:r>
        <w:rPr>
          <w:spacing w:val="-3"/>
          <w:w w:val="101"/>
          <w:sz w:val="28"/>
          <w:szCs w:val="28"/>
        </w:rPr>
        <w:t>r</w:t>
      </w:r>
      <w:r>
        <w:rPr>
          <w:w w:val="119"/>
          <w:sz w:val="28"/>
          <w:szCs w:val="28"/>
        </w:rPr>
        <w:t>e</w:t>
      </w:r>
      <w:r>
        <w:rPr>
          <w:w w:val="112"/>
          <w:sz w:val="28"/>
          <w:szCs w:val="28"/>
        </w:rPr>
        <w:t>d</w:t>
      </w:r>
      <w:r>
        <w:rPr>
          <w:w w:val="97"/>
          <w:sz w:val="28"/>
          <w:szCs w:val="28"/>
        </w:rPr>
        <w:t>=</w:t>
      </w:r>
      <w:r>
        <w:rPr>
          <w:w w:val="78"/>
          <w:sz w:val="28"/>
          <w:szCs w:val="28"/>
        </w:rPr>
        <w:t>"</w:t>
      </w:r>
      <w:r>
        <w:rPr>
          <w:spacing w:val="-3"/>
          <w:w w:val="101"/>
          <w:sz w:val="28"/>
          <w:szCs w:val="28"/>
        </w:rPr>
        <w:t>r</w:t>
      </w:r>
      <w:r>
        <w:rPr>
          <w:w w:val="119"/>
          <w:sz w:val="28"/>
          <w:szCs w:val="28"/>
        </w:rPr>
        <w:t>e</w:t>
      </w:r>
      <w:r>
        <w:rPr>
          <w:w w:val="113"/>
          <w:sz w:val="28"/>
          <w:szCs w:val="28"/>
        </w:rPr>
        <w:t>q</w:t>
      </w:r>
      <w:r>
        <w:rPr>
          <w:w w:val="110"/>
          <w:sz w:val="28"/>
          <w:szCs w:val="28"/>
        </w:rPr>
        <w:t>u</w:t>
      </w:r>
      <w:r>
        <w:rPr>
          <w:w w:val="87"/>
          <w:sz w:val="28"/>
          <w:szCs w:val="28"/>
        </w:rPr>
        <w:t>i</w:t>
      </w:r>
      <w:r>
        <w:rPr>
          <w:spacing w:val="-3"/>
          <w:w w:val="101"/>
          <w:sz w:val="28"/>
          <w:szCs w:val="28"/>
        </w:rPr>
        <w:t>r</w:t>
      </w:r>
      <w:r>
        <w:rPr>
          <w:w w:val="119"/>
          <w:sz w:val="28"/>
          <w:szCs w:val="28"/>
        </w:rPr>
        <w:t>e</w:t>
      </w:r>
      <w:r>
        <w:rPr>
          <w:w w:val="112"/>
          <w:sz w:val="28"/>
          <w:szCs w:val="28"/>
        </w:rPr>
        <w:t>d</w:t>
      </w:r>
      <w:r>
        <w:rPr>
          <w:w w:val="78"/>
          <w:sz w:val="28"/>
          <w:szCs w:val="28"/>
        </w:rPr>
        <w:t>"</w:t>
      </w:r>
      <w:r>
        <w:rPr>
          <w:w w:val="92"/>
          <w:sz w:val="28"/>
          <w:szCs w:val="28"/>
        </w:rPr>
        <w:t>&gt;</w:t>
      </w:r>
    </w:p>
    <w:p w:rsidR="00DF7E86" w:rsidRDefault="00FB3854">
      <w:pPr>
        <w:spacing w:before="5"/>
        <w:ind w:left="950"/>
        <w:rPr>
          <w:sz w:val="28"/>
          <w:szCs w:val="28"/>
        </w:rPr>
      </w:pPr>
      <w:r>
        <w:rPr>
          <w:sz w:val="28"/>
          <w:szCs w:val="28"/>
        </w:rPr>
        <w:t>&lt;br&gt;</w:t>
      </w:r>
    </w:p>
    <w:p w:rsidR="00DF7E86" w:rsidRDefault="00DF7E86">
      <w:pPr>
        <w:spacing w:before="3" w:line="140" w:lineRule="exact"/>
        <w:rPr>
          <w:sz w:val="14"/>
          <w:szCs w:val="14"/>
        </w:rPr>
      </w:pPr>
    </w:p>
    <w:p w:rsidR="00DF7E86" w:rsidRDefault="00FB3854">
      <w:pPr>
        <w:ind w:left="950"/>
        <w:rPr>
          <w:sz w:val="28"/>
          <w:szCs w:val="28"/>
        </w:rPr>
      </w:pPr>
      <w:r>
        <w:rPr>
          <w:w w:val="90"/>
          <w:sz w:val="28"/>
          <w:szCs w:val="28"/>
        </w:rPr>
        <w:t>&lt;</w:t>
      </w:r>
      <w:r>
        <w:rPr>
          <w:w w:val="110"/>
          <w:sz w:val="28"/>
          <w:szCs w:val="28"/>
        </w:rPr>
        <w:t>h</w:t>
      </w:r>
      <w:r>
        <w:rPr>
          <w:w w:val="101"/>
          <w:sz w:val="28"/>
          <w:szCs w:val="28"/>
        </w:rPr>
        <w:t>3&gt;</w:t>
      </w:r>
      <w:r>
        <w:rPr>
          <w:w w:val="94"/>
          <w:sz w:val="28"/>
          <w:szCs w:val="28"/>
        </w:rPr>
        <w:t>G</w:t>
      </w:r>
      <w:r>
        <w:rPr>
          <w:w w:val="119"/>
          <w:sz w:val="28"/>
          <w:szCs w:val="28"/>
        </w:rPr>
        <w:t>e</w:t>
      </w:r>
      <w:r>
        <w:rPr>
          <w:w w:val="110"/>
          <w:sz w:val="28"/>
          <w:szCs w:val="28"/>
        </w:rPr>
        <w:t>n</w:t>
      </w:r>
      <w:r>
        <w:rPr>
          <w:w w:val="112"/>
          <w:sz w:val="28"/>
          <w:szCs w:val="28"/>
        </w:rPr>
        <w:t>d</w:t>
      </w:r>
      <w:r>
        <w:rPr>
          <w:w w:val="119"/>
          <w:sz w:val="28"/>
          <w:szCs w:val="28"/>
        </w:rPr>
        <w:t>e</w:t>
      </w:r>
      <w:r>
        <w:rPr>
          <w:w w:val="101"/>
          <w:sz w:val="28"/>
          <w:szCs w:val="28"/>
        </w:rPr>
        <w:t>r</w:t>
      </w:r>
      <w:r>
        <w:rPr>
          <w:w w:val="90"/>
          <w:sz w:val="28"/>
          <w:szCs w:val="28"/>
        </w:rPr>
        <w:t>&lt;</w:t>
      </w:r>
      <w:r>
        <w:rPr>
          <w:w w:val="148"/>
          <w:sz w:val="28"/>
          <w:szCs w:val="28"/>
        </w:rPr>
        <w:t>/</w:t>
      </w:r>
      <w:r>
        <w:rPr>
          <w:w w:val="110"/>
          <w:sz w:val="28"/>
          <w:szCs w:val="28"/>
        </w:rPr>
        <w:t>h</w:t>
      </w:r>
      <w:r>
        <w:rPr>
          <w:w w:val="101"/>
          <w:sz w:val="28"/>
          <w:szCs w:val="28"/>
        </w:rPr>
        <w:t>3&gt;</w:t>
      </w:r>
    </w:p>
    <w:p w:rsidR="00DF7E86" w:rsidRDefault="00DF7E86">
      <w:pPr>
        <w:spacing w:before="3" w:line="140" w:lineRule="exact"/>
        <w:rPr>
          <w:sz w:val="14"/>
          <w:szCs w:val="14"/>
        </w:rPr>
      </w:pPr>
    </w:p>
    <w:p w:rsidR="00DF7E86" w:rsidRDefault="00FB3854">
      <w:pPr>
        <w:spacing w:line="346" w:lineRule="auto"/>
        <w:ind w:left="119" w:right="1229" w:firstLine="831"/>
        <w:rPr>
          <w:sz w:val="28"/>
          <w:szCs w:val="28"/>
        </w:rPr>
      </w:pPr>
      <w:r>
        <w:rPr>
          <w:sz w:val="28"/>
          <w:szCs w:val="28"/>
        </w:rPr>
        <w:t>&lt;input</w:t>
      </w:r>
      <w:r>
        <w:rPr>
          <w:spacing w:val="31"/>
          <w:sz w:val="28"/>
          <w:szCs w:val="28"/>
        </w:rPr>
        <w:t xml:space="preserve"> </w:t>
      </w:r>
      <w:r>
        <w:rPr>
          <w:w w:val="87"/>
          <w:sz w:val="28"/>
          <w:szCs w:val="28"/>
        </w:rPr>
        <w:t>i</w:t>
      </w:r>
      <w:r>
        <w:rPr>
          <w:w w:val="112"/>
          <w:sz w:val="28"/>
          <w:szCs w:val="28"/>
        </w:rPr>
        <w:t>d</w:t>
      </w:r>
      <w:r>
        <w:rPr>
          <w:w w:val="97"/>
          <w:sz w:val="28"/>
          <w:szCs w:val="28"/>
        </w:rPr>
        <w:t>=</w:t>
      </w:r>
      <w:r>
        <w:rPr>
          <w:spacing w:val="-11"/>
          <w:w w:val="78"/>
          <w:sz w:val="28"/>
          <w:szCs w:val="28"/>
        </w:rPr>
        <w:t>"</w:t>
      </w:r>
      <w:r>
        <w:rPr>
          <w:w w:val="132"/>
          <w:sz w:val="28"/>
          <w:szCs w:val="28"/>
        </w:rPr>
        <w:t>s</w:t>
      </w:r>
      <w:r>
        <w:rPr>
          <w:w w:val="119"/>
          <w:sz w:val="28"/>
          <w:szCs w:val="28"/>
        </w:rPr>
        <w:t>e</w:t>
      </w:r>
      <w:r>
        <w:rPr>
          <w:w w:val="118"/>
          <w:sz w:val="28"/>
          <w:szCs w:val="28"/>
        </w:rPr>
        <w:t>c</w:t>
      </w:r>
      <w:r>
        <w:rPr>
          <w:w w:val="113"/>
          <w:sz w:val="28"/>
          <w:szCs w:val="28"/>
        </w:rPr>
        <w:t>o</w:t>
      </w:r>
      <w:r>
        <w:rPr>
          <w:w w:val="110"/>
          <w:sz w:val="28"/>
          <w:szCs w:val="28"/>
        </w:rPr>
        <w:t>n</w:t>
      </w:r>
      <w:r>
        <w:rPr>
          <w:w w:val="112"/>
          <w:sz w:val="28"/>
          <w:szCs w:val="28"/>
        </w:rPr>
        <w:t>d</w:t>
      </w:r>
      <w:r>
        <w:rPr>
          <w:w w:val="78"/>
          <w:sz w:val="28"/>
          <w:szCs w:val="28"/>
        </w:rPr>
        <w:t>"</w:t>
      </w:r>
      <w:r>
        <w:rPr>
          <w:spacing w:val="-1"/>
          <w:sz w:val="28"/>
          <w:szCs w:val="28"/>
        </w:rPr>
        <w:t xml:space="preserve"> </w:t>
      </w:r>
      <w:r>
        <w:rPr>
          <w:w w:val="110"/>
          <w:sz w:val="28"/>
          <w:szCs w:val="28"/>
        </w:rPr>
        <w:t>n</w:t>
      </w:r>
      <w:r>
        <w:rPr>
          <w:w w:val="122"/>
          <w:sz w:val="28"/>
          <w:szCs w:val="28"/>
        </w:rPr>
        <w:t>a</w:t>
      </w:r>
      <w:r>
        <w:rPr>
          <w:w w:val="112"/>
          <w:sz w:val="28"/>
          <w:szCs w:val="28"/>
        </w:rPr>
        <w:t>m</w:t>
      </w:r>
      <w:r>
        <w:rPr>
          <w:w w:val="119"/>
          <w:sz w:val="28"/>
          <w:szCs w:val="28"/>
        </w:rPr>
        <w:t>e</w:t>
      </w:r>
      <w:r>
        <w:rPr>
          <w:w w:val="97"/>
          <w:sz w:val="28"/>
          <w:szCs w:val="28"/>
        </w:rPr>
        <w:t>=</w:t>
      </w:r>
      <w:r>
        <w:rPr>
          <w:w w:val="78"/>
          <w:sz w:val="28"/>
          <w:szCs w:val="28"/>
        </w:rPr>
        <w:t>"</w:t>
      </w:r>
      <w:r>
        <w:rPr>
          <w:w w:val="94"/>
          <w:sz w:val="28"/>
          <w:szCs w:val="28"/>
        </w:rPr>
        <w:t>G</w:t>
      </w:r>
      <w:r>
        <w:rPr>
          <w:w w:val="119"/>
          <w:sz w:val="28"/>
          <w:szCs w:val="28"/>
        </w:rPr>
        <w:t>e</w:t>
      </w:r>
      <w:r>
        <w:rPr>
          <w:w w:val="110"/>
          <w:sz w:val="28"/>
          <w:szCs w:val="28"/>
        </w:rPr>
        <w:t>n</w:t>
      </w:r>
      <w:r>
        <w:rPr>
          <w:w w:val="112"/>
          <w:sz w:val="28"/>
          <w:szCs w:val="28"/>
        </w:rPr>
        <w:t>d</w:t>
      </w:r>
      <w:r>
        <w:rPr>
          <w:w w:val="119"/>
          <w:sz w:val="28"/>
          <w:szCs w:val="28"/>
        </w:rPr>
        <w:t>e</w:t>
      </w:r>
      <w:r>
        <w:rPr>
          <w:spacing w:val="2"/>
          <w:w w:val="101"/>
          <w:sz w:val="28"/>
          <w:szCs w:val="28"/>
        </w:rPr>
        <w:t>r</w:t>
      </w:r>
      <w:r>
        <w:rPr>
          <w:w w:val="78"/>
          <w:sz w:val="28"/>
          <w:szCs w:val="28"/>
        </w:rPr>
        <w:t>"</w:t>
      </w:r>
      <w:r>
        <w:rPr>
          <w:spacing w:val="-1"/>
          <w:sz w:val="28"/>
          <w:szCs w:val="28"/>
        </w:rPr>
        <w:t xml:space="preserve"> </w:t>
      </w:r>
      <w:r>
        <w:rPr>
          <w:w w:val="112"/>
          <w:sz w:val="28"/>
          <w:szCs w:val="28"/>
        </w:rPr>
        <w:t>p</w:t>
      </w:r>
      <w:r>
        <w:rPr>
          <w:w w:val="87"/>
          <w:sz w:val="28"/>
          <w:szCs w:val="28"/>
        </w:rPr>
        <w:t>l</w:t>
      </w:r>
      <w:r>
        <w:rPr>
          <w:w w:val="122"/>
          <w:sz w:val="28"/>
          <w:szCs w:val="28"/>
        </w:rPr>
        <w:t>a</w:t>
      </w:r>
      <w:r>
        <w:rPr>
          <w:w w:val="118"/>
          <w:sz w:val="28"/>
          <w:szCs w:val="28"/>
        </w:rPr>
        <w:t>c</w:t>
      </w:r>
      <w:r>
        <w:rPr>
          <w:w w:val="119"/>
          <w:sz w:val="28"/>
          <w:szCs w:val="28"/>
        </w:rPr>
        <w:t>e</w:t>
      </w:r>
      <w:r>
        <w:rPr>
          <w:w w:val="110"/>
          <w:sz w:val="28"/>
          <w:szCs w:val="28"/>
        </w:rPr>
        <w:t>h</w:t>
      </w:r>
      <w:r>
        <w:rPr>
          <w:w w:val="113"/>
          <w:sz w:val="28"/>
          <w:szCs w:val="28"/>
        </w:rPr>
        <w:t>o</w:t>
      </w:r>
      <w:r>
        <w:rPr>
          <w:w w:val="87"/>
          <w:sz w:val="28"/>
          <w:szCs w:val="28"/>
        </w:rPr>
        <w:t>l</w:t>
      </w:r>
      <w:r>
        <w:rPr>
          <w:w w:val="112"/>
          <w:sz w:val="28"/>
          <w:szCs w:val="28"/>
        </w:rPr>
        <w:t>d</w:t>
      </w:r>
      <w:r>
        <w:rPr>
          <w:w w:val="119"/>
          <w:sz w:val="28"/>
          <w:szCs w:val="28"/>
        </w:rPr>
        <w:t>e</w:t>
      </w:r>
      <w:r>
        <w:rPr>
          <w:w w:val="101"/>
          <w:sz w:val="28"/>
          <w:szCs w:val="28"/>
        </w:rPr>
        <w:t>r</w:t>
      </w:r>
      <w:r>
        <w:rPr>
          <w:w w:val="97"/>
          <w:sz w:val="28"/>
          <w:szCs w:val="28"/>
        </w:rPr>
        <w:t>=</w:t>
      </w:r>
      <w:r>
        <w:rPr>
          <w:w w:val="78"/>
          <w:sz w:val="28"/>
          <w:szCs w:val="28"/>
        </w:rPr>
        <w:t>"</w:t>
      </w:r>
      <w:r>
        <w:rPr>
          <w:w w:val="98"/>
          <w:sz w:val="28"/>
          <w:szCs w:val="28"/>
        </w:rPr>
        <w:t>M</w:t>
      </w:r>
      <w:r>
        <w:rPr>
          <w:w w:val="122"/>
          <w:sz w:val="28"/>
          <w:szCs w:val="28"/>
        </w:rPr>
        <w:t>a</w:t>
      </w:r>
      <w:r>
        <w:rPr>
          <w:w w:val="87"/>
          <w:sz w:val="28"/>
          <w:szCs w:val="28"/>
        </w:rPr>
        <w:t>l</w:t>
      </w:r>
      <w:r>
        <w:rPr>
          <w:w w:val="119"/>
          <w:sz w:val="28"/>
          <w:szCs w:val="28"/>
        </w:rPr>
        <w:t>e</w:t>
      </w:r>
      <w:r>
        <w:rPr>
          <w:spacing w:val="-1"/>
          <w:sz w:val="28"/>
          <w:szCs w:val="28"/>
        </w:rPr>
        <w:t xml:space="preserve"> </w:t>
      </w:r>
      <w:r>
        <w:rPr>
          <w:sz w:val="28"/>
          <w:szCs w:val="28"/>
        </w:rPr>
        <w:t>=</w:t>
      </w:r>
      <w:r>
        <w:rPr>
          <w:spacing w:val="-6"/>
          <w:sz w:val="28"/>
          <w:szCs w:val="28"/>
        </w:rPr>
        <w:t xml:space="preserve"> </w:t>
      </w:r>
      <w:r>
        <w:rPr>
          <w:sz w:val="28"/>
          <w:szCs w:val="28"/>
        </w:rPr>
        <w:t xml:space="preserve">1, </w:t>
      </w:r>
      <w:r>
        <w:rPr>
          <w:spacing w:val="-3"/>
          <w:sz w:val="28"/>
          <w:szCs w:val="28"/>
        </w:rPr>
        <w:t>F</w:t>
      </w:r>
      <w:r>
        <w:rPr>
          <w:sz w:val="28"/>
          <w:szCs w:val="28"/>
        </w:rPr>
        <w:t xml:space="preserve">emale=0" </w:t>
      </w:r>
      <w:r>
        <w:rPr>
          <w:spacing w:val="3"/>
          <w:sz w:val="28"/>
          <w:szCs w:val="28"/>
        </w:rPr>
        <w:t xml:space="preserve"> </w:t>
      </w:r>
      <w:r>
        <w:rPr>
          <w:spacing w:val="-3"/>
          <w:w w:val="101"/>
          <w:sz w:val="28"/>
          <w:szCs w:val="28"/>
        </w:rPr>
        <w:t>r</w:t>
      </w:r>
      <w:r>
        <w:rPr>
          <w:w w:val="119"/>
          <w:sz w:val="28"/>
          <w:szCs w:val="28"/>
        </w:rPr>
        <w:t>e</w:t>
      </w:r>
      <w:r>
        <w:rPr>
          <w:w w:val="113"/>
          <w:sz w:val="28"/>
          <w:szCs w:val="28"/>
        </w:rPr>
        <w:t>q</w:t>
      </w:r>
      <w:r>
        <w:rPr>
          <w:w w:val="110"/>
          <w:sz w:val="28"/>
          <w:szCs w:val="28"/>
        </w:rPr>
        <w:t>u</w:t>
      </w:r>
      <w:r>
        <w:rPr>
          <w:w w:val="87"/>
          <w:sz w:val="28"/>
          <w:szCs w:val="28"/>
        </w:rPr>
        <w:t>i</w:t>
      </w:r>
      <w:r>
        <w:rPr>
          <w:spacing w:val="-3"/>
          <w:w w:val="101"/>
          <w:sz w:val="28"/>
          <w:szCs w:val="28"/>
        </w:rPr>
        <w:t>r</w:t>
      </w:r>
      <w:r>
        <w:rPr>
          <w:w w:val="119"/>
          <w:sz w:val="28"/>
          <w:szCs w:val="28"/>
        </w:rPr>
        <w:t>e</w:t>
      </w:r>
      <w:r>
        <w:rPr>
          <w:w w:val="112"/>
          <w:sz w:val="28"/>
          <w:szCs w:val="28"/>
        </w:rPr>
        <w:t>d</w:t>
      </w:r>
      <w:r>
        <w:rPr>
          <w:w w:val="97"/>
          <w:sz w:val="28"/>
          <w:szCs w:val="28"/>
        </w:rPr>
        <w:t>=</w:t>
      </w:r>
      <w:r>
        <w:rPr>
          <w:w w:val="78"/>
          <w:sz w:val="28"/>
          <w:szCs w:val="28"/>
        </w:rPr>
        <w:t>"</w:t>
      </w:r>
      <w:r>
        <w:rPr>
          <w:spacing w:val="-3"/>
          <w:w w:val="101"/>
          <w:sz w:val="28"/>
          <w:szCs w:val="28"/>
        </w:rPr>
        <w:t>r</w:t>
      </w:r>
      <w:r>
        <w:rPr>
          <w:w w:val="119"/>
          <w:sz w:val="28"/>
          <w:szCs w:val="28"/>
        </w:rPr>
        <w:t>e</w:t>
      </w:r>
      <w:r>
        <w:rPr>
          <w:w w:val="113"/>
          <w:sz w:val="28"/>
          <w:szCs w:val="28"/>
        </w:rPr>
        <w:t>q</w:t>
      </w:r>
      <w:r>
        <w:rPr>
          <w:w w:val="110"/>
          <w:sz w:val="28"/>
          <w:szCs w:val="28"/>
        </w:rPr>
        <w:t>u</w:t>
      </w:r>
      <w:r>
        <w:rPr>
          <w:w w:val="87"/>
          <w:sz w:val="28"/>
          <w:szCs w:val="28"/>
        </w:rPr>
        <w:t>i</w:t>
      </w:r>
      <w:r>
        <w:rPr>
          <w:spacing w:val="-3"/>
          <w:w w:val="101"/>
          <w:sz w:val="28"/>
          <w:szCs w:val="28"/>
        </w:rPr>
        <w:t>r</w:t>
      </w:r>
      <w:r>
        <w:rPr>
          <w:w w:val="119"/>
          <w:sz w:val="28"/>
          <w:szCs w:val="28"/>
        </w:rPr>
        <w:t>e</w:t>
      </w:r>
      <w:r>
        <w:rPr>
          <w:w w:val="112"/>
          <w:sz w:val="28"/>
          <w:szCs w:val="28"/>
        </w:rPr>
        <w:t>d</w:t>
      </w:r>
      <w:r>
        <w:rPr>
          <w:w w:val="78"/>
          <w:sz w:val="28"/>
          <w:szCs w:val="28"/>
        </w:rPr>
        <w:t>"</w:t>
      </w:r>
      <w:r>
        <w:rPr>
          <w:w w:val="92"/>
          <w:sz w:val="28"/>
          <w:szCs w:val="28"/>
        </w:rPr>
        <w:t>&gt;</w:t>
      </w:r>
    </w:p>
    <w:p w:rsidR="00DF7E86" w:rsidRDefault="00FB3854">
      <w:pPr>
        <w:spacing w:before="5"/>
        <w:ind w:left="950"/>
        <w:rPr>
          <w:sz w:val="28"/>
          <w:szCs w:val="28"/>
        </w:rPr>
      </w:pPr>
      <w:r>
        <w:rPr>
          <w:sz w:val="28"/>
          <w:szCs w:val="28"/>
        </w:rPr>
        <w:t>&lt;br&gt;</w:t>
      </w:r>
    </w:p>
    <w:p w:rsidR="00DF7E86" w:rsidRDefault="00DF7E86">
      <w:pPr>
        <w:spacing w:before="3" w:line="140" w:lineRule="exact"/>
        <w:rPr>
          <w:sz w:val="14"/>
          <w:szCs w:val="14"/>
        </w:rPr>
      </w:pPr>
    </w:p>
    <w:p w:rsidR="00DF7E86" w:rsidRDefault="00FB3854">
      <w:pPr>
        <w:ind w:left="950"/>
        <w:rPr>
          <w:sz w:val="28"/>
          <w:szCs w:val="28"/>
        </w:rPr>
      </w:pPr>
      <w:r>
        <w:rPr>
          <w:sz w:val="28"/>
          <w:szCs w:val="28"/>
        </w:rPr>
        <w:t>&lt;h3&gt;</w:t>
      </w:r>
      <w:r>
        <w:rPr>
          <w:spacing w:val="-14"/>
          <w:sz w:val="28"/>
          <w:szCs w:val="28"/>
        </w:rPr>
        <w:t>T</w:t>
      </w:r>
      <w:r>
        <w:rPr>
          <w:sz w:val="28"/>
          <w:szCs w:val="28"/>
        </w:rPr>
        <w:t>otal</w:t>
      </w:r>
      <w:r>
        <w:rPr>
          <w:spacing w:val="44"/>
          <w:sz w:val="28"/>
          <w:szCs w:val="28"/>
        </w:rPr>
        <w:t xml:space="preserve"> </w:t>
      </w:r>
      <w:r>
        <w:rPr>
          <w:w w:val="91"/>
          <w:sz w:val="28"/>
          <w:szCs w:val="28"/>
        </w:rPr>
        <w:t>Bi</w:t>
      </w:r>
      <w:r>
        <w:rPr>
          <w:w w:val="87"/>
          <w:sz w:val="28"/>
          <w:szCs w:val="28"/>
        </w:rPr>
        <w:t>li</w:t>
      </w:r>
      <w:r>
        <w:rPr>
          <w:w w:val="101"/>
          <w:sz w:val="28"/>
          <w:szCs w:val="28"/>
        </w:rPr>
        <w:t>r</w:t>
      </w:r>
      <w:r>
        <w:rPr>
          <w:w w:val="110"/>
          <w:sz w:val="28"/>
          <w:szCs w:val="28"/>
        </w:rPr>
        <w:t>u</w:t>
      </w:r>
      <w:r>
        <w:rPr>
          <w:w w:val="112"/>
          <w:sz w:val="28"/>
          <w:szCs w:val="28"/>
        </w:rPr>
        <w:t>b</w:t>
      </w:r>
      <w:r>
        <w:rPr>
          <w:w w:val="87"/>
          <w:sz w:val="28"/>
          <w:szCs w:val="28"/>
        </w:rPr>
        <w:t>i</w:t>
      </w:r>
      <w:r>
        <w:rPr>
          <w:w w:val="110"/>
          <w:sz w:val="28"/>
          <w:szCs w:val="28"/>
        </w:rPr>
        <w:t>n</w:t>
      </w:r>
      <w:r>
        <w:rPr>
          <w:w w:val="90"/>
          <w:sz w:val="28"/>
          <w:szCs w:val="28"/>
        </w:rPr>
        <w:t>&lt;</w:t>
      </w:r>
      <w:r>
        <w:rPr>
          <w:w w:val="148"/>
          <w:sz w:val="28"/>
          <w:szCs w:val="28"/>
        </w:rPr>
        <w:t>/</w:t>
      </w:r>
      <w:r>
        <w:rPr>
          <w:w w:val="110"/>
          <w:sz w:val="28"/>
          <w:szCs w:val="28"/>
        </w:rPr>
        <w:t>h</w:t>
      </w:r>
      <w:r>
        <w:rPr>
          <w:w w:val="101"/>
          <w:sz w:val="28"/>
          <w:szCs w:val="28"/>
        </w:rPr>
        <w:t>3&gt;</w:t>
      </w:r>
    </w:p>
    <w:p w:rsidR="00DF7E86" w:rsidRDefault="00DF7E86">
      <w:pPr>
        <w:spacing w:before="3" w:line="140" w:lineRule="exact"/>
        <w:rPr>
          <w:sz w:val="14"/>
          <w:szCs w:val="14"/>
        </w:rPr>
      </w:pPr>
    </w:p>
    <w:p w:rsidR="00DF7E86" w:rsidRDefault="00FB3854">
      <w:pPr>
        <w:spacing w:line="346" w:lineRule="auto"/>
        <w:ind w:left="119" w:right="61" w:firstLine="831"/>
        <w:rPr>
          <w:sz w:val="28"/>
          <w:szCs w:val="28"/>
        </w:rPr>
      </w:pPr>
      <w:r>
        <w:rPr>
          <w:sz w:val="28"/>
          <w:szCs w:val="28"/>
        </w:rPr>
        <w:t>&lt;input</w:t>
      </w:r>
      <w:r>
        <w:rPr>
          <w:spacing w:val="31"/>
          <w:sz w:val="28"/>
          <w:szCs w:val="28"/>
        </w:rPr>
        <w:t xml:space="preserve"> </w:t>
      </w:r>
      <w:r>
        <w:rPr>
          <w:w w:val="87"/>
          <w:sz w:val="28"/>
          <w:szCs w:val="28"/>
        </w:rPr>
        <w:t>i</w:t>
      </w:r>
      <w:r>
        <w:rPr>
          <w:w w:val="112"/>
          <w:sz w:val="28"/>
          <w:szCs w:val="28"/>
        </w:rPr>
        <w:t>d</w:t>
      </w:r>
      <w:r>
        <w:rPr>
          <w:w w:val="97"/>
          <w:sz w:val="28"/>
          <w:szCs w:val="28"/>
        </w:rPr>
        <w:t>=</w:t>
      </w:r>
      <w:r>
        <w:rPr>
          <w:w w:val="78"/>
          <w:sz w:val="28"/>
          <w:szCs w:val="28"/>
        </w:rPr>
        <w:t>"</w:t>
      </w:r>
      <w:r>
        <w:rPr>
          <w:w w:val="117"/>
          <w:sz w:val="28"/>
          <w:szCs w:val="28"/>
        </w:rPr>
        <w:t>t</w:t>
      </w:r>
      <w:r>
        <w:rPr>
          <w:w w:val="110"/>
          <w:sz w:val="28"/>
          <w:szCs w:val="28"/>
        </w:rPr>
        <w:t>h</w:t>
      </w:r>
      <w:r>
        <w:rPr>
          <w:w w:val="87"/>
          <w:sz w:val="28"/>
          <w:szCs w:val="28"/>
        </w:rPr>
        <w:t>i</w:t>
      </w:r>
      <w:r>
        <w:rPr>
          <w:spacing w:val="-3"/>
          <w:w w:val="101"/>
          <w:sz w:val="28"/>
          <w:szCs w:val="28"/>
        </w:rPr>
        <w:t>r</w:t>
      </w:r>
      <w:r>
        <w:rPr>
          <w:w w:val="112"/>
          <w:sz w:val="28"/>
          <w:szCs w:val="28"/>
        </w:rPr>
        <w:t>d</w:t>
      </w:r>
      <w:r>
        <w:rPr>
          <w:w w:val="78"/>
          <w:sz w:val="28"/>
          <w:szCs w:val="28"/>
        </w:rPr>
        <w:t>"</w:t>
      </w:r>
      <w:r>
        <w:rPr>
          <w:spacing w:val="-1"/>
          <w:sz w:val="28"/>
          <w:szCs w:val="28"/>
        </w:rPr>
        <w:t xml:space="preserve"> </w:t>
      </w:r>
      <w:r>
        <w:rPr>
          <w:w w:val="110"/>
          <w:sz w:val="28"/>
          <w:szCs w:val="28"/>
        </w:rPr>
        <w:t>n</w:t>
      </w:r>
      <w:r>
        <w:rPr>
          <w:w w:val="122"/>
          <w:sz w:val="28"/>
          <w:szCs w:val="28"/>
        </w:rPr>
        <w:t>a</w:t>
      </w:r>
      <w:r>
        <w:rPr>
          <w:w w:val="112"/>
          <w:sz w:val="28"/>
          <w:szCs w:val="28"/>
        </w:rPr>
        <w:t>m</w:t>
      </w:r>
      <w:r>
        <w:rPr>
          <w:w w:val="119"/>
          <w:sz w:val="28"/>
          <w:szCs w:val="28"/>
        </w:rPr>
        <w:t>e</w:t>
      </w:r>
      <w:r>
        <w:rPr>
          <w:w w:val="97"/>
          <w:sz w:val="28"/>
          <w:szCs w:val="28"/>
        </w:rPr>
        <w:t>=</w:t>
      </w:r>
      <w:r>
        <w:rPr>
          <w:w w:val="78"/>
          <w:sz w:val="28"/>
          <w:szCs w:val="28"/>
        </w:rPr>
        <w:t>"</w:t>
      </w:r>
      <w:r>
        <w:rPr>
          <w:spacing w:val="-14"/>
          <w:w w:val="97"/>
          <w:sz w:val="28"/>
          <w:szCs w:val="28"/>
        </w:rPr>
        <w:t>T</w:t>
      </w:r>
      <w:r>
        <w:rPr>
          <w:w w:val="113"/>
          <w:sz w:val="28"/>
          <w:szCs w:val="28"/>
        </w:rPr>
        <w:t>o</w:t>
      </w:r>
      <w:r>
        <w:rPr>
          <w:w w:val="117"/>
          <w:sz w:val="28"/>
          <w:szCs w:val="28"/>
        </w:rPr>
        <w:t>t</w:t>
      </w:r>
      <w:r>
        <w:rPr>
          <w:w w:val="122"/>
          <w:sz w:val="28"/>
          <w:szCs w:val="28"/>
        </w:rPr>
        <w:t>a</w:t>
      </w:r>
      <w:r>
        <w:rPr>
          <w:w w:val="87"/>
          <w:sz w:val="28"/>
          <w:szCs w:val="28"/>
        </w:rPr>
        <w:t>l</w:t>
      </w:r>
      <w:r>
        <w:rPr>
          <w:w w:val="90"/>
          <w:sz w:val="28"/>
          <w:szCs w:val="28"/>
        </w:rPr>
        <w:t>_</w:t>
      </w:r>
      <w:r>
        <w:rPr>
          <w:w w:val="91"/>
          <w:sz w:val="28"/>
          <w:szCs w:val="28"/>
        </w:rPr>
        <w:t>Bi</w:t>
      </w:r>
      <w:r>
        <w:rPr>
          <w:w w:val="87"/>
          <w:sz w:val="28"/>
          <w:szCs w:val="28"/>
        </w:rPr>
        <w:t>li</w:t>
      </w:r>
      <w:r>
        <w:rPr>
          <w:w w:val="101"/>
          <w:sz w:val="28"/>
          <w:szCs w:val="28"/>
        </w:rPr>
        <w:t>r</w:t>
      </w:r>
      <w:r>
        <w:rPr>
          <w:w w:val="110"/>
          <w:sz w:val="28"/>
          <w:szCs w:val="28"/>
        </w:rPr>
        <w:t>u</w:t>
      </w:r>
      <w:r>
        <w:rPr>
          <w:w w:val="112"/>
          <w:sz w:val="28"/>
          <w:szCs w:val="28"/>
        </w:rPr>
        <w:t>b</w:t>
      </w:r>
      <w:r>
        <w:rPr>
          <w:w w:val="87"/>
          <w:sz w:val="28"/>
          <w:szCs w:val="28"/>
        </w:rPr>
        <w:t>i</w:t>
      </w:r>
      <w:r>
        <w:rPr>
          <w:spacing w:val="-14"/>
          <w:w w:val="110"/>
          <w:sz w:val="28"/>
          <w:szCs w:val="28"/>
        </w:rPr>
        <w:t>n</w:t>
      </w:r>
      <w:r>
        <w:rPr>
          <w:w w:val="78"/>
          <w:sz w:val="28"/>
          <w:szCs w:val="28"/>
        </w:rPr>
        <w:t>"</w:t>
      </w:r>
      <w:r>
        <w:rPr>
          <w:spacing w:val="-1"/>
          <w:sz w:val="28"/>
          <w:szCs w:val="28"/>
        </w:rPr>
        <w:t xml:space="preserve"> </w:t>
      </w:r>
      <w:r>
        <w:rPr>
          <w:w w:val="112"/>
          <w:sz w:val="28"/>
          <w:szCs w:val="28"/>
        </w:rPr>
        <w:t>p</w:t>
      </w:r>
      <w:r>
        <w:rPr>
          <w:w w:val="87"/>
          <w:sz w:val="28"/>
          <w:szCs w:val="28"/>
        </w:rPr>
        <w:t>l</w:t>
      </w:r>
      <w:r>
        <w:rPr>
          <w:w w:val="122"/>
          <w:sz w:val="28"/>
          <w:szCs w:val="28"/>
        </w:rPr>
        <w:t>a</w:t>
      </w:r>
      <w:r>
        <w:rPr>
          <w:w w:val="118"/>
          <w:sz w:val="28"/>
          <w:szCs w:val="28"/>
        </w:rPr>
        <w:t>c</w:t>
      </w:r>
      <w:r>
        <w:rPr>
          <w:w w:val="119"/>
          <w:sz w:val="28"/>
          <w:szCs w:val="28"/>
        </w:rPr>
        <w:t>e</w:t>
      </w:r>
      <w:r>
        <w:rPr>
          <w:w w:val="110"/>
          <w:sz w:val="28"/>
          <w:szCs w:val="28"/>
        </w:rPr>
        <w:t>h</w:t>
      </w:r>
      <w:r>
        <w:rPr>
          <w:w w:val="113"/>
          <w:sz w:val="28"/>
          <w:szCs w:val="28"/>
        </w:rPr>
        <w:t>o</w:t>
      </w:r>
      <w:r>
        <w:rPr>
          <w:w w:val="87"/>
          <w:sz w:val="28"/>
          <w:szCs w:val="28"/>
        </w:rPr>
        <w:t>l</w:t>
      </w:r>
      <w:r>
        <w:rPr>
          <w:w w:val="112"/>
          <w:sz w:val="28"/>
          <w:szCs w:val="28"/>
        </w:rPr>
        <w:t>d</w:t>
      </w:r>
      <w:r>
        <w:rPr>
          <w:w w:val="119"/>
          <w:sz w:val="28"/>
          <w:szCs w:val="28"/>
        </w:rPr>
        <w:t>e</w:t>
      </w:r>
      <w:r>
        <w:rPr>
          <w:w w:val="101"/>
          <w:sz w:val="28"/>
          <w:szCs w:val="28"/>
        </w:rPr>
        <w:t>r</w:t>
      </w:r>
      <w:r>
        <w:rPr>
          <w:w w:val="97"/>
          <w:sz w:val="28"/>
          <w:szCs w:val="28"/>
        </w:rPr>
        <w:t>=</w:t>
      </w:r>
      <w:r>
        <w:rPr>
          <w:w w:val="78"/>
          <w:sz w:val="28"/>
          <w:szCs w:val="28"/>
        </w:rPr>
        <w:t>"</w:t>
      </w:r>
      <w:r>
        <w:rPr>
          <w:spacing w:val="-14"/>
          <w:w w:val="97"/>
          <w:sz w:val="28"/>
          <w:szCs w:val="28"/>
        </w:rPr>
        <w:t>T</w:t>
      </w:r>
      <w:r>
        <w:rPr>
          <w:w w:val="113"/>
          <w:sz w:val="28"/>
          <w:szCs w:val="28"/>
        </w:rPr>
        <w:t>o</w:t>
      </w:r>
      <w:r>
        <w:rPr>
          <w:w w:val="117"/>
          <w:sz w:val="28"/>
          <w:szCs w:val="28"/>
        </w:rPr>
        <w:t>t</w:t>
      </w:r>
      <w:r>
        <w:rPr>
          <w:w w:val="122"/>
          <w:sz w:val="28"/>
          <w:szCs w:val="28"/>
        </w:rPr>
        <w:t>a</w:t>
      </w:r>
      <w:r>
        <w:rPr>
          <w:w w:val="87"/>
          <w:sz w:val="28"/>
          <w:szCs w:val="28"/>
        </w:rPr>
        <w:t>l</w:t>
      </w:r>
      <w:r>
        <w:rPr>
          <w:spacing w:val="-1"/>
          <w:sz w:val="28"/>
          <w:szCs w:val="28"/>
        </w:rPr>
        <w:t xml:space="preserve"> </w:t>
      </w:r>
      <w:r>
        <w:rPr>
          <w:w w:val="91"/>
          <w:sz w:val="28"/>
          <w:szCs w:val="28"/>
        </w:rPr>
        <w:t>Bi</w:t>
      </w:r>
      <w:r>
        <w:rPr>
          <w:w w:val="87"/>
          <w:sz w:val="28"/>
          <w:szCs w:val="28"/>
        </w:rPr>
        <w:t>li</w:t>
      </w:r>
      <w:r>
        <w:rPr>
          <w:w w:val="101"/>
          <w:sz w:val="28"/>
          <w:szCs w:val="28"/>
        </w:rPr>
        <w:t>r</w:t>
      </w:r>
      <w:r>
        <w:rPr>
          <w:w w:val="110"/>
          <w:sz w:val="28"/>
          <w:szCs w:val="28"/>
        </w:rPr>
        <w:t>u</w:t>
      </w:r>
      <w:r>
        <w:rPr>
          <w:w w:val="112"/>
          <w:sz w:val="28"/>
          <w:szCs w:val="28"/>
        </w:rPr>
        <w:t>b</w:t>
      </w:r>
      <w:r>
        <w:rPr>
          <w:w w:val="87"/>
          <w:sz w:val="28"/>
          <w:szCs w:val="28"/>
        </w:rPr>
        <w:t>i</w:t>
      </w:r>
      <w:r>
        <w:rPr>
          <w:spacing w:val="-14"/>
          <w:w w:val="110"/>
          <w:sz w:val="28"/>
          <w:szCs w:val="28"/>
        </w:rPr>
        <w:t>n</w:t>
      </w:r>
      <w:r>
        <w:rPr>
          <w:w w:val="78"/>
          <w:sz w:val="28"/>
          <w:szCs w:val="28"/>
        </w:rPr>
        <w:t xml:space="preserve">" </w:t>
      </w:r>
      <w:r>
        <w:rPr>
          <w:spacing w:val="-3"/>
          <w:w w:val="101"/>
          <w:sz w:val="28"/>
          <w:szCs w:val="28"/>
        </w:rPr>
        <w:t>r</w:t>
      </w:r>
      <w:r>
        <w:rPr>
          <w:w w:val="119"/>
          <w:sz w:val="28"/>
          <w:szCs w:val="28"/>
        </w:rPr>
        <w:t>e</w:t>
      </w:r>
      <w:r>
        <w:rPr>
          <w:w w:val="113"/>
          <w:sz w:val="28"/>
          <w:szCs w:val="28"/>
        </w:rPr>
        <w:t>q</w:t>
      </w:r>
      <w:r>
        <w:rPr>
          <w:w w:val="110"/>
          <w:sz w:val="28"/>
          <w:szCs w:val="28"/>
        </w:rPr>
        <w:t>u</w:t>
      </w:r>
      <w:r>
        <w:rPr>
          <w:w w:val="87"/>
          <w:sz w:val="28"/>
          <w:szCs w:val="28"/>
        </w:rPr>
        <w:t>i</w:t>
      </w:r>
      <w:r>
        <w:rPr>
          <w:spacing w:val="-3"/>
          <w:w w:val="101"/>
          <w:sz w:val="28"/>
          <w:szCs w:val="28"/>
        </w:rPr>
        <w:t>r</w:t>
      </w:r>
      <w:r>
        <w:rPr>
          <w:w w:val="119"/>
          <w:sz w:val="28"/>
          <w:szCs w:val="28"/>
        </w:rPr>
        <w:t>e</w:t>
      </w:r>
      <w:r>
        <w:rPr>
          <w:w w:val="112"/>
          <w:sz w:val="28"/>
          <w:szCs w:val="28"/>
        </w:rPr>
        <w:t>d</w:t>
      </w:r>
      <w:r>
        <w:rPr>
          <w:w w:val="97"/>
          <w:sz w:val="28"/>
          <w:szCs w:val="28"/>
        </w:rPr>
        <w:t>=</w:t>
      </w:r>
      <w:r>
        <w:rPr>
          <w:w w:val="78"/>
          <w:sz w:val="28"/>
          <w:szCs w:val="28"/>
        </w:rPr>
        <w:t>"</w:t>
      </w:r>
      <w:r>
        <w:rPr>
          <w:spacing w:val="-3"/>
          <w:w w:val="101"/>
          <w:sz w:val="28"/>
          <w:szCs w:val="28"/>
        </w:rPr>
        <w:t>r</w:t>
      </w:r>
      <w:r>
        <w:rPr>
          <w:w w:val="119"/>
          <w:sz w:val="28"/>
          <w:szCs w:val="28"/>
        </w:rPr>
        <w:t>e</w:t>
      </w:r>
      <w:r>
        <w:rPr>
          <w:w w:val="113"/>
          <w:sz w:val="28"/>
          <w:szCs w:val="28"/>
        </w:rPr>
        <w:t>q</w:t>
      </w:r>
      <w:r>
        <w:rPr>
          <w:w w:val="110"/>
          <w:sz w:val="28"/>
          <w:szCs w:val="28"/>
        </w:rPr>
        <w:t>u</w:t>
      </w:r>
      <w:r>
        <w:rPr>
          <w:w w:val="87"/>
          <w:sz w:val="28"/>
          <w:szCs w:val="28"/>
        </w:rPr>
        <w:t>i</w:t>
      </w:r>
      <w:r>
        <w:rPr>
          <w:spacing w:val="-3"/>
          <w:w w:val="101"/>
          <w:sz w:val="28"/>
          <w:szCs w:val="28"/>
        </w:rPr>
        <w:t>r</w:t>
      </w:r>
      <w:r>
        <w:rPr>
          <w:w w:val="119"/>
          <w:sz w:val="28"/>
          <w:szCs w:val="28"/>
        </w:rPr>
        <w:t>e</w:t>
      </w:r>
      <w:r>
        <w:rPr>
          <w:w w:val="112"/>
          <w:sz w:val="28"/>
          <w:szCs w:val="28"/>
        </w:rPr>
        <w:t>d</w:t>
      </w:r>
      <w:r>
        <w:rPr>
          <w:w w:val="78"/>
          <w:sz w:val="28"/>
          <w:szCs w:val="28"/>
        </w:rPr>
        <w:t>"</w:t>
      </w:r>
      <w:r>
        <w:rPr>
          <w:w w:val="92"/>
          <w:sz w:val="28"/>
          <w:szCs w:val="28"/>
        </w:rPr>
        <w:t>&gt;</w:t>
      </w:r>
    </w:p>
    <w:p w:rsidR="00DF7E86" w:rsidRDefault="00FB3854">
      <w:pPr>
        <w:spacing w:before="5"/>
        <w:ind w:left="950"/>
        <w:rPr>
          <w:sz w:val="28"/>
          <w:szCs w:val="28"/>
        </w:rPr>
      </w:pPr>
      <w:r>
        <w:rPr>
          <w:sz w:val="28"/>
          <w:szCs w:val="28"/>
        </w:rPr>
        <w:t>&lt;br&gt;</w:t>
      </w:r>
    </w:p>
    <w:p w:rsidR="00DF7E86" w:rsidRDefault="00DF7E86">
      <w:pPr>
        <w:spacing w:before="3" w:line="140" w:lineRule="exact"/>
        <w:rPr>
          <w:sz w:val="14"/>
          <w:szCs w:val="14"/>
        </w:rPr>
      </w:pPr>
    </w:p>
    <w:p w:rsidR="00DF7E86" w:rsidRDefault="00FB3854">
      <w:pPr>
        <w:ind w:left="950"/>
        <w:rPr>
          <w:sz w:val="28"/>
          <w:szCs w:val="28"/>
        </w:rPr>
      </w:pPr>
      <w:r>
        <w:rPr>
          <w:sz w:val="28"/>
          <w:szCs w:val="28"/>
        </w:rPr>
        <w:t>&lt;h3&gt;Alkaline</w:t>
      </w:r>
      <w:r>
        <w:rPr>
          <w:spacing w:val="16"/>
          <w:sz w:val="28"/>
          <w:szCs w:val="28"/>
        </w:rPr>
        <w:t xml:space="preserve"> </w:t>
      </w:r>
      <w:r>
        <w:rPr>
          <w:w w:val="113"/>
          <w:sz w:val="28"/>
          <w:szCs w:val="28"/>
        </w:rPr>
        <w:t>P</w:t>
      </w:r>
      <w:r>
        <w:rPr>
          <w:w w:val="110"/>
          <w:sz w:val="28"/>
          <w:szCs w:val="28"/>
        </w:rPr>
        <w:t>h</w:t>
      </w:r>
      <w:r>
        <w:rPr>
          <w:w w:val="113"/>
          <w:sz w:val="28"/>
          <w:szCs w:val="28"/>
        </w:rPr>
        <w:t>o</w:t>
      </w:r>
      <w:r>
        <w:rPr>
          <w:w w:val="132"/>
          <w:sz w:val="28"/>
          <w:szCs w:val="28"/>
        </w:rPr>
        <w:t>s</w:t>
      </w:r>
      <w:r>
        <w:rPr>
          <w:w w:val="112"/>
          <w:sz w:val="28"/>
          <w:szCs w:val="28"/>
        </w:rPr>
        <w:t>p</w:t>
      </w:r>
      <w:r>
        <w:rPr>
          <w:w w:val="110"/>
          <w:sz w:val="28"/>
          <w:szCs w:val="28"/>
        </w:rPr>
        <w:t>h</w:t>
      </w:r>
      <w:r>
        <w:rPr>
          <w:w w:val="113"/>
          <w:sz w:val="28"/>
          <w:szCs w:val="28"/>
        </w:rPr>
        <w:t>o</w:t>
      </w:r>
      <w:r>
        <w:rPr>
          <w:w w:val="117"/>
          <w:sz w:val="28"/>
          <w:szCs w:val="28"/>
        </w:rPr>
        <w:t>t</w:t>
      </w:r>
      <w:r>
        <w:rPr>
          <w:w w:val="122"/>
          <w:sz w:val="28"/>
          <w:szCs w:val="28"/>
        </w:rPr>
        <w:t>a</w:t>
      </w:r>
      <w:r>
        <w:rPr>
          <w:w w:val="132"/>
          <w:sz w:val="28"/>
          <w:szCs w:val="28"/>
        </w:rPr>
        <w:t>s</w:t>
      </w:r>
      <w:r>
        <w:rPr>
          <w:w w:val="119"/>
          <w:sz w:val="28"/>
          <w:szCs w:val="28"/>
        </w:rPr>
        <w:t>e</w:t>
      </w:r>
      <w:r>
        <w:rPr>
          <w:w w:val="90"/>
          <w:sz w:val="28"/>
          <w:szCs w:val="28"/>
        </w:rPr>
        <w:t>&lt;</w:t>
      </w:r>
      <w:r>
        <w:rPr>
          <w:w w:val="148"/>
          <w:sz w:val="28"/>
          <w:szCs w:val="28"/>
        </w:rPr>
        <w:t>/</w:t>
      </w:r>
      <w:r>
        <w:rPr>
          <w:w w:val="110"/>
          <w:sz w:val="28"/>
          <w:szCs w:val="28"/>
        </w:rPr>
        <w:t>h</w:t>
      </w:r>
      <w:r>
        <w:rPr>
          <w:w w:val="101"/>
          <w:sz w:val="28"/>
          <w:szCs w:val="28"/>
        </w:rPr>
        <w:t>3&gt;</w:t>
      </w:r>
    </w:p>
    <w:p w:rsidR="00DF7E86" w:rsidRDefault="00DF7E86">
      <w:pPr>
        <w:spacing w:before="3" w:line="140" w:lineRule="exact"/>
        <w:rPr>
          <w:sz w:val="14"/>
          <w:szCs w:val="14"/>
        </w:rPr>
      </w:pPr>
    </w:p>
    <w:p w:rsidR="00DF7E86" w:rsidRDefault="00FB3854">
      <w:pPr>
        <w:spacing w:line="346" w:lineRule="auto"/>
        <w:ind w:left="119" w:right="2186" w:firstLine="831"/>
        <w:rPr>
          <w:sz w:val="28"/>
          <w:szCs w:val="28"/>
        </w:rPr>
      </w:pPr>
      <w:r>
        <w:rPr>
          <w:sz w:val="28"/>
          <w:szCs w:val="28"/>
        </w:rPr>
        <w:t>&lt;input</w:t>
      </w:r>
      <w:r>
        <w:rPr>
          <w:spacing w:val="31"/>
          <w:sz w:val="28"/>
          <w:szCs w:val="28"/>
        </w:rPr>
        <w:t xml:space="preserve"> </w:t>
      </w:r>
      <w:r>
        <w:rPr>
          <w:w w:val="87"/>
          <w:sz w:val="28"/>
          <w:szCs w:val="28"/>
        </w:rPr>
        <w:t>i</w:t>
      </w:r>
      <w:r>
        <w:rPr>
          <w:w w:val="112"/>
          <w:sz w:val="28"/>
          <w:szCs w:val="28"/>
        </w:rPr>
        <w:t>d</w:t>
      </w:r>
      <w:r>
        <w:rPr>
          <w:w w:val="97"/>
          <w:sz w:val="28"/>
          <w:szCs w:val="28"/>
        </w:rPr>
        <w:t>=</w:t>
      </w:r>
      <w:r>
        <w:rPr>
          <w:w w:val="78"/>
          <w:sz w:val="28"/>
          <w:szCs w:val="28"/>
        </w:rPr>
        <w:t>"</w:t>
      </w:r>
      <w:r>
        <w:rPr>
          <w:w w:val="104"/>
          <w:sz w:val="28"/>
          <w:szCs w:val="28"/>
        </w:rPr>
        <w:t>f</w:t>
      </w:r>
      <w:r>
        <w:rPr>
          <w:w w:val="113"/>
          <w:sz w:val="28"/>
          <w:szCs w:val="28"/>
        </w:rPr>
        <w:t>o</w:t>
      </w:r>
      <w:r>
        <w:rPr>
          <w:w w:val="110"/>
          <w:sz w:val="28"/>
          <w:szCs w:val="28"/>
        </w:rPr>
        <w:t>u</w:t>
      </w:r>
      <w:r>
        <w:rPr>
          <w:spacing w:val="7"/>
          <w:w w:val="101"/>
          <w:sz w:val="28"/>
          <w:szCs w:val="28"/>
        </w:rPr>
        <w:t>r</w:t>
      </w:r>
      <w:r>
        <w:rPr>
          <w:w w:val="117"/>
          <w:sz w:val="28"/>
          <w:szCs w:val="28"/>
        </w:rPr>
        <w:t>t</w:t>
      </w:r>
      <w:r>
        <w:rPr>
          <w:spacing w:val="-14"/>
          <w:w w:val="110"/>
          <w:sz w:val="28"/>
          <w:szCs w:val="28"/>
        </w:rPr>
        <w:t>h</w:t>
      </w:r>
      <w:r>
        <w:rPr>
          <w:w w:val="78"/>
          <w:sz w:val="28"/>
          <w:szCs w:val="28"/>
        </w:rPr>
        <w:t>"</w:t>
      </w:r>
      <w:r>
        <w:rPr>
          <w:spacing w:val="-1"/>
          <w:sz w:val="28"/>
          <w:szCs w:val="28"/>
        </w:rPr>
        <w:t xml:space="preserve"> </w:t>
      </w:r>
      <w:r>
        <w:rPr>
          <w:w w:val="110"/>
          <w:sz w:val="28"/>
          <w:szCs w:val="28"/>
        </w:rPr>
        <w:t>n</w:t>
      </w:r>
      <w:r>
        <w:rPr>
          <w:w w:val="122"/>
          <w:sz w:val="28"/>
          <w:szCs w:val="28"/>
        </w:rPr>
        <w:t>a</w:t>
      </w:r>
      <w:r>
        <w:rPr>
          <w:w w:val="112"/>
          <w:sz w:val="28"/>
          <w:szCs w:val="28"/>
        </w:rPr>
        <w:t>m</w:t>
      </w:r>
      <w:r>
        <w:rPr>
          <w:w w:val="119"/>
          <w:sz w:val="28"/>
          <w:szCs w:val="28"/>
        </w:rPr>
        <w:t>e</w:t>
      </w:r>
      <w:r>
        <w:rPr>
          <w:w w:val="97"/>
          <w:sz w:val="28"/>
          <w:szCs w:val="28"/>
        </w:rPr>
        <w:t>=</w:t>
      </w:r>
      <w:r>
        <w:rPr>
          <w:spacing w:val="-16"/>
          <w:w w:val="78"/>
          <w:sz w:val="28"/>
          <w:szCs w:val="28"/>
        </w:rPr>
        <w:t>"</w:t>
      </w:r>
      <w:r>
        <w:rPr>
          <w:w w:val="90"/>
          <w:sz w:val="28"/>
          <w:szCs w:val="28"/>
        </w:rPr>
        <w:t>A</w:t>
      </w:r>
      <w:r>
        <w:rPr>
          <w:w w:val="87"/>
          <w:sz w:val="28"/>
          <w:szCs w:val="28"/>
        </w:rPr>
        <w:t>l</w:t>
      </w:r>
      <w:r>
        <w:rPr>
          <w:w w:val="101"/>
          <w:sz w:val="28"/>
          <w:szCs w:val="28"/>
        </w:rPr>
        <w:t>k</w:t>
      </w:r>
      <w:r>
        <w:rPr>
          <w:w w:val="122"/>
          <w:sz w:val="28"/>
          <w:szCs w:val="28"/>
        </w:rPr>
        <w:t>a</w:t>
      </w:r>
      <w:r>
        <w:rPr>
          <w:w w:val="87"/>
          <w:sz w:val="28"/>
          <w:szCs w:val="28"/>
        </w:rPr>
        <w:t>li</w:t>
      </w:r>
      <w:r>
        <w:rPr>
          <w:w w:val="110"/>
          <w:sz w:val="28"/>
          <w:szCs w:val="28"/>
        </w:rPr>
        <w:t>n</w:t>
      </w:r>
      <w:r>
        <w:rPr>
          <w:w w:val="119"/>
          <w:sz w:val="28"/>
          <w:szCs w:val="28"/>
        </w:rPr>
        <w:t>e</w:t>
      </w:r>
      <w:r>
        <w:rPr>
          <w:w w:val="90"/>
          <w:sz w:val="28"/>
          <w:szCs w:val="28"/>
        </w:rPr>
        <w:t>_</w:t>
      </w:r>
      <w:r>
        <w:rPr>
          <w:w w:val="113"/>
          <w:sz w:val="28"/>
          <w:szCs w:val="28"/>
        </w:rPr>
        <w:t>P</w:t>
      </w:r>
      <w:r>
        <w:rPr>
          <w:w w:val="110"/>
          <w:sz w:val="28"/>
          <w:szCs w:val="28"/>
        </w:rPr>
        <w:t>h</w:t>
      </w:r>
      <w:r>
        <w:rPr>
          <w:w w:val="113"/>
          <w:sz w:val="28"/>
          <w:szCs w:val="28"/>
        </w:rPr>
        <w:t>o</w:t>
      </w:r>
      <w:r>
        <w:rPr>
          <w:w w:val="132"/>
          <w:sz w:val="28"/>
          <w:szCs w:val="28"/>
        </w:rPr>
        <w:t>s</w:t>
      </w:r>
      <w:r>
        <w:rPr>
          <w:w w:val="112"/>
          <w:sz w:val="28"/>
          <w:szCs w:val="28"/>
        </w:rPr>
        <w:t>p</w:t>
      </w:r>
      <w:r>
        <w:rPr>
          <w:w w:val="110"/>
          <w:sz w:val="28"/>
          <w:szCs w:val="28"/>
        </w:rPr>
        <w:t>h</w:t>
      </w:r>
      <w:r>
        <w:rPr>
          <w:w w:val="113"/>
          <w:sz w:val="28"/>
          <w:szCs w:val="28"/>
        </w:rPr>
        <w:t>o</w:t>
      </w:r>
      <w:r>
        <w:rPr>
          <w:w w:val="117"/>
          <w:sz w:val="28"/>
          <w:szCs w:val="28"/>
        </w:rPr>
        <w:t>t</w:t>
      </w:r>
      <w:r>
        <w:rPr>
          <w:w w:val="122"/>
          <w:sz w:val="28"/>
          <w:szCs w:val="28"/>
        </w:rPr>
        <w:t>a</w:t>
      </w:r>
      <w:r>
        <w:rPr>
          <w:w w:val="132"/>
          <w:sz w:val="28"/>
          <w:szCs w:val="28"/>
        </w:rPr>
        <w:t>s</w:t>
      </w:r>
      <w:r>
        <w:rPr>
          <w:spacing w:val="-2"/>
          <w:w w:val="119"/>
          <w:sz w:val="28"/>
          <w:szCs w:val="28"/>
        </w:rPr>
        <w:t>e</w:t>
      </w:r>
      <w:r>
        <w:rPr>
          <w:w w:val="78"/>
          <w:sz w:val="28"/>
          <w:szCs w:val="28"/>
        </w:rPr>
        <w:t xml:space="preserve">" </w:t>
      </w:r>
      <w:r>
        <w:rPr>
          <w:w w:val="112"/>
          <w:sz w:val="28"/>
          <w:szCs w:val="28"/>
        </w:rPr>
        <w:t>p</w:t>
      </w:r>
      <w:r>
        <w:rPr>
          <w:w w:val="87"/>
          <w:sz w:val="28"/>
          <w:szCs w:val="28"/>
        </w:rPr>
        <w:t>l</w:t>
      </w:r>
      <w:r>
        <w:rPr>
          <w:w w:val="122"/>
          <w:sz w:val="28"/>
          <w:szCs w:val="28"/>
        </w:rPr>
        <w:t>a</w:t>
      </w:r>
      <w:r>
        <w:rPr>
          <w:w w:val="118"/>
          <w:sz w:val="28"/>
          <w:szCs w:val="28"/>
        </w:rPr>
        <w:t>c</w:t>
      </w:r>
      <w:r>
        <w:rPr>
          <w:w w:val="119"/>
          <w:sz w:val="28"/>
          <w:szCs w:val="28"/>
        </w:rPr>
        <w:t>e</w:t>
      </w:r>
      <w:r>
        <w:rPr>
          <w:w w:val="110"/>
          <w:sz w:val="28"/>
          <w:szCs w:val="28"/>
        </w:rPr>
        <w:t>h</w:t>
      </w:r>
      <w:r>
        <w:rPr>
          <w:w w:val="113"/>
          <w:sz w:val="28"/>
          <w:szCs w:val="28"/>
        </w:rPr>
        <w:t>o</w:t>
      </w:r>
      <w:r>
        <w:rPr>
          <w:w w:val="87"/>
          <w:sz w:val="28"/>
          <w:szCs w:val="28"/>
        </w:rPr>
        <w:t>l</w:t>
      </w:r>
      <w:r>
        <w:rPr>
          <w:w w:val="112"/>
          <w:sz w:val="28"/>
          <w:szCs w:val="28"/>
        </w:rPr>
        <w:t>d</w:t>
      </w:r>
      <w:r>
        <w:rPr>
          <w:w w:val="119"/>
          <w:sz w:val="28"/>
          <w:szCs w:val="28"/>
        </w:rPr>
        <w:t>e</w:t>
      </w:r>
      <w:r>
        <w:rPr>
          <w:w w:val="101"/>
          <w:sz w:val="28"/>
          <w:szCs w:val="28"/>
        </w:rPr>
        <w:t>r</w:t>
      </w:r>
      <w:r>
        <w:rPr>
          <w:w w:val="97"/>
          <w:sz w:val="28"/>
          <w:szCs w:val="28"/>
        </w:rPr>
        <w:t>=</w:t>
      </w:r>
      <w:r>
        <w:rPr>
          <w:spacing w:val="-16"/>
          <w:w w:val="78"/>
          <w:sz w:val="28"/>
          <w:szCs w:val="28"/>
        </w:rPr>
        <w:t>"</w:t>
      </w:r>
      <w:r>
        <w:rPr>
          <w:w w:val="90"/>
          <w:sz w:val="28"/>
          <w:szCs w:val="28"/>
        </w:rPr>
        <w:t>A</w:t>
      </w:r>
      <w:r>
        <w:rPr>
          <w:w w:val="87"/>
          <w:sz w:val="28"/>
          <w:szCs w:val="28"/>
        </w:rPr>
        <w:t>l</w:t>
      </w:r>
      <w:r>
        <w:rPr>
          <w:w w:val="101"/>
          <w:sz w:val="28"/>
          <w:szCs w:val="28"/>
        </w:rPr>
        <w:t>k</w:t>
      </w:r>
      <w:r>
        <w:rPr>
          <w:w w:val="122"/>
          <w:sz w:val="28"/>
          <w:szCs w:val="28"/>
        </w:rPr>
        <w:t>a</w:t>
      </w:r>
      <w:r>
        <w:rPr>
          <w:w w:val="87"/>
          <w:sz w:val="28"/>
          <w:szCs w:val="28"/>
        </w:rPr>
        <w:t>li</w:t>
      </w:r>
      <w:r>
        <w:rPr>
          <w:w w:val="110"/>
          <w:sz w:val="28"/>
          <w:szCs w:val="28"/>
        </w:rPr>
        <w:t>n</w:t>
      </w:r>
      <w:r>
        <w:rPr>
          <w:w w:val="119"/>
          <w:sz w:val="28"/>
          <w:szCs w:val="28"/>
        </w:rPr>
        <w:t>e</w:t>
      </w:r>
      <w:r>
        <w:rPr>
          <w:spacing w:val="-1"/>
          <w:sz w:val="28"/>
          <w:szCs w:val="28"/>
        </w:rPr>
        <w:t xml:space="preserve"> </w:t>
      </w:r>
      <w:r>
        <w:rPr>
          <w:w w:val="113"/>
          <w:sz w:val="28"/>
          <w:szCs w:val="28"/>
        </w:rPr>
        <w:t>P</w:t>
      </w:r>
      <w:r>
        <w:rPr>
          <w:w w:val="110"/>
          <w:sz w:val="28"/>
          <w:szCs w:val="28"/>
        </w:rPr>
        <w:t>h</w:t>
      </w:r>
      <w:r>
        <w:rPr>
          <w:w w:val="113"/>
          <w:sz w:val="28"/>
          <w:szCs w:val="28"/>
        </w:rPr>
        <w:t>o</w:t>
      </w:r>
      <w:r>
        <w:rPr>
          <w:w w:val="132"/>
          <w:sz w:val="28"/>
          <w:szCs w:val="28"/>
        </w:rPr>
        <w:t>s</w:t>
      </w:r>
      <w:r>
        <w:rPr>
          <w:w w:val="112"/>
          <w:sz w:val="28"/>
          <w:szCs w:val="28"/>
        </w:rPr>
        <w:t>p</w:t>
      </w:r>
      <w:r>
        <w:rPr>
          <w:w w:val="110"/>
          <w:sz w:val="28"/>
          <w:szCs w:val="28"/>
        </w:rPr>
        <w:t>h</w:t>
      </w:r>
      <w:r>
        <w:rPr>
          <w:w w:val="113"/>
          <w:sz w:val="28"/>
          <w:szCs w:val="28"/>
        </w:rPr>
        <w:t>o</w:t>
      </w:r>
      <w:r>
        <w:rPr>
          <w:w w:val="117"/>
          <w:sz w:val="28"/>
          <w:szCs w:val="28"/>
        </w:rPr>
        <w:t>t</w:t>
      </w:r>
      <w:r>
        <w:rPr>
          <w:w w:val="122"/>
          <w:sz w:val="28"/>
          <w:szCs w:val="28"/>
        </w:rPr>
        <w:t>a</w:t>
      </w:r>
      <w:r>
        <w:rPr>
          <w:w w:val="132"/>
          <w:sz w:val="28"/>
          <w:szCs w:val="28"/>
        </w:rPr>
        <w:t>s</w:t>
      </w:r>
      <w:r>
        <w:rPr>
          <w:spacing w:val="-2"/>
          <w:w w:val="119"/>
          <w:sz w:val="28"/>
          <w:szCs w:val="28"/>
        </w:rPr>
        <w:t>e</w:t>
      </w:r>
      <w:r>
        <w:rPr>
          <w:w w:val="78"/>
          <w:sz w:val="28"/>
          <w:szCs w:val="28"/>
        </w:rPr>
        <w:t>"</w:t>
      </w:r>
      <w:r>
        <w:rPr>
          <w:spacing w:val="-1"/>
          <w:sz w:val="28"/>
          <w:szCs w:val="28"/>
        </w:rPr>
        <w:t xml:space="preserve"> </w:t>
      </w:r>
      <w:r>
        <w:rPr>
          <w:spacing w:val="-3"/>
          <w:w w:val="101"/>
          <w:sz w:val="28"/>
          <w:szCs w:val="28"/>
        </w:rPr>
        <w:t>r</w:t>
      </w:r>
      <w:r>
        <w:rPr>
          <w:w w:val="119"/>
          <w:sz w:val="28"/>
          <w:szCs w:val="28"/>
        </w:rPr>
        <w:t>e</w:t>
      </w:r>
      <w:r>
        <w:rPr>
          <w:w w:val="113"/>
          <w:sz w:val="28"/>
          <w:szCs w:val="28"/>
        </w:rPr>
        <w:t>q</w:t>
      </w:r>
      <w:r>
        <w:rPr>
          <w:w w:val="110"/>
          <w:sz w:val="28"/>
          <w:szCs w:val="28"/>
        </w:rPr>
        <w:t>u</w:t>
      </w:r>
      <w:r>
        <w:rPr>
          <w:w w:val="87"/>
          <w:sz w:val="28"/>
          <w:szCs w:val="28"/>
        </w:rPr>
        <w:t>i</w:t>
      </w:r>
      <w:r>
        <w:rPr>
          <w:spacing w:val="-3"/>
          <w:w w:val="101"/>
          <w:sz w:val="28"/>
          <w:szCs w:val="28"/>
        </w:rPr>
        <w:t>r</w:t>
      </w:r>
      <w:r>
        <w:rPr>
          <w:w w:val="119"/>
          <w:sz w:val="28"/>
          <w:szCs w:val="28"/>
        </w:rPr>
        <w:t>e</w:t>
      </w:r>
      <w:r>
        <w:rPr>
          <w:w w:val="112"/>
          <w:sz w:val="28"/>
          <w:szCs w:val="28"/>
        </w:rPr>
        <w:t>d</w:t>
      </w:r>
      <w:r>
        <w:rPr>
          <w:w w:val="97"/>
          <w:sz w:val="28"/>
          <w:szCs w:val="28"/>
        </w:rPr>
        <w:t>=</w:t>
      </w:r>
      <w:r>
        <w:rPr>
          <w:w w:val="78"/>
          <w:sz w:val="28"/>
          <w:szCs w:val="28"/>
        </w:rPr>
        <w:t>"</w:t>
      </w:r>
      <w:r>
        <w:rPr>
          <w:spacing w:val="-3"/>
          <w:w w:val="101"/>
          <w:sz w:val="28"/>
          <w:szCs w:val="28"/>
        </w:rPr>
        <w:t>r</w:t>
      </w:r>
      <w:r>
        <w:rPr>
          <w:w w:val="119"/>
          <w:sz w:val="28"/>
          <w:szCs w:val="28"/>
        </w:rPr>
        <w:t>e</w:t>
      </w:r>
      <w:r>
        <w:rPr>
          <w:w w:val="113"/>
          <w:sz w:val="28"/>
          <w:szCs w:val="28"/>
        </w:rPr>
        <w:t>q</w:t>
      </w:r>
      <w:r>
        <w:rPr>
          <w:w w:val="110"/>
          <w:sz w:val="28"/>
          <w:szCs w:val="28"/>
        </w:rPr>
        <w:t>u</w:t>
      </w:r>
      <w:r>
        <w:rPr>
          <w:w w:val="87"/>
          <w:sz w:val="28"/>
          <w:szCs w:val="28"/>
        </w:rPr>
        <w:t>i</w:t>
      </w:r>
      <w:r>
        <w:rPr>
          <w:spacing w:val="-3"/>
          <w:w w:val="101"/>
          <w:sz w:val="28"/>
          <w:szCs w:val="28"/>
        </w:rPr>
        <w:t>r</w:t>
      </w:r>
      <w:r>
        <w:rPr>
          <w:w w:val="119"/>
          <w:sz w:val="28"/>
          <w:szCs w:val="28"/>
        </w:rPr>
        <w:t>e</w:t>
      </w:r>
      <w:r>
        <w:rPr>
          <w:w w:val="112"/>
          <w:sz w:val="28"/>
          <w:szCs w:val="28"/>
        </w:rPr>
        <w:t>d</w:t>
      </w:r>
      <w:r>
        <w:rPr>
          <w:w w:val="78"/>
          <w:sz w:val="28"/>
          <w:szCs w:val="28"/>
        </w:rPr>
        <w:t>"</w:t>
      </w:r>
      <w:r>
        <w:rPr>
          <w:w w:val="92"/>
          <w:sz w:val="28"/>
          <w:szCs w:val="28"/>
        </w:rPr>
        <w:t>&gt;</w:t>
      </w:r>
    </w:p>
    <w:p w:rsidR="00DF7E86" w:rsidRDefault="00FB3854">
      <w:pPr>
        <w:spacing w:before="5"/>
        <w:ind w:left="950"/>
        <w:rPr>
          <w:sz w:val="28"/>
          <w:szCs w:val="28"/>
        </w:rPr>
      </w:pPr>
      <w:r>
        <w:rPr>
          <w:sz w:val="28"/>
          <w:szCs w:val="28"/>
        </w:rPr>
        <w:t>&lt;br&gt;</w:t>
      </w:r>
    </w:p>
    <w:p w:rsidR="00DF7E86" w:rsidRDefault="00DF7E86">
      <w:pPr>
        <w:spacing w:before="3" w:line="140" w:lineRule="exact"/>
        <w:rPr>
          <w:sz w:val="14"/>
          <w:szCs w:val="14"/>
        </w:rPr>
      </w:pPr>
    </w:p>
    <w:p w:rsidR="00DF7E86" w:rsidRDefault="00FB3854">
      <w:pPr>
        <w:ind w:left="950"/>
        <w:rPr>
          <w:sz w:val="28"/>
          <w:szCs w:val="28"/>
        </w:rPr>
      </w:pPr>
      <w:r>
        <w:rPr>
          <w:sz w:val="28"/>
          <w:szCs w:val="28"/>
        </w:rPr>
        <w:t>&lt;h3&gt;Alamine</w:t>
      </w:r>
      <w:r>
        <w:rPr>
          <w:spacing w:val="51"/>
          <w:sz w:val="28"/>
          <w:szCs w:val="28"/>
        </w:rPr>
        <w:t xml:space="preserve"> </w:t>
      </w:r>
      <w:r>
        <w:rPr>
          <w:w w:val="90"/>
          <w:sz w:val="28"/>
          <w:szCs w:val="28"/>
        </w:rPr>
        <w:t>A</w:t>
      </w:r>
      <w:r>
        <w:rPr>
          <w:w w:val="112"/>
          <w:sz w:val="28"/>
          <w:szCs w:val="28"/>
        </w:rPr>
        <w:t>m</w:t>
      </w:r>
      <w:r>
        <w:rPr>
          <w:w w:val="87"/>
          <w:sz w:val="28"/>
          <w:szCs w:val="28"/>
        </w:rPr>
        <w:t>i</w:t>
      </w:r>
      <w:r>
        <w:rPr>
          <w:w w:val="110"/>
          <w:sz w:val="28"/>
          <w:szCs w:val="28"/>
        </w:rPr>
        <w:t>n</w:t>
      </w:r>
      <w:r>
        <w:rPr>
          <w:w w:val="113"/>
          <w:sz w:val="28"/>
          <w:szCs w:val="28"/>
        </w:rPr>
        <w:t>o</w:t>
      </w:r>
      <w:r>
        <w:rPr>
          <w:w w:val="117"/>
          <w:sz w:val="28"/>
          <w:szCs w:val="28"/>
        </w:rPr>
        <w:t>t</w:t>
      </w:r>
      <w:r>
        <w:rPr>
          <w:spacing w:val="-5"/>
          <w:w w:val="101"/>
          <w:sz w:val="28"/>
          <w:szCs w:val="28"/>
        </w:rPr>
        <w:t>r</w:t>
      </w:r>
      <w:r>
        <w:rPr>
          <w:w w:val="122"/>
          <w:sz w:val="28"/>
          <w:szCs w:val="28"/>
        </w:rPr>
        <w:t>a</w:t>
      </w:r>
      <w:r>
        <w:rPr>
          <w:w w:val="110"/>
          <w:sz w:val="28"/>
          <w:szCs w:val="28"/>
        </w:rPr>
        <w:t>n</w:t>
      </w:r>
      <w:r>
        <w:rPr>
          <w:w w:val="132"/>
          <w:sz w:val="28"/>
          <w:szCs w:val="28"/>
        </w:rPr>
        <w:t>s</w:t>
      </w:r>
      <w:r>
        <w:rPr>
          <w:spacing w:val="-3"/>
          <w:w w:val="104"/>
          <w:sz w:val="28"/>
          <w:szCs w:val="28"/>
        </w:rPr>
        <w:t>f</w:t>
      </w:r>
      <w:r>
        <w:rPr>
          <w:w w:val="119"/>
          <w:sz w:val="28"/>
          <w:szCs w:val="28"/>
        </w:rPr>
        <w:t>e</w:t>
      </w:r>
      <w:r>
        <w:rPr>
          <w:spacing w:val="-5"/>
          <w:w w:val="101"/>
          <w:sz w:val="28"/>
          <w:szCs w:val="28"/>
        </w:rPr>
        <w:t>r</w:t>
      </w:r>
      <w:r>
        <w:rPr>
          <w:w w:val="122"/>
          <w:sz w:val="28"/>
          <w:szCs w:val="28"/>
        </w:rPr>
        <w:t>a</w:t>
      </w:r>
      <w:r>
        <w:rPr>
          <w:w w:val="132"/>
          <w:sz w:val="28"/>
          <w:szCs w:val="28"/>
        </w:rPr>
        <w:t>s</w:t>
      </w:r>
      <w:r>
        <w:rPr>
          <w:w w:val="119"/>
          <w:sz w:val="28"/>
          <w:szCs w:val="28"/>
        </w:rPr>
        <w:t>e</w:t>
      </w:r>
      <w:r>
        <w:rPr>
          <w:w w:val="90"/>
          <w:sz w:val="28"/>
          <w:szCs w:val="28"/>
        </w:rPr>
        <w:t>&lt;</w:t>
      </w:r>
      <w:r>
        <w:rPr>
          <w:w w:val="148"/>
          <w:sz w:val="28"/>
          <w:szCs w:val="28"/>
        </w:rPr>
        <w:t>/</w:t>
      </w:r>
      <w:r>
        <w:rPr>
          <w:w w:val="110"/>
          <w:sz w:val="28"/>
          <w:szCs w:val="28"/>
        </w:rPr>
        <w:t>h</w:t>
      </w:r>
      <w:r>
        <w:rPr>
          <w:w w:val="101"/>
          <w:sz w:val="28"/>
          <w:szCs w:val="28"/>
        </w:rPr>
        <w:t>3&gt;</w:t>
      </w:r>
    </w:p>
    <w:p w:rsidR="00DF7E86" w:rsidRDefault="00DF7E86">
      <w:pPr>
        <w:spacing w:before="3" w:line="140" w:lineRule="exact"/>
        <w:rPr>
          <w:sz w:val="14"/>
          <w:szCs w:val="14"/>
        </w:rPr>
      </w:pPr>
    </w:p>
    <w:p w:rsidR="00DF7E86" w:rsidRDefault="00FB3854">
      <w:pPr>
        <w:spacing w:line="346" w:lineRule="auto"/>
        <w:ind w:left="119" w:right="1575" w:firstLine="831"/>
        <w:rPr>
          <w:sz w:val="28"/>
          <w:szCs w:val="28"/>
        </w:rPr>
      </w:pPr>
      <w:r>
        <w:rPr>
          <w:sz w:val="28"/>
          <w:szCs w:val="28"/>
        </w:rPr>
        <w:t>&lt;input</w:t>
      </w:r>
      <w:r>
        <w:rPr>
          <w:spacing w:val="31"/>
          <w:sz w:val="28"/>
          <w:szCs w:val="28"/>
        </w:rPr>
        <w:t xml:space="preserve"> </w:t>
      </w:r>
      <w:r>
        <w:rPr>
          <w:w w:val="87"/>
          <w:sz w:val="28"/>
          <w:szCs w:val="28"/>
        </w:rPr>
        <w:t>i</w:t>
      </w:r>
      <w:r>
        <w:rPr>
          <w:w w:val="112"/>
          <w:sz w:val="28"/>
          <w:szCs w:val="28"/>
        </w:rPr>
        <w:t>d</w:t>
      </w:r>
      <w:r>
        <w:rPr>
          <w:w w:val="97"/>
          <w:sz w:val="28"/>
          <w:szCs w:val="28"/>
        </w:rPr>
        <w:t>=</w:t>
      </w:r>
      <w:r>
        <w:rPr>
          <w:w w:val="78"/>
          <w:sz w:val="28"/>
          <w:szCs w:val="28"/>
        </w:rPr>
        <w:t>"</w:t>
      </w:r>
      <w:r>
        <w:rPr>
          <w:w w:val="99"/>
          <w:sz w:val="28"/>
          <w:szCs w:val="28"/>
        </w:rPr>
        <w:t>ﬁ</w:t>
      </w:r>
      <w:r>
        <w:rPr>
          <w:w w:val="104"/>
          <w:sz w:val="28"/>
          <w:szCs w:val="28"/>
        </w:rPr>
        <w:t>f</w:t>
      </w:r>
      <w:r>
        <w:rPr>
          <w:w w:val="117"/>
          <w:sz w:val="28"/>
          <w:szCs w:val="28"/>
        </w:rPr>
        <w:t>t</w:t>
      </w:r>
      <w:r>
        <w:rPr>
          <w:spacing w:val="-14"/>
          <w:w w:val="110"/>
          <w:sz w:val="28"/>
          <w:szCs w:val="28"/>
        </w:rPr>
        <w:t>h</w:t>
      </w:r>
      <w:r>
        <w:rPr>
          <w:w w:val="78"/>
          <w:sz w:val="28"/>
          <w:szCs w:val="28"/>
        </w:rPr>
        <w:t>"</w:t>
      </w:r>
      <w:r>
        <w:rPr>
          <w:spacing w:val="-1"/>
          <w:sz w:val="28"/>
          <w:szCs w:val="28"/>
        </w:rPr>
        <w:t xml:space="preserve"> </w:t>
      </w:r>
      <w:r>
        <w:rPr>
          <w:w w:val="110"/>
          <w:sz w:val="28"/>
          <w:szCs w:val="28"/>
        </w:rPr>
        <w:t>n</w:t>
      </w:r>
      <w:r>
        <w:rPr>
          <w:w w:val="122"/>
          <w:sz w:val="28"/>
          <w:szCs w:val="28"/>
        </w:rPr>
        <w:t>a</w:t>
      </w:r>
      <w:r>
        <w:rPr>
          <w:w w:val="112"/>
          <w:sz w:val="28"/>
          <w:szCs w:val="28"/>
        </w:rPr>
        <w:t>m</w:t>
      </w:r>
      <w:r>
        <w:rPr>
          <w:w w:val="119"/>
          <w:sz w:val="28"/>
          <w:szCs w:val="28"/>
        </w:rPr>
        <w:t>e</w:t>
      </w:r>
      <w:r>
        <w:rPr>
          <w:w w:val="97"/>
          <w:sz w:val="28"/>
          <w:szCs w:val="28"/>
        </w:rPr>
        <w:t>=</w:t>
      </w:r>
      <w:r>
        <w:rPr>
          <w:spacing w:val="-16"/>
          <w:w w:val="78"/>
          <w:sz w:val="28"/>
          <w:szCs w:val="28"/>
        </w:rPr>
        <w:t>"</w:t>
      </w:r>
      <w:r>
        <w:rPr>
          <w:w w:val="90"/>
          <w:sz w:val="28"/>
          <w:szCs w:val="28"/>
        </w:rPr>
        <w:t>A</w:t>
      </w:r>
      <w:r>
        <w:rPr>
          <w:w w:val="87"/>
          <w:sz w:val="28"/>
          <w:szCs w:val="28"/>
        </w:rPr>
        <w:t>l</w:t>
      </w:r>
      <w:r>
        <w:rPr>
          <w:w w:val="122"/>
          <w:sz w:val="28"/>
          <w:szCs w:val="28"/>
        </w:rPr>
        <w:t>a</w:t>
      </w:r>
      <w:r>
        <w:rPr>
          <w:w w:val="112"/>
          <w:sz w:val="28"/>
          <w:szCs w:val="28"/>
        </w:rPr>
        <w:t>m</w:t>
      </w:r>
      <w:r>
        <w:rPr>
          <w:w w:val="87"/>
          <w:sz w:val="28"/>
          <w:szCs w:val="28"/>
        </w:rPr>
        <w:t>i</w:t>
      </w:r>
      <w:r>
        <w:rPr>
          <w:w w:val="110"/>
          <w:sz w:val="28"/>
          <w:szCs w:val="28"/>
        </w:rPr>
        <w:t>n</w:t>
      </w:r>
      <w:r>
        <w:rPr>
          <w:w w:val="119"/>
          <w:sz w:val="28"/>
          <w:szCs w:val="28"/>
        </w:rPr>
        <w:t>e</w:t>
      </w:r>
      <w:r>
        <w:rPr>
          <w:w w:val="90"/>
          <w:sz w:val="28"/>
          <w:szCs w:val="28"/>
        </w:rPr>
        <w:t>_A</w:t>
      </w:r>
      <w:r>
        <w:rPr>
          <w:w w:val="112"/>
          <w:sz w:val="28"/>
          <w:szCs w:val="28"/>
        </w:rPr>
        <w:t>m</w:t>
      </w:r>
      <w:r>
        <w:rPr>
          <w:w w:val="87"/>
          <w:sz w:val="28"/>
          <w:szCs w:val="28"/>
        </w:rPr>
        <w:t>i</w:t>
      </w:r>
      <w:r>
        <w:rPr>
          <w:w w:val="110"/>
          <w:sz w:val="28"/>
          <w:szCs w:val="28"/>
        </w:rPr>
        <w:t>n</w:t>
      </w:r>
      <w:r>
        <w:rPr>
          <w:w w:val="113"/>
          <w:sz w:val="28"/>
          <w:szCs w:val="28"/>
        </w:rPr>
        <w:t>o</w:t>
      </w:r>
      <w:r>
        <w:rPr>
          <w:w w:val="117"/>
          <w:sz w:val="28"/>
          <w:szCs w:val="28"/>
        </w:rPr>
        <w:t>t</w:t>
      </w:r>
      <w:r>
        <w:rPr>
          <w:spacing w:val="-5"/>
          <w:w w:val="101"/>
          <w:sz w:val="28"/>
          <w:szCs w:val="28"/>
        </w:rPr>
        <w:t>r</w:t>
      </w:r>
      <w:r>
        <w:rPr>
          <w:w w:val="122"/>
          <w:sz w:val="28"/>
          <w:szCs w:val="28"/>
        </w:rPr>
        <w:t>a</w:t>
      </w:r>
      <w:r>
        <w:rPr>
          <w:w w:val="110"/>
          <w:sz w:val="28"/>
          <w:szCs w:val="28"/>
        </w:rPr>
        <w:t>n</w:t>
      </w:r>
      <w:r>
        <w:rPr>
          <w:w w:val="132"/>
          <w:sz w:val="28"/>
          <w:szCs w:val="28"/>
        </w:rPr>
        <w:t>s</w:t>
      </w:r>
      <w:r>
        <w:rPr>
          <w:spacing w:val="-3"/>
          <w:w w:val="104"/>
          <w:sz w:val="28"/>
          <w:szCs w:val="28"/>
        </w:rPr>
        <w:t>f</w:t>
      </w:r>
      <w:r>
        <w:rPr>
          <w:w w:val="119"/>
          <w:sz w:val="28"/>
          <w:szCs w:val="28"/>
        </w:rPr>
        <w:t>e</w:t>
      </w:r>
      <w:r>
        <w:rPr>
          <w:spacing w:val="-5"/>
          <w:w w:val="101"/>
          <w:sz w:val="28"/>
          <w:szCs w:val="28"/>
        </w:rPr>
        <w:t>r</w:t>
      </w:r>
      <w:r>
        <w:rPr>
          <w:w w:val="122"/>
          <w:sz w:val="28"/>
          <w:szCs w:val="28"/>
        </w:rPr>
        <w:t>a</w:t>
      </w:r>
      <w:r>
        <w:rPr>
          <w:w w:val="132"/>
          <w:sz w:val="28"/>
          <w:szCs w:val="28"/>
        </w:rPr>
        <w:t>s</w:t>
      </w:r>
      <w:r>
        <w:rPr>
          <w:spacing w:val="-2"/>
          <w:w w:val="119"/>
          <w:sz w:val="28"/>
          <w:szCs w:val="28"/>
        </w:rPr>
        <w:t>e</w:t>
      </w:r>
      <w:r>
        <w:rPr>
          <w:w w:val="78"/>
          <w:sz w:val="28"/>
          <w:szCs w:val="28"/>
        </w:rPr>
        <w:t xml:space="preserve">" </w:t>
      </w:r>
      <w:r>
        <w:rPr>
          <w:w w:val="112"/>
          <w:sz w:val="28"/>
          <w:szCs w:val="28"/>
        </w:rPr>
        <w:t>p</w:t>
      </w:r>
      <w:r>
        <w:rPr>
          <w:w w:val="87"/>
          <w:sz w:val="28"/>
          <w:szCs w:val="28"/>
        </w:rPr>
        <w:t>l</w:t>
      </w:r>
      <w:r>
        <w:rPr>
          <w:w w:val="122"/>
          <w:sz w:val="28"/>
          <w:szCs w:val="28"/>
        </w:rPr>
        <w:t>a</w:t>
      </w:r>
      <w:r>
        <w:rPr>
          <w:w w:val="118"/>
          <w:sz w:val="28"/>
          <w:szCs w:val="28"/>
        </w:rPr>
        <w:t>c</w:t>
      </w:r>
      <w:r>
        <w:rPr>
          <w:w w:val="119"/>
          <w:sz w:val="28"/>
          <w:szCs w:val="28"/>
        </w:rPr>
        <w:t>e</w:t>
      </w:r>
      <w:r>
        <w:rPr>
          <w:w w:val="110"/>
          <w:sz w:val="28"/>
          <w:szCs w:val="28"/>
        </w:rPr>
        <w:t>h</w:t>
      </w:r>
      <w:r>
        <w:rPr>
          <w:w w:val="113"/>
          <w:sz w:val="28"/>
          <w:szCs w:val="28"/>
        </w:rPr>
        <w:t>o</w:t>
      </w:r>
      <w:r>
        <w:rPr>
          <w:w w:val="87"/>
          <w:sz w:val="28"/>
          <w:szCs w:val="28"/>
        </w:rPr>
        <w:t>l</w:t>
      </w:r>
      <w:r>
        <w:rPr>
          <w:w w:val="112"/>
          <w:sz w:val="28"/>
          <w:szCs w:val="28"/>
        </w:rPr>
        <w:t>d</w:t>
      </w:r>
      <w:r>
        <w:rPr>
          <w:w w:val="119"/>
          <w:sz w:val="28"/>
          <w:szCs w:val="28"/>
        </w:rPr>
        <w:t>e</w:t>
      </w:r>
      <w:r>
        <w:rPr>
          <w:w w:val="101"/>
          <w:sz w:val="28"/>
          <w:szCs w:val="28"/>
        </w:rPr>
        <w:t>r</w:t>
      </w:r>
      <w:r>
        <w:rPr>
          <w:w w:val="97"/>
          <w:sz w:val="28"/>
          <w:szCs w:val="28"/>
        </w:rPr>
        <w:t>=</w:t>
      </w:r>
      <w:r>
        <w:rPr>
          <w:spacing w:val="-16"/>
          <w:w w:val="78"/>
          <w:sz w:val="28"/>
          <w:szCs w:val="28"/>
        </w:rPr>
        <w:t>"</w:t>
      </w:r>
      <w:r>
        <w:rPr>
          <w:w w:val="90"/>
          <w:sz w:val="28"/>
          <w:szCs w:val="28"/>
        </w:rPr>
        <w:t>A</w:t>
      </w:r>
      <w:r>
        <w:rPr>
          <w:w w:val="87"/>
          <w:sz w:val="28"/>
          <w:szCs w:val="28"/>
        </w:rPr>
        <w:t>l</w:t>
      </w:r>
      <w:r>
        <w:rPr>
          <w:w w:val="122"/>
          <w:sz w:val="28"/>
          <w:szCs w:val="28"/>
        </w:rPr>
        <w:t>a</w:t>
      </w:r>
      <w:r>
        <w:rPr>
          <w:w w:val="112"/>
          <w:sz w:val="28"/>
          <w:szCs w:val="28"/>
        </w:rPr>
        <w:t>m</w:t>
      </w:r>
      <w:r>
        <w:rPr>
          <w:w w:val="87"/>
          <w:sz w:val="28"/>
          <w:szCs w:val="28"/>
        </w:rPr>
        <w:t>i</w:t>
      </w:r>
      <w:r>
        <w:rPr>
          <w:w w:val="110"/>
          <w:sz w:val="28"/>
          <w:szCs w:val="28"/>
        </w:rPr>
        <w:t>n</w:t>
      </w:r>
      <w:r>
        <w:rPr>
          <w:w w:val="119"/>
          <w:sz w:val="28"/>
          <w:szCs w:val="28"/>
        </w:rPr>
        <w:t>e</w:t>
      </w:r>
      <w:r>
        <w:rPr>
          <w:spacing w:val="-1"/>
          <w:sz w:val="28"/>
          <w:szCs w:val="28"/>
        </w:rPr>
        <w:t xml:space="preserve"> </w:t>
      </w:r>
      <w:r>
        <w:rPr>
          <w:w w:val="90"/>
          <w:sz w:val="28"/>
          <w:szCs w:val="28"/>
        </w:rPr>
        <w:t>A</w:t>
      </w:r>
      <w:r>
        <w:rPr>
          <w:w w:val="112"/>
          <w:sz w:val="28"/>
          <w:szCs w:val="28"/>
        </w:rPr>
        <w:t>m</w:t>
      </w:r>
      <w:r>
        <w:rPr>
          <w:w w:val="87"/>
          <w:sz w:val="28"/>
          <w:szCs w:val="28"/>
        </w:rPr>
        <w:t>i</w:t>
      </w:r>
      <w:r>
        <w:rPr>
          <w:w w:val="110"/>
          <w:sz w:val="28"/>
          <w:szCs w:val="28"/>
        </w:rPr>
        <w:t>n</w:t>
      </w:r>
      <w:r>
        <w:rPr>
          <w:w w:val="113"/>
          <w:sz w:val="28"/>
          <w:szCs w:val="28"/>
        </w:rPr>
        <w:t>o</w:t>
      </w:r>
      <w:r>
        <w:rPr>
          <w:w w:val="117"/>
          <w:sz w:val="28"/>
          <w:szCs w:val="28"/>
        </w:rPr>
        <w:t>t</w:t>
      </w:r>
      <w:r>
        <w:rPr>
          <w:spacing w:val="-5"/>
          <w:w w:val="101"/>
          <w:sz w:val="28"/>
          <w:szCs w:val="28"/>
        </w:rPr>
        <w:t>r</w:t>
      </w:r>
      <w:r>
        <w:rPr>
          <w:w w:val="122"/>
          <w:sz w:val="28"/>
          <w:szCs w:val="28"/>
        </w:rPr>
        <w:t>a</w:t>
      </w:r>
      <w:r>
        <w:rPr>
          <w:w w:val="110"/>
          <w:sz w:val="28"/>
          <w:szCs w:val="28"/>
        </w:rPr>
        <w:t>n</w:t>
      </w:r>
      <w:r>
        <w:rPr>
          <w:w w:val="132"/>
          <w:sz w:val="28"/>
          <w:szCs w:val="28"/>
        </w:rPr>
        <w:t>s</w:t>
      </w:r>
      <w:r>
        <w:rPr>
          <w:spacing w:val="-3"/>
          <w:w w:val="104"/>
          <w:sz w:val="28"/>
          <w:szCs w:val="28"/>
        </w:rPr>
        <w:t>f</w:t>
      </w:r>
      <w:r>
        <w:rPr>
          <w:w w:val="119"/>
          <w:sz w:val="28"/>
          <w:szCs w:val="28"/>
        </w:rPr>
        <w:t>e</w:t>
      </w:r>
      <w:r>
        <w:rPr>
          <w:spacing w:val="-5"/>
          <w:w w:val="101"/>
          <w:sz w:val="28"/>
          <w:szCs w:val="28"/>
        </w:rPr>
        <w:t>r</w:t>
      </w:r>
      <w:r>
        <w:rPr>
          <w:w w:val="122"/>
          <w:sz w:val="28"/>
          <w:szCs w:val="28"/>
        </w:rPr>
        <w:t>a</w:t>
      </w:r>
      <w:r>
        <w:rPr>
          <w:w w:val="132"/>
          <w:sz w:val="28"/>
          <w:szCs w:val="28"/>
        </w:rPr>
        <w:t>s</w:t>
      </w:r>
      <w:r>
        <w:rPr>
          <w:spacing w:val="-2"/>
          <w:w w:val="119"/>
          <w:sz w:val="28"/>
          <w:szCs w:val="28"/>
        </w:rPr>
        <w:t>e</w:t>
      </w:r>
      <w:r>
        <w:rPr>
          <w:w w:val="78"/>
          <w:sz w:val="28"/>
          <w:szCs w:val="28"/>
        </w:rPr>
        <w:t>"</w:t>
      </w:r>
      <w:r>
        <w:rPr>
          <w:spacing w:val="-1"/>
          <w:sz w:val="28"/>
          <w:szCs w:val="28"/>
        </w:rPr>
        <w:t xml:space="preserve"> </w:t>
      </w:r>
      <w:r>
        <w:rPr>
          <w:spacing w:val="-3"/>
          <w:w w:val="101"/>
          <w:sz w:val="28"/>
          <w:szCs w:val="28"/>
        </w:rPr>
        <w:t>r</w:t>
      </w:r>
      <w:r>
        <w:rPr>
          <w:w w:val="119"/>
          <w:sz w:val="28"/>
          <w:szCs w:val="28"/>
        </w:rPr>
        <w:t>e</w:t>
      </w:r>
      <w:r>
        <w:rPr>
          <w:w w:val="113"/>
          <w:sz w:val="28"/>
          <w:szCs w:val="28"/>
        </w:rPr>
        <w:t>q</w:t>
      </w:r>
      <w:r>
        <w:rPr>
          <w:w w:val="110"/>
          <w:sz w:val="28"/>
          <w:szCs w:val="28"/>
        </w:rPr>
        <w:t>u</w:t>
      </w:r>
      <w:r>
        <w:rPr>
          <w:w w:val="87"/>
          <w:sz w:val="28"/>
          <w:szCs w:val="28"/>
        </w:rPr>
        <w:t>i</w:t>
      </w:r>
      <w:r>
        <w:rPr>
          <w:spacing w:val="-3"/>
          <w:w w:val="101"/>
          <w:sz w:val="28"/>
          <w:szCs w:val="28"/>
        </w:rPr>
        <w:t>r</w:t>
      </w:r>
      <w:r>
        <w:rPr>
          <w:w w:val="119"/>
          <w:sz w:val="28"/>
          <w:szCs w:val="28"/>
        </w:rPr>
        <w:t>e</w:t>
      </w:r>
      <w:r>
        <w:rPr>
          <w:w w:val="112"/>
          <w:sz w:val="28"/>
          <w:szCs w:val="28"/>
        </w:rPr>
        <w:t>d</w:t>
      </w:r>
      <w:r>
        <w:rPr>
          <w:w w:val="97"/>
          <w:sz w:val="28"/>
          <w:szCs w:val="28"/>
        </w:rPr>
        <w:t>=</w:t>
      </w:r>
      <w:r>
        <w:rPr>
          <w:w w:val="78"/>
          <w:sz w:val="28"/>
          <w:szCs w:val="28"/>
        </w:rPr>
        <w:t>"</w:t>
      </w:r>
      <w:r>
        <w:rPr>
          <w:spacing w:val="-3"/>
          <w:w w:val="101"/>
          <w:sz w:val="28"/>
          <w:szCs w:val="28"/>
        </w:rPr>
        <w:t>r</w:t>
      </w:r>
      <w:r>
        <w:rPr>
          <w:w w:val="119"/>
          <w:sz w:val="28"/>
          <w:szCs w:val="28"/>
        </w:rPr>
        <w:t>e</w:t>
      </w:r>
      <w:r>
        <w:rPr>
          <w:w w:val="113"/>
          <w:sz w:val="28"/>
          <w:szCs w:val="28"/>
        </w:rPr>
        <w:t>q</w:t>
      </w:r>
      <w:r>
        <w:rPr>
          <w:w w:val="110"/>
          <w:sz w:val="28"/>
          <w:szCs w:val="28"/>
        </w:rPr>
        <w:t>u</w:t>
      </w:r>
      <w:r>
        <w:rPr>
          <w:w w:val="87"/>
          <w:sz w:val="28"/>
          <w:szCs w:val="28"/>
        </w:rPr>
        <w:t>i</w:t>
      </w:r>
      <w:r>
        <w:rPr>
          <w:spacing w:val="-3"/>
          <w:w w:val="101"/>
          <w:sz w:val="28"/>
          <w:szCs w:val="28"/>
        </w:rPr>
        <w:t>r</w:t>
      </w:r>
      <w:r>
        <w:rPr>
          <w:w w:val="119"/>
          <w:sz w:val="28"/>
          <w:szCs w:val="28"/>
        </w:rPr>
        <w:t>e</w:t>
      </w:r>
      <w:r>
        <w:rPr>
          <w:w w:val="112"/>
          <w:sz w:val="28"/>
          <w:szCs w:val="28"/>
        </w:rPr>
        <w:t>d</w:t>
      </w:r>
      <w:r>
        <w:rPr>
          <w:w w:val="78"/>
          <w:sz w:val="28"/>
          <w:szCs w:val="28"/>
        </w:rPr>
        <w:t>"</w:t>
      </w:r>
      <w:r>
        <w:rPr>
          <w:w w:val="92"/>
          <w:sz w:val="28"/>
          <w:szCs w:val="28"/>
        </w:rPr>
        <w:t>&gt;</w:t>
      </w:r>
    </w:p>
    <w:p w:rsidR="00DF7E86" w:rsidRDefault="00FB3854">
      <w:pPr>
        <w:spacing w:before="5"/>
        <w:ind w:left="950"/>
        <w:rPr>
          <w:sz w:val="28"/>
          <w:szCs w:val="28"/>
        </w:rPr>
      </w:pPr>
      <w:r>
        <w:rPr>
          <w:sz w:val="28"/>
          <w:szCs w:val="28"/>
        </w:rPr>
        <w:t>&lt;br&gt;</w:t>
      </w:r>
    </w:p>
    <w:p w:rsidR="00DF7E86" w:rsidRDefault="00DF7E86">
      <w:pPr>
        <w:spacing w:before="3" w:line="140" w:lineRule="exact"/>
        <w:rPr>
          <w:sz w:val="14"/>
          <w:szCs w:val="14"/>
        </w:rPr>
      </w:pPr>
    </w:p>
    <w:p w:rsidR="00DF7E86" w:rsidRDefault="00FB3854">
      <w:pPr>
        <w:ind w:left="950"/>
        <w:rPr>
          <w:sz w:val="28"/>
          <w:szCs w:val="28"/>
        </w:rPr>
      </w:pPr>
      <w:r>
        <w:rPr>
          <w:w w:val="108"/>
          <w:sz w:val="28"/>
          <w:szCs w:val="28"/>
        </w:rPr>
        <w:t>&lt;h3&gt;Aspa</w:t>
      </w:r>
      <w:r>
        <w:rPr>
          <w:spacing w:val="8"/>
          <w:w w:val="108"/>
          <w:sz w:val="28"/>
          <w:szCs w:val="28"/>
        </w:rPr>
        <w:t>r</w:t>
      </w:r>
      <w:r>
        <w:rPr>
          <w:w w:val="108"/>
          <w:sz w:val="28"/>
          <w:szCs w:val="28"/>
        </w:rPr>
        <w:t>tate</w:t>
      </w:r>
      <w:r>
        <w:rPr>
          <w:spacing w:val="-2"/>
          <w:w w:val="108"/>
          <w:sz w:val="28"/>
          <w:szCs w:val="28"/>
        </w:rPr>
        <w:t xml:space="preserve"> </w:t>
      </w:r>
      <w:r>
        <w:rPr>
          <w:w w:val="90"/>
          <w:sz w:val="28"/>
          <w:szCs w:val="28"/>
        </w:rPr>
        <w:t>A</w:t>
      </w:r>
      <w:r>
        <w:rPr>
          <w:w w:val="112"/>
          <w:sz w:val="28"/>
          <w:szCs w:val="28"/>
        </w:rPr>
        <w:t>m</w:t>
      </w:r>
      <w:r>
        <w:rPr>
          <w:w w:val="87"/>
          <w:sz w:val="28"/>
          <w:szCs w:val="28"/>
        </w:rPr>
        <w:t>i</w:t>
      </w:r>
      <w:r>
        <w:rPr>
          <w:w w:val="110"/>
          <w:sz w:val="28"/>
          <w:szCs w:val="28"/>
        </w:rPr>
        <w:t>n</w:t>
      </w:r>
      <w:r>
        <w:rPr>
          <w:w w:val="113"/>
          <w:sz w:val="28"/>
          <w:szCs w:val="28"/>
        </w:rPr>
        <w:t>o</w:t>
      </w:r>
      <w:r>
        <w:rPr>
          <w:w w:val="117"/>
          <w:sz w:val="28"/>
          <w:szCs w:val="28"/>
        </w:rPr>
        <w:t>t</w:t>
      </w:r>
      <w:r>
        <w:rPr>
          <w:spacing w:val="-5"/>
          <w:w w:val="101"/>
          <w:sz w:val="28"/>
          <w:szCs w:val="28"/>
        </w:rPr>
        <w:t>r</w:t>
      </w:r>
      <w:r>
        <w:rPr>
          <w:w w:val="122"/>
          <w:sz w:val="28"/>
          <w:szCs w:val="28"/>
        </w:rPr>
        <w:t>a</w:t>
      </w:r>
      <w:r>
        <w:rPr>
          <w:w w:val="110"/>
          <w:sz w:val="28"/>
          <w:szCs w:val="28"/>
        </w:rPr>
        <w:t>n</w:t>
      </w:r>
      <w:r>
        <w:rPr>
          <w:w w:val="132"/>
          <w:sz w:val="28"/>
          <w:szCs w:val="28"/>
        </w:rPr>
        <w:t>s</w:t>
      </w:r>
      <w:r>
        <w:rPr>
          <w:spacing w:val="-3"/>
          <w:w w:val="104"/>
          <w:sz w:val="28"/>
          <w:szCs w:val="28"/>
        </w:rPr>
        <w:t>f</w:t>
      </w:r>
      <w:r>
        <w:rPr>
          <w:w w:val="119"/>
          <w:sz w:val="28"/>
          <w:szCs w:val="28"/>
        </w:rPr>
        <w:t>e</w:t>
      </w:r>
      <w:r>
        <w:rPr>
          <w:spacing w:val="-5"/>
          <w:w w:val="101"/>
          <w:sz w:val="28"/>
          <w:szCs w:val="28"/>
        </w:rPr>
        <w:t>r</w:t>
      </w:r>
      <w:r>
        <w:rPr>
          <w:w w:val="122"/>
          <w:sz w:val="28"/>
          <w:szCs w:val="28"/>
        </w:rPr>
        <w:t>a</w:t>
      </w:r>
      <w:r>
        <w:rPr>
          <w:w w:val="132"/>
          <w:sz w:val="28"/>
          <w:szCs w:val="28"/>
        </w:rPr>
        <w:t>s</w:t>
      </w:r>
      <w:r>
        <w:rPr>
          <w:w w:val="119"/>
          <w:sz w:val="28"/>
          <w:szCs w:val="28"/>
        </w:rPr>
        <w:t>e</w:t>
      </w:r>
      <w:r>
        <w:rPr>
          <w:w w:val="90"/>
          <w:sz w:val="28"/>
          <w:szCs w:val="28"/>
        </w:rPr>
        <w:t>&lt;</w:t>
      </w:r>
      <w:r>
        <w:rPr>
          <w:w w:val="148"/>
          <w:sz w:val="28"/>
          <w:szCs w:val="28"/>
        </w:rPr>
        <w:t>/</w:t>
      </w:r>
      <w:r>
        <w:rPr>
          <w:w w:val="110"/>
          <w:sz w:val="28"/>
          <w:szCs w:val="28"/>
        </w:rPr>
        <w:t>h</w:t>
      </w:r>
      <w:r>
        <w:rPr>
          <w:w w:val="101"/>
          <w:sz w:val="28"/>
          <w:szCs w:val="28"/>
        </w:rPr>
        <w:t>3&gt;</w:t>
      </w:r>
    </w:p>
    <w:p w:rsidR="00DF7E86" w:rsidRDefault="00DF7E86">
      <w:pPr>
        <w:spacing w:before="3" w:line="140" w:lineRule="exact"/>
        <w:rPr>
          <w:sz w:val="14"/>
          <w:szCs w:val="14"/>
        </w:rPr>
      </w:pPr>
    </w:p>
    <w:p w:rsidR="00DF7E86" w:rsidRDefault="00FB3854">
      <w:pPr>
        <w:spacing w:line="346" w:lineRule="auto"/>
        <w:ind w:left="119" w:right="1373" w:firstLine="831"/>
        <w:rPr>
          <w:sz w:val="28"/>
          <w:szCs w:val="28"/>
        </w:rPr>
      </w:pPr>
      <w:r>
        <w:rPr>
          <w:sz w:val="28"/>
          <w:szCs w:val="28"/>
        </w:rPr>
        <w:t>&lt;input</w:t>
      </w:r>
      <w:r>
        <w:rPr>
          <w:spacing w:val="31"/>
          <w:sz w:val="28"/>
          <w:szCs w:val="28"/>
        </w:rPr>
        <w:t xml:space="preserve"> </w:t>
      </w:r>
      <w:r>
        <w:rPr>
          <w:w w:val="87"/>
          <w:sz w:val="28"/>
          <w:szCs w:val="28"/>
        </w:rPr>
        <w:t>i</w:t>
      </w:r>
      <w:r>
        <w:rPr>
          <w:w w:val="112"/>
          <w:sz w:val="28"/>
          <w:szCs w:val="28"/>
        </w:rPr>
        <w:t>d</w:t>
      </w:r>
      <w:r>
        <w:rPr>
          <w:w w:val="97"/>
          <w:sz w:val="28"/>
          <w:szCs w:val="28"/>
        </w:rPr>
        <w:t>=</w:t>
      </w:r>
      <w:r>
        <w:rPr>
          <w:spacing w:val="-11"/>
          <w:w w:val="78"/>
          <w:sz w:val="28"/>
          <w:szCs w:val="28"/>
        </w:rPr>
        <w:t>"</w:t>
      </w:r>
      <w:r>
        <w:rPr>
          <w:w w:val="132"/>
          <w:sz w:val="28"/>
          <w:szCs w:val="28"/>
        </w:rPr>
        <w:t>s</w:t>
      </w:r>
      <w:r>
        <w:rPr>
          <w:w w:val="87"/>
          <w:sz w:val="28"/>
          <w:szCs w:val="28"/>
        </w:rPr>
        <w:t>i</w:t>
      </w:r>
      <w:r>
        <w:rPr>
          <w:w w:val="99"/>
          <w:sz w:val="28"/>
          <w:szCs w:val="28"/>
        </w:rPr>
        <w:t>x</w:t>
      </w:r>
      <w:r>
        <w:rPr>
          <w:w w:val="117"/>
          <w:sz w:val="28"/>
          <w:szCs w:val="28"/>
        </w:rPr>
        <w:t>t</w:t>
      </w:r>
      <w:r>
        <w:rPr>
          <w:spacing w:val="-14"/>
          <w:w w:val="110"/>
          <w:sz w:val="28"/>
          <w:szCs w:val="28"/>
        </w:rPr>
        <w:t>h</w:t>
      </w:r>
      <w:r>
        <w:rPr>
          <w:w w:val="78"/>
          <w:sz w:val="28"/>
          <w:szCs w:val="28"/>
        </w:rPr>
        <w:t>"</w:t>
      </w:r>
      <w:r>
        <w:rPr>
          <w:spacing w:val="-1"/>
          <w:sz w:val="28"/>
          <w:szCs w:val="28"/>
        </w:rPr>
        <w:t xml:space="preserve"> </w:t>
      </w:r>
      <w:r>
        <w:rPr>
          <w:w w:val="110"/>
          <w:sz w:val="28"/>
          <w:szCs w:val="28"/>
        </w:rPr>
        <w:t>n</w:t>
      </w:r>
      <w:r>
        <w:rPr>
          <w:w w:val="122"/>
          <w:sz w:val="28"/>
          <w:szCs w:val="28"/>
        </w:rPr>
        <w:t>a</w:t>
      </w:r>
      <w:r>
        <w:rPr>
          <w:w w:val="112"/>
          <w:sz w:val="28"/>
          <w:szCs w:val="28"/>
        </w:rPr>
        <w:t>m</w:t>
      </w:r>
      <w:r>
        <w:rPr>
          <w:w w:val="119"/>
          <w:sz w:val="28"/>
          <w:szCs w:val="28"/>
        </w:rPr>
        <w:t>e</w:t>
      </w:r>
      <w:r>
        <w:rPr>
          <w:w w:val="97"/>
          <w:sz w:val="28"/>
          <w:szCs w:val="28"/>
        </w:rPr>
        <w:t>=</w:t>
      </w:r>
      <w:r>
        <w:rPr>
          <w:spacing w:val="-16"/>
          <w:w w:val="78"/>
          <w:sz w:val="28"/>
          <w:szCs w:val="28"/>
        </w:rPr>
        <w:t>"</w:t>
      </w:r>
      <w:r>
        <w:rPr>
          <w:w w:val="90"/>
          <w:sz w:val="28"/>
          <w:szCs w:val="28"/>
        </w:rPr>
        <w:t>A</w:t>
      </w:r>
      <w:r>
        <w:rPr>
          <w:w w:val="132"/>
          <w:sz w:val="28"/>
          <w:szCs w:val="28"/>
        </w:rPr>
        <w:t>s</w:t>
      </w:r>
      <w:r>
        <w:rPr>
          <w:w w:val="112"/>
          <w:sz w:val="28"/>
          <w:szCs w:val="28"/>
        </w:rPr>
        <w:t>p</w:t>
      </w:r>
      <w:r>
        <w:rPr>
          <w:w w:val="122"/>
          <w:sz w:val="28"/>
          <w:szCs w:val="28"/>
        </w:rPr>
        <w:t>a</w:t>
      </w:r>
      <w:r>
        <w:rPr>
          <w:spacing w:val="7"/>
          <w:w w:val="101"/>
          <w:sz w:val="28"/>
          <w:szCs w:val="28"/>
        </w:rPr>
        <w:t>r</w:t>
      </w:r>
      <w:r>
        <w:rPr>
          <w:w w:val="117"/>
          <w:sz w:val="28"/>
          <w:szCs w:val="28"/>
        </w:rPr>
        <w:t>t</w:t>
      </w:r>
      <w:r>
        <w:rPr>
          <w:w w:val="122"/>
          <w:sz w:val="28"/>
          <w:szCs w:val="28"/>
        </w:rPr>
        <w:t>a</w:t>
      </w:r>
      <w:r>
        <w:rPr>
          <w:w w:val="117"/>
          <w:sz w:val="28"/>
          <w:szCs w:val="28"/>
        </w:rPr>
        <w:t>t</w:t>
      </w:r>
      <w:r>
        <w:rPr>
          <w:w w:val="119"/>
          <w:sz w:val="28"/>
          <w:szCs w:val="28"/>
        </w:rPr>
        <w:t>e</w:t>
      </w:r>
      <w:r>
        <w:rPr>
          <w:w w:val="90"/>
          <w:sz w:val="28"/>
          <w:szCs w:val="28"/>
        </w:rPr>
        <w:t>_A</w:t>
      </w:r>
      <w:r>
        <w:rPr>
          <w:w w:val="112"/>
          <w:sz w:val="28"/>
          <w:szCs w:val="28"/>
        </w:rPr>
        <w:t>m</w:t>
      </w:r>
      <w:r>
        <w:rPr>
          <w:w w:val="87"/>
          <w:sz w:val="28"/>
          <w:szCs w:val="28"/>
        </w:rPr>
        <w:t>i</w:t>
      </w:r>
      <w:r>
        <w:rPr>
          <w:w w:val="110"/>
          <w:sz w:val="28"/>
          <w:szCs w:val="28"/>
        </w:rPr>
        <w:t>n</w:t>
      </w:r>
      <w:r>
        <w:rPr>
          <w:w w:val="113"/>
          <w:sz w:val="28"/>
          <w:szCs w:val="28"/>
        </w:rPr>
        <w:t>o</w:t>
      </w:r>
      <w:r>
        <w:rPr>
          <w:w w:val="117"/>
          <w:sz w:val="28"/>
          <w:szCs w:val="28"/>
        </w:rPr>
        <w:t>t</w:t>
      </w:r>
      <w:r>
        <w:rPr>
          <w:spacing w:val="-5"/>
          <w:w w:val="101"/>
          <w:sz w:val="28"/>
          <w:szCs w:val="28"/>
        </w:rPr>
        <w:t>r</w:t>
      </w:r>
      <w:r>
        <w:rPr>
          <w:w w:val="122"/>
          <w:sz w:val="28"/>
          <w:szCs w:val="28"/>
        </w:rPr>
        <w:t>a</w:t>
      </w:r>
      <w:r>
        <w:rPr>
          <w:w w:val="110"/>
          <w:sz w:val="28"/>
          <w:szCs w:val="28"/>
        </w:rPr>
        <w:t>n</w:t>
      </w:r>
      <w:r>
        <w:rPr>
          <w:w w:val="132"/>
          <w:sz w:val="28"/>
          <w:szCs w:val="28"/>
        </w:rPr>
        <w:t>s</w:t>
      </w:r>
      <w:r>
        <w:rPr>
          <w:spacing w:val="-3"/>
          <w:w w:val="104"/>
          <w:sz w:val="28"/>
          <w:szCs w:val="28"/>
        </w:rPr>
        <w:t>f</w:t>
      </w:r>
      <w:r>
        <w:rPr>
          <w:w w:val="119"/>
          <w:sz w:val="28"/>
          <w:szCs w:val="28"/>
        </w:rPr>
        <w:t>e</w:t>
      </w:r>
      <w:r>
        <w:rPr>
          <w:spacing w:val="-5"/>
          <w:w w:val="101"/>
          <w:sz w:val="28"/>
          <w:szCs w:val="28"/>
        </w:rPr>
        <w:t>r</w:t>
      </w:r>
      <w:r>
        <w:rPr>
          <w:w w:val="122"/>
          <w:sz w:val="28"/>
          <w:szCs w:val="28"/>
        </w:rPr>
        <w:t>a</w:t>
      </w:r>
      <w:r>
        <w:rPr>
          <w:w w:val="132"/>
          <w:sz w:val="28"/>
          <w:szCs w:val="28"/>
        </w:rPr>
        <w:t>s</w:t>
      </w:r>
      <w:r>
        <w:rPr>
          <w:spacing w:val="-2"/>
          <w:w w:val="119"/>
          <w:sz w:val="28"/>
          <w:szCs w:val="28"/>
        </w:rPr>
        <w:t>e</w:t>
      </w:r>
      <w:r>
        <w:rPr>
          <w:w w:val="78"/>
          <w:sz w:val="28"/>
          <w:szCs w:val="28"/>
        </w:rPr>
        <w:t xml:space="preserve">" </w:t>
      </w:r>
      <w:r>
        <w:rPr>
          <w:w w:val="112"/>
          <w:sz w:val="28"/>
          <w:szCs w:val="28"/>
        </w:rPr>
        <w:t>p</w:t>
      </w:r>
      <w:r>
        <w:rPr>
          <w:w w:val="87"/>
          <w:sz w:val="28"/>
          <w:szCs w:val="28"/>
        </w:rPr>
        <w:t>l</w:t>
      </w:r>
      <w:r>
        <w:rPr>
          <w:w w:val="122"/>
          <w:sz w:val="28"/>
          <w:szCs w:val="28"/>
        </w:rPr>
        <w:t>a</w:t>
      </w:r>
      <w:r>
        <w:rPr>
          <w:w w:val="118"/>
          <w:sz w:val="28"/>
          <w:szCs w:val="28"/>
        </w:rPr>
        <w:t>c</w:t>
      </w:r>
      <w:r>
        <w:rPr>
          <w:w w:val="119"/>
          <w:sz w:val="28"/>
          <w:szCs w:val="28"/>
        </w:rPr>
        <w:t>e</w:t>
      </w:r>
      <w:r>
        <w:rPr>
          <w:w w:val="110"/>
          <w:sz w:val="28"/>
          <w:szCs w:val="28"/>
        </w:rPr>
        <w:t>h</w:t>
      </w:r>
      <w:r>
        <w:rPr>
          <w:w w:val="113"/>
          <w:sz w:val="28"/>
          <w:szCs w:val="28"/>
        </w:rPr>
        <w:t>o</w:t>
      </w:r>
      <w:r>
        <w:rPr>
          <w:w w:val="87"/>
          <w:sz w:val="28"/>
          <w:szCs w:val="28"/>
        </w:rPr>
        <w:t>l</w:t>
      </w:r>
      <w:r>
        <w:rPr>
          <w:w w:val="112"/>
          <w:sz w:val="28"/>
          <w:szCs w:val="28"/>
        </w:rPr>
        <w:t>d</w:t>
      </w:r>
      <w:r>
        <w:rPr>
          <w:w w:val="119"/>
          <w:sz w:val="28"/>
          <w:szCs w:val="28"/>
        </w:rPr>
        <w:t>e</w:t>
      </w:r>
      <w:r>
        <w:rPr>
          <w:w w:val="101"/>
          <w:sz w:val="28"/>
          <w:szCs w:val="28"/>
        </w:rPr>
        <w:t>r</w:t>
      </w:r>
      <w:r>
        <w:rPr>
          <w:w w:val="97"/>
          <w:sz w:val="28"/>
          <w:szCs w:val="28"/>
        </w:rPr>
        <w:t>=</w:t>
      </w:r>
      <w:r>
        <w:rPr>
          <w:spacing w:val="-16"/>
          <w:w w:val="78"/>
          <w:sz w:val="28"/>
          <w:szCs w:val="28"/>
        </w:rPr>
        <w:t>"</w:t>
      </w:r>
      <w:r>
        <w:rPr>
          <w:w w:val="90"/>
          <w:sz w:val="28"/>
          <w:szCs w:val="28"/>
        </w:rPr>
        <w:t>A</w:t>
      </w:r>
      <w:r>
        <w:rPr>
          <w:w w:val="132"/>
          <w:sz w:val="28"/>
          <w:szCs w:val="28"/>
        </w:rPr>
        <w:t>s</w:t>
      </w:r>
      <w:r>
        <w:rPr>
          <w:w w:val="112"/>
          <w:sz w:val="28"/>
          <w:szCs w:val="28"/>
        </w:rPr>
        <w:t>p</w:t>
      </w:r>
      <w:r>
        <w:rPr>
          <w:w w:val="122"/>
          <w:sz w:val="28"/>
          <w:szCs w:val="28"/>
        </w:rPr>
        <w:t>a</w:t>
      </w:r>
      <w:r>
        <w:rPr>
          <w:spacing w:val="7"/>
          <w:w w:val="101"/>
          <w:sz w:val="28"/>
          <w:szCs w:val="28"/>
        </w:rPr>
        <w:t>r</w:t>
      </w:r>
      <w:r>
        <w:rPr>
          <w:w w:val="117"/>
          <w:sz w:val="28"/>
          <w:szCs w:val="28"/>
        </w:rPr>
        <w:t>t</w:t>
      </w:r>
      <w:r>
        <w:rPr>
          <w:w w:val="122"/>
          <w:sz w:val="28"/>
          <w:szCs w:val="28"/>
        </w:rPr>
        <w:t>a</w:t>
      </w:r>
      <w:r>
        <w:rPr>
          <w:w w:val="117"/>
          <w:sz w:val="28"/>
          <w:szCs w:val="28"/>
        </w:rPr>
        <w:t>t</w:t>
      </w:r>
      <w:r>
        <w:rPr>
          <w:w w:val="119"/>
          <w:sz w:val="28"/>
          <w:szCs w:val="28"/>
        </w:rPr>
        <w:t>e</w:t>
      </w:r>
      <w:r>
        <w:rPr>
          <w:spacing w:val="-1"/>
          <w:sz w:val="28"/>
          <w:szCs w:val="28"/>
        </w:rPr>
        <w:t xml:space="preserve"> </w:t>
      </w:r>
      <w:r>
        <w:rPr>
          <w:w w:val="90"/>
          <w:sz w:val="28"/>
          <w:szCs w:val="28"/>
        </w:rPr>
        <w:t>A</w:t>
      </w:r>
      <w:r>
        <w:rPr>
          <w:w w:val="112"/>
          <w:sz w:val="28"/>
          <w:szCs w:val="28"/>
        </w:rPr>
        <w:t>m</w:t>
      </w:r>
      <w:r>
        <w:rPr>
          <w:w w:val="87"/>
          <w:sz w:val="28"/>
          <w:szCs w:val="28"/>
        </w:rPr>
        <w:t>i</w:t>
      </w:r>
      <w:r>
        <w:rPr>
          <w:w w:val="110"/>
          <w:sz w:val="28"/>
          <w:szCs w:val="28"/>
        </w:rPr>
        <w:t>n</w:t>
      </w:r>
      <w:r>
        <w:rPr>
          <w:w w:val="113"/>
          <w:sz w:val="28"/>
          <w:szCs w:val="28"/>
        </w:rPr>
        <w:t>o</w:t>
      </w:r>
      <w:r>
        <w:rPr>
          <w:w w:val="117"/>
          <w:sz w:val="28"/>
          <w:szCs w:val="28"/>
        </w:rPr>
        <w:t>t</w:t>
      </w:r>
      <w:r>
        <w:rPr>
          <w:spacing w:val="-5"/>
          <w:w w:val="101"/>
          <w:sz w:val="28"/>
          <w:szCs w:val="28"/>
        </w:rPr>
        <w:t>r</w:t>
      </w:r>
      <w:r>
        <w:rPr>
          <w:w w:val="122"/>
          <w:sz w:val="28"/>
          <w:szCs w:val="28"/>
        </w:rPr>
        <w:t>a</w:t>
      </w:r>
      <w:r>
        <w:rPr>
          <w:w w:val="110"/>
          <w:sz w:val="28"/>
          <w:szCs w:val="28"/>
        </w:rPr>
        <w:t>n</w:t>
      </w:r>
      <w:r>
        <w:rPr>
          <w:w w:val="132"/>
          <w:sz w:val="28"/>
          <w:szCs w:val="28"/>
        </w:rPr>
        <w:t>s</w:t>
      </w:r>
      <w:r>
        <w:rPr>
          <w:spacing w:val="-3"/>
          <w:w w:val="104"/>
          <w:sz w:val="28"/>
          <w:szCs w:val="28"/>
        </w:rPr>
        <w:t>f</w:t>
      </w:r>
      <w:r>
        <w:rPr>
          <w:w w:val="119"/>
          <w:sz w:val="28"/>
          <w:szCs w:val="28"/>
        </w:rPr>
        <w:t>e</w:t>
      </w:r>
      <w:r>
        <w:rPr>
          <w:spacing w:val="-5"/>
          <w:w w:val="101"/>
          <w:sz w:val="28"/>
          <w:szCs w:val="28"/>
        </w:rPr>
        <w:t>r</w:t>
      </w:r>
      <w:r>
        <w:rPr>
          <w:w w:val="122"/>
          <w:sz w:val="28"/>
          <w:szCs w:val="28"/>
        </w:rPr>
        <w:t>a</w:t>
      </w:r>
      <w:r>
        <w:rPr>
          <w:w w:val="132"/>
          <w:sz w:val="28"/>
          <w:szCs w:val="28"/>
        </w:rPr>
        <w:t>s</w:t>
      </w:r>
      <w:r>
        <w:rPr>
          <w:spacing w:val="-2"/>
          <w:w w:val="119"/>
          <w:sz w:val="28"/>
          <w:szCs w:val="28"/>
        </w:rPr>
        <w:t>e</w:t>
      </w:r>
      <w:r>
        <w:rPr>
          <w:w w:val="78"/>
          <w:sz w:val="28"/>
          <w:szCs w:val="28"/>
        </w:rPr>
        <w:t>"</w:t>
      </w:r>
      <w:r>
        <w:rPr>
          <w:spacing w:val="-1"/>
          <w:sz w:val="28"/>
          <w:szCs w:val="28"/>
        </w:rPr>
        <w:t xml:space="preserve"> </w:t>
      </w:r>
      <w:r>
        <w:rPr>
          <w:spacing w:val="-3"/>
          <w:w w:val="101"/>
          <w:sz w:val="28"/>
          <w:szCs w:val="28"/>
        </w:rPr>
        <w:t>r</w:t>
      </w:r>
      <w:r>
        <w:rPr>
          <w:w w:val="119"/>
          <w:sz w:val="28"/>
          <w:szCs w:val="28"/>
        </w:rPr>
        <w:t>e</w:t>
      </w:r>
      <w:r>
        <w:rPr>
          <w:w w:val="113"/>
          <w:sz w:val="28"/>
          <w:szCs w:val="28"/>
        </w:rPr>
        <w:t>q</w:t>
      </w:r>
      <w:r>
        <w:rPr>
          <w:w w:val="110"/>
          <w:sz w:val="28"/>
          <w:szCs w:val="28"/>
        </w:rPr>
        <w:t>u</w:t>
      </w:r>
      <w:r>
        <w:rPr>
          <w:w w:val="87"/>
          <w:sz w:val="28"/>
          <w:szCs w:val="28"/>
        </w:rPr>
        <w:t>i</w:t>
      </w:r>
      <w:r>
        <w:rPr>
          <w:spacing w:val="-3"/>
          <w:w w:val="101"/>
          <w:sz w:val="28"/>
          <w:szCs w:val="28"/>
        </w:rPr>
        <w:t>r</w:t>
      </w:r>
      <w:r>
        <w:rPr>
          <w:w w:val="119"/>
          <w:sz w:val="28"/>
          <w:szCs w:val="28"/>
        </w:rPr>
        <w:t>e</w:t>
      </w:r>
      <w:r>
        <w:rPr>
          <w:w w:val="112"/>
          <w:sz w:val="28"/>
          <w:szCs w:val="28"/>
        </w:rPr>
        <w:t>d</w:t>
      </w:r>
      <w:r>
        <w:rPr>
          <w:w w:val="97"/>
          <w:sz w:val="28"/>
          <w:szCs w:val="28"/>
        </w:rPr>
        <w:t>=</w:t>
      </w:r>
      <w:r>
        <w:rPr>
          <w:w w:val="78"/>
          <w:sz w:val="28"/>
          <w:szCs w:val="28"/>
        </w:rPr>
        <w:t>"</w:t>
      </w:r>
      <w:r>
        <w:rPr>
          <w:spacing w:val="-3"/>
          <w:w w:val="101"/>
          <w:sz w:val="28"/>
          <w:szCs w:val="28"/>
        </w:rPr>
        <w:t>r</w:t>
      </w:r>
      <w:r>
        <w:rPr>
          <w:w w:val="119"/>
          <w:sz w:val="28"/>
          <w:szCs w:val="28"/>
        </w:rPr>
        <w:t>e</w:t>
      </w:r>
      <w:r>
        <w:rPr>
          <w:w w:val="113"/>
          <w:sz w:val="28"/>
          <w:szCs w:val="28"/>
        </w:rPr>
        <w:t>q</w:t>
      </w:r>
      <w:r>
        <w:rPr>
          <w:w w:val="110"/>
          <w:sz w:val="28"/>
          <w:szCs w:val="28"/>
        </w:rPr>
        <w:t>u</w:t>
      </w:r>
      <w:r>
        <w:rPr>
          <w:w w:val="87"/>
          <w:sz w:val="28"/>
          <w:szCs w:val="28"/>
        </w:rPr>
        <w:t>i</w:t>
      </w:r>
      <w:r>
        <w:rPr>
          <w:spacing w:val="-3"/>
          <w:w w:val="101"/>
          <w:sz w:val="28"/>
          <w:szCs w:val="28"/>
        </w:rPr>
        <w:t>r</w:t>
      </w:r>
      <w:r>
        <w:rPr>
          <w:w w:val="119"/>
          <w:sz w:val="28"/>
          <w:szCs w:val="28"/>
        </w:rPr>
        <w:t>e</w:t>
      </w:r>
      <w:r>
        <w:rPr>
          <w:w w:val="112"/>
          <w:sz w:val="28"/>
          <w:szCs w:val="28"/>
        </w:rPr>
        <w:t>d</w:t>
      </w:r>
      <w:r>
        <w:rPr>
          <w:w w:val="78"/>
          <w:sz w:val="28"/>
          <w:szCs w:val="28"/>
        </w:rPr>
        <w:t>"</w:t>
      </w:r>
      <w:r>
        <w:rPr>
          <w:w w:val="92"/>
          <w:sz w:val="28"/>
          <w:szCs w:val="28"/>
        </w:rPr>
        <w:t>&gt;</w:t>
      </w:r>
    </w:p>
    <w:p w:rsidR="00DF7E86" w:rsidRDefault="00FB3854">
      <w:pPr>
        <w:spacing w:before="5"/>
        <w:ind w:left="950"/>
        <w:rPr>
          <w:sz w:val="28"/>
          <w:szCs w:val="28"/>
        </w:rPr>
      </w:pPr>
      <w:r>
        <w:rPr>
          <w:sz w:val="28"/>
          <w:szCs w:val="28"/>
        </w:rPr>
        <w:t>&lt;br&gt;</w:t>
      </w:r>
    </w:p>
    <w:p w:rsidR="00DF7E86" w:rsidRDefault="00DF7E86">
      <w:pPr>
        <w:spacing w:before="3" w:line="140" w:lineRule="exact"/>
        <w:rPr>
          <w:sz w:val="14"/>
          <w:szCs w:val="14"/>
        </w:rPr>
      </w:pPr>
    </w:p>
    <w:p w:rsidR="00DF7E86" w:rsidRDefault="00FB3854">
      <w:pPr>
        <w:ind w:left="950"/>
        <w:rPr>
          <w:sz w:val="28"/>
          <w:szCs w:val="28"/>
        </w:rPr>
      </w:pPr>
      <w:r>
        <w:rPr>
          <w:sz w:val="28"/>
          <w:szCs w:val="28"/>
        </w:rPr>
        <w:t>&lt;h3&gt;</w:t>
      </w:r>
      <w:r>
        <w:rPr>
          <w:spacing w:val="-14"/>
          <w:sz w:val="28"/>
          <w:szCs w:val="28"/>
        </w:rPr>
        <w:t>T</w:t>
      </w:r>
      <w:r>
        <w:rPr>
          <w:sz w:val="28"/>
          <w:szCs w:val="28"/>
        </w:rPr>
        <w:t>otal</w:t>
      </w:r>
      <w:r>
        <w:rPr>
          <w:spacing w:val="44"/>
          <w:sz w:val="28"/>
          <w:szCs w:val="28"/>
        </w:rPr>
        <w:t xml:space="preserve"> </w:t>
      </w:r>
      <w:r>
        <w:rPr>
          <w:w w:val="113"/>
          <w:sz w:val="28"/>
          <w:szCs w:val="28"/>
        </w:rPr>
        <w:t>P</w:t>
      </w:r>
      <w:r>
        <w:rPr>
          <w:spacing w:val="-3"/>
          <w:w w:val="101"/>
          <w:sz w:val="28"/>
          <w:szCs w:val="28"/>
        </w:rPr>
        <w:t>r</w:t>
      </w:r>
      <w:r>
        <w:rPr>
          <w:w w:val="113"/>
          <w:sz w:val="28"/>
          <w:szCs w:val="28"/>
        </w:rPr>
        <w:t>o</w:t>
      </w:r>
      <w:r>
        <w:rPr>
          <w:w w:val="117"/>
          <w:sz w:val="28"/>
          <w:szCs w:val="28"/>
        </w:rPr>
        <w:t>t</w:t>
      </w:r>
      <w:r>
        <w:rPr>
          <w:w w:val="87"/>
          <w:sz w:val="28"/>
          <w:szCs w:val="28"/>
        </w:rPr>
        <w:t>i</w:t>
      </w:r>
      <w:r>
        <w:rPr>
          <w:w w:val="119"/>
          <w:sz w:val="28"/>
          <w:szCs w:val="28"/>
        </w:rPr>
        <w:t>e</w:t>
      </w:r>
      <w:r>
        <w:rPr>
          <w:w w:val="110"/>
          <w:sz w:val="28"/>
          <w:szCs w:val="28"/>
        </w:rPr>
        <w:t>n</w:t>
      </w:r>
      <w:r>
        <w:rPr>
          <w:w w:val="132"/>
          <w:sz w:val="28"/>
          <w:szCs w:val="28"/>
        </w:rPr>
        <w:t>s</w:t>
      </w:r>
      <w:r>
        <w:rPr>
          <w:w w:val="90"/>
          <w:sz w:val="28"/>
          <w:szCs w:val="28"/>
        </w:rPr>
        <w:t>&lt;</w:t>
      </w:r>
      <w:r>
        <w:rPr>
          <w:w w:val="148"/>
          <w:sz w:val="28"/>
          <w:szCs w:val="28"/>
        </w:rPr>
        <w:t>/</w:t>
      </w:r>
      <w:r>
        <w:rPr>
          <w:w w:val="110"/>
          <w:sz w:val="28"/>
          <w:szCs w:val="28"/>
        </w:rPr>
        <w:t>h</w:t>
      </w:r>
      <w:r>
        <w:rPr>
          <w:w w:val="101"/>
          <w:sz w:val="28"/>
          <w:szCs w:val="28"/>
        </w:rPr>
        <w:t>3&gt;</w:t>
      </w:r>
    </w:p>
    <w:p w:rsidR="00DF7E86" w:rsidRDefault="00DF7E86">
      <w:pPr>
        <w:spacing w:before="7" w:line="100" w:lineRule="exact"/>
        <w:rPr>
          <w:sz w:val="10"/>
          <w:szCs w:val="10"/>
        </w:rPr>
      </w:pPr>
    </w:p>
    <w:p w:rsidR="00DF7E86" w:rsidRDefault="00DF7E86">
      <w:pPr>
        <w:spacing w:line="200" w:lineRule="exact"/>
      </w:pPr>
    </w:p>
    <w:p w:rsidR="00DF7E86" w:rsidRDefault="00FB3854">
      <w:pPr>
        <w:ind w:left="4416" w:right="4581"/>
        <w:jc w:val="center"/>
        <w:rPr>
          <w:sz w:val="28"/>
          <w:szCs w:val="28"/>
        </w:rPr>
        <w:sectPr w:rsidR="00DF7E86">
          <w:footerReference w:type="default" r:id="rId56"/>
          <w:pgSz w:w="11900" w:h="16840"/>
          <w:pgMar w:top="1500" w:right="1000" w:bottom="280" w:left="1500" w:header="0" w:footer="0" w:gutter="0"/>
          <w:cols w:space="720"/>
        </w:sectPr>
      </w:pPr>
      <w:r>
        <w:rPr>
          <w:b/>
          <w:w w:val="114"/>
          <w:sz w:val="28"/>
          <w:szCs w:val="28"/>
        </w:rPr>
        <w:t>37</w:t>
      </w:r>
    </w:p>
    <w:p w:rsidR="00DF7E86" w:rsidRDefault="00BE00B0">
      <w:pPr>
        <w:spacing w:before="63"/>
        <w:ind w:left="950"/>
        <w:rPr>
          <w:sz w:val="28"/>
          <w:szCs w:val="28"/>
        </w:rPr>
      </w:pPr>
      <w:r w:rsidRPr="00BE00B0">
        <w:lastRenderedPageBreak/>
        <w:pict>
          <v:group id="_x0000_s1248" style="position:absolute;left:0;text-align:left;margin-left:38.2pt;margin-top:38.95pt;width:531.3pt;height:780.85pt;z-index:-251653632;mso-position-horizontal-relative:page;mso-position-vertical-relative:page" coordorigin="764,779" coordsize="10626,15617">
            <v:shape id="_x0000_s1285" style="position:absolute;left:802;top:817;width:10551;height:15542" coordorigin="802,817" coordsize="10551,15542" path="m802,817r10551,l11353,16359r-10551,l802,817xe" filled="f" strokeweight="1.3218mm">
              <v:path arrowok="t"/>
            </v:shape>
            <v:shape id="_x0000_s1284" style="position:absolute;left:1619;top:1574;width:8453;height:345" coordorigin="1619,1574" coordsize="8453,345" path="m1619,1574r8453,l10072,1918r-8453,l1619,1574xe" stroked="f">
              <v:path arrowok="t"/>
            </v:shape>
            <v:shape id="_x0000_s1283" style="position:absolute;left:1619;top:2038;width:3567;height:345" coordorigin="1619,2038" coordsize="3567,345" path="m1619,2038r3567,l5186,2383r-3567,l1619,2038xe" stroked="f">
              <v:path arrowok="t"/>
            </v:shape>
            <v:shape id="_x0000_s1282" style="position:absolute;left:5186;top:2038;width:150;height:345" coordorigin="5186,2038" coordsize="150,345" path="m5186,2038r150,l5336,2383r-150,l5186,2038xe" stroked="f">
              <v:path arrowok="t"/>
            </v:shape>
            <v:shape id="_x0000_s1281" style="position:absolute;left:1619;top:2503;width:1364;height:345" coordorigin="1619,2503" coordsize="1364,345" path="m1619,2503r1363,l2982,2848r-1363,l1619,2503xe" stroked="f">
              <v:path arrowok="t"/>
            </v:shape>
            <v:shape id="_x0000_s1280" style="position:absolute;left:1619;top:2968;width:3177;height:345" coordorigin="1619,2968" coordsize="3177,345" path="m1619,2968r3177,l4796,3312r-3177,l1619,2968xe" stroked="f">
              <v:path arrowok="t"/>
            </v:shape>
            <v:shape id="_x0000_s1279" style="position:absolute;left:1619;top:3432;width:7793;height:345" coordorigin="1619,3432" coordsize="7793,345" path="m1619,3432r7793,l9412,3777r-7793,l1619,3432xe" stroked="f">
              <v:path arrowok="t"/>
            </v:shape>
            <v:shape id="_x0000_s1278" style="position:absolute;left:1619;top:3897;width:2518;height:345" coordorigin="1619,3897" coordsize="2518,345" path="m1619,3897r2518,l4137,4241r-2518,l1619,3897xe" stroked="f">
              <v:path arrowok="t"/>
            </v:shape>
            <v:shape id="_x0000_s1277" style="position:absolute;left:1619;top:4361;width:1364;height:345" coordorigin="1619,4361" coordsize="1364,345" path="m1619,4361r1363,l2982,4706r-1363,l1619,4361xe" stroked="f">
              <v:path arrowok="t"/>
            </v:shape>
            <v:shape id="_x0000_s1276" style="position:absolute;left:1619;top:4826;width:5515;height:345" coordorigin="1619,4826" coordsize="5515,345" path="m1619,4826r5515,l7134,5171r-5515,l1619,4826xe" stroked="f">
              <v:path arrowok="t"/>
            </v:shape>
            <v:shape id="_x0000_s1275" style="position:absolute;left:1619;top:5291;width:7434;height:345" coordorigin="1619,5291" coordsize="7434,345" path="m1619,5291r7433,l9052,5635r-7433,l1619,5291xe" stroked="f">
              <v:path arrowok="t"/>
            </v:shape>
            <v:shape id="_x0000_s1274" style="position:absolute;left:1619;top:5755;width:5111;height:345" coordorigin="1619,5755" coordsize="5111,345" path="m1619,5755r5110,l6729,6100r-5110,l1619,5755xe" stroked="f">
              <v:path arrowok="t"/>
            </v:shape>
            <v:shape id="_x0000_s1273" style="position:absolute;left:6729;top:5755;width:2593;height:345" coordorigin="6729,5755" coordsize="2593,345" path="m6729,5755r2593,l9322,6100r-2593,l6729,5755xe" stroked="f">
              <v:path arrowok="t"/>
            </v:shape>
            <v:shape id="_x0000_s1272" style="position:absolute;left:1619;top:6220;width:1364;height:345" coordorigin="1619,6220" coordsize="1364,345" path="m1619,6220r1363,l2982,6564r-1363,l1619,6220xe" stroked="f">
              <v:path arrowok="t"/>
            </v:shape>
            <v:shape id="_x0000_s1271" style="position:absolute;left:1619;top:6684;width:1364;height:345" coordorigin="1619,6684" coordsize="1364,345" path="m1619,6684r1363,l2982,7029r-1363,l1619,6684xe" stroked="f">
              <v:path arrowok="t"/>
            </v:shape>
            <v:shape id="_x0000_s1270" style="position:absolute;left:1619;top:7149;width:1364;height:345" coordorigin="1619,7149" coordsize="1364,345" path="m1619,7149r1363,l2982,7494r-1363,l1619,7149xe" stroked="f">
              <v:path arrowok="t"/>
            </v:shape>
            <v:shape id="_x0000_s1269" style="position:absolute;left:1619;top:7614;width:6924;height:345" coordorigin="1619,7614" coordsize="6924,345" path="m1619,7614r6924,l8543,7958r-6924,l1619,7614xe" stroked="f">
              <v:path arrowok="t"/>
            </v:shape>
            <v:shape id="_x0000_s1268" style="position:absolute;left:1619;top:8078;width:1364;height:345" coordorigin="1619,8078" coordsize="1364,345" path="m1619,8078r1363,l2982,8423r-1363,l1619,8078xe" stroked="f">
              <v:path arrowok="t"/>
            </v:shape>
            <v:shape id="_x0000_s1267" style="position:absolute;left:1619;top:8543;width:1364;height:345" coordorigin="1619,8543" coordsize="1364,345" path="m1619,8543r1363,l2982,8888r-1363,l1619,8543xe" stroked="f">
              <v:path arrowok="t"/>
            </v:shape>
            <v:shape id="_x0000_s1266" style="position:absolute;left:1619;top:9007;width:1364;height:345" coordorigin="1619,9007" coordsize="1364,345" path="m1619,9007r1363,l2982,9352r-1363,l1619,9007xe" stroked="f">
              <v:path arrowok="t"/>
            </v:shape>
            <v:shape id="_x0000_s1265" style="position:absolute;left:1619;top:9472;width:1364;height:345" coordorigin="1619,9472" coordsize="1364,345" path="m1619,9472r1363,l2982,9817r-1363,l1619,9472xe" stroked="f">
              <v:path arrowok="t"/>
            </v:shape>
            <v:shape id="_x0000_s1264" style="position:absolute;left:1619;top:9937;width:1559;height:345" coordorigin="1619,9937" coordsize="1559,345" path="m1619,9937r1558,l3177,10281r-1558,l1619,9937xe" stroked="f">
              <v:path arrowok="t"/>
            </v:shape>
            <v:shape id="_x0000_s1263" style="position:absolute;left:1619;top:10401;width:1049;height:345" coordorigin="1619,10401" coordsize="1049,345" path="m1619,10401r1049,l2668,10746r-1049,l1619,10401xe" stroked="f">
              <v:path arrowok="t"/>
            </v:shape>
            <v:shape id="_x0000_s1262" style="position:absolute;left:1619;top:10866;width:869;height:345" coordorigin="1619,10866" coordsize="869,345" path="m1619,10866r869,l2488,11211r-869,l1619,10866xe" stroked="f">
              <v:path arrowok="t"/>
            </v:shape>
            <v:shape id="_x0000_s1261" style="position:absolute;left:1619;top:11330;width:2938;height:345" coordorigin="1619,11330" coordsize="2938,345" path="m1619,11330r2937,l4556,11675r-2937,l1619,11330xe" stroked="f">
              <v:path arrowok="t"/>
            </v:shape>
            <v:shape id="_x0000_s1260" style="position:absolute;left:1619;top:11795;width:614;height:345" coordorigin="1619,11795" coordsize="614,345" path="m1619,11795r614,l2233,12140r-614,l1619,11795xe" stroked="f">
              <v:path arrowok="t"/>
            </v:shape>
            <v:shape id="_x0000_s1259" style="position:absolute;left:1664;top:12260;width:0;height:345" coordorigin="1664,12260" coordsize="0,345" path="m1664,12604r,-344e" filled="f" strokecolor="white" strokeweight="1.62144mm">
              <v:path arrowok="t"/>
            </v:shape>
            <v:shape id="_x0000_s1258" style="position:absolute;left:1619;top:12724;width:1469;height:345" coordorigin="1619,12724" coordsize="1469,345" path="m1619,12724r1468,l3087,13069r-1468,l1619,12724xe" stroked="f">
              <v:path arrowok="t"/>
            </v:shape>
            <v:shape id="_x0000_s1257" style="position:absolute;left:3125;top:12724;width:0;height:345" coordorigin="3125,12724" coordsize="0,345" path="m3125,13069r,-345e" filled="f" strokecolor="white" strokeweight="1.3571mm">
              <v:path arrowok="t"/>
            </v:shape>
            <v:shape id="_x0000_s1256" style="position:absolute;left:1619;top:13189;width:9127;height:345" coordorigin="1619,13189" coordsize="9127,345" path="m1619,13189r9127,l10746,13534r-9127,l1619,13189xe" stroked="f">
              <v:path arrowok="t"/>
            </v:shape>
            <v:shape id="_x0000_s1255" style="position:absolute;left:10746;top:13189;width:150;height:345" coordorigin="10746,13189" coordsize="150,345" path="m10746,13189r150,l10896,13534r-150,l10746,13189xe" stroked="f">
              <v:path arrowok="t"/>
            </v:shape>
            <v:shape id="_x0000_s1254" style="position:absolute;left:1619;top:13654;width:7778;height:345" coordorigin="1619,13654" coordsize="7778,345" path="m1619,13654r7778,l9397,13998r-7778,l1619,13654xe" stroked="f">
              <v:path arrowok="t"/>
            </v:shape>
            <v:shape id="_x0000_s1253" style="position:absolute;left:9435;top:13654;width:0;height:345" coordorigin="9435,13654" coordsize="0,345" path="m9435,13998r,-344e" filled="f" strokecolor="white" strokeweight="1.3571mm">
              <v:path arrowok="t"/>
            </v:shape>
            <v:shape id="_x0000_s1252" style="position:absolute;left:1619;top:14118;width:2743;height:345" coordorigin="1619,14118" coordsize="2743,345" path="m1619,14118r2742,l4361,14463r-2742,l1619,14118xe" stroked="f">
              <v:path arrowok="t"/>
            </v:shape>
            <v:shape id="_x0000_s1251" style="position:absolute;left:4361;top:14118;width:150;height:345" coordorigin="4361,14118" coordsize="150,345" path="m4361,14118r150,l4511,14463r-150,l4361,14118xe" stroked="f">
              <v:path arrowok="t"/>
            </v:shape>
            <v:shape id="_x0000_s1250" style="position:absolute;left:1619;top:14583;width:1649;height:345" coordorigin="1619,14583" coordsize="1649,345" path="m1619,14583r1648,l3267,14927r-1648,l1619,14583xe" stroked="f">
              <v:path arrowok="t"/>
            </v:shape>
            <v:shape id="_x0000_s1249" style="position:absolute;left:1619;top:15047;width:4781;height:345" coordorigin="1619,15047" coordsize="4781,345" path="m1619,15047r4781,l6400,15392r-4781,l1619,15047xe" stroked="f">
              <v:path arrowok="t"/>
            </v:shape>
            <w10:wrap anchorx="page" anchory="page"/>
          </v:group>
        </w:pict>
      </w:r>
      <w:r w:rsidR="00FB3854">
        <w:rPr>
          <w:sz w:val="28"/>
          <w:szCs w:val="28"/>
        </w:rPr>
        <w:t>&lt;input</w:t>
      </w:r>
      <w:r w:rsidR="00FB3854">
        <w:rPr>
          <w:spacing w:val="31"/>
          <w:sz w:val="28"/>
          <w:szCs w:val="28"/>
        </w:rPr>
        <w:t xml:space="preserve"> </w:t>
      </w:r>
      <w:r w:rsidR="00FB3854">
        <w:rPr>
          <w:w w:val="87"/>
          <w:sz w:val="28"/>
          <w:szCs w:val="28"/>
        </w:rPr>
        <w:t>i</w:t>
      </w:r>
      <w:r w:rsidR="00FB3854">
        <w:rPr>
          <w:w w:val="112"/>
          <w:sz w:val="28"/>
          <w:szCs w:val="28"/>
        </w:rPr>
        <w:t>d</w:t>
      </w:r>
      <w:r w:rsidR="00FB3854">
        <w:rPr>
          <w:w w:val="97"/>
          <w:sz w:val="28"/>
          <w:szCs w:val="28"/>
        </w:rPr>
        <w:t>=</w:t>
      </w:r>
      <w:r w:rsidR="00FB3854">
        <w:rPr>
          <w:spacing w:val="-11"/>
          <w:w w:val="78"/>
          <w:sz w:val="28"/>
          <w:szCs w:val="28"/>
        </w:rPr>
        <w:t>"</w:t>
      </w:r>
      <w:r w:rsidR="00FB3854">
        <w:rPr>
          <w:w w:val="132"/>
          <w:sz w:val="28"/>
          <w:szCs w:val="28"/>
        </w:rPr>
        <w:t>s</w:t>
      </w:r>
      <w:r w:rsidR="00FB3854">
        <w:rPr>
          <w:spacing w:val="-2"/>
          <w:w w:val="119"/>
          <w:sz w:val="28"/>
          <w:szCs w:val="28"/>
        </w:rPr>
        <w:t>e</w:t>
      </w:r>
      <w:r w:rsidR="00FB3854">
        <w:rPr>
          <w:spacing w:val="-2"/>
          <w:w w:val="96"/>
          <w:sz w:val="28"/>
          <w:szCs w:val="28"/>
        </w:rPr>
        <w:t>v</w:t>
      </w:r>
      <w:r w:rsidR="00FB3854">
        <w:rPr>
          <w:w w:val="119"/>
          <w:sz w:val="28"/>
          <w:szCs w:val="28"/>
        </w:rPr>
        <w:t>e</w:t>
      </w:r>
      <w:r w:rsidR="00FB3854">
        <w:rPr>
          <w:w w:val="110"/>
          <w:sz w:val="28"/>
          <w:szCs w:val="28"/>
        </w:rPr>
        <w:t>n</w:t>
      </w:r>
      <w:r w:rsidR="00FB3854">
        <w:rPr>
          <w:w w:val="117"/>
          <w:sz w:val="28"/>
          <w:szCs w:val="28"/>
        </w:rPr>
        <w:t>t</w:t>
      </w:r>
      <w:r w:rsidR="00FB3854">
        <w:rPr>
          <w:spacing w:val="-14"/>
          <w:w w:val="110"/>
          <w:sz w:val="28"/>
          <w:szCs w:val="28"/>
        </w:rPr>
        <w:t>h</w:t>
      </w:r>
      <w:r w:rsidR="00FB3854">
        <w:rPr>
          <w:w w:val="78"/>
          <w:sz w:val="28"/>
          <w:szCs w:val="28"/>
        </w:rPr>
        <w:t>"</w:t>
      </w:r>
      <w:r w:rsidR="00FB3854">
        <w:rPr>
          <w:spacing w:val="-1"/>
          <w:sz w:val="28"/>
          <w:szCs w:val="28"/>
        </w:rPr>
        <w:t xml:space="preserve"> </w:t>
      </w:r>
      <w:r w:rsidR="00FB3854">
        <w:rPr>
          <w:w w:val="110"/>
          <w:sz w:val="28"/>
          <w:szCs w:val="28"/>
        </w:rPr>
        <w:t>n</w:t>
      </w:r>
      <w:r w:rsidR="00FB3854">
        <w:rPr>
          <w:w w:val="122"/>
          <w:sz w:val="28"/>
          <w:szCs w:val="28"/>
        </w:rPr>
        <w:t>a</w:t>
      </w:r>
      <w:r w:rsidR="00FB3854">
        <w:rPr>
          <w:w w:val="112"/>
          <w:sz w:val="28"/>
          <w:szCs w:val="28"/>
        </w:rPr>
        <w:t>m</w:t>
      </w:r>
      <w:r w:rsidR="00FB3854">
        <w:rPr>
          <w:w w:val="119"/>
          <w:sz w:val="28"/>
          <w:szCs w:val="28"/>
        </w:rPr>
        <w:t>e</w:t>
      </w:r>
      <w:r w:rsidR="00FB3854">
        <w:rPr>
          <w:w w:val="97"/>
          <w:sz w:val="28"/>
          <w:szCs w:val="28"/>
        </w:rPr>
        <w:t>=</w:t>
      </w:r>
      <w:r w:rsidR="00FB3854">
        <w:rPr>
          <w:w w:val="78"/>
          <w:sz w:val="28"/>
          <w:szCs w:val="28"/>
        </w:rPr>
        <w:t>"</w:t>
      </w:r>
      <w:r w:rsidR="00FB3854">
        <w:rPr>
          <w:spacing w:val="-14"/>
          <w:w w:val="97"/>
          <w:sz w:val="28"/>
          <w:szCs w:val="28"/>
        </w:rPr>
        <w:t>T</w:t>
      </w:r>
      <w:r w:rsidR="00FB3854">
        <w:rPr>
          <w:w w:val="113"/>
          <w:sz w:val="28"/>
          <w:szCs w:val="28"/>
        </w:rPr>
        <w:t>o</w:t>
      </w:r>
      <w:r w:rsidR="00FB3854">
        <w:rPr>
          <w:w w:val="117"/>
          <w:sz w:val="28"/>
          <w:szCs w:val="28"/>
        </w:rPr>
        <w:t>t</w:t>
      </w:r>
      <w:r w:rsidR="00FB3854">
        <w:rPr>
          <w:w w:val="122"/>
          <w:sz w:val="28"/>
          <w:szCs w:val="28"/>
        </w:rPr>
        <w:t>a</w:t>
      </w:r>
      <w:r w:rsidR="00FB3854">
        <w:rPr>
          <w:w w:val="87"/>
          <w:sz w:val="28"/>
          <w:szCs w:val="28"/>
        </w:rPr>
        <w:t>l</w:t>
      </w:r>
      <w:r w:rsidR="00FB3854">
        <w:rPr>
          <w:w w:val="90"/>
          <w:sz w:val="28"/>
          <w:szCs w:val="28"/>
        </w:rPr>
        <w:t>_</w:t>
      </w:r>
      <w:r w:rsidR="00FB3854">
        <w:rPr>
          <w:w w:val="113"/>
          <w:sz w:val="28"/>
          <w:szCs w:val="28"/>
        </w:rPr>
        <w:t>P</w:t>
      </w:r>
      <w:r w:rsidR="00FB3854">
        <w:rPr>
          <w:spacing w:val="-3"/>
          <w:w w:val="101"/>
          <w:sz w:val="28"/>
          <w:szCs w:val="28"/>
        </w:rPr>
        <w:t>r</w:t>
      </w:r>
      <w:r w:rsidR="00FB3854">
        <w:rPr>
          <w:w w:val="113"/>
          <w:sz w:val="28"/>
          <w:szCs w:val="28"/>
        </w:rPr>
        <w:t>o</w:t>
      </w:r>
      <w:r w:rsidR="00FB3854">
        <w:rPr>
          <w:w w:val="117"/>
          <w:sz w:val="28"/>
          <w:szCs w:val="28"/>
        </w:rPr>
        <w:t>t</w:t>
      </w:r>
      <w:r w:rsidR="00FB3854">
        <w:rPr>
          <w:w w:val="87"/>
          <w:sz w:val="28"/>
          <w:szCs w:val="28"/>
        </w:rPr>
        <w:t>i</w:t>
      </w:r>
      <w:r w:rsidR="00FB3854">
        <w:rPr>
          <w:w w:val="119"/>
          <w:sz w:val="28"/>
          <w:szCs w:val="28"/>
        </w:rPr>
        <w:t>e</w:t>
      </w:r>
      <w:r w:rsidR="00FB3854">
        <w:rPr>
          <w:w w:val="110"/>
          <w:sz w:val="28"/>
          <w:szCs w:val="28"/>
        </w:rPr>
        <w:t>n</w:t>
      </w:r>
      <w:r w:rsidR="00FB3854">
        <w:rPr>
          <w:w w:val="132"/>
          <w:sz w:val="28"/>
          <w:szCs w:val="28"/>
        </w:rPr>
        <w:t>s</w:t>
      </w:r>
      <w:r w:rsidR="00FB3854">
        <w:rPr>
          <w:w w:val="78"/>
          <w:sz w:val="28"/>
          <w:szCs w:val="28"/>
        </w:rPr>
        <w:t>"</w:t>
      </w:r>
      <w:r w:rsidR="00FB3854">
        <w:rPr>
          <w:spacing w:val="-1"/>
          <w:sz w:val="28"/>
          <w:szCs w:val="28"/>
        </w:rPr>
        <w:t xml:space="preserve"> </w:t>
      </w:r>
      <w:r w:rsidR="00FB3854">
        <w:rPr>
          <w:w w:val="112"/>
          <w:sz w:val="28"/>
          <w:szCs w:val="28"/>
        </w:rPr>
        <w:t>p</w:t>
      </w:r>
      <w:r w:rsidR="00FB3854">
        <w:rPr>
          <w:w w:val="87"/>
          <w:sz w:val="28"/>
          <w:szCs w:val="28"/>
        </w:rPr>
        <w:t>l</w:t>
      </w:r>
      <w:r w:rsidR="00FB3854">
        <w:rPr>
          <w:w w:val="122"/>
          <w:sz w:val="28"/>
          <w:szCs w:val="28"/>
        </w:rPr>
        <w:t>a</w:t>
      </w:r>
      <w:r w:rsidR="00FB3854">
        <w:rPr>
          <w:w w:val="118"/>
          <w:sz w:val="28"/>
          <w:szCs w:val="28"/>
        </w:rPr>
        <w:t>c</w:t>
      </w:r>
      <w:r w:rsidR="00FB3854">
        <w:rPr>
          <w:w w:val="119"/>
          <w:sz w:val="28"/>
          <w:szCs w:val="28"/>
        </w:rPr>
        <w:t>e</w:t>
      </w:r>
      <w:r w:rsidR="00FB3854">
        <w:rPr>
          <w:w w:val="110"/>
          <w:sz w:val="28"/>
          <w:szCs w:val="28"/>
        </w:rPr>
        <w:t>h</w:t>
      </w:r>
      <w:r w:rsidR="00FB3854">
        <w:rPr>
          <w:w w:val="113"/>
          <w:sz w:val="28"/>
          <w:szCs w:val="28"/>
        </w:rPr>
        <w:t>o</w:t>
      </w:r>
      <w:r w:rsidR="00FB3854">
        <w:rPr>
          <w:w w:val="87"/>
          <w:sz w:val="28"/>
          <w:szCs w:val="28"/>
        </w:rPr>
        <w:t>l</w:t>
      </w:r>
      <w:r w:rsidR="00FB3854">
        <w:rPr>
          <w:w w:val="112"/>
          <w:sz w:val="28"/>
          <w:szCs w:val="28"/>
        </w:rPr>
        <w:t>d</w:t>
      </w:r>
      <w:r w:rsidR="00FB3854">
        <w:rPr>
          <w:w w:val="119"/>
          <w:sz w:val="28"/>
          <w:szCs w:val="28"/>
        </w:rPr>
        <w:t>e</w:t>
      </w:r>
      <w:r w:rsidR="00FB3854">
        <w:rPr>
          <w:w w:val="101"/>
          <w:sz w:val="28"/>
          <w:szCs w:val="28"/>
        </w:rPr>
        <w:t>r</w:t>
      </w:r>
      <w:r w:rsidR="00FB3854">
        <w:rPr>
          <w:w w:val="97"/>
          <w:sz w:val="28"/>
          <w:szCs w:val="28"/>
        </w:rPr>
        <w:t>=</w:t>
      </w:r>
      <w:r w:rsidR="00FB3854">
        <w:rPr>
          <w:w w:val="78"/>
          <w:sz w:val="28"/>
          <w:szCs w:val="28"/>
        </w:rPr>
        <w:t>"</w:t>
      </w:r>
      <w:r w:rsidR="00FB3854">
        <w:rPr>
          <w:spacing w:val="-14"/>
          <w:w w:val="97"/>
          <w:sz w:val="28"/>
          <w:szCs w:val="28"/>
        </w:rPr>
        <w:t>T</w:t>
      </w:r>
      <w:r w:rsidR="00FB3854">
        <w:rPr>
          <w:w w:val="113"/>
          <w:sz w:val="28"/>
          <w:szCs w:val="28"/>
        </w:rPr>
        <w:t>o</w:t>
      </w:r>
      <w:r w:rsidR="00FB3854">
        <w:rPr>
          <w:w w:val="117"/>
          <w:sz w:val="28"/>
          <w:szCs w:val="28"/>
        </w:rPr>
        <w:t>t</w:t>
      </w:r>
      <w:r w:rsidR="00FB3854">
        <w:rPr>
          <w:w w:val="122"/>
          <w:sz w:val="28"/>
          <w:szCs w:val="28"/>
        </w:rPr>
        <w:t>a</w:t>
      </w:r>
      <w:r w:rsidR="00FB3854">
        <w:rPr>
          <w:w w:val="87"/>
          <w:sz w:val="28"/>
          <w:szCs w:val="28"/>
        </w:rPr>
        <w:t>l</w:t>
      </w:r>
    </w:p>
    <w:p w:rsidR="00DF7E86" w:rsidRDefault="00DF7E86">
      <w:pPr>
        <w:spacing w:before="3" w:line="140" w:lineRule="exact"/>
        <w:rPr>
          <w:sz w:val="14"/>
          <w:szCs w:val="14"/>
        </w:rPr>
      </w:pPr>
    </w:p>
    <w:p w:rsidR="00DF7E86" w:rsidRDefault="00FB3854">
      <w:pPr>
        <w:ind w:left="119"/>
        <w:rPr>
          <w:sz w:val="28"/>
          <w:szCs w:val="28"/>
        </w:rPr>
      </w:pPr>
      <w:r>
        <w:rPr>
          <w:w w:val="113"/>
          <w:sz w:val="28"/>
          <w:szCs w:val="28"/>
        </w:rPr>
        <w:t>P</w:t>
      </w:r>
      <w:r>
        <w:rPr>
          <w:spacing w:val="-3"/>
          <w:w w:val="101"/>
          <w:sz w:val="28"/>
          <w:szCs w:val="28"/>
        </w:rPr>
        <w:t>r</w:t>
      </w:r>
      <w:r>
        <w:rPr>
          <w:w w:val="113"/>
          <w:sz w:val="28"/>
          <w:szCs w:val="28"/>
        </w:rPr>
        <w:t>o</w:t>
      </w:r>
      <w:r>
        <w:rPr>
          <w:w w:val="117"/>
          <w:sz w:val="28"/>
          <w:szCs w:val="28"/>
        </w:rPr>
        <w:t>t</w:t>
      </w:r>
      <w:r>
        <w:rPr>
          <w:w w:val="87"/>
          <w:sz w:val="28"/>
          <w:szCs w:val="28"/>
        </w:rPr>
        <w:t>i</w:t>
      </w:r>
      <w:r>
        <w:rPr>
          <w:w w:val="119"/>
          <w:sz w:val="28"/>
          <w:szCs w:val="28"/>
        </w:rPr>
        <w:t>e</w:t>
      </w:r>
      <w:r>
        <w:rPr>
          <w:w w:val="110"/>
          <w:sz w:val="28"/>
          <w:szCs w:val="28"/>
        </w:rPr>
        <w:t>n</w:t>
      </w:r>
      <w:r>
        <w:rPr>
          <w:w w:val="132"/>
          <w:sz w:val="28"/>
          <w:szCs w:val="28"/>
        </w:rPr>
        <w:t>s</w:t>
      </w:r>
      <w:r>
        <w:rPr>
          <w:w w:val="78"/>
          <w:sz w:val="28"/>
          <w:szCs w:val="28"/>
        </w:rPr>
        <w:t>"</w:t>
      </w:r>
      <w:r>
        <w:rPr>
          <w:spacing w:val="-1"/>
          <w:sz w:val="28"/>
          <w:szCs w:val="28"/>
        </w:rPr>
        <w:t xml:space="preserve"> </w:t>
      </w:r>
      <w:r>
        <w:rPr>
          <w:spacing w:val="-3"/>
          <w:w w:val="101"/>
          <w:sz w:val="28"/>
          <w:szCs w:val="28"/>
        </w:rPr>
        <w:t>r</w:t>
      </w:r>
      <w:r>
        <w:rPr>
          <w:w w:val="119"/>
          <w:sz w:val="28"/>
          <w:szCs w:val="28"/>
        </w:rPr>
        <w:t>e</w:t>
      </w:r>
      <w:r>
        <w:rPr>
          <w:w w:val="113"/>
          <w:sz w:val="28"/>
          <w:szCs w:val="28"/>
        </w:rPr>
        <w:t>q</w:t>
      </w:r>
      <w:r>
        <w:rPr>
          <w:w w:val="110"/>
          <w:sz w:val="28"/>
          <w:szCs w:val="28"/>
        </w:rPr>
        <w:t>u</w:t>
      </w:r>
      <w:r>
        <w:rPr>
          <w:w w:val="87"/>
          <w:sz w:val="28"/>
          <w:szCs w:val="28"/>
        </w:rPr>
        <w:t>i</w:t>
      </w:r>
      <w:r>
        <w:rPr>
          <w:spacing w:val="-3"/>
          <w:w w:val="101"/>
          <w:sz w:val="28"/>
          <w:szCs w:val="28"/>
        </w:rPr>
        <w:t>r</w:t>
      </w:r>
      <w:r>
        <w:rPr>
          <w:w w:val="119"/>
          <w:sz w:val="28"/>
          <w:szCs w:val="28"/>
        </w:rPr>
        <w:t>e</w:t>
      </w:r>
      <w:r>
        <w:rPr>
          <w:w w:val="112"/>
          <w:sz w:val="28"/>
          <w:szCs w:val="28"/>
        </w:rPr>
        <w:t>d</w:t>
      </w:r>
      <w:r>
        <w:rPr>
          <w:w w:val="97"/>
          <w:sz w:val="28"/>
          <w:szCs w:val="28"/>
        </w:rPr>
        <w:t>=</w:t>
      </w:r>
      <w:r>
        <w:rPr>
          <w:w w:val="78"/>
          <w:sz w:val="28"/>
          <w:szCs w:val="28"/>
        </w:rPr>
        <w:t>"</w:t>
      </w:r>
      <w:r>
        <w:rPr>
          <w:spacing w:val="-3"/>
          <w:w w:val="101"/>
          <w:sz w:val="28"/>
          <w:szCs w:val="28"/>
        </w:rPr>
        <w:t>r</w:t>
      </w:r>
      <w:r>
        <w:rPr>
          <w:w w:val="119"/>
          <w:sz w:val="28"/>
          <w:szCs w:val="28"/>
        </w:rPr>
        <w:t>e</w:t>
      </w:r>
      <w:r>
        <w:rPr>
          <w:w w:val="113"/>
          <w:sz w:val="28"/>
          <w:szCs w:val="28"/>
        </w:rPr>
        <w:t>q</w:t>
      </w:r>
      <w:r>
        <w:rPr>
          <w:w w:val="110"/>
          <w:sz w:val="28"/>
          <w:szCs w:val="28"/>
        </w:rPr>
        <w:t>u</w:t>
      </w:r>
      <w:r>
        <w:rPr>
          <w:w w:val="87"/>
          <w:sz w:val="28"/>
          <w:szCs w:val="28"/>
        </w:rPr>
        <w:t>i</w:t>
      </w:r>
      <w:r>
        <w:rPr>
          <w:spacing w:val="-3"/>
          <w:w w:val="101"/>
          <w:sz w:val="28"/>
          <w:szCs w:val="28"/>
        </w:rPr>
        <w:t>r</w:t>
      </w:r>
      <w:r>
        <w:rPr>
          <w:w w:val="119"/>
          <w:sz w:val="28"/>
          <w:szCs w:val="28"/>
        </w:rPr>
        <w:t>e</w:t>
      </w:r>
      <w:r>
        <w:rPr>
          <w:w w:val="112"/>
          <w:sz w:val="28"/>
          <w:szCs w:val="28"/>
        </w:rPr>
        <w:t>d</w:t>
      </w:r>
      <w:r>
        <w:rPr>
          <w:w w:val="78"/>
          <w:sz w:val="28"/>
          <w:szCs w:val="28"/>
        </w:rPr>
        <w:t>"</w:t>
      </w:r>
      <w:r>
        <w:rPr>
          <w:w w:val="92"/>
          <w:sz w:val="28"/>
          <w:szCs w:val="28"/>
        </w:rPr>
        <w:t>&gt;</w:t>
      </w:r>
    </w:p>
    <w:p w:rsidR="00DF7E86" w:rsidRDefault="00DF7E86">
      <w:pPr>
        <w:spacing w:before="3" w:line="140" w:lineRule="exact"/>
        <w:rPr>
          <w:sz w:val="14"/>
          <w:szCs w:val="14"/>
        </w:rPr>
      </w:pPr>
    </w:p>
    <w:p w:rsidR="00DF7E86" w:rsidRDefault="00FB3854">
      <w:pPr>
        <w:ind w:left="950"/>
        <w:rPr>
          <w:sz w:val="28"/>
          <w:szCs w:val="28"/>
        </w:rPr>
      </w:pPr>
      <w:r>
        <w:rPr>
          <w:sz w:val="28"/>
          <w:szCs w:val="28"/>
        </w:rPr>
        <w:t>&lt;br&gt;</w:t>
      </w:r>
    </w:p>
    <w:p w:rsidR="00DF7E86" w:rsidRDefault="00DF7E86">
      <w:pPr>
        <w:spacing w:before="3" w:line="140" w:lineRule="exact"/>
        <w:rPr>
          <w:sz w:val="14"/>
          <w:szCs w:val="14"/>
        </w:rPr>
      </w:pPr>
    </w:p>
    <w:p w:rsidR="00DF7E86" w:rsidRDefault="00FB3854">
      <w:pPr>
        <w:ind w:left="950"/>
        <w:rPr>
          <w:sz w:val="28"/>
          <w:szCs w:val="28"/>
        </w:rPr>
      </w:pPr>
      <w:r>
        <w:rPr>
          <w:w w:val="90"/>
          <w:sz w:val="28"/>
          <w:szCs w:val="28"/>
        </w:rPr>
        <w:t>&lt;</w:t>
      </w:r>
      <w:r>
        <w:rPr>
          <w:w w:val="110"/>
          <w:sz w:val="28"/>
          <w:szCs w:val="28"/>
        </w:rPr>
        <w:t>h</w:t>
      </w:r>
      <w:r>
        <w:rPr>
          <w:w w:val="101"/>
          <w:sz w:val="28"/>
          <w:szCs w:val="28"/>
        </w:rPr>
        <w:t>3&gt;</w:t>
      </w:r>
      <w:r>
        <w:rPr>
          <w:w w:val="90"/>
          <w:sz w:val="28"/>
          <w:szCs w:val="28"/>
        </w:rPr>
        <w:t>A</w:t>
      </w:r>
      <w:r>
        <w:rPr>
          <w:w w:val="87"/>
          <w:sz w:val="28"/>
          <w:szCs w:val="28"/>
        </w:rPr>
        <w:t>l</w:t>
      </w:r>
      <w:r>
        <w:rPr>
          <w:w w:val="112"/>
          <w:sz w:val="28"/>
          <w:szCs w:val="28"/>
        </w:rPr>
        <w:t>b</w:t>
      </w:r>
      <w:r>
        <w:rPr>
          <w:w w:val="110"/>
          <w:sz w:val="28"/>
          <w:szCs w:val="28"/>
        </w:rPr>
        <w:t>u</w:t>
      </w:r>
      <w:r>
        <w:rPr>
          <w:w w:val="112"/>
          <w:sz w:val="28"/>
          <w:szCs w:val="28"/>
        </w:rPr>
        <w:t>m</w:t>
      </w:r>
      <w:r>
        <w:rPr>
          <w:w w:val="87"/>
          <w:sz w:val="28"/>
          <w:szCs w:val="28"/>
        </w:rPr>
        <w:t>i</w:t>
      </w:r>
      <w:r>
        <w:rPr>
          <w:w w:val="110"/>
          <w:sz w:val="28"/>
          <w:szCs w:val="28"/>
        </w:rPr>
        <w:t>n</w:t>
      </w:r>
      <w:r>
        <w:rPr>
          <w:w w:val="90"/>
          <w:sz w:val="28"/>
          <w:szCs w:val="28"/>
        </w:rPr>
        <w:t>&lt;</w:t>
      </w:r>
      <w:r>
        <w:rPr>
          <w:w w:val="148"/>
          <w:sz w:val="28"/>
          <w:szCs w:val="28"/>
        </w:rPr>
        <w:t>/</w:t>
      </w:r>
      <w:r>
        <w:rPr>
          <w:w w:val="110"/>
          <w:sz w:val="28"/>
          <w:szCs w:val="28"/>
        </w:rPr>
        <w:t>h</w:t>
      </w:r>
      <w:r>
        <w:rPr>
          <w:w w:val="101"/>
          <w:sz w:val="28"/>
          <w:szCs w:val="28"/>
        </w:rPr>
        <w:t>3&gt;</w:t>
      </w:r>
    </w:p>
    <w:p w:rsidR="00DF7E86" w:rsidRDefault="00DF7E86">
      <w:pPr>
        <w:spacing w:before="3" w:line="140" w:lineRule="exact"/>
        <w:rPr>
          <w:sz w:val="14"/>
          <w:szCs w:val="14"/>
        </w:rPr>
      </w:pPr>
    </w:p>
    <w:p w:rsidR="00DF7E86" w:rsidRDefault="00FB3854">
      <w:pPr>
        <w:spacing w:line="346" w:lineRule="auto"/>
        <w:ind w:left="119" w:right="1544" w:firstLine="831"/>
        <w:rPr>
          <w:sz w:val="28"/>
          <w:szCs w:val="28"/>
        </w:rPr>
      </w:pPr>
      <w:r>
        <w:rPr>
          <w:sz w:val="28"/>
          <w:szCs w:val="28"/>
        </w:rPr>
        <w:t>&lt;input</w:t>
      </w:r>
      <w:r>
        <w:rPr>
          <w:spacing w:val="31"/>
          <w:sz w:val="28"/>
          <w:szCs w:val="28"/>
        </w:rPr>
        <w:t xml:space="preserve"> </w:t>
      </w:r>
      <w:r>
        <w:rPr>
          <w:w w:val="87"/>
          <w:sz w:val="28"/>
          <w:szCs w:val="28"/>
        </w:rPr>
        <w:t>i</w:t>
      </w:r>
      <w:r>
        <w:rPr>
          <w:w w:val="112"/>
          <w:sz w:val="28"/>
          <w:szCs w:val="28"/>
        </w:rPr>
        <w:t>d</w:t>
      </w:r>
      <w:r>
        <w:rPr>
          <w:w w:val="97"/>
          <w:sz w:val="28"/>
          <w:szCs w:val="28"/>
        </w:rPr>
        <w:t>=</w:t>
      </w:r>
      <w:r>
        <w:rPr>
          <w:spacing w:val="-8"/>
          <w:w w:val="78"/>
          <w:sz w:val="28"/>
          <w:szCs w:val="28"/>
        </w:rPr>
        <w:t>"</w:t>
      </w:r>
      <w:r>
        <w:rPr>
          <w:w w:val="119"/>
          <w:sz w:val="28"/>
          <w:szCs w:val="28"/>
        </w:rPr>
        <w:t>e</w:t>
      </w:r>
      <w:r>
        <w:rPr>
          <w:w w:val="87"/>
          <w:sz w:val="28"/>
          <w:szCs w:val="28"/>
        </w:rPr>
        <w:t>i</w:t>
      </w:r>
      <w:r>
        <w:rPr>
          <w:w w:val="112"/>
          <w:sz w:val="28"/>
          <w:szCs w:val="28"/>
        </w:rPr>
        <w:t>g</w:t>
      </w:r>
      <w:r>
        <w:rPr>
          <w:w w:val="110"/>
          <w:sz w:val="28"/>
          <w:szCs w:val="28"/>
        </w:rPr>
        <w:t>h</w:t>
      </w:r>
      <w:r>
        <w:rPr>
          <w:w w:val="117"/>
          <w:sz w:val="28"/>
          <w:szCs w:val="28"/>
        </w:rPr>
        <w:t>t</w:t>
      </w:r>
      <w:r>
        <w:rPr>
          <w:w w:val="78"/>
          <w:sz w:val="28"/>
          <w:szCs w:val="28"/>
        </w:rPr>
        <w:t>"</w:t>
      </w:r>
      <w:r>
        <w:rPr>
          <w:spacing w:val="-1"/>
          <w:sz w:val="28"/>
          <w:szCs w:val="28"/>
        </w:rPr>
        <w:t xml:space="preserve"> </w:t>
      </w:r>
      <w:r>
        <w:rPr>
          <w:w w:val="110"/>
          <w:sz w:val="28"/>
          <w:szCs w:val="28"/>
        </w:rPr>
        <w:t>n</w:t>
      </w:r>
      <w:r>
        <w:rPr>
          <w:w w:val="122"/>
          <w:sz w:val="28"/>
          <w:szCs w:val="28"/>
        </w:rPr>
        <w:t>a</w:t>
      </w:r>
      <w:r>
        <w:rPr>
          <w:w w:val="112"/>
          <w:sz w:val="28"/>
          <w:szCs w:val="28"/>
        </w:rPr>
        <w:t>m</w:t>
      </w:r>
      <w:r>
        <w:rPr>
          <w:w w:val="119"/>
          <w:sz w:val="28"/>
          <w:szCs w:val="28"/>
        </w:rPr>
        <w:t>e</w:t>
      </w:r>
      <w:r>
        <w:rPr>
          <w:w w:val="97"/>
          <w:sz w:val="28"/>
          <w:szCs w:val="28"/>
        </w:rPr>
        <w:t>=</w:t>
      </w:r>
      <w:r>
        <w:rPr>
          <w:spacing w:val="-16"/>
          <w:w w:val="78"/>
          <w:sz w:val="28"/>
          <w:szCs w:val="28"/>
        </w:rPr>
        <w:t>"</w:t>
      </w:r>
      <w:r>
        <w:rPr>
          <w:w w:val="90"/>
          <w:sz w:val="28"/>
          <w:szCs w:val="28"/>
        </w:rPr>
        <w:t>A</w:t>
      </w:r>
      <w:r>
        <w:rPr>
          <w:w w:val="87"/>
          <w:sz w:val="28"/>
          <w:szCs w:val="28"/>
        </w:rPr>
        <w:t>l</w:t>
      </w:r>
      <w:r>
        <w:rPr>
          <w:w w:val="112"/>
          <w:sz w:val="28"/>
          <w:szCs w:val="28"/>
        </w:rPr>
        <w:t>b</w:t>
      </w:r>
      <w:r>
        <w:rPr>
          <w:w w:val="110"/>
          <w:sz w:val="28"/>
          <w:szCs w:val="28"/>
        </w:rPr>
        <w:t>u</w:t>
      </w:r>
      <w:r>
        <w:rPr>
          <w:w w:val="112"/>
          <w:sz w:val="28"/>
          <w:szCs w:val="28"/>
        </w:rPr>
        <w:t>m</w:t>
      </w:r>
      <w:r>
        <w:rPr>
          <w:w w:val="87"/>
          <w:sz w:val="28"/>
          <w:szCs w:val="28"/>
        </w:rPr>
        <w:t>i</w:t>
      </w:r>
      <w:r>
        <w:rPr>
          <w:spacing w:val="-14"/>
          <w:w w:val="110"/>
          <w:sz w:val="28"/>
          <w:szCs w:val="28"/>
        </w:rPr>
        <w:t>n</w:t>
      </w:r>
      <w:r>
        <w:rPr>
          <w:w w:val="78"/>
          <w:sz w:val="28"/>
          <w:szCs w:val="28"/>
        </w:rPr>
        <w:t>"</w:t>
      </w:r>
      <w:r>
        <w:rPr>
          <w:spacing w:val="-1"/>
          <w:sz w:val="28"/>
          <w:szCs w:val="28"/>
        </w:rPr>
        <w:t xml:space="preserve"> </w:t>
      </w:r>
      <w:r>
        <w:rPr>
          <w:w w:val="112"/>
          <w:sz w:val="28"/>
          <w:szCs w:val="28"/>
        </w:rPr>
        <w:t>p</w:t>
      </w:r>
      <w:r>
        <w:rPr>
          <w:w w:val="87"/>
          <w:sz w:val="28"/>
          <w:szCs w:val="28"/>
        </w:rPr>
        <w:t>l</w:t>
      </w:r>
      <w:r>
        <w:rPr>
          <w:w w:val="122"/>
          <w:sz w:val="28"/>
          <w:szCs w:val="28"/>
        </w:rPr>
        <w:t>a</w:t>
      </w:r>
      <w:r>
        <w:rPr>
          <w:w w:val="118"/>
          <w:sz w:val="28"/>
          <w:szCs w:val="28"/>
        </w:rPr>
        <w:t>c</w:t>
      </w:r>
      <w:r>
        <w:rPr>
          <w:w w:val="119"/>
          <w:sz w:val="28"/>
          <w:szCs w:val="28"/>
        </w:rPr>
        <w:t>e</w:t>
      </w:r>
      <w:r>
        <w:rPr>
          <w:w w:val="110"/>
          <w:sz w:val="28"/>
          <w:szCs w:val="28"/>
        </w:rPr>
        <w:t>h</w:t>
      </w:r>
      <w:r>
        <w:rPr>
          <w:w w:val="113"/>
          <w:sz w:val="28"/>
          <w:szCs w:val="28"/>
        </w:rPr>
        <w:t>o</w:t>
      </w:r>
      <w:r>
        <w:rPr>
          <w:w w:val="87"/>
          <w:sz w:val="28"/>
          <w:szCs w:val="28"/>
        </w:rPr>
        <w:t>l</w:t>
      </w:r>
      <w:r>
        <w:rPr>
          <w:w w:val="112"/>
          <w:sz w:val="28"/>
          <w:szCs w:val="28"/>
        </w:rPr>
        <w:t>d</w:t>
      </w:r>
      <w:r>
        <w:rPr>
          <w:w w:val="119"/>
          <w:sz w:val="28"/>
          <w:szCs w:val="28"/>
        </w:rPr>
        <w:t>e</w:t>
      </w:r>
      <w:r>
        <w:rPr>
          <w:w w:val="101"/>
          <w:sz w:val="28"/>
          <w:szCs w:val="28"/>
        </w:rPr>
        <w:t>r</w:t>
      </w:r>
      <w:r>
        <w:rPr>
          <w:w w:val="97"/>
          <w:sz w:val="28"/>
          <w:szCs w:val="28"/>
        </w:rPr>
        <w:t>=</w:t>
      </w:r>
      <w:r>
        <w:rPr>
          <w:spacing w:val="-16"/>
          <w:w w:val="78"/>
          <w:sz w:val="28"/>
          <w:szCs w:val="28"/>
        </w:rPr>
        <w:t>"</w:t>
      </w:r>
      <w:r>
        <w:rPr>
          <w:w w:val="90"/>
          <w:sz w:val="28"/>
          <w:szCs w:val="28"/>
        </w:rPr>
        <w:t>A</w:t>
      </w:r>
      <w:r>
        <w:rPr>
          <w:w w:val="87"/>
          <w:sz w:val="28"/>
          <w:szCs w:val="28"/>
        </w:rPr>
        <w:t>l</w:t>
      </w:r>
      <w:r>
        <w:rPr>
          <w:w w:val="112"/>
          <w:sz w:val="28"/>
          <w:szCs w:val="28"/>
        </w:rPr>
        <w:t>b</w:t>
      </w:r>
      <w:r>
        <w:rPr>
          <w:w w:val="110"/>
          <w:sz w:val="28"/>
          <w:szCs w:val="28"/>
        </w:rPr>
        <w:t>u</w:t>
      </w:r>
      <w:r>
        <w:rPr>
          <w:w w:val="112"/>
          <w:sz w:val="28"/>
          <w:szCs w:val="28"/>
        </w:rPr>
        <w:t>m</w:t>
      </w:r>
      <w:r>
        <w:rPr>
          <w:w w:val="87"/>
          <w:sz w:val="28"/>
          <w:szCs w:val="28"/>
        </w:rPr>
        <w:t>i</w:t>
      </w:r>
      <w:r>
        <w:rPr>
          <w:spacing w:val="-14"/>
          <w:w w:val="110"/>
          <w:sz w:val="28"/>
          <w:szCs w:val="28"/>
        </w:rPr>
        <w:t>n</w:t>
      </w:r>
      <w:r>
        <w:rPr>
          <w:w w:val="78"/>
          <w:sz w:val="28"/>
          <w:szCs w:val="28"/>
        </w:rPr>
        <w:t xml:space="preserve">" </w:t>
      </w:r>
      <w:r>
        <w:rPr>
          <w:spacing w:val="-3"/>
          <w:w w:val="101"/>
          <w:sz w:val="28"/>
          <w:szCs w:val="28"/>
        </w:rPr>
        <w:t>r</w:t>
      </w:r>
      <w:r>
        <w:rPr>
          <w:w w:val="119"/>
          <w:sz w:val="28"/>
          <w:szCs w:val="28"/>
        </w:rPr>
        <w:t>e</w:t>
      </w:r>
      <w:r>
        <w:rPr>
          <w:w w:val="113"/>
          <w:sz w:val="28"/>
          <w:szCs w:val="28"/>
        </w:rPr>
        <w:t>q</w:t>
      </w:r>
      <w:r>
        <w:rPr>
          <w:w w:val="110"/>
          <w:sz w:val="28"/>
          <w:szCs w:val="28"/>
        </w:rPr>
        <w:t>u</w:t>
      </w:r>
      <w:r>
        <w:rPr>
          <w:w w:val="87"/>
          <w:sz w:val="28"/>
          <w:szCs w:val="28"/>
        </w:rPr>
        <w:t>i</w:t>
      </w:r>
      <w:r>
        <w:rPr>
          <w:spacing w:val="-3"/>
          <w:w w:val="101"/>
          <w:sz w:val="28"/>
          <w:szCs w:val="28"/>
        </w:rPr>
        <w:t>r</w:t>
      </w:r>
      <w:r>
        <w:rPr>
          <w:w w:val="119"/>
          <w:sz w:val="28"/>
          <w:szCs w:val="28"/>
        </w:rPr>
        <w:t>e</w:t>
      </w:r>
      <w:r>
        <w:rPr>
          <w:w w:val="112"/>
          <w:sz w:val="28"/>
          <w:szCs w:val="28"/>
        </w:rPr>
        <w:t>d</w:t>
      </w:r>
      <w:r>
        <w:rPr>
          <w:w w:val="97"/>
          <w:sz w:val="28"/>
          <w:szCs w:val="28"/>
        </w:rPr>
        <w:t>=</w:t>
      </w:r>
      <w:r>
        <w:rPr>
          <w:w w:val="78"/>
          <w:sz w:val="28"/>
          <w:szCs w:val="28"/>
        </w:rPr>
        <w:t>"</w:t>
      </w:r>
      <w:r>
        <w:rPr>
          <w:spacing w:val="-3"/>
          <w:w w:val="101"/>
          <w:sz w:val="28"/>
          <w:szCs w:val="28"/>
        </w:rPr>
        <w:t>r</w:t>
      </w:r>
      <w:r>
        <w:rPr>
          <w:w w:val="119"/>
          <w:sz w:val="28"/>
          <w:szCs w:val="28"/>
        </w:rPr>
        <w:t>e</w:t>
      </w:r>
      <w:r>
        <w:rPr>
          <w:w w:val="113"/>
          <w:sz w:val="28"/>
          <w:szCs w:val="28"/>
        </w:rPr>
        <w:t>q</w:t>
      </w:r>
      <w:r>
        <w:rPr>
          <w:w w:val="110"/>
          <w:sz w:val="28"/>
          <w:szCs w:val="28"/>
        </w:rPr>
        <w:t>u</w:t>
      </w:r>
      <w:r>
        <w:rPr>
          <w:w w:val="87"/>
          <w:sz w:val="28"/>
          <w:szCs w:val="28"/>
        </w:rPr>
        <w:t>i</w:t>
      </w:r>
      <w:r>
        <w:rPr>
          <w:spacing w:val="-3"/>
          <w:w w:val="101"/>
          <w:sz w:val="28"/>
          <w:szCs w:val="28"/>
        </w:rPr>
        <w:t>r</w:t>
      </w:r>
      <w:r>
        <w:rPr>
          <w:w w:val="119"/>
          <w:sz w:val="28"/>
          <w:szCs w:val="28"/>
        </w:rPr>
        <w:t>e</w:t>
      </w:r>
      <w:r>
        <w:rPr>
          <w:w w:val="112"/>
          <w:sz w:val="28"/>
          <w:szCs w:val="28"/>
        </w:rPr>
        <w:t>d</w:t>
      </w:r>
      <w:r>
        <w:rPr>
          <w:w w:val="78"/>
          <w:sz w:val="28"/>
          <w:szCs w:val="28"/>
        </w:rPr>
        <w:t>"</w:t>
      </w:r>
      <w:r>
        <w:rPr>
          <w:w w:val="92"/>
          <w:sz w:val="28"/>
          <w:szCs w:val="28"/>
        </w:rPr>
        <w:t>&gt;</w:t>
      </w:r>
    </w:p>
    <w:p w:rsidR="00DF7E86" w:rsidRDefault="00FB3854">
      <w:pPr>
        <w:spacing w:before="5"/>
        <w:ind w:left="950"/>
        <w:rPr>
          <w:sz w:val="28"/>
          <w:szCs w:val="28"/>
        </w:rPr>
      </w:pPr>
      <w:r>
        <w:rPr>
          <w:sz w:val="28"/>
          <w:szCs w:val="28"/>
        </w:rPr>
        <w:t>&lt;br&gt;</w:t>
      </w:r>
    </w:p>
    <w:p w:rsidR="00DF7E86" w:rsidRDefault="00DF7E86">
      <w:pPr>
        <w:spacing w:before="3" w:line="140" w:lineRule="exact"/>
        <w:rPr>
          <w:sz w:val="14"/>
          <w:szCs w:val="14"/>
        </w:rPr>
      </w:pPr>
    </w:p>
    <w:p w:rsidR="00DF7E86" w:rsidRDefault="00FB3854">
      <w:pPr>
        <w:ind w:left="950"/>
        <w:rPr>
          <w:sz w:val="28"/>
          <w:szCs w:val="28"/>
        </w:rPr>
      </w:pPr>
      <w:r>
        <w:rPr>
          <w:sz w:val="28"/>
          <w:szCs w:val="28"/>
        </w:rPr>
        <w:t>&lt;h3&gt;Albumin</w:t>
      </w:r>
      <w:r>
        <w:rPr>
          <w:spacing w:val="31"/>
          <w:sz w:val="28"/>
          <w:szCs w:val="28"/>
        </w:rPr>
        <w:t xml:space="preserve"> </w:t>
      </w:r>
      <w:r>
        <w:rPr>
          <w:sz w:val="28"/>
          <w:szCs w:val="28"/>
        </w:rPr>
        <w:t>and</w:t>
      </w:r>
      <w:r>
        <w:rPr>
          <w:spacing w:val="57"/>
          <w:sz w:val="28"/>
          <w:szCs w:val="28"/>
        </w:rPr>
        <w:t xml:space="preserve"> </w:t>
      </w:r>
      <w:r>
        <w:rPr>
          <w:sz w:val="28"/>
          <w:szCs w:val="28"/>
        </w:rPr>
        <w:t>Globulin</w:t>
      </w:r>
      <w:r>
        <w:rPr>
          <w:spacing w:val="20"/>
          <w:sz w:val="28"/>
          <w:szCs w:val="28"/>
        </w:rPr>
        <w:t xml:space="preserve"> </w:t>
      </w:r>
      <w:r>
        <w:rPr>
          <w:w w:val="92"/>
          <w:sz w:val="28"/>
          <w:szCs w:val="28"/>
        </w:rPr>
        <w:t>R</w:t>
      </w:r>
      <w:r>
        <w:rPr>
          <w:w w:val="122"/>
          <w:sz w:val="28"/>
          <w:szCs w:val="28"/>
        </w:rPr>
        <w:t>a</w:t>
      </w:r>
      <w:r>
        <w:rPr>
          <w:w w:val="117"/>
          <w:sz w:val="28"/>
          <w:szCs w:val="28"/>
        </w:rPr>
        <w:t>t</w:t>
      </w:r>
      <w:r>
        <w:rPr>
          <w:w w:val="87"/>
          <w:sz w:val="28"/>
          <w:szCs w:val="28"/>
        </w:rPr>
        <w:t>i</w:t>
      </w:r>
      <w:r>
        <w:rPr>
          <w:w w:val="113"/>
          <w:sz w:val="28"/>
          <w:szCs w:val="28"/>
        </w:rPr>
        <w:t>o</w:t>
      </w:r>
      <w:r>
        <w:rPr>
          <w:w w:val="90"/>
          <w:sz w:val="28"/>
          <w:szCs w:val="28"/>
        </w:rPr>
        <w:t>&lt;</w:t>
      </w:r>
      <w:r>
        <w:rPr>
          <w:w w:val="148"/>
          <w:sz w:val="28"/>
          <w:szCs w:val="28"/>
        </w:rPr>
        <w:t>/</w:t>
      </w:r>
      <w:r>
        <w:rPr>
          <w:w w:val="110"/>
          <w:sz w:val="28"/>
          <w:szCs w:val="28"/>
        </w:rPr>
        <w:t>h</w:t>
      </w:r>
      <w:r>
        <w:rPr>
          <w:w w:val="101"/>
          <w:sz w:val="28"/>
          <w:szCs w:val="28"/>
        </w:rPr>
        <w:t>3&gt;</w:t>
      </w:r>
    </w:p>
    <w:p w:rsidR="00DF7E86" w:rsidRDefault="00DF7E86">
      <w:pPr>
        <w:spacing w:before="3" w:line="140" w:lineRule="exact"/>
        <w:rPr>
          <w:sz w:val="14"/>
          <w:szCs w:val="14"/>
        </w:rPr>
      </w:pPr>
    </w:p>
    <w:p w:rsidR="00DF7E86" w:rsidRDefault="00FB3854">
      <w:pPr>
        <w:spacing w:line="346" w:lineRule="auto"/>
        <w:ind w:left="119" w:right="1632" w:firstLine="831"/>
        <w:rPr>
          <w:sz w:val="28"/>
          <w:szCs w:val="28"/>
        </w:rPr>
      </w:pPr>
      <w:r>
        <w:rPr>
          <w:sz w:val="28"/>
          <w:szCs w:val="28"/>
        </w:rPr>
        <w:t>&lt;input</w:t>
      </w:r>
      <w:r>
        <w:rPr>
          <w:spacing w:val="31"/>
          <w:sz w:val="28"/>
          <w:szCs w:val="28"/>
        </w:rPr>
        <w:t xml:space="preserve"> </w:t>
      </w:r>
      <w:r>
        <w:rPr>
          <w:w w:val="87"/>
          <w:sz w:val="28"/>
          <w:szCs w:val="28"/>
        </w:rPr>
        <w:t>i</w:t>
      </w:r>
      <w:r>
        <w:rPr>
          <w:w w:val="112"/>
          <w:sz w:val="28"/>
          <w:szCs w:val="28"/>
        </w:rPr>
        <w:t>d</w:t>
      </w:r>
      <w:r>
        <w:rPr>
          <w:w w:val="97"/>
          <w:sz w:val="28"/>
          <w:szCs w:val="28"/>
        </w:rPr>
        <w:t>=</w:t>
      </w:r>
      <w:r>
        <w:rPr>
          <w:spacing w:val="-3"/>
          <w:w w:val="78"/>
          <w:sz w:val="28"/>
          <w:szCs w:val="28"/>
        </w:rPr>
        <w:t>"</w:t>
      </w:r>
      <w:r>
        <w:rPr>
          <w:w w:val="110"/>
          <w:sz w:val="28"/>
          <w:szCs w:val="28"/>
        </w:rPr>
        <w:t>n</w:t>
      </w:r>
      <w:r>
        <w:rPr>
          <w:w w:val="87"/>
          <w:sz w:val="28"/>
          <w:szCs w:val="28"/>
        </w:rPr>
        <w:t>i</w:t>
      </w:r>
      <w:r>
        <w:rPr>
          <w:w w:val="110"/>
          <w:sz w:val="28"/>
          <w:szCs w:val="28"/>
        </w:rPr>
        <w:t>n</w:t>
      </w:r>
      <w:r>
        <w:rPr>
          <w:w w:val="117"/>
          <w:sz w:val="28"/>
          <w:szCs w:val="28"/>
        </w:rPr>
        <w:t>t</w:t>
      </w:r>
      <w:r>
        <w:rPr>
          <w:spacing w:val="-14"/>
          <w:w w:val="110"/>
          <w:sz w:val="28"/>
          <w:szCs w:val="28"/>
        </w:rPr>
        <w:t>h</w:t>
      </w:r>
      <w:r>
        <w:rPr>
          <w:w w:val="78"/>
          <w:sz w:val="28"/>
          <w:szCs w:val="28"/>
        </w:rPr>
        <w:t>"</w:t>
      </w:r>
      <w:r>
        <w:rPr>
          <w:spacing w:val="-1"/>
          <w:sz w:val="28"/>
          <w:szCs w:val="28"/>
        </w:rPr>
        <w:t xml:space="preserve"> </w:t>
      </w:r>
      <w:r>
        <w:rPr>
          <w:w w:val="110"/>
          <w:sz w:val="28"/>
          <w:szCs w:val="28"/>
        </w:rPr>
        <w:t>n</w:t>
      </w:r>
      <w:r>
        <w:rPr>
          <w:w w:val="122"/>
          <w:sz w:val="28"/>
          <w:szCs w:val="28"/>
        </w:rPr>
        <w:t>a</w:t>
      </w:r>
      <w:r>
        <w:rPr>
          <w:w w:val="112"/>
          <w:sz w:val="28"/>
          <w:szCs w:val="28"/>
        </w:rPr>
        <w:t>m</w:t>
      </w:r>
      <w:r>
        <w:rPr>
          <w:w w:val="119"/>
          <w:sz w:val="28"/>
          <w:szCs w:val="28"/>
        </w:rPr>
        <w:t>e</w:t>
      </w:r>
      <w:r>
        <w:rPr>
          <w:w w:val="97"/>
          <w:sz w:val="28"/>
          <w:szCs w:val="28"/>
        </w:rPr>
        <w:t>=</w:t>
      </w:r>
      <w:r>
        <w:rPr>
          <w:spacing w:val="-16"/>
          <w:w w:val="78"/>
          <w:sz w:val="28"/>
          <w:szCs w:val="28"/>
        </w:rPr>
        <w:t>"</w:t>
      </w:r>
      <w:r>
        <w:rPr>
          <w:w w:val="90"/>
          <w:sz w:val="28"/>
          <w:szCs w:val="28"/>
        </w:rPr>
        <w:t>A</w:t>
      </w:r>
      <w:r>
        <w:rPr>
          <w:w w:val="87"/>
          <w:sz w:val="28"/>
          <w:szCs w:val="28"/>
        </w:rPr>
        <w:t>l</w:t>
      </w:r>
      <w:r>
        <w:rPr>
          <w:w w:val="112"/>
          <w:sz w:val="28"/>
          <w:szCs w:val="28"/>
        </w:rPr>
        <w:t>b</w:t>
      </w:r>
      <w:r>
        <w:rPr>
          <w:w w:val="110"/>
          <w:sz w:val="28"/>
          <w:szCs w:val="28"/>
        </w:rPr>
        <w:t>u</w:t>
      </w:r>
      <w:r>
        <w:rPr>
          <w:w w:val="112"/>
          <w:sz w:val="28"/>
          <w:szCs w:val="28"/>
        </w:rPr>
        <w:t>m</w:t>
      </w:r>
      <w:r>
        <w:rPr>
          <w:w w:val="87"/>
          <w:sz w:val="28"/>
          <w:szCs w:val="28"/>
        </w:rPr>
        <w:t>i</w:t>
      </w:r>
      <w:r>
        <w:rPr>
          <w:w w:val="110"/>
          <w:sz w:val="28"/>
          <w:szCs w:val="28"/>
        </w:rPr>
        <w:t>n</w:t>
      </w:r>
      <w:r>
        <w:rPr>
          <w:w w:val="90"/>
          <w:sz w:val="28"/>
          <w:szCs w:val="28"/>
        </w:rPr>
        <w:t>_</w:t>
      </w:r>
      <w:r>
        <w:rPr>
          <w:w w:val="122"/>
          <w:sz w:val="28"/>
          <w:szCs w:val="28"/>
        </w:rPr>
        <w:t>a</w:t>
      </w:r>
      <w:r>
        <w:rPr>
          <w:w w:val="110"/>
          <w:sz w:val="28"/>
          <w:szCs w:val="28"/>
        </w:rPr>
        <w:t>n</w:t>
      </w:r>
      <w:r>
        <w:rPr>
          <w:w w:val="112"/>
          <w:sz w:val="28"/>
          <w:szCs w:val="28"/>
        </w:rPr>
        <w:t>d</w:t>
      </w:r>
      <w:r>
        <w:rPr>
          <w:w w:val="90"/>
          <w:sz w:val="28"/>
          <w:szCs w:val="28"/>
        </w:rPr>
        <w:t>_</w:t>
      </w:r>
      <w:r>
        <w:rPr>
          <w:w w:val="94"/>
          <w:sz w:val="28"/>
          <w:szCs w:val="28"/>
        </w:rPr>
        <w:t>G</w:t>
      </w:r>
      <w:r>
        <w:rPr>
          <w:w w:val="87"/>
          <w:sz w:val="28"/>
          <w:szCs w:val="28"/>
        </w:rPr>
        <w:t>l</w:t>
      </w:r>
      <w:r>
        <w:rPr>
          <w:w w:val="113"/>
          <w:sz w:val="28"/>
          <w:szCs w:val="28"/>
        </w:rPr>
        <w:t>o</w:t>
      </w:r>
      <w:r>
        <w:rPr>
          <w:w w:val="112"/>
          <w:sz w:val="28"/>
          <w:szCs w:val="28"/>
        </w:rPr>
        <w:t>b</w:t>
      </w:r>
      <w:r>
        <w:rPr>
          <w:w w:val="110"/>
          <w:sz w:val="28"/>
          <w:szCs w:val="28"/>
        </w:rPr>
        <w:t>u</w:t>
      </w:r>
      <w:r>
        <w:rPr>
          <w:w w:val="87"/>
          <w:sz w:val="28"/>
          <w:szCs w:val="28"/>
        </w:rPr>
        <w:t>li</w:t>
      </w:r>
      <w:r>
        <w:rPr>
          <w:w w:val="110"/>
          <w:sz w:val="28"/>
          <w:szCs w:val="28"/>
        </w:rPr>
        <w:t>n</w:t>
      </w:r>
      <w:r>
        <w:rPr>
          <w:w w:val="90"/>
          <w:sz w:val="28"/>
          <w:szCs w:val="28"/>
        </w:rPr>
        <w:t>_</w:t>
      </w:r>
      <w:r>
        <w:rPr>
          <w:w w:val="92"/>
          <w:sz w:val="28"/>
          <w:szCs w:val="28"/>
        </w:rPr>
        <w:t>R</w:t>
      </w:r>
      <w:r>
        <w:rPr>
          <w:w w:val="122"/>
          <w:sz w:val="28"/>
          <w:szCs w:val="28"/>
        </w:rPr>
        <w:t>a</w:t>
      </w:r>
      <w:r>
        <w:rPr>
          <w:w w:val="117"/>
          <w:sz w:val="28"/>
          <w:szCs w:val="28"/>
        </w:rPr>
        <w:t>t</w:t>
      </w:r>
      <w:r>
        <w:rPr>
          <w:w w:val="87"/>
          <w:sz w:val="28"/>
          <w:szCs w:val="28"/>
        </w:rPr>
        <w:t>i</w:t>
      </w:r>
      <w:r>
        <w:rPr>
          <w:spacing w:val="-19"/>
          <w:w w:val="113"/>
          <w:sz w:val="28"/>
          <w:szCs w:val="28"/>
        </w:rPr>
        <w:t>o</w:t>
      </w:r>
      <w:r>
        <w:rPr>
          <w:w w:val="78"/>
          <w:sz w:val="28"/>
          <w:szCs w:val="28"/>
        </w:rPr>
        <w:t xml:space="preserve">" </w:t>
      </w:r>
      <w:r>
        <w:rPr>
          <w:w w:val="112"/>
          <w:sz w:val="28"/>
          <w:szCs w:val="28"/>
        </w:rPr>
        <w:t>p</w:t>
      </w:r>
      <w:r>
        <w:rPr>
          <w:w w:val="87"/>
          <w:sz w:val="28"/>
          <w:szCs w:val="28"/>
        </w:rPr>
        <w:t>l</w:t>
      </w:r>
      <w:r>
        <w:rPr>
          <w:w w:val="122"/>
          <w:sz w:val="28"/>
          <w:szCs w:val="28"/>
        </w:rPr>
        <w:t>a</w:t>
      </w:r>
      <w:r>
        <w:rPr>
          <w:w w:val="118"/>
          <w:sz w:val="28"/>
          <w:szCs w:val="28"/>
        </w:rPr>
        <w:t>c</w:t>
      </w:r>
      <w:r>
        <w:rPr>
          <w:w w:val="119"/>
          <w:sz w:val="28"/>
          <w:szCs w:val="28"/>
        </w:rPr>
        <w:t>e</w:t>
      </w:r>
      <w:r>
        <w:rPr>
          <w:w w:val="110"/>
          <w:sz w:val="28"/>
          <w:szCs w:val="28"/>
        </w:rPr>
        <w:t>h</w:t>
      </w:r>
      <w:r>
        <w:rPr>
          <w:w w:val="113"/>
          <w:sz w:val="28"/>
          <w:szCs w:val="28"/>
        </w:rPr>
        <w:t>o</w:t>
      </w:r>
      <w:r>
        <w:rPr>
          <w:w w:val="87"/>
          <w:sz w:val="28"/>
          <w:szCs w:val="28"/>
        </w:rPr>
        <w:t>l</w:t>
      </w:r>
      <w:r>
        <w:rPr>
          <w:w w:val="112"/>
          <w:sz w:val="28"/>
          <w:szCs w:val="28"/>
        </w:rPr>
        <w:t>d</w:t>
      </w:r>
      <w:r>
        <w:rPr>
          <w:w w:val="119"/>
          <w:sz w:val="28"/>
          <w:szCs w:val="28"/>
        </w:rPr>
        <w:t>e</w:t>
      </w:r>
      <w:r>
        <w:rPr>
          <w:w w:val="101"/>
          <w:sz w:val="28"/>
          <w:szCs w:val="28"/>
        </w:rPr>
        <w:t>r</w:t>
      </w:r>
      <w:r>
        <w:rPr>
          <w:w w:val="97"/>
          <w:sz w:val="28"/>
          <w:szCs w:val="28"/>
        </w:rPr>
        <w:t>=</w:t>
      </w:r>
      <w:r>
        <w:rPr>
          <w:spacing w:val="-16"/>
          <w:w w:val="78"/>
          <w:sz w:val="28"/>
          <w:szCs w:val="28"/>
        </w:rPr>
        <w:t>"</w:t>
      </w:r>
      <w:r>
        <w:rPr>
          <w:w w:val="90"/>
          <w:sz w:val="28"/>
          <w:szCs w:val="28"/>
        </w:rPr>
        <w:t>A</w:t>
      </w:r>
      <w:r>
        <w:rPr>
          <w:w w:val="87"/>
          <w:sz w:val="28"/>
          <w:szCs w:val="28"/>
        </w:rPr>
        <w:t>l</w:t>
      </w:r>
      <w:r>
        <w:rPr>
          <w:w w:val="112"/>
          <w:sz w:val="28"/>
          <w:szCs w:val="28"/>
        </w:rPr>
        <w:t>b</w:t>
      </w:r>
      <w:r>
        <w:rPr>
          <w:w w:val="110"/>
          <w:sz w:val="28"/>
          <w:szCs w:val="28"/>
        </w:rPr>
        <w:t>u</w:t>
      </w:r>
      <w:r>
        <w:rPr>
          <w:w w:val="112"/>
          <w:sz w:val="28"/>
          <w:szCs w:val="28"/>
        </w:rPr>
        <w:t>m</w:t>
      </w:r>
      <w:r>
        <w:rPr>
          <w:w w:val="87"/>
          <w:sz w:val="28"/>
          <w:szCs w:val="28"/>
        </w:rPr>
        <w:t>i</w:t>
      </w:r>
      <w:r>
        <w:rPr>
          <w:w w:val="110"/>
          <w:sz w:val="28"/>
          <w:szCs w:val="28"/>
        </w:rPr>
        <w:t>n</w:t>
      </w:r>
      <w:r>
        <w:rPr>
          <w:spacing w:val="-1"/>
          <w:sz w:val="28"/>
          <w:szCs w:val="28"/>
        </w:rPr>
        <w:t xml:space="preserve"> </w:t>
      </w:r>
      <w:r>
        <w:rPr>
          <w:sz w:val="28"/>
          <w:szCs w:val="28"/>
        </w:rPr>
        <w:t>and</w:t>
      </w:r>
      <w:r>
        <w:rPr>
          <w:spacing w:val="57"/>
          <w:sz w:val="28"/>
          <w:szCs w:val="28"/>
        </w:rPr>
        <w:t xml:space="preserve"> </w:t>
      </w:r>
      <w:r>
        <w:rPr>
          <w:sz w:val="28"/>
          <w:szCs w:val="28"/>
        </w:rPr>
        <w:t>Globulin</w:t>
      </w:r>
      <w:r>
        <w:rPr>
          <w:spacing w:val="20"/>
          <w:sz w:val="28"/>
          <w:szCs w:val="28"/>
        </w:rPr>
        <w:t xml:space="preserve"> </w:t>
      </w:r>
      <w:r>
        <w:rPr>
          <w:w w:val="92"/>
          <w:sz w:val="28"/>
          <w:szCs w:val="28"/>
        </w:rPr>
        <w:t>R</w:t>
      </w:r>
      <w:r>
        <w:rPr>
          <w:w w:val="122"/>
          <w:sz w:val="28"/>
          <w:szCs w:val="28"/>
        </w:rPr>
        <w:t>a</w:t>
      </w:r>
      <w:r>
        <w:rPr>
          <w:w w:val="117"/>
          <w:sz w:val="28"/>
          <w:szCs w:val="28"/>
        </w:rPr>
        <w:t>t</w:t>
      </w:r>
      <w:r>
        <w:rPr>
          <w:w w:val="87"/>
          <w:sz w:val="28"/>
          <w:szCs w:val="28"/>
        </w:rPr>
        <w:t>i</w:t>
      </w:r>
      <w:r>
        <w:rPr>
          <w:spacing w:val="-19"/>
          <w:w w:val="113"/>
          <w:sz w:val="28"/>
          <w:szCs w:val="28"/>
        </w:rPr>
        <w:t>o</w:t>
      </w:r>
      <w:r>
        <w:rPr>
          <w:w w:val="78"/>
          <w:sz w:val="28"/>
          <w:szCs w:val="28"/>
        </w:rPr>
        <w:t>"</w:t>
      </w:r>
      <w:r>
        <w:rPr>
          <w:spacing w:val="-1"/>
          <w:sz w:val="28"/>
          <w:szCs w:val="28"/>
        </w:rPr>
        <w:t xml:space="preserve"> </w:t>
      </w:r>
      <w:r>
        <w:rPr>
          <w:spacing w:val="-3"/>
          <w:w w:val="101"/>
          <w:sz w:val="28"/>
          <w:szCs w:val="28"/>
        </w:rPr>
        <w:t>r</w:t>
      </w:r>
      <w:r>
        <w:rPr>
          <w:w w:val="119"/>
          <w:sz w:val="28"/>
          <w:szCs w:val="28"/>
        </w:rPr>
        <w:t>e</w:t>
      </w:r>
      <w:r>
        <w:rPr>
          <w:w w:val="113"/>
          <w:sz w:val="28"/>
          <w:szCs w:val="28"/>
        </w:rPr>
        <w:t>q</w:t>
      </w:r>
      <w:r>
        <w:rPr>
          <w:w w:val="110"/>
          <w:sz w:val="28"/>
          <w:szCs w:val="28"/>
        </w:rPr>
        <w:t>u</w:t>
      </w:r>
      <w:r>
        <w:rPr>
          <w:w w:val="87"/>
          <w:sz w:val="28"/>
          <w:szCs w:val="28"/>
        </w:rPr>
        <w:t>i</w:t>
      </w:r>
      <w:r>
        <w:rPr>
          <w:spacing w:val="-3"/>
          <w:w w:val="101"/>
          <w:sz w:val="28"/>
          <w:szCs w:val="28"/>
        </w:rPr>
        <w:t>r</w:t>
      </w:r>
      <w:r>
        <w:rPr>
          <w:w w:val="119"/>
          <w:sz w:val="28"/>
          <w:szCs w:val="28"/>
        </w:rPr>
        <w:t>e</w:t>
      </w:r>
      <w:r>
        <w:rPr>
          <w:w w:val="112"/>
          <w:sz w:val="28"/>
          <w:szCs w:val="28"/>
        </w:rPr>
        <w:t>d</w:t>
      </w:r>
      <w:r>
        <w:rPr>
          <w:w w:val="97"/>
          <w:sz w:val="28"/>
          <w:szCs w:val="28"/>
        </w:rPr>
        <w:t>=</w:t>
      </w:r>
      <w:r>
        <w:rPr>
          <w:w w:val="78"/>
          <w:sz w:val="28"/>
          <w:szCs w:val="28"/>
        </w:rPr>
        <w:t>"</w:t>
      </w:r>
      <w:r>
        <w:rPr>
          <w:spacing w:val="-3"/>
          <w:w w:val="101"/>
          <w:sz w:val="28"/>
          <w:szCs w:val="28"/>
        </w:rPr>
        <w:t>r</w:t>
      </w:r>
      <w:r>
        <w:rPr>
          <w:w w:val="119"/>
          <w:sz w:val="28"/>
          <w:szCs w:val="28"/>
        </w:rPr>
        <w:t>e</w:t>
      </w:r>
      <w:r>
        <w:rPr>
          <w:w w:val="113"/>
          <w:sz w:val="28"/>
          <w:szCs w:val="28"/>
        </w:rPr>
        <w:t>q</w:t>
      </w:r>
      <w:r>
        <w:rPr>
          <w:w w:val="110"/>
          <w:sz w:val="28"/>
          <w:szCs w:val="28"/>
        </w:rPr>
        <w:t>u</w:t>
      </w:r>
      <w:r>
        <w:rPr>
          <w:w w:val="87"/>
          <w:sz w:val="28"/>
          <w:szCs w:val="28"/>
        </w:rPr>
        <w:t>i</w:t>
      </w:r>
      <w:r>
        <w:rPr>
          <w:spacing w:val="-3"/>
          <w:w w:val="101"/>
          <w:sz w:val="28"/>
          <w:szCs w:val="28"/>
        </w:rPr>
        <w:t>r</w:t>
      </w:r>
      <w:r>
        <w:rPr>
          <w:w w:val="119"/>
          <w:sz w:val="28"/>
          <w:szCs w:val="28"/>
        </w:rPr>
        <w:t>e</w:t>
      </w:r>
      <w:r>
        <w:rPr>
          <w:w w:val="112"/>
          <w:sz w:val="28"/>
          <w:szCs w:val="28"/>
        </w:rPr>
        <w:t>d</w:t>
      </w:r>
      <w:r>
        <w:rPr>
          <w:w w:val="78"/>
          <w:sz w:val="28"/>
          <w:szCs w:val="28"/>
        </w:rPr>
        <w:t>"</w:t>
      </w:r>
      <w:r>
        <w:rPr>
          <w:w w:val="92"/>
          <w:sz w:val="28"/>
          <w:szCs w:val="28"/>
        </w:rPr>
        <w:t>&gt;</w:t>
      </w:r>
    </w:p>
    <w:p w:rsidR="00DF7E86" w:rsidRDefault="00FB3854">
      <w:pPr>
        <w:spacing w:before="5"/>
        <w:ind w:left="950"/>
        <w:rPr>
          <w:sz w:val="28"/>
          <w:szCs w:val="28"/>
        </w:rPr>
      </w:pPr>
      <w:r>
        <w:rPr>
          <w:sz w:val="28"/>
          <w:szCs w:val="28"/>
        </w:rPr>
        <w:t>&lt;br&gt;</w:t>
      </w:r>
    </w:p>
    <w:p w:rsidR="00DF7E86" w:rsidRDefault="00DF7E86">
      <w:pPr>
        <w:spacing w:before="3" w:line="140" w:lineRule="exact"/>
        <w:rPr>
          <w:sz w:val="14"/>
          <w:szCs w:val="14"/>
        </w:rPr>
      </w:pPr>
    </w:p>
    <w:p w:rsidR="00DF7E86" w:rsidRDefault="00FB3854">
      <w:pPr>
        <w:ind w:left="950"/>
        <w:rPr>
          <w:sz w:val="28"/>
          <w:szCs w:val="28"/>
        </w:rPr>
      </w:pPr>
      <w:r>
        <w:rPr>
          <w:sz w:val="28"/>
          <w:szCs w:val="28"/>
        </w:rPr>
        <w:t>&lt;br&gt;</w:t>
      </w:r>
    </w:p>
    <w:p w:rsidR="00DF7E86" w:rsidRDefault="00DF7E86">
      <w:pPr>
        <w:spacing w:before="3" w:line="140" w:lineRule="exact"/>
        <w:rPr>
          <w:sz w:val="14"/>
          <w:szCs w:val="14"/>
        </w:rPr>
      </w:pPr>
    </w:p>
    <w:p w:rsidR="00DF7E86" w:rsidRDefault="00FB3854">
      <w:pPr>
        <w:ind w:left="950"/>
        <w:rPr>
          <w:sz w:val="28"/>
          <w:szCs w:val="28"/>
        </w:rPr>
      </w:pPr>
      <w:r>
        <w:rPr>
          <w:sz w:val="28"/>
          <w:szCs w:val="28"/>
        </w:rPr>
        <w:t>&lt;br&gt;</w:t>
      </w:r>
    </w:p>
    <w:p w:rsidR="00DF7E86" w:rsidRDefault="00DF7E86">
      <w:pPr>
        <w:spacing w:before="3" w:line="140" w:lineRule="exact"/>
        <w:rPr>
          <w:sz w:val="14"/>
          <w:szCs w:val="14"/>
        </w:rPr>
      </w:pPr>
    </w:p>
    <w:p w:rsidR="00DF7E86" w:rsidRDefault="00FB3854">
      <w:pPr>
        <w:ind w:left="950"/>
        <w:rPr>
          <w:sz w:val="28"/>
          <w:szCs w:val="28"/>
        </w:rPr>
      </w:pPr>
      <w:r>
        <w:rPr>
          <w:sz w:val="28"/>
          <w:szCs w:val="28"/>
        </w:rPr>
        <w:t>&lt;but</w:t>
      </w:r>
      <w:r>
        <w:rPr>
          <w:spacing w:val="-3"/>
          <w:sz w:val="28"/>
          <w:szCs w:val="28"/>
        </w:rPr>
        <w:t>t</w:t>
      </w:r>
      <w:r>
        <w:rPr>
          <w:sz w:val="28"/>
          <w:szCs w:val="28"/>
        </w:rPr>
        <w:t xml:space="preserve">on </w:t>
      </w:r>
      <w:r>
        <w:rPr>
          <w:spacing w:val="3"/>
          <w:sz w:val="28"/>
          <w:szCs w:val="28"/>
        </w:rPr>
        <w:t xml:space="preserve"> </w:t>
      </w:r>
      <w:r>
        <w:rPr>
          <w:w w:val="87"/>
          <w:sz w:val="28"/>
          <w:szCs w:val="28"/>
        </w:rPr>
        <w:t>i</w:t>
      </w:r>
      <w:r>
        <w:rPr>
          <w:w w:val="112"/>
          <w:sz w:val="28"/>
          <w:szCs w:val="28"/>
        </w:rPr>
        <w:t>d</w:t>
      </w:r>
      <w:r>
        <w:rPr>
          <w:w w:val="97"/>
          <w:sz w:val="28"/>
          <w:szCs w:val="28"/>
        </w:rPr>
        <w:t>=</w:t>
      </w:r>
      <w:r>
        <w:rPr>
          <w:spacing w:val="-11"/>
          <w:w w:val="78"/>
          <w:sz w:val="28"/>
          <w:szCs w:val="28"/>
        </w:rPr>
        <w:t>"</w:t>
      </w:r>
      <w:r>
        <w:rPr>
          <w:w w:val="132"/>
          <w:sz w:val="28"/>
          <w:szCs w:val="28"/>
        </w:rPr>
        <w:t>s</w:t>
      </w:r>
      <w:r>
        <w:rPr>
          <w:w w:val="110"/>
          <w:sz w:val="28"/>
          <w:szCs w:val="28"/>
        </w:rPr>
        <w:t>u</w:t>
      </w:r>
      <w:r>
        <w:rPr>
          <w:spacing w:val="-4"/>
          <w:w w:val="112"/>
          <w:sz w:val="28"/>
          <w:szCs w:val="28"/>
        </w:rPr>
        <w:t>b</w:t>
      </w:r>
      <w:r>
        <w:rPr>
          <w:w w:val="78"/>
          <w:sz w:val="28"/>
          <w:szCs w:val="28"/>
        </w:rPr>
        <w:t>"</w:t>
      </w:r>
      <w:r>
        <w:rPr>
          <w:spacing w:val="-1"/>
          <w:sz w:val="28"/>
          <w:szCs w:val="28"/>
        </w:rPr>
        <w:t xml:space="preserve"> </w:t>
      </w:r>
      <w:r>
        <w:rPr>
          <w:w w:val="117"/>
          <w:sz w:val="28"/>
          <w:szCs w:val="28"/>
        </w:rPr>
        <w:t>t</w:t>
      </w:r>
      <w:r>
        <w:rPr>
          <w:w w:val="94"/>
          <w:sz w:val="28"/>
          <w:szCs w:val="28"/>
        </w:rPr>
        <w:t>y</w:t>
      </w:r>
      <w:r>
        <w:rPr>
          <w:w w:val="112"/>
          <w:sz w:val="28"/>
          <w:szCs w:val="28"/>
        </w:rPr>
        <w:t>p</w:t>
      </w:r>
      <w:r>
        <w:rPr>
          <w:w w:val="119"/>
          <w:sz w:val="28"/>
          <w:szCs w:val="28"/>
        </w:rPr>
        <w:t>e</w:t>
      </w:r>
      <w:r>
        <w:rPr>
          <w:w w:val="97"/>
          <w:sz w:val="28"/>
          <w:szCs w:val="28"/>
        </w:rPr>
        <w:t>=</w:t>
      </w:r>
      <w:r>
        <w:rPr>
          <w:spacing w:val="-11"/>
          <w:w w:val="78"/>
          <w:sz w:val="28"/>
          <w:szCs w:val="28"/>
        </w:rPr>
        <w:t>"</w:t>
      </w:r>
      <w:r>
        <w:rPr>
          <w:w w:val="132"/>
          <w:sz w:val="28"/>
          <w:szCs w:val="28"/>
        </w:rPr>
        <w:t>s</w:t>
      </w:r>
      <w:r>
        <w:rPr>
          <w:w w:val="110"/>
          <w:sz w:val="28"/>
          <w:szCs w:val="28"/>
        </w:rPr>
        <w:t>u</w:t>
      </w:r>
      <w:r>
        <w:rPr>
          <w:w w:val="112"/>
          <w:sz w:val="28"/>
          <w:szCs w:val="28"/>
        </w:rPr>
        <w:t>bm</w:t>
      </w:r>
      <w:r>
        <w:rPr>
          <w:w w:val="87"/>
          <w:sz w:val="28"/>
          <w:szCs w:val="28"/>
        </w:rPr>
        <w:t>i</w:t>
      </w:r>
      <w:r>
        <w:rPr>
          <w:w w:val="117"/>
          <w:sz w:val="28"/>
          <w:szCs w:val="28"/>
        </w:rPr>
        <w:t>t</w:t>
      </w:r>
      <w:r>
        <w:rPr>
          <w:spacing w:val="-1"/>
          <w:sz w:val="28"/>
          <w:szCs w:val="28"/>
        </w:rPr>
        <w:t xml:space="preserve"> </w:t>
      </w:r>
      <w:r>
        <w:rPr>
          <w:w w:val="78"/>
          <w:sz w:val="28"/>
          <w:szCs w:val="28"/>
        </w:rPr>
        <w:t>"</w:t>
      </w:r>
      <w:r>
        <w:rPr>
          <w:w w:val="92"/>
          <w:sz w:val="28"/>
          <w:szCs w:val="28"/>
        </w:rPr>
        <w:t>&gt;</w:t>
      </w:r>
      <w:r>
        <w:rPr>
          <w:w w:val="106"/>
          <w:sz w:val="28"/>
          <w:szCs w:val="28"/>
        </w:rPr>
        <w:t>S</w:t>
      </w:r>
      <w:r>
        <w:rPr>
          <w:w w:val="110"/>
          <w:sz w:val="28"/>
          <w:szCs w:val="28"/>
        </w:rPr>
        <w:t>u</w:t>
      </w:r>
      <w:r>
        <w:rPr>
          <w:w w:val="112"/>
          <w:sz w:val="28"/>
          <w:szCs w:val="28"/>
        </w:rPr>
        <w:t>bm</w:t>
      </w:r>
      <w:r>
        <w:rPr>
          <w:w w:val="87"/>
          <w:sz w:val="28"/>
          <w:szCs w:val="28"/>
        </w:rPr>
        <w:t>i</w:t>
      </w:r>
      <w:r>
        <w:rPr>
          <w:w w:val="117"/>
          <w:sz w:val="28"/>
          <w:szCs w:val="28"/>
        </w:rPr>
        <w:t>t</w:t>
      </w:r>
      <w:r>
        <w:rPr>
          <w:w w:val="90"/>
          <w:sz w:val="28"/>
          <w:szCs w:val="28"/>
        </w:rPr>
        <w:t>&lt;</w:t>
      </w:r>
      <w:r>
        <w:rPr>
          <w:w w:val="148"/>
          <w:sz w:val="28"/>
          <w:szCs w:val="28"/>
        </w:rPr>
        <w:t>/</w:t>
      </w:r>
      <w:r>
        <w:rPr>
          <w:w w:val="112"/>
          <w:sz w:val="28"/>
          <w:szCs w:val="28"/>
        </w:rPr>
        <w:t>b</w:t>
      </w:r>
      <w:r>
        <w:rPr>
          <w:w w:val="110"/>
          <w:sz w:val="28"/>
          <w:szCs w:val="28"/>
        </w:rPr>
        <w:t>u</w:t>
      </w:r>
      <w:r>
        <w:rPr>
          <w:w w:val="117"/>
          <w:sz w:val="28"/>
          <w:szCs w:val="28"/>
        </w:rPr>
        <w:t>t</w:t>
      </w:r>
      <w:r>
        <w:rPr>
          <w:spacing w:val="-3"/>
          <w:w w:val="117"/>
          <w:sz w:val="28"/>
          <w:szCs w:val="28"/>
        </w:rPr>
        <w:t>t</w:t>
      </w:r>
      <w:r>
        <w:rPr>
          <w:w w:val="113"/>
          <w:sz w:val="28"/>
          <w:szCs w:val="28"/>
        </w:rPr>
        <w:t>o</w:t>
      </w:r>
      <w:r>
        <w:rPr>
          <w:w w:val="110"/>
          <w:sz w:val="28"/>
          <w:szCs w:val="28"/>
        </w:rPr>
        <w:t>n</w:t>
      </w:r>
      <w:r>
        <w:rPr>
          <w:w w:val="92"/>
          <w:sz w:val="28"/>
          <w:szCs w:val="28"/>
        </w:rPr>
        <w:t>&gt;</w:t>
      </w:r>
    </w:p>
    <w:p w:rsidR="00DF7E86" w:rsidRDefault="00DF7E86">
      <w:pPr>
        <w:spacing w:before="3" w:line="140" w:lineRule="exact"/>
        <w:rPr>
          <w:sz w:val="14"/>
          <w:szCs w:val="14"/>
        </w:rPr>
      </w:pPr>
    </w:p>
    <w:p w:rsidR="00DF7E86" w:rsidRDefault="00FB3854">
      <w:pPr>
        <w:ind w:left="950"/>
        <w:rPr>
          <w:sz w:val="28"/>
          <w:szCs w:val="28"/>
        </w:rPr>
      </w:pPr>
      <w:r>
        <w:rPr>
          <w:sz w:val="28"/>
          <w:szCs w:val="28"/>
        </w:rPr>
        <w:t>&lt;br&gt;</w:t>
      </w:r>
    </w:p>
    <w:p w:rsidR="00DF7E86" w:rsidRDefault="00DF7E86">
      <w:pPr>
        <w:spacing w:before="3" w:line="140" w:lineRule="exact"/>
        <w:rPr>
          <w:sz w:val="14"/>
          <w:szCs w:val="14"/>
        </w:rPr>
      </w:pPr>
    </w:p>
    <w:p w:rsidR="00DF7E86" w:rsidRDefault="00FB3854">
      <w:pPr>
        <w:ind w:left="950"/>
        <w:rPr>
          <w:sz w:val="28"/>
          <w:szCs w:val="28"/>
        </w:rPr>
      </w:pPr>
      <w:r>
        <w:rPr>
          <w:sz w:val="28"/>
          <w:szCs w:val="28"/>
        </w:rPr>
        <w:t>&lt;br&gt;</w:t>
      </w:r>
    </w:p>
    <w:p w:rsidR="00DF7E86" w:rsidRDefault="00DF7E86">
      <w:pPr>
        <w:spacing w:before="3" w:line="140" w:lineRule="exact"/>
        <w:rPr>
          <w:sz w:val="14"/>
          <w:szCs w:val="14"/>
        </w:rPr>
      </w:pPr>
    </w:p>
    <w:p w:rsidR="00DF7E86" w:rsidRDefault="00FB3854">
      <w:pPr>
        <w:ind w:left="950"/>
        <w:rPr>
          <w:sz w:val="28"/>
          <w:szCs w:val="28"/>
        </w:rPr>
      </w:pPr>
      <w:r>
        <w:rPr>
          <w:sz w:val="28"/>
          <w:szCs w:val="28"/>
        </w:rPr>
        <w:t>&lt;br&gt;</w:t>
      </w:r>
    </w:p>
    <w:p w:rsidR="00DF7E86" w:rsidRDefault="00DF7E86">
      <w:pPr>
        <w:spacing w:before="3" w:line="140" w:lineRule="exact"/>
        <w:rPr>
          <w:sz w:val="14"/>
          <w:szCs w:val="14"/>
        </w:rPr>
      </w:pPr>
    </w:p>
    <w:p w:rsidR="00DF7E86" w:rsidRDefault="00FB3854">
      <w:pPr>
        <w:ind w:left="950"/>
        <w:rPr>
          <w:sz w:val="28"/>
          <w:szCs w:val="28"/>
        </w:rPr>
      </w:pPr>
      <w:r>
        <w:rPr>
          <w:sz w:val="28"/>
          <w:szCs w:val="28"/>
        </w:rPr>
        <w:t>&lt;br&gt;</w:t>
      </w:r>
    </w:p>
    <w:p w:rsidR="00DF7E86" w:rsidRDefault="00DF7E86">
      <w:pPr>
        <w:spacing w:before="3" w:line="140" w:lineRule="exact"/>
        <w:rPr>
          <w:sz w:val="14"/>
          <w:szCs w:val="14"/>
        </w:rPr>
      </w:pPr>
    </w:p>
    <w:p w:rsidR="00DF7E86" w:rsidRDefault="00FB3854">
      <w:pPr>
        <w:ind w:left="632" w:right="7785"/>
        <w:jc w:val="center"/>
        <w:rPr>
          <w:sz w:val="28"/>
          <w:szCs w:val="28"/>
        </w:rPr>
      </w:pPr>
      <w:r>
        <w:rPr>
          <w:w w:val="90"/>
          <w:sz w:val="28"/>
          <w:szCs w:val="28"/>
        </w:rPr>
        <w:t>&lt;</w:t>
      </w:r>
      <w:r>
        <w:rPr>
          <w:w w:val="148"/>
          <w:sz w:val="28"/>
          <w:szCs w:val="28"/>
        </w:rPr>
        <w:t>/</w:t>
      </w:r>
      <w:r>
        <w:rPr>
          <w:w w:val="104"/>
          <w:sz w:val="28"/>
          <w:szCs w:val="28"/>
        </w:rPr>
        <w:t>f</w:t>
      </w:r>
      <w:r>
        <w:rPr>
          <w:w w:val="113"/>
          <w:sz w:val="28"/>
          <w:szCs w:val="28"/>
        </w:rPr>
        <w:t>o</w:t>
      </w:r>
      <w:r>
        <w:rPr>
          <w:w w:val="101"/>
          <w:sz w:val="28"/>
          <w:szCs w:val="28"/>
        </w:rPr>
        <w:t>r</w:t>
      </w:r>
      <w:r>
        <w:rPr>
          <w:w w:val="112"/>
          <w:sz w:val="28"/>
          <w:szCs w:val="28"/>
        </w:rPr>
        <w:t>m</w:t>
      </w:r>
      <w:r>
        <w:rPr>
          <w:w w:val="92"/>
          <w:sz w:val="28"/>
          <w:szCs w:val="28"/>
        </w:rPr>
        <w:t>&gt;</w:t>
      </w:r>
    </w:p>
    <w:p w:rsidR="00DF7E86" w:rsidRDefault="00DF7E86">
      <w:pPr>
        <w:spacing w:before="3" w:line="140" w:lineRule="exact"/>
        <w:rPr>
          <w:sz w:val="14"/>
          <w:szCs w:val="14"/>
        </w:rPr>
      </w:pPr>
    </w:p>
    <w:p w:rsidR="00DF7E86" w:rsidRDefault="00FB3854">
      <w:pPr>
        <w:ind w:left="396"/>
        <w:rPr>
          <w:sz w:val="28"/>
          <w:szCs w:val="28"/>
        </w:rPr>
      </w:pPr>
      <w:r>
        <w:rPr>
          <w:w w:val="90"/>
          <w:sz w:val="28"/>
          <w:szCs w:val="28"/>
        </w:rPr>
        <w:t>&lt;</w:t>
      </w:r>
      <w:r>
        <w:rPr>
          <w:w w:val="148"/>
          <w:sz w:val="28"/>
          <w:szCs w:val="28"/>
        </w:rPr>
        <w:t>/</w:t>
      </w:r>
      <w:r>
        <w:rPr>
          <w:w w:val="112"/>
          <w:sz w:val="28"/>
          <w:szCs w:val="28"/>
        </w:rPr>
        <w:t>d</w:t>
      </w:r>
      <w:r>
        <w:rPr>
          <w:w w:val="87"/>
          <w:sz w:val="28"/>
          <w:szCs w:val="28"/>
        </w:rPr>
        <w:t>i</w:t>
      </w:r>
      <w:r>
        <w:rPr>
          <w:w w:val="96"/>
          <w:sz w:val="28"/>
          <w:szCs w:val="28"/>
        </w:rPr>
        <w:t>v</w:t>
      </w:r>
      <w:r>
        <w:rPr>
          <w:w w:val="92"/>
          <w:sz w:val="28"/>
          <w:szCs w:val="28"/>
        </w:rPr>
        <w:t>&gt;</w:t>
      </w:r>
    </w:p>
    <w:p w:rsidR="00DF7E86" w:rsidRDefault="00DF7E86">
      <w:pPr>
        <w:spacing w:before="3" w:line="140" w:lineRule="exact"/>
        <w:rPr>
          <w:sz w:val="14"/>
          <w:szCs w:val="14"/>
        </w:rPr>
      </w:pPr>
    </w:p>
    <w:p w:rsidR="00DF7E86" w:rsidRDefault="00FB3854">
      <w:pPr>
        <w:ind w:left="119"/>
        <w:rPr>
          <w:sz w:val="28"/>
          <w:szCs w:val="28"/>
        </w:rPr>
      </w:pPr>
      <w:r>
        <w:rPr>
          <w:w w:val="90"/>
          <w:sz w:val="28"/>
          <w:szCs w:val="28"/>
        </w:rPr>
        <w:t>&lt;</w:t>
      </w:r>
      <w:r>
        <w:rPr>
          <w:w w:val="132"/>
          <w:sz w:val="28"/>
          <w:szCs w:val="28"/>
        </w:rPr>
        <w:t>s</w:t>
      </w:r>
      <w:r>
        <w:rPr>
          <w:w w:val="117"/>
          <w:sz w:val="28"/>
          <w:szCs w:val="28"/>
        </w:rPr>
        <w:t>t</w:t>
      </w:r>
      <w:r>
        <w:rPr>
          <w:w w:val="94"/>
          <w:sz w:val="28"/>
          <w:szCs w:val="28"/>
        </w:rPr>
        <w:t>y</w:t>
      </w:r>
      <w:r>
        <w:rPr>
          <w:w w:val="87"/>
          <w:sz w:val="28"/>
          <w:szCs w:val="28"/>
        </w:rPr>
        <w:t>l</w:t>
      </w:r>
      <w:r>
        <w:rPr>
          <w:w w:val="119"/>
          <w:sz w:val="28"/>
          <w:szCs w:val="28"/>
        </w:rPr>
        <w:t>e</w:t>
      </w:r>
      <w:r>
        <w:rPr>
          <w:w w:val="92"/>
          <w:sz w:val="28"/>
          <w:szCs w:val="28"/>
        </w:rPr>
        <w:t>&gt;</w:t>
      </w:r>
    </w:p>
    <w:p w:rsidR="00DF7E86" w:rsidRDefault="00DF7E86">
      <w:pPr>
        <w:spacing w:before="3" w:line="140" w:lineRule="exact"/>
        <w:rPr>
          <w:sz w:val="14"/>
          <w:szCs w:val="14"/>
        </w:rPr>
      </w:pPr>
    </w:p>
    <w:p w:rsidR="00DF7E86" w:rsidRDefault="00FB3854">
      <w:pPr>
        <w:ind w:left="119"/>
        <w:rPr>
          <w:sz w:val="28"/>
          <w:szCs w:val="28"/>
        </w:rPr>
      </w:pPr>
      <w:r>
        <w:rPr>
          <w:w w:val="148"/>
          <w:sz w:val="28"/>
          <w:szCs w:val="28"/>
        </w:rPr>
        <w:t>/</w:t>
      </w:r>
      <w:r>
        <w:rPr>
          <w:w w:val="86"/>
          <w:sz w:val="28"/>
          <w:szCs w:val="28"/>
        </w:rPr>
        <w:t>*</w:t>
      </w:r>
      <w:r>
        <w:rPr>
          <w:spacing w:val="-1"/>
          <w:sz w:val="28"/>
          <w:szCs w:val="28"/>
        </w:rPr>
        <w:t xml:space="preserve"> </w:t>
      </w:r>
      <w:r>
        <w:rPr>
          <w:w w:val="108"/>
          <w:sz w:val="28"/>
          <w:szCs w:val="28"/>
        </w:rPr>
        <w:t>Bac</w:t>
      </w:r>
      <w:r>
        <w:rPr>
          <w:spacing w:val="-3"/>
          <w:w w:val="108"/>
          <w:sz w:val="28"/>
          <w:szCs w:val="28"/>
        </w:rPr>
        <w:t>k</w:t>
      </w:r>
      <w:r>
        <w:rPr>
          <w:w w:val="108"/>
          <w:sz w:val="28"/>
          <w:szCs w:val="28"/>
        </w:rPr>
        <w:t>g</w:t>
      </w:r>
      <w:r>
        <w:rPr>
          <w:spacing w:val="-3"/>
          <w:w w:val="108"/>
          <w:sz w:val="28"/>
          <w:szCs w:val="28"/>
        </w:rPr>
        <w:t>r</w:t>
      </w:r>
      <w:r>
        <w:rPr>
          <w:w w:val="108"/>
          <w:sz w:val="28"/>
          <w:szCs w:val="28"/>
        </w:rPr>
        <w:t>ound</w:t>
      </w:r>
      <w:r>
        <w:rPr>
          <w:spacing w:val="4"/>
          <w:w w:val="108"/>
          <w:sz w:val="28"/>
          <w:szCs w:val="28"/>
        </w:rPr>
        <w:t xml:space="preserve"> </w:t>
      </w:r>
      <w:r>
        <w:rPr>
          <w:w w:val="81"/>
          <w:sz w:val="28"/>
          <w:szCs w:val="28"/>
        </w:rPr>
        <w:t>I</w:t>
      </w:r>
      <w:r>
        <w:rPr>
          <w:w w:val="112"/>
          <w:sz w:val="28"/>
          <w:szCs w:val="28"/>
        </w:rPr>
        <w:t>m</w:t>
      </w:r>
      <w:r>
        <w:rPr>
          <w:w w:val="122"/>
          <w:sz w:val="28"/>
          <w:szCs w:val="28"/>
        </w:rPr>
        <w:t>a</w:t>
      </w:r>
      <w:r>
        <w:rPr>
          <w:w w:val="112"/>
          <w:sz w:val="28"/>
          <w:szCs w:val="28"/>
        </w:rPr>
        <w:t>g</w:t>
      </w:r>
      <w:r>
        <w:rPr>
          <w:w w:val="119"/>
          <w:sz w:val="28"/>
          <w:szCs w:val="28"/>
        </w:rPr>
        <w:t>e</w:t>
      </w:r>
      <w:r>
        <w:rPr>
          <w:spacing w:val="-1"/>
          <w:sz w:val="28"/>
          <w:szCs w:val="28"/>
        </w:rPr>
        <w:t xml:space="preserve"> </w:t>
      </w:r>
      <w:r>
        <w:rPr>
          <w:w w:val="86"/>
          <w:sz w:val="28"/>
          <w:szCs w:val="28"/>
        </w:rPr>
        <w:t>*</w:t>
      </w:r>
      <w:r>
        <w:rPr>
          <w:w w:val="148"/>
          <w:sz w:val="28"/>
          <w:szCs w:val="28"/>
        </w:rPr>
        <w:t>/</w:t>
      </w:r>
    </w:p>
    <w:p w:rsidR="00DF7E86" w:rsidRDefault="00DF7E86">
      <w:pPr>
        <w:spacing w:before="3" w:line="140" w:lineRule="exact"/>
        <w:rPr>
          <w:sz w:val="14"/>
          <w:szCs w:val="14"/>
        </w:rPr>
      </w:pPr>
    </w:p>
    <w:p w:rsidR="00DF7E86" w:rsidRDefault="00FB3854">
      <w:pPr>
        <w:ind w:left="119"/>
        <w:rPr>
          <w:sz w:val="28"/>
          <w:szCs w:val="28"/>
        </w:rPr>
      </w:pPr>
      <w:r>
        <w:rPr>
          <w:w w:val="112"/>
          <w:sz w:val="28"/>
          <w:szCs w:val="28"/>
        </w:rPr>
        <w:t>b</w:t>
      </w:r>
      <w:r>
        <w:rPr>
          <w:w w:val="113"/>
          <w:sz w:val="28"/>
          <w:szCs w:val="28"/>
        </w:rPr>
        <w:t>o</w:t>
      </w:r>
      <w:r>
        <w:rPr>
          <w:w w:val="112"/>
          <w:sz w:val="28"/>
          <w:szCs w:val="28"/>
        </w:rPr>
        <w:t>d</w:t>
      </w:r>
      <w:r>
        <w:rPr>
          <w:w w:val="94"/>
          <w:sz w:val="28"/>
          <w:szCs w:val="28"/>
        </w:rPr>
        <w:t>y</w:t>
      </w:r>
    </w:p>
    <w:p w:rsidR="00DF7E86" w:rsidRDefault="00DF7E86">
      <w:pPr>
        <w:spacing w:before="3" w:line="140" w:lineRule="exact"/>
        <w:rPr>
          <w:sz w:val="14"/>
          <w:szCs w:val="14"/>
        </w:rPr>
      </w:pPr>
    </w:p>
    <w:p w:rsidR="00DF7E86" w:rsidRDefault="00FB3854">
      <w:pPr>
        <w:ind w:left="119"/>
        <w:rPr>
          <w:sz w:val="28"/>
          <w:szCs w:val="28"/>
        </w:rPr>
      </w:pPr>
      <w:r>
        <w:rPr>
          <w:w w:val="70"/>
          <w:sz w:val="28"/>
          <w:szCs w:val="28"/>
        </w:rPr>
        <w:t>{</w:t>
      </w:r>
    </w:p>
    <w:p w:rsidR="00DF7E86" w:rsidRDefault="00DF7E86">
      <w:pPr>
        <w:spacing w:before="3" w:line="140" w:lineRule="exact"/>
        <w:rPr>
          <w:sz w:val="14"/>
          <w:szCs w:val="14"/>
        </w:rPr>
      </w:pPr>
    </w:p>
    <w:p w:rsidR="00DF7E86" w:rsidRDefault="00FB3854">
      <w:pPr>
        <w:spacing w:line="346" w:lineRule="auto"/>
        <w:ind w:left="119" w:right="53"/>
        <w:rPr>
          <w:sz w:val="28"/>
          <w:szCs w:val="28"/>
        </w:rPr>
      </w:pPr>
      <w:r>
        <w:rPr>
          <w:w w:val="112"/>
          <w:sz w:val="28"/>
          <w:szCs w:val="28"/>
        </w:rPr>
        <w:t>b</w:t>
      </w:r>
      <w:r>
        <w:rPr>
          <w:w w:val="122"/>
          <w:sz w:val="28"/>
          <w:szCs w:val="28"/>
        </w:rPr>
        <w:t>a</w:t>
      </w:r>
      <w:r>
        <w:rPr>
          <w:w w:val="118"/>
          <w:sz w:val="28"/>
          <w:szCs w:val="28"/>
        </w:rPr>
        <w:t>c</w:t>
      </w:r>
      <w:r>
        <w:rPr>
          <w:spacing w:val="-3"/>
          <w:w w:val="101"/>
          <w:sz w:val="28"/>
          <w:szCs w:val="28"/>
        </w:rPr>
        <w:t>k</w:t>
      </w:r>
      <w:r>
        <w:rPr>
          <w:w w:val="112"/>
          <w:sz w:val="28"/>
          <w:szCs w:val="28"/>
        </w:rPr>
        <w:t>g</w:t>
      </w:r>
      <w:r>
        <w:rPr>
          <w:spacing w:val="-3"/>
          <w:w w:val="101"/>
          <w:sz w:val="28"/>
          <w:szCs w:val="28"/>
        </w:rPr>
        <w:t>r</w:t>
      </w:r>
      <w:r>
        <w:rPr>
          <w:w w:val="113"/>
          <w:sz w:val="28"/>
          <w:szCs w:val="28"/>
        </w:rPr>
        <w:t>o</w:t>
      </w:r>
      <w:r>
        <w:rPr>
          <w:w w:val="110"/>
          <w:sz w:val="28"/>
          <w:szCs w:val="28"/>
        </w:rPr>
        <w:t>un</w:t>
      </w:r>
      <w:r>
        <w:rPr>
          <w:w w:val="112"/>
          <w:sz w:val="28"/>
          <w:szCs w:val="28"/>
        </w:rPr>
        <w:t>d</w:t>
      </w:r>
      <w:r>
        <w:rPr>
          <w:w w:val="82"/>
          <w:sz w:val="28"/>
          <w:szCs w:val="28"/>
        </w:rPr>
        <w:t xml:space="preserve">- </w:t>
      </w:r>
      <w:r>
        <w:rPr>
          <w:w w:val="87"/>
          <w:sz w:val="28"/>
          <w:szCs w:val="28"/>
        </w:rPr>
        <w:t>i</w:t>
      </w:r>
      <w:r>
        <w:rPr>
          <w:w w:val="112"/>
          <w:sz w:val="28"/>
          <w:szCs w:val="28"/>
        </w:rPr>
        <w:t>m</w:t>
      </w:r>
      <w:r>
        <w:rPr>
          <w:w w:val="122"/>
          <w:sz w:val="28"/>
          <w:szCs w:val="28"/>
        </w:rPr>
        <w:t>a</w:t>
      </w:r>
      <w:r>
        <w:rPr>
          <w:w w:val="112"/>
          <w:sz w:val="28"/>
          <w:szCs w:val="28"/>
        </w:rPr>
        <w:t>g</w:t>
      </w:r>
      <w:r>
        <w:rPr>
          <w:w w:val="119"/>
          <w:sz w:val="28"/>
          <w:szCs w:val="28"/>
        </w:rPr>
        <w:t>e</w:t>
      </w:r>
      <w:r>
        <w:rPr>
          <w:w w:val="87"/>
          <w:sz w:val="28"/>
          <w:szCs w:val="28"/>
        </w:rPr>
        <w:t>:</w:t>
      </w:r>
      <w:r>
        <w:rPr>
          <w:w w:val="110"/>
          <w:sz w:val="28"/>
          <w:szCs w:val="28"/>
        </w:rPr>
        <w:t>u</w:t>
      </w:r>
      <w:r>
        <w:rPr>
          <w:w w:val="101"/>
          <w:sz w:val="28"/>
          <w:szCs w:val="28"/>
        </w:rPr>
        <w:t>r</w:t>
      </w:r>
      <w:r>
        <w:rPr>
          <w:w w:val="87"/>
          <w:sz w:val="28"/>
          <w:szCs w:val="28"/>
        </w:rPr>
        <w:t>l</w:t>
      </w:r>
      <w:r>
        <w:rPr>
          <w:w w:val="89"/>
          <w:sz w:val="28"/>
          <w:szCs w:val="28"/>
        </w:rPr>
        <w:t>("</w:t>
      </w:r>
      <w:r>
        <w:rPr>
          <w:w w:val="110"/>
          <w:sz w:val="28"/>
          <w:szCs w:val="28"/>
        </w:rPr>
        <w:t>h</w:t>
      </w:r>
      <w:r>
        <w:rPr>
          <w:w w:val="117"/>
          <w:sz w:val="28"/>
          <w:szCs w:val="28"/>
        </w:rPr>
        <w:t>tt</w:t>
      </w:r>
      <w:r>
        <w:rPr>
          <w:w w:val="112"/>
          <w:sz w:val="28"/>
          <w:szCs w:val="28"/>
        </w:rPr>
        <w:t>p</w:t>
      </w:r>
      <w:r>
        <w:rPr>
          <w:w w:val="132"/>
          <w:sz w:val="28"/>
          <w:szCs w:val="28"/>
        </w:rPr>
        <w:t>s</w:t>
      </w:r>
      <w:r>
        <w:rPr>
          <w:w w:val="87"/>
          <w:sz w:val="28"/>
          <w:szCs w:val="28"/>
        </w:rPr>
        <w:t>:</w:t>
      </w:r>
      <w:r>
        <w:rPr>
          <w:spacing w:val="-31"/>
          <w:w w:val="148"/>
          <w:sz w:val="28"/>
          <w:szCs w:val="28"/>
        </w:rPr>
        <w:t>/</w:t>
      </w:r>
      <w:r>
        <w:rPr>
          <w:w w:val="148"/>
          <w:sz w:val="28"/>
          <w:szCs w:val="28"/>
        </w:rPr>
        <w:t>/</w:t>
      </w:r>
      <w:r>
        <w:rPr>
          <w:w w:val="122"/>
          <w:sz w:val="28"/>
          <w:szCs w:val="28"/>
        </w:rPr>
        <w:t>a</w:t>
      </w:r>
      <w:r>
        <w:rPr>
          <w:spacing w:val="-3"/>
          <w:w w:val="101"/>
          <w:sz w:val="28"/>
          <w:szCs w:val="28"/>
        </w:rPr>
        <w:t>k</w:t>
      </w:r>
      <w:r>
        <w:rPr>
          <w:w w:val="118"/>
          <w:sz w:val="28"/>
          <w:szCs w:val="28"/>
        </w:rPr>
        <w:t>c</w:t>
      </w:r>
      <w:r>
        <w:rPr>
          <w:w w:val="112"/>
          <w:sz w:val="28"/>
          <w:szCs w:val="28"/>
        </w:rPr>
        <w:t>d</w:t>
      </w:r>
      <w:r>
        <w:rPr>
          <w:w w:val="110"/>
          <w:sz w:val="28"/>
          <w:szCs w:val="28"/>
        </w:rPr>
        <w:t>n</w:t>
      </w:r>
      <w:r>
        <w:rPr>
          <w:w w:val="105"/>
          <w:sz w:val="28"/>
          <w:szCs w:val="28"/>
        </w:rPr>
        <w:t>.</w:t>
      </w:r>
      <w:r>
        <w:rPr>
          <w:w w:val="112"/>
          <w:sz w:val="28"/>
          <w:szCs w:val="28"/>
        </w:rPr>
        <w:t>d</w:t>
      </w:r>
      <w:r>
        <w:rPr>
          <w:w w:val="119"/>
          <w:sz w:val="28"/>
          <w:szCs w:val="28"/>
        </w:rPr>
        <w:t>e</w:t>
      </w:r>
      <w:r>
        <w:rPr>
          <w:w w:val="117"/>
          <w:sz w:val="28"/>
          <w:szCs w:val="28"/>
        </w:rPr>
        <w:t>t</w:t>
      </w:r>
      <w:r>
        <w:rPr>
          <w:w w:val="87"/>
          <w:sz w:val="28"/>
          <w:szCs w:val="28"/>
        </w:rPr>
        <w:t>i</w:t>
      </w:r>
      <w:r>
        <w:rPr>
          <w:w w:val="101"/>
          <w:sz w:val="28"/>
          <w:szCs w:val="28"/>
        </w:rPr>
        <w:t>k</w:t>
      </w:r>
      <w:r>
        <w:rPr>
          <w:w w:val="105"/>
          <w:sz w:val="28"/>
          <w:szCs w:val="28"/>
        </w:rPr>
        <w:t>.</w:t>
      </w:r>
      <w:r>
        <w:rPr>
          <w:w w:val="110"/>
          <w:sz w:val="28"/>
          <w:szCs w:val="28"/>
        </w:rPr>
        <w:t>n</w:t>
      </w:r>
      <w:r>
        <w:rPr>
          <w:w w:val="119"/>
          <w:sz w:val="28"/>
          <w:szCs w:val="28"/>
        </w:rPr>
        <w:t>e</w:t>
      </w:r>
      <w:r>
        <w:rPr>
          <w:w w:val="117"/>
          <w:sz w:val="28"/>
          <w:szCs w:val="28"/>
        </w:rPr>
        <w:t>t</w:t>
      </w:r>
      <w:r>
        <w:rPr>
          <w:w w:val="105"/>
          <w:sz w:val="28"/>
          <w:szCs w:val="28"/>
        </w:rPr>
        <w:t>.</w:t>
      </w:r>
      <w:r>
        <w:rPr>
          <w:w w:val="87"/>
          <w:sz w:val="28"/>
          <w:szCs w:val="28"/>
        </w:rPr>
        <w:t>i</w:t>
      </w:r>
      <w:r>
        <w:rPr>
          <w:w w:val="112"/>
          <w:sz w:val="28"/>
          <w:szCs w:val="28"/>
        </w:rPr>
        <w:t>d</w:t>
      </w:r>
      <w:r>
        <w:rPr>
          <w:w w:val="148"/>
          <w:sz w:val="28"/>
          <w:szCs w:val="28"/>
        </w:rPr>
        <w:t>/</w:t>
      </w:r>
      <w:r>
        <w:rPr>
          <w:w w:val="118"/>
          <w:sz w:val="28"/>
          <w:szCs w:val="28"/>
        </w:rPr>
        <w:t>c</w:t>
      </w:r>
      <w:r>
        <w:rPr>
          <w:w w:val="113"/>
          <w:sz w:val="28"/>
          <w:szCs w:val="28"/>
        </w:rPr>
        <w:t>o</w:t>
      </w:r>
      <w:r>
        <w:rPr>
          <w:w w:val="112"/>
          <w:sz w:val="28"/>
          <w:szCs w:val="28"/>
        </w:rPr>
        <w:t>mm</w:t>
      </w:r>
      <w:r>
        <w:rPr>
          <w:w w:val="110"/>
          <w:sz w:val="28"/>
          <w:szCs w:val="28"/>
        </w:rPr>
        <w:t>un</w:t>
      </w:r>
      <w:r>
        <w:rPr>
          <w:w w:val="87"/>
          <w:sz w:val="28"/>
          <w:szCs w:val="28"/>
        </w:rPr>
        <w:t>i</w:t>
      </w:r>
      <w:r>
        <w:rPr>
          <w:w w:val="117"/>
          <w:sz w:val="28"/>
          <w:szCs w:val="28"/>
        </w:rPr>
        <w:t>t</w:t>
      </w:r>
      <w:r>
        <w:rPr>
          <w:w w:val="94"/>
          <w:sz w:val="28"/>
          <w:szCs w:val="28"/>
        </w:rPr>
        <w:t>y</w:t>
      </w:r>
      <w:r>
        <w:rPr>
          <w:w w:val="148"/>
          <w:sz w:val="28"/>
          <w:szCs w:val="28"/>
        </w:rPr>
        <w:t>/</w:t>
      </w:r>
      <w:r>
        <w:rPr>
          <w:w w:val="112"/>
          <w:sz w:val="28"/>
          <w:szCs w:val="28"/>
        </w:rPr>
        <w:t>m</w:t>
      </w:r>
      <w:r>
        <w:rPr>
          <w:w w:val="119"/>
          <w:sz w:val="28"/>
          <w:szCs w:val="28"/>
        </w:rPr>
        <w:t>e</w:t>
      </w:r>
      <w:r>
        <w:rPr>
          <w:w w:val="112"/>
          <w:sz w:val="28"/>
          <w:szCs w:val="28"/>
        </w:rPr>
        <w:t>d</w:t>
      </w:r>
      <w:r>
        <w:rPr>
          <w:w w:val="87"/>
          <w:sz w:val="28"/>
          <w:szCs w:val="28"/>
        </w:rPr>
        <w:t>i</w:t>
      </w:r>
      <w:r>
        <w:rPr>
          <w:w w:val="122"/>
          <w:sz w:val="28"/>
          <w:szCs w:val="28"/>
        </w:rPr>
        <w:t>a</w:t>
      </w:r>
      <w:r>
        <w:rPr>
          <w:w w:val="148"/>
          <w:sz w:val="28"/>
          <w:szCs w:val="28"/>
        </w:rPr>
        <w:t>/</w:t>
      </w:r>
      <w:r>
        <w:rPr>
          <w:w w:val="96"/>
          <w:sz w:val="28"/>
          <w:szCs w:val="28"/>
        </w:rPr>
        <w:t>v</w:t>
      </w:r>
      <w:r>
        <w:rPr>
          <w:w w:val="87"/>
          <w:sz w:val="28"/>
          <w:szCs w:val="28"/>
        </w:rPr>
        <w:t>i</w:t>
      </w:r>
      <w:r>
        <w:rPr>
          <w:w w:val="132"/>
          <w:sz w:val="28"/>
          <w:szCs w:val="28"/>
        </w:rPr>
        <w:t>s</w:t>
      </w:r>
      <w:r>
        <w:rPr>
          <w:w w:val="110"/>
          <w:sz w:val="28"/>
          <w:szCs w:val="28"/>
        </w:rPr>
        <w:t>u</w:t>
      </w:r>
      <w:r>
        <w:rPr>
          <w:w w:val="122"/>
          <w:sz w:val="28"/>
          <w:szCs w:val="28"/>
        </w:rPr>
        <w:t>a</w:t>
      </w:r>
      <w:r>
        <w:rPr>
          <w:w w:val="87"/>
          <w:sz w:val="28"/>
          <w:szCs w:val="28"/>
        </w:rPr>
        <w:t>l</w:t>
      </w:r>
      <w:r>
        <w:rPr>
          <w:w w:val="148"/>
          <w:sz w:val="28"/>
          <w:szCs w:val="28"/>
        </w:rPr>
        <w:t>/</w:t>
      </w:r>
      <w:r>
        <w:rPr>
          <w:w w:val="116"/>
          <w:sz w:val="28"/>
          <w:szCs w:val="28"/>
        </w:rPr>
        <w:t>2020/</w:t>
      </w:r>
      <w:r>
        <w:rPr>
          <w:w w:val="120"/>
          <w:sz w:val="28"/>
          <w:szCs w:val="28"/>
        </w:rPr>
        <w:t>12/</w:t>
      </w:r>
      <w:r>
        <w:rPr>
          <w:w w:val="112"/>
          <w:sz w:val="28"/>
          <w:szCs w:val="28"/>
        </w:rPr>
        <w:t>17</w:t>
      </w:r>
    </w:p>
    <w:p w:rsidR="00DF7E86" w:rsidRDefault="00FB3854">
      <w:pPr>
        <w:spacing w:before="5"/>
        <w:ind w:left="119"/>
        <w:rPr>
          <w:sz w:val="28"/>
          <w:szCs w:val="28"/>
        </w:rPr>
      </w:pPr>
      <w:r>
        <w:rPr>
          <w:w w:val="148"/>
          <w:sz w:val="28"/>
          <w:szCs w:val="28"/>
        </w:rPr>
        <w:t>/</w:t>
      </w:r>
      <w:r>
        <w:rPr>
          <w:sz w:val="28"/>
          <w:szCs w:val="28"/>
        </w:rPr>
        <w:t>6-</w:t>
      </w:r>
      <w:r>
        <w:rPr>
          <w:w w:val="112"/>
          <w:sz w:val="28"/>
          <w:szCs w:val="28"/>
        </w:rPr>
        <w:t>m</w:t>
      </w:r>
      <w:r>
        <w:rPr>
          <w:w w:val="122"/>
          <w:sz w:val="28"/>
          <w:szCs w:val="28"/>
        </w:rPr>
        <w:t>a</w:t>
      </w:r>
      <w:r>
        <w:rPr>
          <w:w w:val="101"/>
          <w:sz w:val="28"/>
          <w:szCs w:val="28"/>
        </w:rPr>
        <w:t>k</w:t>
      </w:r>
      <w:r>
        <w:rPr>
          <w:w w:val="122"/>
          <w:sz w:val="28"/>
          <w:szCs w:val="28"/>
        </w:rPr>
        <w:t>a</w:t>
      </w:r>
      <w:r>
        <w:rPr>
          <w:w w:val="110"/>
          <w:sz w:val="28"/>
          <w:szCs w:val="28"/>
        </w:rPr>
        <w:t>n</w:t>
      </w:r>
      <w:r>
        <w:rPr>
          <w:w w:val="122"/>
          <w:sz w:val="28"/>
          <w:szCs w:val="28"/>
        </w:rPr>
        <w:t>a</w:t>
      </w:r>
      <w:r>
        <w:rPr>
          <w:w w:val="110"/>
          <w:sz w:val="28"/>
          <w:szCs w:val="28"/>
        </w:rPr>
        <w:t>n</w:t>
      </w:r>
      <w:r>
        <w:rPr>
          <w:w w:val="82"/>
          <w:sz w:val="28"/>
          <w:szCs w:val="28"/>
        </w:rPr>
        <w:t>-</w:t>
      </w:r>
      <w:r>
        <w:rPr>
          <w:w w:val="110"/>
          <w:sz w:val="28"/>
          <w:szCs w:val="28"/>
        </w:rPr>
        <w:t>un</w:t>
      </w:r>
      <w:r>
        <w:rPr>
          <w:w w:val="117"/>
          <w:sz w:val="28"/>
          <w:szCs w:val="28"/>
        </w:rPr>
        <w:t>t</w:t>
      </w:r>
      <w:r>
        <w:rPr>
          <w:w w:val="110"/>
          <w:sz w:val="28"/>
          <w:szCs w:val="28"/>
        </w:rPr>
        <w:t>u</w:t>
      </w:r>
      <w:r>
        <w:rPr>
          <w:w w:val="101"/>
          <w:sz w:val="28"/>
          <w:szCs w:val="28"/>
        </w:rPr>
        <w:t>k</w:t>
      </w:r>
      <w:r>
        <w:rPr>
          <w:w w:val="82"/>
          <w:sz w:val="28"/>
          <w:szCs w:val="28"/>
        </w:rPr>
        <w:t>-</w:t>
      </w:r>
      <w:r>
        <w:rPr>
          <w:w w:val="112"/>
          <w:sz w:val="28"/>
          <w:szCs w:val="28"/>
        </w:rPr>
        <w:t>m</w:t>
      </w:r>
      <w:r>
        <w:rPr>
          <w:w w:val="119"/>
          <w:sz w:val="28"/>
          <w:szCs w:val="28"/>
        </w:rPr>
        <w:t>e</w:t>
      </w:r>
      <w:r>
        <w:rPr>
          <w:w w:val="110"/>
          <w:sz w:val="28"/>
          <w:szCs w:val="28"/>
        </w:rPr>
        <w:t>n</w:t>
      </w:r>
      <w:r>
        <w:rPr>
          <w:w w:val="118"/>
          <w:sz w:val="28"/>
          <w:szCs w:val="28"/>
        </w:rPr>
        <w:t>c</w:t>
      </w:r>
      <w:r>
        <w:rPr>
          <w:w w:val="119"/>
          <w:sz w:val="28"/>
          <w:szCs w:val="28"/>
        </w:rPr>
        <w:t>e</w:t>
      </w:r>
      <w:r>
        <w:rPr>
          <w:w w:val="112"/>
          <w:sz w:val="28"/>
          <w:szCs w:val="28"/>
        </w:rPr>
        <w:t>g</w:t>
      </w:r>
      <w:r>
        <w:rPr>
          <w:w w:val="122"/>
          <w:sz w:val="28"/>
          <w:szCs w:val="28"/>
        </w:rPr>
        <w:t>a</w:t>
      </w:r>
      <w:r>
        <w:rPr>
          <w:w w:val="110"/>
          <w:sz w:val="28"/>
          <w:szCs w:val="28"/>
        </w:rPr>
        <w:t>h</w:t>
      </w:r>
      <w:r>
        <w:rPr>
          <w:w w:val="82"/>
          <w:sz w:val="28"/>
          <w:szCs w:val="28"/>
        </w:rPr>
        <w:t>-</w:t>
      </w:r>
      <w:r>
        <w:rPr>
          <w:w w:val="112"/>
          <w:sz w:val="28"/>
          <w:szCs w:val="28"/>
        </w:rPr>
        <w:t>p</w:t>
      </w:r>
      <w:r>
        <w:rPr>
          <w:w w:val="119"/>
          <w:sz w:val="28"/>
          <w:szCs w:val="28"/>
        </w:rPr>
        <w:t>e</w:t>
      </w:r>
      <w:r>
        <w:rPr>
          <w:w w:val="110"/>
          <w:sz w:val="28"/>
          <w:szCs w:val="28"/>
        </w:rPr>
        <w:t>n</w:t>
      </w:r>
      <w:r>
        <w:rPr>
          <w:spacing w:val="-2"/>
          <w:w w:val="94"/>
          <w:sz w:val="28"/>
          <w:szCs w:val="28"/>
        </w:rPr>
        <w:t>y</w:t>
      </w:r>
      <w:r>
        <w:rPr>
          <w:w w:val="122"/>
          <w:sz w:val="28"/>
          <w:szCs w:val="28"/>
        </w:rPr>
        <w:t>a</w:t>
      </w:r>
      <w:r>
        <w:rPr>
          <w:w w:val="101"/>
          <w:sz w:val="28"/>
          <w:szCs w:val="28"/>
        </w:rPr>
        <w:t>k</w:t>
      </w:r>
      <w:r>
        <w:rPr>
          <w:w w:val="87"/>
          <w:sz w:val="28"/>
          <w:szCs w:val="28"/>
        </w:rPr>
        <w:t>i</w:t>
      </w:r>
      <w:r>
        <w:rPr>
          <w:w w:val="117"/>
          <w:sz w:val="28"/>
          <w:szCs w:val="28"/>
        </w:rPr>
        <w:t>t</w:t>
      </w:r>
      <w:r>
        <w:rPr>
          <w:w w:val="82"/>
          <w:sz w:val="28"/>
          <w:szCs w:val="28"/>
        </w:rPr>
        <w:t>-</w:t>
      </w:r>
      <w:r>
        <w:rPr>
          <w:w w:val="87"/>
          <w:sz w:val="28"/>
          <w:szCs w:val="28"/>
        </w:rPr>
        <w:t>li</w:t>
      </w:r>
      <w:r>
        <w:rPr>
          <w:spacing w:val="-2"/>
          <w:w w:val="96"/>
          <w:sz w:val="28"/>
          <w:szCs w:val="28"/>
        </w:rPr>
        <w:t>v</w:t>
      </w:r>
      <w:r>
        <w:rPr>
          <w:w w:val="119"/>
          <w:sz w:val="28"/>
          <w:szCs w:val="28"/>
        </w:rPr>
        <w:t>e</w:t>
      </w:r>
      <w:r>
        <w:rPr>
          <w:w w:val="101"/>
          <w:sz w:val="28"/>
          <w:szCs w:val="28"/>
        </w:rPr>
        <w:t>r</w:t>
      </w:r>
      <w:r>
        <w:rPr>
          <w:w w:val="82"/>
          <w:sz w:val="28"/>
          <w:szCs w:val="28"/>
        </w:rPr>
        <w:t>-</w:t>
      </w:r>
      <w:r>
        <w:rPr>
          <w:w w:val="132"/>
          <w:sz w:val="28"/>
          <w:szCs w:val="28"/>
        </w:rPr>
        <w:t>s</w:t>
      </w:r>
      <w:r>
        <w:rPr>
          <w:w w:val="122"/>
          <w:sz w:val="28"/>
          <w:szCs w:val="28"/>
        </w:rPr>
        <w:t>a</w:t>
      </w:r>
      <w:r>
        <w:rPr>
          <w:w w:val="87"/>
          <w:sz w:val="28"/>
          <w:szCs w:val="28"/>
        </w:rPr>
        <w:t>l</w:t>
      </w:r>
      <w:r>
        <w:rPr>
          <w:w w:val="122"/>
          <w:sz w:val="28"/>
          <w:szCs w:val="28"/>
        </w:rPr>
        <w:t>a</w:t>
      </w:r>
      <w:r>
        <w:rPr>
          <w:w w:val="110"/>
          <w:sz w:val="28"/>
          <w:szCs w:val="28"/>
        </w:rPr>
        <w:t>h</w:t>
      </w:r>
      <w:r>
        <w:rPr>
          <w:w w:val="82"/>
          <w:sz w:val="28"/>
          <w:szCs w:val="28"/>
        </w:rPr>
        <w:t>-</w:t>
      </w:r>
      <w:r>
        <w:rPr>
          <w:w w:val="132"/>
          <w:sz w:val="28"/>
          <w:szCs w:val="28"/>
        </w:rPr>
        <w:t>s</w:t>
      </w:r>
      <w:r>
        <w:rPr>
          <w:w w:val="122"/>
          <w:sz w:val="28"/>
          <w:szCs w:val="28"/>
        </w:rPr>
        <w:t>a</w:t>
      </w:r>
      <w:r>
        <w:rPr>
          <w:w w:val="117"/>
          <w:sz w:val="28"/>
          <w:szCs w:val="28"/>
        </w:rPr>
        <w:t>t</w:t>
      </w:r>
      <w:r>
        <w:rPr>
          <w:w w:val="110"/>
          <w:sz w:val="28"/>
          <w:szCs w:val="28"/>
        </w:rPr>
        <w:t>un</w:t>
      </w:r>
      <w:r>
        <w:rPr>
          <w:spacing w:val="-2"/>
          <w:w w:val="94"/>
          <w:sz w:val="28"/>
          <w:szCs w:val="28"/>
        </w:rPr>
        <w:t>y</w:t>
      </w:r>
      <w:r>
        <w:rPr>
          <w:w w:val="122"/>
          <w:sz w:val="28"/>
          <w:szCs w:val="28"/>
        </w:rPr>
        <w:t>a</w:t>
      </w:r>
      <w:r>
        <w:rPr>
          <w:w w:val="82"/>
          <w:sz w:val="28"/>
          <w:szCs w:val="28"/>
        </w:rPr>
        <w:t>-</w:t>
      </w:r>
      <w:r>
        <w:rPr>
          <w:w w:val="101"/>
          <w:sz w:val="28"/>
          <w:szCs w:val="28"/>
        </w:rPr>
        <w:t>k</w:t>
      </w:r>
      <w:r>
        <w:rPr>
          <w:w w:val="113"/>
          <w:sz w:val="28"/>
          <w:szCs w:val="28"/>
        </w:rPr>
        <w:t>o</w:t>
      </w:r>
      <w:r>
        <w:rPr>
          <w:w w:val="112"/>
          <w:sz w:val="28"/>
          <w:szCs w:val="28"/>
        </w:rPr>
        <w:t>p</w:t>
      </w:r>
      <w:r>
        <w:rPr>
          <w:w w:val="87"/>
          <w:sz w:val="28"/>
          <w:szCs w:val="28"/>
        </w:rPr>
        <w:t>i</w:t>
      </w:r>
      <w:r>
        <w:rPr>
          <w:w w:val="82"/>
          <w:sz w:val="28"/>
          <w:szCs w:val="28"/>
        </w:rPr>
        <w:t>-</w:t>
      </w:r>
    </w:p>
    <w:p w:rsidR="00DF7E86" w:rsidRDefault="00DF7E86">
      <w:pPr>
        <w:spacing w:before="3" w:line="140" w:lineRule="exact"/>
        <w:rPr>
          <w:sz w:val="14"/>
          <w:szCs w:val="14"/>
        </w:rPr>
      </w:pPr>
    </w:p>
    <w:p w:rsidR="00DF7E86" w:rsidRDefault="00FB3854">
      <w:pPr>
        <w:ind w:left="119"/>
        <w:rPr>
          <w:sz w:val="28"/>
          <w:szCs w:val="28"/>
        </w:rPr>
      </w:pPr>
      <w:r>
        <w:rPr>
          <w:w w:val="101"/>
          <w:sz w:val="28"/>
          <w:szCs w:val="28"/>
        </w:rPr>
        <w:t>5_</w:t>
      </w:r>
      <w:r>
        <w:rPr>
          <w:w w:val="110"/>
          <w:sz w:val="28"/>
          <w:szCs w:val="28"/>
        </w:rPr>
        <w:t>43.</w:t>
      </w:r>
      <w:r>
        <w:rPr>
          <w:w w:val="86"/>
          <w:sz w:val="28"/>
          <w:szCs w:val="28"/>
        </w:rPr>
        <w:t>j</w:t>
      </w:r>
      <w:r>
        <w:rPr>
          <w:w w:val="112"/>
          <w:sz w:val="28"/>
          <w:szCs w:val="28"/>
        </w:rPr>
        <w:t>p</w:t>
      </w:r>
      <w:r>
        <w:rPr>
          <w:w w:val="119"/>
          <w:sz w:val="28"/>
          <w:szCs w:val="28"/>
        </w:rPr>
        <w:t>e</w:t>
      </w:r>
      <w:r>
        <w:rPr>
          <w:w w:val="112"/>
          <w:sz w:val="28"/>
          <w:szCs w:val="28"/>
        </w:rPr>
        <w:t>g</w:t>
      </w:r>
      <w:r>
        <w:rPr>
          <w:w w:val="106"/>
          <w:sz w:val="28"/>
          <w:szCs w:val="28"/>
        </w:rPr>
        <w:t>?</w:t>
      </w:r>
      <w:r>
        <w:rPr>
          <w:w w:val="103"/>
          <w:sz w:val="28"/>
          <w:szCs w:val="28"/>
        </w:rPr>
        <w:t>w</w:t>
      </w:r>
      <w:r>
        <w:rPr>
          <w:w w:val="97"/>
          <w:sz w:val="28"/>
          <w:szCs w:val="28"/>
        </w:rPr>
        <w:t>=</w:t>
      </w:r>
      <w:r>
        <w:rPr>
          <w:w w:val="101"/>
          <w:sz w:val="28"/>
          <w:szCs w:val="28"/>
        </w:rPr>
        <w:t>250&amp;</w:t>
      </w:r>
      <w:r>
        <w:rPr>
          <w:w w:val="113"/>
          <w:sz w:val="28"/>
          <w:szCs w:val="28"/>
        </w:rPr>
        <w:t>q</w:t>
      </w:r>
      <w:r>
        <w:rPr>
          <w:w w:val="97"/>
          <w:sz w:val="28"/>
          <w:szCs w:val="28"/>
        </w:rPr>
        <w:t>=</w:t>
      </w:r>
      <w:r>
        <w:rPr>
          <w:w w:val="78"/>
          <w:sz w:val="28"/>
          <w:szCs w:val="28"/>
        </w:rPr>
        <w:t>"</w:t>
      </w:r>
      <w:r>
        <w:rPr>
          <w:w w:val="104"/>
          <w:sz w:val="28"/>
          <w:szCs w:val="28"/>
        </w:rPr>
        <w:t>)</w:t>
      </w:r>
      <w:r>
        <w:rPr>
          <w:w w:val="76"/>
          <w:sz w:val="28"/>
          <w:szCs w:val="28"/>
        </w:rPr>
        <w:t>;</w:t>
      </w:r>
    </w:p>
    <w:p w:rsidR="00DF7E86" w:rsidRDefault="00DF7E86">
      <w:pPr>
        <w:spacing w:before="3" w:line="140" w:lineRule="exact"/>
        <w:rPr>
          <w:sz w:val="14"/>
          <w:szCs w:val="14"/>
        </w:rPr>
      </w:pPr>
    </w:p>
    <w:p w:rsidR="00DF7E86" w:rsidRDefault="00FB3854">
      <w:pPr>
        <w:ind w:left="119"/>
        <w:rPr>
          <w:sz w:val="28"/>
          <w:szCs w:val="28"/>
        </w:rPr>
      </w:pPr>
      <w:r>
        <w:rPr>
          <w:sz w:val="28"/>
          <w:szCs w:val="28"/>
        </w:rPr>
        <w:t>height:</w:t>
      </w:r>
      <w:r>
        <w:rPr>
          <w:spacing w:val="60"/>
          <w:sz w:val="28"/>
          <w:szCs w:val="28"/>
        </w:rPr>
        <w:t xml:space="preserve"> </w:t>
      </w:r>
      <w:r>
        <w:rPr>
          <w:sz w:val="28"/>
          <w:szCs w:val="28"/>
        </w:rPr>
        <w:t>100%;</w:t>
      </w:r>
    </w:p>
    <w:p w:rsidR="00DF7E86" w:rsidRDefault="00DF7E86">
      <w:pPr>
        <w:spacing w:before="3" w:line="140" w:lineRule="exact"/>
        <w:rPr>
          <w:sz w:val="14"/>
          <w:szCs w:val="14"/>
        </w:rPr>
      </w:pPr>
    </w:p>
    <w:p w:rsidR="00DF7E86" w:rsidRDefault="00FB3854">
      <w:pPr>
        <w:ind w:left="119"/>
        <w:rPr>
          <w:sz w:val="28"/>
          <w:szCs w:val="28"/>
        </w:rPr>
      </w:pPr>
      <w:r>
        <w:rPr>
          <w:w w:val="148"/>
          <w:sz w:val="28"/>
          <w:szCs w:val="28"/>
        </w:rPr>
        <w:t>/</w:t>
      </w:r>
      <w:r>
        <w:rPr>
          <w:w w:val="86"/>
          <w:sz w:val="28"/>
          <w:szCs w:val="28"/>
        </w:rPr>
        <w:t>*</w:t>
      </w:r>
      <w:r>
        <w:rPr>
          <w:spacing w:val="-1"/>
          <w:sz w:val="28"/>
          <w:szCs w:val="28"/>
        </w:rPr>
        <w:t xml:space="preserve"> </w:t>
      </w:r>
      <w:r>
        <w:rPr>
          <w:sz w:val="28"/>
          <w:szCs w:val="28"/>
        </w:rPr>
        <w:t>Center</w:t>
      </w:r>
      <w:r>
        <w:rPr>
          <w:spacing w:val="69"/>
          <w:sz w:val="28"/>
          <w:szCs w:val="28"/>
        </w:rPr>
        <w:t xml:space="preserve"> </w:t>
      </w:r>
      <w:r>
        <w:rPr>
          <w:sz w:val="28"/>
          <w:szCs w:val="28"/>
        </w:rPr>
        <w:t>and</w:t>
      </w:r>
      <w:r>
        <w:rPr>
          <w:spacing w:val="57"/>
          <w:sz w:val="28"/>
          <w:szCs w:val="28"/>
        </w:rPr>
        <w:t xml:space="preserve"> </w:t>
      </w:r>
      <w:r>
        <w:rPr>
          <w:w w:val="132"/>
          <w:sz w:val="28"/>
          <w:szCs w:val="28"/>
        </w:rPr>
        <w:t>s</w:t>
      </w:r>
      <w:r>
        <w:rPr>
          <w:w w:val="118"/>
          <w:sz w:val="28"/>
          <w:szCs w:val="28"/>
        </w:rPr>
        <w:t>c</w:t>
      </w:r>
      <w:r>
        <w:rPr>
          <w:w w:val="122"/>
          <w:sz w:val="28"/>
          <w:szCs w:val="28"/>
        </w:rPr>
        <w:t>a</w:t>
      </w:r>
      <w:r>
        <w:rPr>
          <w:w w:val="87"/>
          <w:sz w:val="28"/>
          <w:szCs w:val="28"/>
        </w:rPr>
        <w:t>l</w:t>
      </w:r>
      <w:r>
        <w:rPr>
          <w:w w:val="119"/>
          <w:sz w:val="28"/>
          <w:szCs w:val="28"/>
        </w:rPr>
        <w:t>e</w:t>
      </w:r>
      <w:r>
        <w:rPr>
          <w:spacing w:val="-1"/>
          <w:sz w:val="28"/>
          <w:szCs w:val="28"/>
        </w:rPr>
        <w:t xml:space="preserve"> </w:t>
      </w:r>
      <w:r>
        <w:rPr>
          <w:sz w:val="28"/>
          <w:szCs w:val="28"/>
        </w:rPr>
        <w:t>the</w:t>
      </w:r>
      <w:r>
        <w:rPr>
          <w:spacing w:val="50"/>
          <w:sz w:val="28"/>
          <w:szCs w:val="28"/>
        </w:rPr>
        <w:t xml:space="preserve"> </w:t>
      </w:r>
      <w:r>
        <w:rPr>
          <w:sz w:val="28"/>
          <w:szCs w:val="28"/>
        </w:rPr>
        <w:t xml:space="preserve">image </w:t>
      </w:r>
      <w:r>
        <w:rPr>
          <w:spacing w:val="13"/>
          <w:sz w:val="28"/>
          <w:szCs w:val="28"/>
        </w:rPr>
        <w:t xml:space="preserve"> </w:t>
      </w:r>
      <w:r>
        <w:rPr>
          <w:sz w:val="28"/>
          <w:szCs w:val="28"/>
        </w:rPr>
        <w:t>nicely</w:t>
      </w:r>
      <w:r>
        <w:rPr>
          <w:spacing w:val="30"/>
          <w:sz w:val="28"/>
          <w:szCs w:val="28"/>
        </w:rPr>
        <w:t xml:space="preserve"> </w:t>
      </w:r>
      <w:r>
        <w:rPr>
          <w:w w:val="86"/>
          <w:sz w:val="28"/>
          <w:szCs w:val="28"/>
        </w:rPr>
        <w:t>*</w:t>
      </w:r>
      <w:r>
        <w:rPr>
          <w:w w:val="148"/>
          <w:sz w:val="28"/>
          <w:szCs w:val="28"/>
        </w:rPr>
        <w:t>/</w:t>
      </w:r>
    </w:p>
    <w:p w:rsidR="00DF7E86" w:rsidRDefault="00DF7E86">
      <w:pPr>
        <w:spacing w:before="7" w:line="100" w:lineRule="exact"/>
        <w:rPr>
          <w:sz w:val="10"/>
          <w:szCs w:val="10"/>
        </w:rPr>
      </w:pPr>
    </w:p>
    <w:p w:rsidR="00DF7E86" w:rsidRDefault="00DF7E86">
      <w:pPr>
        <w:spacing w:line="200" w:lineRule="exact"/>
      </w:pPr>
    </w:p>
    <w:p w:rsidR="00DF7E86" w:rsidRDefault="00FB3854">
      <w:pPr>
        <w:ind w:left="4416" w:right="4681"/>
        <w:jc w:val="center"/>
        <w:rPr>
          <w:sz w:val="28"/>
          <w:szCs w:val="28"/>
        </w:rPr>
        <w:sectPr w:rsidR="00DF7E86">
          <w:footerReference w:type="default" r:id="rId57"/>
          <w:pgSz w:w="11900" w:h="16840"/>
          <w:pgMar w:top="1500" w:right="900" w:bottom="280" w:left="1500" w:header="0" w:footer="0" w:gutter="0"/>
          <w:cols w:space="720"/>
        </w:sectPr>
      </w:pPr>
      <w:r>
        <w:rPr>
          <w:b/>
          <w:w w:val="114"/>
          <w:sz w:val="28"/>
          <w:szCs w:val="28"/>
        </w:rPr>
        <w:t>38</w:t>
      </w:r>
    </w:p>
    <w:p w:rsidR="00DF7E86" w:rsidRDefault="00BE00B0">
      <w:pPr>
        <w:spacing w:before="63" w:line="346" w:lineRule="auto"/>
        <w:ind w:left="119" w:right="4841"/>
        <w:rPr>
          <w:sz w:val="28"/>
          <w:szCs w:val="28"/>
        </w:rPr>
      </w:pPr>
      <w:r w:rsidRPr="00BE00B0">
        <w:lastRenderedPageBreak/>
        <w:pict>
          <v:group id="_x0000_s1216" style="position:absolute;left:0;text-align:left;margin-left:38.2pt;margin-top:38.95pt;width:531.3pt;height:780.85pt;z-index:-251652608;mso-position-horizontal-relative:page;mso-position-vertical-relative:page" coordorigin="764,779" coordsize="10626,15617">
            <v:shape id="_x0000_s1247" style="position:absolute;left:802;top:817;width:10551;height:15542" coordorigin="802,817" coordsize="10551,15542" path="m802,817r10551,l11353,16359r-10551,l802,817xe" filled="f" strokeweight="1.3218mm">
              <v:path arrowok="t"/>
            </v:shape>
            <v:shape id="_x0000_s1246" style="position:absolute;left:1619;top:1574;width:3522;height:345" coordorigin="1619,1574" coordsize="3522,345" path="m1619,1574r3522,l5141,1918r-3522,l1619,1574xe" stroked="f">
              <v:path arrowok="t"/>
            </v:shape>
            <v:shape id="_x0000_s1245" style="position:absolute;left:1619;top:2038;width:3717;height:345" coordorigin="1619,2038" coordsize="3717,345" path="m1619,2038r3717,l5336,2383r-3717,l1619,2038xe" stroked="f">
              <v:path arrowok="t"/>
            </v:shape>
            <v:shape id="_x0000_s1244" style="position:absolute;left:1619;top:2503;width:3657;height:345" coordorigin="1619,2503" coordsize="3657,345" path="m1619,2503r3657,l5276,2848r-3657,l1619,2503xe" stroked="f">
              <v:path arrowok="t"/>
            </v:shape>
            <v:shape id="_x0000_s1243" style="position:absolute;left:1664;top:2968;width:0;height:345" coordorigin="1664,2968" coordsize="0,345" path="m1664,3312r,-344e" filled="f" strokecolor="white" strokeweight="1.62144mm">
              <v:path arrowok="t"/>
            </v:shape>
            <v:shape id="_x0000_s1242" style="position:absolute;left:1619;top:3432;width:1274;height:345" coordorigin="1619,3432" coordsize="1274,345" path="m1619,3432r1274,l2893,3777r-1274,l1619,3432xe" stroked="f">
              <v:path arrowok="t"/>
            </v:shape>
            <v:shape id="_x0000_s1241" style="position:absolute;left:1619;top:3897;width:704;height:345" coordorigin="1619,3897" coordsize="704,345" path="m1619,3897r704,l2323,4241r-704,l1619,3897xe" stroked="f">
              <v:path arrowok="t"/>
            </v:shape>
            <v:shape id="_x0000_s1240" style="position:absolute;left:1619;top:4361;width:4946;height:345" coordorigin="1619,4361" coordsize="4946,345" path="m1619,4361r4945,l6564,4706r-4945,l1619,4361xe" stroked="f">
              <v:path arrowok="t"/>
            </v:shape>
            <v:shape id="_x0000_s1239" style="position:absolute;left:1619;top:4826;width:2398;height:345" coordorigin="1619,4826" coordsize="2398,345" path="m1619,4826r2398,l4017,5171r-2398,l1619,4826xe" stroked="f">
              <v:path arrowok="t"/>
            </v:shape>
            <v:shape id="_x0000_s1238" style="position:absolute;left:1619;top:5291;width:1499;height:345" coordorigin="1619,5291" coordsize="1499,345" path="m1619,5291r1498,l3117,5635r-1498,l1619,5291xe" stroked="f">
              <v:path arrowok="t"/>
            </v:shape>
            <v:shape id="_x0000_s1237" style="position:absolute;left:1619;top:5755;width:1634;height:345" coordorigin="1619,5755" coordsize="1634,345" path="m1619,5755r1633,l3252,6100r-1633,l1619,5755xe" stroked="f">
              <v:path arrowok="t"/>
            </v:shape>
            <v:shape id="_x0000_s1236" style="position:absolute;left:1619;top:6220;width:1828;height:345" coordorigin="1619,6220" coordsize="1828,345" path="m1619,6220r1828,l3447,6565r-1828,l1619,6220xe" stroked="f">
              <v:path arrowok="t"/>
            </v:shape>
            <v:shape id="_x0000_s1235" style="position:absolute;left:1619;top:6684;width:1918;height:345" coordorigin="1619,6684" coordsize="1918,345" path="m1619,6684r1918,l3537,7029r-1918,l1619,6684xe" stroked="f">
              <v:path arrowok="t"/>
            </v:shape>
            <v:shape id="_x0000_s1234" style="position:absolute;left:1619;top:7149;width:1798;height:345" coordorigin="1619,7149" coordsize="1798,345" path="m1619,7149r1798,l3417,7494r-1798,l1619,7149xe" stroked="f">
              <v:path arrowok="t"/>
            </v:shape>
            <v:shape id="_x0000_s1233" style="position:absolute;left:1619;top:7614;width:3012;height:345" coordorigin="1619,7614" coordsize="3012,345" path="m1619,7614r3012,l4631,7958r-3012,l1619,7614xe" stroked="f">
              <v:path arrowok="t"/>
            </v:shape>
            <v:shape id="_x0000_s1232" style="position:absolute;left:1664;top:8078;width:0;height:345" coordorigin="1664,8078" coordsize="0,345" path="m1664,8423r,-345e" filled="f" strokecolor="white" strokeweight="1.62144mm">
              <v:path arrowok="t"/>
            </v:shape>
            <v:shape id="_x0000_s1231" style="position:absolute;left:1619;top:8543;width:2278;height:345" coordorigin="1619,8543" coordsize="2278,345" path="m1619,8543r2278,l3897,8888r-2278,l1619,8543xe" stroked="f">
              <v:path arrowok="t"/>
            </v:shape>
            <v:shape id="_x0000_s1230" style="position:absolute;left:1619;top:9007;width:2413;height:345" coordorigin="1619,9007" coordsize="2413,345" path="m1619,9007r2413,l4032,9352r-2413,l1619,9007xe" stroked="f">
              <v:path arrowok="t"/>
            </v:shape>
            <v:shape id="_x0000_s1229" style="position:absolute;left:1619;top:9472;width:1499;height:345" coordorigin="1619,9472" coordsize="1499,345" path="m1619,9472r1498,l3117,9817r-1498,l1619,9472xe" stroked="f">
              <v:path arrowok="t"/>
            </v:shape>
            <v:shape id="_x0000_s1228" style="position:absolute;left:1664;top:9937;width:0;height:345" coordorigin="1664,9937" coordsize="0,345" path="m1664,10281r,-344e" filled="f" strokecolor="white" strokeweight="1.62144mm">
              <v:path arrowok="t"/>
            </v:shape>
            <v:shape id="_x0000_s1227" style="position:absolute;left:1619;top:10401;width:1784;height:345" coordorigin="1619,10401" coordsize="1784,345" path="m1619,10401r1783,l3402,10746r-1783,l1619,10401xe" stroked="f">
              <v:path arrowok="t"/>
            </v:shape>
            <v:shape id="_x0000_s1226" style="position:absolute;left:1619;top:10866;width:1933;height:345" coordorigin="1619,10866" coordsize="1933,345" path="m1619,10866r1933,l3552,11211r-1933,l1619,10866xe" stroked="f">
              <v:path arrowok="t"/>
            </v:shape>
            <v:shape id="_x0000_s1225" style="position:absolute;left:1619;top:11331;width:3912;height:345" coordorigin="1619,11331" coordsize="3912,345" path="m1619,11331r3911,l5530,11675r-3911,l1619,11331xe" stroked="f">
              <v:path arrowok="t"/>
            </v:shape>
            <v:shape id="_x0000_s1224" style="position:absolute;left:1619;top:11795;width:2158;height:345" coordorigin="1619,11795" coordsize="2158,345" path="m1619,11795r2158,l3777,12140r-2158,l1619,11795xe" stroked="f">
              <v:path arrowok="t"/>
            </v:shape>
            <v:shape id="_x0000_s1223" style="position:absolute;left:1619;top:12260;width:2758;height:345" coordorigin="1619,12260" coordsize="2758,345" path="m1619,12260r2757,l4376,12604r-2757,l1619,12260xe" stroked="f">
              <v:path arrowok="t"/>
            </v:shape>
            <v:shape id="_x0000_s1222" style="position:absolute;left:1664;top:12724;width:0;height:345" coordorigin="1664,12724" coordsize="0,345" path="m1664,13069r,-345e" filled="f" strokecolor="white" strokeweight="1.62144mm">
              <v:path arrowok="t"/>
            </v:shape>
            <v:shape id="_x0000_s1221" style="position:absolute;left:1619;top:13189;width:1079;height:345" coordorigin="1619,13189" coordsize="1079,345" path="m1619,13189r1079,l2698,13534r-1079,l1619,13189xe" stroked="f">
              <v:path arrowok="t"/>
            </v:shape>
            <v:shape id="_x0000_s1220" style="position:absolute;left:1619;top:13654;width:1379;height:345" coordorigin="1619,13654" coordsize="1379,345" path="m1619,13654r1378,l2997,13998r-1378,l1619,13654xe" stroked="f">
              <v:path arrowok="t"/>
            </v:shape>
            <v:shape id="_x0000_s1219" style="position:absolute;left:1619;top:14118;width:3282;height:345" coordorigin="1619,14118" coordsize="3282,345" path="m1619,14118r3282,l4901,14463r-3282,l1619,14118xe" stroked="f">
              <v:path arrowok="t"/>
            </v:shape>
            <v:shape id="_x0000_s1218" style="position:absolute;left:1619;top:14583;width:2413;height:345" coordorigin="1619,14583" coordsize="2413,345" path="m1619,14583r2413,l4032,14927r-2413,l1619,14583xe" stroked="f">
              <v:path arrowok="t"/>
            </v:shape>
            <v:shape id="_x0000_s1217" style="position:absolute;left:1619;top:15047;width:2473;height:345" coordorigin="1619,15047" coordsize="2473,345" path="m1619,15047r2473,l4092,15392r-2473,l1619,15047xe" stroked="f">
              <v:path arrowok="t"/>
            </v:shape>
            <w10:wrap anchorx="page" anchory="page"/>
          </v:group>
        </w:pict>
      </w:r>
      <w:r w:rsidR="00FB3854">
        <w:rPr>
          <w:w w:val="112"/>
          <w:sz w:val="28"/>
          <w:szCs w:val="28"/>
        </w:rPr>
        <w:t>b</w:t>
      </w:r>
      <w:r w:rsidR="00FB3854">
        <w:rPr>
          <w:w w:val="122"/>
          <w:sz w:val="28"/>
          <w:szCs w:val="28"/>
        </w:rPr>
        <w:t>a</w:t>
      </w:r>
      <w:r w:rsidR="00FB3854">
        <w:rPr>
          <w:w w:val="118"/>
          <w:sz w:val="28"/>
          <w:szCs w:val="28"/>
        </w:rPr>
        <w:t>c</w:t>
      </w:r>
      <w:r w:rsidR="00FB3854">
        <w:rPr>
          <w:spacing w:val="-3"/>
          <w:w w:val="101"/>
          <w:sz w:val="28"/>
          <w:szCs w:val="28"/>
        </w:rPr>
        <w:t>k</w:t>
      </w:r>
      <w:r w:rsidR="00FB3854">
        <w:rPr>
          <w:w w:val="112"/>
          <w:sz w:val="28"/>
          <w:szCs w:val="28"/>
        </w:rPr>
        <w:t>g</w:t>
      </w:r>
      <w:r w:rsidR="00FB3854">
        <w:rPr>
          <w:spacing w:val="-3"/>
          <w:w w:val="101"/>
          <w:sz w:val="28"/>
          <w:szCs w:val="28"/>
        </w:rPr>
        <w:t>r</w:t>
      </w:r>
      <w:r w:rsidR="00FB3854">
        <w:rPr>
          <w:w w:val="113"/>
          <w:sz w:val="28"/>
          <w:szCs w:val="28"/>
        </w:rPr>
        <w:t>o</w:t>
      </w:r>
      <w:r w:rsidR="00FB3854">
        <w:rPr>
          <w:w w:val="110"/>
          <w:sz w:val="28"/>
          <w:szCs w:val="28"/>
        </w:rPr>
        <w:t>un</w:t>
      </w:r>
      <w:r w:rsidR="00FB3854">
        <w:rPr>
          <w:w w:val="112"/>
          <w:sz w:val="28"/>
          <w:szCs w:val="28"/>
        </w:rPr>
        <w:t>d</w:t>
      </w:r>
      <w:r w:rsidR="00FB3854">
        <w:rPr>
          <w:w w:val="82"/>
          <w:sz w:val="28"/>
          <w:szCs w:val="28"/>
        </w:rPr>
        <w:t>-</w:t>
      </w:r>
      <w:r w:rsidR="00FB3854">
        <w:rPr>
          <w:w w:val="112"/>
          <w:sz w:val="28"/>
          <w:szCs w:val="28"/>
        </w:rPr>
        <w:t>p</w:t>
      </w:r>
      <w:r w:rsidR="00FB3854">
        <w:rPr>
          <w:w w:val="113"/>
          <w:sz w:val="28"/>
          <w:szCs w:val="28"/>
        </w:rPr>
        <w:t>o</w:t>
      </w:r>
      <w:r w:rsidR="00FB3854">
        <w:rPr>
          <w:w w:val="132"/>
          <w:sz w:val="28"/>
          <w:szCs w:val="28"/>
        </w:rPr>
        <w:t>s</w:t>
      </w:r>
      <w:r w:rsidR="00FB3854">
        <w:rPr>
          <w:w w:val="87"/>
          <w:sz w:val="28"/>
          <w:szCs w:val="28"/>
        </w:rPr>
        <w:t>i</w:t>
      </w:r>
      <w:r w:rsidR="00FB3854">
        <w:rPr>
          <w:w w:val="117"/>
          <w:sz w:val="28"/>
          <w:szCs w:val="28"/>
        </w:rPr>
        <w:t>t</w:t>
      </w:r>
      <w:r w:rsidR="00FB3854">
        <w:rPr>
          <w:w w:val="87"/>
          <w:sz w:val="28"/>
          <w:szCs w:val="28"/>
        </w:rPr>
        <w:t>i</w:t>
      </w:r>
      <w:r w:rsidR="00FB3854">
        <w:rPr>
          <w:w w:val="113"/>
          <w:sz w:val="28"/>
          <w:szCs w:val="28"/>
        </w:rPr>
        <w:t>o</w:t>
      </w:r>
      <w:r w:rsidR="00FB3854">
        <w:rPr>
          <w:w w:val="110"/>
          <w:sz w:val="28"/>
          <w:szCs w:val="28"/>
        </w:rPr>
        <w:t>n</w:t>
      </w:r>
      <w:r w:rsidR="00FB3854">
        <w:rPr>
          <w:w w:val="87"/>
          <w:sz w:val="28"/>
          <w:szCs w:val="28"/>
        </w:rPr>
        <w:t>:</w:t>
      </w:r>
      <w:r w:rsidR="00FB3854">
        <w:rPr>
          <w:spacing w:val="-1"/>
          <w:sz w:val="28"/>
          <w:szCs w:val="28"/>
        </w:rPr>
        <w:t xml:space="preserve"> </w:t>
      </w:r>
      <w:r w:rsidR="00FB3854">
        <w:rPr>
          <w:w w:val="118"/>
          <w:sz w:val="28"/>
          <w:szCs w:val="28"/>
        </w:rPr>
        <w:t>c</w:t>
      </w:r>
      <w:r w:rsidR="00FB3854">
        <w:rPr>
          <w:w w:val="119"/>
          <w:sz w:val="28"/>
          <w:szCs w:val="28"/>
        </w:rPr>
        <w:t>e</w:t>
      </w:r>
      <w:r w:rsidR="00FB3854">
        <w:rPr>
          <w:w w:val="110"/>
          <w:sz w:val="28"/>
          <w:szCs w:val="28"/>
        </w:rPr>
        <w:t>n</w:t>
      </w:r>
      <w:r w:rsidR="00FB3854">
        <w:rPr>
          <w:w w:val="117"/>
          <w:sz w:val="28"/>
          <w:szCs w:val="28"/>
        </w:rPr>
        <w:t>t</w:t>
      </w:r>
      <w:r w:rsidR="00FB3854">
        <w:rPr>
          <w:w w:val="119"/>
          <w:sz w:val="28"/>
          <w:szCs w:val="28"/>
        </w:rPr>
        <w:t>e</w:t>
      </w:r>
      <w:r w:rsidR="00FB3854">
        <w:rPr>
          <w:w w:val="101"/>
          <w:sz w:val="28"/>
          <w:szCs w:val="28"/>
        </w:rPr>
        <w:t>r</w:t>
      </w:r>
      <w:r w:rsidR="00FB3854">
        <w:rPr>
          <w:w w:val="76"/>
          <w:sz w:val="28"/>
          <w:szCs w:val="28"/>
        </w:rPr>
        <w:t xml:space="preserve">; </w:t>
      </w:r>
      <w:r w:rsidR="00FB3854">
        <w:rPr>
          <w:w w:val="112"/>
          <w:sz w:val="28"/>
          <w:szCs w:val="28"/>
        </w:rPr>
        <w:t>b</w:t>
      </w:r>
      <w:r w:rsidR="00FB3854">
        <w:rPr>
          <w:w w:val="122"/>
          <w:sz w:val="28"/>
          <w:szCs w:val="28"/>
        </w:rPr>
        <w:t>a</w:t>
      </w:r>
      <w:r w:rsidR="00FB3854">
        <w:rPr>
          <w:w w:val="118"/>
          <w:sz w:val="28"/>
          <w:szCs w:val="28"/>
        </w:rPr>
        <w:t>c</w:t>
      </w:r>
      <w:r w:rsidR="00FB3854">
        <w:rPr>
          <w:spacing w:val="-3"/>
          <w:w w:val="101"/>
          <w:sz w:val="28"/>
          <w:szCs w:val="28"/>
        </w:rPr>
        <w:t>k</w:t>
      </w:r>
      <w:r w:rsidR="00FB3854">
        <w:rPr>
          <w:w w:val="112"/>
          <w:sz w:val="28"/>
          <w:szCs w:val="28"/>
        </w:rPr>
        <w:t>g</w:t>
      </w:r>
      <w:r w:rsidR="00FB3854">
        <w:rPr>
          <w:spacing w:val="-3"/>
          <w:w w:val="101"/>
          <w:sz w:val="28"/>
          <w:szCs w:val="28"/>
        </w:rPr>
        <w:t>r</w:t>
      </w:r>
      <w:r w:rsidR="00FB3854">
        <w:rPr>
          <w:w w:val="113"/>
          <w:sz w:val="28"/>
          <w:szCs w:val="28"/>
        </w:rPr>
        <w:t>o</w:t>
      </w:r>
      <w:r w:rsidR="00FB3854">
        <w:rPr>
          <w:w w:val="110"/>
          <w:sz w:val="28"/>
          <w:szCs w:val="28"/>
        </w:rPr>
        <w:t>un</w:t>
      </w:r>
      <w:r w:rsidR="00FB3854">
        <w:rPr>
          <w:w w:val="112"/>
          <w:sz w:val="28"/>
          <w:szCs w:val="28"/>
        </w:rPr>
        <w:t>d</w:t>
      </w:r>
      <w:r w:rsidR="00FB3854">
        <w:rPr>
          <w:w w:val="82"/>
          <w:sz w:val="28"/>
          <w:szCs w:val="28"/>
        </w:rPr>
        <w:t>-</w:t>
      </w:r>
      <w:r w:rsidR="00FB3854">
        <w:rPr>
          <w:spacing w:val="-3"/>
          <w:w w:val="101"/>
          <w:sz w:val="28"/>
          <w:szCs w:val="28"/>
        </w:rPr>
        <w:t>r</w:t>
      </w:r>
      <w:r w:rsidR="00FB3854">
        <w:rPr>
          <w:w w:val="119"/>
          <w:sz w:val="28"/>
          <w:szCs w:val="28"/>
        </w:rPr>
        <w:t>e</w:t>
      </w:r>
      <w:r w:rsidR="00FB3854">
        <w:rPr>
          <w:w w:val="112"/>
          <w:sz w:val="28"/>
          <w:szCs w:val="28"/>
        </w:rPr>
        <w:t>p</w:t>
      </w:r>
      <w:r w:rsidR="00FB3854">
        <w:rPr>
          <w:w w:val="119"/>
          <w:sz w:val="28"/>
          <w:szCs w:val="28"/>
        </w:rPr>
        <w:t>e</w:t>
      </w:r>
      <w:r w:rsidR="00FB3854">
        <w:rPr>
          <w:w w:val="122"/>
          <w:sz w:val="28"/>
          <w:szCs w:val="28"/>
        </w:rPr>
        <w:t>a</w:t>
      </w:r>
      <w:r w:rsidR="00FB3854">
        <w:rPr>
          <w:w w:val="117"/>
          <w:sz w:val="28"/>
          <w:szCs w:val="28"/>
        </w:rPr>
        <w:t>t</w:t>
      </w:r>
      <w:r w:rsidR="00FB3854">
        <w:rPr>
          <w:w w:val="87"/>
          <w:sz w:val="28"/>
          <w:szCs w:val="28"/>
        </w:rPr>
        <w:t>:</w:t>
      </w:r>
      <w:r w:rsidR="00FB3854">
        <w:rPr>
          <w:spacing w:val="-1"/>
          <w:sz w:val="28"/>
          <w:szCs w:val="28"/>
        </w:rPr>
        <w:t xml:space="preserve"> </w:t>
      </w:r>
      <w:r w:rsidR="00FB3854">
        <w:rPr>
          <w:w w:val="110"/>
          <w:sz w:val="28"/>
          <w:szCs w:val="28"/>
        </w:rPr>
        <w:t>n</w:t>
      </w:r>
      <w:r w:rsidR="00FB3854">
        <w:rPr>
          <w:w w:val="113"/>
          <w:sz w:val="28"/>
          <w:szCs w:val="28"/>
        </w:rPr>
        <w:t>o</w:t>
      </w:r>
      <w:r w:rsidR="00FB3854">
        <w:rPr>
          <w:w w:val="82"/>
          <w:sz w:val="28"/>
          <w:szCs w:val="28"/>
        </w:rPr>
        <w:t>-</w:t>
      </w:r>
      <w:r w:rsidR="00FB3854">
        <w:rPr>
          <w:spacing w:val="-3"/>
          <w:w w:val="101"/>
          <w:sz w:val="28"/>
          <w:szCs w:val="28"/>
        </w:rPr>
        <w:t>r</w:t>
      </w:r>
      <w:r w:rsidR="00FB3854">
        <w:rPr>
          <w:w w:val="119"/>
          <w:sz w:val="28"/>
          <w:szCs w:val="28"/>
        </w:rPr>
        <w:t>e</w:t>
      </w:r>
      <w:r w:rsidR="00FB3854">
        <w:rPr>
          <w:w w:val="112"/>
          <w:sz w:val="28"/>
          <w:szCs w:val="28"/>
        </w:rPr>
        <w:t>p</w:t>
      </w:r>
      <w:r w:rsidR="00FB3854">
        <w:rPr>
          <w:w w:val="119"/>
          <w:sz w:val="28"/>
          <w:szCs w:val="28"/>
        </w:rPr>
        <w:t>e</w:t>
      </w:r>
      <w:r w:rsidR="00FB3854">
        <w:rPr>
          <w:w w:val="122"/>
          <w:sz w:val="28"/>
          <w:szCs w:val="28"/>
        </w:rPr>
        <w:t>a</w:t>
      </w:r>
      <w:r w:rsidR="00FB3854">
        <w:rPr>
          <w:w w:val="117"/>
          <w:sz w:val="28"/>
          <w:szCs w:val="28"/>
        </w:rPr>
        <w:t>t</w:t>
      </w:r>
      <w:r w:rsidR="00FB3854">
        <w:rPr>
          <w:w w:val="76"/>
          <w:sz w:val="28"/>
          <w:szCs w:val="28"/>
        </w:rPr>
        <w:t xml:space="preserve">; </w:t>
      </w:r>
      <w:r w:rsidR="00FB3854">
        <w:rPr>
          <w:w w:val="112"/>
          <w:sz w:val="28"/>
          <w:szCs w:val="28"/>
        </w:rPr>
        <w:t>b</w:t>
      </w:r>
      <w:r w:rsidR="00FB3854">
        <w:rPr>
          <w:w w:val="122"/>
          <w:sz w:val="28"/>
          <w:szCs w:val="28"/>
        </w:rPr>
        <w:t>a</w:t>
      </w:r>
      <w:r w:rsidR="00FB3854">
        <w:rPr>
          <w:w w:val="118"/>
          <w:sz w:val="28"/>
          <w:szCs w:val="28"/>
        </w:rPr>
        <w:t>c</w:t>
      </w:r>
      <w:r w:rsidR="00FB3854">
        <w:rPr>
          <w:spacing w:val="-3"/>
          <w:w w:val="101"/>
          <w:sz w:val="28"/>
          <w:szCs w:val="28"/>
        </w:rPr>
        <w:t>k</w:t>
      </w:r>
      <w:r w:rsidR="00FB3854">
        <w:rPr>
          <w:w w:val="112"/>
          <w:sz w:val="28"/>
          <w:szCs w:val="28"/>
        </w:rPr>
        <w:t>g</w:t>
      </w:r>
      <w:r w:rsidR="00FB3854">
        <w:rPr>
          <w:spacing w:val="-3"/>
          <w:w w:val="101"/>
          <w:sz w:val="28"/>
          <w:szCs w:val="28"/>
        </w:rPr>
        <w:t>r</w:t>
      </w:r>
      <w:r w:rsidR="00FB3854">
        <w:rPr>
          <w:w w:val="113"/>
          <w:sz w:val="28"/>
          <w:szCs w:val="28"/>
        </w:rPr>
        <w:t>o</w:t>
      </w:r>
      <w:r w:rsidR="00FB3854">
        <w:rPr>
          <w:w w:val="110"/>
          <w:sz w:val="28"/>
          <w:szCs w:val="28"/>
        </w:rPr>
        <w:t>un</w:t>
      </w:r>
      <w:r w:rsidR="00FB3854">
        <w:rPr>
          <w:w w:val="112"/>
          <w:sz w:val="28"/>
          <w:szCs w:val="28"/>
        </w:rPr>
        <w:t>d</w:t>
      </w:r>
      <w:r w:rsidR="00FB3854">
        <w:rPr>
          <w:w w:val="82"/>
          <w:sz w:val="28"/>
          <w:szCs w:val="28"/>
        </w:rPr>
        <w:t>-</w:t>
      </w:r>
      <w:r w:rsidR="00FB3854">
        <w:rPr>
          <w:w w:val="132"/>
          <w:sz w:val="28"/>
          <w:szCs w:val="28"/>
        </w:rPr>
        <w:t>s</w:t>
      </w:r>
      <w:r w:rsidR="00FB3854">
        <w:rPr>
          <w:w w:val="87"/>
          <w:sz w:val="28"/>
          <w:szCs w:val="28"/>
        </w:rPr>
        <w:t>i</w:t>
      </w:r>
      <w:r w:rsidR="00FB3854">
        <w:rPr>
          <w:spacing w:val="-2"/>
          <w:w w:val="111"/>
          <w:sz w:val="28"/>
          <w:szCs w:val="28"/>
        </w:rPr>
        <w:t>z</w:t>
      </w:r>
      <w:r w:rsidR="00FB3854">
        <w:rPr>
          <w:w w:val="119"/>
          <w:sz w:val="28"/>
          <w:szCs w:val="28"/>
        </w:rPr>
        <w:t>e</w:t>
      </w:r>
      <w:r w:rsidR="00FB3854">
        <w:rPr>
          <w:w w:val="87"/>
          <w:sz w:val="28"/>
          <w:szCs w:val="28"/>
        </w:rPr>
        <w:t>:</w:t>
      </w:r>
      <w:r w:rsidR="00FB3854">
        <w:rPr>
          <w:spacing w:val="-1"/>
          <w:sz w:val="28"/>
          <w:szCs w:val="28"/>
        </w:rPr>
        <w:t xml:space="preserve"> </w:t>
      </w:r>
      <w:r w:rsidR="00FB3854">
        <w:rPr>
          <w:sz w:val="28"/>
          <w:szCs w:val="28"/>
        </w:rPr>
        <w:t>100%</w:t>
      </w:r>
      <w:r w:rsidR="00FB3854">
        <w:rPr>
          <w:spacing w:val="19"/>
          <w:sz w:val="28"/>
          <w:szCs w:val="28"/>
        </w:rPr>
        <w:t xml:space="preserve"> </w:t>
      </w:r>
      <w:r w:rsidR="00FB3854">
        <w:rPr>
          <w:sz w:val="28"/>
          <w:szCs w:val="28"/>
        </w:rPr>
        <w:t>100%;</w:t>
      </w:r>
    </w:p>
    <w:p w:rsidR="00DF7E86" w:rsidRDefault="00FB3854">
      <w:pPr>
        <w:spacing w:before="5"/>
        <w:ind w:left="119"/>
        <w:rPr>
          <w:sz w:val="28"/>
          <w:szCs w:val="28"/>
        </w:rPr>
      </w:pPr>
      <w:r>
        <w:rPr>
          <w:w w:val="70"/>
          <w:sz w:val="28"/>
          <w:szCs w:val="28"/>
        </w:rPr>
        <w:t>}</w:t>
      </w:r>
    </w:p>
    <w:p w:rsidR="00DF7E86" w:rsidRDefault="00DF7E86">
      <w:pPr>
        <w:spacing w:before="3" w:line="140" w:lineRule="exact"/>
        <w:rPr>
          <w:sz w:val="14"/>
          <w:szCs w:val="14"/>
        </w:rPr>
      </w:pPr>
    </w:p>
    <w:p w:rsidR="00DF7E86" w:rsidRDefault="00FB3854">
      <w:pPr>
        <w:ind w:left="119"/>
        <w:rPr>
          <w:sz w:val="28"/>
          <w:szCs w:val="28"/>
        </w:rPr>
      </w:pPr>
      <w:r>
        <w:rPr>
          <w:w w:val="148"/>
          <w:sz w:val="28"/>
          <w:szCs w:val="28"/>
        </w:rPr>
        <w:t>/</w:t>
      </w:r>
      <w:r>
        <w:rPr>
          <w:w w:val="86"/>
          <w:sz w:val="28"/>
          <w:szCs w:val="28"/>
        </w:rPr>
        <w:t>*</w:t>
      </w:r>
      <w:r>
        <w:rPr>
          <w:spacing w:val="-1"/>
          <w:sz w:val="28"/>
          <w:szCs w:val="28"/>
        </w:rPr>
        <w:t xml:space="preserve"> </w:t>
      </w:r>
      <w:r>
        <w:rPr>
          <w:sz w:val="28"/>
          <w:szCs w:val="28"/>
        </w:rPr>
        <w:t>Color</w:t>
      </w:r>
      <w:r>
        <w:rPr>
          <w:spacing w:val="21"/>
          <w:sz w:val="28"/>
          <w:szCs w:val="28"/>
        </w:rPr>
        <w:t xml:space="preserve"> </w:t>
      </w:r>
      <w:r>
        <w:rPr>
          <w:w w:val="86"/>
          <w:sz w:val="28"/>
          <w:szCs w:val="28"/>
        </w:rPr>
        <w:t>*</w:t>
      </w:r>
      <w:r>
        <w:rPr>
          <w:w w:val="148"/>
          <w:sz w:val="28"/>
          <w:szCs w:val="28"/>
        </w:rPr>
        <w:t>/</w:t>
      </w:r>
    </w:p>
    <w:p w:rsidR="00DF7E86" w:rsidRDefault="00DF7E86">
      <w:pPr>
        <w:spacing w:before="3" w:line="140" w:lineRule="exact"/>
        <w:rPr>
          <w:sz w:val="14"/>
          <w:szCs w:val="14"/>
        </w:rPr>
      </w:pPr>
    </w:p>
    <w:p w:rsidR="00DF7E86" w:rsidRDefault="00FB3854">
      <w:pPr>
        <w:ind w:left="119"/>
        <w:rPr>
          <w:sz w:val="28"/>
          <w:szCs w:val="28"/>
        </w:rPr>
      </w:pPr>
      <w:r>
        <w:rPr>
          <w:w w:val="112"/>
          <w:sz w:val="28"/>
          <w:szCs w:val="28"/>
        </w:rPr>
        <w:t>b</w:t>
      </w:r>
      <w:r>
        <w:rPr>
          <w:w w:val="113"/>
          <w:sz w:val="28"/>
          <w:szCs w:val="28"/>
        </w:rPr>
        <w:t>o</w:t>
      </w:r>
      <w:r>
        <w:rPr>
          <w:w w:val="112"/>
          <w:sz w:val="28"/>
          <w:szCs w:val="28"/>
        </w:rPr>
        <w:t>d</w:t>
      </w:r>
      <w:r>
        <w:rPr>
          <w:w w:val="94"/>
          <w:sz w:val="28"/>
          <w:szCs w:val="28"/>
        </w:rPr>
        <w:t>y</w:t>
      </w:r>
      <w:r>
        <w:rPr>
          <w:w w:val="70"/>
          <w:sz w:val="28"/>
          <w:szCs w:val="28"/>
        </w:rPr>
        <w:t>{</w:t>
      </w:r>
    </w:p>
    <w:p w:rsidR="00DF7E86" w:rsidRDefault="00DF7E86">
      <w:pPr>
        <w:spacing w:before="3" w:line="140" w:lineRule="exact"/>
        <w:rPr>
          <w:sz w:val="14"/>
          <w:szCs w:val="14"/>
        </w:rPr>
      </w:pPr>
    </w:p>
    <w:p w:rsidR="00DF7E86" w:rsidRDefault="00FB3854">
      <w:pPr>
        <w:ind w:left="396"/>
        <w:rPr>
          <w:sz w:val="28"/>
          <w:szCs w:val="28"/>
        </w:rPr>
      </w:pPr>
      <w:r>
        <w:rPr>
          <w:w w:val="104"/>
          <w:sz w:val="28"/>
          <w:szCs w:val="28"/>
        </w:rPr>
        <w:t>f</w:t>
      </w:r>
      <w:r>
        <w:rPr>
          <w:w w:val="113"/>
          <w:sz w:val="28"/>
          <w:szCs w:val="28"/>
        </w:rPr>
        <w:t>o</w:t>
      </w:r>
      <w:r>
        <w:rPr>
          <w:w w:val="110"/>
          <w:sz w:val="28"/>
          <w:szCs w:val="28"/>
        </w:rPr>
        <w:t>n</w:t>
      </w:r>
      <w:r>
        <w:rPr>
          <w:w w:val="117"/>
          <w:sz w:val="28"/>
          <w:szCs w:val="28"/>
        </w:rPr>
        <w:t>t</w:t>
      </w:r>
      <w:r>
        <w:rPr>
          <w:w w:val="82"/>
          <w:sz w:val="28"/>
          <w:szCs w:val="28"/>
        </w:rPr>
        <w:t>-</w:t>
      </w:r>
      <w:r>
        <w:rPr>
          <w:w w:val="104"/>
          <w:sz w:val="28"/>
          <w:szCs w:val="28"/>
        </w:rPr>
        <w:t>f</w:t>
      </w:r>
      <w:r>
        <w:rPr>
          <w:w w:val="122"/>
          <w:sz w:val="28"/>
          <w:szCs w:val="28"/>
        </w:rPr>
        <w:t>a</w:t>
      </w:r>
      <w:r>
        <w:rPr>
          <w:w w:val="112"/>
          <w:sz w:val="28"/>
          <w:szCs w:val="28"/>
        </w:rPr>
        <w:t>m</w:t>
      </w:r>
      <w:r>
        <w:rPr>
          <w:w w:val="87"/>
          <w:sz w:val="28"/>
          <w:szCs w:val="28"/>
        </w:rPr>
        <w:t>il</w:t>
      </w:r>
      <w:r>
        <w:rPr>
          <w:w w:val="94"/>
          <w:sz w:val="28"/>
          <w:szCs w:val="28"/>
        </w:rPr>
        <w:t>y</w:t>
      </w:r>
      <w:r>
        <w:rPr>
          <w:w w:val="87"/>
          <w:sz w:val="28"/>
          <w:szCs w:val="28"/>
        </w:rPr>
        <w:t>:</w:t>
      </w:r>
      <w:r>
        <w:rPr>
          <w:spacing w:val="-1"/>
          <w:sz w:val="28"/>
          <w:szCs w:val="28"/>
        </w:rPr>
        <w:t xml:space="preserve"> </w:t>
      </w:r>
      <w:r>
        <w:rPr>
          <w:w w:val="90"/>
          <w:sz w:val="28"/>
          <w:szCs w:val="28"/>
        </w:rPr>
        <w:t>A</w:t>
      </w:r>
      <w:r>
        <w:rPr>
          <w:w w:val="101"/>
          <w:sz w:val="28"/>
          <w:szCs w:val="28"/>
        </w:rPr>
        <w:t>r</w:t>
      </w:r>
      <w:r>
        <w:rPr>
          <w:w w:val="87"/>
          <w:sz w:val="28"/>
          <w:szCs w:val="28"/>
        </w:rPr>
        <w:t>i</w:t>
      </w:r>
      <w:r>
        <w:rPr>
          <w:w w:val="122"/>
          <w:sz w:val="28"/>
          <w:szCs w:val="28"/>
        </w:rPr>
        <w:t>a</w:t>
      </w:r>
      <w:r>
        <w:rPr>
          <w:w w:val="87"/>
          <w:sz w:val="28"/>
          <w:szCs w:val="28"/>
        </w:rPr>
        <w:t>l</w:t>
      </w:r>
      <w:r>
        <w:rPr>
          <w:w w:val="78"/>
          <w:sz w:val="28"/>
          <w:szCs w:val="28"/>
        </w:rPr>
        <w:t>,</w:t>
      </w:r>
      <w:r>
        <w:rPr>
          <w:spacing w:val="-1"/>
          <w:sz w:val="28"/>
          <w:szCs w:val="28"/>
        </w:rPr>
        <w:t xml:space="preserve"> </w:t>
      </w:r>
      <w:r>
        <w:rPr>
          <w:w w:val="98"/>
          <w:sz w:val="28"/>
          <w:szCs w:val="28"/>
        </w:rPr>
        <w:t>H</w:t>
      </w:r>
      <w:r>
        <w:rPr>
          <w:w w:val="119"/>
          <w:sz w:val="28"/>
          <w:szCs w:val="28"/>
        </w:rPr>
        <w:t>e</w:t>
      </w:r>
      <w:r>
        <w:rPr>
          <w:w w:val="87"/>
          <w:sz w:val="28"/>
          <w:szCs w:val="28"/>
        </w:rPr>
        <w:t>l</w:t>
      </w:r>
      <w:r>
        <w:rPr>
          <w:spacing w:val="-2"/>
          <w:w w:val="96"/>
          <w:sz w:val="28"/>
          <w:szCs w:val="28"/>
        </w:rPr>
        <w:t>v</w:t>
      </w:r>
      <w:r>
        <w:rPr>
          <w:w w:val="119"/>
          <w:sz w:val="28"/>
          <w:szCs w:val="28"/>
        </w:rPr>
        <w:t>e</w:t>
      </w:r>
      <w:r>
        <w:rPr>
          <w:w w:val="117"/>
          <w:sz w:val="28"/>
          <w:szCs w:val="28"/>
        </w:rPr>
        <w:t>t</w:t>
      </w:r>
      <w:r>
        <w:rPr>
          <w:w w:val="87"/>
          <w:sz w:val="28"/>
          <w:szCs w:val="28"/>
        </w:rPr>
        <w:t>i</w:t>
      </w:r>
      <w:r>
        <w:rPr>
          <w:w w:val="118"/>
          <w:sz w:val="28"/>
          <w:szCs w:val="28"/>
        </w:rPr>
        <w:t>c</w:t>
      </w:r>
      <w:r>
        <w:rPr>
          <w:w w:val="122"/>
          <w:sz w:val="28"/>
          <w:szCs w:val="28"/>
        </w:rPr>
        <w:t>a</w:t>
      </w:r>
      <w:r>
        <w:rPr>
          <w:w w:val="78"/>
          <w:sz w:val="28"/>
          <w:szCs w:val="28"/>
        </w:rPr>
        <w:t>,</w:t>
      </w:r>
      <w:r>
        <w:rPr>
          <w:w w:val="132"/>
          <w:sz w:val="28"/>
          <w:szCs w:val="28"/>
        </w:rPr>
        <w:t>s</w:t>
      </w:r>
      <w:r>
        <w:rPr>
          <w:w w:val="122"/>
          <w:sz w:val="28"/>
          <w:szCs w:val="28"/>
        </w:rPr>
        <w:t>a</w:t>
      </w:r>
      <w:r>
        <w:rPr>
          <w:w w:val="110"/>
          <w:sz w:val="28"/>
          <w:szCs w:val="28"/>
        </w:rPr>
        <w:t>n</w:t>
      </w:r>
      <w:r>
        <w:rPr>
          <w:w w:val="132"/>
          <w:sz w:val="28"/>
          <w:szCs w:val="28"/>
        </w:rPr>
        <w:t>s</w:t>
      </w:r>
      <w:r>
        <w:rPr>
          <w:w w:val="82"/>
          <w:sz w:val="28"/>
          <w:szCs w:val="28"/>
        </w:rPr>
        <w:t>-</w:t>
      </w:r>
      <w:r>
        <w:rPr>
          <w:w w:val="132"/>
          <w:sz w:val="28"/>
          <w:szCs w:val="28"/>
        </w:rPr>
        <w:t>s</w:t>
      </w:r>
      <w:r>
        <w:rPr>
          <w:w w:val="119"/>
          <w:sz w:val="28"/>
          <w:szCs w:val="28"/>
        </w:rPr>
        <w:t>e</w:t>
      </w:r>
      <w:r>
        <w:rPr>
          <w:w w:val="101"/>
          <w:sz w:val="28"/>
          <w:szCs w:val="28"/>
        </w:rPr>
        <w:t>r</w:t>
      </w:r>
      <w:r>
        <w:rPr>
          <w:w w:val="87"/>
          <w:sz w:val="28"/>
          <w:szCs w:val="28"/>
        </w:rPr>
        <w:t>i</w:t>
      </w:r>
      <w:r>
        <w:rPr>
          <w:w w:val="104"/>
          <w:sz w:val="28"/>
          <w:szCs w:val="28"/>
        </w:rPr>
        <w:t>f</w:t>
      </w:r>
      <w:r>
        <w:rPr>
          <w:w w:val="76"/>
          <w:sz w:val="28"/>
          <w:szCs w:val="28"/>
        </w:rPr>
        <w:t>;</w:t>
      </w:r>
    </w:p>
    <w:p w:rsidR="00DF7E86" w:rsidRDefault="00DF7E86">
      <w:pPr>
        <w:spacing w:before="3" w:line="140" w:lineRule="exact"/>
        <w:rPr>
          <w:sz w:val="14"/>
          <w:szCs w:val="14"/>
        </w:rPr>
      </w:pPr>
    </w:p>
    <w:p w:rsidR="00DF7E86" w:rsidRDefault="00FB3854">
      <w:pPr>
        <w:spacing w:line="346" w:lineRule="auto"/>
        <w:ind w:left="396" w:right="6150"/>
        <w:rPr>
          <w:sz w:val="28"/>
          <w:szCs w:val="28"/>
        </w:rPr>
      </w:pPr>
      <w:r>
        <w:rPr>
          <w:w w:val="117"/>
          <w:sz w:val="28"/>
          <w:szCs w:val="28"/>
        </w:rPr>
        <w:t>t</w:t>
      </w:r>
      <w:r>
        <w:rPr>
          <w:w w:val="119"/>
          <w:sz w:val="28"/>
          <w:szCs w:val="28"/>
        </w:rPr>
        <w:t>e</w:t>
      </w:r>
      <w:r>
        <w:rPr>
          <w:w w:val="99"/>
          <w:sz w:val="28"/>
          <w:szCs w:val="28"/>
        </w:rPr>
        <w:t>x</w:t>
      </w:r>
      <w:r>
        <w:rPr>
          <w:w w:val="117"/>
          <w:sz w:val="28"/>
          <w:szCs w:val="28"/>
        </w:rPr>
        <w:t>t</w:t>
      </w:r>
      <w:r>
        <w:rPr>
          <w:w w:val="82"/>
          <w:sz w:val="28"/>
          <w:szCs w:val="28"/>
        </w:rPr>
        <w:t>-</w:t>
      </w:r>
      <w:r>
        <w:rPr>
          <w:w w:val="122"/>
          <w:sz w:val="28"/>
          <w:szCs w:val="28"/>
        </w:rPr>
        <w:t>a</w:t>
      </w:r>
      <w:r>
        <w:rPr>
          <w:w w:val="87"/>
          <w:sz w:val="28"/>
          <w:szCs w:val="28"/>
        </w:rPr>
        <w:t>li</w:t>
      </w:r>
      <w:r>
        <w:rPr>
          <w:w w:val="112"/>
          <w:sz w:val="28"/>
          <w:szCs w:val="28"/>
        </w:rPr>
        <w:t>g</w:t>
      </w:r>
      <w:r>
        <w:rPr>
          <w:w w:val="110"/>
          <w:sz w:val="28"/>
          <w:szCs w:val="28"/>
        </w:rPr>
        <w:t>n</w:t>
      </w:r>
      <w:r>
        <w:rPr>
          <w:w w:val="87"/>
          <w:sz w:val="28"/>
          <w:szCs w:val="28"/>
        </w:rPr>
        <w:t>:</w:t>
      </w:r>
      <w:r>
        <w:rPr>
          <w:spacing w:val="-1"/>
          <w:sz w:val="28"/>
          <w:szCs w:val="28"/>
        </w:rPr>
        <w:t xml:space="preserve"> </w:t>
      </w:r>
      <w:r>
        <w:rPr>
          <w:w w:val="118"/>
          <w:sz w:val="28"/>
          <w:szCs w:val="28"/>
        </w:rPr>
        <w:t>c</w:t>
      </w:r>
      <w:r>
        <w:rPr>
          <w:w w:val="119"/>
          <w:sz w:val="28"/>
          <w:szCs w:val="28"/>
        </w:rPr>
        <w:t>e</w:t>
      </w:r>
      <w:r>
        <w:rPr>
          <w:w w:val="110"/>
          <w:sz w:val="28"/>
          <w:szCs w:val="28"/>
        </w:rPr>
        <w:t>n</w:t>
      </w:r>
      <w:r>
        <w:rPr>
          <w:w w:val="117"/>
          <w:sz w:val="28"/>
          <w:szCs w:val="28"/>
        </w:rPr>
        <w:t>t</w:t>
      </w:r>
      <w:r>
        <w:rPr>
          <w:w w:val="119"/>
          <w:sz w:val="28"/>
          <w:szCs w:val="28"/>
        </w:rPr>
        <w:t>e</w:t>
      </w:r>
      <w:r>
        <w:rPr>
          <w:w w:val="101"/>
          <w:sz w:val="28"/>
          <w:szCs w:val="28"/>
        </w:rPr>
        <w:t>r</w:t>
      </w:r>
      <w:r>
        <w:rPr>
          <w:w w:val="76"/>
          <w:sz w:val="28"/>
          <w:szCs w:val="28"/>
        </w:rPr>
        <w:t xml:space="preserve">; </w:t>
      </w:r>
      <w:r>
        <w:rPr>
          <w:sz w:val="28"/>
          <w:szCs w:val="28"/>
        </w:rPr>
        <w:t>ma</w:t>
      </w:r>
      <w:r>
        <w:rPr>
          <w:spacing w:val="-3"/>
          <w:sz w:val="28"/>
          <w:szCs w:val="28"/>
        </w:rPr>
        <w:t>r</w:t>
      </w:r>
      <w:r>
        <w:rPr>
          <w:sz w:val="28"/>
          <w:szCs w:val="28"/>
        </w:rPr>
        <w:t>gin:</w:t>
      </w:r>
      <w:r>
        <w:rPr>
          <w:spacing w:val="64"/>
          <w:sz w:val="28"/>
          <w:szCs w:val="28"/>
        </w:rPr>
        <w:t xml:space="preserve"> </w:t>
      </w:r>
      <w:r>
        <w:rPr>
          <w:sz w:val="28"/>
          <w:szCs w:val="28"/>
        </w:rPr>
        <w:t xml:space="preserve">0; </w:t>
      </w:r>
      <w:r>
        <w:rPr>
          <w:w w:val="112"/>
          <w:sz w:val="28"/>
          <w:szCs w:val="28"/>
        </w:rPr>
        <w:t>p</w:t>
      </w:r>
      <w:r>
        <w:rPr>
          <w:w w:val="122"/>
          <w:sz w:val="28"/>
          <w:szCs w:val="28"/>
        </w:rPr>
        <w:t>a</w:t>
      </w:r>
      <w:r>
        <w:rPr>
          <w:w w:val="112"/>
          <w:sz w:val="28"/>
          <w:szCs w:val="28"/>
        </w:rPr>
        <w:t>dd</w:t>
      </w:r>
      <w:r>
        <w:rPr>
          <w:w w:val="87"/>
          <w:sz w:val="28"/>
          <w:szCs w:val="28"/>
        </w:rPr>
        <w:t>i</w:t>
      </w:r>
      <w:r>
        <w:rPr>
          <w:w w:val="110"/>
          <w:sz w:val="28"/>
          <w:szCs w:val="28"/>
        </w:rPr>
        <w:t>n</w:t>
      </w:r>
      <w:r>
        <w:rPr>
          <w:w w:val="112"/>
          <w:sz w:val="28"/>
          <w:szCs w:val="28"/>
        </w:rPr>
        <w:t>g</w:t>
      </w:r>
      <w:r>
        <w:rPr>
          <w:w w:val="87"/>
          <w:sz w:val="28"/>
          <w:szCs w:val="28"/>
        </w:rPr>
        <w:t>:</w:t>
      </w:r>
      <w:r>
        <w:rPr>
          <w:spacing w:val="-1"/>
          <w:sz w:val="28"/>
          <w:szCs w:val="28"/>
        </w:rPr>
        <w:t xml:space="preserve"> </w:t>
      </w:r>
      <w:r>
        <w:rPr>
          <w:sz w:val="28"/>
          <w:szCs w:val="28"/>
        </w:rPr>
        <w:t>0;</w:t>
      </w:r>
    </w:p>
    <w:p w:rsidR="00DF7E86" w:rsidRDefault="00FB3854">
      <w:pPr>
        <w:spacing w:before="5" w:line="346" w:lineRule="auto"/>
        <w:ind w:left="396" w:right="6630"/>
        <w:rPr>
          <w:sz w:val="28"/>
          <w:szCs w:val="28"/>
        </w:rPr>
      </w:pPr>
      <w:r>
        <w:rPr>
          <w:sz w:val="28"/>
          <w:szCs w:val="28"/>
        </w:rPr>
        <w:t>width:</w:t>
      </w:r>
      <w:r>
        <w:rPr>
          <w:spacing w:val="29"/>
          <w:sz w:val="28"/>
          <w:szCs w:val="28"/>
        </w:rPr>
        <w:t xml:space="preserve"> </w:t>
      </w:r>
      <w:r>
        <w:rPr>
          <w:sz w:val="28"/>
          <w:szCs w:val="28"/>
        </w:rPr>
        <w:t>100%; height:</w:t>
      </w:r>
      <w:r>
        <w:rPr>
          <w:spacing w:val="60"/>
          <w:sz w:val="28"/>
          <w:szCs w:val="28"/>
        </w:rPr>
        <w:t xml:space="preserve"> </w:t>
      </w:r>
      <w:r>
        <w:rPr>
          <w:sz w:val="28"/>
          <w:szCs w:val="28"/>
        </w:rPr>
        <w:t xml:space="preserve">100%; </w:t>
      </w:r>
      <w:r>
        <w:rPr>
          <w:w w:val="112"/>
          <w:sz w:val="28"/>
          <w:szCs w:val="28"/>
        </w:rPr>
        <w:t>d</w:t>
      </w:r>
      <w:r>
        <w:rPr>
          <w:w w:val="87"/>
          <w:sz w:val="28"/>
          <w:szCs w:val="28"/>
        </w:rPr>
        <w:t>i</w:t>
      </w:r>
      <w:r>
        <w:rPr>
          <w:w w:val="132"/>
          <w:sz w:val="28"/>
          <w:szCs w:val="28"/>
        </w:rPr>
        <w:t>s</w:t>
      </w:r>
      <w:r>
        <w:rPr>
          <w:w w:val="112"/>
          <w:sz w:val="28"/>
          <w:szCs w:val="28"/>
        </w:rPr>
        <w:t>p</w:t>
      </w:r>
      <w:r>
        <w:rPr>
          <w:w w:val="87"/>
          <w:sz w:val="28"/>
          <w:szCs w:val="28"/>
        </w:rPr>
        <w:t>l</w:t>
      </w:r>
      <w:r>
        <w:rPr>
          <w:spacing w:val="-2"/>
          <w:w w:val="122"/>
          <w:sz w:val="28"/>
          <w:szCs w:val="28"/>
        </w:rPr>
        <w:t>a</w:t>
      </w:r>
      <w:r>
        <w:rPr>
          <w:w w:val="94"/>
          <w:sz w:val="28"/>
          <w:szCs w:val="28"/>
        </w:rPr>
        <w:t>y</w:t>
      </w:r>
      <w:r>
        <w:rPr>
          <w:w w:val="87"/>
          <w:sz w:val="28"/>
          <w:szCs w:val="28"/>
        </w:rPr>
        <w:t>:</w:t>
      </w:r>
      <w:r>
        <w:rPr>
          <w:spacing w:val="-1"/>
          <w:sz w:val="28"/>
          <w:szCs w:val="28"/>
        </w:rPr>
        <w:t xml:space="preserve"> </w:t>
      </w:r>
      <w:r>
        <w:rPr>
          <w:w w:val="102"/>
          <w:sz w:val="28"/>
          <w:szCs w:val="28"/>
        </w:rPr>
        <w:t>ﬂ</w:t>
      </w:r>
      <w:r>
        <w:rPr>
          <w:w w:val="119"/>
          <w:sz w:val="28"/>
          <w:szCs w:val="28"/>
        </w:rPr>
        <w:t>e</w:t>
      </w:r>
      <w:r>
        <w:rPr>
          <w:w w:val="99"/>
          <w:sz w:val="28"/>
          <w:szCs w:val="28"/>
        </w:rPr>
        <w:t>x</w:t>
      </w:r>
      <w:r>
        <w:rPr>
          <w:w w:val="76"/>
          <w:sz w:val="28"/>
          <w:szCs w:val="28"/>
        </w:rPr>
        <w:t>;</w:t>
      </w:r>
    </w:p>
    <w:p w:rsidR="00DF7E86" w:rsidRDefault="00FB3854">
      <w:pPr>
        <w:spacing w:before="5" w:line="320" w:lineRule="exact"/>
        <w:ind w:left="396"/>
        <w:rPr>
          <w:sz w:val="28"/>
          <w:szCs w:val="28"/>
        </w:rPr>
      </w:pPr>
      <w:r>
        <w:rPr>
          <w:w w:val="102"/>
          <w:position w:val="-1"/>
          <w:sz w:val="28"/>
          <w:szCs w:val="28"/>
        </w:rPr>
        <w:t>ﬂ</w:t>
      </w:r>
      <w:r>
        <w:rPr>
          <w:w w:val="119"/>
          <w:position w:val="-1"/>
          <w:sz w:val="28"/>
          <w:szCs w:val="28"/>
        </w:rPr>
        <w:t>e</w:t>
      </w:r>
      <w:r>
        <w:rPr>
          <w:w w:val="99"/>
          <w:position w:val="-1"/>
          <w:sz w:val="28"/>
          <w:szCs w:val="28"/>
        </w:rPr>
        <w:t>x</w:t>
      </w:r>
      <w:r>
        <w:rPr>
          <w:w w:val="82"/>
          <w:position w:val="-1"/>
          <w:sz w:val="28"/>
          <w:szCs w:val="28"/>
        </w:rPr>
        <w:t>-</w:t>
      </w:r>
      <w:r>
        <w:rPr>
          <w:w w:val="112"/>
          <w:position w:val="-1"/>
          <w:sz w:val="28"/>
          <w:szCs w:val="28"/>
        </w:rPr>
        <w:t>d</w:t>
      </w:r>
      <w:r>
        <w:rPr>
          <w:w w:val="87"/>
          <w:position w:val="-1"/>
          <w:sz w:val="28"/>
          <w:szCs w:val="28"/>
        </w:rPr>
        <w:t>i</w:t>
      </w:r>
      <w:r>
        <w:rPr>
          <w:spacing w:val="-3"/>
          <w:w w:val="101"/>
          <w:position w:val="-1"/>
          <w:sz w:val="28"/>
          <w:szCs w:val="28"/>
        </w:rPr>
        <w:t>r</w:t>
      </w:r>
      <w:r>
        <w:rPr>
          <w:w w:val="119"/>
          <w:position w:val="-1"/>
          <w:sz w:val="28"/>
          <w:szCs w:val="28"/>
        </w:rPr>
        <w:t>e</w:t>
      </w:r>
      <w:r>
        <w:rPr>
          <w:w w:val="118"/>
          <w:position w:val="-1"/>
          <w:sz w:val="28"/>
          <w:szCs w:val="28"/>
        </w:rPr>
        <w:t>c</w:t>
      </w:r>
      <w:r>
        <w:rPr>
          <w:w w:val="117"/>
          <w:position w:val="-1"/>
          <w:sz w:val="28"/>
          <w:szCs w:val="28"/>
        </w:rPr>
        <w:t>t</w:t>
      </w:r>
      <w:r>
        <w:rPr>
          <w:w w:val="87"/>
          <w:position w:val="-1"/>
          <w:sz w:val="28"/>
          <w:szCs w:val="28"/>
        </w:rPr>
        <w:t>i</w:t>
      </w:r>
      <w:r>
        <w:rPr>
          <w:w w:val="113"/>
          <w:position w:val="-1"/>
          <w:sz w:val="28"/>
          <w:szCs w:val="28"/>
        </w:rPr>
        <w:t>o</w:t>
      </w:r>
      <w:r>
        <w:rPr>
          <w:w w:val="110"/>
          <w:position w:val="-1"/>
          <w:sz w:val="28"/>
          <w:szCs w:val="28"/>
        </w:rPr>
        <w:t>n</w:t>
      </w:r>
      <w:r>
        <w:rPr>
          <w:w w:val="87"/>
          <w:position w:val="-1"/>
          <w:sz w:val="28"/>
          <w:szCs w:val="28"/>
        </w:rPr>
        <w:t>:</w:t>
      </w:r>
      <w:r>
        <w:rPr>
          <w:spacing w:val="-1"/>
          <w:position w:val="-1"/>
          <w:sz w:val="28"/>
          <w:szCs w:val="28"/>
        </w:rPr>
        <w:t xml:space="preserve"> </w:t>
      </w:r>
      <w:r>
        <w:rPr>
          <w:w w:val="118"/>
          <w:position w:val="-1"/>
          <w:sz w:val="28"/>
          <w:szCs w:val="28"/>
        </w:rPr>
        <w:t>c</w:t>
      </w:r>
      <w:r>
        <w:rPr>
          <w:w w:val="113"/>
          <w:position w:val="-1"/>
          <w:sz w:val="28"/>
          <w:szCs w:val="28"/>
        </w:rPr>
        <w:t>o</w:t>
      </w:r>
      <w:r>
        <w:rPr>
          <w:w w:val="87"/>
          <w:position w:val="-1"/>
          <w:sz w:val="28"/>
          <w:szCs w:val="28"/>
        </w:rPr>
        <w:t>l</w:t>
      </w:r>
      <w:r>
        <w:rPr>
          <w:w w:val="110"/>
          <w:position w:val="-1"/>
          <w:sz w:val="28"/>
          <w:szCs w:val="28"/>
        </w:rPr>
        <w:t>u</w:t>
      </w:r>
      <w:r>
        <w:rPr>
          <w:w w:val="112"/>
          <w:position w:val="-1"/>
          <w:sz w:val="28"/>
          <w:szCs w:val="28"/>
        </w:rPr>
        <w:t>m</w:t>
      </w:r>
      <w:r>
        <w:rPr>
          <w:w w:val="110"/>
          <w:position w:val="-1"/>
          <w:sz w:val="28"/>
          <w:szCs w:val="28"/>
        </w:rPr>
        <w:t>n</w:t>
      </w:r>
      <w:r>
        <w:rPr>
          <w:w w:val="76"/>
          <w:position w:val="-1"/>
          <w:sz w:val="28"/>
          <w:szCs w:val="28"/>
        </w:rPr>
        <w:t>;</w:t>
      </w:r>
    </w:p>
    <w:p w:rsidR="00DF7E86" w:rsidRDefault="00DF7E86">
      <w:pPr>
        <w:spacing w:before="5" w:line="140" w:lineRule="exact"/>
        <w:rPr>
          <w:sz w:val="14"/>
          <w:szCs w:val="14"/>
        </w:rPr>
      </w:pPr>
    </w:p>
    <w:p w:rsidR="00DF7E86" w:rsidRDefault="00FB3854">
      <w:pPr>
        <w:ind w:left="119"/>
        <w:rPr>
          <w:sz w:val="28"/>
          <w:szCs w:val="28"/>
        </w:rPr>
      </w:pPr>
      <w:r>
        <w:rPr>
          <w:w w:val="70"/>
          <w:sz w:val="28"/>
          <w:szCs w:val="28"/>
        </w:rPr>
        <w:t>}</w:t>
      </w:r>
    </w:p>
    <w:p w:rsidR="00DF7E86" w:rsidRDefault="00DF7E86">
      <w:pPr>
        <w:spacing w:before="3" w:line="140" w:lineRule="exact"/>
        <w:rPr>
          <w:sz w:val="14"/>
          <w:szCs w:val="14"/>
        </w:rPr>
      </w:pPr>
    </w:p>
    <w:p w:rsidR="00DF7E86" w:rsidRDefault="00FB3854">
      <w:pPr>
        <w:ind w:left="119"/>
        <w:rPr>
          <w:sz w:val="28"/>
          <w:szCs w:val="28"/>
        </w:rPr>
      </w:pPr>
      <w:r>
        <w:rPr>
          <w:w w:val="148"/>
          <w:sz w:val="28"/>
          <w:szCs w:val="28"/>
        </w:rPr>
        <w:t>/</w:t>
      </w:r>
      <w:r>
        <w:rPr>
          <w:w w:val="86"/>
          <w:sz w:val="28"/>
          <w:szCs w:val="28"/>
        </w:rPr>
        <w:t>*</w:t>
      </w:r>
      <w:r>
        <w:rPr>
          <w:spacing w:val="-1"/>
          <w:sz w:val="28"/>
          <w:szCs w:val="28"/>
        </w:rPr>
        <w:t xml:space="preserve"> </w:t>
      </w:r>
      <w:r>
        <w:rPr>
          <w:w w:val="98"/>
          <w:sz w:val="28"/>
          <w:szCs w:val="28"/>
        </w:rPr>
        <w:t>H</w:t>
      </w:r>
      <w:r>
        <w:rPr>
          <w:w w:val="119"/>
          <w:sz w:val="28"/>
          <w:szCs w:val="28"/>
        </w:rPr>
        <w:t>e</w:t>
      </w:r>
      <w:r>
        <w:rPr>
          <w:w w:val="122"/>
          <w:sz w:val="28"/>
          <w:szCs w:val="28"/>
        </w:rPr>
        <w:t>a</w:t>
      </w:r>
      <w:r>
        <w:rPr>
          <w:w w:val="112"/>
          <w:sz w:val="28"/>
          <w:szCs w:val="28"/>
        </w:rPr>
        <w:t>d</w:t>
      </w:r>
      <w:r>
        <w:rPr>
          <w:w w:val="87"/>
          <w:sz w:val="28"/>
          <w:szCs w:val="28"/>
        </w:rPr>
        <w:t>i</w:t>
      </w:r>
      <w:r>
        <w:rPr>
          <w:w w:val="110"/>
          <w:sz w:val="28"/>
          <w:szCs w:val="28"/>
        </w:rPr>
        <w:t>n</w:t>
      </w:r>
      <w:r>
        <w:rPr>
          <w:w w:val="112"/>
          <w:sz w:val="28"/>
          <w:szCs w:val="28"/>
        </w:rPr>
        <w:t>g</w:t>
      </w:r>
      <w:r>
        <w:rPr>
          <w:spacing w:val="-1"/>
          <w:sz w:val="28"/>
          <w:szCs w:val="28"/>
        </w:rPr>
        <w:t xml:space="preserve"> </w:t>
      </w:r>
      <w:r>
        <w:rPr>
          <w:spacing w:val="-3"/>
          <w:sz w:val="28"/>
          <w:szCs w:val="28"/>
        </w:rPr>
        <w:t>F</w:t>
      </w:r>
      <w:r>
        <w:rPr>
          <w:sz w:val="28"/>
          <w:szCs w:val="28"/>
        </w:rPr>
        <w:t>ont</w:t>
      </w:r>
      <w:r>
        <w:rPr>
          <w:spacing w:val="43"/>
          <w:sz w:val="28"/>
          <w:szCs w:val="28"/>
        </w:rPr>
        <w:t xml:space="preserve"> </w:t>
      </w:r>
      <w:r>
        <w:rPr>
          <w:w w:val="86"/>
          <w:sz w:val="28"/>
          <w:szCs w:val="28"/>
        </w:rPr>
        <w:t>*</w:t>
      </w:r>
      <w:r>
        <w:rPr>
          <w:w w:val="148"/>
          <w:sz w:val="28"/>
          <w:szCs w:val="28"/>
        </w:rPr>
        <w:t>/</w:t>
      </w:r>
    </w:p>
    <w:p w:rsidR="00DF7E86" w:rsidRDefault="00DF7E86">
      <w:pPr>
        <w:spacing w:before="3" w:line="140" w:lineRule="exact"/>
        <w:rPr>
          <w:sz w:val="14"/>
          <w:szCs w:val="14"/>
        </w:rPr>
      </w:pPr>
    </w:p>
    <w:p w:rsidR="00DF7E86" w:rsidRDefault="00FB3854">
      <w:pPr>
        <w:ind w:left="119"/>
        <w:rPr>
          <w:sz w:val="28"/>
          <w:szCs w:val="28"/>
        </w:rPr>
      </w:pPr>
      <w:r>
        <w:rPr>
          <w:w w:val="105"/>
          <w:sz w:val="28"/>
          <w:szCs w:val="28"/>
        </w:rPr>
        <w:t>.</w:t>
      </w:r>
      <w:r>
        <w:rPr>
          <w:w w:val="118"/>
          <w:sz w:val="28"/>
          <w:szCs w:val="28"/>
        </w:rPr>
        <w:t>c</w:t>
      </w:r>
      <w:r>
        <w:rPr>
          <w:w w:val="113"/>
          <w:sz w:val="28"/>
          <w:szCs w:val="28"/>
        </w:rPr>
        <w:t>o</w:t>
      </w:r>
      <w:r>
        <w:rPr>
          <w:w w:val="110"/>
          <w:sz w:val="28"/>
          <w:szCs w:val="28"/>
        </w:rPr>
        <w:t>n</w:t>
      </w:r>
      <w:r>
        <w:rPr>
          <w:w w:val="117"/>
          <w:sz w:val="28"/>
          <w:szCs w:val="28"/>
        </w:rPr>
        <w:t>t</w:t>
      </w:r>
      <w:r>
        <w:rPr>
          <w:w w:val="122"/>
          <w:sz w:val="28"/>
          <w:szCs w:val="28"/>
        </w:rPr>
        <w:t>a</w:t>
      </w:r>
      <w:r>
        <w:rPr>
          <w:w w:val="87"/>
          <w:sz w:val="28"/>
          <w:szCs w:val="28"/>
        </w:rPr>
        <w:t>i</w:t>
      </w:r>
      <w:r>
        <w:rPr>
          <w:w w:val="110"/>
          <w:sz w:val="28"/>
          <w:szCs w:val="28"/>
        </w:rPr>
        <w:t>n</w:t>
      </w:r>
      <w:r>
        <w:rPr>
          <w:w w:val="119"/>
          <w:sz w:val="28"/>
          <w:szCs w:val="28"/>
        </w:rPr>
        <w:t>e</w:t>
      </w:r>
      <w:r>
        <w:rPr>
          <w:w w:val="101"/>
          <w:sz w:val="28"/>
          <w:szCs w:val="28"/>
        </w:rPr>
        <w:t>r</w:t>
      </w:r>
      <w:r>
        <w:rPr>
          <w:w w:val="82"/>
          <w:sz w:val="28"/>
          <w:szCs w:val="28"/>
        </w:rPr>
        <w:t>-</w:t>
      </w:r>
      <w:r>
        <w:rPr>
          <w:w w:val="110"/>
          <w:sz w:val="28"/>
          <w:szCs w:val="28"/>
        </w:rPr>
        <w:t>h</w:t>
      </w:r>
      <w:r>
        <w:rPr>
          <w:w w:val="119"/>
          <w:sz w:val="28"/>
          <w:szCs w:val="28"/>
        </w:rPr>
        <w:t>e</w:t>
      </w:r>
      <w:r>
        <w:rPr>
          <w:w w:val="122"/>
          <w:sz w:val="28"/>
          <w:szCs w:val="28"/>
        </w:rPr>
        <w:t>a</w:t>
      </w:r>
      <w:r>
        <w:rPr>
          <w:w w:val="112"/>
          <w:sz w:val="28"/>
          <w:szCs w:val="28"/>
        </w:rPr>
        <w:t>d</w:t>
      </w:r>
      <w:r>
        <w:rPr>
          <w:w w:val="87"/>
          <w:sz w:val="28"/>
          <w:szCs w:val="28"/>
        </w:rPr>
        <w:t>i</w:t>
      </w:r>
      <w:r>
        <w:rPr>
          <w:w w:val="110"/>
          <w:sz w:val="28"/>
          <w:szCs w:val="28"/>
        </w:rPr>
        <w:t>n</w:t>
      </w:r>
      <w:r>
        <w:rPr>
          <w:w w:val="112"/>
          <w:sz w:val="28"/>
          <w:szCs w:val="28"/>
        </w:rPr>
        <w:t>g</w:t>
      </w:r>
      <w:r>
        <w:rPr>
          <w:w w:val="70"/>
          <w:sz w:val="28"/>
          <w:szCs w:val="28"/>
        </w:rPr>
        <w:t>{</w:t>
      </w:r>
    </w:p>
    <w:p w:rsidR="00DF7E86" w:rsidRDefault="00DF7E86">
      <w:pPr>
        <w:spacing w:before="3" w:line="140" w:lineRule="exact"/>
        <w:rPr>
          <w:sz w:val="14"/>
          <w:szCs w:val="14"/>
        </w:rPr>
      </w:pPr>
    </w:p>
    <w:p w:rsidR="00DF7E86" w:rsidRDefault="00FB3854">
      <w:pPr>
        <w:spacing w:line="320" w:lineRule="exact"/>
        <w:ind w:left="396"/>
        <w:rPr>
          <w:sz w:val="28"/>
          <w:szCs w:val="28"/>
        </w:rPr>
      </w:pPr>
      <w:r>
        <w:rPr>
          <w:position w:val="-1"/>
          <w:sz w:val="28"/>
          <w:szCs w:val="28"/>
        </w:rPr>
        <w:t>ma</w:t>
      </w:r>
      <w:r>
        <w:rPr>
          <w:spacing w:val="-3"/>
          <w:position w:val="-1"/>
          <w:sz w:val="28"/>
          <w:szCs w:val="28"/>
        </w:rPr>
        <w:t>r</w:t>
      </w:r>
      <w:r>
        <w:rPr>
          <w:position w:val="-1"/>
          <w:sz w:val="28"/>
          <w:szCs w:val="28"/>
        </w:rPr>
        <w:t>gin:</w:t>
      </w:r>
      <w:r>
        <w:rPr>
          <w:spacing w:val="64"/>
          <w:position w:val="-1"/>
          <w:sz w:val="28"/>
          <w:szCs w:val="28"/>
        </w:rPr>
        <w:t xml:space="preserve"> </w:t>
      </w:r>
      <w:r>
        <w:rPr>
          <w:position w:val="-1"/>
          <w:sz w:val="28"/>
          <w:szCs w:val="28"/>
        </w:rPr>
        <w:t>0;</w:t>
      </w:r>
    </w:p>
    <w:p w:rsidR="00DF7E86" w:rsidRDefault="00DF7E86">
      <w:pPr>
        <w:spacing w:before="5" w:line="140" w:lineRule="exact"/>
        <w:rPr>
          <w:sz w:val="14"/>
          <w:szCs w:val="14"/>
        </w:rPr>
      </w:pPr>
    </w:p>
    <w:p w:rsidR="00DF7E86" w:rsidRDefault="00FB3854">
      <w:pPr>
        <w:ind w:left="119"/>
        <w:rPr>
          <w:sz w:val="28"/>
          <w:szCs w:val="28"/>
        </w:rPr>
      </w:pPr>
      <w:r>
        <w:rPr>
          <w:w w:val="70"/>
          <w:sz w:val="28"/>
          <w:szCs w:val="28"/>
        </w:rPr>
        <w:t>}</w:t>
      </w:r>
    </w:p>
    <w:p w:rsidR="00DF7E86" w:rsidRDefault="00DF7E86">
      <w:pPr>
        <w:spacing w:before="3" w:line="140" w:lineRule="exact"/>
        <w:rPr>
          <w:sz w:val="14"/>
          <w:szCs w:val="14"/>
        </w:rPr>
      </w:pPr>
    </w:p>
    <w:p w:rsidR="00DF7E86" w:rsidRDefault="00FB3854">
      <w:pPr>
        <w:ind w:left="119"/>
        <w:rPr>
          <w:sz w:val="28"/>
          <w:szCs w:val="28"/>
        </w:rPr>
      </w:pPr>
      <w:r>
        <w:rPr>
          <w:w w:val="105"/>
          <w:sz w:val="28"/>
          <w:szCs w:val="28"/>
        </w:rPr>
        <w:t>.</w:t>
      </w:r>
      <w:r>
        <w:rPr>
          <w:w w:val="110"/>
          <w:sz w:val="28"/>
          <w:szCs w:val="28"/>
        </w:rPr>
        <w:t>h</w:t>
      </w:r>
      <w:r>
        <w:rPr>
          <w:w w:val="119"/>
          <w:sz w:val="28"/>
          <w:szCs w:val="28"/>
        </w:rPr>
        <w:t>e</w:t>
      </w:r>
      <w:r>
        <w:rPr>
          <w:w w:val="122"/>
          <w:sz w:val="28"/>
          <w:szCs w:val="28"/>
        </w:rPr>
        <w:t>a</w:t>
      </w:r>
      <w:r>
        <w:rPr>
          <w:w w:val="112"/>
          <w:sz w:val="28"/>
          <w:szCs w:val="28"/>
        </w:rPr>
        <w:t>d</w:t>
      </w:r>
      <w:r>
        <w:rPr>
          <w:w w:val="87"/>
          <w:sz w:val="28"/>
          <w:szCs w:val="28"/>
        </w:rPr>
        <w:t>i</w:t>
      </w:r>
      <w:r>
        <w:rPr>
          <w:w w:val="110"/>
          <w:sz w:val="28"/>
          <w:szCs w:val="28"/>
        </w:rPr>
        <w:t>n</w:t>
      </w:r>
      <w:r>
        <w:rPr>
          <w:w w:val="112"/>
          <w:sz w:val="28"/>
          <w:szCs w:val="28"/>
        </w:rPr>
        <w:t>g</w:t>
      </w:r>
      <w:r>
        <w:rPr>
          <w:w w:val="90"/>
          <w:sz w:val="28"/>
          <w:szCs w:val="28"/>
        </w:rPr>
        <w:t>_</w:t>
      </w:r>
      <w:r>
        <w:rPr>
          <w:w w:val="104"/>
          <w:sz w:val="28"/>
          <w:szCs w:val="28"/>
        </w:rPr>
        <w:t>f</w:t>
      </w:r>
      <w:r>
        <w:rPr>
          <w:w w:val="113"/>
          <w:sz w:val="28"/>
          <w:szCs w:val="28"/>
        </w:rPr>
        <w:t>o</w:t>
      </w:r>
      <w:r>
        <w:rPr>
          <w:w w:val="110"/>
          <w:sz w:val="28"/>
          <w:szCs w:val="28"/>
        </w:rPr>
        <w:t>n</w:t>
      </w:r>
      <w:r>
        <w:rPr>
          <w:w w:val="117"/>
          <w:sz w:val="28"/>
          <w:szCs w:val="28"/>
        </w:rPr>
        <w:t>t</w:t>
      </w:r>
      <w:r>
        <w:rPr>
          <w:w w:val="70"/>
          <w:sz w:val="28"/>
          <w:szCs w:val="28"/>
        </w:rPr>
        <w:t>{</w:t>
      </w:r>
    </w:p>
    <w:p w:rsidR="00DF7E86" w:rsidRDefault="00DF7E86">
      <w:pPr>
        <w:spacing w:before="3" w:line="140" w:lineRule="exact"/>
        <w:rPr>
          <w:sz w:val="14"/>
          <w:szCs w:val="14"/>
        </w:rPr>
      </w:pPr>
    </w:p>
    <w:p w:rsidR="00DF7E86" w:rsidRDefault="00FB3854">
      <w:pPr>
        <w:ind w:left="396"/>
        <w:rPr>
          <w:sz w:val="28"/>
          <w:szCs w:val="28"/>
        </w:rPr>
      </w:pPr>
      <w:r>
        <w:rPr>
          <w:sz w:val="28"/>
          <w:szCs w:val="28"/>
        </w:rPr>
        <w:t>color:</w:t>
      </w:r>
      <w:r>
        <w:rPr>
          <w:spacing w:val="38"/>
          <w:sz w:val="28"/>
          <w:szCs w:val="28"/>
        </w:rPr>
        <w:t xml:space="preserve"> </w:t>
      </w:r>
      <w:r>
        <w:rPr>
          <w:w w:val="122"/>
          <w:sz w:val="28"/>
          <w:szCs w:val="28"/>
        </w:rPr>
        <w:t>#</w:t>
      </w:r>
      <w:r>
        <w:rPr>
          <w:w w:val="112"/>
          <w:sz w:val="28"/>
          <w:szCs w:val="28"/>
        </w:rPr>
        <w:t>b</w:t>
      </w:r>
      <w:r>
        <w:rPr>
          <w:w w:val="87"/>
          <w:sz w:val="28"/>
          <w:szCs w:val="28"/>
        </w:rPr>
        <w:t>l</w:t>
      </w:r>
      <w:r>
        <w:rPr>
          <w:w w:val="122"/>
          <w:sz w:val="28"/>
          <w:szCs w:val="28"/>
        </w:rPr>
        <w:t>a</w:t>
      </w:r>
      <w:r>
        <w:rPr>
          <w:w w:val="118"/>
          <w:sz w:val="28"/>
          <w:szCs w:val="28"/>
        </w:rPr>
        <w:t>c</w:t>
      </w:r>
      <w:r>
        <w:rPr>
          <w:w w:val="101"/>
          <w:sz w:val="28"/>
          <w:szCs w:val="28"/>
        </w:rPr>
        <w:t>k</w:t>
      </w:r>
      <w:r>
        <w:rPr>
          <w:w w:val="76"/>
          <w:sz w:val="28"/>
          <w:szCs w:val="28"/>
        </w:rPr>
        <w:t>;</w:t>
      </w:r>
    </w:p>
    <w:p w:rsidR="00DF7E86" w:rsidRDefault="00DF7E86">
      <w:pPr>
        <w:spacing w:before="3" w:line="140" w:lineRule="exact"/>
        <w:rPr>
          <w:sz w:val="14"/>
          <w:szCs w:val="14"/>
        </w:rPr>
      </w:pPr>
    </w:p>
    <w:p w:rsidR="00DF7E86" w:rsidRDefault="00FB3854">
      <w:pPr>
        <w:ind w:left="396"/>
        <w:rPr>
          <w:sz w:val="28"/>
          <w:szCs w:val="28"/>
        </w:rPr>
      </w:pPr>
      <w:r>
        <w:rPr>
          <w:w w:val="104"/>
          <w:sz w:val="28"/>
          <w:szCs w:val="28"/>
        </w:rPr>
        <w:t>f</w:t>
      </w:r>
      <w:r>
        <w:rPr>
          <w:w w:val="113"/>
          <w:sz w:val="28"/>
          <w:szCs w:val="28"/>
        </w:rPr>
        <w:t>o</w:t>
      </w:r>
      <w:r>
        <w:rPr>
          <w:w w:val="110"/>
          <w:sz w:val="28"/>
          <w:szCs w:val="28"/>
        </w:rPr>
        <w:t>n</w:t>
      </w:r>
      <w:r>
        <w:rPr>
          <w:w w:val="117"/>
          <w:sz w:val="28"/>
          <w:szCs w:val="28"/>
        </w:rPr>
        <w:t>t</w:t>
      </w:r>
      <w:r>
        <w:rPr>
          <w:w w:val="82"/>
          <w:sz w:val="28"/>
          <w:szCs w:val="28"/>
        </w:rPr>
        <w:t>-</w:t>
      </w:r>
      <w:r>
        <w:rPr>
          <w:w w:val="104"/>
          <w:sz w:val="28"/>
          <w:szCs w:val="28"/>
        </w:rPr>
        <w:t>f</w:t>
      </w:r>
      <w:r>
        <w:rPr>
          <w:w w:val="122"/>
          <w:sz w:val="28"/>
          <w:szCs w:val="28"/>
        </w:rPr>
        <w:t>a</w:t>
      </w:r>
      <w:r>
        <w:rPr>
          <w:w w:val="112"/>
          <w:sz w:val="28"/>
          <w:szCs w:val="28"/>
        </w:rPr>
        <w:t>m</w:t>
      </w:r>
      <w:r>
        <w:rPr>
          <w:w w:val="87"/>
          <w:sz w:val="28"/>
          <w:szCs w:val="28"/>
        </w:rPr>
        <w:t>il</w:t>
      </w:r>
      <w:r>
        <w:rPr>
          <w:w w:val="94"/>
          <w:sz w:val="28"/>
          <w:szCs w:val="28"/>
        </w:rPr>
        <w:t>y</w:t>
      </w:r>
      <w:r>
        <w:rPr>
          <w:w w:val="87"/>
          <w:sz w:val="28"/>
          <w:szCs w:val="28"/>
        </w:rPr>
        <w:t>:</w:t>
      </w:r>
      <w:r>
        <w:rPr>
          <w:spacing w:val="-1"/>
          <w:sz w:val="28"/>
          <w:szCs w:val="28"/>
        </w:rPr>
        <w:t xml:space="preserve"> </w:t>
      </w:r>
      <w:r>
        <w:rPr>
          <w:w w:val="96"/>
          <w:sz w:val="28"/>
          <w:szCs w:val="28"/>
        </w:rPr>
        <w:t>'</w:t>
      </w:r>
      <w:r>
        <w:rPr>
          <w:spacing w:val="-2"/>
          <w:w w:val="113"/>
          <w:sz w:val="28"/>
          <w:szCs w:val="28"/>
        </w:rPr>
        <w:t>P</w:t>
      </w:r>
      <w:r>
        <w:rPr>
          <w:w w:val="122"/>
          <w:sz w:val="28"/>
          <w:szCs w:val="28"/>
        </w:rPr>
        <w:t>a</w:t>
      </w:r>
      <w:r>
        <w:rPr>
          <w:w w:val="118"/>
          <w:sz w:val="28"/>
          <w:szCs w:val="28"/>
        </w:rPr>
        <w:t>c</w:t>
      </w:r>
      <w:r>
        <w:rPr>
          <w:w w:val="87"/>
          <w:sz w:val="28"/>
          <w:szCs w:val="28"/>
        </w:rPr>
        <w:t>i</w:t>
      </w:r>
      <w:r>
        <w:rPr>
          <w:w w:val="99"/>
          <w:sz w:val="28"/>
          <w:szCs w:val="28"/>
        </w:rPr>
        <w:t>ﬁ</w:t>
      </w:r>
      <w:r>
        <w:rPr>
          <w:w w:val="118"/>
          <w:sz w:val="28"/>
          <w:szCs w:val="28"/>
        </w:rPr>
        <w:t>c</w:t>
      </w:r>
      <w:r>
        <w:rPr>
          <w:spacing w:val="-19"/>
          <w:w w:val="113"/>
          <w:sz w:val="28"/>
          <w:szCs w:val="28"/>
        </w:rPr>
        <w:t>o</w:t>
      </w:r>
      <w:r>
        <w:rPr>
          <w:w w:val="96"/>
          <w:sz w:val="28"/>
          <w:szCs w:val="28"/>
        </w:rPr>
        <w:t>'</w:t>
      </w:r>
      <w:r>
        <w:rPr>
          <w:w w:val="78"/>
          <w:sz w:val="28"/>
          <w:szCs w:val="28"/>
        </w:rPr>
        <w:t>,</w:t>
      </w:r>
      <w:r>
        <w:rPr>
          <w:spacing w:val="-1"/>
          <w:sz w:val="28"/>
          <w:szCs w:val="28"/>
        </w:rPr>
        <w:t xml:space="preserve"> </w:t>
      </w:r>
      <w:r>
        <w:rPr>
          <w:w w:val="118"/>
          <w:sz w:val="28"/>
          <w:szCs w:val="28"/>
        </w:rPr>
        <w:t>c</w:t>
      </w:r>
      <w:r>
        <w:rPr>
          <w:w w:val="110"/>
          <w:sz w:val="28"/>
          <w:szCs w:val="28"/>
        </w:rPr>
        <w:t>u</w:t>
      </w:r>
      <w:r>
        <w:rPr>
          <w:w w:val="101"/>
          <w:sz w:val="28"/>
          <w:szCs w:val="28"/>
        </w:rPr>
        <w:t>r</w:t>
      </w:r>
      <w:r>
        <w:rPr>
          <w:w w:val="132"/>
          <w:sz w:val="28"/>
          <w:szCs w:val="28"/>
        </w:rPr>
        <w:t>s</w:t>
      </w:r>
      <w:r>
        <w:rPr>
          <w:w w:val="87"/>
          <w:sz w:val="28"/>
          <w:szCs w:val="28"/>
        </w:rPr>
        <w:t>i</w:t>
      </w:r>
      <w:r>
        <w:rPr>
          <w:spacing w:val="-2"/>
          <w:w w:val="96"/>
          <w:sz w:val="28"/>
          <w:szCs w:val="28"/>
        </w:rPr>
        <w:t>v</w:t>
      </w:r>
      <w:r>
        <w:rPr>
          <w:w w:val="119"/>
          <w:sz w:val="28"/>
          <w:szCs w:val="28"/>
        </w:rPr>
        <w:t>e</w:t>
      </w:r>
      <w:r>
        <w:rPr>
          <w:w w:val="76"/>
          <w:sz w:val="28"/>
          <w:szCs w:val="28"/>
        </w:rPr>
        <w:t>;</w:t>
      </w:r>
    </w:p>
    <w:p w:rsidR="00DF7E86" w:rsidRDefault="00DF7E86">
      <w:pPr>
        <w:spacing w:before="3" w:line="140" w:lineRule="exact"/>
        <w:rPr>
          <w:sz w:val="14"/>
          <w:szCs w:val="14"/>
        </w:rPr>
      </w:pPr>
    </w:p>
    <w:p w:rsidR="00DF7E86" w:rsidRDefault="00FB3854">
      <w:pPr>
        <w:ind w:left="396"/>
        <w:rPr>
          <w:sz w:val="28"/>
          <w:szCs w:val="28"/>
        </w:rPr>
      </w:pPr>
      <w:r>
        <w:rPr>
          <w:w w:val="104"/>
          <w:sz w:val="28"/>
          <w:szCs w:val="28"/>
        </w:rPr>
        <w:t>f</w:t>
      </w:r>
      <w:r>
        <w:rPr>
          <w:w w:val="113"/>
          <w:sz w:val="28"/>
          <w:szCs w:val="28"/>
        </w:rPr>
        <w:t>o</w:t>
      </w:r>
      <w:r>
        <w:rPr>
          <w:w w:val="110"/>
          <w:sz w:val="28"/>
          <w:szCs w:val="28"/>
        </w:rPr>
        <w:t>n</w:t>
      </w:r>
      <w:r>
        <w:rPr>
          <w:w w:val="117"/>
          <w:sz w:val="28"/>
          <w:szCs w:val="28"/>
        </w:rPr>
        <w:t>t</w:t>
      </w:r>
      <w:r>
        <w:rPr>
          <w:w w:val="82"/>
          <w:sz w:val="28"/>
          <w:szCs w:val="28"/>
        </w:rPr>
        <w:t>-</w:t>
      </w:r>
      <w:r>
        <w:rPr>
          <w:w w:val="132"/>
          <w:sz w:val="28"/>
          <w:szCs w:val="28"/>
        </w:rPr>
        <w:t>s</w:t>
      </w:r>
      <w:r>
        <w:rPr>
          <w:w w:val="87"/>
          <w:sz w:val="28"/>
          <w:szCs w:val="28"/>
        </w:rPr>
        <w:t>i</w:t>
      </w:r>
      <w:r>
        <w:rPr>
          <w:spacing w:val="-2"/>
          <w:w w:val="111"/>
          <w:sz w:val="28"/>
          <w:szCs w:val="28"/>
        </w:rPr>
        <w:t>z</w:t>
      </w:r>
      <w:r>
        <w:rPr>
          <w:w w:val="119"/>
          <w:sz w:val="28"/>
          <w:szCs w:val="28"/>
        </w:rPr>
        <w:t>e</w:t>
      </w:r>
      <w:r>
        <w:rPr>
          <w:w w:val="87"/>
          <w:sz w:val="28"/>
          <w:szCs w:val="28"/>
        </w:rPr>
        <w:t>:</w:t>
      </w:r>
      <w:r>
        <w:rPr>
          <w:spacing w:val="-1"/>
          <w:sz w:val="28"/>
          <w:szCs w:val="28"/>
        </w:rPr>
        <w:t xml:space="preserve"> </w:t>
      </w:r>
      <w:r>
        <w:rPr>
          <w:w w:val="112"/>
          <w:sz w:val="28"/>
          <w:szCs w:val="28"/>
        </w:rPr>
        <w:t>50</w:t>
      </w:r>
      <w:r>
        <w:rPr>
          <w:spacing w:val="-2"/>
          <w:w w:val="112"/>
          <w:sz w:val="28"/>
          <w:szCs w:val="28"/>
        </w:rPr>
        <w:t>p</w:t>
      </w:r>
      <w:r>
        <w:rPr>
          <w:w w:val="99"/>
          <w:sz w:val="28"/>
          <w:szCs w:val="28"/>
        </w:rPr>
        <w:t>x</w:t>
      </w:r>
      <w:r>
        <w:rPr>
          <w:w w:val="76"/>
          <w:sz w:val="28"/>
          <w:szCs w:val="28"/>
        </w:rPr>
        <w:t>;</w:t>
      </w:r>
    </w:p>
    <w:p w:rsidR="00DF7E86" w:rsidRDefault="00DF7E86">
      <w:pPr>
        <w:spacing w:before="3" w:line="140" w:lineRule="exact"/>
        <w:rPr>
          <w:sz w:val="14"/>
          <w:szCs w:val="14"/>
        </w:rPr>
      </w:pPr>
    </w:p>
    <w:p w:rsidR="00DF7E86" w:rsidRDefault="00FB3854">
      <w:pPr>
        <w:spacing w:line="320" w:lineRule="exact"/>
        <w:ind w:left="396"/>
        <w:rPr>
          <w:sz w:val="28"/>
          <w:szCs w:val="28"/>
        </w:rPr>
      </w:pPr>
      <w:r>
        <w:rPr>
          <w:w w:val="104"/>
          <w:position w:val="-1"/>
          <w:sz w:val="28"/>
          <w:szCs w:val="28"/>
        </w:rPr>
        <w:t>f</w:t>
      </w:r>
      <w:r>
        <w:rPr>
          <w:w w:val="113"/>
          <w:position w:val="-1"/>
          <w:sz w:val="28"/>
          <w:szCs w:val="28"/>
        </w:rPr>
        <w:t>o</w:t>
      </w:r>
      <w:r>
        <w:rPr>
          <w:w w:val="110"/>
          <w:position w:val="-1"/>
          <w:sz w:val="28"/>
          <w:szCs w:val="28"/>
        </w:rPr>
        <w:t>n</w:t>
      </w:r>
      <w:r>
        <w:rPr>
          <w:w w:val="117"/>
          <w:position w:val="-1"/>
          <w:sz w:val="28"/>
          <w:szCs w:val="28"/>
        </w:rPr>
        <w:t>t</w:t>
      </w:r>
      <w:r>
        <w:rPr>
          <w:w w:val="82"/>
          <w:position w:val="-1"/>
          <w:sz w:val="28"/>
          <w:szCs w:val="28"/>
        </w:rPr>
        <w:t>-</w:t>
      </w:r>
      <w:r>
        <w:rPr>
          <w:w w:val="103"/>
          <w:position w:val="-1"/>
          <w:sz w:val="28"/>
          <w:szCs w:val="28"/>
        </w:rPr>
        <w:t>w</w:t>
      </w:r>
      <w:r>
        <w:rPr>
          <w:w w:val="119"/>
          <w:position w:val="-1"/>
          <w:sz w:val="28"/>
          <w:szCs w:val="28"/>
        </w:rPr>
        <w:t>e</w:t>
      </w:r>
      <w:r>
        <w:rPr>
          <w:w w:val="87"/>
          <w:position w:val="-1"/>
          <w:sz w:val="28"/>
          <w:szCs w:val="28"/>
        </w:rPr>
        <w:t>i</w:t>
      </w:r>
      <w:r>
        <w:rPr>
          <w:w w:val="112"/>
          <w:position w:val="-1"/>
          <w:sz w:val="28"/>
          <w:szCs w:val="28"/>
        </w:rPr>
        <w:t>g</w:t>
      </w:r>
      <w:r>
        <w:rPr>
          <w:w w:val="110"/>
          <w:position w:val="-1"/>
          <w:sz w:val="28"/>
          <w:szCs w:val="28"/>
        </w:rPr>
        <w:t>h</w:t>
      </w:r>
      <w:r>
        <w:rPr>
          <w:w w:val="117"/>
          <w:position w:val="-1"/>
          <w:sz w:val="28"/>
          <w:szCs w:val="28"/>
        </w:rPr>
        <w:t>t</w:t>
      </w:r>
      <w:r>
        <w:rPr>
          <w:w w:val="87"/>
          <w:position w:val="-1"/>
          <w:sz w:val="28"/>
          <w:szCs w:val="28"/>
        </w:rPr>
        <w:t>:</w:t>
      </w:r>
      <w:r>
        <w:rPr>
          <w:spacing w:val="-1"/>
          <w:position w:val="-1"/>
          <w:sz w:val="28"/>
          <w:szCs w:val="28"/>
        </w:rPr>
        <w:t xml:space="preserve"> </w:t>
      </w:r>
      <w:r>
        <w:rPr>
          <w:w w:val="110"/>
          <w:position w:val="-1"/>
          <w:sz w:val="28"/>
          <w:szCs w:val="28"/>
        </w:rPr>
        <w:t>n</w:t>
      </w:r>
      <w:r>
        <w:rPr>
          <w:w w:val="113"/>
          <w:position w:val="-1"/>
          <w:sz w:val="28"/>
          <w:szCs w:val="28"/>
        </w:rPr>
        <w:t>o</w:t>
      </w:r>
      <w:r>
        <w:rPr>
          <w:w w:val="101"/>
          <w:position w:val="-1"/>
          <w:sz w:val="28"/>
          <w:szCs w:val="28"/>
        </w:rPr>
        <w:t>r</w:t>
      </w:r>
      <w:r>
        <w:rPr>
          <w:w w:val="112"/>
          <w:position w:val="-1"/>
          <w:sz w:val="28"/>
          <w:szCs w:val="28"/>
        </w:rPr>
        <w:t>m</w:t>
      </w:r>
      <w:r>
        <w:rPr>
          <w:w w:val="122"/>
          <w:position w:val="-1"/>
          <w:sz w:val="28"/>
          <w:szCs w:val="28"/>
        </w:rPr>
        <w:t>a</w:t>
      </w:r>
      <w:r>
        <w:rPr>
          <w:w w:val="87"/>
          <w:position w:val="-1"/>
          <w:sz w:val="28"/>
          <w:szCs w:val="28"/>
        </w:rPr>
        <w:t>l</w:t>
      </w:r>
      <w:r>
        <w:rPr>
          <w:w w:val="76"/>
          <w:position w:val="-1"/>
          <w:sz w:val="28"/>
          <w:szCs w:val="28"/>
        </w:rPr>
        <w:t>;</w:t>
      </w:r>
    </w:p>
    <w:p w:rsidR="00DF7E86" w:rsidRDefault="00DF7E86">
      <w:pPr>
        <w:spacing w:before="5" w:line="140" w:lineRule="exact"/>
        <w:rPr>
          <w:sz w:val="14"/>
          <w:szCs w:val="14"/>
        </w:rPr>
      </w:pPr>
    </w:p>
    <w:p w:rsidR="00DF7E86" w:rsidRDefault="00FB3854">
      <w:pPr>
        <w:ind w:left="119"/>
        <w:rPr>
          <w:sz w:val="28"/>
          <w:szCs w:val="28"/>
        </w:rPr>
      </w:pPr>
      <w:r>
        <w:rPr>
          <w:w w:val="70"/>
          <w:sz w:val="28"/>
          <w:szCs w:val="28"/>
        </w:rPr>
        <w:t>}</w:t>
      </w:r>
    </w:p>
    <w:p w:rsidR="00DF7E86" w:rsidRDefault="00DF7E86">
      <w:pPr>
        <w:spacing w:before="3" w:line="140" w:lineRule="exact"/>
        <w:rPr>
          <w:sz w:val="14"/>
          <w:szCs w:val="14"/>
        </w:rPr>
      </w:pPr>
    </w:p>
    <w:p w:rsidR="00DF7E86" w:rsidRDefault="00FB3854">
      <w:pPr>
        <w:ind w:left="119"/>
        <w:rPr>
          <w:sz w:val="28"/>
          <w:szCs w:val="28"/>
        </w:rPr>
      </w:pPr>
      <w:r>
        <w:rPr>
          <w:w w:val="148"/>
          <w:sz w:val="28"/>
          <w:szCs w:val="28"/>
        </w:rPr>
        <w:t>/</w:t>
      </w:r>
      <w:r>
        <w:rPr>
          <w:w w:val="86"/>
          <w:sz w:val="28"/>
          <w:szCs w:val="28"/>
        </w:rPr>
        <w:t>*</w:t>
      </w:r>
      <w:r>
        <w:rPr>
          <w:spacing w:val="-1"/>
          <w:sz w:val="28"/>
          <w:szCs w:val="28"/>
        </w:rPr>
        <w:t xml:space="preserve"> </w:t>
      </w:r>
      <w:r>
        <w:rPr>
          <w:sz w:val="28"/>
          <w:szCs w:val="28"/>
        </w:rPr>
        <w:t>B</w:t>
      </w:r>
      <w:r>
        <w:rPr>
          <w:spacing w:val="-3"/>
          <w:sz w:val="28"/>
          <w:szCs w:val="28"/>
        </w:rPr>
        <w:t>o</w:t>
      </w:r>
      <w:r>
        <w:rPr>
          <w:sz w:val="28"/>
          <w:szCs w:val="28"/>
        </w:rPr>
        <w:t>x</w:t>
      </w:r>
      <w:r>
        <w:rPr>
          <w:spacing w:val="4"/>
          <w:sz w:val="28"/>
          <w:szCs w:val="28"/>
        </w:rPr>
        <w:t xml:space="preserve"> </w:t>
      </w:r>
      <w:r>
        <w:rPr>
          <w:w w:val="86"/>
          <w:sz w:val="28"/>
          <w:szCs w:val="28"/>
        </w:rPr>
        <w:t>*</w:t>
      </w:r>
      <w:r>
        <w:rPr>
          <w:w w:val="148"/>
          <w:sz w:val="28"/>
          <w:szCs w:val="28"/>
        </w:rPr>
        <w:t>/</w:t>
      </w:r>
    </w:p>
    <w:p w:rsidR="00DF7E86" w:rsidRDefault="00DF7E86">
      <w:pPr>
        <w:spacing w:before="3" w:line="140" w:lineRule="exact"/>
        <w:rPr>
          <w:sz w:val="14"/>
          <w:szCs w:val="14"/>
        </w:rPr>
      </w:pPr>
    </w:p>
    <w:p w:rsidR="00DF7E86" w:rsidRDefault="00FB3854">
      <w:pPr>
        <w:ind w:left="673"/>
        <w:rPr>
          <w:sz w:val="28"/>
          <w:szCs w:val="28"/>
        </w:rPr>
      </w:pPr>
      <w:r>
        <w:rPr>
          <w:w w:val="113"/>
          <w:sz w:val="28"/>
          <w:szCs w:val="28"/>
        </w:rPr>
        <w:t>#ﬁrst</w:t>
      </w:r>
      <w:r>
        <w:rPr>
          <w:spacing w:val="-7"/>
          <w:w w:val="113"/>
          <w:sz w:val="28"/>
          <w:szCs w:val="28"/>
        </w:rPr>
        <w:t xml:space="preserve"> </w:t>
      </w:r>
      <w:r>
        <w:rPr>
          <w:w w:val="70"/>
          <w:sz w:val="28"/>
          <w:szCs w:val="28"/>
        </w:rPr>
        <w:t>{</w:t>
      </w:r>
    </w:p>
    <w:p w:rsidR="00DF7E86" w:rsidRDefault="00DF7E86">
      <w:pPr>
        <w:spacing w:before="3" w:line="140" w:lineRule="exact"/>
        <w:rPr>
          <w:sz w:val="14"/>
          <w:szCs w:val="14"/>
        </w:rPr>
      </w:pPr>
    </w:p>
    <w:p w:rsidR="00DF7E86" w:rsidRDefault="00FB3854">
      <w:pPr>
        <w:ind w:left="950"/>
        <w:rPr>
          <w:sz w:val="28"/>
          <w:szCs w:val="28"/>
        </w:rPr>
      </w:pPr>
      <w:r>
        <w:rPr>
          <w:w w:val="112"/>
          <w:sz w:val="28"/>
          <w:szCs w:val="28"/>
        </w:rPr>
        <w:t>b</w:t>
      </w:r>
      <w:r>
        <w:rPr>
          <w:w w:val="113"/>
          <w:sz w:val="28"/>
          <w:szCs w:val="28"/>
        </w:rPr>
        <w:t>o</w:t>
      </w:r>
      <w:r>
        <w:rPr>
          <w:spacing w:val="-3"/>
          <w:w w:val="101"/>
          <w:sz w:val="28"/>
          <w:szCs w:val="28"/>
        </w:rPr>
        <w:t>r</w:t>
      </w:r>
      <w:r>
        <w:rPr>
          <w:w w:val="112"/>
          <w:sz w:val="28"/>
          <w:szCs w:val="28"/>
        </w:rPr>
        <w:t>d</w:t>
      </w:r>
      <w:r>
        <w:rPr>
          <w:w w:val="119"/>
          <w:sz w:val="28"/>
          <w:szCs w:val="28"/>
        </w:rPr>
        <w:t>e</w:t>
      </w:r>
      <w:r>
        <w:rPr>
          <w:w w:val="101"/>
          <w:sz w:val="28"/>
          <w:szCs w:val="28"/>
        </w:rPr>
        <w:t>r</w:t>
      </w:r>
      <w:r>
        <w:rPr>
          <w:w w:val="82"/>
          <w:sz w:val="28"/>
          <w:szCs w:val="28"/>
        </w:rPr>
        <w:t>-</w:t>
      </w:r>
      <w:r>
        <w:rPr>
          <w:spacing w:val="-5"/>
          <w:w w:val="101"/>
          <w:sz w:val="28"/>
          <w:szCs w:val="28"/>
        </w:rPr>
        <w:t>r</w:t>
      </w:r>
      <w:r>
        <w:rPr>
          <w:w w:val="122"/>
          <w:sz w:val="28"/>
          <w:szCs w:val="28"/>
        </w:rPr>
        <w:t>a</w:t>
      </w:r>
      <w:r>
        <w:rPr>
          <w:w w:val="112"/>
          <w:sz w:val="28"/>
          <w:szCs w:val="28"/>
        </w:rPr>
        <w:t>d</w:t>
      </w:r>
      <w:r>
        <w:rPr>
          <w:w w:val="87"/>
          <w:sz w:val="28"/>
          <w:szCs w:val="28"/>
        </w:rPr>
        <w:t>i</w:t>
      </w:r>
      <w:r>
        <w:rPr>
          <w:w w:val="110"/>
          <w:sz w:val="28"/>
          <w:szCs w:val="28"/>
        </w:rPr>
        <w:t>u</w:t>
      </w:r>
      <w:r>
        <w:rPr>
          <w:w w:val="132"/>
          <w:sz w:val="28"/>
          <w:szCs w:val="28"/>
        </w:rPr>
        <w:t>s</w:t>
      </w:r>
      <w:r>
        <w:rPr>
          <w:w w:val="87"/>
          <w:sz w:val="28"/>
          <w:szCs w:val="28"/>
        </w:rPr>
        <w:t>:</w:t>
      </w:r>
      <w:r>
        <w:rPr>
          <w:spacing w:val="-1"/>
          <w:sz w:val="28"/>
          <w:szCs w:val="28"/>
        </w:rPr>
        <w:t xml:space="preserve"> </w:t>
      </w:r>
      <w:r>
        <w:rPr>
          <w:w w:val="112"/>
          <w:sz w:val="28"/>
          <w:szCs w:val="28"/>
        </w:rPr>
        <w:t>14</w:t>
      </w:r>
      <w:r>
        <w:rPr>
          <w:spacing w:val="-2"/>
          <w:w w:val="112"/>
          <w:sz w:val="28"/>
          <w:szCs w:val="28"/>
        </w:rPr>
        <w:t>p</w:t>
      </w:r>
      <w:r>
        <w:rPr>
          <w:w w:val="99"/>
          <w:sz w:val="28"/>
          <w:szCs w:val="28"/>
        </w:rPr>
        <w:t>x</w:t>
      </w:r>
      <w:r>
        <w:rPr>
          <w:w w:val="76"/>
          <w:sz w:val="28"/>
          <w:szCs w:val="28"/>
        </w:rPr>
        <w:t>;</w:t>
      </w:r>
    </w:p>
    <w:p w:rsidR="00DF7E86" w:rsidRDefault="00DF7E86">
      <w:pPr>
        <w:spacing w:before="3" w:line="140" w:lineRule="exact"/>
        <w:rPr>
          <w:sz w:val="14"/>
          <w:szCs w:val="14"/>
        </w:rPr>
      </w:pPr>
    </w:p>
    <w:p w:rsidR="00DF7E86" w:rsidRDefault="00FB3854">
      <w:pPr>
        <w:ind w:left="950"/>
        <w:rPr>
          <w:sz w:val="28"/>
          <w:szCs w:val="28"/>
        </w:rPr>
      </w:pPr>
      <w:r>
        <w:rPr>
          <w:sz w:val="28"/>
          <w:szCs w:val="28"/>
        </w:rPr>
        <w:t>height:</w:t>
      </w:r>
      <w:r>
        <w:rPr>
          <w:spacing w:val="60"/>
          <w:sz w:val="28"/>
          <w:szCs w:val="28"/>
        </w:rPr>
        <w:t xml:space="preserve"> </w:t>
      </w:r>
      <w:r>
        <w:rPr>
          <w:w w:val="112"/>
          <w:sz w:val="28"/>
          <w:szCs w:val="28"/>
        </w:rPr>
        <w:t>25</w:t>
      </w:r>
      <w:r>
        <w:rPr>
          <w:spacing w:val="-2"/>
          <w:w w:val="112"/>
          <w:sz w:val="28"/>
          <w:szCs w:val="28"/>
        </w:rPr>
        <w:t>p</w:t>
      </w:r>
      <w:r>
        <w:rPr>
          <w:w w:val="99"/>
          <w:sz w:val="28"/>
          <w:szCs w:val="28"/>
        </w:rPr>
        <w:t>x</w:t>
      </w:r>
      <w:r>
        <w:rPr>
          <w:w w:val="76"/>
          <w:sz w:val="28"/>
          <w:szCs w:val="28"/>
        </w:rPr>
        <w:t>;</w:t>
      </w:r>
    </w:p>
    <w:p w:rsidR="00DF7E86" w:rsidRDefault="00DF7E86">
      <w:pPr>
        <w:spacing w:before="3" w:line="140" w:lineRule="exact"/>
        <w:rPr>
          <w:sz w:val="14"/>
          <w:szCs w:val="14"/>
        </w:rPr>
      </w:pPr>
    </w:p>
    <w:p w:rsidR="00DF7E86" w:rsidRDefault="00FB3854">
      <w:pPr>
        <w:spacing w:line="320" w:lineRule="exact"/>
        <w:ind w:left="950"/>
        <w:rPr>
          <w:sz w:val="28"/>
          <w:szCs w:val="28"/>
        </w:rPr>
      </w:pPr>
      <w:r>
        <w:rPr>
          <w:position w:val="-1"/>
          <w:sz w:val="28"/>
          <w:szCs w:val="28"/>
        </w:rPr>
        <w:t>width:</w:t>
      </w:r>
      <w:r>
        <w:rPr>
          <w:spacing w:val="29"/>
          <w:position w:val="-1"/>
          <w:sz w:val="28"/>
          <w:szCs w:val="28"/>
        </w:rPr>
        <w:t xml:space="preserve"> </w:t>
      </w:r>
      <w:r>
        <w:rPr>
          <w:w w:val="112"/>
          <w:position w:val="-1"/>
          <w:sz w:val="28"/>
          <w:szCs w:val="28"/>
        </w:rPr>
        <w:t>150</w:t>
      </w:r>
      <w:r>
        <w:rPr>
          <w:spacing w:val="-2"/>
          <w:w w:val="112"/>
          <w:position w:val="-1"/>
          <w:sz w:val="28"/>
          <w:szCs w:val="28"/>
        </w:rPr>
        <w:t>p</w:t>
      </w:r>
      <w:r>
        <w:rPr>
          <w:w w:val="99"/>
          <w:position w:val="-1"/>
          <w:sz w:val="28"/>
          <w:szCs w:val="28"/>
        </w:rPr>
        <w:t>x</w:t>
      </w:r>
      <w:r>
        <w:rPr>
          <w:w w:val="76"/>
          <w:position w:val="-1"/>
          <w:sz w:val="28"/>
          <w:szCs w:val="28"/>
        </w:rPr>
        <w:t>;</w:t>
      </w:r>
    </w:p>
    <w:p w:rsidR="00DF7E86" w:rsidRDefault="00DF7E86">
      <w:pPr>
        <w:spacing w:before="10" w:line="280" w:lineRule="exact"/>
        <w:rPr>
          <w:sz w:val="28"/>
          <w:szCs w:val="28"/>
        </w:rPr>
      </w:pPr>
    </w:p>
    <w:p w:rsidR="00DF7E86" w:rsidRDefault="00FB3854">
      <w:pPr>
        <w:spacing w:before="20"/>
        <w:ind w:left="4416" w:right="3901"/>
        <w:jc w:val="center"/>
        <w:rPr>
          <w:sz w:val="28"/>
          <w:szCs w:val="28"/>
        </w:rPr>
        <w:sectPr w:rsidR="00DF7E86">
          <w:footerReference w:type="default" r:id="rId58"/>
          <w:pgSz w:w="11900" w:h="16840"/>
          <w:pgMar w:top="1500" w:right="1680" w:bottom="280" w:left="1500" w:header="0" w:footer="0" w:gutter="0"/>
          <w:cols w:space="720"/>
        </w:sectPr>
      </w:pPr>
      <w:r>
        <w:rPr>
          <w:b/>
          <w:w w:val="114"/>
          <w:sz w:val="28"/>
          <w:szCs w:val="28"/>
        </w:rPr>
        <w:t>39</w:t>
      </w:r>
    </w:p>
    <w:p w:rsidR="00DF7E86" w:rsidRDefault="00BE00B0">
      <w:pPr>
        <w:spacing w:before="63"/>
        <w:ind w:left="770"/>
        <w:rPr>
          <w:sz w:val="28"/>
          <w:szCs w:val="28"/>
        </w:rPr>
      </w:pPr>
      <w:r w:rsidRPr="00BE00B0">
        <w:lastRenderedPageBreak/>
        <w:pict>
          <v:group id="_x0000_s1184" style="position:absolute;left:0;text-align:left;margin-left:38.2pt;margin-top:38.95pt;width:531.3pt;height:780.85pt;z-index:-251651584;mso-position-horizontal-relative:page;mso-position-vertical-relative:page" coordorigin="764,779" coordsize="10626,15617">
            <v:shape id="_x0000_s1215" style="position:absolute;left:802;top:817;width:10551;height:15542" coordorigin="802,817" coordsize="10551,15542" path="m802,817r10551,l11353,16359r-10551,l802,817xe" filled="f" strokeweight="1.3218mm">
              <v:path arrowok="t"/>
            </v:shape>
            <v:shape id="_x0000_s1214" style="position:absolute;left:1619;top:1574;width:2713;height:345" coordorigin="1619,1574" coordsize="2713,345" path="m1619,1574r2712,l4331,1918r-2712,l1619,1574xe" stroked="f">
              <v:path arrowok="t"/>
            </v:shape>
            <v:shape id="_x0000_s1213" style="position:absolute;left:1619;top:2038;width:2953;height:345" coordorigin="1619,2038" coordsize="2953,345" path="m1619,2038r2952,l4571,2383r-2952,l1619,2038xe" stroked="f">
              <v:path arrowok="t"/>
            </v:shape>
            <v:shape id="_x0000_s1212" style="position:absolute;left:1619;top:2503;width:644;height:345" coordorigin="1619,2503" coordsize="644,345" path="m1619,2503r644,l2263,2848r-644,l1619,2503xe" stroked="f">
              <v:path arrowok="t"/>
            </v:shape>
            <v:shape id="_x0000_s1211" style="position:absolute;left:1619;top:2967;width:1798;height:345" coordorigin="1619,2967" coordsize="1798,345" path="m1619,2967r1798,l3417,3312r-1798,l1619,2967xe" stroked="f">
              <v:path arrowok="t"/>
            </v:shape>
            <v:shape id="_x0000_s1210" style="position:absolute;left:1619;top:3432;width:3282;height:345" coordorigin="1619,3432" coordsize="3282,345" path="m1619,3432r3282,l4901,3777r-3282,l1619,3432xe" stroked="f">
              <v:path arrowok="t"/>
            </v:shape>
            <v:shape id="_x0000_s1209" style="position:absolute;left:1619;top:3897;width:2413;height:345" coordorigin="1619,3897" coordsize="2413,345" path="m1619,3897r2413,l4032,4241r-2413,l1619,3897xe" stroked="f">
              <v:path arrowok="t"/>
            </v:shape>
            <v:shape id="_x0000_s1208" style="position:absolute;left:1619;top:4361;width:2473;height:345" coordorigin="1619,4361" coordsize="2473,345" path="m1619,4361r2473,l4092,4706r-2473,l1619,4361xe" stroked="f">
              <v:path arrowok="t"/>
            </v:shape>
            <v:shape id="_x0000_s1207" style="position:absolute;left:1619;top:4826;width:2713;height:345" coordorigin="1619,4826" coordsize="2713,345" path="m1619,4826r2712,l4331,5171r-2712,l1619,4826xe" stroked="f">
              <v:path arrowok="t"/>
            </v:shape>
            <v:shape id="_x0000_s1206" style="position:absolute;left:1619;top:5291;width:2953;height:345" coordorigin="1619,5291" coordsize="2953,345" path="m1619,5291r2952,l4571,5635r-2952,l1619,5291xe" stroked="f">
              <v:path arrowok="t"/>
            </v:shape>
            <v:shape id="_x0000_s1205" style="position:absolute;left:1619;top:5755;width:644;height:345" coordorigin="1619,5755" coordsize="644,345" path="m1619,5755r644,l2263,6100r-644,l1619,5755xe" stroked="f">
              <v:path arrowok="t"/>
            </v:shape>
            <v:shape id="_x0000_s1204" style="position:absolute;left:1619;top:6220;width:1454;height:345" coordorigin="1619,6220" coordsize="1454,345" path="m1619,6220r1453,l3072,6564r-1453,l1619,6220xe" stroked="f">
              <v:path arrowok="t"/>
            </v:shape>
            <v:shape id="_x0000_s1203" style="position:absolute;left:1619;top:6684;width:3282;height:345" coordorigin="1619,6684" coordsize="3282,345" path="m1619,6684r3282,l4901,7029r-3282,l1619,6684xe" stroked="f">
              <v:path arrowok="t"/>
            </v:shape>
            <v:shape id="_x0000_s1202" style="position:absolute;left:1619;top:7149;width:2413;height:345" coordorigin="1619,7149" coordsize="2413,345" path="m1619,7149r2413,l4032,7494r-2413,l1619,7149xe" stroked="f">
              <v:path arrowok="t"/>
            </v:shape>
            <v:shape id="_x0000_s1201" style="position:absolute;left:1619;top:7614;width:2473;height:345" coordorigin="1619,7614" coordsize="2473,345" path="m1619,7614r2473,l4092,7958r-2473,l1619,7614xe" stroked="f">
              <v:path arrowok="t"/>
            </v:shape>
            <v:shape id="_x0000_s1200" style="position:absolute;left:1619;top:8078;width:2713;height:345" coordorigin="1619,8078" coordsize="2713,345" path="m1619,8078r2712,l4331,8423r-2712,l1619,8078xe" stroked="f">
              <v:path arrowok="t"/>
            </v:shape>
            <v:shape id="_x0000_s1199" style="position:absolute;left:1619;top:8543;width:2953;height:345" coordorigin="1619,8543" coordsize="2953,345" path="m1619,8543r2952,l4571,8888r-2952,l1619,8543xe" stroked="f">
              <v:path arrowok="t"/>
            </v:shape>
            <v:shape id="_x0000_s1198" style="position:absolute;left:1619;top:9007;width:644;height:345" coordorigin="1619,9007" coordsize="644,345" path="m1619,9007r644,l2263,9352r-644,l1619,9007xe" stroked="f">
              <v:path arrowok="t"/>
            </v:shape>
            <v:shape id="_x0000_s1197" style="position:absolute;left:1619;top:9472;width:1649;height:345" coordorigin="1619,9472" coordsize="1649,345" path="m1619,9472r1648,l3267,9817r-1648,l1619,9472xe" stroked="f">
              <v:path arrowok="t"/>
            </v:shape>
            <v:shape id="_x0000_s1196" style="position:absolute;left:1619;top:9937;width:3282;height:345" coordorigin="1619,9937" coordsize="3282,345" path="m1619,9937r3282,l4901,10281r-3282,l1619,9937xe" stroked="f">
              <v:path arrowok="t"/>
            </v:shape>
            <v:shape id="_x0000_s1195" style="position:absolute;left:1619;top:10401;width:2413;height:345" coordorigin="1619,10401" coordsize="2413,345" path="m1619,10401r2413,l4032,10746r-2413,l1619,10401xe" stroked="f">
              <v:path arrowok="t"/>
            </v:shape>
            <v:shape id="_x0000_s1194" style="position:absolute;left:1619;top:10866;width:2473;height:345" coordorigin="1619,10866" coordsize="2473,345" path="m1619,10866r2473,l4092,11211r-2473,l1619,10866xe" stroked="f">
              <v:path arrowok="t"/>
            </v:shape>
            <v:shape id="_x0000_s1193" style="position:absolute;left:1619;top:11330;width:2713;height:345" coordorigin="1619,11330" coordsize="2713,345" path="m1619,11330r2712,l4331,11675r-2712,l1619,11330xe" stroked="f">
              <v:path arrowok="t"/>
            </v:shape>
            <v:shape id="_x0000_s1192" style="position:absolute;left:1619;top:11795;width:2953;height:345" coordorigin="1619,11795" coordsize="2953,345" path="m1619,11795r2952,l4571,12140r-2952,l1619,11795xe" stroked="f">
              <v:path arrowok="t"/>
            </v:shape>
            <v:shape id="_x0000_s1191" style="position:absolute;left:1619;top:12260;width:644;height:345" coordorigin="1619,12260" coordsize="644,345" path="m1619,12260r644,l2263,12604r-644,l1619,12260xe" stroked="f">
              <v:path arrowok="t"/>
            </v:shape>
            <v:shape id="_x0000_s1190" style="position:absolute;left:1619;top:12724;width:1394;height:345" coordorigin="1619,12724" coordsize="1394,345" path="m1619,12724r1393,l3012,13069r-1393,l1619,12724xe" stroked="f">
              <v:path arrowok="t"/>
            </v:shape>
            <v:shape id="_x0000_s1189" style="position:absolute;left:1619;top:13189;width:3282;height:345" coordorigin="1619,13189" coordsize="3282,345" path="m1619,13189r3282,l4901,13534r-3282,l1619,13189xe" stroked="f">
              <v:path arrowok="t"/>
            </v:shape>
            <v:shape id="_x0000_s1188" style="position:absolute;left:1619;top:13654;width:2413;height:345" coordorigin="1619,13654" coordsize="2413,345" path="m1619,13654r2413,l4032,13998r-2413,l1619,13654xe" stroked="f">
              <v:path arrowok="t"/>
            </v:shape>
            <v:shape id="_x0000_s1187" style="position:absolute;left:1619;top:14118;width:2473;height:345" coordorigin="1619,14118" coordsize="2473,345" path="m1619,14118r2473,l4092,14463r-2473,l1619,14118xe" stroked="f">
              <v:path arrowok="t"/>
            </v:shape>
            <v:shape id="_x0000_s1186" style="position:absolute;left:1619;top:14583;width:2713;height:345" coordorigin="1619,14583" coordsize="2713,345" path="m1619,14583r2712,l4331,14927r-2712,l1619,14583xe" stroked="f">
              <v:path arrowok="t"/>
            </v:shape>
            <v:shape id="_x0000_s1185" style="position:absolute;left:1619;top:15047;width:2953;height:345" coordorigin="1619,15047" coordsize="2953,345" path="m1619,15047r2952,l4571,15392r-2952,l1619,15047xe" stroked="f">
              <v:path arrowok="t"/>
            </v:shape>
            <w10:wrap anchorx="page" anchory="page"/>
          </v:group>
        </w:pict>
      </w:r>
      <w:r w:rsidR="00FB3854">
        <w:rPr>
          <w:w w:val="104"/>
          <w:sz w:val="28"/>
          <w:szCs w:val="28"/>
        </w:rPr>
        <w:t>f</w:t>
      </w:r>
      <w:r w:rsidR="00FB3854">
        <w:rPr>
          <w:w w:val="113"/>
          <w:sz w:val="28"/>
          <w:szCs w:val="28"/>
        </w:rPr>
        <w:t>o</w:t>
      </w:r>
      <w:r w:rsidR="00FB3854">
        <w:rPr>
          <w:w w:val="110"/>
          <w:sz w:val="28"/>
          <w:szCs w:val="28"/>
        </w:rPr>
        <w:t>n</w:t>
      </w:r>
      <w:r w:rsidR="00FB3854">
        <w:rPr>
          <w:w w:val="117"/>
          <w:sz w:val="28"/>
          <w:szCs w:val="28"/>
        </w:rPr>
        <w:t>t</w:t>
      </w:r>
      <w:r w:rsidR="00FB3854">
        <w:rPr>
          <w:w w:val="82"/>
          <w:sz w:val="28"/>
          <w:szCs w:val="28"/>
        </w:rPr>
        <w:t>-</w:t>
      </w:r>
      <w:r w:rsidR="00FB3854">
        <w:rPr>
          <w:w w:val="132"/>
          <w:sz w:val="28"/>
          <w:szCs w:val="28"/>
        </w:rPr>
        <w:t>s</w:t>
      </w:r>
      <w:r w:rsidR="00FB3854">
        <w:rPr>
          <w:w w:val="87"/>
          <w:sz w:val="28"/>
          <w:szCs w:val="28"/>
        </w:rPr>
        <w:t>i</w:t>
      </w:r>
      <w:r w:rsidR="00FB3854">
        <w:rPr>
          <w:spacing w:val="-2"/>
          <w:w w:val="111"/>
          <w:sz w:val="28"/>
          <w:szCs w:val="28"/>
        </w:rPr>
        <w:t>z</w:t>
      </w:r>
      <w:r w:rsidR="00FB3854">
        <w:rPr>
          <w:w w:val="119"/>
          <w:sz w:val="28"/>
          <w:szCs w:val="28"/>
        </w:rPr>
        <w:t>e</w:t>
      </w:r>
      <w:r w:rsidR="00FB3854">
        <w:rPr>
          <w:w w:val="87"/>
          <w:sz w:val="28"/>
          <w:szCs w:val="28"/>
        </w:rPr>
        <w:t>:</w:t>
      </w:r>
      <w:r w:rsidR="00FB3854">
        <w:rPr>
          <w:spacing w:val="-1"/>
          <w:sz w:val="28"/>
          <w:szCs w:val="28"/>
        </w:rPr>
        <w:t xml:space="preserve"> </w:t>
      </w:r>
      <w:r w:rsidR="00FB3854">
        <w:rPr>
          <w:w w:val="112"/>
          <w:sz w:val="28"/>
          <w:szCs w:val="28"/>
        </w:rPr>
        <w:t>20</w:t>
      </w:r>
      <w:r w:rsidR="00FB3854">
        <w:rPr>
          <w:spacing w:val="-2"/>
          <w:w w:val="112"/>
          <w:sz w:val="28"/>
          <w:szCs w:val="28"/>
        </w:rPr>
        <w:t>p</w:t>
      </w:r>
      <w:r w:rsidR="00FB3854">
        <w:rPr>
          <w:w w:val="99"/>
          <w:sz w:val="28"/>
          <w:szCs w:val="28"/>
        </w:rPr>
        <w:t>x</w:t>
      </w:r>
      <w:r w:rsidR="00FB3854">
        <w:rPr>
          <w:w w:val="76"/>
          <w:sz w:val="28"/>
          <w:szCs w:val="28"/>
        </w:rPr>
        <w:t>;</w:t>
      </w:r>
    </w:p>
    <w:p w:rsidR="00DF7E86" w:rsidRDefault="00DF7E86">
      <w:pPr>
        <w:spacing w:before="3" w:line="140" w:lineRule="exact"/>
        <w:rPr>
          <w:sz w:val="14"/>
          <w:szCs w:val="14"/>
        </w:rPr>
      </w:pPr>
    </w:p>
    <w:p w:rsidR="00DF7E86" w:rsidRDefault="00FB3854">
      <w:pPr>
        <w:ind w:left="770"/>
        <w:rPr>
          <w:sz w:val="28"/>
          <w:szCs w:val="28"/>
        </w:rPr>
      </w:pPr>
      <w:r>
        <w:rPr>
          <w:w w:val="117"/>
          <w:sz w:val="28"/>
          <w:szCs w:val="28"/>
        </w:rPr>
        <w:t>t</w:t>
      </w:r>
      <w:r>
        <w:rPr>
          <w:w w:val="119"/>
          <w:sz w:val="28"/>
          <w:szCs w:val="28"/>
        </w:rPr>
        <w:t>e</w:t>
      </w:r>
      <w:r>
        <w:rPr>
          <w:w w:val="99"/>
          <w:sz w:val="28"/>
          <w:szCs w:val="28"/>
        </w:rPr>
        <w:t>x</w:t>
      </w:r>
      <w:r>
        <w:rPr>
          <w:w w:val="117"/>
          <w:sz w:val="28"/>
          <w:szCs w:val="28"/>
        </w:rPr>
        <w:t>t</w:t>
      </w:r>
      <w:r>
        <w:rPr>
          <w:w w:val="82"/>
          <w:sz w:val="28"/>
          <w:szCs w:val="28"/>
        </w:rPr>
        <w:t>-</w:t>
      </w:r>
      <w:r>
        <w:rPr>
          <w:w w:val="122"/>
          <w:sz w:val="28"/>
          <w:szCs w:val="28"/>
        </w:rPr>
        <w:t>a</w:t>
      </w:r>
      <w:r>
        <w:rPr>
          <w:w w:val="87"/>
          <w:sz w:val="28"/>
          <w:szCs w:val="28"/>
        </w:rPr>
        <w:t>li</w:t>
      </w:r>
      <w:r>
        <w:rPr>
          <w:w w:val="112"/>
          <w:sz w:val="28"/>
          <w:szCs w:val="28"/>
        </w:rPr>
        <w:t>g</w:t>
      </w:r>
      <w:r>
        <w:rPr>
          <w:w w:val="110"/>
          <w:sz w:val="28"/>
          <w:szCs w:val="28"/>
        </w:rPr>
        <w:t>n</w:t>
      </w:r>
      <w:r>
        <w:rPr>
          <w:w w:val="87"/>
          <w:sz w:val="28"/>
          <w:szCs w:val="28"/>
        </w:rPr>
        <w:t>:</w:t>
      </w:r>
      <w:r>
        <w:rPr>
          <w:spacing w:val="-1"/>
          <w:sz w:val="28"/>
          <w:szCs w:val="28"/>
        </w:rPr>
        <w:t xml:space="preserve"> </w:t>
      </w:r>
      <w:r>
        <w:rPr>
          <w:w w:val="118"/>
          <w:sz w:val="28"/>
          <w:szCs w:val="28"/>
        </w:rPr>
        <w:t>c</w:t>
      </w:r>
      <w:r>
        <w:rPr>
          <w:w w:val="119"/>
          <w:sz w:val="28"/>
          <w:szCs w:val="28"/>
        </w:rPr>
        <w:t>e</w:t>
      </w:r>
      <w:r>
        <w:rPr>
          <w:w w:val="110"/>
          <w:sz w:val="28"/>
          <w:szCs w:val="28"/>
        </w:rPr>
        <w:t>n</w:t>
      </w:r>
      <w:r>
        <w:rPr>
          <w:w w:val="117"/>
          <w:sz w:val="28"/>
          <w:szCs w:val="28"/>
        </w:rPr>
        <w:t>t</w:t>
      </w:r>
      <w:r>
        <w:rPr>
          <w:w w:val="119"/>
          <w:sz w:val="28"/>
          <w:szCs w:val="28"/>
        </w:rPr>
        <w:t>e</w:t>
      </w:r>
      <w:r>
        <w:rPr>
          <w:w w:val="101"/>
          <w:sz w:val="28"/>
          <w:szCs w:val="28"/>
        </w:rPr>
        <w:t>r</w:t>
      </w:r>
      <w:r>
        <w:rPr>
          <w:w w:val="76"/>
          <w:sz w:val="28"/>
          <w:szCs w:val="28"/>
        </w:rPr>
        <w:t>;</w:t>
      </w:r>
    </w:p>
    <w:p w:rsidR="00DF7E86" w:rsidRDefault="00DF7E86">
      <w:pPr>
        <w:spacing w:before="3" w:line="140" w:lineRule="exact"/>
        <w:rPr>
          <w:sz w:val="14"/>
          <w:szCs w:val="14"/>
        </w:rPr>
      </w:pPr>
    </w:p>
    <w:p w:rsidR="00DF7E86" w:rsidRDefault="00FB3854">
      <w:pPr>
        <w:spacing w:line="320" w:lineRule="exact"/>
        <w:ind w:left="493"/>
        <w:rPr>
          <w:sz w:val="28"/>
          <w:szCs w:val="28"/>
        </w:rPr>
      </w:pPr>
      <w:r>
        <w:rPr>
          <w:w w:val="70"/>
          <w:position w:val="-1"/>
          <w:sz w:val="28"/>
          <w:szCs w:val="28"/>
        </w:rPr>
        <w:t>}</w:t>
      </w:r>
    </w:p>
    <w:p w:rsidR="00DF7E86" w:rsidRDefault="00DF7E86">
      <w:pPr>
        <w:spacing w:before="5" w:line="140" w:lineRule="exact"/>
        <w:rPr>
          <w:sz w:val="14"/>
          <w:szCs w:val="14"/>
        </w:rPr>
      </w:pPr>
    </w:p>
    <w:p w:rsidR="00DF7E86" w:rsidRDefault="00FB3854">
      <w:pPr>
        <w:ind w:left="493"/>
        <w:rPr>
          <w:sz w:val="28"/>
          <w:szCs w:val="28"/>
        </w:rPr>
      </w:pPr>
      <w:r>
        <w:rPr>
          <w:w w:val="117"/>
          <w:sz w:val="28"/>
          <w:szCs w:val="28"/>
        </w:rPr>
        <w:t>#second</w:t>
      </w:r>
      <w:r>
        <w:rPr>
          <w:spacing w:val="-8"/>
          <w:w w:val="117"/>
          <w:sz w:val="28"/>
          <w:szCs w:val="28"/>
        </w:rPr>
        <w:t xml:space="preserve"> </w:t>
      </w:r>
      <w:r>
        <w:rPr>
          <w:w w:val="70"/>
          <w:sz w:val="28"/>
          <w:szCs w:val="28"/>
        </w:rPr>
        <w:t>{</w:t>
      </w:r>
    </w:p>
    <w:p w:rsidR="00DF7E86" w:rsidRDefault="00DF7E86">
      <w:pPr>
        <w:spacing w:before="3" w:line="140" w:lineRule="exact"/>
        <w:rPr>
          <w:sz w:val="14"/>
          <w:szCs w:val="14"/>
        </w:rPr>
      </w:pPr>
    </w:p>
    <w:p w:rsidR="00DF7E86" w:rsidRDefault="00FB3854">
      <w:pPr>
        <w:ind w:left="770"/>
        <w:rPr>
          <w:sz w:val="28"/>
          <w:szCs w:val="28"/>
        </w:rPr>
      </w:pPr>
      <w:r>
        <w:rPr>
          <w:w w:val="112"/>
          <w:sz w:val="28"/>
          <w:szCs w:val="28"/>
        </w:rPr>
        <w:t>b</w:t>
      </w:r>
      <w:r>
        <w:rPr>
          <w:w w:val="113"/>
          <w:sz w:val="28"/>
          <w:szCs w:val="28"/>
        </w:rPr>
        <w:t>o</w:t>
      </w:r>
      <w:r>
        <w:rPr>
          <w:spacing w:val="-3"/>
          <w:w w:val="101"/>
          <w:sz w:val="28"/>
          <w:szCs w:val="28"/>
        </w:rPr>
        <w:t>r</w:t>
      </w:r>
      <w:r>
        <w:rPr>
          <w:w w:val="112"/>
          <w:sz w:val="28"/>
          <w:szCs w:val="28"/>
        </w:rPr>
        <w:t>d</w:t>
      </w:r>
      <w:r>
        <w:rPr>
          <w:w w:val="119"/>
          <w:sz w:val="28"/>
          <w:szCs w:val="28"/>
        </w:rPr>
        <w:t>e</w:t>
      </w:r>
      <w:r>
        <w:rPr>
          <w:w w:val="101"/>
          <w:sz w:val="28"/>
          <w:szCs w:val="28"/>
        </w:rPr>
        <w:t>r</w:t>
      </w:r>
      <w:r>
        <w:rPr>
          <w:w w:val="82"/>
          <w:sz w:val="28"/>
          <w:szCs w:val="28"/>
        </w:rPr>
        <w:t>-</w:t>
      </w:r>
      <w:r>
        <w:rPr>
          <w:spacing w:val="-5"/>
          <w:w w:val="101"/>
          <w:sz w:val="28"/>
          <w:szCs w:val="28"/>
        </w:rPr>
        <w:t>r</w:t>
      </w:r>
      <w:r>
        <w:rPr>
          <w:w w:val="122"/>
          <w:sz w:val="28"/>
          <w:szCs w:val="28"/>
        </w:rPr>
        <w:t>a</w:t>
      </w:r>
      <w:r>
        <w:rPr>
          <w:w w:val="112"/>
          <w:sz w:val="28"/>
          <w:szCs w:val="28"/>
        </w:rPr>
        <w:t>d</w:t>
      </w:r>
      <w:r>
        <w:rPr>
          <w:w w:val="87"/>
          <w:sz w:val="28"/>
          <w:szCs w:val="28"/>
        </w:rPr>
        <w:t>i</w:t>
      </w:r>
      <w:r>
        <w:rPr>
          <w:w w:val="110"/>
          <w:sz w:val="28"/>
          <w:szCs w:val="28"/>
        </w:rPr>
        <w:t>u</w:t>
      </w:r>
      <w:r>
        <w:rPr>
          <w:w w:val="132"/>
          <w:sz w:val="28"/>
          <w:szCs w:val="28"/>
        </w:rPr>
        <w:t>s</w:t>
      </w:r>
      <w:r>
        <w:rPr>
          <w:w w:val="87"/>
          <w:sz w:val="28"/>
          <w:szCs w:val="28"/>
        </w:rPr>
        <w:t>:</w:t>
      </w:r>
      <w:r>
        <w:rPr>
          <w:spacing w:val="-1"/>
          <w:sz w:val="28"/>
          <w:szCs w:val="28"/>
        </w:rPr>
        <w:t xml:space="preserve"> </w:t>
      </w:r>
      <w:r>
        <w:rPr>
          <w:w w:val="112"/>
          <w:sz w:val="28"/>
          <w:szCs w:val="28"/>
        </w:rPr>
        <w:t>14</w:t>
      </w:r>
      <w:r>
        <w:rPr>
          <w:spacing w:val="-2"/>
          <w:w w:val="112"/>
          <w:sz w:val="28"/>
          <w:szCs w:val="28"/>
        </w:rPr>
        <w:t>p</w:t>
      </w:r>
      <w:r>
        <w:rPr>
          <w:w w:val="99"/>
          <w:sz w:val="28"/>
          <w:szCs w:val="28"/>
        </w:rPr>
        <w:t>x</w:t>
      </w:r>
      <w:r>
        <w:rPr>
          <w:w w:val="76"/>
          <w:sz w:val="28"/>
          <w:szCs w:val="28"/>
        </w:rPr>
        <w:t>;</w:t>
      </w:r>
    </w:p>
    <w:p w:rsidR="00DF7E86" w:rsidRDefault="00DF7E86">
      <w:pPr>
        <w:spacing w:before="3" w:line="140" w:lineRule="exact"/>
        <w:rPr>
          <w:sz w:val="14"/>
          <w:szCs w:val="14"/>
        </w:rPr>
      </w:pPr>
    </w:p>
    <w:p w:rsidR="00DF7E86" w:rsidRDefault="00FB3854">
      <w:pPr>
        <w:spacing w:line="346" w:lineRule="auto"/>
        <w:ind w:left="770" w:right="5841"/>
        <w:rPr>
          <w:sz w:val="28"/>
          <w:szCs w:val="28"/>
        </w:rPr>
      </w:pPr>
      <w:r>
        <w:rPr>
          <w:sz w:val="28"/>
          <w:szCs w:val="28"/>
        </w:rPr>
        <w:t>height:</w:t>
      </w:r>
      <w:r>
        <w:rPr>
          <w:spacing w:val="60"/>
          <w:sz w:val="28"/>
          <w:szCs w:val="28"/>
        </w:rPr>
        <w:t xml:space="preserve"> </w:t>
      </w:r>
      <w:r>
        <w:rPr>
          <w:w w:val="112"/>
          <w:sz w:val="28"/>
          <w:szCs w:val="28"/>
        </w:rPr>
        <w:t>25</w:t>
      </w:r>
      <w:r>
        <w:rPr>
          <w:spacing w:val="-2"/>
          <w:w w:val="112"/>
          <w:sz w:val="28"/>
          <w:szCs w:val="28"/>
        </w:rPr>
        <w:t>p</w:t>
      </w:r>
      <w:r>
        <w:rPr>
          <w:w w:val="99"/>
          <w:sz w:val="28"/>
          <w:szCs w:val="28"/>
        </w:rPr>
        <w:t>x</w:t>
      </w:r>
      <w:r>
        <w:rPr>
          <w:w w:val="76"/>
          <w:sz w:val="28"/>
          <w:szCs w:val="28"/>
        </w:rPr>
        <w:t xml:space="preserve">; </w:t>
      </w:r>
      <w:r>
        <w:rPr>
          <w:sz w:val="28"/>
          <w:szCs w:val="28"/>
        </w:rPr>
        <w:t>width:</w:t>
      </w:r>
      <w:r>
        <w:rPr>
          <w:spacing w:val="29"/>
          <w:sz w:val="28"/>
          <w:szCs w:val="28"/>
        </w:rPr>
        <w:t xml:space="preserve"> </w:t>
      </w:r>
      <w:r>
        <w:rPr>
          <w:w w:val="112"/>
          <w:sz w:val="28"/>
          <w:szCs w:val="28"/>
        </w:rPr>
        <w:t>220</w:t>
      </w:r>
      <w:r>
        <w:rPr>
          <w:spacing w:val="-2"/>
          <w:w w:val="112"/>
          <w:sz w:val="28"/>
          <w:szCs w:val="28"/>
        </w:rPr>
        <w:t>p</w:t>
      </w:r>
      <w:r>
        <w:rPr>
          <w:w w:val="99"/>
          <w:sz w:val="28"/>
          <w:szCs w:val="28"/>
        </w:rPr>
        <w:t>x</w:t>
      </w:r>
      <w:r>
        <w:rPr>
          <w:w w:val="76"/>
          <w:sz w:val="28"/>
          <w:szCs w:val="28"/>
        </w:rPr>
        <w:t xml:space="preserve">; </w:t>
      </w:r>
      <w:r>
        <w:rPr>
          <w:w w:val="104"/>
          <w:sz w:val="28"/>
          <w:szCs w:val="28"/>
        </w:rPr>
        <w:t>f</w:t>
      </w:r>
      <w:r>
        <w:rPr>
          <w:w w:val="113"/>
          <w:sz w:val="28"/>
          <w:szCs w:val="28"/>
        </w:rPr>
        <w:t>o</w:t>
      </w:r>
      <w:r>
        <w:rPr>
          <w:w w:val="110"/>
          <w:sz w:val="28"/>
          <w:szCs w:val="28"/>
        </w:rPr>
        <w:t>n</w:t>
      </w:r>
      <w:r>
        <w:rPr>
          <w:w w:val="117"/>
          <w:sz w:val="28"/>
          <w:szCs w:val="28"/>
        </w:rPr>
        <w:t>t</w:t>
      </w:r>
      <w:r>
        <w:rPr>
          <w:w w:val="82"/>
          <w:sz w:val="28"/>
          <w:szCs w:val="28"/>
        </w:rPr>
        <w:t>-</w:t>
      </w:r>
      <w:r>
        <w:rPr>
          <w:w w:val="132"/>
          <w:sz w:val="28"/>
          <w:szCs w:val="28"/>
        </w:rPr>
        <w:t>s</w:t>
      </w:r>
      <w:r>
        <w:rPr>
          <w:w w:val="87"/>
          <w:sz w:val="28"/>
          <w:szCs w:val="28"/>
        </w:rPr>
        <w:t>i</w:t>
      </w:r>
      <w:r>
        <w:rPr>
          <w:spacing w:val="-2"/>
          <w:w w:val="111"/>
          <w:sz w:val="28"/>
          <w:szCs w:val="28"/>
        </w:rPr>
        <w:t>z</w:t>
      </w:r>
      <w:r>
        <w:rPr>
          <w:w w:val="119"/>
          <w:sz w:val="28"/>
          <w:szCs w:val="28"/>
        </w:rPr>
        <w:t>e</w:t>
      </w:r>
      <w:r>
        <w:rPr>
          <w:w w:val="87"/>
          <w:sz w:val="28"/>
          <w:szCs w:val="28"/>
        </w:rPr>
        <w:t>:</w:t>
      </w:r>
      <w:r>
        <w:rPr>
          <w:spacing w:val="-1"/>
          <w:sz w:val="28"/>
          <w:szCs w:val="28"/>
        </w:rPr>
        <w:t xml:space="preserve"> </w:t>
      </w:r>
      <w:r>
        <w:rPr>
          <w:w w:val="112"/>
          <w:sz w:val="28"/>
          <w:szCs w:val="28"/>
        </w:rPr>
        <w:t>20</w:t>
      </w:r>
      <w:r>
        <w:rPr>
          <w:spacing w:val="-2"/>
          <w:w w:val="112"/>
          <w:sz w:val="28"/>
          <w:szCs w:val="28"/>
        </w:rPr>
        <w:t>p</w:t>
      </w:r>
      <w:r>
        <w:rPr>
          <w:w w:val="99"/>
          <w:sz w:val="28"/>
          <w:szCs w:val="28"/>
        </w:rPr>
        <w:t>x</w:t>
      </w:r>
      <w:r>
        <w:rPr>
          <w:w w:val="76"/>
          <w:sz w:val="28"/>
          <w:szCs w:val="28"/>
        </w:rPr>
        <w:t>;</w:t>
      </w:r>
    </w:p>
    <w:p w:rsidR="00DF7E86" w:rsidRDefault="00FB3854">
      <w:pPr>
        <w:spacing w:before="5" w:line="320" w:lineRule="exact"/>
        <w:ind w:left="770"/>
        <w:rPr>
          <w:sz w:val="28"/>
          <w:szCs w:val="28"/>
        </w:rPr>
      </w:pPr>
      <w:r>
        <w:rPr>
          <w:w w:val="117"/>
          <w:position w:val="-1"/>
          <w:sz w:val="28"/>
          <w:szCs w:val="28"/>
        </w:rPr>
        <w:t>t</w:t>
      </w:r>
      <w:r>
        <w:rPr>
          <w:w w:val="119"/>
          <w:position w:val="-1"/>
          <w:sz w:val="28"/>
          <w:szCs w:val="28"/>
        </w:rPr>
        <w:t>e</w:t>
      </w:r>
      <w:r>
        <w:rPr>
          <w:w w:val="99"/>
          <w:position w:val="-1"/>
          <w:sz w:val="28"/>
          <w:szCs w:val="28"/>
        </w:rPr>
        <w:t>x</w:t>
      </w:r>
      <w:r>
        <w:rPr>
          <w:w w:val="117"/>
          <w:position w:val="-1"/>
          <w:sz w:val="28"/>
          <w:szCs w:val="28"/>
        </w:rPr>
        <w:t>t</w:t>
      </w:r>
      <w:r>
        <w:rPr>
          <w:w w:val="82"/>
          <w:position w:val="-1"/>
          <w:sz w:val="28"/>
          <w:szCs w:val="28"/>
        </w:rPr>
        <w:t>-</w:t>
      </w:r>
      <w:r>
        <w:rPr>
          <w:w w:val="122"/>
          <w:position w:val="-1"/>
          <w:sz w:val="28"/>
          <w:szCs w:val="28"/>
        </w:rPr>
        <w:t>a</w:t>
      </w:r>
      <w:r>
        <w:rPr>
          <w:w w:val="87"/>
          <w:position w:val="-1"/>
          <w:sz w:val="28"/>
          <w:szCs w:val="28"/>
        </w:rPr>
        <w:t>li</w:t>
      </w:r>
      <w:r>
        <w:rPr>
          <w:w w:val="112"/>
          <w:position w:val="-1"/>
          <w:sz w:val="28"/>
          <w:szCs w:val="28"/>
        </w:rPr>
        <w:t>g</w:t>
      </w:r>
      <w:r>
        <w:rPr>
          <w:w w:val="110"/>
          <w:position w:val="-1"/>
          <w:sz w:val="28"/>
          <w:szCs w:val="28"/>
        </w:rPr>
        <w:t>n</w:t>
      </w:r>
      <w:r>
        <w:rPr>
          <w:w w:val="87"/>
          <w:position w:val="-1"/>
          <w:sz w:val="28"/>
          <w:szCs w:val="28"/>
        </w:rPr>
        <w:t>:</w:t>
      </w:r>
      <w:r>
        <w:rPr>
          <w:spacing w:val="-1"/>
          <w:position w:val="-1"/>
          <w:sz w:val="28"/>
          <w:szCs w:val="28"/>
        </w:rPr>
        <w:t xml:space="preserve"> </w:t>
      </w:r>
      <w:r>
        <w:rPr>
          <w:w w:val="118"/>
          <w:position w:val="-1"/>
          <w:sz w:val="28"/>
          <w:szCs w:val="28"/>
        </w:rPr>
        <w:t>c</w:t>
      </w:r>
      <w:r>
        <w:rPr>
          <w:w w:val="119"/>
          <w:position w:val="-1"/>
          <w:sz w:val="28"/>
          <w:szCs w:val="28"/>
        </w:rPr>
        <w:t>e</w:t>
      </w:r>
      <w:r>
        <w:rPr>
          <w:w w:val="110"/>
          <w:position w:val="-1"/>
          <w:sz w:val="28"/>
          <w:szCs w:val="28"/>
        </w:rPr>
        <w:t>n</w:t>
      </w:r>
      <w:r>
        <w:rPr>
          <w:w w:val="117"/>
          <w:position w:val="-1"/>
          <w:sz w:val="28"/>
          <w:szCs w:val="28"/>
        </w:rPr>
        <w:t>t</w:t>
      </w:r>
      <w:r>
        <w:rPr>
          <w:w w:val="119"/>
          <w:position w:val="-1"/>
          <w:sz w:val="28"/>
          <w:szCs w:val="28"/>
        </w:rPr>
        <w:t>e</w:t>
      </w:r>
      <w:r>
        <w:rPr>
          <w:w w:val="101"/>
          <w:position w:val="-1"/>
          <w:sz w:val="28"/>
          <w:szCs w:val="28"/>
        </w:rPr>
        <w:t>r</w:t>
      </w:r>
      <w:r>
        <w:rPr>
          <w:w w:val="76"/>
          <w:position w:val="-1"/>
          <w:sz w:val="28"/>
          <w:szCs w:val="28"/>
        </w:rPr>
        <w:t>;</w:t>
      </w:r>
    </w:p>
    <w:p w:rsidR="00DF7E86" w:rsidRDefault="00DF7E86">
      <w:pPr>
        <w:spacing w:before="5" w:line="140" w:lineRule="exact"/>
        <w:rPr>
          <w:sz w:val="14"/>
          <w:szCs w:val="14"/>
        </w:rPr>
      </w:pPr>
    </w:p>
    <w:p w:rsidR="00DF7E86" w:rsidRDefault="00FB3854">
      <w:pPr>
        <w:ind w:left="493"/>
        <w:rPr>
          <w:sz w:val="28"/>
          <w:szCs w:val="28"/>
        </w:rPr>
      </w:pPr>
      <w:r>
        <w:rPr>
          <w:w w:val="70"/>
          <w:sz w:val="28"/>
          <w:szCs w:val="28"/>
        </w:rPr>
        <w:t>}</w:t>
      </w:r>
    </w:p>
    <w:p w:rsidR="00DF7E86" w:rsidRDefault="00DF7E86">
      <w:pPr>
        <w:spacing w:before="3" w:line="140" w:lineRule="exact"/>
        <w:rPr>
          <w:sz w:val="14"/>
          <w:szCs w:val="14"/>
        </w:rPr>
      </w:pPr>
    </w:p>
    <w:p w:rsidR="00DF7E86" w:rsidRDefault="00FB3854">
      <w:pPr>
        <w:ind w:left="493"/>
        <w:rPr>
          <w:sz w:val="28"/>
          <w:szCs w:val="28"/>
        </w:rPr>
      </w:pPr>
      <w:r>
        <w:rPr>
          <w:sz w:val="28"/>
          <w:szCs w:val="28"/>
        </w:rPr>
        <w:t>#thi</w:t>
      </w:r>
      <w:r>
        <w:rPr>
          <w:spacing w:val="-3"/>
          <w:sz w:val="28"/>
          <w:szCs w:val="28"/>
        </w:rPr>
        <w:t>r</w:t>
      </w:r>
      <w:r>
        <w:rPr>
          <w:sz w:val="28"/>
          <w:szCs w:val="28"/>
        </w:rPr>
        <w:t>d</w:t>
      </w:r>
      <w:r>
        <w:rPr>
          <w:spacing w:val="65"/>
          <w:sz w:val="28"/>
          <w:szCs w:val="28"/>
        </w:rPr>
        <w:t xml:space="preserve"> </w:t>
      </w:r>
      <w:r>
        <w:rPr>
          <w:w w:val="70"/>
          <w:sz w:val="28"/>
          <w:szCs w:val="28"/>
        </w:rPr>
        <w:t>{</w:t>
      </w:r>
    </w:p>
    <w:p w:rsidR="00DF7E86" w:rsidRDefault="00DF7E86">
      <w:pPr>
        <w:spacing w:before="3" w:line="140" w:lineRule="exact"/>
        <w:rPr>
          <w:sz w:val="14"/>
          <w:szCs w:val="14"/>
        </w:rPr>
      </w:pPr>
    </w:p>
    <w:p w:rsidR="00DF7E86" w:rsidRDefault="00FB3854">
      <w:pPr>
        <w:ind w:left="770"/>
        <w:rPr>
          <w:sz w:val="28"/>
          <w:szCs w:val="28"/>
        </w:rPr>
      </w:pPr>
      <w:r>
        <w:rPr>
          <w:w w:val="112"/>
          <w:sz w:val="28"/>
          <w:szCs w:val="28"/>
        </w:rPr>
        <w:t>b</w:t>
      </w:r>
      <w:r>
        <w:rPr>
          <w:w w:val="113"/>
          <w:sz w:val="28"/>
          <w:szCs w:val="28"/>
        </w:rPr>
        <w:t>o</w:t>
      </w:r>
      <w:r>
        <w:rPr>
          <w:spacing w:val="-3"/>
          <w:w w:val="101"/>
          <w:sz w:val="28"/>
          <w:szCs w:val="28"/>
        </w:rPr>
        <w:t>r</w:t>
      </w:r>
      <w:r>
        <w:rPr>
          <w:w w:val="112"/>
          <w:sz w:val="28"/>
          <w:szCs w:val="28"/>
        </w:rPr>
        <w:t>d</w:t>
      </w:r>
      <w:r>
        <w:rPr>
          <w:w w:val="119"/>
          <w:sz w:val="28"/>
          <w:szCs w:val="28"/>
        </w:rPr>
        <w:t>e</w:t>
      </w:r>
      <w:r>
        <w:rPr>
          <w:w w:val="101"/>
          <w:sz w:val="28"/>
          <w:szCs w:val="28"/>
        </w:rPr>
        <w:t>r</w:t>
      </w:r>
      <w:r>
        <w:rPr>
          <w:w w:val="82"/>
          <w:sz w:val="28"/>
          <w:szCs w:val="28"/>
        </w:rPr>
        <w:t>-</w:t>
      </w:r>
      <w:r>
        <w:rPr>
          <w:spacing w:val="-5"/>
          <w:w w:val="101"/>
          <w:sz w:val="28"/>
          <w:szCs w:val="28"/>
        </w:rPr>
        <w:t>r</w:t>
      </w:r>
      <w:r>
        <w:rPr>
          <w:w w:val="122"/>
          <w:sz w:val="28"/>
          <w:szCs w:val="28"/>
        </w:rPr>
        <w:t>a</w:t>
      </w:r>
      <w:r>
        <w:rPr>
          <w:w w:val="112"/>
          <w:sz w:val="28"/>
          <w:szCs w:val="28"/>
        </w:rPr>
        <w:t>d</w:t>
      </w:r>
      <w:r>
        <w:rPr>
          <w:w w:val="87"/>
          <w:sz w:val="28"/>
          <w:szCs w:val="28"/>
        </w:rPr>
        <w:t>i</w:t>
      </w:r>
      <w:r>
        <w:rPr>
          <w:w w:val="110"/>
          <w:sz w:val="28"/>
          <w:szCs w:val="28"/>
        </w:rPr>
        <w:t>u</w:t>
      </w:r>
      <w:r>
        <w:rPr>
          <w:w w:val="132"/>
          <w:sz w:val="28"/>
          <w:szCs w:val="28"/>
        </w:rPr>
        <w:t>s</w:t>
      </w:r>
      <w:r>
        <w:rPr>
          <w:w w:val="87"/>
          <w:sz w:val="28"/>
          <w:szCs w:val="28"/>
        </w:rPr>
        <w:t>:</w:t>
      </w:r>
      <w:r>
        <w:rPr>
          <w:spacing w:val="-1"/>
          <w:sz w:val="28"/>
          <w:szCs w:val="28"/>
        </w:rPr>
        <w:t xml:space="preserve"> </w:t>
      </w:r>
      <w:r>
        <w:rPr>
          <w:w w:val="112"/>
          <w:sz w:val="28"/>
          <w:szCs w:val="28"/>
        </w:rPr>
        <w:t>14</w:t>
      </w:r>
      <w:r>
        <w:rPr>
          <w:spacing w:val="-2"/>
          <w:w w:val="112"/>
          <w:sz w:val="28"/>
          <w:szCs w:val="28"/>
        </w:rPr>
        <w:t>p</w:t>
      </w:r>
      <w:r>
        <w:rPr>
          <w:w w:val="99"/>
          <w:sz w:val="28"/>
          <w:szCs w:val="28"/>
        </w:rPr>
        <w:t>x</w:t>
      </w:r>
      <w:r>
        <w:rPr>
          <w:w w:val="76"/>
          <w:sz w:val="28"/>
          <w:szCs w:val="28"/>
        </w:rPr>
        <w:t>;</w:t>
      </w:r>
    </w:p>
    <w:p w:rsidR="00DF7E86" w:rsidRDefault="00DF7E86">
      <w:pPr>
        <w:spacing w:before="3" w:line="140" w:lineRule="exact"/>
        <w:rPr>
          <w:sz w:val="14"/>
          <w:szCs w:val="14"/>
        </w:rPr>
      </w:pPr>
    </w:p>
    <w:p w:rsidR="00DF7E86" w:rsidRDefault="00FB3854">
      <w:pPr>
        <w:spacing w:line="346" w:lineRule="auto"/>
        <w:ind w:left="770" w:right="5841"/>
        <w:rPr>
          <w:sz w:val="28"/>
          <w:szCs w:val="28"/>
        </w:rPr>
      </w:pPr>
      <w:r>
        <w:rPr>
          <w:sz w:val="28"/>
          <w:szCs w:val="28"/>
        </w:rPr>
        <w:t>height:</w:t>
      </w:r>
      <w:r>
        <w:rPr>
          <w:spacing w:val="60"/>
          <w:sz w:val="28"/>
          <w:szCs w:val="28"/>
        </w:rPr>
        <w:t xml:space="preserve"> </w:t>
      </w:r>
      <w:r>
        <w:rPr>
          <w:w w:val="112"/>
          <w:sz w:val="28"/>
          <w:szCs w:val="28"/>
        </w:rPr>
        <w:t>25</w:t>
      </w:r>
      <w:r>
        <w:rPr>
          <w:spacing w:val="-2"/>
          <w:w w:val="112"/>
          <w:sz w:val="28"/>
          <w:szCs w:val="28"/>
        </w:rPr>
        <w:t>p</w:t>
      </w:r>
      <w:r>
        <w:rPr>
          <w:w w:val="99"/>
          <w:sz w:val="28"/>
          <w:szCs w:val="28"/>
        </w:rPr>
        <w:t>x</w:t>
      </w:r>
      <w:r>
        <w:rPr>
          <w:w w:val="76"/>
          <w:sz w:val="28"/>
          <w:szCs w:val="28"/>
        </w:rPr>
        <w:t xml:space="preserve">; </w:t>
      </w:r>
      <w:r>
        <w:rPr>
          <w:sz w:val="28"/>
          <w:szCs w:val="28"/>
        </w:rPr>
        <w:t>width:</w:t>
      </w:r>
      <w:r>
        <w:rPr>
          <w:spacing w:val="29"/>
          <w:sz w:val="28"/>
          <w:szCs w:val="28"/>
        </w:rPr>
        <w:t xml:space="preserve"> </w:t>
      </w:r>
      <w:r>
        <w:rPr>
          <w:w w:val="112"/>
          <w:sz w:val="28"/>
          <w:szCs w:val="28"/>
        </w:rPr>
        <w:t>180</w:t>
      </w:r>
      <w:r>
        <w:rPr>
          <w:spacing w:val="-2"/>
          <w:w w:val="112"/>
          <w:sz w:val="28"/>
          <w:szCs w:val="28"/>
        </w:rPr>
        <w:t>p</w:t>
      </w:r>
      <w:r>
        <w:rPr>
          <w:w w:val="99"/>
          <w:sz w:val="28"/>
          <w:szCs w:val="28"/>
        </w:rPr>
        <w:t>x</w:t>
      </w:r>
      <w:r>
        <w:rPr>
          <w:w w:val="76"/>
          <w:sz w:val="28"/>
          <w:szCs w:val="28"/>
        </w:rPr>
        <w:t xml:space="preserve">; </w:t>
      </w:r>
      <w:r>
        <w:rPr>
          <w:w w:val="104"/>
          <w:sz w:val="28"/>
          <w:szCs w:val="28"/>
        </w:rPr>
        <w:t>f</w:t>
      </w:r>
      <w:r>
        <w:rPr>
          <w:w w:val="113"/>
          <w:sz w:val="28"/>
          <w:szCs w:val="28"/>
        </w:rPr>
        <w:t>o</w:t>
      </w:r>
      <w:r>
        <w:rPr>
          <w:w w:val="110"/>
          <w:sz w:val="28"/>
          <w:szCs w:val="28"/>
        </w:rPr>
        <w:t>n</w:t>
      </w:r>
      <w:r>
        <w:rPr>
          <w:w w:val="117"/>
          <w:sz w:val="28"/>
          <w:szCs w:val="28"/>
        </w:rPr>
        <w:t>t</w:t>
      </w:r>
      <w:r>
        <w:rPr>
          <w:w w:val="82"/>
          <w:sz w:val="28"/>
          <w:szCs w:val="28"/>
        </w:rPr>
        <w:t>-</w:t>
      </w:r>
      <w:r>
        <w:rPr>
          <w:w w:val="132"/>
          <w:sz w:val="28"/>
          <w:szCs w:val="28"/>
        </w:rPr>
        <w:t>s</w:t>
      </w:r>
      <w:r>
        <w:rPr>
          <w:w w:val="87"/>
          <w:sz w:val="28"/>
          <w:szCs w:val="28"/>
        </w:rPr>
        <w:t>i</w:t>
      </w:r>
      <w:r>
        <w:rPr>
          <w:spacing w:val="-2"/>
          <w:w w:val="111"/>
          <w:sz w:val="28"/>
          <w:szCs w:val="28"/>
        </w:rPr>
        <w:t>z</w:t>
      </w:r>
      <w:r>
        <w:rPr>
          <w:w w:val="119"/>
          <w:sz w:val="28"/>
          <w:szCs w:val="28"/>
        </w:rPr>
        <w:t>e</w:t>
      </w:r>
      <w:r>
        <w:rPr>
          <w:w w:val="87"/>
          <w:sz w:val="28"/>
          <w:szCs w:val="28"/>
        </w:rPr>
        <w:t>:</w:t>
      </w:r>
      <w:r>
        <w:rPr>
          <w:spacing w:val="-1"/>
          <w:sz w:val="28"/>
          <w:szCs w:val="28"/>
        </w:rPr>
        <w:t xml:space="preserve"> </w:t>
      </w:r>
      <w:r>
        <w:rPr>
          <w:w w:val="112"/>
          <w:sz w:val="28"/>
          <w:szCs w:val="28"/>
        </w:rPr>
        <w:t>20</w:t>
      </w:r>
      <w:r>
        <w:rPr>
          <w:spacing w:val="-2"/>
          <w:w w:val="112"/>
          <w:sz w:val="28"/>
          <w:szCs w:val="28"/>
        </w:rPr>
        <w:t>p</w:t>
      </w:r>
      <w:r>
        <w:rPr>
          <w:w w:val="99"/>
          <w:sz w:val="28"/>
          <w:szCs w:val="28"/>
        </w:rPr>
        <w:t>x</w:t>
      </w:r>
      <w:r>
        <w:rPr>
          <w:w w:val="76"/>
          <w:sz w:val="28"/>
          <w:szCs w:val="28"/>
        </w:rPr>
        <w:t>;</w:t>
      </w:r>
    </w:p>
    <w:p w:rsidR="00DF7E86" w:rsidRDefault="00FB3854">
      <w:pPr>
        <w:spacing w:before="5" w:line="320" w:lineRule="exact"/>
        <w:ind w:left="770"/>
        <w:rPr>
          <w:sz w:val="28"/>
          <w:szCs w:val="28"/>
        </w:rPr>
      </w:pPr>
      <w:r>
        <w:rPr>
          <w:w w:val="117"/>
          <w:position w:val="-1"/>
          <w:sz w:val="28"/>
          <w:szCs w:val="28"/>
        </w:rPr>
        <w:t>t</w:t>
      </w:r>
      <w:r>
        <w:rPr>
          <w:w w:val="119"/>
          <w:position w:val="-1"/>
          <w:sz w:val="28"/>
          <w:szCs w:val="28"/>
        </w:rPr>
        <w:t>e</w:t>
      </w:r>
      <w:r>
        <w:rPr>
          <w:w w:val="99"/>
          <w:position w:val="-1"/>
          <w:sz w:val="28"/>
          <w:szCs w:val="28"/>
        </w:rPr>
        <w:t>x</w:t>
      </w:r>
      <w:r>
        <w:rPr>
          <w:w w:val="117"/>
          <w:position w:val="-1"/>
          <w:sz w:val="28"/>
          <w:szCs w:val="28"/>
        </w:rPr>
        <w:t>t</w:t>
      </w:r>
      <w:r>
        <w:rPr>
          <w:w w:val="82"/>
          <w:position w:val="-1"/>
          <w:sz w:val="28"/>
          <w:szCs w:val="28"/>
        </w:rPr>
        <w:t>-</w:t>
      </w:r>
      <w:r>
        <w:rPr>
          <w:w w:val="122"/>
          <w:position w:val="-1"/>
          <w:sz w:val="28"/>
          <w:szCs w:val="28"/>
        </w:rPr>
        <w:t>a</w:t>
      </w:r>
      <w:r>
        <w:rPr>
          <w:w w:val="87"/>
          <w:position w:val="-1"/>
          <w:sz w:val="28"/>
          <w:szCs w:val="28"/>
        </w:rPr>
        <w:t>li</w:t>
      </w:r>
      <w:r>
        <w:rPr>
          <w:w w:val="112"/>
          <w:position w:val="-1"/>
          <w:sz w:val="28"/>
          <w:szCs w:val="28"/>
        </w:rPr>
        <w:t>g</w:t>
      </w:r>
      <w:r>
        <w:rPr>
          <w:w w:val="110"/>
          <w:position w:val="-1"/>
          <w:sz w:val="28"/>
          <w:szCs w:val="28"/>
        </w:rPr>
        <w:t>n</w:t>
      </w:r>
      <w:r>
        <w:rPr>
          <w:w w:val="87"/>
          <w:position w:val="-1"/>
          <w:sz w:val="28"/>
          <w:szCs w:val="28"/>
        </w:rPr>
        <w:t>:</w:t>
      </w:r>
      <w:r>
        <w:rPr>
          <w:spacing w:val="-1"/>
          <w:position w:val="-1"/>
          <w:sz w:val="28"/>
          <w:szCs w:val="28"/>
        </w:rPr>
        <w:t xml:space="preserve"> </w:t>
      </w:r>
      <w:r>
        <w:rPr>
          <w:w w:val="118"/>
          <w:position w:val="-1"/>
          <w:sz w:val="28"/>
          <w:szCs w:val="28"/>
        </w:rPr>
        <w:t>c</w:t>
      </w:r>
      <w:r>
        <w:rPr>
          <w:w w:val="119"/>
          <w:position w:val="-1"/>
          <w:sz w:val="28"/>
          <w:szCs w:val="28"/>
        </w:rPr>
        <w:t>e</w:t>
      </w:r>
      <w:r>
        <w:rPr>
          <w:w w:val="110"/>
          <w:position w:val="-1"/>
          <w:sz w:val="28"/>
          <w:szCs w:val="28"/>
        </w:rPr>
        <w:t>n</w:t>
      </w:r>
      <w:r>
        <w:rPr>
          <w:w w:val="117"/>
          <w:position w:val="-1"/>
          <w:sz w:val="28"/>
          <w:szCs w:val="28"/>
        </w:rPr>
        <w:t>t</w:t>
      </w:r>
      <w:r>
        <w:rPr>
          <w:w w:val="119"/>
          <w:position w:val="-1"/>
          <w:sz w:val="28"/>
          <w:szCs w:val="28"/>
        </w:rPr>
        <w:t>e</w:t>
      </w:r>
      <w:r>
        <w:rPr>
          <w:w w:val="101"/>
          <w:position w:val="-1"/>
          <w:sz w:val="28"/>
          <w:szCs w:val="28"/>
        </w:rPr>
        <w:t>r</w:t>
      </w:r>
      <w:r>
        <w:rPr>
          <w:w w:val="76"/>
          <w:position w:val="-1"/>
          <w:sz w:val="28"/>
          <w:szCs w:val="28"/>
        </w:rPr>
        <w:t>;</w:t>
      </w:r>
    </w:p>
    <w:p w:rsidR="00DF7E86" w:rsidRDefault="00DF7E86">
      <w:pPr>
        <w:spacing w:before="5" w:line="140" w:lineRule="exact"/>
        <w:rPr>
          <w:sz w:val="14"/>
          <w:szCs w:val="14"/>
        </w:rPr>
      </w:pPr>
    </w:p>
    <w:p w:rsidR="00DF7E86" w:rsidRDefault="00FB3854">
      <w:pPr>
        <w:ind w:left="493"/>
        <w:rPr>
          <w:sz w:val="28"/>
          <w:szCs w:val="28"/>
        </w:rPr>
      </w:pPr>
      <w:r>
        <w:rPr>
          <w:w w:val="70"/>
          <w:sz w:val="28"/>
          <w:szCs w:val="28"/>
        </w:rPr>
        <w:t>}</w:t>
      </w:r>
    </w:p>
    <w:p w:rsidR="00DF7E86" w:rsidRDefault="00DF7E86">
      <w:pPr>
        <w:spacing w:before="3" w:line="140" w:lineRule="exact"/>
        <w:rPr>
          <w:sz w:val="14"/>
          <w:szCs w:val="14"/>
        </w:rPr>
      </w:pPr>
    </w:p>
    <w:p w:rsidR="00DF7E86" w:rsidRDefault="00FB3854">
      <w:pPr>
        <w:ind w:left="493"/>
        <w:rPr>
          <w:sz w:val="28"/>
          <w:szCs w:val="28"/>
        </w:rPr>
      </w:pPr>
      <w:r>
        <w:rPr>
          <w:w w:val="111"/>
          <w:sz w:val="28"/>
          <w:szCs w:val="28"/>
        </w:rPr>
        <w:t>#fou</w:t>
      </w:r>
      <w:r>
        <w:rPr>
          <w:spacing w:val="8"/>
          <w:w w:val="111"/>
          <w:sz w:val="28"/>
          <w:szCs w:val="28"/>
        </w:rPr>
        <w:t>r</w:t>
      </w:r>
      <w:r>
        <w:rPr>
          <w:w w:val="111"/>
          <w:sz w:val="28"/>
          <w:szCs w:val="28"/>
        </w:rPr>
        <w:t>th</w:t>
      </w:r>
      <w:r>
        <w:rPr>
          <w:spacing w:val="-5"/>
          <w:w w:val="111"/>
          <w:sz w:val="28"/>
          <w:szCs w:val="28"/>
        </w:rPr>
        <w:t xml:space="preserve"> </w:t>
      </w:r>
      <w:r>
        <w:rPr>
          <w:w w:val="70"/>
          <w:sz w:val="28"/>
          <w:szCs w:val="28"/>
        </w:rPr>
        <w:t>{</w:t>
      </w:r>
    </w:p>
    <w:p w:rsidR="00DF7E86" w:rsidRDefault="00DF7E86">
      <w:pPr>
        <w:spacing w:before="3" w:line="140" w:lineRule="exact"/>
        <w:rPr>
          <w:sz w:val="14"/>
          <w:szCs w:val="14"/>
        </w:rPr>
      </w:pPr>
    </w:p>
    <w:p w:rsidR="00DF7E86" w:rsidRDefault="00FB3854">
      <w:pPr>
        <w:ind w:left="770"/>
        <w:rPr>
          <w:sz w:val="28"/>
          <w:szCs w:val="28"/>
        </w:rPr>
      </w:pPr>
      <w:r>
        <w:rPr>
          <w:w w:val="112"/>
          <w:sz w:val="28"/>
          <w:szCs w:val="28"/>
        </w:rPr>
        <w:t>b</w:t>
      </w:r>
      <w:r>
        <w:rPr>
          <w:w w:val="113"/>
          <w:sz w:val="28"/>
          <w:szCs w:val="28"/>
        </w:rPr>
        <w:t>o</w:t>
      </w:r>
      <w:r>
        <w:rPr>
          <w:spacing w:val="-3"/>
          <w:w w:val="101"/>
          <w:sz w:val="28"/>
          <w:szCs w:val="28"/>
        </w:rPr>
        <w:t>r</w:t>
      </w:r>
      <w:r>
        <w:rPr>
          <w:w w:val="112"/>
          <w:sz w:val="28"/>
          <w:szCs w:val="28"/>
        </w:rPr>
        <w:t>d</w:t>
      </w:r>
      <w:r>
        <w:rPr>
          <w:w w:val="119"/>
          <w:sz w:val="28"/>
          <w:szCs w:val="28"/>
        </w:rPr>
        <w:t>e</w:t>
      </w:r>
      <w:r>
        <w:rPr>
          <w:w w:val="101"/>
          <w:sz w:val="28"/>
          <w:szCs w:val="28"/>
        </w:rPr>
        <w:t>r</w:t>
      </w:r>
      <w:r>
        <w:rPr>
          <w:w w:val="82"/>
          <w:sz w:val="28"/>
          <w:szCs w:val="28"/>
        </w:rPr>
        <w:t>-</w:t>
      </w:r>
      <w:r>
        <w:rPr>
          <w:spacing w:val="-5"/>
          <w:w w:val="101"/>
          <w:sz w:val="28"/>
          <w:szCs w:val="28"/>
        </w:rPr>
        <w:t>r</w:t>
      </w:r>
      <w:r>
        <w:rPr>
          <w:w w:val="122"/>
          <w:sz w:val="28"/>
          <w:szCs w:val="28"/>
        </w:rPr>
        <w:t>a</w:t>
      </w:r>
      <w:r>
        <w:rPr>
          <w:w w:val="112"/>
          <w:sz w:val="28"/>
          <w:szCs w:val="28"/>
        </w:rPr>
        <w:t>d</w:t>
      </w:r>
      <w:r>
        <w:rPr>
          <w:w w:val="87"/>
          <w:sz w:val="28"/>
          <w:szCs w:val="28"/>
        </w:rPr>
        <w:t>i</w:t>
      </w:r>
      <w:r>
        <w:rPr>
          <w:w w:val="110"/>
          <w:sz w:val="28"/>
          <w:szCs w:val="28"/>
        </w:rPr>
        <w:t>u</w:t>
      </w:r>
      <w:r>
        <w:rPr>
          <w:w w:val="132"/>
          <w:sz w:val="28"/>
          <w:szCs w:val="28"/>
        </w:rPr>
        <w:t>s</w:t>
      </w:r>
      <w:r>
        <w:rPr>
          <w:w w:val="87"/>
          <w:sz w:val="28"/>
          <w:szCs w:val="28"/>
        </w:rPr>
        <w:t>:</w:t>
      </w:r>
      <w:r>
        <w:rPr>
          <w:spacing w:val="-1"/>
          <w:sz w:val="28"/>
          <w:szCs w:val="28"/>
        </w:rPr>
        <w:t xml:space="preserve"> </w:t>
      </w:r>
      <w:r>
        <w:rPr>
          <w:w w:val="112"/>
          <w:sz w:val="28"/>
          <w:szCs w:val="28"/>
        </w:rPr>
        <w:t>14</w:t>
      </w:r>
      <w:r>
        <w:rPr>
          <w:spacing w:val="-2"/>
          <w:w w:val="112"/>
          <w:sz w:val="28"/>
          <w:szCs w:val="28"/>
        </w:rPr>
        <w:t>p</w:t>
      </w:r>
      <w:r>
        <w:rPr>
          <w:w w:val="99"/>
          <w:sz w:val="28"/>
          <w:szCs w:val="28"/>
        </w:rPr>
        <w:t>x</w:t>
      </w:r>
      <w:r>
        <w:rPr>
          <w:w w:val="76"/>
          <w:sz w:val="28"/>
          <w:szCs w:val="28"/>
        </w:rPr>
        <w:t>;</w:t>
      </w:r>
    </w:p>
    <w:p w:rsidR="00DF7E86" w:rsidRDefault="00DF7E86">
      <w:pPr>
        <w:spacing w:before="3" w:line="140" w:lineRule="exact"/>
        <w:rPr>
          <w:sz w:val="14"/>
          <w:szCs w:val="14"/>
        </w:rPr>
      </w:pPr>
    </w:p>
    <w:p w:rsidR="00DF7E86" w:rsidRDefault="00FB3854">
      <w:pPr>
        <w:spacing w:line="346" w:lineRule="auto"/>
        <w:ind w:left="770" w:right="5841"/>
        <w:rPr>
          <w:sz w:val="28"/>
          <w:szCs w:val="28"/>
        </w:rPr>
      </w:pPr>
      <w:r>
        <w:rPr>
          <w:sz w:val="28"/>
          <w:szCs w:val="28"/>
        </w:rPr>
        <w:t>height:</w:t>
      </w:r>
      <w:r>
        <w:rPr>
          <w:spacing w:val="60"/>
          <w:sz w:val="28"/>
          <w:szCs w:val="28"/>
        </w:rPr>
        <w:t xml:space="preserve"> </w:t>
      </w:r>
      <w:r>
        <w:rPr>
          <w:w w:val="112"/>
          <w:sz w:val="28"/>
          <w:szCs w:val="28"/>
        </w:rPr>
        <w:t>25</w:t>
      </w:r>
      <w:r>
        <w:rPr>
          <w:spacing w:val="-2"/>
          <w:w w:val="112"/>
          <w:sz w:val="28"/>
          <w:szCs w:val="28"/>
        </w:rPr>
        <w:t>p</w:t>
      </w:r>
      <w:r>
        <w:rPr>
          <w:w w:val="99"/>
          <w:sz w:val="28"/>
          <w:szCs w:val="28"/>
        </w:rPr>
        <w:t>x</w:t>
      </w:r>
      <w:r>
        <w:rPr>
          <w:w w:val="76"/>
          <w:sz w:val="28"/>
          <w:szCs w:val="28"/>
        </w:rPr>
        <w:t xml:space="preserve">; </w:t>
      </w:r>
      <w:r>
        <w:rPr>
          <w:sz w:val="28"/>
          <w:szCs w:val="28"/>
        </w:rPr>
        <w:t>width:</w:t>
      </w:r>
      <w:r>
        <w:rPr>
          <w:spacing w:val="29"/>
          <w:sz w:val="28"/>
          <w:szCs w:val="28"/>
        </w:rPr>
        <w:t xml:space="preserve"> </w:t>
      </w:r>
      <w:r>
        <w:rPr>
          <w:w w:val="112"/>
          <w:sz w:val="28"/>
          <w:szCs w:val="28"/>
        </w:rPr>
        <w:t>250</w:t>
      </w:r>
      <w:r>
        <w:rPr>
          <w:spacing w:val="-2"/>
          <w:w w:val="112"/>
          <w:sz w:val="28"/>
          <w:szCs w:val="28"/>
        </w:rPr>
        <w:t>p</w:t>
      </w:r>
      <w:r>
        <w:rPr>
          <w:w w:val="99"/>
          <w:sz w:val="28"/>
          <w:szCs w:val="28"/>
        </w:rPr>
        <w:t>x</w:t>
      </w:r>
      <w:r>
        <w:rPr>
          <w:w w:val="76"/>
          <w:sz w:val="28"/>
          <w:szCs w:val="28"/>
        </w:rPr>
        <w:t xml:space="preserve">; </w:t>
      </w:r>
      <w:r>
        <w:rPr>
          <w:w w:val="104"/>
          <w:sz w:val="28"/>
          <w:szCs w:val="28"/>
        </w:rPr>
        <w:t>f</w:t>
      </w:r>
      <w:r>
        <w:rPr>
          <w:w w:val="113"/>
          <w:sz w:val="28"/>
          <w:szCs w:val="28"/>
        </w:rPr>
        <w:t>o</w:t>
      </w:r>
      <w:r>
        <w:rPr>
          <w:w w:val="110"/>
          <w:sz w:val="28"/>
          <w:szCs w:val="28"/>
        </w:rPr>
        <w:t>n</w:t>
      </w:r>
      <w:r>
        <w:rPr>
          <w:w w:val="117"/>
          <w:sz w:val="28"/>
          <w:szCs w:val="28"/>
        </w:rPr>
        <w:t>t</w:t>
      </w:r>
      <w:r>
        <w:rPr>
          <w:w w:val="82"/>
          <w:sz w:val="28"/>
          <w:szCs w:val="28"/>
        </w:rPr>
        <w:t>-</w:t>
      </w:r>
      <w:r>
        <w:rPr>
          <w:w w:val="132"/>
          <w:sz w:val="28"/>
          <w:szCs w:val="28"/>
        </w:rPr>
        <w:t>s</w:t>
      </w:r>
      <w:r>
        <w:rPr>
          <w:w w:val="87"/>
          <w:sz w:val="28"/>
          <w:szCs w:val="28"/>
        </w:rPr>
        <w:t>i</w:t>
      </w:r>
      <w:r>
        <w:rPr>
          <w:spacing w:val="-2"/>
          <w:w w:val="111"/>
          <w:sz w:val="28"/>
          <w:szCs w:val="28"/>
        </w:rPr>
        <w:t>z</w:t>
      </w:r>
      <w:r>
        <w:rPr>
          <w:w w:val="119"/>
          <w:sz w:val="28"/>
          <w:szCs w:val="28"/>
        </w:rPr>
        <w:t>e</w:t>
      </w:r>
      <w:r>
        <w:rPr>
          <w:w w:val="87"/>
          <w:sz w:val="28"/>
          <w:szCs w:val="28"/>
        </w:rPr>
        <w:t>:</w:t>
      </w:r>
      <w:r>
        <w:rPr>
          <w:spacing w:val="-1"/>
          <w:sz w:val="28"/>
          <w:szCs w:val="28"/>
        </w:rPr>
        <w:t xml:space="preserve"> </w:t>
      </w:r>
      <w:r>
        <w:rPr>
          <w:w w:val="112"/>
          <w:sz w:val="28"/>
          <w:szCs w:val="28"/>
        </w:rPr>
        <w:t>20</w:t>
      </w:r>
      <w:r>
        <w:rPr>
          <w:spacing w:val="-2"/>
          <w:w w:val="112"/>
          <w:sz w:val="28"/>
          <w:szCs w:val="28"/>
        </w:rPr>
        <w:t>p</w:t>
      </w:r>
      <w:r>
        <w:rPr>
          <w:w w:val="99"/>
          <w:sz w:val="28"/>
          <w:szCs w:val="28"/>
        </w:rPr>
        <w:t>x</w:t>
      </w:r>
      <w:r>
        <w:rPr>
          <w:w w:val="76"/>
          <w:sz w:val="28"/>
          <w:szCs w:val="28"/>
        </w:rPr>
        <w:t>;</w:t>
      </w:r>
    </w:p>
    <w:p w:rsidR="00DF7E86" w:rsidRDefault="00FB3854">
      <w:pPr>
        <w:spacing w:before="5" w:line="320" w:lineRule="exact"/>
        <w:ind w:left="770"/>
        <w:rPr>
          <w:sz w:val="28"/>
          <w:szCs w:val="28"/>
        </w:rPr>
      </w:pPr>
      <w:r>
        <w:rPr>
          <w:w w:val="117"/>
          <w:position w:val="-1"/>
          <w:sz w:val="28"/>
          <w:szCs w:val="28"/>
        </w:rPr>
        <w:t>t</w:t>
      </w:r>
      <w:r>
        <w:rPr>
          <w:w w:val="119"/>
          <w:position w:val="-1"/>
          <w:sz w:val="28"/>
          <w:szCs w:val="28"/>
        </w:rPr>
        <w:t>e</w:t>
      </w:r>
      <w:r>
        <w:rPr>
          <w:w w:val="99"/>
          <w:position w:val="-1"/>
          <w:sz w:val="28"/>
          <w:szCs w:val="28"/>
        </w:rPr>
        <w:t>x</w:t>
      </w:r>
      <w:r>
        <w:rPr>
          <w:w w:val="117"/>
          <w:position w:val="-1"/>
          <w:sz w:val="28"/>
          <w:szCs w:val="28"/>
        </w:rPr>
        <w:t>t</w:t>
      </w:r>
      <w:r>
        <w:rPr>
          <w:w w:val="82"/>
          <w:position w:val="-1"/>
          <w:sz w:val="28"/>
          <w:szCs w:val="28"/>
        </w:rPr>
        <w:t>-</w:t>
      </w:r>
      <w:r>
        <w:rPr>
          <w:w w:val="122"/>
          <w:position w:val="-1"/>
          <w:sz w:val="28"/>
          <w:szCs w:val="28"/>
        </w:rPr>
        <w:t>a</w:t>
      </w:r>
      <w:r>
        <w:rPr>
          <w:w w:val="87"/>
          <w:position w:val="-1"/>
          <w:sz w:val="28"/>
          <w:szCs w:val="28"/>
        </w:rPr>
        <w:t>li</w:t>
      </w:r>
      <w:r>
        <w:rPr>
          <w:w w:val="112"/>
          <w:position w:val="-1"/>
          <w:sz w:val="28"/>
          <w:szCs w:val="28"/>
        </w:rPr>
        <w:t>g</w:t>
      </w:r>
      <w:r>
        <w:rPr>
          <w:w w:val="110"/>
          <w:position w:val="-1"/>
          <w:sz w:val="28"/>
          <w:szCs w:val="28"/>
        </w:rPr>
        <w:t>n</w:t>
      </w:r>
      <w:r>
        <w:rPr>
          <w:w w:val="87"/>
          <w:position w:val="-1"/>
          <w:sz w:val="28"/>
          <w:szCs w:val="28"/>
        </w:rPr>
        <w:t>:</w:t>
      </w:r>
      <w:r>
        <w:rPr>
          <w:spacing w:val="-1"/>
          <w:position w:val="-1"/>
          <w:sz w:val="28"/>
          <w:szCs w:val="28"/>
        </w:rPr>
        <w:t xml:space="preserve"> </w:t>
      </w:r>
      <w:r>
        <w:rPr>
          <w:w w:val="118"/>
          <w:position w:val="-1"/>
          <w:sz w:val="28"/>
          <w:szCs w:val="28"/>
        </w:rPr>
        <w:t>c</w:t>
      </w:r>
      <w:r>
        <w:rPr>
          <w:w w:val="119"/>
          <w:position w:val="-1"/>
          <w:sz w:val="28"/>
          <w:szCs w:val="28"/>
        </w:rPr>
        <w:t>e</w:t>
      </w:r>
      <w:r>
        <w:rPr>
          <w:w w:val="110"/>
          <w:position w:val="-1"/>
          <w:sz w:val="28"/>
          <w:szCs w:val="28"/>
        </w:rPr>
        <w:t>n</w:t>
      </w:r>
      <w:r>
        <w:rPr>
          <w:w w:val="117"/>
          <w:position w:val="-1"/>
          <w:sz w:val="28"/>
          <w:szCs w:val="28"/>
        </w:rPr>
        <w:t>t</w:t>
      </w:r>
      <w:r>
        <w:rPr>
          <w:w w:val="119"/>
          <w:position w:val="-1"/>
          <w:sz w:val="28"/>
          <w:szCs w:val="28"/>
        </w:rPr>
        <w:t>e</w:t>
      </w:r>
      <w:r>
        <w:rPr>
          <w:w w:val="101"/>
          <w:position w:val="-1"/>
          <w:sz w:val="28"/>
          <w:szCs w:val="28"/>
        </w:rPr>
        <w:t>r</w:t>
      </w:r>
      <w:r>
        <w:rPr>
          <w:w w:val="76"/>
          <w:position w:val="-1"/>
          <w:sz w:val="28"/>
          <w:szCs w:val="28"/>
        </w:rPr>
        <w:t>;</w:t>
      </w:r>
    </w:p>
    <w:p w:rsidR="00DF7E86" w:rsidRDefault="00DF7E86">
      <w:pPr>
        <w:spacing w:before="5" w:line="140" w:lineRule="exact"/>
        <w:rPr>
          <w:sz w:val="14"/>
          <w:szCs w:val="14"/>
        </w:rPr>
      </w:pPr>
    </w:p>
    <w:p w:rsidR="00DF7E86" w:rsidRDefault="00FB3854">
      <w:pPr>
        <w:ind w:left="493"/>
        <w:rPr>
          <w:sz w:val="28"/>
          <w:szCs w:val="28"/>
        </w:rPr>
      </w:pPr>
      <w:r>
        <w:rPr>
          <w:w w:val="70"/>
          <w:sz w:val="28"/>
          <w:szCs w:val="28"/>
        </w:rPr>
        <w:t>}</w:t>
      </w:r>
    </w:p>
    <w:p w:rsidR="00DF7E86" w:rsidRDefault="00DF7E86">
      <w:pPr>
        <w:spacing w:before="3" w:line="140" w:lineRule="exact"/>
        <w:rPr>
          <w:sz w:val="14"/>
          <w:szCs w:val="14"/>
        </w:rPr>
      </w:pPr>
    </w:p>
    <w:p w:rsidR="00DF7E86" w:rsidRDefault="00FB3854">
      <w:pPr>
        <w:ind w:left="493"/>
        <w:rPr>
          <w:sz w:val="28"/>
          <w:szCs w:val="28"/>
        </w:rPr>
      </w:pPr>
      <w:r>
        <w:rPr>
          <w:sz w:val="28"/>
          <w:szCs w:val="28"/>
        </w:rPr>
        <w:t>#ﬁfth</w:t>
      </w:r>
      <w:r>
        <w:rPr>
          <w:spacing w:val="59"/>
          <w:sz w:val="28"/>
          <w:szCs w:val="28"/>
        </w:rPr>
        <w:t xml:space="preserve"> </w:t>
      </w:r>
      <w:r>
        <w:rPr>
          <w:w w:val="70"/>
          <w:sz w:val="28"/>
          <w:szCs w:val="28"/>
        </w:rPr>
        <w:t>{</w:t>
      </w:r>
    </w:p>
    <w:p w:rsidR="00DF7E86" w:rsidRDefault="00DF7E86">
      <w:pPr>
        <w:spacing w:before="3" w:line="140" w:lineRule="exact"/>
        <w:rPr>
          <w:sz w:val="14"/>
          <w:szCs w:val="14"/>
        </w:rPr>
      </w:pPr>
    </w:p>
    <w:p w:rsidR="00DF7E86" w:rsidRDefault="00FB3854">
      <w:pPr>
        <w:ind w:left="770"/>
        <w:rPr>
          <w:sz w:val="28"/>
          <w:szCs w:val="28"/>
        </w:rPr>
      </w:pPr>
      <w:r>
        <w:rPr>
          <w:w w:val="112"/>
          <w:sz w:val="28"/>
          <w:szCs w:val="28"/>
        </w:rPr>
        <w:t>b</w:t>
      </w:r>
      <w:r>
        <w:rPr>
          <w:w w:val="113"/>
          <w:sz w:val="28"/>
          <w:szCs w:val="28"/>
        </w:rPr>
        <w:t>o</w:t>
      </w:r>
      <w:r>
        <w:rPr>
          <w:spacing w:val="-3"/>
          <w:w w:val="101"/>
          <w:sz w:val="28"/>
          <w:szCs w:val="28"/>
        </w:rPr>
        <w:t>r</w:t>
      </w:r>
      <w:r>
        <w:rPr>
          <w:w w:val="112"/>
          <w:sz w:val="28"/>
          <w:szCs w:val="28"/>
        </w:rPr>
        <w:t>d</w:t>
      </w:r>
      <w:r>
        <w:rPr>
          <w:w w:val="119"/>
          <w:sz w:val="28"/>
          <w:szCs w:val="28"/>
        </w:rPr>
        <w:t>e</w:t>
      </w:r>
      <w:r>
        <w:rPr>
          <w:w w:val="101"/>
          <w:sz w:val="28"/>
          <w:szCs w:val="28"/>
        </w:rPr>
        <w:t>r</w:t>
      </w:r>
      <w:r>
        <w:rPr>
          <w:w w:val="82"/>
          <w:sz w:val="28"/>
          <w:szCs w:val="28"/>
        </w:rPr>
        <w:t>-</w:t>
      </w:r>
      <w:r>
        <w:rPr>
          <w:spacing w:val="-5"/>
          <w:w w:val="101"/>
          <w:sz w:val="28"/>
          <w:szCs w:val="28"/>
        </w:rPr>
        <w:t>r</w:t>
      </w:r>
      <w:r>
        <w:rPr>
          <w:w w:val="122"/>
          <w:sz w:val="28"/>
          <w:szCs w:val="28"/>
        </w:rPr>
        <w:t>a</w:t>
      </w:r>
      <w:r>
        <w:rPr>
          <w:w w:val="112"/>
          <w:sz w:val="28"/>
          <w:szCs w:val="28"/>
        </w:rPr>
        <w:t>d</w:t>
      </w:r>
      <w:r>
        <w:rPr>
          <w:w w:val="87"/>
          <w:sz w:val="28"/>
          <w:szCs w:val="28"/>
        </w:rPr>
        <w:t>i</w:t>
      </w:r>
      <w:r>
        <w:rPr>
          <w:w w:val="110"/>
          <w:sz w:val="28"/>
          <w:szCs w:val="28"/>
        </w:rPr>
        <w:t>u</w:t>
      </w:r>
      <w:r>
        <w:rPr>
          <w:w w:val="132"/>
          <w:sz w:val="28"/>
          <w:szCs w:val="28"/>
        </w:rPr>
        <w:t>s</w:t>
      </w:r>
      <w:r>
        <w:rPr>
          <w:w w:val="87"/>
          <w:sz w:val="28"/>
          <w:szCs w:val="28"/>
        </w:rPr>
        <w:t>:</w:t>
      </w:r>
      <w:r>
        <w:rPr>
          <w:spacing w:val="-1"/>
          <w:sz w:val="28"/>
          <w:szCs w:val="28"/>
        </w:rPr>
        <w:t xml:space="preserve"> </w:t>
      </w:r>
      <w:r>
        <w:rPr>
          <w:w w:val="112"/>
          <w:sz w:val="28"/>
          <w:szCs w:val="28"/>
        </w:rPr>
        <w:t>14</w:t>
      </w:r>
      <w:r>
        <w:rPr>
          <w:spacing w:val="-2"/>
          <w:w w:val="112"/>
          <w:sz w:val="28"/>
          <w:szCs w:val="28"/>
        </w:rPr>
        <w:t>p</w:t>
      </w:r>
      <w:r>
        <w:rPr>
          <w:w w:val="99"/>
          <w:sz w:val="28"/>
          <w:szCs w:val="28"/>
        </w:rPr>
        <w:t>x</w:t>
      </w:r>
      <w:r>
        <w:rPr>
          <w:w w:val="76"/>
          <w:sz w:val="28"/>
          <w:szCs w:val="28"/>
        </w:rPr>
        <w:t>;</w:t>
      </w:r>
    </w:p>
    <w:p w:rsidR="00DF7E86" w:rsidRDefault="00DF7E86">
      <w:pPr>
        <w:spacing w:before="3" w:line="140" w:lineRule="exact"/>
        <w:rPr>
          <w:sz w:val="14"/>
          <w:szCs w:val="14"/>
        </w:rPr>
      </w:pPr>
    </w:p>
    <w:p w:rsidR="00DF7E86" w:rsidRDefault="00FB3854">
      <w:pPr>
        <w:spacing w:line="346" w:lineRule="auto"/>
        <w:ind w:left="770" w:right="5841"/>
        <w:rPr>
          <w:sz w:val="28"/>
          <w:szCs w:val="28"/>
        </w:rPr>
      </w:pPr>
      <w:r>
        <w:rPr>
          <w:sz w:val="28"/>
          <w:szCs w:val="28"/>
        </w:rPr>
        <w:t>height:</w:t>
      </w:r>
      <w:r>
        <w:rPr>
          <w:spacing w:val="60"/>
          <w:sz w:val="28"/>
          <w:szCs w:val="28"/>
        </w:rPr>
        <w:t xml:space="preserve"> </w:t>
      </w:r>
      <w:r>
        <w:rPr>
          <w:w w:val="112"/>
          <w:sz w:val="28"/>
          <w:szCs w:val="28"/>
        </w:rPr>
        <w:t>25</w:t>
      </w:r>
      <w:r>
        <w:rPr>
          <w:spacing w:val="-2"/>
          <w:w w:val="112"/>
          <w:sz w:val="28"/>
          <w:szCs w:val="28"/>
        </w:rPr>
        <w:t>p</w:t>
      </w:r>
      <w:r>
        <w:rPr>
          <w:w w:val="99"/>
          <w:sz w:val="28"/>
          <w:szCs w:val="28"/>
        </w:rPr>
        <w:t>x</w:t>
      </w:r>
      <w:r>
        <w:rPr>
          <w:w w:val="76"/>
          <w:sz w:val="28"/>
          <w:szCs w:val="28"/>
        </w:rPr>
        <w:t xml:space="preserve">; </w:t>
      </w:r>
      <w:r>
        <w:rPr>
          <w:sz w:val="28"/>
          <w:szCs w:val="28"/>
        </w:rPr>
        <w:t>width:</w:t>
      </w:r>
      <w:r>
        <w:rPr>
          <w:spacing w:val="29"/>
          <w:sz w:val="28"/>
          <w:szCs w:val="28"/>
        </w:rPr>
        <w:t xml:space="preserve"> </w:t>
      </w:r>
      <w:r>
        <w:rPr>
          <w:w w:val="112"/>
          <w:sz w:val="28"/>
          <w:szCs w:val="28"/>
        </w:rPr>
        <w:t>270</w:t>
      </w:r>
      <w:r>
        <w:rPr>
          <w:spacing w:val="-2"/>
          <w:w w:val="112"/>
          <w:sz w:val="28"/>
          <w:szCs w:val="28"/>
        </w:rPr>
        <w:t>p</w:t>
      </w:r>
      <w:r>
        <w:rPr>
          <w:w w:val="99"/>
          <w:sz w:val="28"/>
          <w:szCs w:val="28"/>
        </w:rPr>
        <w:t>x</w:t>
      </w:r>
      <w:r>
        <w:rPr>
          <w:w w:val="76"/>
          <w:sz w:val="28"/>
          <w:szCs w:val="28"/>
        </w:rPr>
        <w:t xml:space="preserve">; </w:t>
      </w:r>
      <w:r>
        <w:rPr>
          <w:w w:val="104"/>
          <w:sz w:val="28"/>
          <w:szCs w:val="28"/>
        </w:rPr>
        <w:t>f</w:t>
      </w:r>
      <w:r>
        <w:rPr>
          <w:w w:val="113"/>
          <w:sz w:val="28"/>
          <w:szCs w:val="28"/>
        </w:rPr>
        <w:t>o</w:t>
      </w:r>
      <w:r>
        <w:rPr>
          <w:w w:val="110"/>
          <w:sz w:val="28"/>
          <w:szCs w:val="28"/>
        </w:rPr>
        <w:t>n</w:t>
      </w:r>
      <w:r>
        <w:rPr>
          <w:w w:val="117"/>
          <w:sz w:val="28"/>
          <w:szCs w:val="28"/>
        </w:rPr>
        <w:t>t</w:t>
      </w:r>
      <w:r>
        <w:rPr>
          <w:w w:val="82"/>
          <w:sz w:val="28"/>
          <w:szCs w:val="28"/>
        </w:rPr>
        <w:t>-</w:t>
      </w:r>
      <w:r>
        <w:rPr>
          <w:w w:val="132"/>
          <w:sz w:val="28"/>
          <w:szCs w:val="28"/>
        </w:rPr>
        <w:t>s</w:t>
      </w:r>
      <w:r>
        <w:rPr>
          <w:w w:val="87"/>
          <w:sz w:val="28"/>
          <w:szCs w:val="28"/>
        </w:rPr>
        <w:t>i</w:t>
      </w:r>
      <w:r>
        <w:rPr>
          <w:spacing w:val="-2"/>
          <w:w w:val="111"/>
          <w:sz w:val="28"/>
          <w:szCs w:val="28"/>
        </w:rPr>
        <w:t>z</w:t>
      </w:r>
      <w:r>
        <w:rPr>
          <w:w w:val="119"/>
          <w:sz w:val="28"/>
          <w:szCs w:val="28"/>
        </w:rPr>
        <w:t>e</w:t>
      </w:r>
      <w:r>
        <w:rPr>
          <w:w w:val="87"/>
          <w:sz w:val="28"/>
          <w:szCs w:val="28"/>
        </w:rPr>
        <w:t>:</w:t>
      </w:r>
      <w:r>
        <w:rPr>
          <w:spacing w:val="-1"/>
          <w:sz w:val="28"/>
          <w:szCs w:val="28"/>
        </w:rPr>
        <w:t xml:space="preserve"> </w:t>
      </w:r>
      <w:r>
        <w:rPr>
          <w:w w:val="112"/>
          <w:sz w:val="28"/>
          <w:szCs w:val="28"/>
        </w:rPr>
        <w:t>20</w:t>
      </w:r>
      <w:r>
        <w:rPr>
          <w:spacing w:val="-2"/>
          <w:w w:val="112"/>
          <w:sz w:val="28"/>
          <w:szCs w:val="28"/>
        </w:rPr>
        <w:t>p</w:t>
      </w:r>
      <w:r>
        <w:rPr>
          <w:w w:val="99"/>
          <w:sz w:val="28"/>
          <w:szCs w:val="28"/>
        </w:rPr>
        <w:t>x</w:t>
      </w:r>
      <w:r>
        <w:rPr>
          <w:w w:val="76"/>
          <w:sz w:val="28"/>
          <w:szCs w:val="28"/>
        </w:rPr>
        <w:t>;</w:t>
      </w:r>
    </w:p>
    <w:p w:rsidR="00DF7E86" w:rsidRDefault="00FB3854">
      <w:pPr>
        <w:spacing w:before="5" w:line="320" w:lineRule="exact"/>
        <w:ind w:left="770"/>
        <w:rPr>
          <w:sz w:val="28"/>
          <w:szCs w:val="28"/>
        </w:rPr>
      </w:pPr>
      <w:r>
        <w:rPr>
          <w:w w:val="117"/>
          <w:position w:val="-1"/>
          <w:sz w:val="28"/>
          <w:szCs w:val="28"/>
        </w:rPr>
        <w:t>t</w:t>
      </w:r>
      <w:r>
        <w:rPr>
          <w:w w:val="119"/>
          <w:position w:val="-1"/>
          <w:sz w:val="28"/>
          <w:szCs w:val="28"/>
        </w:rPr>
        <w:t>e</w:t>
      </w:r>
      <w:r>
        <w:rPr>
          <w:w w:val="99"/>
          <w:position w:val="-1"/>
          <w:sz w:val="28"/>
          <w:szCs w:val="28"/>
        </w:rPr>
        <w:t>x</w:t>
      </w:r>
      <w:r>
        <w:rPr>
          <w:w w:val="117"/>
          <w:position w:val="-1"/>
          <w:sz w:val="28"/>
          <w:szCs w:val="28"/>
        </w:rPr>
        <w:t>t</w:t>
      </w:r>
      <w:r>
        <w:rPr>
          <w:w w:val="82"/>
          <w:position w:val="-1"/>
          <w:sz w:val="28"/>
          <w:szCs w:val="28"/>
        </w:rPr>
        <w:t>-</w:t>
      </w:r>
      <w:r>
        <w:rPr>
          <w:w w:val="122"/>
          <w:position w:val="-1"/>
          <w:sz w:val="28"/>
          <w:szCs w:val="28"/>
        </w:rPr>
        <w:t>a</w:t>
      </w:r>
      <w:r>
        <w:rPr>
          <w:w w:val="87"/>
          <w:position w:val="-1"/>
          <w:sz w:val="28"/>
          <w:szCs w:val="28"/>
        </w:rPr>
        <w:t>li</w:t>
      </w:r>
      <w:r>
        <w:rPr>
          <w:w w:val="112"/>
          <w:position w:val="-1"/>
          <w:sz w:val="28"/>
          <w:szCs w:val="28"/>
        </w:rPr>
        <w:t>g</w:t>
      </w:r>
      <w:r>
        <w:rPr>
          <w:w w:val="110"/>
          <w:position w:val="-1"/>
          <w:sz w:val="28"/>
          <w:szCs w:val="28"/>
        </w:rPr>
        <w:t>n</w:t>
      </w:r>
      <w:r>
        <w:rPr>
          <w:w w:val="87"/>
          <w:position w:val="-1"/>
          <w:sz w:val="28"/>
          <w:szCs w:val="28"/>
        </w:rPr>
        <w:t>:</w:t>
      </w:r>
      <w:r>
        <w:rPr>
          <w:spacing w:val="-1"/>
          <w:position w:val="-1"/>
          <w:sz w:val="28"/>
          <w:szCs w:val="28"/>
        </w:rPr>
        <w:t xml:space="preserve"> </w:t>
      </w:r>
      <w:r>
        <w:rPr>
          <w:w w:val="118"/>
          <w:position w:val="-1"/>
          <w:sz w:val="28"/>
          <w:szCs w:val="28"/>
        </w:rPr>
        <w:t>c</w:t>
      </w:r>
      <w:r>
        <w:rPr>
          <w:w w:val="119"/>
          <w:position w:val="-1"/>
          <w:sz w:val="28"/>
          <w:szCs w:val="28"/>
        </w:rPr>
        <w:t>e</w:t>
      </w:r>
      <w:r>
        <w:rPr>
          <w:w w:val="110"/>
          <w:position w:val="-1"/>
          <w:sz w:val="28"/>
          <w:szCs w:val="28"/>
        </w:rPr>
        <w:t>n</w:t>
      </w:r>
      <w:r>
        <w:rPr>
          <w:w w:val="117"/>
          <w:position w:val="-1"/>
          <w:sz w:val="28"/>
          <w:szCs w:val="28"/>
        </w:rPr>
        <w:t>t</w:t>
      </w:r>
      <w:r>
        <w:rPr>
          <w:w w:val="119"/>
          <w:position w:val="-1"/>
          <w:sz w:val="28"/>
          <w:szCs w:val="28"/>
        </w:rPr>
        <w:t>e</w:t>
      </w:r>
      <w:r>
        <w:rPr>
          <w:w w:val="101"/>
          <w:position w:val="-1"/>
          <w:sz w:val="28"/>
          <w:szCs w:val="28"/>
        </w:rPr>
        <w:t>r</w:t>
      </w:r>
      <w:r>
        <w:rPr>
          <w:w w:val="76"/>
          <w:position w:val="-1"/>
          <w:sz w:val="28"/>
          <w:szCs w:val="28"/>
        </w:rPr>
        <w:t>;</w:t>
      </w:r>
    </w:p>
    <w:p w:rsidR="00DF7E86" w:rsidRDefault="00DF7E86">
      <w:pPr>
        <w:spacing w:before="10" w:line="280" w:lineRule="exact"/>
        <w:rPr>
          <w:sz w:val="28"/>
          <w:szCs w:val="28"/>
        </w:rPr>
      </w:pPr>
    </w:p>
    <w:p w:rsidR="00DF7E86" w:rsidRDefault="00FB3854">
      <w:pPr>
        <w:spacing w:before="20"/>
        <w:ind w:left="4236" w:right="3901"/>
        <w:jc w:val="center"/>
        <w:rPr>
          <w:sz w:val="28"/>
          <w:szCs w:val="28"/>
        </w:rPr>
        <w:sectPr w:rsidR="00DF7E86">
          <w:footerReference w:type="default" r:id="rId59"/>
          <w:pgSz w:w="11900" w:h="16840"/>
          <w:pgMar w:top="1500" w:right="1680" w:bottom="280" w:left="1680" w:header="0" w:footer="0" w:gutter="0"/>
          <w:cols w:space="720"/>
        </w:sectPr>
      </w:pPr>
      <w:r>
        <w:rPr>
          <w:b/>
          <w:w w:val="114"/>
          <w:sz w:val="28"/>
          <w:szCs w:val="28"/>
        </w:rPr>
        <w:t>40</w:t>
      </w:r>
    </w:p>
    <w:p w:rsidR="00DF7E86" w:rsidRDefault="00BE00B0">
      <w:pPr>
        <w:spacing w:before="63"/>
        <w:ind w:left="673"/>
        <w:rPr>
          <w:sz w:val="28"/>
          <w:szCs w:val="28"/>
        </w:rPr>
      </w:pPr>
      <w:r w:rsidRPr="00BE00B0">
        <w:lastRenderedPageBreak/>
        <w:pict>
          <v:group id="_x0000_s1152" style="position:absolute;left:0;text-align:left;margin-left:38.2pt;margin-top:38.95pt;width:531.3pt;height:780.85pt;z-index:-251650560;mso-position-horizontal-relative:page;mso-position-vertical-relative:page" coordorigin="764,779" coordsize="10626,15617">
            <v:shape id="_x0000_s1183" style="position:absolute;left:802;top:817;width:10551;height:15542" coordorigin="802,817" coordsize="10551,15542" path="m802,817r10551,l11353,16359r-10551,l802,817xe" filled="f" strokeweight="1.3218mm">
              <v:path arrowok="t"/>
            </v:shape>
            <v:shape id="_x0000_s1182" style="position:absolute;left:1619;top:1574;width:644;height:345" coordorigin="1619,1574" coordsize="644,345" path="m1619,1574r644,l2263,1918r-644,l1619,1574xe" stroked="f">
              <v:path arrowok="t"/>
            </v:shape>
            <v:shape id="_x0000_s1181" style="position:absolute;left:1619;top:2038;width:1484;height:345" coordorigin="1619,2038" coordsize="1484,345" path="m1619,2038r1483,l3102,2383r-1483,l1619,2038xe" stroked="f">
              <v:path arrowok="t"/>
            </v:shape>
            <v:shape id="_x0000_s1180" style="position:absolute;left:1619;top:2503;width:3282;height:345" coordorigin="1619,2503" coordsize="3282,345" path="m1619,2503r3282,l4901,2848r-3282,l1619,2503xe" stroked="f">
              <v:path arrowok="t"/>
            </v:shape>
            <v:shape id="_x0000_s1179" style="position:absolute;left:1619;top:2968;width:2413;height:345" coordorigin="1619,2968" coordsize="2413,345" path="m1619,2968r2413,l4032,3312r-2413,l1619,2968xe" stroked="f">
              <v:path arrowok="t"/>
            </v:shape>
            <v:shape id="_x0000_s1178" style="position:absolute;left:1619;top:3432;width:2473;height:345" coordorigin="1619,3432" coordsize="2473,345" path="m1619,3432r2473,l4092,3777r-2473,l1619,3432xe" stroked="f">
              <v:path arrowok="t"/>
            </v:shape>
            <v:shape id="_x0000_s1177" style="position:absolute;left:1619;top:3897;width:2713;height:345" coordorigin="1619,3897" coordsize="2713,345" path="m1619,3897r2712,l4331,4241r-2712,l1619,3897xe" stroked="f">
              <v:path arrowok="t"/>
            </v:shape>
            <v:shape id="_x0000_s1176" style="position:absolute;left:1619;top:4361;width:2953;height:345" coordorigin="1619,4361" coordsize="2953,345" path="m1619,4361r2952,l4571,4706r-2952,l1619,4361xe" stroked="f">
              <v:path arrowok="t"/>
            </v:shape>
            <v:shape id="_x0000_s1175" style="position:absolute;left:1619;top:4826;width:644;height:345" coordorigin="1619,4826" coordsize="644,345" path="m1619,4826r644,l2263,5171r-644,l1619,4826xe" stroked="f">
              <v:path arrowok="t"/>
            </v:shape>
            <v:shape id="_x0000_s1174" style="position:absolute;left:1619;top:5291;width:1858;height:345" coordorigin="1619,5291" coordsize="1858,345" path="m1619,5291r1858,l3477,5635r-1858,l1619,5291xe" stroked="f">
              <v:path arrowok="t"/>
            </v:shape>
            <v:shape id="_x0000_s1173" style="position:absolute;left:1619;top:5755;width:3282;height:345" coordorigin="1619,5755" coordsize="3282,345" path="m1619,5755r3282,l4901,6100r-3282,l1619,5755xe" stroked="f">
              <v:path arrowok="t"/>
            </v:shape>
            <v:shape id="_x0000_s1172" style="position:absolute;left:1619;top:6220;width:2413;height:345" coordorigin="1619,6220" coordsize="2413,345" path="m1619,6220r2413,l4032,6565r-2413,l1619,6220xe" stroked="f">
              <v:path arrowok="t"/>
            </v:shape>
            <v:shape id="_x0000_s1171" style="position:absolute;left:1619;top:6684;width:2473;height:345" coordorigin="1619,6684" coordsize="2473,345" path="m1619,6684r2473,l4092,7029r-2473,l1619,6684xe" stroked="f">
              <v:path arrowok="t"/>
            </v:shape>
            <v:shape id="_x0000_s1170" style="position:absolute;left:1619;top:7149;width:2713;height:345" coordorigin="1619,7149" coordsize="2713,345" path="m1619,7149r2712,l4331,7494r-2712,l1619,7149xe" stroked="f">
              <v:path arrowok="t"/>
            </v:shape>
            <v:shape id="_x0000_s1169" style="position:absolute;left:1619;top:7614;width:2953;height:345" coordorigin="1619,7614" coordsize="2953,345" path="m1619,7614r2952,l4571,7958r-2952,l1619,7614xe" stroked="f">
              <v:path arrowok="t"/>
            </v:shape>
            <v:shape id="_x0000_s1168" style="position:absolute;left:1619;top:8078;width:644;height:345" coordorigin="1619,8078" coordsize="644,345" path="m1619,8078r644,l2263,8423r-644,l1619,8078xe" stroked="f">
              <v:path arrowok="t"/>
            </v:shape>
            <v:shape id="_x0000_s1167" style="position:absolute;left:1619;top:8543;width:1514;height:345" coordorigin="1619,8543" coordsize="1514,345" path="m1619,8543r1513,l3132,8888r-1513,l1619,8543xe" stroked="f">
              <v:path arrowok="t"/>
            </v:shape>
            <v:shape id="_x0000_s1166" style="position:absolute;left:1619;top:9007;width:3282;height:345" coordorigin="1619,9007" coordsize="3282,345" path="m1619,9007r3282,l4901,9352r-3282,l1619,9007xe" stroked="f">
              <v:path arrowok="t"/>
            </v:shape>
            <v:shape id="_x0000_s1165" style="position:absolute;left:1619;top:9472;width:2413;height:345" coordorigin="1619,9472" coordsize="2413,345" path="m1619,9472r2413,l4032,9817r-2413,l1619,9472xe" stroked="f">
              <v:path arrowok="t"/>
            </v:shape>
            <v:shape id="_x0000_s1164" style="position:absolute;left:1619;top:9937;width:2473;height:345" coordorigin="1619,9937" coordsize="2473,345" path="m1619,9937r2473,l4092,10281r-2473,l1619,9937xe" stroked="f">
              <v:path arrowok="t"/>
            </v:shape>
            <v:shape id="_x0000_s1163" style="position:absolute;left:1619;top:10401;width:2713;height:345" coordorigin="1619,10401" coordsize="2713,345" path="m1619,10401r2712,l4331,10746r-2712,l1619,10401xe" stroked="f">
              <v:path arrowok="t"/>
            </v:shape>
            <v:shape id="_x0000_s1162" style="position:absolute;left:1619;top:10866;width:2953;height:345" coordorigin="1619,10866" coordsize="2953,345" path="m1619,10866r2952,l4571,11211r-2952,l1619,10866xe" stroked="f">
              <v:path arrowok="t"/>
            </v:shape>
            <v:shape id="_x0000_s1161" style="position:absolute;left:1619;top:11331;width:644;height:345" coordorigin="1619,11331" coordsize="644,345" path="m1619,11331r644,l2263,11675r-644,l1619,11331xe" stroked="f">
              <v:path arrowok="t"/>
            </v:shape>
            <v:shape id="_x0000_s1160" style="position:absolute;left:1619;top:11795;width:1514;height:345" coordorigin="1619,11795" coordsize="1514,345" path="m1619,11795r1513,l3132,12140r-1513,l1619,11795xe" stroked="f">
              <v:path arrowok="t"/>
            </v:shape>
            <v:shape id="_x0000_s1159" style="position:absolute;left:1619;top:12260;width:3282;height:345" coordorigin="1619,12260" coordsize="3282,345" path="m1619,12260r3282,l4901,12604r-3282,l1619,12260xe" stroked="f">
              <v:path arrowok="t"/>
            </v:shape>
            <v:shape id="_x0000_s1158" style="position:absolute;left:1619;top:12724;width:2413;height:345" coordorigin="1619,12724" coordsize="2413,345" path="m1619,12724r2413,l4032,13069r-2413,l1619,12724xe" stroked="f">
              <v:path arrowok="t"/>
            </v:shape>
            <v:shape id="_x0000_s1157" style="position:absolute;left:1619;top:13189;width:2473;height:345" coordorigin="1619,13189" coordsize="2473,345" path="m1619,13189r2473,l4092,13534r-2473,l1619,13189xe" stroked="f">
              <v:path arrowok="t"/>
            </v:shape>
            <v:shape id="_x0000_s1156" style="position:absolute;left:1619;top:13654;width:2713;height:345" coordorigin="1619,13654" coordsize="2713,345" path="m1619,13654r2712,l4331,13998r-2712,l1619,13654xe" stroked="f">
              <v:path arrowok="t"/>
            </v:shape>
            <v:shape id="_x0000_s1155" style="position:absolute;left:1619;top:14118;width:2953;height:345" coordorigin="1619,14118" coordsize="2953,345" path="m1619,14118r2952,l4571,14463r-2952,l1619,14118xe" stroked="f">
              <v:path arrowok="t"/>
            </v:shape>
            <v:shape id="_x0000_s1154" style="position:absolute;left:1619;top:14583;width:644;height:345" coordorigin="1619,14583" coordsize="644,345" path="m1619,14583r644,l2263,14927r-644,l1619,14583xe" stroked="f">
              <v:path arrowok="t"/>
            </v:shape>
            <v:shape id="_x0000_s1153" style="position:absolute;left:1619;top:15047;width:2383;height:345" coordorigin="1619,15047" coordsize="2383,345" path="m1619,15047r2383,l4002,15392r-2383,l1619,15047xe" stroked="f">
              <v:path arrowok="t"/>
            </v:shape>
            <w10:wrap anchorx="page" anchory="page"/>
          </v:group>
        </w:pict>
      </w:r>
      <w:r w:rsidR="00FB3854">
        <w:rPr>
          <w:w w:val="70"/>
          <w:sz w:val="28"/>
          <w:szCs w:val="28"/>
        </w:rPr>
        <w:t>}</w:t>
      </w:r>
    </w:p>
    <w:p w:rsidR="00DF7E86" w:rsidRDefault="00DF7E86">
      <w:pPr>
        <w:spacing w:before="3" w:line="140" w:lineRule="exact"/>
        <w:rPr>
          <w:sz w:val="14"/>
          <w:szCs w:val="14"/>
        </w:rPr>
      </w:pPr>
    </w:p>
    <w:p w:rsidR="00DF7E86" w:rsidRDefault="00FB3854">
      <w:pPr>
        <w:ind w:left="673"/>
        <w:rPr>
          <w:sz w:val="28"/>
          <w:szCs w:val="28"/>
        </w:rPr>
      </w:pPr>
      <w:r>
        <w:rPr>
          <w:w w:val="122"/>
          <w:sz w:val="28"/>
          <w:szCs w:val="28"/>
        </w:rPr>
        <w:t>#</w:t>
      </w:r>
      <w:r>
        <w:rPr>
          <w:w w:val="132"/>
          <w:sz w:val="28"/>
          <w:szCs w:val="28"/>
        </w:rPr>
        <w:t>s</w:t>
      </w:r>
      <w:r>
        <w:rPr>
          <w:w w:val="87"/>
          <w:sz w:val="28"/>
          <w:szCs w:val="28"/>
        </w:rPr>
        <w:t>i</w:t>
      </w:r>
      <w:r>
        <w:rPr>
          <w:w w:val="99"/>
          <w:sz w:val="28"/>
          <w:szCs w:val="28"/>
        </w:rPr>
        <w:t>x</w:t>
      </w:r>
      <w:r>
        <w:rPr>
          <w:w w:val="117"/>
          <w:sz w:val="28"/>
          <w:szCs w:val="28"/>
        </w:rPr>
        <w:t>t</w:t>
      </w:r>
      <w:r>
        <w:rPr>
          <w:w w:val="110"/>
          <w:sz w:val="28"/>
          <w:szCs w:val="28"/>
        </w:rPr>
        <w:t>h</w:t>
      </w:r>
      <w:r>
        <w:rPr>
          <w:spacing w:val="-1"/>
          <w:sz w:val="28"/>
          <w:szCs w:val="28"/>
        </w:rPr>
        <w:t xml:space="preserve"> </w:t>
      </w:r>
      <w:r>
        <w:rPr>
          <w:w w:val="70"/>
          <w:sz w:val="28"/>
          <w:szCs w:val="28"/>
        </w:rPr>
        <w:t>{</w:t>
      </w:r>
    </w:p>
    <w:p w:rsidR="00DF7E86" w:rsidRDefault="00DF7E86">
      <w:pPr>
        <w:spacing w:before="3" w:line="140" w:lineRule="exact"/>
        <w:rPr>
          <w:sz w:val="14"/>
          <w:szCs w:val="14"/>
        </w:rPr>
      </w:pPr>
    </w:p>
    <w:p w:rsidR="00DF7E86" w:rsidRDefault="00FB3854">
      <w:pPr>
        <w:ind w:left="950"/>
        <w:rPr>
          <w:sz w:val="28"/>
          <w:szCs w:val="28"/>
        </w:rPr>
      </w:pPr>
      <w:r>
        <w:rPr>
          <w:w w:val="112"/>
          <w:sz w:val="28"/>
          <w:szCs w:val="28"/>
        </w:rPr>
        <w:t>b</w:t>
      </w:r>
      <w:r>
        <w:rPr>
          <w:w w:val="113"/>
          <w:sz w:val="28"/>
          <w:szCs w:val="28"/>
        </w:rPr>
        <w:t>o</w:t>
      </w:r>
      <w:r>
        <w:rPr>
          <w:spacing w:val="-3"/>
          <w:w w:val="101"/>
          <w:sz w:val="28"/>
          <w:szCs w:val="28"/>
        </w:rPr>
        <w:t>r</w:t>
      </w:r>
      <w:r>
        <w:rPr>
          <w:w w:val="112"/>
          <w:sz w:val="28"/>
          <w:szCs w:val="28"/>
        </w:rPr>
        <w:t>d</w:t>
      </w:r>
      <w:r>
        <w:rPr>
          <w:w w:val="119"/>
          <w:sz w:val="28"/>
          <w:szCs w:val="28"/>
        </w:rPr>
        <w:t>e</w:t>
      </w:r>
      <w:r>
        <w:rPr>
          <w:w w:val="101"/>
          <w:sz w:val="28"/>
          <w:szCs w:val="28"/>
        </w:rPr>
        <w:t>r</w:t>
      </w:r>
      <w:r>
        <w:rPr>
          <w:w w:val="82"/>
          <w:sz w:val="28"/>
          <w:szCs w:val="28"/>
        </w:rPr>
        <w:t>-</w:t>
      </w:r>
      <w:r>
        <w:rPr>
          <w:spacing w:val="-5"/>
          <w:w w:val="101"/>
          <w:sz w:val="28"/>
          <w:szCs w:val="28"/>
        </w:rPr>
        <w:t>r</w:t>
      </w:r>
      <w:r>
        <w:rPr>
          <w:w w:val="122"/>
          <w:sz w:val="28"/>
          <w:szCs w:val="28"/>
        </w:rPr>
        <w:t>a</w:t>
      </w:r>
      <w:r>
        <w:rPr>
          <w:w w:val="112"/>
          <w:sz w:val="28"/>
          <w:szCs w:val="28"/>
        </w:rPr>
        <w:t>d</w:t>
      </w:r>
      <w:r>
        <w:rPr>
          <w:w w:val="87"/>
          <w:sz w:val="28"/>
          <w:szCs w:val="28"/>
        </w:rPr>
        <w:t>i</w:t>
      </w:r>
      <w:r>
        <w:rPr>
          <w:w w:val="110"/>
          <w:sz w:val="28"/>
          <w:szCs w:val="28"/>
        </w:rPr>
        <w:t>u</w:t>
      </w:r>
      <w:r>
        <w:rPr>
          <w:w w:val="132"/>
          <w:sz w:val="28"/>
          <w:szCs w:val="28"/>
        </w:rPr>
        <w:t>s</w:t>
      </w:r>
      <w:r>
        <w:rPr>
          <w:w w:val="87"/>
          <w:sz w:val="28"/>
          <w:szCs w:val="28"/>
        </w:rPr>
        <w:t>:</w:t>
      </w:r>
      <w:r>
        <w:rPr>
          <w:spacing w:val="-1"/>
          <w:sz w:val="28"/>
          <w:szCs w:val="28"/>
        </w:rPr>
        <w:t xml:space="preserve"> </w:t>
      </w:r>
      <w:r>
        <w:rPr>
          <w:w w:val="112"/>
          <w:sz w:val="28"/>
          <w:szCs w:val="28"/>
        </w:rPr>
        <w:t>14</w:t>
      </w:r>
      <w:r>
        <w:rPr>
          <w:spacing w:val="-2"/>
          <w:w w:val="112"/>
          <w:sz w:val="28"/>
          <w:szCs w:val="28"/>
        </w:rPr>
        <w:t>p</w:t>
      </w:r>
      <w:r>
        <w:rPr>
          <w:w w:val="99"/>
          <w:sz w:val="28"/>
          <w:szCs w:val="28"/>
        </w:rPr>
        <w:t>x</w:t>
      </w:r>
      <w:r>
        <w:rPr>
          <w:w w:val="76"/>
          <w:sz w:val="28"/>
          <w:szCs w:val="28"/>
        </w:rPr>
        <w:t>;</w:t>
      </w:r>
    </w:p>
    <w:p w:rsidR="00DF7E86" w:rsidRDefault="00DF7E86">
      <w:pPr>
        <w:spacing w:before="3" w:line="140" w:lineRule="exact"/>
        <w:rPr>
          <w:sz w:val="14"/>
          <w:szCs w:val="14"/>
        </w:rPr>
      </w:pPr>
    </w:p>
    <w:p w:rsidR="00DF7E86" w:rsidRDefault="00FB3854">
      <w:pPr>
        <w:spacing w:line="346" w:lineRule="auto"/>
        <w:ind w:left="950" w:right="5841"/>
        <w:rPr>
          <w:sz w:val="28"/>
          <w:szCs w:val="28"/>
        </w:rPr>
      </w:pPr>
      <w:r>
        <w:rPr>
          <w:sz w:val="28"/>
          <w:szCs w:val="28"/>
        </w:rPr>
        <w:t>height:</w:t>
      </w:r>
      <w:r>
        <w:rPr>
          <w:spacing w:val="60"/>
          <w:sz w:val="28"/>
          <w:szCs w:val="28"/>
        </w:rPr>
        <w:t xml:space="preserve"> </w:t>
      </w:r>
      <w:r>
        <w:rPr>
          <w:w w:val="112"/>
          <w:sz w:val="28"/>
          <w:szCs w:val="28"/>
        </w:rPr>
        <w:t>25</w:t>
      </w:r>
      <w:r>
        <w:rPr>
          <w:spacing w:val="-2"/>
          <w:w w:val="112"/>
          <w:sz w:val="28"/>
          <w:szCs w:val="28"/>
        </w:rPr>
        <w:t>p</w:t>
      </w:r>
      <w:r>
        <w:rPr>
          <w:w w:val="99"/>
          <w:sz w:val="28"/>
          <w:szCs w:val="28"/>
        </w:rPr>
        <w:t>x</w:t>
      </w:r>
      <w:r>
        <w:rPr>
          <w:w w:val="76"/>
          <w:sz w:val="28"/>
          <w:szCs w:val="28"/>
        </w:rPr>
        <w:t xml:space="preserve">; </w:t>
      </w:r>
      <w:r>
        <w:rPr>
          <w:sz w:val="28"/>
          <w:szCs w:val="28"/>
        </w:rPr>
        <w:t>width:</w:t>
      </w:r>
      <w:r>
        <w:rPr>
          <w:spacing w:val="29"/>
          <w:sz w:val="28"/>
          <w:szCs w:val="28"/>
        </w:rPr>
        <w:t xml:space="preserve"> </w:t>
      </w:r>
      <w:r>
        <w:rPr>
          <w:w w:val="112"/>
          <w:sz w:val="28"/>
          <w:szCs w:val="28"/>
        </w:rPr>
        <w:t>280</w:t>
      </w:r>
      <w:r>
        <w:rPr>
          <w:spacing w:val="-2"/>
          <w:w w:val="112"/>
          <w:sz w:val="28"/>
          <w:szCs w:val="28"/>
        </w:rPr>
        <w:t>p</w:t>
      </w:r>
      <w:r>
        <w:rPr>
          <w:w w:val="99"/>
          <w:sz w:val="28"/>
          <w:szCs w:val="28"/>
        </w:rPr>
        <w:t>x</w:t>
      </w:r>
      <w:r>
        <w:rPr>
          <w:w w:val="76"/>
          <w:sz w:val="28"/>
          <w:szCs w:val="28"/>
        </w:rPr>
        <w:t xml:space="preserve">; </w:t>
      </w:r>
      <w:r>
        <w:rPr>
          <w:w w:val="104"/>
          <w:sz w:val="28"/>
          <w:szCs w:val="28"/>
        </w:rPr>
        <w:t>f</w:t>
      </w:r>
      <w:r>
        <w:rPr>
          <w:w w:val="113"/>
          <w:sz w:val="28"/>
          <w:szCs w:val="28"/>
        </w:rPr>
        <w:t>o</w:t>
      </w:r>
      <w:r>
        <w:rPr>
          <w:w w:val="110"/>
          <w:sz w:val="28"/>
          <w:szCs w:val="28"/>
        </w:rPr>
        <w:t>n</w:t>
      </w:r>
      <w:r>
        <w:rPr>
          <w:w w:val="117"/>
          <w:sz w:val="28"/>
          <w:szCs w:val="28"/>
        </w:rPr>
        <w:t>t</w:t>
      </w:r>
      <w:r>
        <w:rPr>
          <w:w w:val="82"/>
          <w:sz w:val="28"/>
          <w:szCs w:val="28"/>
        </w:rPr>
        <w:t>-</w:t>
      </w:r>
      <w:r>
        <w:rPr>
          <w:w w:val="132"/>
          <w:sz w:val="28"/>
          <w:szCs w:val="28"/>
        </w:rPr>
        <w:t>s</w:t>
      </w:r>
      <w:r>
        <w:rPr>
          <w:w w:val="87"/>
          <w:sz w:val="28"/>
          <w:szCs w:val="28"/>
        </w:rPr>
        <w:t>i</w:t>
      </w:r>
      <w:r>
        <w:rPr>
          <w:spacing w:val="-2"/>
          <w:w w:val="111"/>
          <w:sz w:val="28"/>
          <w:szCs w:val="28"/>
        </w:rPr>
        <w:t>z</w:t>
      </w:r>
      <w:r>
        <w:rPr>
          <w:w w:val="119"/>
          <w:sz w:val="28"/>
          <w:szCs w:val="28"/>
        </w:rPr>
        <w:t>e</w:t>
      </w:r>
      <w:r>
        <w:rPr>
          <w:w w:val="87"/>
          <w:sz w:val="28"/>
          <w:szCs w:val="28"/>
        </w:rPr>
        <w:t>:</w:t>
      </w:r>
      <w:r>
        <w:rPr>
          <w:spacing w:val="-1"/>
          <w:sz w:val="28"/>
          <w:szCs w:val="28"/>
        </w:rPr>
        <w:t xml:space="preserve"> </w:t>
      </w:r>
      <w:r>
        <w:rPr>
          <w:w w:val="112"/>
          <w:sz w:val="28"/>
          <w:szCs w:val="28"/>
        </w:rPr>
        <w:t>20</w:t>
      </w:r>
      <w:r>
        <w:rPr>
          <w:spacing w:val="-2"/>
          <w:w w:val="112"/>
          <w:sz w:val="28"/>
          <w:szCs w:val="28"/>
        </w:rPr>
        <w:t>p</w:t>
      </w:r>
      <w:r>
        <w:rPr>
          <w:w w:val="99"/>
          <w:sz w:val="28"/>
          <w:szCs w:val="28"/>
        </w:rPr>
        <w:t>x</w:t>
      </w:r>
      <w:r>
        <w:rPr>
          <w:w w:val="76"/>
          <w:sz w:val="28"/>
          <w:szCs w:val="28"/>
        </w:rPr>
        <w:t>;</w:t>
      </w:r>
    </w:p>
    <w:p w:rsidR="00DF7E86" w:rsidRDefault="00FB3854">
      <w:pPr>
        <w:spacing w:before="5" w:line="320" w:lineRule="exact"/>
        <w:ind w:left="950"/>
        <w:rPr>
          <w:sz w:val="28"/>
          <w:szCs w:val="28"/>
        </w:rPr>
      </w:pPr>
      <w:r>
        <w:rPr>
          <w:w w:val="117"/>
          <w:position w:val="-1"/>
          <w:sz w:val="28"/>
          <w:szCs w:val="28"/>
        </w:rPr>
        <w:t>t</w:t>
      </w:r>
      <w:r>
        <w:rPr>
          <w:w w:val="119"/>
          <w:position w:val="-1"/>
          <w:sz w:val="28"/>
          <w:szCs w:val="28"/>
        </w:rPr>
        <w:t>e</w:t>
      </w:r>
      <w:r>
        <w:rPr>
          <w:w w:val="99"/>
          <w:position w:val="-1"/>
          <w:sz w:val="28"/>
          <w:szCs w:val="28"/>
        </w:rPr>
        <w:t>x</w:t>
      </w:r>
      <w:r>
        <w:rPr>
          <w:w w:val="117"/>
          <w:position w:val="-1"/>
          <w:sz w:val="28"/>
          <w:szCs w:val="28"/>
        </w:rPr>
        <w:t>t</w:t>
      </w:r>
      <w:r>
        <w:rPr>
          <w:w w:val="82"/>
          <w:position w:val="-1"/>
          <w:sz w:val="28"/>
          <w:szCs w:val="28"/>
        </w:rPr>
        <w:t>-</w:t>
      </w:r>
      <w:r>
        <w:rPr>
          <w:w w:val="122"/>
          <w:position w:val="-1"/>
          <w:sz w:val="28"/>
          <w:szCs w:val="28"/>
        </w:rPr>
        <w:t>a</w:t>
      </w:r>
      <w:r>
        <w:rPr>
          <w:w w:val="87"/>
          <w:position w:val="-1"/>
          <w:sz w:val="28"/>
          <w:szCs w:val="28"/>
        </w:rPr>
        <w:t>li</w:t>
      </w:r>
      <w:r>
        <w:rPr>
          <w:w w:val="112"/>
          <w:position w:val="-1"/>
          <w:sz w:val="28"/>
          <w:szCs w:val="28"/>
        </w:rPr>
        <w:t>g</w:t>
      </w:r>
      <w:r>
        <w:rPr>
          <w:w w:val="110"/>
          <w:position w:val="-1"/>
          <w:sz w:val="28"/>
          <w:szCs w:val="28"/>
        </w:rPr>
        <w:t>n</w:t>
      </w:r>
      <w:r>
        <w:rPr>
          <w:w w:val="87"/>
          <w:position w:val="-1"/>
          <w:sz w:val="28"/>
          <w:szCs w:val="28"/>
        </w:rPr>
        <w:t>:</w:t>
      </w:r>
      <w:r>
        <w:rPr>
          <w:spacing w:val="-1"/>
          <w:position w:val="-1"/>
          <w:sz w:val="28"/>
          <w:szCs w:val="28"/>
        </w:rPr>
        <w:t xml:space="preserve"> </w:t>
      </w:r>
      <w:r>
        <w:rPr>
          <w:w w:val="118"/>
          <w:position w:val="-1"/>
          <w:sz w:val="28"/>
          <w:szCs w:val="28"/>
        </w:rPr>
        <w:t>c</w:t>
      </w:r>
      <w:r>
        <w:rPr>
          <w:w w:val="119"/>
          <w:position w:val="-1"/>
          <w:sz w:val="28"/>
          <w:szCs w:val="28"/>
        </w:rPr>
        <w:t>e</w:t>
      </w:r>
      <w:r>
        <w:rPr>
          <w:w w:val="110"/>
          <w:position w:val="-1"/>
          <w:sz w:val="28"/>
          <w:szCs w:val="28"/>
        </w:rPr>
        <w:t>n</w:t>
      </w:r>
      <w:r>
        <w:rPr>
          <w:w w:val="117"/>
          <w:position w:val="-1"/>
          <w:sz w:val="28"/>
          <w:szCs w:val="28"/>
        </w:rPr>
        <w:t>t</w:t>
      </w:r>
      <w:r>
        <w:rPr>
          <w:w w:val="119"/>
          <w:position w:val="-1"/>
          <w:sz w:val="28"/>
          <w:szCs w:val="28"/>
        </w:rPr>
        <w:t>e</w:t>
      </w:r>
      <w:r>
        <w:rPr>
          <w:w w:val="101"/>
          <w:position w:val="-1"/>
          <w:sz w:val="28"/>
          <w:szCs w:val="28"/>
        </w:rPr>
        <w:t>r</w:t>
      </w:r>
      <w:r>
        <w:rPr>
          <w:w w:val="76"/>
          <w:position w:val="-1"/>
          <w:sz w:val="28"/>
          <w:szCs w:val="28"/>
        </w:rPr>
        <w:t>;</w:t>
      </w:r>
    </w:p>
    <w:p w:rsidR="00DF7E86" w:rsidRDefault="00DF7E86">
      <w:pPr>
        <w:spacing w:before="5" w:line="140" w:lineRule="exact"/>
        <w:rPr>
          <w:sz w:val="14"/>
          <w:szCs w:val="14"/>
        </w:rPr>
      </w:pPr>
    </w:p>
    <w:p w:rsidR="00DF7E86" w:rsidRDefault="00FB3854">
      <w:pPr>
        <w:ind w:left="673"/>
        <w:rPr>
          <w:sz w:val="28"/>
          <w:szCs w:val="28"/>
        </w:rPr>
      </w:pPr>
      <w:r>
        <w:rPr>
          <w:w w:val="70"/>
          <w:sz w:val="28"/>
          <w:szCs w:val="28"/>
        </w:rPr>
        <w:t>}</w:t>
      </w:r>
    </w:p>
    <w:p w:rsidR="00DF7E86" w:rsidRDefault="00DF7E86">
      <w:pPr>
        <w:spacing w:before="3" w:line="140" w:lineRule="exact"/>
        <w:rPr>
          <w:sz w:val="14"/>
          <w:szCs w:val="14"/>
        </w:rPr>
      </w:pPr>
    </w:p>
    <w:p w:rsidR="00DF7E86" w:rsidRDefault="00FB3854">
      <w:pPr>
        <w:ind w:left="673"/>
        <w:rPr>
          <w:sz w:val="28"/>
          <w:szCs w:val="28"/>
        </w:rPr>
      </w:pPr>
      <w:r>
        <w:rPr>
          <w:w w:val="114"/>
          <w:sz w:val="28"/>
          <w:szCs w:val="28"/>
        </w:rPr>
        <w:t>#s</w:t>
      </w:r>
      <w:r>
        <w:rPr>
          <w:spacing w:val="-2"/>
          <w:w w:val="114"/>
          <w:sz w:val="28"/>
          <w:szCs w:val="28"/>
        </w:rPr>
        <w:t>ev</w:t>
      </w:r>
      <w:r>
        <w:rPr>
          <w:w w:val="114"/>
          <w:sz w:val="28"/>
          <w:szCs w:val="28"/>
        </w:rPr>
        <w:t>enth</w:t>
      </w:r>
      <w:r>
        <w:rPr>
          <w:spacing w:val="-1"/>
          <w:w w:val="114"/>
          <w:sz w:val="28"/>
          <w:szCs w:val="28"/>
        </w:rPr>
        <w:t xml:space="preserve"> </w:t>
      </w:r>
      <w:r>
        <w:rPr>
          <w:w w:val="70"/>
          <w:sz w:val="28"/>
          <w:szCs w:val="28"/>
        </w:rPr>
        <w:t>{</w:t>
      </w:r>
    </w:p>
    <w:p w:rsidR="00DF7E86" w:rsidRDefault="00DF7E86">
      <w:pPr>
        <w:spacing w:before="3" w:line="140" w:lineRule="exact"/>
        <w:rPr>
          <w:sz w:val="14"/>
          <w:szCs w:val="14"/>
        </w:rPr>
      </w:pPr>
    </w:p>
    <w:p w:rsidR="00DF7E86" w:rsidRDefault="00FB3854">
      <w:pPr>
        <w:ind w:left="950"/>
        <w:rPr>
          <w:sz w:val="28"/>
          <w:szCs w:val="28"/>
        </w:rPr>
      </w:pPr>
      <w:r>
        <w:rPr>
          <w:w w:val="112"/>
          <w:sz w:val="28"/>
          <w:szCs w:val="28"/>
        </w:rPr>
        <w:t>b</w:t>
      </w:r>
      <w:r>
        <w:rPr>
          <w:w w:val="113"/>
          <w:sz w:val="28"/>
          <w:szCs w:val="28"/>
        </w:rPr>
        <w:t>o</w:t>
      </w:r>
      <w:r>
        <w:rPr>
          <w:spacing w:val="-3"/>
          <w:w w:val="101"/>
          <w:sz w:val="28"/>
          <w:szCs w:val="28"/>
        </w:rPr>
        <w:t>r</w:t>
      </w:r>
      <w:r>
        <w:rPr>
          <w:w w:val="112"/>
          <w:sz w:val="28"/>
          <w:szCs w:val="28"/>
        </w:rPr>
        <w:t>d</w:t>
      </w:r>
      <w:r>
        <w:rPr>
          <w:w w:val="119"/>
          <w:sz w:val="28"/>
          <w:szCs w:val="28"/>
        </w:rPr>
        <w:t>e</w:t>
      </w:r>
      <w:r>
        <w:rPr>
          <w:w w:val="101"/>
          <w:sz w:val="28"/>
          <w:szCs w:val="28"/>
        </w:rPr>
        <w:t>r</w:t>
      </w:r>
      <w:r>
        <w:rPr>
          <w:w w:val="82"/>
          <w:sz w:val="28"/>
          <w:szCs w:val="28"/>
        </w:rPr>
        <w:t>-</w:t>
      </w:r>
      <w:r>
        <w:rPr>
          <w:spacing w:val="-5"/>
          <w:w w:val="101"/>
          <w:sz w:val="28"/>
          <w:szCs w:val="28"/>
        </w:rPr>
        <w:t>r</w:t>
      </w:r>
      <w:r>
        <w:rPr>
          <w:w w:val="122"/>
          <w:sz w:val="28"/>
          <w:szCs w:val="28"/>
        </w:rPr>
        <w:t>a</w:t>
      </w:r>
      <w:r>
        <w:rPr>
          <w:w w:val="112"/>
          <w:sz w:val="28"/>
          <w:szCs w:val="28"/>
        </w:rPr>
        <w:t>d</w:t>
      </w:r>
      <w:r>
        <w:rPr>
          <w:w w:val="87"/>
          <w:sz w:val="28"/>
          <w:szCs w:val="28"/>
        </w:rPr>
        <w:t>i</w:t>
      </w:r>
      <w:r>
        <w:rPr>
          <w:w w:val="110"/>
          <w:sz w:val="28"/>
          <w:szCs w:val="28"/>
        </w:rPr>
        <w:t>u</w:t>
      </w:r>
      <w:r>
        <w:rPr>
          <w:w w:val="132"/>
          <w:sz w:val="28"/>
          <w:szCs w:val="28"/>
        </w:rPr>
        <w:t>s</w:t>
      </w:r>
      <w:r>
        <w:rPr>
          <w:w w:val="87"/>
          <w:sz w:val="28"/>
          <w:szCs w:val="28"/>
        </w:rPr>
        <w:t>:</w:t>
      </w:r>
      <w:r>
        <w:rPr>
          <w:spacing w:val="-1"/>
          <w:sz w:val="28"/>
          <w:szCs w:val="28"/>
        </w:rPr>
        <w:t xml:space="preserve"> </w:t>
      </w:r>
      <w:r>
        <w:rPr>
          <w:w w:val="112"/>
          <w:sz w:val="28"/>
          <w:szCs w:val="28"/>
        </w:rPr>
        <w:t>14</w:t>
      </w:r>
      <w:r>
        <w:rPr>
          <w:spacing w:val="-2"/>
          <w:w w:val="112"/>
          <w:sz w:val="28"/>
          <w:szCs w:val="28"/>
        </w:rPr>
        <w:t>p</w:t>
      </w:r>
      <w:r>
        <w:rPr>
          <w:w w:val="99"/>
          <w:sz w:val="28"/>
          <w:szCs w:val="28"/>
        </w:rPr>
        <w:t>x</w:t>
      </w:r>
      <w:r>
        <w:rPr>
          <w:w w:val="76"/>
          <w:sz w:val="28"/>
          <w:szCs w:val="28"/>
        </w:rPr>
        <w:t>;</w:t>
      </w:r>
    </w:p>
    <w:p w:rsidR="00DF7E86" w:rsidRDefault="00DF7E86">
      <w:pPr>
        <w:spacing w:before="3" w:line="140" w:lineRule="exact"/>
        <w:rPr>
          <w:sz w:val="14"/>
          <w:szCs w:val="14"/>
        </w:rPr>
      </w:pPr>
    </w:p>
    <w:p w:rsidR="00DF7E86" w:rsidRDefault="00FB3854">
      <w:pPr>
        <w:spacing w:line="346" w:lineRule="auto"/>
        <w:ind w:left="950" w:right="5841"/>
        <w:rPr>
          <w:sz w:val="28"/>
          <w:szCs w:val="28"/>
        </w:rPr>
      </w:pPr>
      <w:r>
        <w:rPr>
          <w:sz w:val="28"/>
          <w:szCs w:val="28"/>
        </w:rPr>
        <w:t>height:</w:t>
      </w:r>
      <w:r>
        <w:rPr>
          <w:spacing w:val="60"/>
          <w:sz w:val="28"/>
          <w:szCs w:val="28"/>
        </w:rPr>
        <w:t xml:space="preserve"> </w:t>
      </w:r>
      <w:r>
        <w:rPr>
          <w:w w:val="112"/>
          <w:sz w:val="28"/>
          <w:szCs w:val="28"/>
        </w:rPr>
        <w:t>25</w:t>
      </w:r>
      <w:r>
        <w:rPr>
          <w:spacing w:val="-2"/>
          <w:w w:val="112"/>
          <w:sz w:val="28"/>
          <w:szCs w:val="28"/>
        </w:rPr>
        <w:t>p</w:t>
      </w:r>
      <w:r>
        <w:rPr>
          <w:w w:val="99"/>
          <w:sz w:val="28"/>
          <w:szCs w:val="28"/>
        </w:rPr>
        <w:t>x</w:t>
      </w:r>
      <w:r>
        <w:rPr>
          <w:w w:val="76"/>
          <w:sz w:val="28"/>
          <w:szCs w:val="28"/>
        </w:rPr>
        <w:t xml:space="preserve">; </w:t>
      </w:r>
      <w:r>
        <w:rPr>
          <w:sz w:val="28"/>
          <w:szCs w:val="28"/>
        </w:rPr>
        <w:t>width:</w:t>
      </w:r>
      <w:r>
        <w:rPr>
          <w:spacing w:val="29"/>
          <w:sz w:val="28"/>
          <w:szCs w:val="28"/>
        </w:rPr>
        <w:t xml:space="preserve"> </w:t>
      </w:r>
      <w:r>
        <w:rPr>
          <w:w w:val="112"/>
          <w:sz w:val="28"/>
          <w:szCs w:val="28"/>
        </w:rPr>
        <w:t>170</w:t>
      </w:r>
      <w:r>
        <w:rPr>
          <w:spacing w:val="-2"/>
          <w:w w:val="112"/>
          <w:sz w:val="28"/>
          <w:szCs w:val="28"/>
        </w:rPr>
        <w:t>p</w:t>
      </w:r>
      <w:r>
        <w:rPr>
          <w:w w:val="99"/>
          <w:sz w:val="28"/>
          <w:szCs w:val="28"/>
        </w:rPr>
        <w:t>x</w:t>
      </w:r>
      <w:r>
        <w:rPr>
          <w:w w:val="76"/>
          <w:sz w:val="28"/>
          <w:szCs w:val="28"/>
        </w:rPr>
        <w:t xml:space="preserve">; </w:t>
      </w:r>
      <w:r>
        <w:rPr>
          <w:w w:val="104"/>
          <w:sz w:val="28"/>
          <w:szCs w:val="28"/>
        </w:rPr>
        <w:t>f</w:t>
      </w:r>
      <w:r>
        <w:rPr>
          <w:w w:val="113"/>
          <w:sz w:val="28"/>
          <w:szCs w:val="28"/>
        </w:rPr>
        <w:t>o</w:t>
      </w:r>
      <w:r>
        <w:rPr>
          <w:w w:val="110"/>
          <w:sz w:val="28"/>
          <w:szCs w:val="28"/>
        </w:rPr>
        <w:t>n</w:t>
      </w:r>
      <w:r>
        <w:rPr>
          <w:w w:val="117"/>
          <w:sz w:val="28"/>
          <w:szCs w:val="28"/>
        </w:rPr>
        <w:t>t</w:t>
      </w:r>
      <w:r>
        <w:rPr>
          <w:w w:val="82"/>
          <w:sz w:val="28"/>
          <w:szCs w:val="28"/>
        </w:rPr>
        <w:t>-</w:t>
      </w:r>
      <w:r>
        <w:rPr>
          <w:w w:val="132"/>
          <w:sz w:val="28"/>
          <w:szCs w:val="28"/>
        </w:rPr>
        <w:t>s</w:t>
      </w:r>
      <w:r>
        <w:rPr>
          <w:w w:val="87"/>
          <w:sz w:val="28"/>
          <w:szCs w:val="28"/>
        </w:rPr>
        <w:t>i</w:t>
      </w:r>
      <w:r>
        <w:rPr>
          <w:spacing w:val="-2"/>
          <w:w w:val="111"/>
          <w:sz w:val="28"/>
          <w:szCs w:val="28"/>
        </w:rPr>
        <w:t>z</w:t>
      </w:r>
      <w:r>
        <w:rPr>
          <w:w w:val="119"/>
          <w:sz w:val="28"/>
          <w:szCs w:val="28"/>
        </w:rPr>
        <w:t>e</w:t>
      </w:r>
      <w:r>
        <w:rPr>
          <w:w w:val="87"/>
          <w:sz w:val="28"/>
          <w:szCs w:val="28"/>
        </w:rPr>
        <w:t>:</w:t>
      </w:r>
      <w:r>
        <w:rPr>
          <w:spacing w:val="-1"/>
          <w:sz w:val="28"/>
          <w:szCs w:val="28"/>
        </w:rPr>
        <w:t xml:space="preserve"> </w:t>
      </w:r>
      <w:r>
        <w:rPr>
          <w:w w:val="112"/>
          <w:sz w:val="28"/>
          <w:szCs w:val="28"/>
        </w:rPr>
        <w:t>20</w:t>
      </w:r>
      <w:r>
        <w:rPr>
          <w:spacing w:val="-2"/>
          <w:w w:val="112"/>
          <w:sz w:val="28"/>
          <w:szCs w:val="28"/>
        </w:rPr>
        <w:t>p</w:t>
      </w:r>
      <w:r>
        <w:rPr>
          <w:w w:val="99"/>
          <w:sz w:val="28"/>
          <w:szCs w:val="28"/>
        </w:rPr>
        <w:t>x</w:t>
      </w:r>
      <w:r>
        <w:rPr>
          <w:w w:val="76"/>
          <w:sz w:val="28"/>
          <w:szCs w:val="28"/>
        </w:rPr>
        <w:t>;</w:t>
      </w:r>
    </w:p>
    <w:p w:rsidR="00DF7E86" w:rsidRDefault="00FB3854">
      <w:pPr>
        <w:spacing w:before="5" w:line="320" w:lineRule="exact"/>
        <w:ind w:left="950"/>
        <w:rPr>
          <w:sz w:val="28"/>
          <w:szCs w:val="28"/>
        </w:rPr>
      </w:pPr>
      <w:r>
        <w:rPr>
          <w:w w:val="117"/>
          <w:position w:val="-1"/>
          <w:sz w:val="28"/>
          <w:szCs w:val="28"/>
        </w:rPr>
        <w:t>t</w:t>
      </w:r>
      <w:r>
        <w:rPr>
          <w:w w:val="119"/>
          <w:position w:val="-1"/>
          <w:sz w:val="28"/>
          <w:szCs w:val="28"/>
        </w:rPr>
        <w:t>e</w:t>
      </w:r>
      <w:r>
        <w:rPr>
          <w:w w:val="99"/>
          <w:position w:val="-1"/>
          <w:sz w:val="28"/>
          <w:szCs w:val="28"/>
        </w:rPr>
        <w:t>x</w:t>
      </w:r>
      <w:r>
        <w:rPr>
          <w:w w:val="117"/>
          <w:position w:val="-1"/>
          <w:sz w:val="28"/>
          <w:szCs w:val="28"/>
        </w:rPr>
        <w:t>t</w:t>
      </w:r>
      <w:r>
        <w:rPr>
          <w:w w:val="82"/>
          <w:position w:val="-1"/>
          <w:sz w:val="28"/>
          <w:szCs w:val="28"/>
        </w:rPr>
        <w:t>-</w:t>
      </w:r>
      <w:r>
        <w:rPr>
          <w:w w:val="122"/>
          <w:position w:val="-1"/>
          <w:sz w:val="28"/>
          <w:szCs w:val="28"/>
        </w:rPr>
        <w:t>a</w:t>
      </w:r>
      <w:r>
        <w:rPr>
          <w:w w:val="87"/>
          <w:position w:val="-1"/>
          <w:sz w:val="28"/>
          <w:szCs w:val="28"/>
        </w:rPr>
        <w:t>li</w:t>
      </w:r>
      <w:r>
        <w:rPr>
          <w:w w:val="112"/>
          <w:position w:val="-1"/>
          <w:sz w:val="28"/>
          <w:szCs w:val="28"/>
        </w:rPr>
        <w:t>g</w:t>
      </w:r>
      <w:r>
        <w:rPr>
          <w:w w:val="110"/>
          <w:position w:val="-1"/>
          <w:sz w:val="28"/>
          <w:szCs w:val="28"/>
        </w:rPr>
        <w:t>n</w:t>
      </w:r>
      <w:r>
        <w:rPr>
          <w:w w:val="87"/>
          <w:position w:val="-1"/>
          <w:sz w:val="28"/>
          <w:szCs w:val="28"/>
        </w:rPr>
        <w:t>:</w:t>
      </w:r>
      <w:r>
        <w:rPr>
          <w:spacing w:val="-1"/>
          <w:position w:val="-1"/>
          <w:sz w:val="28"/>
          <w:szCs w:val="28"/>
        </w:rPr>
        <w:t xml:space="preserve"> </w:t>
      </w:r>
      <w:r>
        <w:rPr>
          <w:w w:val="118"/>
          <w:position w:val="-1"/>
          <w:sz w:val="28"/>
          <w:szCs w:val="28"/>
        </w:rPr>
        <w:t>c</w:t>
      </w:r>
      <w:r>
        <w:rPr>
          <w:w w:val="119"/>
          <w:position w:val="-1"/>
          <w:sz w:val="28"/>
          <w:szCs w:val="28"/>
        </w:rPr>
        <w:t>e</w:t>
      </w:r>
      <w:r>
        <w:rPr>
          <w:w w:val="110"/>
          <w:position w:val="-1"/>
          <w:sz w:val="28"/>
          <w:szCs w:val="28"/>
        </w:rPr>
        <w:t>n</w:t>
      </w:r>
      <w:r>
        <w:rPr>
          <w:w w:val="117"/>
          <w:position w:val="-1"/>
          <w:sz w:val="28"/>
          <w:szCs w:val="28"/>
        </w:rPr>
        <w:t>t</w:t>
      </w:r>
      <w:r>
        <w:rPr>
          <w:w w:val="119"/>
          <w:position w:val="-1"/>
          <w:sz w:val="28"/>
          <w:szCs w:val="28"/>
        </w:rPr>
        <w:t>e</w:t>
      </w:r>
      <w:r>
        <w:rPr>
          <w:w w:val="101"/>
          <w:position w:val="-1"/>
          <w:sz w:val="28"/>
          <w:szCs w:val="28"/>
        </w:rPr>
        <w:t>r</w:t>
      </w:r>
      <w:r>
        <w:rPr>
          <w:w w:val="76"/>
          <w:position w:val="-1"/>
          <w:sz w:val="28"/>
          <w:szCs w:val="28"/>
        </w:rPr>
        <w:t>;</w:t>
      </w:r>
    </w:p>
    <w:p w:rsidR="00DF7E86" w:rsidRDefault="00DF7E86">
      <w:pPr>
        <w:spacing w:before="5" w:line="140" w:lineRule="exact"/>
        <w:rPr>
          <w:sz w:val="14"/>
          <w:szCs w:val="14"/>
        </w:rPr>
      </w:pPr>
    </w:p>
    <w:p w:rsidR="00DF7E86" w:rsidRDefault="00FB3854">
      <w:pPr>
        <w:ind w:left="673"/>
        <w:rPr>
          <w:sz w:val="28"/>
          <w:szCs w:val="28"/>
        </w:rPr>
      </w:pPr>
      <w:r>
        <w:rPr>
          <w:w w:val="70"/>
          <w:sz w:val="28"/>
          <w:szCs w:val="28"/>
        </w:rPr>
        <w:t>}</w:t>
      </w:r>
    </w:p>
    <w:p w:rsidR="00DF7E86" w:rsidRDefault="00DF7E86">
      <w:pPr>
        <w:spacing w:before="3" w:line="140" w:lineRule="exact"/>
        <w:rPr>
          <w:sz w:val="14"/>
          <w:szCs w:val="14"/>
        </w:rPr>
      </w:pPr>
    </w:p>
    <w:p w:rsidR="00DF7E86" w:rsidRDefault="00FB3854">
      <w:pPr>
        <w:ind w:left="673"/>
        <w:rPr>
          <w:sz w:val="28"/>
          <w:szCs w:val="28"/>
        </w:rPr>
      </w:pPr>
      <w:r>
        <w:rPr>
          <w:w w:val="122"/>
          <w:sz w:val="28"/>
          <w:szCs w:val="28"/>
        </w:rPr>
        <w:t>#</w:t>
      </w:r>
      <w:r>
        <w:rPr>
          <w:w w:val="119"/>
          <w:sz w:val="28"/>
          <w:szCs w:val="28"/>
        </w:rPr>
        <w:t>e</w:t>
      </w:r>
      <w:r>
        <w:rPr>
          <w:w w:val="87"/>
          <w:sz w:val="28"/>
          <w:szCs w:val="28"/>
        </w:rPr>
        <w:t>i</w:t>
      </w:r>
      <w:r>
        <w:rPr>
          <w:w w:val="112"/>
          <w:sz w:val="28"/>
          <w:szCs w:val="28"/>
        </w:rPr>
        <w:t>g</w:t>
      </w:r>
      <w:r>
        <w:rPr>
          <w:w w:val="110"/>
          <w:sz w:val="28"/>
          <w:szCs w:val="28"/>
        </w:rPr>
        <w:t>h</w:t>
      </w:r>
      <w:r>
        <w:rPr>
          <w:w w:val="117"/>
          <w:sz w:val="28"/>
          <w:szCs w:val="28"/>
        </w:rPr>
        <w:t>t</w:t>
      </w:r>
      <w:r>
        <w:rPr>
          <w:spacing w:val="-1"/>
          <w:sz w:val="28"/>
          <w:szCs w:val="28"/>
        </w:rPr>
        <w:t xml:space="preserve"> </w:t>
      </w:r>
      <w:r>
        <w:rPr>
          <w:w w:val="70"/>
          <w:sz w:val="28"/>
          <w:szCs w:val="28"/>
        </w:rPr>
        <w:t>{</w:t>
      </w:r>
    </w:p>
    <w:p w:rsidR="00DF7E86" w:rsidRDefault="00DF7E86">
      <w:pPr>
        <w:spacing w:before="3" w:line="140" w:lineRule="exact"/>
        <w:rPr>
          <w:sz w:val="14"/>
          <w:szCs w:val="14"/>
        </w:rPr>
      </w:pPr>
    </w:p>
    <w:p w:rsidR="00DF7E86" w:rsidRDefault="00FB3854">
      <w:pPr>
        <w:ind w:left="950"/>
        <w:rPr>
          <w:sz w:val="28"/>
          <w:szCs w:val="28"/>
        </w:rPr>
      </w:pPr>
      <w:r>
        <w:rPr>
          <w:w w:val="112"/>
          <w:sz w:val="28"/>
          <w:szCs w:val="28"/>
        </w:rPr>
        <w:t>b</w:t>
      </w:r>
      <w:r>
        <w:rPr>
          <w:w w:val="113"/>
          <w:sz w:val="28"/>
          <w:szCs w:val="28"/>
        </w:rPr>
        <w:t>o</w:t>
      </w:r>
      <w:r>
        <w:rPr>
          <w:spacing w:val="-3"/>
          <w:w w:val="101"/>
          <w:sz w:val="28"/>
          <w:szCs w:val="28"/>
        </w:rPr>
        <w:t>r</w:t>
      </w:r>
      <w:r>
        <w:rPr>
          <w:w w:val="112"/>
          <w:sz w:val="28"/>
          <w:szCs w:val="28"/>
        </w:rPr>
        <w:t>d</w:t>
      </w:r>
      <w:r>
        <w:rPr>
          <w:w w:val="119"/>
          <w:sz w:val="28"/>
          <w:szCs w:val="28"/>
        </w:rPr>
        <w:t>e</w:t>
      </w:r>
      <w:r>
        <w:rPr>
          <w:w w:val="101"/>
          <w:sz w:val="28"/>
          <w:szCs w:val="28"/>
        </w:rPr>
        <w:t>r</w:t>
      </w:r>
      <w:r>
        <w:rPr>
          <w:w w:val="82"/>
          <w:sz w:val="28"/>
          <w:szCs w:val="28"/>
        </w:rPr>
        <w:t>-</w:t>
      </w:r>
      <w:r>
        <w:rPr>
          <w:spacing w:val="-5"/>
          <w:w w:val="101"/>
          <w:sz w:val="28"/>
          <w:szCs w:val="28"/>
        </w:rPr>
        <w:t>r</w:t>
      </w:r>
      <w:r>
        <w:rPr>
          <w:w w:val="122"/>
          <w:sz w:val="28"/>
          <w:szCs w:val="28"/>
        </w:rPr>
        <w:t>a</w:t>
      </w:r>
      <w:r>
        <w:rPr>
          <w:w w:val="112"/>
          <w:sz w:val="28"/>
          <w:szCs w:val="28"/>
        </w:rPr>
        <w:t>d</w:t>
      </w:r>
      <w:r>
        <w:rPr>
          <w:w w:val="87"/>
          <w:sz w:val="28"/>
          <w:szCs w:val="28"/>
        </w:rPr>
        <w:t>i</w:t>
      </w:r>
      <w:r>
        <w:rPr>
          <w:w w:val="110"/>
          <w:sz w:val="28"/>
          <w:szCs w:val="28"/>
        </w:rPr>
        <w:t>u</w:t>
      </w:r>
      <w:r>
        <w:rPr>
          <w:w w:val="132"/>
          <w:sz w:val="28"/>
          <w:szCs w:val="28"/>
        </w:rPr>
        <w:t>s</w:t>
      </w:r>
      <w:r>
        <w:rPr>
          <w:w w:val="87"/>
          <w:sz w:val="28"/>
          <w:szCs w:val="28"/>
        </w:rPr>
        <w:t>:</w:t>
      </w:r>
      <w:r>
        <w:rPr>
          <w:spacing w:val="-1"/>
          <w:sz w:val="28"/>
          <w:szCs w:val="28"/>
        </w:rPr>
        <w:t xml:space="preserve"> </w:t>
      </w:r>
      <w:r>
        <w:rPr>
          <w:w w:val="112"/>
          <w:sz w:val="28"/>
          <w:szCs w:val="28"/>
        </w:rPr>
        <w:t>14</w:t>
      </w:r>
      <w:r>
        <w:rPr>
          <w:spacing w:val="-2"/>
          <w:w w:val="112"/>
          <w:sz w:val="28"/>
          <w:szCs w:val="28"/>
        </w:rPr>
        <w:t>p</w:t>
      </w:r>
      <w:r>
        <w:rPr>
          <w:w w:val="99"/>
          <w:sz w:val="28"/>
          <w:szCs w:val="28"/>
        </w:rPr>
        <w:t>x</w:t>
      </w:r>
      <w:r>
        <w:rPr>
          <w:w w:val="76"/>
          <w:sz w:val="28"/>
          <w:szCs w:val="28"/>
        </w:rPr>
        <w:t>;</w:t>
      </w:r>
    </w:p>
    <w:p w:rsidR="00DF7E86" w:rsidRDefault="00DF7E86">
      <w:pPr>
        <w:spacing w:before="3" w:line="140" w:lineRule="exact"/>
        <w:rPr>
          <w:sz w:val="14"/>
          <w:szCs w:val="14"/>
        </w:rPr>
      </w:pPr>
    </w:p>
    <w:p w:rsidR="00DF7E86" w:rsidRDefault="00FB3854">
      <w:pPr>
        <w:spacing w:line="346" w:lineRule="auto"/>
        <w:ind w:left="950" w:right="5841"/>
        <w:rPr>
          <w:sz w:val="28"/>
          <w:szCs w:val="28"/>
        </w:rPr>
      </w:pPr>
      <w:r>
        <w:rPr>
          <w:sz w:val="28"/>
          <w:szCs w:val="28"/>
        </w:rPr>
        <w:t>height:</w:t>
      </w:r>
      <w:r>
        <w:rPr>
          <w:spacing w:val="60"/>
          <w:sz w:val="28"/>
          <w:szCs w:val="28"/>
        </w:rPr>
        <w:t xml:space="preserve"> </w:t>
      </w:r>
      <w:r>
        <w:rPr>
          <w:w w:val="112"/>
          <w:sz w:val="28"/>
          <w:szCs w:val="28"/>
        </w:rPr>
        <w:t>25</w:t>
      </w:r>
      <w:r>
        <w:rPr>
          <w:spacing w:val="-2"/>
          <w:w w:val="112"/>
          <w:sz w:val="28"/>
          <w:szCs w:val="28"/>
        </w:rPr>
        <w:t>p</w:t>
      </w:r>
      <w:r>
        <w:rPr>
          <w:w w:val="99"/>
          <w:sz w:val="28"/>
          <w:szCs w:val="28"/>
        </w:rPr>
        <w:t>x</w:t>
      </w:r>
      <w:r>
        <w:rPr>
          <w:w w:val="76"/>
          <w:sz w:val="28"/>
          <w:szCs w:val="28"/>
        </w:rPr>
        <w:t xml:space="preserve">; </w:t>
      </w:r>
      <w:r>
        <w:rPr>
          <w:sz w:val="28"/>
          <w:szCs w:val="28"/>
        </w:rPr>
        <w:t>width:</w:t>
      </w:r>
      <w:r>
        <w:rPr>
          <w:spacing w:val="29"/>
          <w:sz w:val="28"/>
          <w:szCs w:val="28"/>
        </w:rPr>
        <w:t xml:space="preserve"> </w:t>
      </w:r>
      <w:r>
        <w:rPr>
          <w:w w:val="112"/>
          <w:sz w:val="28"/>
          <w:szCs w:val="28"/>
        </w:rPr>
        <w:t>150</w:t>
      </w:r>
      <w:r>
        <w:rPr>
          <w:spacing w:val="-2"/>
          <w:w w:val="112"/>
          <w:sz w:val="28"/>
          <w:szCs w:val="28"/>
        </w:rPr>
        <w:t>p</w:t>
      </w:r>
      <w:r>
        <w:rPr>
          <w:w w:val="99"/>
          <w:sz w:val="28"/>
          <w:szCs w:val="28"/>
        </w:rPr>
        <w:t>x</w:t>
      </w:r>
      <w:r>
        <w:rPr>
          <w:w w:val="76"/>
          <w:sz w:val="28"/>
          <w:szCs w:val="28"/>
        </w:rPr>
        <w:t xml:space="preserve">; </w:t>
      </w:r>
      <w:r>
        <w:rPr>
          <w:w w:val="104"/>
          <w:sz w:val="28"/>
          <w:szCs w:val="28"/>
        </w:rPr>
        <w:t>f</w:t>
      </w:r>
      <w:r>
        <w:rPr>
          <w:w w:val="113"/>
          <w:sz w:val="28"/>
          <w:szCs w:val="28"/>
        </w:rPr>
        <w:t>o</w:t>
      </w:r>
      <w:r>
        <w:rPr>
          <w:w w:val="110"/>
          <w:sz w:val="28"/>
          <w:szCs w:val="28"/>
        </w:rPr>
        <w:t>n</w:t>
      </w:r>
      <w:r>
        <w:rPr>
          <w:w w:val="117"/>
          <w:sz w:val="28"/>
          <w:szCs w:val="28"/>
        </w:rPr>
        <w:t>t</w:t>
      </w:r>
      <w:r>
        <w:rPr>
          <w:w w:val="82"/>
          <w:sz w:val="28"/>
          <w:szCs w:val="28"/>
        </w:rPr>
        <w:t>-</w:t>
      </w:r>
      <w:r>
        <w:rPr>
          <w:w w:val="132"/>
          <w:sz w:val="28"/>
          <w:szCs w:val="28"/>
        </w:rPr>
        <w:t>s</w:t>
      </w:r>
      <w:r>
        <w:rPr>
          <w:w w:val="87"/>
          <w:sz w:val="28"/>
          <w:szCs w:val="28"/>
        </w:rPr>
        <w:t>i</w:t>
      </w:r>
      <w:r>
        <w:rPr>
          <w:spacing w:val="-2"/>
          <w:w w:val="111"/>
          <w:sz w:val="28"/>
          <w:szCs w:val="28"/>
        </w:rPr>
        <w:t>z</w:t>
      </w:r>
      <w:r>
        <w:rPr>
          <w:w w:val="119"/>
          <w:sz w:val="28"/>
          <w:szCs w:val="28"/>
        </w:rPr>
        <w:t>e</w:t>
      </w:r>
      <w:r>
        <w:rPr>
          <w:w w:val="87"/>
          <w:sz w:val="28"/>
          <w:szCs w:val="28"/>
        </w:rPr>
        <w:t>:</w:t>
      </w:r>
      <w:r>
        <w:rPr>
          <w:spacing w:val="-1"/>
          <w:sz w:val="28"/>
          <w:szCs w:val="28"/>
        </w:rPr>
        <w:t xml:space="preserve"> </w:t>
      </w:r>
      <w:r>
        <w:rPr>
          <w:w w:val="112"/>
          <w:sz w:val="28"/>
          <w:szCs w:val="28"/>
        </w:rPr>
        <w:t>20</w:t>
      </w:r>
      <w:r>
        <w:rPr>
          <w:spacing w:val="-2"/>
          <w:w w:val="112"/>
          <w:sz w:val="28"/>
          <w:szCs w:val="28"/>
        </w:rPr>
        <w:t>p</w:t>
      </w:r>
      <w:r>
        <w:rPr>
          <w:w w:val="99"/>
          <w:sz w:val="28"/>
          <w:szCs w:val="28"/>
        </w:rPr>
        <w:t>x</w:t>
      </w:r>
      <w:r>
        <w:rPr>
          <w:w w:val="76"/>
          <w:sz w:val="28"/>
          <w:szCs w:val="28"/>
        </w:rPr>
        <w:t>;</w:t>
      </w:r>
    </w:p>
    <w:p w:rsidR="00DF7E86" w:rsidRDefault="00FB3854">
      <w:pPr>
        <w:spacing w:before="5" w:line="320" w:lineRule="exact"/>
        <w:ind w:left="950"/>
        <w:rPr>
          <w:sz w:val="28"/>
          <w:szCs w:val="28"/>
        </w:rPr>
      </w:pPr>
      <w:r>
        <w:rPr>
          <w:w w:val="117"/>
          <w:position w:val="-1"/>
          <w:sz w:val="28"/>
          <w:szCs w:val="28"/>
        </w:rPr>
        <w:t>t</w:t>
      </w:r>
      <w:r>
        <w:rPr>
          <w:w w:val="119"/>
          <w:position w:val="-1"/>
          <w:sz w:val="28"/>
          <w:szCs w:val="28"/>
        </w:rPr>
        <w:t>e</w:t>
      </w:r>
      <w:r>
        <w:rPr>
          <w:w w:val="99"/>
          <w:position w:val="-1"/>
          <w:sz w:val="28"/>
          <w:szCs w:val="28"/>
        </w:rPr>
        <w:t>x</w:t>
      </w:r>
      <w:r>
        <w:rPr>
          <w:w w:val="117"/>
          <w:position w:val="-1"/>
          <w:sz w:val="28"/>
          <w:szCs w:val="28"/>
        </w:rPr>
        <w:t>t</w:t>
      </w:r>
      <w:r>
        <w:rPr>
          <w:w w:val="82"/>
          <w:position w:val="-1"/>
          <w:sz w:val="28"/>
          <w:szCs w:val="28"/>
        </w:rPr>
        <w:t>-</w:t>
      </w:r>
      <w:r>
        <w:rPr>
          <w:w w:val="122"/>
          <w:position w:val="-1"/>
          <w:sz w:val="28"/>
          <w:szCs w:val="28"/>
        </w:rPr>
        <w:t>a</w:t>
      </w:r>
      <w:r>
        <w:rPr>
          <w:w w:val="87"/>
          <w:position w:val="-1"/>
          <w:sz w:val="28"/>
          <w:szCs w:val="28"/>
        </w:rPr>
        <w:t>li</w:t>
      </w:r>
      <w:r>
        <w:rPr>
          <w:w w:val="112"/>
          <w:position w:val="-1"/>
          <w:sz w:val="28"/>
          <w:szCs w:val="28"/>
        </w:rPr>
        <w:t>g</w:t>
      </w:r>
      <w:r>
        <w:rPr>
          <w:w w:val="110"/>
          <w:position w:val="-1"/>
          <w:sz w:val="28"/>
          <w:szCs w:val="28"/>
        </w:rPr>
        <w:t>n</w:t>
      </w:r>
      <w:r>
        <w:rPr>
          <w:w w:val="87"/>
          <w:position w:val="-1"/>
          <w:sz w:val="28"/>
          <w:szCs w:val="28"/>
        </w:rPr>
        <w:t>:</w:t>
      </w:r>
      <w:r>
        <w:rPr>
          <w:spacing w:val="-1"/>
          <w:position w:val="-1"/>
          <w:sz w:val="28"/>
          <w:szCs w:val="28"/>
        </w:rPr>
        <w:t xml:space="preserve"> </w:t>
      </w:r>
      <w:r>
        <w:rPr>
          <w:w w:val="118"/>
          <w:position w:val="-1"/>
          <w:sz w:val="28"/>
          <w:szCs w:val="28"/>
        </w:rPr>
        <w:t>c</w:t>
      </w:r>
      <w:r>
        <w:rPr>
          <w:w w:val="119"/>
          <w:position w:val="-1"/>
          <w:sz w:val="28"/>
          <w:szCs w:val="28"/>
        </w:rPr>
        <w:t>e</w:t>
      </w:r>
      <w:r>
        <w:rPr>
          <w:w w:val="110"/>
          <w:position w:val="-1"/>
          <w:sz w:val="28"/>
          <w:szCs w:val="28"/>
        </w:rPr>
        <w:t>n</w:t>
      </w:r>
      <w:r>
        <w:rPr>
          <w:w w:val="117"/>
          <w:position w:val="-1"/>
          <w:sz w:val="28"/>
          <w:szCs w:val="28"/>
        </w:rPr>
        <w:t>t</w:t>
      </w:r>
      <w:r>
        <w:rPr>
          <w:w w:val="119"/>
          <w:position w:val="-1"/>
          <w:sz w:val="28"/>
          <w:szCs w:val="28"/>
        </w:rPr>
        <w:t>e</w:t>
      </w:r>
      <w:r>
        <w:rPr>
          <w:w w:val="101"/>
          <w:position w:val="-1"/>
          <w:sz w:val="28"/>
          <w:szCs w:val="28"/>
        </w:rPr>
        <w:t>r</w:t>
      </w:r>
      <w:r>
        <w:rPr>
          <w:w w:val="76"/>
          <w:position w:val="-1"/>
          <w:sz w:val="28"/>
          <w:szCs w:val="28"/>
        </w:rPr>
        <w:t>;</w:t>
      </w:r>
    </w:p>
    <w:p w:rsidR="00DF7E86" w:rsidRDefault="00DF7E86">
      <w:pPr>
        <w:spacing w:before="5" w:line="140" w:lineRule="exact"/>
        <w:rPr>
          <w:sz w:val="14"/>
          <w:szCs w:val="14"/>
        </w:rPr>
      </w:pPr>
    </w:p>
    <w:p w:rsidR="00DF7E86" w:rsidRDefault="00FB3854">
      <w:pPr>
        <w:ind w:left="673"/>
        <w:rPr>
          <w:sz w:val="28"/>
          <w:szCs w:val="28"/>
        </w:rPr>
      </w:pPr>
      <w:r>
        <w:rPr>
          <w:w w:val="70"/>
          <w:sz w:val="28"/>
          <w:szCs w:val="28"/>
        </w:rPr>
        <w:t>}</w:t>
      </w:r>
    </w:p>
    <w:p w:rsidR="00DF7E86" w:rsidRDefault="00DF7E86">
      <w:pPr>
        <w:spacing w:before="3" w:line="140" w:lineRule="exact"/>
        <w:rPr>
          <w:sz w:val="14"/>
          <w:szCs w:val="14"/>
        </w:rPr>
      </w:pPr>
    </w:p>
    <w:p w:rsidR="00DF7E86" w:rsidRDefault="00FB3854">
      <w:pPr>
        <w:ind w:left="673"/>
        <w:rPr>
          <w:sz w:val="28"/>
          <w:szCs w:val="28"/>
        </w:rPr>
      </w:pPr>
      <w:r>
        <w:rPr>
          <w:sz w:val="28"/>
          <w:szCs w:val="28"/>
        </w:rPr>
        <w:t xml:space="preserve">#ninth </w:t>
      </w:r>
      <w:r>
        <w:rPr>
          <w:spacing w:val="5"/>
          <w:sz w:val="28"/>
          <w:szCs w:val="28"/>
        </w:rPr>
        <w:t xml:space="preserve"> </w:t>
      </w:r>
      <w:r>
        <w:rPr>
          <w:w w:val="70"/>
          <w:sz w:val="28"/>
          <w:szCs w:val="28"/>
        </w:rPr>
        <w:t>{</w:t>
      </w:r>
    </w:p>
    <w:p w:rsidR="00DF7E86" w:rsidRDefault="00DF7E86">
      <w:pPr>
        <w:spacing w:before="3" w:line="140" w:lineRule="exact"/>
        <w:rPr>
          <w:sz w:val="14"/>
          <w:szCs w:val="14"/>
        </w:rPr>
      </w:pPr>
    </w:p>
    <w:p w:rsidR="00DF7E86" w:rsidRDefault="00FB3854">
      <w:pPr>
        <w:ind w:left="950"/>
        <w:rPr>
          <w:sz w:val="28"/>
          <w:szCs w:val="28"/>
        </w:rPr>
      </w:pPr>
      <w:r>
        <w:rPr>
          <w:w w:val="112"/>
          <w:sz w:val="28"/>
          <w:szCs w:val="28"/>
        </w:rPr>
        <w:t>b</w:t>
      </w:r>
      <w:r>
        <w:rPr>
          <w:w w:val="113"/>
          <w:sz w:val="28"/>
          <w:szCs w:val="28"/>
        </w:rPr>
        <w:t>o</w:t>
      </w:r>
      <w:r>
        <w:rPr>
          <w:spacing w:val="-3"/>
          <w:w w:val="101"/>
          <w:sz w:val="28"/>
          <w:szCs w:val="28"/>
        </w:rPr>
        <w:t>r</w:t>
      </w:r>
      <w:r>
        <w:rPr>
          <w:w w:val="112"/>
          <w:sz w:val="28"/>
          <w:szCs w:val="28"/>
        </w:rPr>
        <w:t>d</w:t>
      </w:r>
      <w:r>
        <w:rPr>
          <w:w w:val="119"/>
          <w:sz w:val="28"/>
          <w:szCs w:val="28"/>
        </w:rPr>
        <w:t>e</w:t>
      </w:r>
      <w:r>
        <w:rPr>
          <w:w w:val="101"/>
          <w:sz w:val="28"/>
          <w:szCs w:val="28"/>
        </w:rPr>
        <w:t>r</w:t>
      </w:r>
      <w:r>
        <w:rPr>
          <w:w w:val="82"/>
          <w:sz w:val="28"/>
          <w:szCs w:val="28"/>
        </w:rPr>
        <w:t>-</w:t>
      </w:r>
      <w:r>
        <w:rPr>
          <w:spacing w:val="-5"/>
          <w:w w:val="101"/>
          <w:sz w:val="28"/>
          <w:szCs w:val="28"/>
        </w:rPr>
        <w:t>r</w:t>
      </w:r>
      <w:r>
        <w:rPr>
          <w:w w:val="122"/>
          <w:sz w:val="28"/>
          <w:szCs w:val="28"/>
        </w:rPr>
        <w:t>a</w:t>
      </w:r>
      <w:r>
        <w:rPr>
          <w:w w:val="112"/>
          <w:sz w:val="28"/>
          <w:szCs w:val="28"/>
        </w:rPr>
        <w:t>d</w:t>
      </w:r>
      <w:r>
        <w:rPr>
          <w:w w:val="87"/>
          <w:sz w:val="28"/>
          <w:szCs w:val="28"/>
        </w:rPr>
        <w:t>i</w:t>
      </w:r>
      <w:r>
        <w:rPr>
          <w:w w:val="110"/>
          <w:sz w:val="28"/>
          <w:szCs w:val="28"/>
        </w:rPr>
        <w:t>u</w:t>
      </w:r>
      <w:r>
        <w:rPr>
          <w:w w:val="132"/>
          <w:sz w:val="28"/>
          <w:szCs w:val="28"/>
        </w:rPr>
        <w:t>s</w:t>
      </w:r>
      <w:r>
        <w:rPr>
          <w:w w:val="87"/>
          <w:sz w:val="28"/>
          <w:szCs w:val="28"/>
        </w:rPr>
        <w:t>:</w:t>
      </w:r>
      <w:r>
        <w:rPr>
          <w:spacing w:val="-1"/>
          <w:sz w:val="28"/>
          <w:szCs w:val="28"/>
        </w:rPr>
        <w:t xml:space="preserve"> </w:t>
      </w:r>
      <w:r>
        <w:rPr>
          <w:w w:val="112"/>
          <w:sz w:val="28"/>
          <w:szCs w:val="28"/>
        </w:rPr>
        <w:t>14</w:t>
      </w:r>
      <w:r>
        <w:rPr>
          <w:spacing w:val="-2"/>
          <w:w w:val="112"/>
          <w:sz w:val="28"/>
          <w:szCs w:val="28"/>
        </w:rPr>
        <w:t>p</w:t>
      </w:r>
      <w:r>
        <w:rPr>
          <w:w w:val="99"/>
          <w:sz w:val="28"/>
          <w:szCs w:val="28"/>
        </w:rPr>
        <w:t>x</w:t>
      </w:r>
      <w:r>
        <w:rPr>
          <w:w w:val="76"/>
          <w:sz w:val="28"/>
          <w:szCs w:val="28"/>
        </w:rPr>
        <w:t>;</w:t>
      </w:r>
    </w:p>
    <w:p w:rsidR="00DF7E86" w:rsidRDefault="00DF7E86">
      <w:pPr>
        <w:spacing w:before="3" w:line="140" w:lineRule="exact"/>
        <w:rPr>
          <w:sz w:val="14"/>
          <w:szCs w:val="14"/>
        </w:rPr>
      </w:pPr>
    </w:p>
    <w:p w:rsidR="00DF7E86" w:rsidRDefault="00FB3854">
      <w:pPr>
        <w:spacing w:line="346" w:lineRule="auto"/>
        <w:ind w:left="950" w:right="5841"/>
        <w:rPr>
          <w:sz w:val="28"/>
          <w:szCs w:val="28"/>
        </w:rPr>
      </w:pPr>
      <w:r>
        <w:rPr>
          <w:sz w:val="28"/>
          <w:szCs w:val="28"/>
        </w:rPr>
        <w:t>height:</w:t>
      </w:r>
      <w:r>
        <w:rPr>
          <w:spacing w:val="60"/>
          <w:sz w:val="28"/>
          <w:szCs w:val="28"/>
        </w:rPr>
        <w:t xml:space="preserve"> </w:t>
      </w:r>
      <w:r>
        <w:rPr>
          <w:w w:val="112"/>
          <w:sz w:val="28"/>
          <w:szCs w:val="28"/>
        </w:rPr>
        <w:t>25</w:t>
      </w:r>
      <w:r>
        <w:rPr>
          <w:spacing w:val="-2"/>
          <w:w w:val="112"/>
          <w:sz w:val="28"/>
          <w:szCs w:val="28"/>
        </w:rPr>
        <w:t>p</w:t>
      </w:r>
      <w:r>
        <w:rPr>
          <w:w w:val="99"/>
          <w:sz w:val="28"/>
          <w:szCs w:val="28"/>
        </w:rPr>
        <w:t>x</w:t>
      </w:r>
      <w:r>
        <w:rPr>
          <w:w w:val="76"/>
          <w:sz w:val="28"/>
          <w:szCs w:val="28"/>
        </w:rPr>
        <w:t xml:space="preserve">; </w:t>
      </w:r>
      <w:r>
        <w:rPr>
          <w:sz w:val="28"/>
          <w:szCs w:val="28"/>
        </w:rPr>
        <w:t>width:</w:t>
      </w:r>
      <w:r>
        <w:rPr>
          <w:spacing w:val="29"/>
          <w:sz w:val="28"/>
          <w:szCs w:val="28"/>
        </w:rPr>
        <w:t xml:space="preserve"> </w:t>
      </w:r>
      <w:r>
        <w:rPr>
          <w:w w:val="112"/>
          <w:sz w:val="28"/>
          <w:szCs w:val="28"/>
        </w:rPr>
        <w:t>280</w:t>
      </w:r>
      <w:r>
        <w:rPr>
          <w:spacing w:val="-2"/>
          <w:w w:val="112"/>
          <w:sz w:val="28"/>
          <w:szCs w:val="28"/>
        </w:rPr>
        <w:t>p</w:t>
      </w:r>
      <w:r>
        <w:rPr>
          <w:w w:val="99"/>
          <w:sz w:val="28"/>
          <w:szCs w:val="28"/>
        </w:rPr>
        <w:t>x</w:t>
      </w:r>
      <w:r>
        <w:rPr>
          <w:w w:val="76"/>
          <w:sz w:val="28"/>
          <w:szCs w:val="28"/>
        </w:rPr>
        <w:t xml:space="preserve">; </w:t>
      </w:r>
      <w:r>
        <w:rPr>
          <w:w w:val="104"/>
          <w:sz w:val="28"/>
          <w:szCs w:val="28"/>
        </w:rPr>
        <w:t>f</w:t>
      </w:r>
      <w:r>
        <w:rPr>
          <w:w w:val="113"/>
          <w:sz w:val="28"/>
          <w:szCs w:val="28"/>
        </w:rPr>
        <w:t>o</w:t>
      </w:r>
      <w:r>
        <w:rPr>
          <w:w w:val="110"/>
          <w:sz w:val="28"/>
          <w:szCs w:val="28"/>
        </w:rPr>
        <w:t>n</w:t>
      </w:r>
      <w:r>
        <w:rPr>
          <w:w w:val="117"/>
          <w:sz w:val="28"/>
          <w:szCs w:val="28"/>
        </w:rPr>
        <w:t>t</w:t>
      </w:r>
      <w:r>
        <w:rPr>
          <w:w w:val="82"/>
          <w:sz w:val="28"/>
          <w:szCs w:val="28"/>
        </w:rPr>
        <w:t>-</w:t>
      </w:r>
      <w:r>
        <w:rPr>
          <w:w w:val="132"/>
          <w:sz w:val="28"/>
          <w:szCs w:val="28"/>
        </w:rPr>
        <w:t>s</w:t>
      </w:r>
      <w:r>
        <w:rPr>
          <w:w w:val="87"/>
          <w:sz w:val="28"/>
          <w:szCs w:val="28"/>
        </w:rPr>
        <w:t>i</w:t>
      </w:r>
      <w:r>
        <w:rPr>
          <w:spacing w:val="-2"/>
          <w:w w:val="111"/>
          <w:sz w:val="28"/>
          <w:szCs w:val="28"/>
        </w:rPr>
        <w:t>z</w:t>
      </w:r>
      <w:r>
        <w:rPr>
          <w:w w:val="119"/>
          <w:sz w:val="28"/>
          <w:szCs w:val="28"/>
        </w:rPr>
        <w:t>e</w:t>
      </w:r>
      <w:r>
        <w:rPr>
          <w:w w:val="87"/>
          <w:sz w:val="28"/>
          <w:szCs w:val="28"/>
        </w:rPr>
        <w:t>:</w:t>
      </w:r>
      <w:r>
        <w:rPr>
          <w:spacing w:val="-1"/>
          <w:sz w:val="28"/>
          <w:szCs w:val="28"/>
        </w:rPr>
        <w:t xml:space="preserve"> </w:t>
      </w:r>
      <w:r>
        <w:rPr>
          <w:w w:val="112"/>
          <w:sz w:val="28"/>
          <w:szCs w:val="28"/>
        </w:rPr>
        <w:t>20</w:t>
      </w:r>
      <w:r>
        <w:rPr>
          <w:spacing w:val="-2"/>
          <w:w w:val="112"/>
          <w:sz w:val="28"/>
          <w:szCs w:val="28"/>
        </w:rPr>
        <w:t>p</w:t>
      </w:r>
      <w:r>
        <w:rPr>
          <w:w w:val="99"/>
          <w:sz w:val="28"/>
          <w:szCs w:val="28"/>
        </w:rPr>
        <w:t>x</w:t>
      </w:r>
      <w:r>
        <w:rPr>
          <w:w w:val="76"/>
          <w:sz w:val="28"/>
          <w:szCs w:val="28"/>
        </w:rPr>
        <w:t>;</w:t>
      </w:r>
    </w:p>
    <w:p w:rsidR="00DF7E86" w:rsidRDefault="00FB3854">
      <w:pPr>
        <w:spacing w:before="5" w:line="320" w:lineRule="exact"/>
        <w:ind w:left="950"/>
        <w:rPr>
          <w:sz w:val="28"/>
          <w:szCs w:val="28"/>
        </w:rPr>
      </w:pPr>
      <w:r>
        <w:rPr>
          <w:w w:val="117"/>
          <w:position w:val="-1"/>
          <w:sz w:val="28"/>
          <w:szCs w:val="28"/>
        </w:rPr>
        <w:t>t</w:t>
      </w:r>
      <w:r>
        <w:rPr>
          <w:w w:val="119"/>
          <w:position w:val="-1"/>
          <w:sz w:val="28"/>
          <w:szCs w:val="28"/>
        </w:rPr>
        <w:t>e</w:t>
      </w:r>
      <w:r>
        <w:rPr>
          <w:w w:val="99"/>
          <w:position w:val="-1"/>
          <w:sz w:val="28"/>
          <w:szCs w:val="28"/>
        </w:rPr>
        <w:t>x</w:t>
      </w:r>
      <w:r>
        <w:rPr>
          <w:w w:val="117"/>
          <w:position w:val="-1"/>
          <w:sz w:val="28"/>
          <w:szCs w:val="28"/>
        </w:rPr>
        <w:t>t</w:t>
      </w:r>
      <w:r>
        <w:rPr>
          <w:w w:val="82"/>
          <w:position w:val="-1"/>
          <w:sz w:val="28"/>
          <w:szCs w:val="28"/>
        </w:rPr>
        <w:t>-</w:t>
      </w:r>
      <w:r>
        <w:rPr>
          <w:w w:val="122"/>
          <w:position w:val="-1"/>
          <w:sz w:val="28"/>
          <w:szCs w:val="28"/>
        </w:rPr>
        <w:t>a</w:t>
      </w:r>
      <w:r>
        <w:rPr>
          <w:w w:val="87"/>
          <w:position w:val="-1"/>
          <w:sz w:val="28"/>
          <w:szCs w:val="28"/>
        </w:rPr>
        <w:t>li</w:t>
      </w:r>
      <w:r>
        <w:rPr>
          <w:w w:val="112"/>
          <w:position w:val="-1"/>
          <w:sz w:val="28"/>
          <w:szCs w:val="28"/>
        </w:rPr>
        <w:t>g</w:t>
      </w:r>
      <w:r>
        <w:rPr>
          <w:w w:val="110"/>
          <w:position w:val="-1"/>
          <w:sz w:val="28"/>
          <w:szCs w:val="28"/>
        </w:rPr>
        <w:t>n</w:t>
      </w:r>
      <w:r>
        <w:rPr>
          <w:w w:val="87"/>
          <w:position w:val="-1"/>
          <w:sz w:val="28"/>
          <w:szCs w:val="28"/>
        </w:rPr>
        <w:t>:</w:t>
      </w:r>
      <w:r>
        <w:rPr>
          <w:spacing w:val="-1"/>
          <w:position w:val="-1"/>
          <w:sz w:val="28"/>
          <w:szCs w:val="28"/>
        </w:rPr>
        <w:t xml:space="preserve"> </w:t>
      </w:r>
      <w:r>
        <w:rPr>
          <w:w w:val="118"/>
          <w:position w:val="-1"/>
          <w:sz w:val="28"/>
          <w:szCs w:val="28"/>
        </w:rPr>
        <w:t>c</w:t>
      </w:r>
      <w:r>
        <w:rPr>
          <w:w w:val="119"/>
          <w:position w:val="-1"/>
          <w:sz w:val="28"/>
          <w:szCs w:val="28"/>
        </w:rPr>
        <w:t>e</w:t>
      </w:r>
      <w:r>
        <w:rPr>
          <w:w w:val="110"/>
          <w:position w:val="-1"/>
          <w:sz w:val="28"/>
          <w:szCs w:val="28"/>
        </w:rPr>
        <w:t>n</w:t>
      </w:r>
      <w:r>
        <w:rPr>
          <w:w w:val="117"/>
          <w:position w:val="-1"/>
          <w:sz w:val="28"/>
          <w:szCs w:val="28"/>
        </w:rPr>
        <w:t>t</w:t>
      </w:r>
      <w:r>
        <w:rPr>
          <w:w w:val="119"/>
          <w:position w:val="-1"/>
          <w:sz w:val="28"/>
          <w:szCs w:val="28"/>
        </w:rPr>
        <w:t>e</w:t>
      </w:r>
      <w:r>
        <w:rPr>
          <w:w w:val="101"/>
          <w:position w:val="-1"/>
          <w:sz w:val="28"/>
          <w:szCs w:val="28"/>
        </w:rPr>
        <w:t>r</w:t>
      </w:r>
      <w:r>
        <w:rPr>
          <w:w w:val="76"/>
          <w:position w:val="-1"/>
          <w:sz w:val="28"/>
          <w:szCs w:val="28"/>
        </w:rPr>
        <w:t>;</w:t>
      </w:r>
    </w:p>
    <w:p w:rsidR="00DF7E86" w:rsidRDefault="00DF7E86">
      <w:pPr>
        <w:spacing w:before="5" w:line="140" w:lineRule="exact"/>
        <w:rPr>
          <w:sz w:val="14"/>
          <w:szCs w:val="14"/>
        </w:rPr>
      </w:pPr>
    </w:p>
    <w:p w:rsidR="00DF7E86" w:rsidRDefault="00FB3854">
      <w:pPr>
        <w:ind w:left="673"/>
        <w:rPr>
          <w:sz w:val="28"/>
          <w:szCs w:val="28"/>
        </w:rPr>
      </w:pPr>
      <w:r>
        <w:rPr>
          <w:w w:val="70"/>
          <w:sz w:val="28"/>
          <w:szCs w:val="28"/>
        </w:rPr>
        <w:t>}</w:t>
      </w:r>
    </w:p>
    <w:p w:rsidR="00DF7E86" w:rsidRDefault="00DF7E86">
      <w:pPr>
        <w:spacing w:before="3" w:line="140" w:lineRule="exact"/>
        <w:rPr>
          <w:sz w:val="14"/>
          <w:szCs w:val="14"/>
        </w:rPr>
      </w:pPr>
    </w:p>
    <w:p w:rsidR="00DF7E86" w:rsidRDefault="00FB3854">
      <w:pPr>
        <w:spacing w:line="320" w:lineRule="exact"/>
        <w:ind w:left="119"/>
        <w:rPr>
          <w:sz w:val="28"/>
          <w:szCs w:val="28"/>
        </w:rPr>
      </w:pPr>
      <w:r>
        <w:rPr>
          <w:w w:val="148"/>
          <w:position w:val="-1"/>
          <w:sz w:val="28"/>
          <w:szCs w:val="28"/>
        </w:rPr>
        <w:t>/</w:t>
      </w:r>
      <w:r>
        <w:rPr>
          <w:w w:val="86"/>
          <w:position w:val="-1"/>
          <w:sz w:val="28"/>
          <w:szCs w:val="28"/>
        </w:rPr>
        <w:t>*</w:t>
      </w:r>
      <w:r>
        <w:rPr>
          <w:spacing w:val="-1"/>
          <w:position w:val="-1"/>
          <w:sz w:val="28"/>
          <w:szCs w:val="28"/>
        </w:rPr>
        <w:t xml:space="preserve"> </w:t>
      </w:r>
      <w:r>
        <w:rPr>
          <w:position w:val="-1"/>
          <w:sz w:val="28"/>
          <w:szCs w:val="28"/>
        </w:rPr>
        <w:t>Submit</w:t>
      </w:r>
      <w:r>
        <w:rPr>
          <w:spacing w:val="68"/>
          <w:position w:val="-1"/>
          <w:sz w:val="28"/>
          <w:szCs w:val="28"/>
        </w:rPr>
        <w:t xml:space="preserve"> </w:t>
      </w:r>
      <w:r>
        <w:rPr>
          <w:position w:val="-1"/>
          <w:sz w:val="28"/>
          <w:szCs w:val="28"/>
        </w:rPr>
        <w:t>But</w:t>
      </w:r>
      <w:r>
        <w:rPr>
          <w:spacing w:val="-3"/>
          <w:position w:val="-1"/>
          <w:sz w:val="28"/>
          <w:szCs w:val="28"/>
        </w:rPr>
        <w:t>t</w:t>
      </w:r>
      <w:r>
        <w:rPr>
          <w:position w:val="-1"/>
          <w:sz w:val="28"/>
          <w:szCs w:val="28"/>
        </w:rPr>
        <w:t>on</w:t>
      </w:r>
      <w:r>
        <w:rPr>
          <w:spacing w:val="58"/>
          <w:position w:val="-1"/>
          <w:sz w:val="28"/>
          <w:szCs w:val="28"/>
        </w:rPr>
        <w:t xml:space="preserve"> </w:t>
      </w:r>
      <w:r>
        <w:rPr>
          <w:w w:val="86"/>
          <w:position w:val="-1"/>
          <w:sz w:val="28"/>
          <w:szCs w:val="28"/>
        </w:rPr>
        <w:t>*</w:t>
      </w:r>
      <w:r>
        <w:rPr>
          <w:w w:val="148"/>
          <w:position w:val="-1"/>
          <w:sz w:val="28"/>
          <w:szCs w:val="28"/>
        </w:rPr>
        <w:t>/</w:t>
      </w:r>
    </w:p>
    <w:p w:rsidR="00DF7E86" w:rsidRDefault="00DF7E86">
      <w:pPr>
        <w:spacing w:before="10" w:line="280" w:lineRule="exact"/>
        <w:rPr>
          <w:sz w:val="28"/>
          <w:szCs w:val="28"/>
        </w:rPr>
      </w:pPr>
    </w:p>
    <w:p w:rsidR="00DF7E86" w:rsidRDefault="00FB3854">
      <w:pPr>
        <w:spacing w:before="20"/>
        <w:ind w:left="4416" w:right="3901"/>
        <w:jc w:val="center"/>
        <w:rPr>
          <w:sz w:val="28"/>
          <w:szCs w:val="28"/>
        </w:rPr>
        <w:sectPr w:rsidR="00DF7E86">
          <w:footerReference w:type="default" r:id="rId60"/>
          <w:pgSz w:w="11900" w:h="16840"/>
          <w:pgMar w:top="1500" w:right="1680" w:bottom="280" w:left="1500" w:header="0" w:footer="0" w:gutter="0"/>
          <w:cols w:space="720"/>
        </w:sectPr>
      </w:pPr>
      <w:r>
        <w:rPr>
          <w:b/>
          <w:w w:val="114"/>
          <w:sz w:val="28"/>
          <w:szCs w:val="28"/>
        </w:rPr>
        <w:t>41</w:t>
      </w:r>
    </w:p>
    <w:p w:rsidR="00DF7E86" w:rsidRDefault="00FB3854">
      <w:pPr>
        <w:spacing w:before="63"/>
        <w:ind w:left="419" w:right="-62"/>
        <w:rPr>
          <w:sz w:val="28"/>
          <w:szCs w:val="28"/>
        </w:rPr>
      </w:pPr>
      <w:r>
        <w:rPr>
          <w:w w:val="118"/>
          <w:sz w:val="28"/>
          <w:szCs w:val="28"/>
        </w:rPr>
        <w:lastRenderedPageBreak/>
        <w:t>#sub</w:t>
      </w:r>
      <w:r>
        <w:rPr>
          <w:spacing w:val="-12"/>
          <w:w w:val="118"/>
          <w:sz w:val="28"/>
          <w:szCs w:val="28"/>
        </w:rPr>
        <w:t xml:space="preserve"> </w:t>
      </w:r>
      <w:r>
        <w:rPr>
          <w:w w:val="70"/>
          <w:sz w:val="28"/>
          <w:szCs w:val="28"/>
        </w:rPr>
        <w:t>{</w:t>
      </w: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before="6" w:line="260" w:lineRule="exact"/>
        <w:rPr>
          <w:sz w:val="26"/>
          <w:szCs w:val="26"/>
        </w:rPr>
      </w:pPr>
    </w:p>
    <w:p w:rsidR="00DF7E86" w:rsidRDefault="00FB3854">
      <w:pPr>
        <w:spacing w:line="320" w:lineRule="exact"/>
        <w:ind w:right="143"/>
        <w:jc w:val="right"/>
        <w:rPr>
          <w:sz w:val="28"/>
          <w:szCs w:val="28"/>
        </w:rPr>
      </w:pPr>
      <w:r>
        <w:rPr>
          <w:w w:val="70"/>
          <w:position w:val="-1"/>
          <w:sz w:val="28"/>
          <w:szCs w:val="28"/>
        </w:rPr>
        <w:t>}</w:t>
      </w:r>
    </w:p>
    <w:p w:rsidR="00DF7E86" w:rsidRDefault="00FB3854">
      <w:pPr>
        <w:spacing w:before="8" w:line="120" w:lineRule="exact"/>
        <w:rPr>
          <w:sz w:val="12"/>
          <w:szCs w:val="12"/>
        </w:rPr>
      </w:pPr>
      <w:r>
        <w:br w:type="column"/>
      </w:r>
    </w:p>
    <w:p w:rsidR="00DF7E86" w:rsidRDefault="00DF7E86">
      <w:pPr>
        <w:spacing w:line="200" w:lineRule="exact"/>
      </w:pPr>
    </w:p>
    <w:p w:rsidR="00DF7E86" w:rsidRDefault="00DF7E86">
      <w:pPr>
        <w:spacing w:line="200" w:lineRule="exact"/>
      </w:pPr>
    </w:p>
    <w:p w:rsidR="00DF7E86" w:rsidRDefault="00FB3854">
      <w:pPr>
        <w:rPr>
          <w:sz w:val="28"/>
          <w:szCs w:val="28"/>
        </w:rPr>
      </w:pPr>
      <w:r>
        <w:rPr>
          <w:sz w:val="28"/>
          <w:szCs w:val="28"/>
        </w:rPr>
        <w:t>width:</w:t>
      </w:r>
      <w:r>
        <w:rPr>
          <w:spacing w:val="29"/>
          <w:sz w:val="28"/>
          <w:szCs w:val="28"/>
        </w:rPr>
        <w:t xml:space="preserve"> </w:t>
      </w:r>
      <w:r>
        <w:rPr>
          <w:w w:val="112"/>
          <w:sz w:val="28"/>
          <w:szCs w:val="28"/>
        </w:rPr>
        <w:t>120</w:t>
      </w:r>
      <w:r>
        <w:rPr>
          <w:spacing w:val="-2"/>
          <w:w w:val="112"/>
          <w:sz w:val="28"/>
          <w:szCs w:val="28"/>
        </w:rPr>
        <w:t>p</w:t>
      </w:r>
      <w:r>
        <w:rPr>
          <w:w w:val="99"/>
          <w:sz w:val="28"/>
          <w:szCs w:val="28"/>
        </w:rPr>
        <w:t>x</w:t>
      </w:r>
      <w:r>
        <w:rPr>
          <w:w w:val="76"/>
          <w:sz w:val="28"/>
          <w:szCs w:val="28"/>
        </w:rPr>
        <w:t>;</w:t>
      </w:r>
    </w:p>
    <w:p w:rsidR="00DF7E86" w:rsidRDefault="00DF7E86">
      <w:pPr>
        <w:spacing w:before="3" w:line="140" w:lineRule="exact"/>
        <w:rPr>
          <w:sz w:val="14"/>
          <w:szCs w:val="14"/>
        </w:rPr>
      </w:pPr>
    </w:p>
    <w:p w:rsidR="00DF7E86" w:rsidRDefault="00FB3854">
      <w:pPr>
        <w:rPr>
          <w:sz w:val="28"/>
          <w:szCs w:val="28"/>
        </w:rPr>
      </w:pPr>
      <w:r>
        <w:rPr>
          <w:sz w:val="28"/>
          <w:szCs w:val="28"/>
        </w:rPr>
        <w:t>height:</w:t>
      </w:r>
      <w:r>
        <w:rPr>
          <w:spacing w:val="60"/>
          <w:sz w:val="28"/>
          <w:szCs w:val="28"/>
        </w:rPr>
        <w:t xml:space="preserve"> </w:t>
      </w:r>
      <w:r>
        <w:rPr>
          <w:w w:val="112"/>
          <w:sz w:val="28"/>
          <w:szCs w:val="28"/>
        </w:rPr>
        <w:t>43</w:t>
      </w:r>
      <w:r>
        <w:rPr>
          <w:spacing w:val="-2"/>
          <w:w w:val="112"/>
          <w:sz w:val="28"/>
          <w:szCs w:val="28"/>
        </w:rPr>
        <w:t>p</w:t>
      </w:r>
      <w:r>
        <w:rPr>
          <w:w w:val="99"/>
          <w:sz w:val="28"/>
          <w:szCs w:val="28"/>
        </w:rPr>
        <w:t>x</w:t>
      </w:r>
      <w:r>
        <w:rPr>
          <w:w w:val="76"/>
          <w:sz w:val="28"/>
          <w:szCs w:val="28"/>
        </w:rPr>
        <w:t>;</w:t>
      </w:r>
    </w:p>
    <w:p w:rsidR="00DF7E86" w:rsidRDefault="00DF7E86">
      <w:pPr>
        <w:spacing w:before="3" w:line="140" w:lineRule="exact"/>
        <w:rPr>
          <w:sz w:val="14"/>
          <w:szCs w:val="14"/>
        </w:rPr>
      </w:pPr>
    </w:p>
    <w:p w:rsidR="00DF7E86" w:rsidRDefault="00FB3854">
      <w:pPr>
        <w:spacing w:line="346" w:lineRule="auto"/>
        <w:ind w:right="5966"/>
        <w:rPr>
          <w:sz w:val="28"/>
          <w:szCs w:val="28"/>
        </w:rPr>
        <w:sectPr w:rsidR="00DF7E86">
          <w:footerReference w:type="default" r:id="rId61"/>
          <w:pgSz w:w="11900" w:h="16840"/>
          <w:pgMar w:top="1500" w:right="980" w:bottom="280" w:left="1200" w:header="0" w:footer="0" w:gutter="0"/>
          <w:cols w:num="2" w:space="720" w:equalWidth="0">
            <w:col w:w="1211" w:space="39"/>
            <w:col w:w="8470"/>
          </w:cols>
        </w:sectPr>
      </w:pPr>
      <w:r>
        <w:rPr>
          <w:w w:val="117"/>
          <w:sz w:val="28"/>
          <w:szCs w:val="28"/>
        </w:rPr>
        <w:t>t</w:t>
      </w:r>
      <w:r>
        <w:rPr>
          <w:w w:val="119"/>
          <w:sz w:val="28"/>
          <w:szCs w:val="28"/>
        </w:rPr>
        <w:t>e</w:t>
      </w:r>
      <w:r>
        <w:rPr>
          <w:w w:val="99"/>
          <w:sz w:val="28"/>
          <w:szCs w:val="28"/>
        </w:rPr>
        <w:t>x</w:t>
      </w:r>
      <w:r>
        <w:rPr>
          <w:w w:val="117"/>
          <w:sz w:val="28"/>
          <w:szCs w:val="28"/>
        </w:rPr>
        <w:t>t</w:t>
      </w:r>
      <w:r>
        <w:rPr>
          <w:w w:val="82"/>
          <w:sz w:val="28"/>
          <w:szCs w:val="28"/>
        </w:rPr>
        <w:t>-</w:t>
      </w:r>
      <w:r>
        <w:rPr>
          <w:w w:val="122"/>
          <w:sz w:val="28"/>
          <w:szCs w:val="28"/>
        </w:rPr>
        <w:t>a</w:t>
      </w:r>
      <w:r>
        <w:rPr>
          <w:w w:val="87"/>
          <w:sz w:val="28"/>
          <w:szCs w:val="28"/>
        </w:rPr>
        <w:t>li</w:t>
      </w:r>
      <w:r>
        <w:rPr>
          <w:w w:val="112"/>
          <w:sz w:val="28"/>
          <w:szCs w:val="28"/>
        </w:rPr>
        <w:t>g</w:t>
      </w:r>
      <w:r>
        <w:rPr>
          <w:w w:val="110"/>
          <w:sz w:val="28"/>
          <w:szCs w:val="28"/>
        </w:rPr>
        <w:t>n</w:t>
      </w:r>
      <w:r>
        <w:rPr>
          <w:w w:val="87"/>
          <w:sz w:val="28"/>
          <w:szCs w:val="28"/>
        </w:rPr>
        <w:t>:</w:t>
      </w:r>
      <w:r>
        <w:rPr>
          <w:spacing w:val="-1"/>
          <w:sz w:val="28"/>
          <w:szCs w:val="28"/>
        </w:rPr>
        <w:t xml:space="preserve"> </w:t>
      </w:r>
      <w:r>
        <w:rPr>
          <w:w w:val="118"/>
          <w:sz w:val="28"/>
          <w:szCs w:val="28"/>
        </w:rPr>
        <w:t>c</w:t>
      </w:r>
      <w:r>
        <w:rPr>
          <w:w w:val="119"/>
          <w:sz w:val="28"/>
          <w:szCs w:val="28"/>
        </w:rPr>
        <w:t>e</w:t>
      </w:r>
      <w:r>
        <w:rPr>
          <w:w w:val="110"/>
          <w:sz w:val="28"/>
          <w:szCs w:val="28"/>
        </w:rPr>
        <w:t>n</w:t>
      </w:r>
      <w:r>
        <w:rPr>
          <w:w w:val="117"/>
          <w:sz w:val="28"/>
          <w:szCs w:val="28"/>
        </w:rPr>
        <w:t>t</w:t>
      </w:r>
      <w:r>
        <w:rPr>
          <w:w w:val="119"/>
          <w:sz w:val="28"/>
          <w:szCs w:val="28"/>
        </w:rPr>
        <w:t>e</w:t>
      </w:r>
      <w:r>
        <w:rPr>
          <w:w w:val="101"/>
          <w:sz w:val="28"/>
          <w:szCs w:val="28"/>
        </w:rPr>
        <w:t>r</w:t>
      </w:r>
      <w:r>
        <w:rPr>
          <w:w w:val="76"/>
          <w:sz w:val="28"/>
          <w:szCs w:val="28"/>
        </w:rPr>
        <w:t xml:space="preserve">; </w:t>
      </w:r>
      <w:r>
        <w:rPr>
          <w:w w:val="112"/>
          <w:sz w:val="28"/>
          <w:szCs w:val="28"/>
        </w:rPr>
        <w:t>b</w:t>
      </w:r>
      <w:r>
        <w:rPr>
          <w:w w:val="113"/>
          <w:sz w:val="28"/>
          <w:szCs w:val="28"/>
        </w:rPr>
        <w:t>o</w:t>
      </w:r>
      <w:r>
        <w:rPr>
          <w:spacing w:val="-3"/>
          <w:w w:val="101"/>
          <w:sz w:val="28"/>
          <w:szCs w:val="28"/>
        </w:rPr>
        <w:t>r</w:t>
      </w:r>
      <w:r>
        <w:rPr>
          <w:w w:val="112"/>
          <w:sz w:val="28"/>
          <w:szCs w:val="28"/>
        </w:rPr>
        <w:t>d</w:t>
      </w:r>
      <w:r>
        <w:rPr>
          <w:w w:val="119"/>
          <w:sz w:val="28"/>
          <w:szCs w:val="28"/>
        </w:rPr>
        <w:t>e</w:t>
      </w:r>
      <w:r>
        <w:rPr>
          <w:w w:val="101"/>
          <w:sz w:val="28"/>
          <w:szCs w:val="28"/>
        </w:rPr>
        <w:t>r</w:t>
      </w:r>
      <w:r>
        <w:rPr>
          <w:w w:val="82"/>
          <w:sz w:val="28"/>
          <w:szCs w:val="28"/>
        </w:rPr>
        <w:t>-</w:t>
      </w:r>
      <w:r>
        <w:rPr>
          <w:spacing w:val="-5"/>
          <w:w w:val="101"/>
          <w:sz w:val="28"/>
          <w:szCs w:val="28"/>
        </w:rPr>
        <w:t>r</w:t>
      </w:r>
      <w:r>
        <w:rPr>
          <w:w w:val="122"/>
          <w:sz w:val="28"/>
          <w:szCs w:val="28"/>
        </w:rPr>
        <w:t>a</w:t>
      </w:r>
      <w:r>
        <w:rPr>
          <w:w w:val="112"/>
          <w:sz w:val="28"/>
          <w:szCs w:val="28"/>
        </w:rPr>
        <w:t>d</w:t>
      </w:r>
      <w:r>
        <w:rPr>
          <w:w w:val="87"/>
          <w:sz w:val="28"/>
          <w:szCs w:val="28"/>
        </w:rPr>
        <w:t>i</w:t>
      </w:r>
      <w:r>
        <w:rPr>
          <w:w w:val="110"/>
          <w:sz w:val="28"/>
          <w:szCs w:val="28"/>
        </w:rPr>
        <w:t>u</w:t>
      </w:r>
      <w:r>
        <w:rPr>
          <w:w w:val="132"/>
          <w:sz w:val="28"/>
          <w:szCs w:val="28"/>
        </w:rPr>
        <w:t>s</w:t>
      </w:r>
      <w:r>
        <w:rPr>
          <w:w w:val="87"/>
          <w:sz w:val="28"/>
          <w:szCs w:val="28"/>
        </w:rPr>
        <w:t>:</w:t>
      </w:r>
      <w:r>
        <w:rPr>
          <w:spacing w:val="-1"/>
          <w:sz w:val="28"/>
          <w:szCs w:val="28"/>
        </w:rPr>
        <w:t xml:space="preserve"> </w:t>
      </w:r>
      <w:r>
        <w:rPr>
          <w:w w:val="112"/>
          <w:sz w:val="28"/>
          <w:szCs w:val="28"/>
        </w:rPr>
        <w:t>14</w:t>
      </w:r>
      <w:r>
        <w:rPr>
          <w:spacing w:val="-2"/>
          <w:w w:val="112"/>
          <w:sz w:val="28"/>
          <w:szCs w:val="28"/>
        </w:rPr>
        <w:t>p</w:t>
      </w:r>
      <w:r>
        <w:rPr>
          <w:w w:val="99"/>
          <w:sz w:val="28"/>
          <w:szCs w:val="28"/>
        </w:rPr>
        <w:t>x</w:t>
      </w:r>
      <w:r>
        <w:rPr>
          <w:w w:val="76"/>
          <w:sz w:val="28"/>
          <w:szCs w:val="28"/>
        </w:rPr>
        <w:t xml:space="preserve">; </w:t>
      </w:r>
      <w:r>
        <w:rPr>
          <w:w w:val="104"/>
          <w:sz w:val="28"/>
          <w:szCs w:val="28"/>
        </w:rPr>
        <w:t>f</w:t>
      </w:r>
      <w:r>
        <w:rPr>
          <w:w w:val="113"/>
          <w:sz w:val="28"/>
          <w:szCs w:val="28"/>
        </w:rPr>
        <w:t>o</w:t>
      </w:r>
      <w:r>
        <w:rPr>
          <w:w w:val="110"/>
          <w:sz w:val="28"/>
          <w:szCs w:val="28"/>
        </w:rPr>
        <w:t>n</w:t>
      </w:r>
      <w:r>
        <w:rPr>
          <w:w w:val="117"/>
          <w:sz w:val="28"/>
          <w:szCs w:val="28"/>
        </w:rPr>
        <w:t>t</w:t>
      </w:r>
      <w:r>
        <w:rPr>
          <w:w w:val="82"/>
          <w:sz w:val="28"/>
          <w:szCs w:val="28"/>
        </w:rPr>
        <w:t>-</w:t>
      </w:r>
      <w:r>
        <w:rPr>
          <w:w w:val="132"/>
          <w:sz w:val="28"/>
          <w:szCs w:val="28"/>
        </w:rPr>
        <w:t>s</w:t>
      </w:r>
      <w:r>
        <w:rPr>
          <w:w w:val="87"/>
          <w:sz w:val="28"/>
          <w:szCs w:val="28"/>
        </w:rPr>
        <w:t>i</w:t>
      </w:r>
      <w:r>
        <w:rPr>
          <w:spacing w:val="-2"/>
          <w:w w:val="111"/>
          <w:sz w:val="28"/>
          <w:szCs w:val="28"/>
        </w:rPr>
        <w:t>z</w:t>
      </w:r>
      <w:r>
        <w:rPr>
          <w:w w:val="119"/>
          <w:sz w:val="28"/>
          <w:szCs w:val="28"/>
        </w:rPr>
        <w:t>e</w:t>
      </w:r>
      <w:r>
        <w:rPr>
          <w:w w:val="87"/>
          <w:sz w:val="28"/>
          <w:szCs w:val="28"/>
        </w:rPr>
        <w:t>:</w:t>
      </w:r>
      <w:r>
        <w:rPr>
          <w:spacing w:val="-1"/>
          <w:sz w:val="28"/>
          <w:szCs w:val="28"/>
        </w:rPr>
        <w:t xml:space="preserve"> </w:t>
      </w:r>
      <w:r>
        <w:rPr>
          <w:w w:val="112"/>
          <w:sz w:val="28"/>
          <w:szCs w:val="28"/>
        </w:rPr>
        <w:t>18</w:t>
      </w:r>
      <w:r>
        <w:rPr>
          <w:spacing w:val="-2"/>
          <w:w w:val="112"/>
          <w:sz w:val="28"/>
          <w:szCs w:val="28"/>
        </w:rPr>
        <w:t>p</w:t>
      </w:r>
      <w:r>
        <w:rPr>
          <w:w w:val="99"/>
          <w:sz w:val="28"/>
          <w:szCs w:val="28"/>
        </w:rPr>
        <w:t>x</w:t>
      </w:r>
      <w:r>
        <w:rPr>
          <w:w w:val="76"/>
          <w:sz w:val="28"/>
          <w:szCs w:val="28"/>
        </w:rPr>
        <w:t>;</w:t>
      </w:r>
    </w:p>
    <w:p w:rsidR="00DF7E86" w:rsidRDefault="00BE00B0">
      <w:pPr>
        <w:spacing w:before="5" w:line="140" w:lineRule="exact"/>
        <w:rPr>
          <w:sz w:val="14"/>
          <w:szCs w:val="14"/>
        </w:rPr>
      </w:pPr>
      <w:r w:rsidRPr="00BE00B0">
        <w:lastRenderedPageBreak/>
        <w:pict>
          <v:group id="_x0000_s1118" style="position:absolute;margin-left:38.2pt;margin-top:38.95pt;width:531.3pt;height:780.85pt;z-index:-251649536;mso-position-horizontal-relative:page;mso-position-vertical-relative:page" coordorigin="764,779" coordsize="10626,15617">
            <v:shape id="_x0000_s1151" style="position:absolute;left:802;top:817;width:10551;height:15542" coordorigin="802,817" coordsize="10551,15542" path="m802,817r10551,l11353,16359r-10551,l802,817xe" filled="f" strokeweight="1.3218mm">
              <v:path arrowok="t"/>
            </v:shape>
            <v:shape id="_x0000_s1150" style="position:absolute;left:1619;top:1574;width:794;height:345" coordorigin="1619,1574" coordsize="794,345" path="m1619,1574r794,l2413,1918r-794,l1619,1574xe" stroked="f">
              <v:path arrowok="t"/>
            </v:shape>
            <v:shape id="_x0000_s1149" style="position:absolute;left:1619;top:2038;width:2473;height:345" coordorigin="1619,2038" coordsize="2473,345" path="m1619,2038r2473,l4092,2383r-2473,l1619,2038xe" stroked="f">
              <v:path arrowok="t"/>
            </v:shape>
            <v:shape id="_x0000_s1148" style="position:absolute;left:1619;top:2503;width:2413;height:345" coordorigin="1619,2503" coordsize="2413,345" path="m1619,2503r2413,l4032,2848r-2413,l1619,2503xe" stroked="f">
              <v:path arrowok="t"/>
            </v:shape>
            <v:shape id="_x0000_s1147" style="position:absolute;left:1619;top:2967;width:2953;height:345" coordorigin="1619,2967" coordsize="2953,345" path="m1619,2967r2952,l4571,3312r-2952,l1619,2967xe" stroked="f">
              <v:path arrowok="t"/>
            </v:shape>
            <v:shape id="_x0000_s1146" style="position:absolute;left:1619;top:3432;width:3282;height:345" coordorigin="1619,3432" coordsize="3282,345" path="m1619,3432r3282,l4901,3777r-3282,l1619,3432xe" stroked="f">
              <v:path arrowok="t"/>
            </v:shape>
            <v:shape id="_x0000_s1145" style="position:absolute;left:1619;top:3897;width:2713;height:345" coordorigin="1619,3897" coordsize="2713,345" path="m1619,3897r2712,l4331,4241r-2712,l1619,3897xe" stroked="f">
              <v:path arrowok="t"/>
            </v:shape>
            <v:shape id="_x0000_s1144" style="position:absolute;left:1619;top:4361;width:644;height:345" coordorigin="1619,4361" coordsize="644,345" path="m1619,4361r644,l2263,4706r-644,l1619,4361xe" stroked="f">
              <v:path arrowok="t"/>
            </v:shape>
            <v:shape id="_x0000_s1143" style="position:absolute;left:1619;top:4826;width:989;height:345" coordorigin="1619,4826" coordsize="989,345" path="m1619,4826r989,l2608,5171r-989,l1619,4826xe" stroked="f">
              <v:path arrowok="t"/>
            </v:shape>
            <v:shape id="_x0000_s1142" style="position:absolute;left:1619;top:5291;width:1004;height:345" coordorigin="1619,5291" coordsize="1004,345" path="m1619,5291r1004,l2623,5635r-1004,l1619,5291xe" stroked="f">
              <v:path arrowok="t"/>
            </v:shape>
            <v:shape id="_x0000_s1141" style="position:absolute;left:1619;top:5755;width:959;height:345" coordorigin="1619,5755" coordsize="959,345" path="m1619,5755r959,l2578,6100r-959,l1619,5755xe" stroked="f">
              <v:path arrowok="t"/>
            </v:shape>
            <v:shape id="_x0000_s1140" style="position:absolute;left:899;top:6250;width:420;height:345" coordorigin="899,6250" coordsize="420,345" path="m899,6250r420,l1319,6594r-420,l899,6250xe" stroked="f">
              <v:path arrowok="t"/>
            </v:shape>
            <v:shape id="_x0000_s1139" style="position:absolute;left:1319;top:6250;width:1364;height:345" coordorigin="1319,6250" coordsize="1364,345" path="m1319,6250r1364,l2683,6594r-1364,l1319,6250xe" stroked="f">
              <v:path arrowok="t"/>
            </v:shape>
            <v:shape id="_x0000_s1138" style="position:absolute;left:1619;top:6684;width:2218;height:345" coordorigin="1619,6684" coordsize="2218,345" path="m1619,6684r2218,l3837,7029r-2218,l1619,6684xe" stroked="f">
              <v:path arrowok="t"/>
            </v:shape>
            <v:shape id="_x0000_s1137" style="position:absolute;left:1619;top:7149;width:2053;height:345" coordorigin="1619,7149" coordsize="2053,345" path="m1619,7149r2053,l3672,7494r-2053,l1619,7149xe" stroked="f">
              <v:path arrowok="t"/>
            </v:shape>
            <v:shape id="_x0000_s1136" style="position:absolute;left:1619;top:7614;width:899;height:345" coordorigin="1619,7614" coordsize="899,345" path="m1619,7614r899,l2518,7958r-899,l1619,7614xe" stroked="f">
              <v:path arrowok="t"/>
            </v:shape>
            <v:shape id="_x0000_s1135" style="position:absolute;left:1619;top:8078;width:3267;height:345" coordorigin="1619,8078" coordsize="3267,345" path="m1619,8078r3267,l4886,8423r-3267,l1619,8078xe" stroked="f">
              <v:path arrowok="t"/>
            </v:shape>
            <v:shape id="_x0000_s1134" style="position:absolute;left:1619;top:8543;width:9187;height:345" coordorigin="1619,8543" coordsize="9187,345" path="m1619,8543r9187,l10806,8888r-9187,l1619,8543xe" stroked="f">
              <v:path arrowok="t"/>
            </v:shape>
            <v:shape id="_x0000_s1133" style="position:absolute;left:1619;top:9007;width:4406;height:345" coordorigin="1619,9007" coordsize="4406,345" path="m1619,9007r4406,l6025,9352r-4406,l1619,9007xe" stroked="f">
              <v:path arrowok="t"/>
            </v:shape>
            <v:shape id="_x0000_s1132" style="position:absolute;left:1619;top:9472;width:1019;height:345" coordorigin="1619,9472" coordsize="1019,345" path="m1619,9472r1019,l2638,9817r-1019,l1619,9472xe" stroked="f">
              <v:path arrowok="t"/>
            </v:shape>
            <v:shape id="_x0000_s1131" style="position:absolute;left:1619;top:9937;width:899;height:345" coordorigin="1619,9937" coordsize="899,345" path="m1619,9937r899,l2518,10281r-899,l1619,9937xe" stroked="f">
              <v:path arrowok="t"/>
            </v:shape>
            <v:shape id="_x0000_s1130" style="position:absolute;left:1619;top:10401;width:3147;height:345" coordorigin="1619,10401" coordsize="3147,345" path="m1619,10401r3147,l4766,10746r-3147,l1619,10401xe" stroked="f">
              <v:path arrowok="t"/>
            </v:shape>
            <v:shape id="_x0000_s1129" style="position:absolute;left:1619;top:10866;width:6909;height:345" coordorigin="1619,10866" coordsize="6909,345" path="m1619,10866r6909,l8528,11211r-6909,l1619,10866xe" stroked="f">
              <v:path arrowok="t"/>
            </v:shape>
            <v:shape id="_x0000_s1128" style="position:absolute;left:1619;top:11330;width:8798;height:345" coordorigin="1619,11330" coordsize="8798,345" path="m1619,11330r8797,l10416,11675r-8797,l1619,11330xe" stroked="f">
              <v:path arrowok="t"/>
            </v:shape>
            <v:shape id="_x0000_s1127" style="position:absolute;left:1619;top:11795;width:4047;height:345" coordorigin="1619,11795" coordsize="4047,345" path="m1619,11795r4046,l5665,12140r-4046,l1619,11795xe" stroked="f">
              <v:path arrowok="t"/>
            </v:shape>
            <v:shape id="_x0000_s1126" style="position:absolute;left:1619;top:12260;width:4271;height:345" coordorigin="1619,12260" coordsize="4271,345" path="m1619,12260r4271,l5890,12604r-4271,l1619,12260xe" stroked="f">
              <v:path arrowok="t"/>
            </v:shape>
            <v:shape id="_x0000_s1125" style="position:absolute;left:1619;top:12724;width:2143;height:345" coordorigin="1619,12724" coordsize="2143,345" path="m1619,12724r2143,l3762,13069r-2143,l1619,12724xe" stroked="f">
              <v:path arrowok="t"/>
            </v:shape>
            <v:shape id="_x0000_s1124" style="position:absolute;left:1619;top:13189;width:3102;height:345" coordorigin="1619,13189" coordsize="3102,345" path="m1619,13189r3102,l4721,13534r-3102,l1619,13189xe" stroked="f">
              <v:path arrowok="t"/>
            </v:shape>
            <v:shape id="_x0000_s1123" style="position:absolute;left:1619;top:13654;width:3507;height:345" coordorigin="1619,13654" coordsize="3507,345" path="m1619,13654r3507,l5126,13998r-3507,l1619,13654xe" stroked="f">
              <v:path arrowok="t"/>
            </v:shape>
            <v:shape id="_x0000_s1122" style="position:absolute;left:1619;top:14118;width:8633;height:345" coordorigin="1619,14118" coordsize="8633,345" path="m1619,14118r8632,l10251,14463r-8632,l1619,14118xe" stroked="f">
              <v:path arrowok="t"/>
            </v:shape>
            <v:shape id="_x0000_s1121" style="position:absolute;left:1619;top:14583;width:5276;height:345" coordorigin="1619,14583" coordsize="5276,345" path="m1619,14583r5275,l6894,14927r-5275,l1619,14583xe" stroked="f">
              <v:path arrowok="t"/>
            </v:shape>
            <v:shape id="_x0000_s1120" style="position:absolute;left:6894;top:14583;width:1724;height:345" coordorigin="6894,14583" coordsize="1724,345" path="m6894,14583r1724,l8618,14927r-1724,l6894,14583xe" stroked="f">
              <v:path arrowok="t"/>
            </v:shape>
            <v:shape id="_x0000_s1119" style="position:absolute;left:1619;top:15047;width:8168;height:345" coordorigin="1619,15047" coordsize="8168,345" path="m1619,15047r8168,l9787,15392r-8168,l1619,15047xe" stroked="f">
              <v:path arrowok="t"/>
            </v:shape>
            <w10:wrap anchorx="page" anchory="page"/>
          </v:group>
        </w:pict>
      </w:r>
    </w:p>
    <w:p w:rsidR="00DF7E86" w:rsidRDefault="00FB3854">
      <w:pPr>
        <w:ind w:left="419"/>
        <w:rPr>
          <w:sz w:val="28"/>
          <w:szCs w:val="28"/>
        </w:rPr>
      </w:pPr>
      <w:r>
        <w:rPr>
          <w:w w:val="90"/>
          <w:sz w:val="28"/>
          <w:szCs w:val="28"/>
        </w:rPr>
        <w:t>&lt;</w:t>
      </w:r>
      <w:r>
        <w:rPr>
          <w:w w:val="148"/>
          <w:sz w:val="28"/>
          <w:szCs w:val="28"/>
        </w:rPr>
        <w:t>/</w:t>
      </w:r>
      <w:r>
        <w:rPr>
          <w:w w:val="132"/>
          <w:sz w:val="28"/>
          <w:szCs w:val="28"/>
        </w:rPr>
        <w:t>s</w:t>
      </w:r>
      <w:r>
        <w:rPr>
          <w:w w:val="117"/>
          <w:sz w:val="28"/>
          <w:szCs w:val="28"/>
        </w:rPr>
        <w:t>t</w:t>
      </w:r>
      <w:r>
        <w:rPr>
          <w:w w:val="94"/>
          <w:sz w:val="28"/>
          <w:szCs w:val="28"/>
        </w:rPr>
        <w:t>y</w:t>
      </w:r>
      <w:r>
        <w:rPr>
          <w:w w:val="87"/>
          <w:sz w:val="28"/>
          <w:szCs w:val="28"/>
        </w:rPr>
        <w:t>l</w:t>
      </w:r>
      <w:r>
        <w:rPr>
          <w:w w:val="119"/>
          <w:sz w:val="28"/>
          <w:szCs w:val="28"/>
        </w:rPr>
        <w:t>e</w:t>
      </w:r>
      <w:r>
        <w:rPr>
          <w:w w:val="92"/>
          <w:sz w:val="28"/>
          <w:szCs w:val="28"/>
        </w:rPr>
        <w:t>&gt;</w:t>
      </w:r>
    </w:p>
    <w:p w:rsidR="00DF7E86" w:rsidRDefault="00DF7E86">
      <w:pPr>
        <w:spacing w:before="3" w:line="140" w:lineRule="exact"/>
        <w:rPr>
          <w:sz w:val="14"/>
          <w:szCs w:val="14"/>
        </w:rPr>
      </w:pPr>
    </w:p>
    <w:p w:rsidR="00DF7E86" w:rsidRDefault="00FB3854">
      <w:pPr>
        <w:ind w:left="419"/>
        <w:rPr>
          <w:sz w:val="28"/>
          <w:szCs w:val="28"/>
        </w:rPr>
      </w:pPr>
      <w:r>
        <w:rPr>
          <w:w w:val="90"/>
          <w:sz w:val="28"/>
          <w:szCs w:val="28"/>
        </w:rPr>
        <w:t>&lt;</w:t>
      </w:r>
      <w:r>
        <w:rPr>
          <w:w w:val="148"/>
          <w:sz w:val="28"/>
          <w:szCs w:val="28"/>
        </w:rPr>
        <w:t>/</w:t>
      </w:r>
      <w:r>
        <w:rPr>
          <w:w w:val="112"/>
          <w:sz w:val="28"/>
          <w:szCs w:val="28"/>
        </w:rPr>
        <w:t>b</w:t>
      </w:r>
      <w:r>
        <w:rPr>
          <w:w w:val="113"/>
          <w:sz w:val="28"/>
          <w:szCs w:val="28"/>
        </w:rPr>
        <w:t>o</w:t>
      </w:r>
      <w:r>
        <w:rPr>
          <w:w w:val="112"/>
          <w:sz w:val="28"/>
          <w:szCs w:val="28"/>
        </w:rPr>
        <w:t>d</w:t>
      </w:r>
      <w:r>
        <w:rPr>
          <w:w w:val="94"/>
          <w:sz w:val="28"/>
          <w:szCs w:val="28"/>
        </w:rPr>
        <w:t>y</w:t>
      </w:r>
      <w:r>
        <w:rPr>
          <w:w w:val="92"/>
          <w:sz w:val="28"/>
          <w:szCs w:val="28"/>
        </w:rPr>
        <w:t>&gt;</w:t>
      </w:r>
    </w:p>
    <w:p w:rsidR="00DF7E86" w:rsidRDefault="00DF7E86">
      <w:pPr>
        <w:spacing w:before="3" w:line="140" w:lineRule="exact"/>
        <w:rPr>
          <w:sz w:val="14"/>
          <w:szCs w:val="14"/>
        </w:rPr>
      </w:pPr>
    </w:p>
    <w:p w:rsidR="00DF7E86" w:rsidRDefault="00FB3854">
      <w:pPr>
        <w:ind w:left="419"/>
        <w:rPr>
          <w:sz w:val="28"/>
          <w:szCs w:val="28"/>
        </w:rPr>
      </w:pPr>
      <w:r>
        <w:rPr>
          <w:w w:val="90"/>
          <w:sz w:val="28"/>
          <w:szCs w:val="28"/>
        </w:rPr>
        <w:t>&lt;</w:t>
      </w:r>
      <w:r>
        <w:rPr>
          <w:w w:val="148"/>
          <w:sz w:val="28"/>
          <w:szCs w:val="28"/>
        </w:rPr>
        <w:t>/</w:t>
      </w:r>
      <w:r>
        <w:rPr>
          <w:w w:val="110"/>
          <w:sz w:val="28"/>
          <w:szCs w:val="28"/>
        </w:rPr>
        <w:t>h</w:t>
      </w:r>
      <w:r>
        <w:rPr>
          <w:w w:val="117"/>
          <w:sz w:val="28"/>
          <w:szCs w:val="28"/>
        </w:rPr>
        <w:t>t</w:t>
      </w:r>
      <w:r>
        <w:rPr>
          <w:w w:val="112"/>
          <w:sz w:val="28"/>
          <w:szCs w:val="28"/>
        </w:rPr>
        <w:t>m</w:t>
      </w:r>
      <w:r>
        <w:rPr>
          <w:w w:val="87"/>
          <w:sz w:val="28"/>
          <w:szCs w:val="28"/>
        </w:rPr>
        <w:t>l</w:t>
      </w:r>
      <w:r>
        <w:rPr>
          <w:w w:val="92"/>
          <w:sz w:val="28"/>
          <w:szCs w:val="28"/>
        </w:rPr>
        <w:t>&gt;</w:t>
      </w:r>
    </w:p>
    <w:p w:rsidR="00DF7E86" w:rsidRDefault="00DF7E86">
      <w:pPr>
        <w:spacing w:before="3" w:line="160" w:lineRule="exact"/>
        <w:rPr>
          <w:sz w:val="17"/>
          <w:szCs w:val="17"/>
        </w:rPr>
      </w:pPr>
    </w:p>
    <w:p w:rsidR="00DF7E86" w:rsidRDefault="00FB3854">
      <w:pPr>
        <w:ind w:left="74" w:right="8195"/>
        <w:jc w:val="center"/>
        <w:rPr>
          <w:sz w:val="28"/>
          <w:szCs w:val="28"/>
        </w:rPr>
      </w:pPr>
      <w:r>
        <w:rPr>
          <w:b/>
          <w:spacing w:val="-3"/>
          <w:w w:val="82"/>
          <w:sz w:val="28"/>
          <w:szCs w:val="28"/>
        </w:rPr>
        <w:t>r</w:t>
      </w:r>
      <w:r>
        <w:rPr>
          <w:b/>
          <w:w w:val="121"/>
          <w:sz w:val="28"/>
          <w:szCs w:val="28"/>
        </w:rPr>
        <w:t>e</w:t>
      </w:r>
      <w:r>
        <w:rPr>
          <w:b/>
          <w:w w:val="132"/>
          <w:sz w:val="28"/>
          <w:szCs w:val="28"/>
        </w:rPr>
        <w:t>s</w:t>
      </w:r>
      <w:r>
        <w:rPr>
          <w:b/>
          <w:sz w:val="28"/>
          <w:szCs w:val="28"/>
        </w:rPr>
        <w:t>u</w:t>
      </w:r>
      <w:r>
        <w:rPr>
          <w:b/>
          <w:w w:val="95"/>
          <w:sz w:val="28"/>
          <w:szCs w:val="28"/>
        </w:rPr>
        <w:t>l</w:t>
      </w:r>
      <w:r>
        <w:rPr>
          <w:b/>
          <w:w w:val="101"/>
          <w:sz w:val="28"/>
          <w:szCs w:val="28"/>
        </w:rPr>
        <w:t>t</w:t>
      </w:r>
      <w:r>
        <w:rPr>
          <w:b/>
          <w:w w:val="116"/>
          <w:sz w:val="28"/>
          <w:szCs w:val="28"/>
        </w:rPr>
        <w:t>.</w:t>
      </w:r>
      <w:r>
        <w:rPr>
          <w:b/>
          <w:sz w:val="28"/>
          <w:szCs w:val="28"/>
        </w:rPr>
        <w:t>h</w:t>
      </w:r>
      <w:r>
        <w:rPr>
          <w:b/>
          <w:w w:val="101"/>
          <w:sz w:val="28"/>
          <w:szCs w:val="28"/>
        </w:rPr>
        <w:t>t</w:t>
      </w:r>
      <w:r>
        <w:rPr>
          <w:b/>
          <w:w w:val="103"/>
          <w:sz w:val="28"/>
          <w:szCs w:val="28"/>
        </w:rPr>
        <w:t>m</w:t>
      </w:r>
      <w:r>
        <w:rPr>
          <w:b/>
          <w:w w:val="95"/>
          <w:sz w:val="28"/>
          <w:szCs w:val="28"/>
        </w:rPr>
        <w:t>l</w:t>
      </w:r>
    </w:p>
    <w:p w:rsidR="00DF7E86" w:rsidRDefault="00DF7E86">
      <w:pPr>
        <w:spacing w:before="3" w:line="100" w:lineRule="exact"/>
        <w:rPr>
          <w:sz w:val="11"/>
          <w:szCs w:val="11"/>
        </w:rPr>
      </w:pPr>
    </w:p>
    <w:p w:rsidR="00DF7E86" w:rsidRDefault="00FB3854">
      <w:pPr>
        <w:ind w:left="419"/>
        <w:rPr>
          <w:sz w:val="28"/>
          <w:szCs w:val="28"/>
        </w:rPr>
      </w:pPr>
      <w:r>
        <w:rPr>
          <w:w w:val="90"/>
          <w:sz w:val="28"/>
          <w:szCs w:val="28"/>
        </w:rPr>
        <w:t>&lt;</w:t>
      </w:r>
      <w:r>
        <w:rPr>
          <w:w w:val="77"/>
          <w:sz w:val="28"/>
          <w:szCs w:val="28"/>
        </w:rPr>
        <w:t>!</w:t>
      </w:r>
      <w:r>
        <w:rPr>
          <w:w w:val="90"/>
          <w:sz w:val="28"/>
          <w:szCs w:val="28"/>
        </w:rPr>
        <w:t>D</w:t>
      </w:r>
      <w:r>
        <w:rPr>
          <w:w w:val="95"/>
          <w:sz w:val="28"/>
          <w:szCs w:val="28"/>
        </w:rPr>
        <w:t>O</w:t>
      </w:r>
      <w:r>
        <w:rPr>
          <w:spacing w:val="-4"/>
          <w:w w:val="97"/>
          <w:sz w:val="28"/>
          <w:szCs w:val="28"/>
        </w:rPr>
        <w:t>C</w:t>
      </w:r>
      <w:r>
        <w:rPr>
          <w:spacing w:val="2"/>
          <w:w w:val="97"/>
          <w:sz w:val="28"/>
          <w:szCs w:val="28"/>
        </w:rPr>
        <w:t>T</w:t>
      </w:r>
      <w:r>
        <w:rPr>
          <w:w w:val="83"/>
          <w:sz w:val="28"/>
          <w:szCs w:val="28"/>
        </w:rPr>
        <w:t>Y</w:t>
      </w:r>
      <w:r>
        <w:rPr>
          <w:w w:val="113"/>
          <w:sz w:val="28"/>
          <w:szCs w:val="28"/>
        </w:rPr>
        <w:t>P</w:t>
      </w:r>
      <w:r>
        <w:rPr>
          <w:w w:val="93"/>
          <w:sz w:val="28"/>
          <w:szCs w:val="28"/>
        </w:rPr>
        <w:t>E</w:t>
      </w:r>
      <w:r>
        <w:rPr>
          <w:spacing w:val="-1"/>
          <w:sz w:val="28"/>
          <w:szCs w:val="28"/>
        </w:rPr>
        <w:t xml:space="preserve"> </w:t>
      </w:r>
      <w:r>
        <w:rPr>
          <w:w w:val="110"/>
          <w:sz w:val="28"/>
          <w:szCs w:val="28"/>
        </w:rPr>
        <w:t>h</w:t>
      </w:r>
      <w:r>
        <w:rPr>
          <w:w w:val="117"/>
          <w:sz w:val="28"/>
          <w:szCs w:val="28"/>
        </w:rPr>
        <w:t>t</w:t>
      </w:r>
      <w:r>
        <w:rPr>
          <w:w w:val="112"/>
          <w:sz w:val="28"/>
          <w:szCs w:val="28"/>
        </w:rPr>
        <w:t>m</w:t>
      </w:r>
      <w:r>
        <w:rPr>
          <w:w w:val="87"/>
          <w:sz w:val="28"/>
          <w:szCs w:val="28"/>
        </w:rPr>
        <w:t>l</w:t>
      </w:r>
      <w:r>
        <w:rPr>
          <w:w w:val="92"/>
          <w:sz w:val="28"/>
          <w:szCs w:val="28"/>
        </w:rPr>
        <w:t>&gt;</w:t>
      </w:r>
    </w:p>
    <w:p w:rsidR="00DF7E86" w:rsidRDefault="00DF7E86">
      <w:pPr>
        <w:spacing w:before="3" w:line="140" w:lineRule="exact"/>
        <w:rPr>
          <w:sz w:val="14"/>
          <w:szCs w:val="14"/>
        </w:rPr>
      </w:pPr>
    </w:p>
    <w:p w:rsidR="00DF7E86" w:rsidRDefault="00FB3854">
      <w:pPr>
        <w:ind w:left="419"/>
        <w:rPr>
          <w:sz w:val="28"/>
          <w:szCs w:val="28"/>
        </w:rPr>
      </w:pPr>
      <w:r>
        <w:rPr>
          <w:sz w:val="28"/>
          <w:szCs w:val="28"/>
        </w:rPr>
        <w:t>&lt;html</w:t>
      </w:r>
      <w:r>
        <w:rPr>
          <w:spacing w:val="26"/>
          <w:sz w:val="28"/>
          <w:szCs w:val="28"/>
        </w:rPr>
        <w:t xml:space="preserve"> </w:t>
      </w:r>
      <w:r>
        <w:rPr>
          <w:w w:val="87"/>
          <w:sz w:val="28"/>
          <w:szCs w:val="28"/>
        </w:rPr>
        <w:t>l</w:t>
      </w:r>
      <w:r>
        <w:rPr>
          <w:w w:val="122"/>
          <w:sz w:val="28"/>
          <w:szCs w:val="28"/>
        </w:rPr>
        <w:t>a</w:t>
      </w:r>
      <w:r>
        <w:rPr>
          <w:w w:val="110"/>
          <w:sz w:val="28"/>
          <w:szCs w:val="28"/>
        </w:rPr>
        <w:t>n</w:t>
      </w:r>
      <w:r>
        <w:rPr>
          <w:w w:val="112"/>
          <w:sz w:val="28"/>
          <w:szCs w:val="28"/>
        </w:rPr>
        <w:t>g</w:t>
      </w:r>
      <w:r>
        <w:rPr>
          <w:w w:val="97"/>
          <w:sz w:val="28"/>
          <w:szCs w:val="28"/>
        </w:rPr>
        <w:t>=</w:t>
      </w:r>
      <w:r>
        <w:rPr>
          <w:spacing w:val="-8"/>
          <w:w w:val="78"/>
          <w:sz w:val="28"/>
          <w:szCs w:val="28"/>
        </w:rPr>
        <w:t>"</w:t>
      </w:r>
      <w:r>
        <w:rPr>
          <w:w w:val="119"/>
          <w:sz w:val="28"/>
          <w:szCs w:val="28"/>
        </w:rPr>
        <w:t>e</w:t>
      </w:r>
      <w:r>
        <w:rPr>
          <w:spacing w:val="-14"/>
          <w:w w:val="110"/>
          <w:sz w:val="28"/>
          <w:szCs w:val="28"/>
        </w:rPr>
        <w:t>n</w:t>
      </w:r>
      <w:r>
        <w:rPr>
          <w:w w:val="78"/>
          <w:sz w:val="28"/>
          <w:szCs w:val="28"/>
        </w:rPr>
        <w:t>"</w:t>
      </w:r>
      <w:r>
        <w:rPr>
          <w:w w:val="92"/>
          <w:sz w:val="28"/>
          <w:szCs w:val="28"/>
        </w:rPr>
        <w:t>&gt;</w:t>
      </w:r>
    </w:p>
    <w:p w:rsidR="00DF7E86" w:rsidRDefault="00DF7E86">
      <w:pPr>
        <w:spacing w:before="3" w:line="140" w:lineRule="exact"/>
        <w:rPr>
          <w:sz w:val="14"/>
          <w:szCs w:val="14"/>
        </w:rPr>
      </w:pPr>
    </w:p>
    <w:p w:rsidR="00DF7E86" w:rsidRDefault="00FB3854">
      <w:pPr>
        <w:ind w:left="419"/>
        <w:rPr>
          <w:sz w:val="28"/>
          <w:szCs w:val="28"/>
        </w:rPr>
      </w:pPr>
      <w:r>
        <w:rPr>
          <w:w w:val="90"/>
          <w:sz w:val="28"/>
          <w:szCs w:val="28"/>
        </w:rPr>
        <w:t>&lt;</w:t>
      </w:r>
      <w:r>
        <w:rPr>
          <w:w w:val="110"/>
          <w:sz w:val="28"/>
          <w:szCs w:val="28"/>
        </w:rPr>
        <w:t>h</w:t>
      </w:r>
      <w:r>
        <w:rPr>
          <w:w w:val="119"/>
          <w:sz w:val="28"/>
          <w:szCs w:val="28"/>
        </w:rPr>
        <w:t>e</w:t>
      </w:r>
      <w:r>
        <w:rPr>
          <w:w w:val="122"/>
          <w:sz w:val="28"/>
          <w:szCs w:val="28"/>
        </w:rPr>
        <w:t>a</w:t>
      </w:r>
      <w:r>
        <w:rPr>
          <w:w w:val="112"/>
          <w:sz w:val="28"/>
          <w:szCs w:val="28"/>
        </w:rPr>
        <w:t>d</w:t>
      </w:r>
      <w:r>
        <w:rPr>
          <w:w w:val="92"/>
          <w:sz w:val="28"/>
          <w:szCs w:val="28"/>
        </w:rPr>
        <w:t>&gt;</w:t>
      </w:r>
    </w:p>
    <w:p w:rsidR="00DF7E86" w:rsidRDefault="00DF7E86">
      <w:pPr>
        <w:spacing w:before="3" w:line="140" w:lineRule="exact"/>
        <w:rPr>
          <w:sz w:val="14"/>
          <w:szCs w:val="14"/>
        </w:rPr>
      </w:pPr>
    </w:p>
    <w:p w:rsidR="00DF7E86" w:rsidRDefault="00FB3854">
      <w:pPr>
        <w:ind w:left="696"/>
        <w:rPr>
          <w:sz w:val="28"/>
          <w:szCs w:val="28"/>
        </w:rPr>
      </w:pPr>
      <w:r>
        <w:rPr>
          <w:sz w:val="28"/>
          <w:szCs w:val="28"/>
        </w:rPr>
        <w:t xml:space="preserve">&lt;meta </w:t>
      </w:r>
      <w:r>
        <w:rPr>
          <w:spacing w:val="3"/>
          <w:sz w:val="28"/>
          <w:szCs w:val="28"/>
        </w:rPr>
        <w:t xml:space="preserve"> </w:t>
      </w:r>
      <w:r>
        <w:rPr>
          <w:w w:val="118"/>
          <w:sz w:val="28"/>
          <w:szCs w:val="28"/>
        </w:rPr>
        <w:t>c</w:t>
      </w:r>
      <w:r>
        <w:rPr>
          <w:w w:val="110"/>
          <w:sz w:val="28"/>
          <w:szCs w:val="28"/>
        </w:rPr>
        <w:t>h</w:t>
      </w:r>
      <w:r>
        <w:rPr>
          <w:w w:val="122"/>
          <w:sz w:val="28"/>
          <w:szCs w:val="28"/>
        </w:rPr>
        <w:t>a</w:t>
      </w:r>
      <w:r>
        <w:rPr>
          <w:w w:val="101"/>
          <w:sz w:val="28"/>
          <w:szCs w:val="28"/>
        </w:rPr>
        <w:t>r</w:t>
      </w:r>
      <w:r>
        <w:rPr>
          <w:w w:val="132"/>
          <w:sz w:val="28"/>
          <w:szCs w:val="28"/>
        </w:rPr>
        <w:t>s</w:t>
      </w:r>
      <w:r>
        <w:rPr>
          <w:w w:val="119"/>
          <w:sz w:val="28"/>
          <w:szCs w:val="28"/>
        </w:rPr>
        <w:t>e</w:t>
      </w:r>
      <w:r>
        <w:rPr>
          <w:w w:val="117"/>
          <w:sz w:val="28"/>
          <w:szCs w:val="28"/>
        </w:rPr>
        <w:t>t</w:t>
      </w:r>
      <w:r>
        <w:rPr>
          <w:w w:val="97"/>
          <w:sz w:val="28"/>
          <w:szCs w:val="28"/>
        </w:rPr>
        <w:t>=</w:t>
      </w:r>
      <w:r>
        <w:rPr>
          <w:w w:val="78"/>
          <w:sz w:val="28"/>
          <w:szCs w:val="28"/>
        </w:rPr>
        <w:t>"</w:t>
      </w:r>
      <w:r>
        <w:rPr>
          <w:w w:val="89"/>
          <w:sz w:val="28"/>
          <w:szCs w:val="28"/>
        </w:rPr>
        <w:t>U</w:t>
      </w:r>
      <w:r>
        <w:rPr>
          <w:w w:val="97"/>
          <w:sz w:val="28"/>
          <w:szCs w:val="28"/>
        </w:rPr>
        <w:t>T</w:t>
      </w:r>
      <w:r>
        <w:rPr>
          <w:w w:val="99"/>
          <w:sz w:val="28"/>
          <w:szCs w:val="28"/>
        </w:rPr>
        <w:t>F</w:t>
      </w:r>
      <w:r>
        <w:rPr>
          <w:w w:val="82"/>
          <w:sz w:val="28"/>
          <w:szCs w:val="28"/>
        </w:rPr>
        <w:t>-</w:t>
      </w:r>
      <w:r>
        <w:rPr>
          <w:w w:val="96"/>
          <w:sz w:val="28"/>
          <w:szCs w:val="28"/>
        </w:rPr>
        <w:t>8"</w:t>
      </w:r>
      <w:r>
        <w:rPr>
          <w:w w:val="92"/>
          <w:sz w:val="28"/>
          <w:szCs w:val="28"/>
        </w:rPr>
        <w:t>&gt;</w:t>
      </w:r>
    </w:p>
    <w:p w:rsidR="00DF7E86" w:rsidRDefault="00DF7E86">
      <w:pPr>
        <w:spacing w:before="3" w:line="140" w:lineRule="exact"/>
        <w:rPr>
          <w:sz w:val="14"/>
          <w:szCs w:val="14"/>
        </w:rPr>
      </w:pPr>
    </w:p>
    <w:p w:rsidR="00DF7E86" w:rsidRDefault="00FB3854">
      <w:pPr>
        <w:ind w:left="696"/>
        <w:rPr>
          <w:sz w:val="28"/>
          <w:szCs w:val="28"/>
        </w:rPr>
      </w:pPr>
      <w:r>
        <w:rPr>
          <w:sz w:val="28"/>
          <w:szCs w:val="28"/>
        </w:rPr>
        <w:t xml:space="preserve">&lt;meta </w:t>
      </w:r>
      <w:r>
        <w:rPr>
          <w:spacing w:val="3"/>
          <w:sz w:val="28"/>
          <w:szCs w:val="28"/>
        </w:rPr>
        <w:t xml:space="preserve"> </w:t>
      </w:r>
      <w:r>
        <w:rPr>
          <w:w w:val="110"/>
          <w:sz w:val="28"/>
          <w:szCs w:val="28"/>
        </w:rPr>
        <w:t>n</w:t>
      </w:r>
      <w:r>
        <w:rPr>
          <w:w w:val="122"/>
          <w:sz w:val="28"/>
          <w:szCs w:val="28"/>
        </w:rPr>
        <w:t>a</w:t>
      </w:r>
      <w:r>
        <w:rPr>
          <w:w w:val="112"/>
          <w:sz w:val="28"/>
          <w:szCs w:val="28"/>
        </w:rPr>
        <w:t>m</w:t>
      </w:r>
      <w:r>
        <w:rPr>
          <w:w w:val="119"/>
          <w:sz w:val="28"/>
          <w:szCs w:val="28"/>
        </w:rPr>
        <w:t>e</w:t>
      </w:r>
      <w:r>
        <w:rPr>
          <w:w w:val="97"/>
          <w:sz w:val="28"/>
          <w:szCs w:val="28"/>
        </w:rPr>
        <w:t>=</w:t>
      </w:r>
      <w:r>
        <w:rPr>
          <w:w w:val="78"/>
          <w:sz w:val="28"/>
          <w:szCs w:val="28"/>
        </w:rPr>
        <w:t>"</w:t>
      </w:r>
      <w:r>
        <w:rPr>
          <w:w w:val="96"/>
          <w:sz w:val="28"/>
          <w:szCs w:val="28"/>
        </w:rPr>
        <w:t>v</w:t>
      </w:r>
      <w:r>
        <w:rPr>
          <w:w w:val="87"/>
          <w:sz w:val="28"/>
          <w:szCs w:val="28"/>
        </w:rPr>
        <w:t>i</w:t>
      </w:r>
      <w:r>
        <w:rPr>
          <w:w w:val="119"/>
          <w:sz w:val="28"/>
          <w:szCs w:val="28"/>
        </w:rPr>
        <w:t>e</w:t>
      </w:r>
      <w:r>
        <w:rPr>
          <w:w w:val="103"/>
          <w:sz w:val="28"/>
          <w:szCs w:val="28"/>
        </w:rPr>
        <w:t>w</w:t>
      </w:r>
      <w:r>
        <w:rPr>
          <w:w w:val="112"/>
          <w:sz w:val="28"/>
          <w:szCs w:val="28"/>
        </w:rPr>
        <w:t>p</w:t>
      </w:r>
      <w:r>
        <w:rPr>
          <w:w w:val="113"/>
          <w:sz w:val="28"/>
          <w:szCs w:val="28"/>
        </w:rPr>
        <w:t>o</w:t>
      </w:r>
      <w:r>
        <w:rPr>
          <w:spacing w:val="7"/>
          <w:w w:val="101"/>
          <w:sz w:val="28"/>
          <w:szCs w:val="28"/>
        </w:rPr>
        <w:t>r</w:t>
      </w:r>
      <w:r>
        <w:rPr>
          <w:w w:val="117"/>
          <w:sz w:val="28"/>
          <w:szCs w:val="28"/>
        </w:rPr>
        <w:t>t</w:t>
      </w:r>
      <w:r>
        <w:rPr>
          <w:w w:val="78"/>
          <w:sz w:val="28"/>
          <w:szCs w:val="28"/>
        </w:rPr>
        <w:t>"</w:t>
      </w:r>
      <w:r>
        <w:rPr>
          <w:spacing w:val="-1"/>
          <w:sz w:val="28"/>
          <w:szCs w:val="28"/>
        </w:rPr>
        <w:t xml:space="preserve"> </w:t>
      </w:r>
      <w:r>
        <w:rPr>
          <w:w w:val="118"/>
          <w:sz w:val="28"/>
          <w:szCs w:val="28"/>
        </w:rPr>
        <w:t>c</w:t>
      </w:r>
      <w:r>
        <w:rPr>
          <w:w w:val="113"/>
          <w:sz w:val="28"/>
          <w:szCs w:val="28"/>
        </w:rPr>
        <w:t>o</w:t>
      </w:r>
      <w:r>
        <w:rPr>
          <w:w w:val="110"/>
          <w:sz w:val="28"/>
          <w:szCs w:val="28"/>
        </w:rPr>
        <w:t>n</w:t>
      </w:r>
      <w:r>
        <w:rPr>
          <w:w w:val="117"/>
          <w:sz w:val="28"/>
          <w:szCs w:val="28"/>
        </w:rPr>
        <w:t>t</w:t>
      </w:r>
      <w:r>
        <w:rPr>
          <w:w w:val="119"/>
          <w:sz w:val="28"/>
          <w:szCs w:val="28"/>
        </w:rPr>
        <w:t>e</w:t>
      </w:r>
      <w:r>
        <w:rPr>
          <w:w w:val="110"/>
          <w:sz w:val="28"/>
          <w:szCs w:val="28"/>
        </w:rPr>
        <w:t>n</w:t>
      </w:r>
      <w:r>
        <w:rPr>
          <w:w w:val="117"/>
          <w:sz w:val="28"/>
          <w:szCs w:val="28"/>
        </w:rPr>
        <w:t>t</w:t>
      </w:r>
      <w:r>
        <w:rPr>
          <w:w w:val="97"/>
          <w:sz w:val="28"/>
          <w:szCs w:val="28"/>
        </w:rPr>
        <w:t>=</w:t>
      </w:r>
      <w:r>
        <w:rPr>
          <w:spacing w:val="2"/>
          <w:w w:val="78"/>
          <w:sz w:val="28"/>
          <w:szCs w:val="28"/>
        </w:rPr>
        <w:t>"</w:t>
      </w:r>
      <w:r>
        <w:rPr>
          <w:w w:val="103"/>
          <w:sz w:val="28"/>
          <w:szCs w:val="28"/>
        </w:rPr>
        <w:t>w</w:t>
      </w:r>
      <w:r>
        <w:rPr>
          <w:w w:val="87"/>
          <w:sz w:val="28"/>
          <w:szCs w:val="28"/>
        </w:rPr>
        <w:t>i</w:t>
      </w:r>
      <w:r>
        <w:rPr>
          <w:w w:val="112"/>
          <w:sz w:val="28"/>
          <w:szCs w:val="28"/>
        </w:rPr>
        <w:t>d</w:t>
      </w:r>
      <w:r>
        <w:rPr>
          <w:w w:val="117"/>
          <w:sz w:val="28"/>
          <w:szCs w:val="28"/>
        </w:rPr>
        <w:t>t</w:t>
      </w:r>
      <w:r>
        <w:rPr>
          <w:w w:val="110"/>
          <w:sz w:val="28"/>
          <w:szCs w:val="28"/>
        </w:rPr>
        <w:t>h</w:t>
      </w:r>
      <w:r>
        <w:rPr>
          <w:w w:val="97"/>
          <w:sz w:val="28"/>
          <w:szCs w:val="28"/>
        </w:rPr>
        <w:t>=</w:t>
      </w:r>
      <w:r>
        <w:rPr>
          <w:w w:val="112"/>
          <w:sz w:val="28"/>
          <w:szCs w:val="28"/>
        </w:rPr>
        <w:t>d</w:t>
      </w:r>
      <w:r>
        <w:rPr>
          <w:spacing w:val="-2"/>
          <w:w w:val="119"/>
          <w:sz w:val="28"/>
          <w:szCs w:val="28"/>
        </w:rPr>
        <w:t>e</w:t>
      </w:r>
      <w:r>
        <w:rPr>
          <w:w w:val="96"/>
          <w:sz w:val="28"/>
          <w:szCs w:val="28"/>
        </w:rPr>
        <w:t>v</w:t>
      </w:r>
      <w:r>
        <w:rPr>
          <w:w w:val="87"/>
          <w:sz w:val="28"/>
          <w:szCs w:val="28"/>
        </w:rPr>
        <w:t>i</w:t>
      </w:r>
      <w:r>
        <w:rPr>
          <w:w w:val="118"/>
          <w:sz w:val="28"/>
          <w:szCs w:val="28"/>
        </w:rPr>
        <w:t>c</w:t>
      </w:r>
      <w:r>
        <w:rPr>
          <w:w w:val="119"/>
          <w:sz w:val="28"/>
          <w:szCs w:val="28"/>
        </w:rPr>
        <w:t>e</w:t>
      </w:r>
      <w:r>
        <w:rPr>
          <w:w w:val="82"/>
          <w:sz w:val="28"/>
          <w:szCs w:val="28"/>
        </w:rPr>
        <w:t>-</w:t>
      </w:r>
      <w:r>
        <w:rPr>
          <w:w w:val="103"/>
          <w:sz w:val="28"/>
          <w:szCs w:val="28"/>
        </w:rPr>
        <w:t>w</w:t>
      </w:r>
      <w:r>
        <w:rPr>
          <w:w w:val="87"/>
          <w:sz w:val="28"/>
          <w:szCs w:val="28"/>
        </w:rPr>
        <w:t>i</w:t>
      </w:r>
      <w:r>
        <w:rPr>
          <w:w w:val="112"/>
          <w:sz w:val="28"/>
          <w:szCs w:val="28"/>
        </w:rPr>
        <w:t>d</w:t>
      </w:r>
      <w:r>
        <w:rPr>
          <w:w w:val="117"/>
          <w:sz w:val="28"/>
          <w:szCs w:val="28"/>
        </w:rPr>
        <w:t>t</w:t>
      </w:r>
      <w:r>
        <w:rPr>
          <w:w w:val="110"/>
          <w:sz w:val="28"/>
          <w:szCs w:val="28"/>
        </w:rPr>
        <w:t>h</w:t>
      </w:r>
      <w:r>
        <w:rPr>
          <w:w w:val="78"/>
          <w:sz w:val="28"/>
          <w:szCs w:val="28"/>
        </w:rPr>
        <w:t>,</w:t>
      </w:r>
      <w:r>
        <w:rPr>
          <w:spacing w:val="-1"/>
          <w:sz w:val="28"/>
          <w:szCs w:val="28"/>
        </w:rPr>
        <w:t xml:space="preserve"> </w:t>
      </w:r>
      <w:r>
        <w:rPr>
          <w:w w:val="87"/>
          <w:sz w:val="28"/>
          <w:szCs w:val="28"/>
        </w:rPr>
        <w:t>i</w:t>
      </w:r>
      <w:r>
        <w:rPr>
          <w:w w:val="110"/>
          <w:sz w:val="28"/>
          <w:szCs w:val="28"/>
        </w:rPr>
        <w:t>n</w:t>
      </w:r>
      <w:r>
        <w:rPr>
          <w:w w:val="87"/>
          <w:sz w:val="28"/>
          <w:szCs w:val="28"/>
        </w:rPr>
        <w:t>i</w:t>
      </w:r>
      <w:r>
        <w:rPr>
          <w:w w:val="117"/>
          <w:sz w:val="28"/>
          <w:szCs w:val="28"/>
        </w:rPr>
        <w:t>t</w:t>
      </w:r>
      <w:r>
        <w:rPr>
          <w:w w:val="87"/>
          <w:sz w:val="28"/>
          <w:szCs w:val="28"/>
        </w:rPr>
        <w:t>i</w:t>
      </w:r>
      <w:r>
        <w:rPr>
          <w:w w:val="122"/>
          <w:sz w:val="28"/>
          <w:szCs w:val="28"/>
        </w:rPr>
        <w:t>a</w:t>
      </w:r>
      <w:r>
        <w:rPr>
          <w:w w:val="87"/>
          <w:sz w:val="28"/>
          <w:szCs w:val="28"/>
        </w:rPr>
        <w:t>l</w:t>
      </w:r>
      <w:r>
        <w:rPr>
          <w:w w:val="82"/>
          <w:sz w:val="28"/>
          <w:szCs w:val="28"/>
        </w:rPr>
        <w:t>-</w:t>
      </w:r>
      <w:r>
        <w:rPr>
          <w:w w:val="132"/>
          <w:sz w:val="28"/>
          <w:szCs w:val="28"/>
        </w:rPr>
        <w:t>s</w:t>
      </w:r>
      <w:r>
        <w:rPr>
          <w:w w:val="118"/>
          <w:sz w:val="28"/>
          <w:szCs w:val="28"/>
        </w:rPr>
        <w:t>c</w:t>
      </w:r>
      <w:r>
        <w:rPr>
          <w:w w:val="122"/>
          <w:sz w:val="28"/>
          <w:szCs w:val="28"/>
        </w:rPr>
        <w:t>a</w:t>
      </w:r>
      <w:r>
        <w:rPr>
          <w:w w:val="87"/>
          <w:sz w:val="28"/>
          <w:szCs w:val="28"/>
        </w:rPr>
        <w:t>l</w:t>
      </w:r>
      <w:r>
        <w:rPr>
          <w:w w:val="119"/>
          <w:sz w:val="28"/>
          <w:szCs w:val="28"/>
        </w:rPr>
        <w:t>e</w:t>
      </w:r>
      <w:r>
        <w:rPr>
          <w:w w:val="97"/>
          <w:sz w:val="28"/>
          <w:szCs w:val="28"/>
        </w:rPr>
        <w:t>=</w:t>
      </w:r>
      <w:r>
        <w:rPr>
          <w:w w:val="109"/>
          <w:sz w:val="28"/>
          <w:szCs w:val="28"/>
        </w:rPr>
        <w:t>1.</w:t>
      </w:r>
      <w:r>
        <w:rPr>
          <w:w w:val="96"/>
          <w:sz w:val="28"/>
          <w:szCs w:val="28"/>
        </w:rPr>
        <w:t>0"</w:t>
      </w:r>
      <w:r>
        <w:rPr>
          <w:w w:val="92"/>
          <w:sz w:val="28"/>
          <w:szCs w:val="28"/>
        </w:rPr>
        <w:t>&gt;</w:t>
      </w:r>
    </w:p>
    <w:p w:rsidR="00DF7E86" w:rsidRDefault="00DF7E86">
      <w:pPr>
        <w:spacing w:before="3" w:line="140" w:lineRule="exact"/>
        <w:rPr>
          <w:sz w:val="14"/>
          <w:szCs w:val="14"/>
        </w:rPr>
      </w:pPr>
    </w:p>
    <w:p w:rsidR="00DF7E86" w:rsidRDefault="00FB3854">
      <w:pPr>
        <w:ind w:left="696"/>
        <w:rPr>
          <w:sz w:val="28"/>
          <w:szCs w:val="28"/>
        </w:rPr>
      </w:pPr>
      <w:r>
        <w:rPr>
          <w:sz w:val="28"/>
          <w:szCs w:val="28"/>
        </w:rPr>
        <w:t>&lt;title&gt;Li</w:t>
      </w:r>
      <w:r>
        <w:rPr>
          <w:spacing w:val="-2"/>
          <w:sz w:val="28"/>
          <w:szCs w:val="28"/>
        </w:rPr>
        <w:t>v</w:t>
      </w:r>
      <w:r>
        <w:rPr>
          <w:sz w:val="28"/>
          <w:szCs w:val="28"/>
        </w:rPr>
        <w:t>er</w:t>
      </w:r>
      <w:r>
        <w:rPr>
          <w:spacing w:val="-11"/>
          <w:sz w:val="28"/>
          <w:szCs w:val="28"/>
        </w:rPr>
        <w:t xml:space="preserve"> </w:t>
      </w:r>
      <w:r>
        <w:rPr>
          <w:w w:val="90"/>
          <w:sz w:val="28"/>
          <w:szCs w:val="28"/>
        </w:rPr>
        <w:t>D</w:t>
      </w:r>
      <w:r>
        <w:rPr>
          <w:w w:val="87"/>
          <w:sz w:val="28"/>
          <w:szCs w:val="28"/>
        </w:rPr>
        <w:t>i</w:t>
      </w:r>
      <w:r>
        <w:rPr>
          <w:w w:val="132"/>
          <w:sz w:val="28"/>
          <w:szCs w:val="28"/>
        </w:rPr>
        <w:t>s</w:t>
      </w:r>
      <w:r>
        <w:rPr>
          <w:w w:val="119"/>
          <w:sz w:val="28"/>
          <w:szCs w:val="28"/>
        </w:rPr>
        <w:t>e</w:t>
      </w:r>
      <w:r>
        <w:rPr>
          <w:w w:val="122"/>
          <w:sz w:val="28"/>
          <w:szCs w:val="28"/>
        </w:rPr>
        <w:t>a</w:t>
      </w:r>
      <w:r>
        <w:rPr>
          <w:w w:val="132"/>
          <w:sz w:val="28"/>
          <w:szCs w:val="28"/>
        </w:rPr>
        <w:t>s</w:t>
      </w:r>
      <w:r>
        <w:rPr>
          <w:w w:val="119"/>
          <w:sz w:val="28"/>
          <w:szCs w:val="28"/>
        </w:rPr>
        <w:t>e</w:t>
      </w:r>
      <w:r>
        <w:rPr>
          <w:spacing w:val="-1"/>
          <w:sz w:val="28"/>
          <w:szCs w:val="28"/>
        </w:rPr>
        <w:t xml:space="preserve"> </w:t>
      </w:r>
      <w:r>
        <w:rPr>
          <w:w w:val="92"/>
          <w:sz w:val="28"/>
          <w:szCs w:val="28"/>
        </w:rPr>
        <w:t>R</w:t>
      </w:r>
      <w:r>
        <w:rPr>
          <w:w w:val="119"/>
          <w:sz w:val="28"/>
          <w:szCs w:val="28"/>
        </w:rPr>
        <w:t>e</w:t>
      </w:r>
      <w:r>
        <w:rPr>
          <w:w w:val="132"/>
          <w:sz w:val="28"/>
          <w:szCs w:val="28"/>
        </w:rPr>
        <w:t>s</w:t>
      </w:r>
      <w:r>
        <w:rPr>
          <w:w w:val="110"/>
          <w:sz w:val="28"/>
          <w:szCs w:val="28"/>
        </w:rPr>
        <w:t>u</w:t>
      </w:r>
      <w:r>
        <w:rPr>
          <w:w w:val="87"/>
          <w:sz w:val="28"/>
          <w:szCs w:val="28"/>
        </w:rPr>
        <w:t>l</w:t>
      </w:r>
      <w:r>
        <w:rPr>
          <w:w w:val="117"/>
          <w:sz w:val="28"/>
          <w:szCs w:val="28"/>
        </w:rPr>
        <w:t>t</w:t>
      </w:r>
      <w:r>
        <w:rPr>
          <w:w w:val="90"/>
          <w:sz w:val="28"/>
          <w:szCs w:val="28"/>
        </w:rPr>
        <w:t>&lt;</w:t>
      </w:r>
      <w:r>
        <w:rPr>
          <w:w w:val="148"/>
          <w:sz w:val="28"/>
          <w:szCs w:val="28"/>
        </w:rPr>
        <w:t>/</w:t>
      </w:r>
      <w:r>
        <w:rPr>
          <w:w w:val="117"/>
          <w:sz w:val="28"/>
          <w:szCs w:val="28"/>
        </w:rPr>
        <w:t>t</w:t>
      </w:r>
      <w:r>
        <w:rPr>
          <w:w w:val="87"/>
          <w:sz w:val="28"/>
          <w:szCs w:val="28"/>
        </w:rPr>
        <w:t>i</w:t>
      </w:r>
      <w:r>
        <w:rPr>
          <w:w w:val="117"/>
          <w:sz w:val="28"/>
          <w:szCs w:val="28"/>
        </w:rPr>
        <w:t>t</w:t>
      </w:r>
      <w:r>
        <w:rPr>
          <w:w w:val="87"/>
          <w:sz w:val="28"/>
          <w:szCs w:val="28"/>
        </w:rPr>
        <w:t>l</w:t>
      </w:r>
      <w:r>
        <w:rPr>
          <w:w w:val="119"/>
          <w:sz w:val="28"/>
          <w:szCs w:val="28"/>
        </w:rPr>
        <w:t>e</w:t>
      </w:r>
      <w:r>
        <w:rPr>
          <w:w w:val="92"/>
          <w:sz w:val="28"/>
          <w:szCs w:val="28"/>
        </w:rPr>
        <w:t>&gt;</w:t>
      </w:r>
    </w:p>
    <w:p w:rsidR="00DF7E86" w:rsidRDefault="00DF7E86">
      <w:pPr>
        <w:spacing w:before="3" w:line="140" w:lineRule="exact"/>
        <w:rPr>
          <w:sz w:val="14"/>
          <w:szCs w:val="14"/>
        </w:rPr>
      </w:pPr>
    </w:p>
    <w:p w:rsidR="00DF7E86" w:rsidRDefault="00FB3854">
      <w:pPr>
        <w:ind w:left="419"/>
        <w:rPr>
          <w:sz w:val="28"/>
          <w:szCs w:val="28"/>
        </w:rPr>
      </w:pPr>
      <w:r>
        <w:rPr>
          <w:w w:val="90"/>
          <w:sz w:val="28"/>
          <w:szCs w:val="28"/>
        </w:rPr>
        <w:t>&lt;</w:t>
      </w:r>
      <w:r>
        <w:rPr>
          <w:w w:val="148"/>
          <w:sz w:val="28"/>
          <w:szCs w:val="28"/>
        </w:rPr>
        <w:t>/</w:t>
      </w:r>
      <w:r>
        <w:rPr>
          <w:w w:val="110"/>
          <w:sz w:val="28"/>
          <w:szCs w:val="28"/>
        </w:rPr>
        <w:t>h</w:t>
      </w:r>
      <w:r>
        <w:rPr>
          <w:w w:val="119"/>
          <w:sz w:val="28"/>
          <w:szCs w:val="28"/>
        </w:rPr>
        <w:t>e</w:t>
      </w:r>
      <w:r>
        <w:rPr>
          <w:w w:val="122"/>
          <w:sz w:val="28"/>
          <w:szCs w:val="28"/>
        </w:rPr>
        <w:t>a</w:t>
      </w:r>
      <w:r>
        <w:rPr>
          <w:w w:val="112"/>
          <w:sz w:val="28"/>
          <w:szCs w:val="28"/>
        </w:rPr>
        <w:t>d</w:t>
      </w:r>
      <w:r>
        <w:rPr>
          <w:w w:val="92"/>
          <w:sz w:val="28"/>
          <w:szCs w:val="28"/>
        </w:rPr>
        <w:t>&gt;</w:t>
      </w:r>
    </w:p>
    <w:p w:rsidR="00DF7E86" w:rsidRDefault="00DF7E86">
      <w:pPr>
        <w:spacing w:before="3" w:line="140" w:lineRule="exact"/>
        <w:rPr>
          <w:sz w:val="14"/>
          <w:szCs w:val="14"/>
        </w:rPr>
      </w:pPr>
    </w:p>
    <w:p w:rsidR="00DF7E86" w:rsidRDefault="00FB3854">
      <w:pPr>
        <w:ind w:left="419"/>
        <w:rPr>
          <w:sz w:val="28"/>
          <w:szCs w:val="28"/>
        </w:rPr>
      </w:pPr>
      <w:r>
        <w:rPr>
          <w:w w:val="90"/>
          <w:sz w:val="28"/>
          <w:szCs w:val="28"/>
        </w:rPr>
        <w:t>&lt;</w:t>
      </w:r>
      <w:r>
        <w:rPr>
          <w:w w:val="112"/>
          <w:sz w:val="28"/>
          <w:szCs w:val="28"/>
        </w:rPr>
        <w:t>b</w:t>
      </w:r>
      <w:r>
        <w:rPr>
          <w:w w:val="113"/>
          <w:sz w:val="28"/>
          <w:szCs w:val="28"/>
        </w:rPr>
        <w:t>o</w:t>
      </w:r>
      <w:r>
        <w:rPr>
          <w:w w:val="112"/>
          <w:sz w:val="28"/>
          <w:szCs w:val="28"/>
        </w:rPr>
        <w:t>d</w:t>
      </w:r>
      <w:r>
        <w:rPr>
          <w:w w:val="94"/>
          <w:sz w:val="28"/>
          <w:szCs w:val="28"/>
        </w:rPr>
        <w:t>y</w:t>
      </w:r>
      <w:r>
        <w:rPr>
          <w:w w:val="92"/>
          <w:sz w:val="28"/>
          <w:szCs w:val="28"/>
        </w:rPr>
        <w:t>&gt;</w:t>
      </w:r>
    </w:p>
    <w:p w:rsidR="00DF7E86" w:rsidRDefault="00DF7E86">
      <w:pPr>
        <w:spacing w:before="3" w:line="140" w:lineRule="exact"/>
        <w:rPr>
          <w:sz w:val="14"/>
          <w:szCs w:val="14"/>
        </w:rPr>
      </w:pPr>
    </w:p>
    <w:p w:rsidR="00DF7E86" w:rsidRDefault="00FB3854">
      <w:pPr>
        <w:ind w:left="696"/>
        <w:rPr>
          <w:sz w:val="28"/>
          <w:szCs w:val="28"/>
        </w:rPr>
      </w:pPr>
      <w:r>
        <w:rPr>
          <w:sz w:val="28"/>
          <w:szCs w:val="28"/>
        </w:rPr>
        <w:t>&lt;div</w:t>
      </w:r>
      <w:r>
        <w:rPr>
          <w:spacing w:val="-16"/>
          <w:sz w:val="28"/>
          <w:szCs w:val="28"/>
        </w:rPr>
        <w:t xml:space="preserve"> </w:t>
      </w:r>
      <w:r>
        <w:rPr>
          <w:w w:val="118"/>
          <w:sz w:val="28"/>
          <w:szCs w:val="28"/>
        </w:rPr>
        <w:t>c</w:t>
      </w:r>
      <w:r>
        <w:rPr>
          <w:w w:val="87"/>
          <w:sz w:val="28"/>
          <w:szCs w:val="28"/>
        </w:rPr>
        <w:t>l</w:t>
      </w:r>
      <w:r>
        <w:rPr>
          <w:w w:val="122"/>
          <w:sz w:val="28"/>
          <w:szCs w:val="28"/>
        </w:rPr>
        <w:t>a</w:t>
      </w:r>
      <w:r>
        <w:rPr>
          <w:w w:val="132"/>
          <w:sz w:val="28"/>
          <w:szCs w:val="28"/>
        </w:rPr>
        <w:t>ss</w:t>
      </w:r>
      <w:r>
        <w:rPr>
          <w:w w:val="97"/>
          <w:sz w:val="28"/>
          <w:szCs w:val="28"/>
        </w:rPr>
        <w:t>=</w:t>
      </w:r>
      <w:r>
        <w:rPr>
          <w:spacing w:val="-8"/>
          <w:w w:val="78"/>
          <w:sz w:val="28"/>
          <w:szCs w:val="28"/>
        </w:rPr>
        <w:t>"</w:t>
      </w:r>
      <w:r>
        <w:rPr>
          <w:w w:val="118"/>
          <w:sz w:val="28"/>
          <w:szCs w:val="28"/>
        </w:rPr>
        <w:t>c</w:t>
      </w:r>
      <w:r>
        <w:rPr>
          <w:w w:val="113"/>
          <w:sz w:val="28"/>
          <w:szCs w:val="28"/>
        </w:rPr>
        <w:t>o</w:t>
      </w:r>
      <w:r>
        <w:rPr>
          <w:w w:val="110"/>
          <w:sz w:val="28"/>
          <w:szCs w:val="28"/>
        </w:rPr>
        <w:t>n</w:t>
      </w:r>
      <w:r>
        <w:rPr>
          <w:w w:val="117"/>
          <w:sz w:val="28"/>
          <w:szCs w:val="28"/>
        </w:rPr>
        <w:t>t</w:t>
      </w:r>
      <w:r>
        <w:rPr>
          <w:w w:val="122"/>
          <w:sz w:val="28"/>
          <w:szCs w:val="28"/>
        </w:rPr>
        <w:t>a</w:t>
      </w:r>
      <w:r>
        <w:rPr>
          <w:w w:val="87"/>
          <w:sz w:val="28"/>
          <w:szCs w:val="28"/>
        </w:rPr>
        <w:t>i</w:t>
      </w:r>
      <w:r>
        <w:rPr>
          <w:w w:val="110"/>
          <w:sz w:val="28"/>
          <w:szCs w:val="28"/>
        </w:rPr>
        <w:t>n</w:t>
      </w:r>
      <w:r>
        <w:rPr>
          <w:w w:val="119"/>
          <w:sz w:val="28"/>
          <w:szCs w:val="28"/>
        </w:rPr>
        <w:t>e</w:t>
      </w:r>
      <w:r>
        <w:rPr>
          <w:spacing w:val="2"/>
          <w:w w:val="101"/>
          <w:sz w:val="28"/>
          <w:szCs w:val="28"/>
        </w:rPr>
        <w:t>r</w:t>
      </w:r>
      <w:r>
        <w:rPr>
          <w:w w:val="78"/>
          <w:sz w:val="28"/>
          <w:szCs w:val="28"/>
        </w:rPr>
        <w:t>"</w:t>
      </w:r>
      <w:r>
        <w:rPr>
          <w:w w:val="92"/>
          <w:sz w:val="28"/>
          <w:szCs w:val="28"/>
        </w:rPr>
        <w:t>&gt;</w:t>
      </w:r>
    </w:p>
    <w:p w:rsidR="00DF7E86" w:rsidRDefault="00DF7E86">
      <w:pPr>
        <w:spacing w:before="3" w:line="140" w:lineRule="exact"/>
        <w:rPr>
          <w:sz w:val="14"/>
          <w:szCs w:val="14"/>
        </w:rPr>
      </w:pPr>
    </w:p>
    <w:p w:rsidR="00DF7E86" w:rsidRDefault="00FB3854">
      <w:pPr>
        <w:ind w:left="973"/>
        <w:rPr>
          <w:sz w:val="28"/>
          <w:szCs w:val="28"/>
        </w:rPr>
      </w:pPr>
      <w:r>
        <w:rPr>
          <w:sz w:val="28"/>
          <w:szCs w:val="28"/>
        </w:rPr>
        <w:t>&lt;form</w:t>
      </w:r>
      <w:r>
        <w:rPr>
          <w:spacing w:val="32"/>
          <w:sz w:val="28"/>
          <w:szCs w:val="28"/>
        </w:rPr>
        <w:t xml:space="preserve"> </w:t>
      </w:r>
      <w:r>
        <w:rPr>
          <w:w w:val="122"/>
          <w:sz w:val="28"/>
          <w:szCs w:val="28"/>
        </w:rPr>
        <w:t>a</w:t>
      </w:r>
      <w:r>
        <w:rPr>
          <w:w w:val="118"/>
          <w:sz w:val="28"/>
          <w:szCs w:val="28"/>
        </w:rPr>
        <w:t>c</w:t>
      </w:r>
      <w:r>
        <w:rPr>
          <w:w w:val="117"/>
          <w:sz w:val="28"/>
          <w:szCs w:val="28"/>
        </w:rPr>
        <w:t>t</w:t>
      </w:r>
      <w:r>
        <w:rPr>
          <w:w w:val="87"/>
          <w:sz w:val="28"/>
          <w:szCs w:val="28"/>
        </w:rPr>
        <w:t>i</w:t>
      </w:r>
      <w:r>
        <w:rPr>
          <w:w w:val="113"/>
          <w:sz w:val="28"/>
          <w:szCs w:val="28"/>
        </w:rPr>
        <w:t>o</w:t>
      </w:r>
      <w:r>
        <w:rPr>
          <w:w w:val="110"/>
          <w:sz w:val="28"/>
          <w:szCs w:val="28"/>
        </w:rPr>
        <w:t>n</w:t>
      </w:r>
      <w:r>
        <w:rPr>
          <w:w w:val="97"/>
          <w:sz w:val="28"/>
          <w:szCs w:val="28"/>
        </w:rPr>
        <w:t>=</w:t>
      </w:r>
      <w:r>
        <w:rPr>
          <w:w w:val="78"/>
          <w:sz w:val="28"/>
          <w:szCs w:val="28"/>
        </w:rPr>
        <w:t>"</w:t>
      </w:r>
      <w:r>
        <w:rPr>
          <w:w w:val="70"/>
          <w:sz w:val="28"/>
          <w:szCs w:val="28"/>
        </w:rPr>
        <w:t>{{</w:t>
      </w:r>
      <w:r>
        <w:rPr>
          <w:spacing w:val="-1"/>
          <w:sz w:val="28"/>
          <w:szCs w:val="28"/>
        </w:rPr>
        <w:t xml:space="preserve"> </w:t>
      </w:r>
      <w:r>
        <w:rPr>
          <w:w w:val="110"/>
          <w:sz w:val="28"/>
          <w:szCs w:val="28"/>
        </w:rPr>
        <w:t>u</w:t>
      </w:r>
      <w:r>
        <w:rPr>
          <w:w w:val="101"/>
          <w:sz w:val="28"/>
          <w:szCs w:val="28"/>
        </w:rPr>
        <w:t>r</w:t>
      </w:r>
      <w:r>
        <w:rPr>
          <w:w w:val="87"/>
          <w:sz w:val="28"/>
          <w:szCs w:val="28"/>
        </w:rPr>
        <w:t>l</w:t>
      </w:r>
      <w:r>
        <w:rPr>
          <w:w w:val="90"/>
          <w:sz w:val="28"/>
          <w:szCs w:val="28"/>
        </w:rPr>
        <w:t>_</w:t>
      </w:r>
      <w:r>
        <w:rPr>
          <w:w w:val="104"/>
          <w:sz w:val="28"/>
          <w:szCs w:val="28"/>
        </w:rPr>
        <w:t>f</w:t>
      </w:r>
      <w:r>
        <w:rPr>
          <w:w w:val="113"/>
          <w:sz w:val="28"/>
          <w:szCs w:val="28"/>
        </w:rPr>
        <w:t>o</w:t>
      </w:r>
      <w:r>
        <w:rPr>
          <w:w w:val="101"/>
          <w:sz w:val="28"/>
          <w:szCs w:val="28"/>
        </w:rPr>
        <w:t>r</w:t>
      </w:r>
      <w:r>
        <w:rPr>
          <w:sz w:val="28"/>
          <w:szCs w:val="28"/>
        </w:rPr>
        <w:t>(</w:t>
      </w:r>
      <w:r>
        <w:rPr>
          <w:spacing w:val="-3"/>
          <w:sz w:val="28"/>
          <w:szCs w:val="28"/>
        </w:rPr>
        <w:t>'</w:t>
      </w:r>
      <w:r>
        <w:rPr>
          <w:w w:val="112"/>
          <w:sz w:val="28"/>
          <w:szCs w:val="28"/>
        </w:rPr>
        <w:t>p</w:t>
      </w:r>
      <w:r>
        <w:rPr>
          <w:spacing w:val="-3"/>
          <w:w w:val="101"/>
          <w:sz w:val="28"/>
          <w:szCs w:val="28"/>
        </w:rPr>
        <w:t>r</w:t>
      </w:r>
      <w:r>
        <w:rPr>
          <w:w w:val="119"/>
          <w:sz w:val="28"/>
          <w:szCs w:val="28"/>
        </w:rPr>
        <w:t>e</w:t>
      </w:r>
      <w:r>
        <w:rPr>
          <w:w w:val="112"/>
          <w:sz w:val="28"/>
          <w:szCs w:val="28"/>
        </w:rPr>
        <w:t>d</w:t>
      </w:r>
      <w:r>
        <w:rPr>
          <w:w w:val="87"/>
          <w:sz w:val="28"/>
          <w:szCs w:val="28"/>
        </w:rPr>
        <w:t>i</w:t>
      </w:r>
      <w:r>
        <w:rPr>
          <w:w w:val="118"/>
          <w:sz w:val="28"/>
          <w:szCs w:val="28"/>
        </w:rPr>
        <w:t>c</w:t>
      </w:r>
      <w:r>
        <w:rPr>
          <w:w w:val="117"/>
          <w:sz w:val="28"/>
          <w:szCs w:val="28"/>
        </w:rPr>
        <w:t>t</w:t>
      </w:r>
      <w:r>
        <w:rPr>
          <w:w w:val="96"/>
          <w:sz w:val="28"/>
          <w:szCs w:val="28"/>
        </w:rPr>
        <w:t>'</w:t>
      </w:r>
      <w:r>
        <w:rPr>
          <w:w w:val="104"/>
          <w:sz w:val="28"/>
          <w:szCs w:val="28"/>
        </w:rPr>
        <w:t>)</w:t>
      </w:r>
      <w:r>
        <w:rPr>
          <w:w w:val="70"/>
          <w:sz w:val="28"/>
          <w:szCs w:val="28"/>
        </w:rPr>
        <w:t>}}</w:t>
      </w:r>
      <w:r>
        <w:rPr>
          <w:w w:val="78"/>
          <w:sz w:val="28"/>
          <w:szCs w:val="28"/>
        </w:rPr>
        <w:t>"</w:t>
      </w:r>
      <w:r>
        <w:rPr>
          <w:spacing w:val="-1"/>
          <w:sz w:val="28"/>
          <w:szCs w:val="28"/>
        </w:rPr>
        <w:t xml:space="preserve"> </w:t>
      </w:r>
      <w:r>
        <w:rPr>
          <w:w w:val="112"/>
          <w:sz w:val="28"/>
          <w:szCs w:val="28"/>
        </w:rPr>
        <w:t>m</w:t>
      </w:r>
      <w:r>
        <w:rPr>
          <w:w w:val="119"/>
          <w:sz w:val="28"/>
          <w:szCs w:val="28"/>
        </w:rPr>
        <w:t>e</w:t>
      </w:r>
      <w:r>
        <w:rPr>
          <w:w w:val="117"/>
          <w:sz w:val="28"/>
          <w:szCs w:val="28"/>
        </w:rPr>
        <w:t>t</w:t>
      </w:r>
      <w:r>
        <w:rPr>
          <w:w w:val="110"/>
          <w:sz w:val="28"/>
          <w:szCs w:val="28"/>
        </w:rPr>
        <w:t>h</w:t>
      </w:r>
      <w:r>
        <w:rPr>
          <w:w w:val="113"/>
          <w:sz w:val="28"/>
          <w:szCs w:val="28"/>
        </w:rPr>
        <w:t>o</w:t>
      </w:r>
      <w:r>
        <w:rPr>
          <w:w w:val="112"/>
          <w:sz w:val="28"/>
          <w:szCs w:val="28"/>
        </w:rPr>
        <w:t>d</w:t>
      </w:r>
      <w:r>
        <w:rPr>
          <w:w w:val="97"/>
          <w:sz w:val="28"/>
          <w:szCs w:val="28"/>
        </w:rPr>
        <w:t>=</w:t>
      </w:r>
      <w:r>
        <w:rPr>
          <w:spacing w:val="-3"/>
          <w:w w:val="78"/>
          <w:sz w:val="28"/>
          <w:szCs w:val="28"/>
        </w:rPr>
        <w:t>"</w:t>
      </w:r>
      <w:r>
        <w:rPr>
          <w:w w:val="112"/>
          <w:sz w:val="28"/>
          <w:szCs w:val="28"/>
        </w:rPr>
        <w:t>p</w:t>
      </w:r>
      <w:r>
        <w:rPr>
          <w:w w:val="113"/>
          <w:sz w:val="28"/>
          <w:szCs w:val="28"/>
        </w:rPr>
        <w:t>o</w:t>
      </w:r>
      <w:r>
        <w:rPr>
          <w:w w:val="132"/>
          <w:sz w:val="28"/>
          <w:szCs w:val="28"/>
        </w:rPr>
        <w:t>s</w:t>
      </w:r>
      <w:r>
        <w:rPr>
          <w:w w:val="117"/>
          <w:sz w:val="28"/>
          <w:szCs w:val="28"/>
        </w:rPr>
        <w:t>t</w:t>
      </w:r>
      <w:r>
        <w:rPr>
          <w:w w:val="78"/>
          <w:sz w:val="28"/>
          <w:szCs w:val="28"/>
        </w:rPr>
        <w:t>"</w:t>
      </w:r>
      <w:r>
        <w:rPr>
          <w:w w:val="92"/>
          <w:sz w:val="28"/>
          <w:szCs w:val="28"/>
        </w:rPr>
        <w:t>&gt;</w:t>
      </w:r>
    </w:p>
    <w:p w:rsidR="00DF7E86" w:rsidRDefault="00DF7E86">
      <w:pPr>
        <w:spacing w:before="3" w:line="140" w:lineRule="exact"/>
        <w:rPr>
          <w:sz w:val="14"/>
          <w:szCs w:val="14"/>
        </w:rPr>
      </w:pPr>
    </w:p>
    <w:p w:rsidR="00DF7E86" w:rsidRDefault="00FB3854">
      <w:pPr>
        <w:ind w:left="1250"/>
        <w:rPr>
          <w:sz w:val="28"/>
          <w:szCs w:val="28"/>
        </w:rPr>
      </w:pPr>
      <w:r>
        <w:rPr>
          <w:sz w:val="28"/>
          <w:szCs w:val="28"/>
        </w:rPr>
        <w:t>&lt;h2</w:t>
      </w:r>
      <w:r>
        <w:rPr>
          <w:spacing w:val="14"/>
          <w:sz w:val="28"/>
          <w:szCs w:val="28"/>
        </w:rPr>
        <w:t xml:space="preserve"> </w:t>
      </w:r>
      <w:r>
        <w:rPr>
          <w:w w:val="118"/>
          <w:sz w:val="28"/>
          <w:szCs w:val="28"/>
        </w:rPr>
        <w:t>c</w:t>
      </w:r>
      <w:r>
        <w:rPr>
          <w:w w:val="87"/>
          <w:sz w:val="28"/>
          <w:szCs w:val="28"/>
        </w:rPr>
        <w:t>l</w:t>
      </w:r>
      <w:r>
        <w:rPr>
          <w:w w:val="122"/>
          <w:sz w:val="28"/>
          <w:szCs w:val="28"/>
        </w:rPr>
        <w:t>a</w:t>
      </w:r>
      <w:r>
        <w:rPr>
          <w:w w:val="132"/>
          <w:sz w:val="28"/>
          <w:szCs w:val="28"/>
        </w:rPr>
        <w:t>ss</w:t>
      </w:r>
      <w:r>
        <w:rPr>
          <w:w w:val="97"/>
          <w:sz w:val="28"/>
          <w:szCs w:val="28"/>
        </w:rPr>
        <w:t>=</w:t>
      </w:r>
      <w:r>
        <w:rPr>
          <w:spacing w:val="-8"/>
          <w:w w:val="96"/>
          <w:sz w:val="28"/>
          <w:szCs w:val="28"/>
        </w:rPr>
        <w:t>'</w:t>
      </w:r>
      <w:r>
        <w:rPr>
          <w:w w:val="118"/>
          <w:sz w:val="28"/>
          <w:szCs w:val="28"/>
        </w:rPr>
        <w:t>c</w:t>
      </w:r>
      <w:r>
        <w:rPr>
          <w:w w:val="113"/>
          <w:sz w:val="28"/>
          <w:szCs w:val="28"/>
        </w:rPr>
        <w:t>o</w:t>
      </w:r>
      <w:r>
        <w:rPr>
          <w:w w:val="110"/>
          <w:sz w:val="28"/>
          <w:szCs w:val="28"/>
        </w:rPr>
        <w:t>n</w:t>
      </w:r>
      <w:r>
        <w:rPr>
          <w:w w:val="117"/>
          <w:sz w:val="28"/>
          <w:szCs w:val="28"/>
        </w:rPr>
        <w:t>t</w:t>
      </w:r>
      <w:r>
        <w:rPr>
          <w:w w:val="122"/>
          <w:sz w:val="28"/>
          <w:szCs w:val="28"/>
        </w:rPr>
        <w:t>a</w:t>
      </w:r>
      <w:r>
        <w:rPr>
          <w:w w:val="87"/>
          <w:sz w:val="28"/>
          <w:szCs w:val="28"/>
        </w:rPr>
        <w:t>i</w:t>
      </w:r>
      <w:r>
        <w:rPr>
          <w:w w:val="110"/>
          <w:sz w:val="28"/>
          <w:szCs w:val="28"/>
        </w:rPr>
        <w:t>n</w:t>
      </w:r>
      <w:r>
        <w:rPr>
          <w:w w:val="119"/>
          <w:sz w:val="28"/>
          <w:szCs w:val="28"/>
        </w:rPr>
        <w:t>e</w:t>
      </w:r>
      <w:r>
        <w:rPr>
          <w:w w:val="101"/>
          <w:sz w:val="28"/>
          <w:szCs w:val="28"/>
        </w:rPr>
        <w:t>r</w:t>
      </w:r>
      <w:r>
        <w:rPr>
          <w:w w:val="82"/>
          <w:sz w:val="28"/>
          <w:szCs w:val="28"/>
        </w:rPr>
        <w:t>-</w:t>
      </w:r>
      <w:r>
        <w:rPr>
          <w:w w:val="110"/>
          <w:sz w:val="28"/>
          <w:szCs w:val="28"/>
        </w:rPr>
        <w:t>h</w:t>
      </w:r>
      <w:r>
        <w:rPr>
          <w:w w:val="119"/>
          <w:sz w:val="28"/>
          <w:szCs w:val="28"/>
        </w:rPr>
        <w:t>e</w:t>
      </w:r>
      <w:r>
        <w:rPr>
          <w:w w:val="122"/>
          <w:sz w:val="28"/>
          <w:szCs w:val="28"/>
        </w:rPr>
        <w:t>a</w:t>
      </w:r>
      <w:r>
        <w:rPr>
          <w:w w:val="112"/>
          <w:sz w:val="28"/>
          <w:szCs w:val="28"/>
        </w:rPr>
        <w:t>d</w:t>
      </w:r>
      <w:r>
        <w:rPr>
          <w:w w:val="87"/>
          <w:sz w:val="28"/>
          <w:szCs w:val="28"/>
        </w:rPr>
        <w:t>i</w:t>
      </w:r>
      <w:r>
        <w:rPr>
          <w:w w:val="110"/>
          <w:sz w:val="28"/>
          <w:szCs w:val="28"/>
        </w:rPr>
        <w:t>n</w:t>
      </w:r>
      <w:r>
        <w:rPr>
          <w:w w:val="112"/>
          <w:sz w:val="28"/>
          <w:szCs w:val="28"/>
        </w:rPr>
        <w:t>g</w:t>
      </w:r>
      <w:r>
        <w:rPr>
          <w:w w:val="96"/>
          <w:sz w:val="28"/>
          <w:szCs w:val="28"/>
        </w:rPr>
        <w:t>'</w:t>
      </w:r>
      <w:r>
        <w:rPr>
          <w:w w:val="92"/>
          <w:sz w:val="28"/>
          <w:szCs w:val="28"/>
        </w:rPr>
        <w:t>&gt;</w:t>
      </w:r>
      <w:r>
        <w:rPr>
          <w:w w:val="90"/>
          <w:sz w:val="28"/>
          <w:szCs w:val="28"/>
        </w:rPr>
        <w:t>&lt;</w:t>
      </w:r>
      <w:r>
        <w:rPr>
          <w:w w:val="132"/>
          <w:sz w:val="28"/>
          <w:szCs w:val="28"/>
        </w:rPr>
        <w:t>s</w:t>
      </w:r>
      <w:r>
        <w:rPr>
          <w:w w:val="112"/>
          <w:sz w:val="28"/>
          <w:szCs w:val="28"/>
        </w:rPr>
        <w:t>p</w:t>
      </w:r>
      <w:r>
        <w:rPr>
          <w:w w:val="122"/>
          <w:sz w:val="28"/>
          <w:szCs w:val="28"/>
        </w:rPr>
        <w:t>a</w:t>
      </w:r>
      <w:r>
        <w:rPr>
          <w:w w:val="110"/>
          <w:sz w:val="28"/>
          <w:szCs w:val="28"/>
        </w:rPr>
        <w:t>n</w:t>
      </w:r>
      <w:r>
        <w:rPr>
          <w:spacing w:val="-1"/>
          <w:sz w:val="28"/>
          <w:szCs w:val="28"/>
        </w:rPr>
        <w:t xml:space="preserve"> </w:t>
      </w:r>
      <w:r>
        <w:rPr>
          <w:w w:val="118"/>
          <w:sz w:val="28"/>
          <w:szCs w:val="28"/>
        </w:rPr>
        <w:t>c</w:t>
      </w:r>
      <w:r>
        <w:rPr>
          <w:w w:val="87"/>
          <w:sz w:val="28"/>
          <w:szCs w:val="28"/>
        </w:rPr>
        <w:t>l</w:t>
      </w:r>
      <w:r>
        <w:rPr>
          <w:w w:val="122"/>
          <w:sz w:val="28"/>
          <w:szCs w:val="28"/>
        </w:rPr>
        <w:t>a</w:t>
      </w:r>
      <w:r>
        <w:rPr>
          <w:w w:val="132"/>
          <w:sz w:val="28"/>
          <w:szCs w:val="28"/>
        </w:rPr>
        <w:t>ss</w:t>
      </w:r>
      <w:r>
        <w:rPr>
          <w:w w:val="97"/>
          <w:sz w:val="28"/>
          <w:szCs w:val="28"/>
        </w:rPr>
        <w:t>=</w:t>
      </w:r>
      <w:r>
        <w:rPr>
          <w:w w:val="78"/>
          <w:sz w:val="28"/>
          <w:szCs w:val="28"/>
        </w:rPr>
        <w:t>"</w:t>
      </w:r>
      <w:r>
        <w:rPr>
          <w:w w:val="110"/>
          <w:sz w:val="28"/>
          <w:szCs w:val="28"/>
        </w:rPr>
        <w:t>h</w:t>
      </w:r>
      <w:r>
        <w:rPr>
          <w:w w:val="119"/>
          <w:sz w:val="28"/>
          <w:szCs w:val="28"/>
        </w:rPr>
        <w:t>e</w:t>
      </w:r>
      <w:r>
        <w:rPr>
          <w:w w:val="122"/>
          <w:sz w:val="28"/>
          <w:szCs w:val="28"/>
        </w:rPr>
        <w:t>a</w:t>
      </w:r>
      <w:r>
        <w:rPr>
          <w:w w:val="112"/>
          <w:sz w:val="28"/>
          <w:szCs w:val="28"/>
        </w:rPr>
        <w:t>d</w:t>
      </w:r>
      <w:r>
        <w:rPr>
          <w:w w:val="87"/>
          <w:sz w:val="28"/>
          <w:szCs w:val="28"/>
        </w:rPr>
        <w:t>i</w:t>
      </w:r>
      <w:r>
        <w:rPr>
          <w:w w:val="110"/>
          <w:sz w:val="28"/>
          <w:szCs w:val="28"/>
        </w:rPr>
        <w:t>n</w:t>
      </w:r>
      <w:r>
        <w:rPr>
          <w:w w:val="112"/>
          <w:sz w:val="28"/>
          <w:szCs w:val="28"/>
        </w:rPr>
        <w:t>g</w:t>
      </w:r>
      <w:r>
        <w:rPr>
          <w:w w:val="90"/>
          <w:sz w:val="28"/>
          <w:szCs w:val="28"/>
        </w:rPr>
        <w:t>_</w:t>
      </w:r>
      <w:r>
        <w:rPr>
          <w:w w:val="104"/>
          <w:sz w:val="28"/>
          <w:szCs w:val="28"/>
        </w:rPr>
        <w:t>f</w:t>
      </w:r>
      <w:r>
        <w:rPr>
          <w:w w:val="113"/>
          <w:sz w:val="28"/>
          <w:szCs w:val="28"/>
        </w:rPr>
        <w:t>o</w:t>
      </w:r>
      <w:r>
        <w:rPr>
          <w:w w:val="110"/>
          <w:sz w:val="28"/>
          <w:szCs w:val="28"/>
        </w:rPr>
        <w:t>n</w:t>
      </w:r>
      <w:r>
        <w:rPr>
          <w:w w:val="117"/>
          <w:sz w:val="28"/>
          <w:szCs w:val="28"/>
        </w:rPr>
        <w:t>t</w:t>
      </w:r>
      <w:r>
        <w:rPr>
          <w:w w:val="78"/>
          <w:sz w:val="28"/>
          <w:szCs w:val="28"/>
        </w:rPr>
        <w:t>"</w:t>
      </w:r>
      <w:r>
        <w:rPr>
          <w:w w:val="92"/>
          <w:sz w:val="28"/>
          <w:szCs w:val="28"/>
        </w:rPr>
        <w:t>&gt;</w:t>
      </w:r>
      <w:r>
        <w:rPr>
          <w:w w:val="88"/>
          <w:sz w:val="28"/>
          <w:szCs w:val="28"/>
        </w:rPr>
        <w:t>L</w:t>
      </w:r>
      <w:r>
        <w:rPr>
          <w:w w:val="87"/>
          <w:sz w:val="28"/>
          <w:szCs w:val="28"/>
        </w:rPr>
        <w:t>i</w:t>
      </w:r>
      <w:r>
        <w:rPr>
          <w:spacing w:val="-2"/>
          <w:w w:val="96"/>
          <w:sz w:val="28"/>
          <w:szCs w:val="28"/>
        </w:rPr>
        <w:t>v</w:t>
      </w:r>
      <w:r>
        <w:rPr>
          <w:w w:val="119"/>
          <w:sz w:val="28"/>
          <w:szCs w:val="28"/>
        </w:rPr>
        <w:t>e</w:t>
      </w:r>
      <w:r>
        <w:rPr>
          <w:w w:val="101"/>
          <w:sz w:val="28"/>
          <w:szCs w:val="28"/>
        </w:rPr>
        <w:t>r</w:t>
      </w:r>
    </w:p>
    <w:p w:rsidR="00DF7E86" w:rsidRDefault="00DF7E86">
      <w:pPr>
        <w:spacing w:before="3" w:line="140" w:lineRule="exact"/>
        <w:rPr>
          <w:sz w:val="14"/>
          <w:szCs w:val="14"/>
        </w:rPr>
      </w:pPr>
    </w:p>
    <w:p w:rsidR="00DF7E86" w:rsidRDefault="00FB3854">
      <w:pPr>
        <w:ind w:left="419"/>
        <w:rPr>
          <w:sz w:val="28"/>
          <w:szCs w:val="28"/>
        </w:rPr>
      </w:pPr>
      <w:r>
        <w:rPr>
          <w:w w:val="90"/>
          <w:sz w:val="28"/>
          <w:szCs w:val="28"/>
        </w:rPr>
        <w:t>D</w:t>
      </w:r>
      <w:r>
        <w:rPr>
          <w:w w:val="87"/>
          <w:sz w:val="28"/>
          <w:szCs w:val="28"/>
        </w:rPr>
        <w:t>i</w:t>
      </w:r>
      <w:r>
        <w:rPr>
          <w:w w:val="132"/>
          <w:sz w:val="28"/>
          <w:szCs w:val="28"/>
        </w:rPr>
        <w:t>s</w:t>
      </w:r>
      <w:r>
        <w:rPr>
          <w:w w:val="119"/>
          <w:sz w:val="28"/>
          <w:szCs w:val="28"/>
        </w:rPr>
        <w:t>e</w:t>
      </w:r>
      <w:r>
        <w:rPr>
          <w:w w:val="122"/>
          <w:sz w:val="28"/>
          <w:szCs w:val="28"/>
        </w:rPr>
        <w:t>a</w:t>
      </w:r>
      <w:r>
        <w:rPr>
          <w:w w:val="132"/>
          <w:sz w:val="28"/>
          <w:szCs w:val="28"/>
        </w:rPr>
        <w:t>s</w:t>
      </w:r>
      <w:r>
        <w:rPr>
          <w:w w:val="119"/>
          <w:sz w:val="28"/>
          <w:szCs w:val="28"/>
        </w:rPr>
        <w:t>e</w:t>
      </w:r>
      <w:r>
        <w:rPr>
          <w:spacing w:val="-1"/>
          <w:sz w:val="28"/>
          <w:szCs w:val="28"/>
        </w:rPr>
        <w:t xml:space="preserve"> </w:t>
      </w:r>
      <w:r>
        <w:rPr>
          <w:w w:val="113"/>
          <w:sz w:val="28"/>
          <w:szCs w:val="28"/>
        </w:rPr>
        <w:t>P</w:t>
      </w:r>
      <w:r>
        <w:rPr>
          <w:spacing w:val="-3"/>
          <w:w w:val="101"/>
          <w:sz w:val="28"/>
          <w:szCs w:val="28"/>
        </w:rPr>
        <w:t>r</w:t>
      </w:r>
      <w:r>
        <w:rPr>
          <w:w w:val="119"/>
          <w:sz w:val="28"/>
          <w:szCs w:val="28"/>
        </w:rPr>
        <w:t>e</w:t>
      </w:r>
      <w:r>
        <w:rPr>
          <w:w w:val="112"/>
          <w:sz w:val="28"/>
          <w:szCs w:val="28"/>
        </w:rPr>
        <w:t>d</w:t>
      </w:r>
      <w:r>
        <w:rPr>
          <w:w w:val="87"/>
          <w:sz w:val="28"/>
          <w:szCs w:val="28"/>
        </w:rPr>
        <w:t>i</w:t>
      </w:r>
      <w:r>
        <w:rPr>
          <w:w w:val="118"/>
          <w:sz w:val="28"/>
          <w:szCs w:val="28"/>
        </w:rPr>
        <w:t>c</w:t>
      </w:r>
      <w:r>
        <w:rPr>
          <w:w w:val="117"/>
          <w:sz w:val="28"/>
          <w:szCs w:val="28"/>
        </w:rPr>
        <w:t>t</w:t>
      </w:r>
      <w:r>
        <w:rPr>
          <w:w w:val="87"/>
          <w:sz w:val="28"/>
          <w:szCs w:val="28"/>
        </w:rPr>
        <w:t>i</w:t>
      </w:r>
      <w:r>
        <w:rPr>
          <w:w w:val="113"/>
          <w:sz w:val="28"/>
          <w:szCs w:val="28"/>
        </w:rPr>
        <w:t>o</w:t>
      </w:r>
      <w:r>
        <w:rPr>
          <w:w w:val="110"/>
          <w:sz w:val="28"/>
          <w:szCs w:val="28"/>
        </w:rPr>
        <w:t>n</w:t>
      </w:r>
      <w:r>
        <w:rPr>
          <w:w w:val="90"/>
          <w:sz w:val="28"/>
          <w:szCs w:val="28"/>
        </w:rPr>
        <w:t>&lt;</w:t>
      </w:r>
      <w:r>
        <w:rPr>
          <w:w w:val="148"/>
          <w:sz w:val="28"/>
          <w:szCs w:val="28"/>
        </w:rPr>
        <w:t>/</w:t>
      </w:r>
      <w:r>
        <w:rPr>
          <w:w w:val="132"/>
          <w:sz w:val="28"/>
          <w:szCs w:val="28"/>
        </w:rPr>
        <w:t>s</w:t>
      </w:r>
      <w:r>
        <w:rPr>
          <w:w w:val="112"/>
          <w:sz w:val="28"/>
          <w:szCs w:val="28"/>
        </w:rPr>
        <w:t>p</w:t>
      </w:r>
      <w:r>
        <w:rPr>
          <w:w w:val="122"/>
          <w:sz w:val="28"/>
          <w:szCs w:val="28"/>
        </w:rPr>
        <w:t>a</w:t>
      </w:r>
      <w:r>
        <w:rPr>
          <w:w w:val="110"/>
          <w:sz w:val="28"/>
          <w:szCs w:val="28"/>
        </w:rPr>
        <w:t>n</w:t>
      </w:r>
      <w:r>
        <w:rPr>
          <w:w w:val="92"/>
          <w:sz w:val="28"/>
          <w:szCs w:val="28"/>
        </w:rPr>
        <w:t>&gt;</w:t>
      </w:r>
      <w:r>
        <w:rPr>
          <w:w w:val="90"/>
          <w:sz w:val="28"/>
          <w:szCs w:val="28"/>
        </w:rPr>
        <w:t>&lt;</w:t>
      </w:r>
      <w:r>
        <w:rPr>
          <w:w w:val="148"/>
          <w:sz w:val="28"/>
          <w:szCs w:val="28"/>
        </w:rPr>
        <w:t>/</w:t>
      </w:r>
      <w:r>
        <w:rPr>
          <w:w w:val="110"/>
          <w:sz w:val="28"/>
          <w:szCs w:val="28"/>
        </w:rPr>
        <w:t>h</w:t>
      </w:r>
      <w:r>
        <w:rPr>
          <w:w w:val="112"/>
          <w:sz w:val="28"/>
          <w:szCs w:val="28"/>
        </w:rPr>
        <w:t>2</w:t>
      </w:r>
      <w:r>
        <w:rPr>
          <w:w w:val="92"/>
          <w:sz w:val="28"/>
          <w:szCs w:val="28"/>
        </w:rPr>
        <w:t>&gt;</w:t>
      </w:r>
    </w:p>
    <w:p w:rsidR="00DF7E86" w:rsidRDefault="00DF7E86">
      <w:pPr>
        <w:spacing w:before="3" w:line="140" w:lineRule="exact"/>
        <w:rPr>
          <w:sz w:val="14"/>
          <w:szCs w:val="14"/>
        </w:rPr>
      </w:pPr>
    </w:p>
    <w:p w:rsidR="00DF7E86" w:rsidRDefault="00FB3854">
      <w:pPr>
        <w:ind w:left="904"/>
        <w:rPr>
          <w:sz w:val="28"/>
          <w:szCs w:val="28"/>
        </w:rPr>
      </w:pPr>
      <w:r>
        <w:rPr>
          <w:sz w:val="28"/>
          <w:szCs w:val="28"/>
        </w:rPr>
        <w:t>&lt;br&gt;&lt;br&gt;&lt;br&gt;&lt;br&gt;&lt;br&gt;&lt;br&gt;&lt;br&gt;</w:t>
      </w:r>
    </w:p>
    <w:p w:rsidR="00DF7E86" w:rsidRDefault="00DF7E86">
      <w:pPr>
        <w:spacing w:before="3" w:line="140" w:lineRule="exact"/>
        <w:rPr>
          <w:sz w:val="14"/>
          <w:szCs w:val="14"/>
        </w:rPr>
      </w:pPr>
    </w:p>
    <w:p w:rsidR="00DF7E86" w:rsidRDefault="00FB3854">
      <w:pPr>
        <w:ind w:left="973"/>
        <w:rPr>
          <w:sz w:val="28"/>
          <w:szCs w:val="28"/>
        </w:rPr>
      </w:pPr>
      <w:r>
        <w:rPr>
          <w:w w:val="83"/>
          <w:sz w:val="28"/>
          <w:szCs w:val="28"/>
        </w:rPr>
        <w:t>&lt;!--</w:t>
      </w:r>
      <w:r>
        <w:rPr>
          <w:spacing w:val="14"/>
          <w:w w:val="83"/>
          <w:sz w:val="28"/>
          <w:szCs w:val="28"/>
        </w:rPr>
        <w:t xml:space="preserve"> </w:t>
      </w:r>
      <w:r>
        <w:rPr>
          <w:w w:val="92"/>
          <w:sz w:val="28"/>
          <w:szCs w:val="28"/>
        </w:rPr>
        <w:t>R</w:t>
      </w:r>
      <w:r>
        <w:rPr>
          <w:w w:val="119"/>
          <w:sz w:val="28"/>
          <w:szCs w:val="28"/>
        </w:rPr>
        <w:t>e</w:t>
      </w:r>
      <w:r>
        <w:rPr>
          <w:w w:val="132"/>
          <w:sz w:val="28"/>
          <w:szCs w:val="28"/>
        </w:rPr>
        <w:t>s</w:t>
      </w:r>
      <w:r>
        <w:rPr>
          <w:w w:val="110"/>
          <w:sz w:val="28"/>
          <w:szCs w:val="28"/>
        </w:rPr>
        <w:t>u</w:t>
      </w:r>
      <w:r>
        <w:rPr>
          <w:w w:val="87"/>
          <w:sz w:val="28"/>
          <w:szCs w:val="28"/>
        </w:rPr>
        <w:t>l</w:t>
      </w:r>
      <w:r>
        <w:rPr>
          <w:w w:val="117"/>
          <w:sz w:val="28"/>
          <w:szCs w:val="28"/>
        </w:rPr>
        <w:t>t</w:t>
      </w:r>
      <w:r>
        <w:rPr>
          <w:spacing w:val="-1"/>
          <w:sz w:val="28"/>
          <w:szCs w:val="28"/>
        </w:rPr>
        <w:t xml:space="preserve"> </w:t>
      </w:r>
      <w:r>
        <w:rPr>
          <w:w w:val="82"/>
          <w:sz w:val="28"/>
          <w:szCs w:val="28"/>
        </w:rPr>
        <w:t>--</w:t>
      </w:r>
      <w:r>
        <w:rPr>
          <w:w w:val="92"/>
          <w:sz w:val="28"/>
          <w:szCs w:val="28"/>
        </w:rPr>
        <w:t>&gt;</w:t>
      </w:r>
    </w:p>
    <w:p w:rsidR="00DF7E86" w:rsidRDefault="00DF7E86">
      <w:pPr>
        <w:spacing w:before="3" w:line="140" w:lineRule="exact"/>
        <w:rPr>
          <w:sz w:val="14"/>
          <w:szCs w:val="14"/>
        </w:rPr>
      </w:pPr>
    </w:p>
    <w:p w:rsidR="00DF7E86" w:rsidRDefault="00FB3854">
      <w:pPr>
        <w:ind w:left="973"/>
        <w:rPr>
          <w:sz w:val="28"/>
          <w:szCs w:val="28"/>
        </w:rPr>
      </w:pPr>
      <w:r>
        <w:rPr>
          <w:sz w:val="28"/>
          <w:szCs w:val="28"/>
        </w:rPr>
        <w:t>&lt;div</w:t>
      </w:r>
      <w:r>
        <w:rPr>
          <w:spacing w:val="-16"/>
          <w:sz w:val="28"/>
          <w:szCs w:val="28"/>
        </w:rPr>
        <w:t xml:space="preserve"> </w:t>
      </w:r>
      <w:r>
        <w:rPr>
          <w:w w:val="118"/>
          <w:sz w:val="28"/>
          <w:szCs w:val="28"/>
        </w:rPr>
        <w:t>c</w:t>
      </w:r>
      <w:r>
        <w:rPr>
          <w:w w:val="87"/>
          <w:sz w:val="28"/>
          <w:szCs w:val="28"/>
        </w:rPr>
        <w:t>l</w:t>
      </w:r>
      <w:r>
        <w:rPr>
          <w:w w:val="122"/>
          <w:sz w:val="28"/>
          <w:szCs w:val="28"/>
        </w:rPr>
        <w:t>a</w:t>
      </w:r>
      <w:r>
        <w:rPr>
          <w:w w:val="132"/>
          <w:sz w:val="28"/>
          <w:szCs w:val="28"/>
        </w:rPr>
        <w:t>ss</w:t>
      </w:r>
      <w:r>
        <w:rPr>
          <w:w w:val="97"/>
          <w:sz w:val="28"/>
          <w:szCs w:val="28"/>
        </w:rPr>
        <w:t>=</w:t>
      </w:r>
      <w:r>
        <w:rPr>
          <w:w w:val="78"/>
          <w:sz w:val="28"/>
          <w:szCs w:val="28"/>
        </w:rPr>
        <w:t>"</w:t>
      </w:r>
      <w:r>
        <w:rPr>
          <w:spacing w:val="-3"/>
          <w:w w:val="101"/>
          <w:sz w:val="28"/>
          <w:szCs w:val="28"/>
        </w:rPr>
        <w:t>r</w:t>
      </w:r>
      <w:r>
        <w:rPr>
          <w:w w:val="119"/>
          <w:sz w:val="28"/>
          <w:szCs w:val="28"/>
        </w:rPr>
        <w:t>e</w:t>
      </w:r>
      <w:r>
        <w:rPr>
          <w:w w:val="132"/>
          <w:sz w:val="28"/>
          <w:szCs w:val="28"/>
        </w:rPr>
        <w:t>s</w:t>
      </w:r>
      <w:r>
        <w:rPr>
          <w:w w:val="110"/>
          <w:sz w:val="28"/>
          <w:szCs w:val="28"/>
        </w:rPr>
        <w:t>u</w:t>
      </w:r>
      <w:r>
        <w:rPr>
          <w:w w:val="87"/>
          <w:sz w:val="28"/>
          <w:szCs w:val="28"/>
        </w:rPr>
        <w:t>l</w:t>
      </w:r>
      <w:r>
        <w:rPr>
          <w:w w:val="117"/>
          <w:sz w:val="28"/>
          <w:szCs w:val="28"/>
        </w:rPr>
        <w:t>t</w:t>
      </w:r>
      <w:r>
        <w:rPr>
          <w:w w:val="132"/>
          <w:sz w:val="28"/>
          <w:szCs w:val="28"/>
        </w:rPr>
        <w:t>s</w:t>
      </w:r>
      <w:r>
        <w:rPr>
          <w:w w:val="78"/>
          <w:sz w:val="28"/>
          <w:szCs w:val="28"/>
        </w:rPr>
        <w:t>"</w:t>
      </w:r>
      <w:r>
        <w:rPr>
          <w:w w:val="92"/>
          <w:sz w:val="28"/>
          <w:szCs w:val="28"/>
        </w:rPr>
        <w:t>&gt;</w:t>
      </w:r>
    </w:p>
    <w:p w:rsidR="00DF7E86" w:rsidRDefault="00DF7E86">
      <w:pPr>
        <w:spacing w:before="3" w:line="140" w:lineRule="exact"/>
        <w:rPr>
          <w:sz w:val="14"/>
          <w:szCs w:val="14"/>
        </w:rPr>
      </w:pPr>
    </w:p>
    <w:p w:rsidR="00DF7E86" w:rsidRDefault="00FB3854">
      <w:pPr>
        <w:ind w:left="1250"/>
        <w:rPr>
          <w:sz w:val="28"/>
          <w:szCs w:val="28"/>
        </w:rPr>
      </w:pPr>
      <w:r>
        <w:rPr>
          <w:w w:val="80"/>
          <w:sz w:val="28"/>
          <w:szCs w:val="28"/>
        </w:rPr>
        <w:t>{%</w:t>
      </w:r>
      <w:r>
        <w:rPr>
          <w:spacing w:val="16"/>
          <w:w w:val="80"/>
          <w:sz w:val="28"/>
          <w:szCs w:val="28"/>
        </w:rPr>
        <w:t xml:space="preserve"> </w:t>
      </w:r>
      <w:r>
        <w:rPr>
          <w:sz w:val="28"/>
          <w:szCs w:val="28"/>
        </w:rPr>
        <w:t>if</w:t>
      </w:r>
      <w:r>
        <w:rPr>
          <w:spacing w:val="-7"/>
          <w:sz w:val="28"/>
          <w:szCs w:val="28"/>
        </w:rPr>
        <w:t xml:space="preserve"> </w:t>
      </w:r>
      <w:r>
        <w:rPr>
          <w:w w:val="112"/>
          <w:sz w:val="28"/>
          <w:szCs w:val="28"/>
        </w:rPr>
        <w:t>p</w:t>
      </w:r>
      <w:r>
        <w:rPr>
          <w:spacing w:val="-3"/>
          <w:w w:val="101"/>
          <w:sz w:val="28"/>
          <w:szCs w:val="28"/>
        </w:rPr>
        <w:t>r</w:t>
      </w:r>
      <w:r>
        <w:rPr>
          <w:w w:val="119"/>
          <w:sz w:val="28"/>
          <w:szCs w:val="28"/>
        </w:rPr>
        <w:t>e</w:t>
      </w:r>
      <w:r>
        <w:rPr>
          <w:w w:val="112"/>
          <w:sz w:val="28"/>
          <w:szCs w:val="28"/>
        </w:rPr>
        <w:t>d</w:t>
      </w:r>
      <w:r>
        <w:rPr>
          <w:w w:val="87"/>
          <w:sz w:val="28"/>
          <w:szCs w:val="28"/>
        </w:rPr>
        <w:t>i</w:t>
      </w:r>
      <w:r>
        <w:rPr>
          <w:w w:val="118"/>
          <w:sz w:val="28"/>
          <w:szCs w:val="28"/>
        </w:rPr>
        <w:t>c</w:t>
      </w:r>
      <w:r>
        <w:rPr>
          <w:w w:val="117"/>
          <w:sz w:val="28"/>
          <w:szCs w:val="28"/>
        </w:rPr>
        <w:t>t</w:t>
      </w:r>
      <w:r>
        <w:rPr>
          <w:w w:val="87"/>
          <w:sz w:val="28"/>
          <w:szCs w:val="28"/>
        </w:rPr>
        <w:t>i</w:t>
      </w:r>
      <w:r>
        <w:rPr>
          <w:w w:val="113"/>
          <w:sz w:val="28"/>
          <w:szCs w:val="28"/>
        </w:rPr>
        <w:t>o</w:t>
      </w:r>
      <w:r>
        <w:rPr>
          <w:w w:val="110"/>
          <w:sz w:val="28"/>
          <w:szCs w:val="28"/>
        </w:rPr>
        <w:t>n</w:t>
      </w:r>
      <w:r>
        <w:rPr>
          <w:w w:val="97"/>
          <w:sz w:val="28"/>
          <w:szCs w:val="28"/>
        </w:rPr>
        <w:t>==</w:t>
      </w:r>
      <w:r>
        <w:rPr>
          <w:w w:val="112"/>
          <w:sz w:val="28"/>
          <w:szCs w:val="28"/>
        </w:rPr>
        <w:t>2</w:t>
      </w:r>
      <w:r>
        <w:rPr>
          <w:spacing w:val="-1"/>
          <w:sz w:val="28"/>
          <w:szCs w:val="28"/>
        </w:rPr>
        <w:t xml:space="preserve"> </w:t>
      </w:r>
      <w:r>
        <w:rPr>
          <w:w w:val="81"/>
          <w:sz w:val="28"/>
          <w:szCs w:val="28"/>
        </w:rPr>
        <w:t>%}</w:t>
      </w:r>
    </w:p>
    <w:p w:rsidR="00DF7E86" w:rsidRDefault="00DF7E86">
      <w:pPr>
        <w:spacing w:before="3" w:line="140" w:lineRule="exact"/>
        <w:rPr>
          <w:sz w:val="14"/>
          <w:szCs w:val="14"/>
        </w:rPr>
      </w:pPr>
    </w:p>
    <w:p w:rsidR="00DF7E86" w:rsidRDefault="00FB3854">
      <w:pPr>
        <w:spacing w:line="346" w:lineRule="auto"/>
        <w:ind w:left="419" w:right="623" w:firstLine="1108"/>
        <w:rPr>
          <w:sz w:val="28"/>
          <w:szCs w:val="28"/>
        </w:rPr>
      </w:pPr>
      <w:r>
        <w:rPr>
          <w:w w:val="106"/>
          <w:sz w:val="28"/>
          <w:szCs w:val="28"/>
        </w:rPr>
        <w:t>&lt;h1&gt;&lt;span</w:t>
      </w:r>
      <w:r>
        <w:rPr>
          <w:spacing w:val="-3"/>
          <w:w w:val="106"/>
          <w:sz w:val="28"/>
          <w:szCs w:val="28"/>
        </w:rPr>
        <w:t xml:space="preserve"> </w:t>
      </w:r>
      <w:r>
        <w:rPr>
          <w:w w:val="118"/>
          <w:sz w:val="28"/>
          <w:szCs w:val="28"/>
        </w:rPr>
        <w:t>c</w:t>
      </w:r>
      <w:r>
        <w:rPr>
          <w:w w:val="87"/>
          <w:sz w:val="28"/>
          <w:szCs w:val="28"/>
        </w:rPr>
        <w:t>l</w:t>
      </w:r>
      <w:r>
        <w:rPr>
          <w:w w:val="122"/>
          <w:sz w:val="28"/>
          <w:szCs w:val="28"/>
        </w:rPr>
        <w:t>a</w:t>
      </w:r>
      <w:r>
        <w:rPr>
          <w:w w:val="132"/>
          <w:sz w:val="28"/>
          <w:szCs w:val="28"/>
        </w:rPr>
        <w:t>ss</w:t>
      </w:r>
      <w:r>
        <w:rPr>
          <w:w w:val="97"/>
          <w:sz w:val="28"/>
          <w:szCs w:val="28"/>
        </w:rPr>
        <w:t>=</w:t>
      </w:r>
      <w:r>
        <w:rPr>
          <w:spacing w:val="-8"/>
          <w:w w:val="96"/>
          <w:sz w:val="28"/>
          <w:szCs w:val="28"/>
        </w:rPr>
        <w:t>'</w:t>
      </w:r>
      <w:r>
        <w:rPr>
          <w:w w:val="112"/>
          <w:sz w:val="28"/>
          <w:szCs w:val="28"/>
        </w:rPr>
        <w:t>d</w:t>
      </w:r>
      <w:r>
        <w:rPr>
          <w:w w:val="122"/>
          <w:sz w:val="28"/>
          <w:szCs w:val="28"/>
        </w:rPr>
        <w:t>a</w:t>
      </w:r>
      <w:r>
        <w:rPr>
          <w:w w:val="110"/>
          <w:sz w:val="28"/>
          <w:szCs w:val="28"/>
        </w:rPr>
        <w:t>n</w:t>
      </w:r>
      <w:r>
        <w:rPr>
          <w:w w:val="112"/>
          <w:sz w:val="28"/>
          <w:szCs w:val="28"/>
        </w:rPr>
        <w:t>g</w:t>
      </w:r>
      <w:r>
        <w:rPr>
          <w:w w:val="119"/>
          <w:sz w:val="28"/>
          <w:szCs w:val="28"/>
        </w:rPr>
        <w:t>e</w:t>
      </w:r>
      <w:r>
        <w:rPr>
          <w:spacing w:val="2"/>
          <w:w w:val="101"/>
          <w:sz w:val="28"/>
          <w:szCs w:val="28"/>
        </w:rPr>
        <w:t>r</w:t>
      </w:r>
      <w:r>
        <w:rPr>
          <w:w w:val="96"/>
          <w:sz w:val="28"/>
          <w:szCs w:val="28"/>
        </w:rPr>
        <w:t>'</w:t>
      </w:r>
      <w:r>
        <w:rPr>
          <w:w w:val="92"/>
          <w:sz w:val="28"/>
          <w:szCs w:val="28"/>
        </w:rPr>
        <w:t>&gt;</w:t>
      </w:r>
      <w:r>
        <w:rPr>
          <w:w w:val="95"/>
          <w:sz w:val="28"/>
          <w:szCs w:val="28"/>
        </w:rPr>
        <w:t>O</w:t>
      </w:r>
      <w:r>
        <w:rPr>
          <w:w w:val="113"/>
          <w:sz w:val="28"/>
          <w:szCs w:val="28"/>
        </w:rPr>
        <w:t>o</w:t>
      </w:r>
      <w:r>
        <w:rPr>
          <w:w w:val="112"/>
          <w:sz w:val="28"/>
          <w:szCs w:val="28"/>
        </w:rPr>
        <w:t>p</w:t>
      </w:r>
      <w:r>
        <w:rPr>
          <w:w w:val="132"/>
          <w:sz w:val="28"/>
          <w:szCs w:val="28"/>
        </w:rPr>
        <w:t>s</w:t>
      </w:r>
      <w:r>
        <w:rPr>
          <w:w w:val="77"/>
          <w:sz w:val="28"/>
          <w:szCs w:val="28"/>
        </w:rPr>
        <w:t>!</w:t>
      </w:r>
      <w:r>
        <w:rPr>
          <w:spacing w:val="-1"/>
          <w:sz w:val="28"/>
          <w:szCs w:val="28"/>
        </w:rPr>
        <w:t xml:space="preserve"> </w:t>
      </w:r>
      <w:r>
        <w:rPr>
          <w:w w:val="95"/>
          <w:sz w:val="28"/>
          <w:szCs w:val="28"/>
        </w:rPr>
        <w:t>🙁&lt;br&gt;&lt;br&gt;</w:t>
      </w:r>
      <w:r>
        <w:rPr>
          <w:spacing w:val="-9"/>
          <w:w w:val="95"/>
          <w:sz w:val="28"/>
          <w:szCs w:val="28"/>
        </w:rPr>
        <w:t>Y</w:t>
      </w:r>
      <w:r>
        <w:rPr>
          <w:w w:val="95"/>
          <w:sz w:val="28"/>
          <w:szCs w:val="28"/>
        </w:rPr>
        <w:t>ou</w:t>
      </w:r>
      <w:r>
        <w:rPr>
          <w:spacing w:val="18"/>
          <w:w w:val="95"/>
          <w:sz w:val="28"/>
          <w:szCs w:val="28"/>
        </w:rPr>
        <w:t xml:space="preserve"> </w:t>
      </w:r>
      <w:r>
        <w:rPr>
          <w:w w:val="110"/>
          <w:sz w:val="28"/>
          <w:szCs w:val="28"/>
        </w:rPr>
        <w:t>h</w:t>
      </w:r>
      <w:r>
        <w:rPr>
          <w:spacing w:val="-2"/>
          <w:w w:val="122"/>
          <w:sz w:val="28"/>
          <w:szCs w:val="28"/>
        </w:rPr>
        <w:t>a</w:t>
      </w:r>
      <w:r>
        <w:rPr>
          <w:spacing w:val="-2"/>
          <w:w w:val="96"/>
          <w:sz w:val="28"/>
          <w:szCs w:val="28"/>
        </w:rPr>
        <w:t>v</w:t>
      </w:r>
      <w:r>
        <w:rPr>
          <w:w w:val="119"/>
          <w:sz w:val="28"/>
          <w:szCs w:val="28"/>
        </w:rPr>
        <w:t>e</w:t>
      </w:r>
      <w:r>
        <w:rPr>
          <w:spacing w:val="-1"/>
          <w:sz w:val="28"/>
          <w:szCs w:val="28"/>
        </w:rPr>
        <w:t xml:space="preserve"> </w:t>
      </w:r>
      <w:r>
        <w:rPr>
          <w:w w:val="88"/>
          <w:sz w:val="28"/>
          <w:szCs w:val="28"/>
        </w:rPr>
        <w:t>L</w:t>
      </w:r>
      <w:r>
        <w:rPr>
          <w:w w:val="81"/>
          <w:sz w:val="28"/>
          <w:szCs w:val="28"/>
        </w:rPr>
        <w:t>I</w:t>
      </w:r>
      <w:r>
        <w:rPr>
          <w:w w:val="88"/>
          <w:sz w:val="28"/>
          <w:szCs w:val="28"/>
        </w:rPr>
        <w:t>V</w:t>
      </w:r>
      <w:r>
        <w:rPr>
          <w:w w:val="93"/>
          <w:sz w:val="28"/>
          <w:szCs w:val="28"/>
        </w:rPr>
        <w:t>E</w:t>
      </w:r>
      <w:r>
        <w:rPr>
          <w:w w:val="92"/>
          <w:sz w:val="28"/>
          <w:szCs w:val="28"/>
        </w:rPr>
        <w:t xml:space="preserve">R </w:t>
      </w:r>
      <w:r>
        <w:rPr>
          <w:w w:val="94"/>
          <w:sz w:val="28"/>
          <w:szCs w:val="28"/>
        </w:rPr>
        <w:t>DISEASE</w:t>
      </w:r>
      <w:r>
        <w:rPr>
          <w:spacing w:val="9"/>
          <w:w w:val="94"/>
          <w:sz w:val="28"/>
          <w:szCs w:val="28"/>
        </w:rPr>
        <w:t xml:space="preserve"> </w:t>
      </w:r>
      <w:r>
        <w:rPr>
          <w:w w:val="90"/>
          <w:sz w:val="28"/>
          <w:szCs w:val="28"/>
        </w:rPr>
        <w:t>&lt;</w:t>
      </w:r>
      <w:r>
        <w:rPr>
          <w:w w:val="112"/>
          <w:sz w:val="28"/>
          <w:szCs w:val="28"/>
        </w:rPr>
        <w:t>b</w:t>
      </w:r>
      <w:r>
        <w:rPr>
          <w:w w:val="101"/>
          <w:sz w:val="28"/>
          <w:szCs w:val="28"/>
        </w:rPr>
        <w:t>r</w:t>
      </w:r>
      <w:r>
        <w:rPr>
          <w:w w:val="92"/>
          <w:sz w:val="28"/>
          <w:szCs w:val="28"/>
        </w:rPr>
        <w:t>&gt;</w:t>
      </w:r>
      <w:r>
        <w:rPr>
          <w:w w:val="90"/>
          <w:sz w:val="28"/>
          <w:szCs w:val="28"/>
        </w:rPr>
        <w:t>&lt;</w:t>
      </w:r>
      <w:r>
        <w:rPr>
          <w:w w:val="112"/>
          <w:sz w:val="28"/>
          <w:szCs w:val="28"/>
        </w:rPr>
        <w:t>b</w:t>
      </w:r>
      <w:r>
        <w:rPr>
          <w:w w:val="101"/>
          <w:sz w:val="28"/>
          <w:szCs w:val="28"/>
        </w:rPr>
        <w:t>r</w:t>
      </w:r>
      <w:r>
        <w:rPr>
          <w:w w:val="92"/>
          <w:sz w:val="28"/>
          <w:szCs w:val="28"/>
        </w:rPr>
        <w:t>&gt;</w:t>
      </w:r>
      <w:r>
        <w:rPr>
          <w:w w:val="113"/>
          <w:sz w:val="28"/>
          <w:szCs w:val="28"/>
        </w:rPr>
        <w:t>P</w:t>
      </w:r>
      <w:r>
        <w:rPr>
          <w:w w:val="87"/>
          <w:sz w:val="28"/>
          <w:szCs w:val="28"/>
        </w:rPr>
        <w:t>l</w:t>
      </w:r>
      <w:r>
        <w:rPr>
          <w:w w:val="119"/>
          <w:sz w:val="28"/>
          <w:szCs w:val="28"/>
        </w:rPr>
        <w:t>e</w:t>
      </w:r>
      <w:r>
        <w:rPr>
          <w:w w:val="122"/>
          <w:sz w:val="28"/>
          <w:szCs w:val="28"/>
        </w:rPr>
        <w:t>a</w:t>
      </w:r>
      <w:r>
        <w:rPr>
          <w:w w:val="132"/>
          <w:sz w:val="28"/>
          <w:szCs w:val="28"/>
        </w:rPr>
        <w:t>s</w:t>
      </w:r>
      <w:r>
        <w:rPr>
          <w:w w:val="119"/>
          <w:sz w:val="28"/>
          <w:szCs w:val="28"/>
        </w:rPr>
        <w:t>e</w:t>
      </w:r>
      <w:r>
        <w:rPr>
          <w:spacing w:val="-1"/>
          <w:sz w:val="28"/>
          <w:szCs w:val="28"/>
        </w:rPr>
        <w:t xml:space="preserve"> </w:t>
      </w:r>
      <w:r>
        <w:rPr>
          <w:w w:val="97"/>
          <w:sz w:val="28"/>
          <w:szCs w:val="28"/>
        </w:rPr>
        <w:t>C</w:t>
      </w:r>
      <w:r>
        <w:rPr>
          <w:w w:val="113"/>
          <w:sz w:val="28"/>
          <w:szCs w:val="28"/>
        </w:rPr>
        <w:t>o</w:t>
      </w:r>
      <w:r>
        <w:rPr>
          <w:w w:val="110"/>
          <w:sz w:val="28"/>
          <w:szCs w:val="28"/>
        </w:rPr>
        <w:t>n</w:t>
      </w:r>
      <w:r>
        <w:rPr>
          <w:w w:val="132"/>
          <w:sz w:val="28"/>
          <w:szCs w:val="28"/>
        </w:rPr>
        <w:t>s</w:t>
      </w:r>
      <w:r>
        <w:rPr>
          <w:w w:val="110"/>
          <w:sz w:val="28"/>
          <w:szCs w:val="28"/>
        </w:rPr>
        <w:t>u</w:t>
      </w:r>
      <w:r>
        <w:rPr>
          <w:w w:val="87"/>
          <w:sz w:val="28"/>
          <w:szCs w:val="28"/>
        </w:rPr>
        <w:t>l</w:t>
      </w:r>
      <w:r>
        <w:rPr>
          <w:w w:val="117"/>
          <w:sz w:val="28"/>
          <w:szCs w:val="28"/>
        </w:rPr>
        <w:t>t</w:t>
      </w:r>
      <w:r>
        <w:rPr>
          <w:spacing w:val="-1"/>
          <w:sz w:val="28"/>
          <w:szCs w:val="28"/>
        </w:rPr>
        <w:t xml:space="preserve"> </w:t>
      </w:r>
      <w:r>
        <w:rPr>
          <w:sz w:val="28"/>
          <w:szCs w:val="28"/>
        </w:rPr>
        <w:t>a</w:t>
      </w:r>
      <w:r>
        <w:rPr>
          <w:spacing w:val="26"/>
          <w:sz w:val="28"/>
          <w:szCs w:val="28"/>
        </w:rPr>
        <w:t xml:space="preserve"> </w:t>
      </w:r>
      <w:r>
        <w:rPr>
          <w:w w:val="90"/>
          <w:sz w:val="28"/>
          <w:szCs w:val="28"/>
        </w:rPr>
        <w:t>D</w:t>
      </w:r>
      <w:r>
        <w:rPr>
          <w:w w:val="113"/>
          <w:sz w:val="28"/>
          <w:szCs w:val="28"/>
        </w:rPr>
        <w:t>o</w:t>
      </w:r>
      <w:r>
        <w:rPr>
          <w:w w:val="118"/>
          <w:sz w:val="28"/>
          <w:szCs w:val="28"/>
        </w:rPr>
        <w:t>c</w:t>
      </w:r>
      <w:r>
        <w:rPr>
          <w:spacing w:val="-3"/>
          <w:w w:val="117"/>
          <w:sz w:val="28"/>
          <w:szCs w:val="28"/>
        </w:rPr>
        <w:t>t</w:t>
      </w:r>
      <w:r>
        <w:rPr>
          <w:w w:val="113"/>
          <w:sz w:val="28"/>
          <w:szCs w:val="28"/>
        </w:rPr>
        <w:t>o</w:t>
      </w:r>
      <w:r>
        <w:rPr>
          <w:spacing w:val="-17"/>
          <w:w w:val="101"/>
          <w:sz w:val="28"/>
          <w:szCs w:val="28"/>
        </w:rPr>
        <w:t>r</w:t>
      </w:r>
      <w:r>
        <w:rPr>
          <w:w w:val="105"/>
          <w:sz w:val="28"/>
          <w:szCs w:val="28"/>
        </w:rPr>
        <w:t>.</w:t>
      </w:r>
      <w:r>
        <w:rPr>
          <w:w w:val="90"/>
          <w:sz w:val="28"/>
          <w:szCs w:val="28"/>
        </w:rPr>
        <w:t>&lt;</w:t>
      </w:r>
      <w:r>
        <w:rPr>
          <w:w w:val="148"/>
          <w:sz w:val="28"/>
          <w:szCs w:val="28"/>
        </w:rPr>
        <w:t>/</w:t>
      </w:r>
      <w:r>
        <w:rPr>
          <w:w w:val="132"/>
          <w:sz w:val="28"/>
          <w:szCs w:val="28"/>
        </w:rPr>
        <w:t>s</w:t>
      </w:r>
      <w:r>
        <w:rPr>
          <w:w w:val="112"/>
          <w:sz w:val="28"/>
          <w:szCs w:val="28"/>
        </w:rPr>
        <w:t>p</w:t>
      </w:r>
      <w:r>
        <w:rPr>
          <w:w w:val="122"/>
          <w:sz w:val="28"/>
          <w:szCs w:val="28"/>
        </w:rPr>
        <w:t>a</w:t>
      </w:r>
      <w:r>
        <w:rPr>
          <w:w w:val="110"/>
          <w:sz w:val="28"/>
          <w:szCs w:val="28"/>
        </w:rPr>
        <w:t>n</w:t>
      </w:r>
      <w:r>
        <w:rPr>
          <w:w w:val="92"/>
          <w:sz w:val="28"/>
          <w:szCs w:val="28"/>
        </w:rPr>
        <w:t>&gt;</w:t>
      </w:r>
      <w:r>
        <w:rPr>
          <w:w w:val="90"/>
          <w:sz w:val="28"/>
          <w:szCs w:val="28"/>
        </w:rPr>
        <w:t>&lt;</w:t>
      </w:r>
      <w:r>
        <w:rPr>
          <w:w w:val="148"/>
          <w:sz w:val="28"/>
          <w:szCs w:val="28"/>
        </w:rPr>
        <w:t>/</w:t>
      </w:r>
      <w:r>
        <w:rPr>
          <w:w w:val="110"/>
          <w:sz w:val="28"/>
          <w:szCs w:val="28"/>
        </w:rPr>
        <w:t>h</w:t>
      </w:r>
      <w:r>
        <w:rPr>
          <w:w w:val="101"/>
          <w:sz w:val="28"/>
          <w:szCs w:val="28"/>
        </w:rPr>
        <w:t>1&gt;</w:t>
      </w:r>
    </w:p>
    <w:p w:rsidR="00DF7E86" w:rsidRDefault="00FB3854">
      <w:pPr>
        <w:spacing w:before="5"/>
        <w:ind w:left="1486" w:right="1099"/>
        <w:jc w:val="center"/>
        <w:rPr>
          <w:sz w:val="28"/>
          <w:szCs w:val="28"/>
        </w:rPr>
      </w:pPr>
      <w:r>
        <w:rPr>
          <w:sz w:val="28"/>
          <w:szCs w:val="28"/>
        </w:rPr>
        <w:t>&lt;img</w:t>
      </w:r>
      <w:r>
        <w:rPr>
          <w:spacing w:val="16"/>
          <w:sz w:val="28"/>
          <w:szCs w:val="28"/>
        </w:rPr>
        <w:t xml:space="preserve"> </w:t>
      </w:r>
      <w:r>
        <w:rPr>
          <w:w w:val="118"/>
          <w:sz w:val="28"/>
          <w:szCs w:val="28"/>
        </w:rPr>
        <w:t>c</w:t>
      </w:r>
      <w:r>
        <w:rPr>
          <w:w w:val="87"/>
          <w:sz w:val="28"/>
          <w:szCs w:val="28"/>
        </w:rPr>
        <w:t>l</w:t>
      </w:r>
      <w:r>
        <w:rPr>
          <w:w w:val="122"/>
          <w:sz w:val="28"/>
          <w:szCs w:val="28"/>
        </w:rPr>
        <w:t>a</w:t>
      </w:r>
      <w:r>
        <w:rPr>
          <w:w w:val="132"/>
          <w:sz w:val="28"/>
          <w:szCs w:val="28"/>
        </w:rPr>
        <w:t>ss</w:t>
      </w:r>
      <w:r>
        <w:rPr>
          <w:w w:val="97"/>
          <w:sz w:val="28"/>
          <w:szCs w:val="28"/>
        </w:rPr>
        <w:t>=</w:t>
      </w:r>
      <w:r>
        <w:rPr>
          <w:spacing w:val="-8"/>
          <w:w w:val="78"/>
          <w:sz w:val="28"/>
          <w:szCs w:val="28"/>
        </w:rPr>
        <w:t>"</w:t>
      </w:r>
      <w:r>
        <w:rPr>
          <w:w w:val="112"/>
          <w:sz w:val="28"/>
          <w:szCs w:val="28"/>
        </w:rPr>
        <w:t>g</w:t>
      </w:r>
      <w:r>
        <w:rPr>
          <w:w w:val="87"/>
          <w:sz w:val="28"/>
          <w:szCs w:val="28"/>
        </w:rPr>
        <w:t>i</w:t>
      </w:r>
      <w:r>
        <w:rPr>
          <w:spacing w:val="2"/>
          <w:w w:val="104"/>
          <w:sz w:val="28"/>
          <w:szCs w:val="28"/>
        </w:rPr>
        <w:t>f</w:t>
      </w:r>
      <w:r>
        <w:rPr>
          <w:w w:val="78"/>
          <w:sz w:val="28"/>
          <w:szCs w:val="28"/>
        </w:rPr>
        <w:t>"</w:t>
      </w:r>
      <w:r>
        <w:rPr>
          <w:spacing w:val="-1"/>
          <w:sz w:val="28"/>
          <w:szCs w:val="28"/>
        </w:rPr>
        <w:t xml:space="preserve"> </w:t>
      </w:r>
      <w:r>
        <w:rPr>
          <w:w w:val="132"/>
          <w:sz w:val="28"/>
          <w:szCs w:val="28"/>
        </w:rPr>
        <w:t>s</w:t>
      </w:r>
      <w:r>
        <w:rPr>
          <w:spacing w:val="-3"/>
          <w:w w:val="101"/>
          <w:sz w:val="28"/>
          <w:szCs w:val="28"/>
        </w:rPr>
        <w:t>r</w:t>
      </w:r>
      <w:r>
        <w:rPr>
          <w:w w:val="118"/>
          <w:sz w:val="28"/>
          <w:szCs w:val="28"/>
        </w:rPr>
        <w:t>c</w:t>
      </w:r>
      <w:r>
        <w:rPr>
          <w:w w:val="97"/>
          <w:sz w:val="28"/>
          <w:szCs w:val="28"/>
        </w:rPr>
        <w:t>=</w:t>
      </w:r>
      <w:r>
        <w:rPr>
          <w:w w:val="78"/>
          <w:sz w:val="28"/>
          <w:szCs w:val="28"/>
        </w:rPr>
        <w:t>"</w:t>
      </w:r>
      <w:r>
        <w:rPr>
          <w:w w:val="70"/>
          <w:sz w:val="28"/>
          <w:szCs w:val="28"/>
        </w:rPr>
        <w:t>{{</w:t>
      </w:r>
      <w:r>
        <w:rPr>
          <w:spacing w:val="-1"/>
          <w:sz w:val="28"/>
          <w:szCs w:val="28"/>
        </w:rPr>
        <w:t xml:space="preserve"> </w:t>
      </w:r>
      <w:r>
        <w:rPr>
          <w:w w:val="110"/>
          <w:sz w:val="28"/>
          <w:szCs w:val="28"/>
        </w:rPr>
        <w:t>u</w:t>
      </w:r>
      <w:r>
        <w:rPr>
          <w:w w:val="101"/>
          <w:sz w:val="28"/>
          <w:szCs w:val="28"/>
        </w:rPr>
        <w:t>r</w:t>
      </w:r>
      <w:r>
        <w:rPr>
          <w:w w:val="87"/>
          <w:sz w:val="28"/>
          <w:szCs w:val="28"/>
        </w:rPr>
        <w:t>l</w:t>
      </w:r>
      <w:r>
        <w:rPr>
          <w:w w:val="90"/>
          <w:sz w:val="28"/>
          <w:szCs w:val="28"/>
        </w:rPr>
        <w:t>_</w:t>
      </w:r>
      <w:r>
        <w:rPr>
          <w:w w:val="104"/>
          <w:sz w:val="28"/>
          <w:szCs w:val="28"/>
        </w:rPr>
        <w:t>f</w:t>
      </w:r>
      <w:r>
        <w:rPr>
          <w:w w:val="113"/>
          <w:sz w:val="28"/>
          <w:szCs w:val="28"/>
        </w:rPr>
        <w:t>o</w:t>
      </w:r>
      <w:r>
        <w:rPr>
          <w:w w:val="101"/>
          <w:sz w:val="28"/>
          <w:szCs w:val="28"/>
        </w:rPr>
        <w:t>r</w:t>
      </w:r>
      <w:r>
        <w:rPr>
          <w:sz w:val="28"/>
          <w:szCs w:val="28"/>
        </w:rPr>
        <w:t>(</w:t>
      </w:r>
      <w:r>
        <w:rPr>
          <w:spacing w:val="-11"/>
          <w:sz w:val="28"/>
          <w:szCs w:val="28"/>
        </w:rPr>
        <w:t>'</w:t>
      </w:r>
      <w:r>
        <w:rPr>
          <w:w w:val="132"/>
          <w:sz w:val="28"/>
          <w:szCs w:val="28"/>
        </w:rPr>
        <w:t>s</w:t>
      </w:r>
      <w:r>
        <w:rPr>
          <w:w w:val="117"/>
          <w:sz w:val="28"/>
          <w:szCs w:val="28"/>
        </w:rPr>
        <w:t>t</w:t>
      </w:r>
      <w:r>
        <w:rPr>
          <w:w w:val="122"/>
          <w:sz w:val="28"/>
          <w:szCs w:val="28"/>
        </w:rPr>
        <w:t>a</w:t>
      </w:r>
      <w:r>
        <w:rPr>
          <w:w w:val="117"/>
          <w:sz w:val="28"/>
          <w:szCs w:val="28"/>
        </w:rPr>
        <w:t>t</w:t>
      </w:r>
      <w:r>
        <w:rPr>
          <w:w w:val="87"/>
          <w:sz w:val="28"/>
          <w:szCs w:val="28"/>
        </w:rPr>
        <w:t>i</w:t>
      </w:r>
      <w:r>
        <w:rPr>
          <w:spacing w:val="-2"/>
          <w:w w:val="118"/>
          <w:sz w:val="28"/>
          <w:szCs w:val="28"/>
        </w:rPr>
        <w:t>c</w:t>
      </w:r>
      <w:r>
        <w:rPr>
          <w:w w:val="96"/>
          <w:sz w:val="28"/>
          <w:szCs w:val="28"/>
        </w:rPr>
        <w:t>'</w:t>
      </w:r>
      <w:r>
        <w:rPr>
          <w:w w:val="78"/>
          <w:sz w:val="28"/>
          <w:szCs w:val="28"/>
        </w:rPr>
        <w:t>,</w:t>
      </w:r>
      <w:r>
        <w:rPr>
          <w:spacing w:val="-1"/>
          <w:sz w:val="28"/>
          <w:szCs w:val="28"/>
        </w:rPr>
        <w:t xml:space="preserve"> </w:t>
      </w:r>
      <w:r>
        <w:rPr>
          <w:w w:val="99"/>
          <w:sz w:val="28"/>
          <w:szCs w:val="28"/>
        </w:rPr>
        <w:t>ﬁ</w:t>
      </w:r>
      <w:r>
        <w:rPr>
          <w:w w:val="87"/>
          <w:sz w:val="28"/>
          <w:szCs w:val="28"/>
        </w:rPr>
        <w:t>l</w:t>
      </w:r>
      <w:r>
        <w:rPr>
          <w:w w:val="119"/>
          <w:sz w:val="28"/>
          <w:szCs w:val="28"/>
        </w:rPr>
        <w:t>e</w:t>
      </w:r>
      <w:r>
        <w:rPr>
          <w:w w:val="110"/>
          <w:sz w:val="28"/>
          <w:szCs w:val="28"/>
        </w:rPr>
        <w:t>n</w:t>
      </w:r>
      <w:r>
        <w:rPr>
          <w:w w:val="122"/>
          <w:sz w:val="28"/>
          <w:szCs w:val="28"/>
        </w:rPr>
        <w:t>a</w:t>
      </w:r>
      <w:r>
        <w:rPr>
          <w:w w:val="112"/>
          <w:sz w:val="28"/>
          <w:szCs w:val="28"/>
        </w:rPr>
        <w:t>m</w:t>
      </w:r>
      <w:r>
        <w:rPr>
          <w:w w:val="119"/>
          <w:sz w:val="28"/>
          <w:szCs w:val="28"/>
        </w:rPr>
        <w:t>e</w:t>
      </w:r>
      <w:r>
        <w:rPr>
          <w:w w:val="97"/>
          <w:sz w:val="28"/>
          <w:szCs w:val="28"/>
        </w:rPr>
        <w:t>=</w:t>
      </w:r>
      <w:r>
        <w:rPr>
          <w:spacing w:val="-8"/>
          <w:w w:val="96"/>
          <w:sz w:val="28"/>
          <w:szCs w:val="28"/>
        </w:rPr>
        <w:t>'</w:t>
      </w:r>
      <w:r>
        <w:rPr>
          <w:w w:val="112"/>
          <w:sz w:val="28"/>
          <w:szCs w:val="28"/>
        </w:rPr>
        <w:t>d</w:t>
      </w:r>
      <w:r>
        <w:rPr>
          <w:spacing w:val="-17"/>
          <w:w w:val="101"/>
          <w:sz w:val="28"/>
          <w:szCs w:val="28"/>
        </w:rPr>
        <w:t>r</w:t>
      </w:r>
      <w:r>
        <w:rPr>
          <w:w w:val="105"/>
          <w:sz w:val="28"/>
          <w:szCs w:val="28"/>
        </w:rPr>
        <w:t>.</w:t>
      </w:r>
      <w:r>
        <w:rPr>
          <w:w w:val="112"/>
          <w:sz w:val="28"/>
          <w:szCs w:val="28"/>
        </w:rPr>
        <w:t>g</w:t>
      </w:r>
      <w:r>
        <w:rPr>
          <w:w w:val="87"/>
          <w:sz w:val="28"/>
          <w:szCs w:val="28"/>
        </w:rPr>
        <w:t>i</w:t>
      </w:r>
      <w:r>
        <w:rPr>
          <w:spacing w:val="2"/>
          <w:w w:val="104"/>
          <w:sz w:val="28"/>
          <w:szCs w:val="28"/>
        </w:rPr>
        <w:t>f</w:t>
      </w:r>
      <w:r>
        <w:rPr>
          <w:w w:val="96"/>
          <w:sz w:val="28"/>
          <w:szCs w:val="28"/>
        </w:rPr>
        <w:t>'</w:t>
      </w:r>
      <w:r>
        <w:rPr>
          <w:w w:val="104"/>
          <w:sz w:val="28"/>
          <w:szCs w:val="28"/>
        </w:rPr>
        <w:t>)</w:t>
      </w:r>
      <w:r>
        <w:rPr>
          <w:w w:val="70"/>
          <w:sz w:val="28"/>
          <w:szCs w:val="28"/>
        </w:rPr>
        <w:t>}}</w:t>
      </w:r>
      <w:r>
        <w:rPr>
          <w:w w:val="78"/>
          <w:sz w:val="28"/>
          <w:szCs w:val="28"/>
        </w:rPr>
        <w:t>"</w:t>
      </w:r>
    </w:p>
    <w:p w:rsidR="00DF7E86" w:rsidRDefault="00DF7E86">
      <w:pPr>
        <w:spacing w:before="7" w:line="100" w:lineRule="exact"/>
        <w:rPr>
          <w:sz w:val="10"/>
          <w:szCs w:val="10"/>
        </w:rPr>
      </w:pPr>
    </w:p>
    <w:p w:rsidR="00DF7E86" w:rsidRDefault="00DF7E86">
      <w:pPr>
        <w:spacing w:line="200" w:lineRule="exact"/>
      </w:pPr>
    </w:p>
    <w:p w:rsidR="00DF7E86" w:rsidRDefault="00FB3854">
      <w:pPr>
        <w:ind w:left="4716" w:right="4601"/>
        <w:jc w:val="center"/>
        <w:rPr>
          <w:sz w:val="28"/>
          <w:szCs w:val="28"/>
        </w:rPr>
        <w:sectPr w:rsidR="00DF7E86">
          <w:type w:val="continuous"/>
          <w:pgSz w:w="11900" w:h="16840"/>
          <w:pgMar w:top="1500" w:right="980" w:bottom="280" w:left="1200" w:header="720" w:footer="720" w:gutter="0"/>
          <w:cols w:space="720"/>
        </w:sectPr>
      </w:pPr>
      <w:r>
        <w:rPr>
          <w:b/>
          <w:w w:val="114"/>
          <w:sz w:val="28"/>
          <w:szCs w:val="28"/>
        </w:rPr>
        <w:t>42</w:t>
      </w:r>
    </w:p>
    <w:p w:rsidR="00DF7E86" w:rsidRDefault="00BE00B0">
      <w:pPr>
        <w:spacing w:before="68"/>
        <w:ind w:left="119"/>
        <w:rPr>
          <w:sz w:val="28"/>
          <w:szCs w:val="28"/>
        </w:rPr>
      </w:pPr>
      <w:r w:rsidRPr="00BE00B0">
        <w:lastRenderedPageBreak/>
        <w:pict>
          <v:group id="_x0000_s1083" style="position:absolute;left:0;text-align:left;margin-left:38.2pt;margin-top:38.95pt;width:531.3pt;height:780.85pt;z-index:-251648512;mso-position-horizontal-relative:page;mso-position-vertical-relative:page" coordorigin="764,779" coordsize="10626,15617">
            <v:shape id="_x0000_s1117" style="position:absolute;left:802;top:817;width:10551;height:15542" coordorigin="802,817" coordsize="10551,15542" path="m802,817r10551,l11353,16359r-10551,l802,817xe" filled="f" strokeweight="1.3218mm">
              <v:path arrowok="t"/>
            </v:shape>
            <v:shape id="_x0000_s1116" style="position:absolute;left:1619;top:1559;width:2368;height:345" coordorigin="1619,1559" coordsize="2368,345" path="m1619,1559r2368,l3987,1903r-2368,l1619,1559xe" stroked="f">
              <v:path arrowok="t"/>
            </v:shape>
            <v:shape id="_x0000_s1115" style="position:absolute;left:1619;top:2023;width:3732;height:345" coordorigin="1619,2023" coordsize="3732,345" path="m1619,2023r3732,l5351,2368r-3732,l1619,2023xe" stroked="f">
              <v:path arrowok="t"/>
            </v:shape>
            <v:shape id="_x0000_s1114" style="position:absolute;left:1619;top:2488;width:9322;height:345" coordorigin="1619,2488" coordsize="9322,345" path="m1619,2488r9322,l10941,2833r-9322,l1619,2488xe" stroked="f">
              <v:path arrowok="t"/>
            </v:shape>
            <v:shape id="_x0000_s1113" style="position:absolute;left:1619;top:2953;width:4346;height:345" coordorigin="1619,2953" coordsize="4346,345" path="m1619,2953r4346,l5965,3297r-4346,l1619,2953xe" stroked="f">
              <v:path arrowok="t"/>
            </v:shape>
            <v:shape id="_x0000_s1112" style="position:absolute;left:1619;top:3417;width:8858;height:345" coordorigin="1619,3417" coordsize="8858,345" path="m1619,3417r8857,l10476,3762r-8857,l1619,3417xe" stroked="f">
              <v:path arrowok="t"/>
            </v:shape>
            <v:shape id="_x0000_s1111" style="position:absolute;left:1619;top:3882;width:2743;height:345" coordorigin="1619,3882" coordsize="2743,345" path="m1619,3882r2742,l4361,4226r-2742,l1619,3882xe" stroked="f">
              <v:path arrowok="t"/>
            </v:shape>
            <v:shape id="_x0000_s1110" style="position:absolute;left:4361;top:3882;width:150;height:345" coordorigin="4361,3882" coordsize="150,345" path="m4361,3882r150,l4511,4226r-150,l4361,3882xe" stroked="f">
              <v:path arrowok="t"/>
            </v:shape>
            <v:shape id="_x0000_s1109" style="position:absolute;left:1619;top:4346;width:2188;height:345" coordorigin="1619,4346" coordsize="2188,345" path="m1619,4346r2188,l3807,4691r-2188,l1619,4346xe" stroked="f">
              <v:path arrowok="t"/>
            </v:shape>
            <v:shape id="_x0000_s1108" style="position:absolute;left:1619;top:4811;width:1319;height:345" coordorigin="1619,4811" coordsize="1319,345" path="m1619,4811r1319,l2938,5156r-1319,l1619,4811xe" stroked="f">
              <v:path arrowok="t"/>
            </v:shape>
            <v:shape id="_x0000_s1107" style="position:absolute;left:1619;top:5276;width:1559;height:345" coordorigin="1619,5276" coordsize="1559,345" path="m1619,5276r1558,l3177,5620r-1558,l1619,5276xe" stroked="f">
              <v:path arrowok="t"/>
            </v:shape>
            <v:shape id="_x0000_s1106" style="position:absolute;left:1619;top:5740;width:1049;height:345" coordorigin="1619,5740" coordsize="1049,345" path="m1619,5740r1049,l2668,6085r-1049,l1619,5740xe" stroked="f">
              <v:path arrowok="t"/>
            </v:shape>
            <v:shape id="_x0000_s1105" style="position:absolute;left:1619;top:6205;width:869;height:345" coordorigin="1619,6205" coordsize="869,345" path="m1619,6205r869,l2488,6550r-869,l1619,6205xe" stroked="f">
              <v:path arrowok="t"/>
            </v:shape>
            <v:shape id="_x0000_s1104" style="position:absolute;left:1619;top:6669;width:2938;height:345" coordorigin="1619,6669" coordsize="2938,345" path="m1619,6669r2937,l4556,7014r-2937,l1619,6669xe" stroked="f">
              <v:path arrowok="t"/>
            </v:shape>
            <v:shape id="_x0000_s1103" style="position:absolute;left:1619;top:7134;width:614;height:345" coordorigin="1619,7134" coordsize="614,345" path="m1619,7134r614,l2233,7479r-614,l1619,7134xe" stroked="f">
              <v:path arrowok="t"/>
            </v:shape>
            <v:shape id="_x0000_s1102" style="position:absolute;left:1664;top:7599;width:0;height:345" coordorigin="1664,7599" coordsize="0,345" path="m1664,7943r,-344e" filled="f" strokecolor="white" strokeweight="1.62144mm">
              <v:path arrowok="t"/>
            </v:shape>
            <v:shape id="_x0000_s1101" style="position:absolute;left:1619;top:8063;width:8932;height:345" coordorigin="1619,8063" coordsize="8932,345" path="m1619,8063r8932,l10551,8408r-8932,l1619,8063xe" stroked="f">
              <v:path arrowok="t"/>
            </v:shape>
            <v:shape id="_x0000_s1100" style="position:absolute;left:10589;top:8063;width:0;height:345" coordorigin="10589,8063" coordsize="0,345" path="m10589,8408r,-345e" filled="f" strokecolor="white" strokeweight="1.3571mm">
              <v:path arrowok="t"/>
            </v:shape>
            <v:shape id="_x0000_s1099" style="position:absolute;left:1619;top:8528;width:8243;height:345" coordorigin="1619,8528" coordsize="8243,345" path="m1619,8528r8243,l9862,8873r-8243,l1619,8528xe" stroked="f">
              <v:path arrowok="t"/>
            </v:shape>
            <v:shape id="_x0000_s1098" style="position:absolute;left:9862;top:8528;width:150;height:345" coordorigin="9862,8528" coordsize="150,345" path="m9862,8528r150,l10012,8873r-150,l9862,8528xe" stroked="f">
              <v:path arrowok="t"/>
            </v:shape>
            <v:shape id="_x0000_s1097" style="position:absolute;left:1619;top:8992;width:1649;height:345" coordorigin="1619,8992" coordsize="1649,345" path="m1619,8992r1648,l3267,9337r-1648,l1619,8992xe" stroked="f">
              <v:path arrowok="t"/>
            </v:shape>
            <v:shape id="_x0000_s1096" style="position:absolute;left:1619;top:9457;width:4781;height:345" coordorigin="1619,9457" coordsize="4781,345" path="m1619,9457r4781,l6400,9802r-4781,l1619,9457xe" stroked="f">
              <v:path arrowok="t"/>
            </v:shape>
            <v:shape id="_x0000_s1095" style="position:absolute;left:1619;top:9922;width:3522;height:345" coordorigin="1619,9922" coordsize="3522,345" path="m1619,9922r3522,l5141,10266r-3522,l1619,9922xe" stroked="f">
              <v:path arrowok="t"/>
            </v:shape>
            <v:shape id="_x0000_s1094" style="position:absolute;left:1619;top:10386;width:3717;height:345" coordorigin="1619,10386" coordsize="3717,345" path="m1619,10386r3717,l5336,10731r-3717,l1619,10386xe" stroked="f">
              <v:path arrowok="t"/>
            </v:shape>
            <v:shape id="_x0000_s1093" style="position:absolute;left:1619;top:10851;width:3657;height:345" coordorigin="1619,10851" coordsize="3657,345" path="m1619,10851r3657,l5276,11196r-3657,l1619,10851xe" stroked="f">
              <v:path arrowok="t"/>
            </v:shape>
            <v:shape id="_x0000_s1092" style="position:absolute;left:1664;top:11316;width:0;height:345" coordorigin="1664,11316" coordsize="0,345" path="m1664,11660r,-344e" filled="f" strokecolor="white" strokeweight="1.62144mm">
              <v:path arrowok="t"/>
            </v:shape>
            <v:shape id="_x0000_s1091" style="position:absolute;left:1619;top:11780;width:1274;height:345" coordorigin="1619,11780" coordsize="1274,345" path="m1619,11780r1274,l2893,12125r-1274,l1619,11780xe" stroked="f">
              <v:path arrowok="t"/>
            </v:shape>
            <v:shape id="_x0000_s1090" style="position:absolute;left:1619;top:12245;width:704;height:345" coordorigin="1619,12245" coordsize="704,345" path="m1619,12245r704,l2323,12589r-704,l1619,12245xe" stroked="f">
              <v:path arrowok="t"/>
            </v:shape>
            <v:shape id="_x0000_s1089" style="position:absolute;left:1619;top:12709;width:4946;height:345" coordorigin="1619,12709" coordsize="4946,345" path="m1619,12709r4945,l6564,13054r-4945,l1619,12709xe" stroked="f">
              <v:path arrowok="t"/>
            </v:shape>
            <v:shape id="_x0000_s1088" style="position:absolute;left:1619;top:13174;width:2398;height:345" coordorigin="1619,13174" coordsize="2398,345" path="m1619,13174r2398,l4017,13519r-2398,l1619,13174xe" stroked="f">
              <v:path arrowok="t"/>
            </v:shape>
            <v:shape id="_x0000_s1087" style="position:absolute;left:1619;top:13639;width:1499;height:345" coordorigin="1619,13639" coordsize="1499,345" path="m1619,13639r1498,l3117,13983r-1498,l1619,13639xe" stroked="f">
              <v:path arrowok="t"/>
            </v:shape>
            <v:shape id="_x0000_s1086" style="position:absolute;left:1619;top:14103;width:1634;height:345" coordorigin="1619,14103" coordsize="1634,345" path="m1619,14103r1633,l3252,14448r-1633,l1619,14103xe" stroked="f">
              <v:path arrowok="t"/>
            </v:shape>
            <v:shape id="_x0000_s1085" style="position:absolute;left:1619;top:14568;width:1828;height:345" coordorigin="1619,14568" coordsize="1828,345" path="m1619,14568r1828,l3447,14912r-1828,l1619,14568xe" stroked="f">
              <v:path arrowok="t"/>
            </v:shape>
            <v:shape id="_x0000_s1084" style="position:absolute;left:1619;top:15032;width:1918;height:345" coordorigin="1619,15032" coordsize="1918,345" path="m1619,15032r1918,l3537,15377r-1918,l1619,15032xe" stroked="f">
              <v:path arrowok="t"/>
            </v:shape>
            <w10:wrap anchorx="page" anchory="page"/>
          </v:group>
        </w:pict>
      </w:r>
      <w:r w:rsidR="00FB3854">
        <w:rPr>
          <w:w w:val="122"/>
          <w:sz w:val="28"/>
          <w:szCs w:val="28"/>
        </w:rPr>
        <w:t>a</w:t>
      </w:r>
      <w:r w:rsidR="00FB3854">
        <w:rPr>
          <w:w w:val="87"/>
          <w:sz w:val="28"/>
          <w:szCs w:val="28"/>
        </w:rPr>
        <w:t>l</w:t>
      </w:r>
      <w:r w:rsidR="00FB3854">
        <w:rPr>
          <w:w w:val="117"/>
          <w:sz w:val="28"/>
          <w:szCs w:val="28"/>
        </w:rPr>
        <w:t>t</w:t>
      </w:r>
      <w:r w:rsidR="00FB3854">
        <w:rPr>
          <w:w w:val="97"/>
          <w:sz w:val="28"/>
          <w:szCs w:val="28"/>
        </w:rPr>
        <w:t>=</w:t>
      </w:r>
      <w:r w:rsidR="00FB3854">
        <w:rPr>
          <w:w w:val="78"/>
          <w:sz w:val="28"/>
          <w:szCs w:val="28"/>
        </w:rPr>
        <w:t>"</w:t>
      </w:r>
      <w:r w:rsidR="00FB3854">
        <w:rPr>
          <w:w w:val="88"/>
          <w:sz w:val="28"/>
          <w:szCs w:val="28"/>
        </w:rPr>
        <w:t>L</w:t>
      </w:r>
      <w:r w:rsidR="00FB3854">
        <w:rPr>
          <w:w w:val="81"/>
          <w:sz w:val="28"/>
          <w:szCs w:val="28"/>
        </w:rPr>
        <w:t>I</w:t>
      </w:r>
      <w:r w:rsidR="00FB3854">
        <w:rPr>
          <w:w w:val="88"/>
          <w:sz w:val="28"/>
          <w:szCs w:val="28"/>
        </w:rPr>
        <w:t>V</w:t>
      </w:r>
      <w:r w:rsidR="00FB3854">
        <w:rPr>
          <w:w w:val="93"/>
          <w:sz w:val="28"/>
          <w:szCs w:val="28"/>
        </w:rPr>
        <w:t>E</w:t>
      </w:r>
      <w:r w:rsidR="00FB3854">
        <w:rPr>
          <w:w w:val="92"/>
          <w:sz w:val="28"/>
          <w:szCs w:val="28"/>
        </w:rPr>
        <w:t>R</w:t>
      </w:r>
      <w:r w:rsidR="00FB3854">
        <w:rPr>
          <w:spacing w:val="-1"/>
          <w:sz w:val="28"/>
          <w:szCs w:val="28"/>
        </w:rPr>
        <w:t xml:space="preserve"> </w:t>
      </w:r>
      <w:r w:rsidR="00FB3854">
        <w:rPr>
          <w:w w:val="81"/>
          <w:sz w:val="28"/>
          <w:szCs w:val="28"/>
        </w:rPr>
        <w:t>I</w:t>
      </w:r>
      <w:r w:rsidR="00FB3854">
        <w:rPr>
          <w:w w:val="112"/>
          <w:sz w:val="28"/>
          <w:szCs w:val="28"/>
        </w:rPr>
        <w:t>m</w:t>
      </w:r>
      <w:r w:rsidR="00FB3854">
        <w:rPr>
          <w:w w:val="122"/>
          <w:sz w:val="28"/>
          <w:szCs w:val="28"/>
        </w:rPr>
        <w:t>a</w:t>
      </w:r>
      <w:r w:rsidR="00FB3854">
        <w:rPr>
          <w:w w:val="112"/>
          <w:sz w:val="28"/>
          <w:szCs w:val="28"/>
        </w:rPr>
        <w:t>g</w:t>
      </w:r>
      <w:r w:rsidR="00FB3854">
        <w:rPr>
          <w:spacing w:val="-2"/>
          <w:w w:val="119"/>
          <w:sz w:val="28"/>
          <w:szCs w:val="28"/>
        </w:rPr>
        <w:t>e</w:t>
      </w:r>
      <w:r w:rsidR="00FB3854">
        <w:rPr>
          <w:w w:val="78"/>
          <w:sz w:val="28"/>
          <w:szCs w:val="28"/>
        </w:rPr>
        <w:t>"</w:t>
      </w:r>
      <w:r w:rsidR="00FB3854">
        <w:rPr>
          <w:w w:val="92"/>
          <w:sz w:val="28"/>
          <w:szCs w:val="28"/>
        </w:rPr>
        <w:t>&gt;</w:t>
      </w:r>
    </w:p>
    <w:p w:rsidR="00DF7E86" w:rsidRDefault="00DF7E86">
      <w:pPr>
        <w:spacing w:before="3" w:line="140" w:lineRule="exact"/>
        <w:rPr>
          <w:sz w:val="14"/>
          <w:szCs w:val="14"/>
        </w:rPr>
      </w:pPr>
    </w:p>
    <w:p w:rsidR="00DF7E86" w:rsidRDefault="00FB3854">
      <w:pPr>
        <w:ind w:left="950"/>
        <w:rPr>
          <w:sz w:val="28"/>
          <w:szCs w:val="28"/>
        </w:rPr>
      </w:pPr>
      <w:r>
        <w:rPr>
          <w:w w:val="80"/>
          <w:sz w:val="28"/>
          <w:szCs w:val="28"/>
        </w:rPr>
        <w:t>{%</w:t>
      </w:r>
      <w:r>
        <w:rPr>
          <w:spacing w:val="16"/>
          <w:w w:val="80"/>
          <w:sz w:val="28"/>
          <w:szCs w:val="28"/>
        </w:rPr>
        <w:t xml:space="preserve"> </w:t>
      </w:r>
      <w:r>
        <w:rPr>
          <w:sz w:val="28"/>
          <w:szCs w:val="28"/>
        </w:rPr>
        <w:t>elif</w:t>
      </w:r>
      <w:r>
        <w:rPr>
          <w:spacing w:val="6"/>
          <w:sz w:val="28"/>
          <w:szCs w:val="28"/>
        </w:rPr>
        <w:t xml:space="preserve"> </w:t>
      </w:r>
      <w:r>
        <w:rPr>
          <w:w w:val="112"/>
          <w:sz w:val="28"/>
          <w:szCs w:val="28"/>
        </w:rPr>
        <w:t>p</w:t>
      </w:r>
      <w:r>
        <w:rPr>
          <w:spacing w:val="-3"/>
          <w:w w:val="101"/>
          <w:sz w:val="28"/>
          <w:szCs w:val="28"/>
        </w:rPr>
        <w:t>r</w:t>
      </w:r>
      <w:r>
        <w:rPr>
          <w:w w:val="119"/>
          <w:sz w:val="28"/>
          <w:szCs w:val="28"/>
        </w:rPr>
        <w:t>e</w:t>
      </w:r>
      <w:r>
        <w:rPr>
          <w:w w:val="112"/>
          <w:sz w:val="28"/>
          <w:szCs w:val="28"/>
        </w:rPr>
        <w:t>d</w:t>
      </w:r>
      <w:r>
        <w:rPr>
          <w:w w:val="87"/>
          <w:sz w:val="28"/>
          <w:szCs w:val="28"/>
        </w:rPr>
        <w:t>i</w:t>
      </w:r>
      <w:r>
        <w:rPr>
          <w:w w:val="118"/>
          <w:sz w:val="28"/>
          <w:szCs w:val="28"/>
        </w:rPr>
        <w:t>c</w:t>
      </w:r>
      <w:r>
        <w:rPr>
          <w:w w:val="117"/>
          <w:sz w:val="28"/>
          <w:szCs w:val="28"/>
        </w:rPr>
        <w:t>t</w:t>
      </w:r>
      <w:r>
        <w:rPr>
          <w:w w:val="87"/>
          <w:sz w:val="28"/>
          <w:szCs w:val="28"/>
        </w:rPr>
        <w:t>i</w:t>
      </w:r>
      <w:r>
        <w:rPr>
          <w:w w:val="113"/>
          <w:sz w:val="28"/>
          <w:szCs w:val="28"/>
        </w:rPr>
        <w:t>o</w:t>
      </w:r>
      <w:r>
        <w:rPr>
          <w:w w:val="110"/>
          <w:sz w:val="28"/>
          <w:szCs w:val="28"/>
        </w:rPr>
        <w:t>n</w:t>
      </w:r>
      <w:r>
        <w:rPr>
          <w:w w:val="97"/>
          <w:sz w:val="28"/>
          <w:szCs w:val="28"/>
        </w:rPr>
        <w:t>==</w:t>
      </w:r>
      <w:r>
        <w:rPr>
          <w:w w:val="112"/>
          <w:sz w:val="28"/>
          <w:szCs w:val="28"/>
        </w:rPr>
        <w:t>1</w:t>
      </w:r>
      <w:r>
        <w:rPr>
          <w:spacing w:val="-1"/>
          <w:sz w:val="28"/>
          <w:szCs w:val="28"/>
        </w:rPr>
        <w:t xml:space="preserve"> </w:t>
      </w:r>
      <w:r>
        <w:rPr>
          <w:w w:val="81"/>
          <w:sz w:val="28"/>
          <w:szCs w:val="28"/>
        </w:rPr>
        <w:t>%}</w:t>
      </w:r>
    </w:p>
    <w:p w:rsidR="00DF7E86" w:rsidRDefault="00DF7E86">
      <w:pPr>
        <w:spacing w:before="3" w:line="140" w:lineRule="exact"/>
        <w:rPr>
          <w:sz w:val="14"/>
          <w:szCs w:val="14"/>
        </w:rPr>
      </w:pPr>
    </w:p>
    <w:p w:rsidR="00DF7E86" w:rsidRDefault="00FB3854">
      <w:pPr>
        <w:ind w:left="1227"/>
        <w:rPr>
          <w:sz w:val="28"/>
          <w:szCs w:val="28"/>
        </w:rPr>
      </w:pPr>
      <w:r>
        <w:rPr>
          <w:w w:val="106"/>
          <w:sz w:val="28"/>
          <w:szCs w:val="28"/>
        </w:rPr>
        <w:t>&lt;h1&gt;&lt;span</w:t>
      </w:r>
      <w:r>
        <w:rPr>
          <w:spacing w:val="-3"/>
          <w:w w:val="106"/>
          <w:sz w:val="28"/>
          <w:szCs w:val="28"/>
        </w:rPr>
        <w:t xml:space="preserve"> </w:t>
      </w:r>
      <w:r>
        <w:rPr>
          <w:w w:val="118"/>
          <w:sz w:val="28"/>
          <w:szCs w:val="28"/>
        </w:rPr>
        <w:t>c</w:t>
      </w:r>
      <w:r>
        <w:rPr>
          <w:w w:val="87"/>
          <w:sz w:val="28"/>
          <w:szCs w:val="28"/>
        </w:rPr>
        <w:t>l</w:t>
      </w:r>
      <w:r>
        <w:rPr>
          <w:w w:val="122"/>
          <w:sz w:val="28"/>
          <w:szCs w:val="28"/>
        </w:rPr>
        <w:t>a</w:t>
      </w:r>
      <w:r>
        <w:rPr>
          <w:w w:val="132"/>
          <w:sz w:val="28"/>
          <w:szCs w:val="28"/>
        </w:rPr>
        <w:t>ss</w:t>
      </w:r>
      <w:r>
        <w:rPr>
          <w:w w:val="97"/>
          <w:sz w:val="28"/>
          <w:szCs w:val="28"/>
        </w:rPr>
        <w:t>=</w:t>
      </w:r>
      <w:r>
        <w:rPr>
          <w:spacing w:val="-11"/>
          <w:w w:val="96"/>
          <w:sz w:val="28"/>
          <w:szCs w:val="28"/>
        </w:rPr>
        <w:t>'</w:t>
      </w:r>
      <w:r>
        <w:rPr>
          <w:w w:val="132"/>
          <w:sz w:val="28"/>
          <w:szCs w:val="28"/>
        </w:rPr>
        <w:t>s</w:t>
      </w:r>
      <w:r>
        <w:rPr>
          <w:w w:val="122"/>
          <w:sz w:val="28"/>
          <w:szCs w:val="28"/>
        </w:rPr>
        <w:t>a</w:t>
      </w:r>
      <w:r>
        <w:rPr>
          <w:spacing w:val="-3"/>
          <w:w w:val="104"/>
          <w:sz w:val="28"/>
          <w:szCs w:val="28"/>
        </w:rPr>
        <w:t>f</w:t>
      </w:r>
      <w:r>
        <w:rPr>
          <w:spacing w:val="-2"/>
          <w:w w:val="119"/>
          <w:sz w:val="28"/>
          <w:szCs w:val="28"/>
        </w:rPr>
        <w:t>e</w:t>
      </w:r>
      <w:r>
        <w:rPr>
          <w:w w:val="96"/>
          <w:sz w:val="28"/>
          <w:szCs w:val="28"/>
        </w:rPr>
        <w:t>'</w:t>
      </w:r>
      <w:r>
        <w:rPr>
          <w:w w:val="92"/>
          <w:sz w:val="28"/>
          <w:szCs w:val="28"/>
        </w:rPr>
        <w:t>&gt;</w:t>
      </w:r>
      <w:r>
        <w:rPr>
          <w:w w:val="88"/>
          <w:sz w:val="28"/>
          <w:szCs w:val="28"/>
        </w:rPr>
        <w:t>🤩</w:t>
      </w:r>
      <w:r>
        <w:rPr>
          <w:spacing w:val="-1"/>
          <w:sz w:val="28"/>
          <w:szCs w:val="28"/>
        </w:rPr>
        <w:t xml:space="preserve"> </w:t>
      </w:r>
      <w:r>
        <w:rPr>
          <w:w w:val="97"/>
          <w:sz w:val="28"/>
          <w:szCs w:val="28"/>
        </w:rPr>
        <w:t>C</w:t>
      </w:r>
      <w:r>
        <w:rPr>
          <w:w w:val="113"/>
          <w:sz w:val="28"/>
          <w:szCs w:val="28"/>
        </w:rPr>
        <w:t>o</w:t>
      </w:r>
      <w:r>
        <w:rPr>
          <w:w w:val="110"/>
          <w:sz w:val="28"/>
          <w:szCs w:val="28"/>
        </w:rPr>
        <w:t>n</w:t>
      </w:r>
      <w:r>
        <w:rPr>
          <w:w w:val="112"/>
          <w:sz w:val="28"/>
          <w:szCs w:val="28"/>
        </w:rPr>
        <w:t>g</w:t>
      </w:r>
      <w:r>
        <w:rPr>
          <w:spacing w:val="-5"/>
          <w:w w:val="101"/>
          <w:sz w:val="28"/>
          <w:szCs w:val="28"/>
        </w:rPr>
        <w:t>r</w:t>
      </w:r>
      <w:r>
        <w:rPr>
          <w:w w:val="122"/>
          <w:sz w:val="28"/>
          <w:szCs w:val="28"/>
        </w:rPr>
        <w:t>a</w:t>
      </w:r>
      <w:r>
        <w:rPr>
          <w:w w:val="117"/>
          <w:sz w:val="28"/>
          <w:szCs w:val="28"/>
        </w:rPr>
        <w:t>t</w:t>
      </w:r>
      <w:r>
        <w:rPr>
          <w:w w:val="110"/>
          <w:sz w:val="28"/>
          <w:szCs w:val="28"/>
        </w:rPr>
        <w:t>u</w:t>
      </w:r>
      <w:r>
        <w:rPr>
          <w:w w:val="87"/>
          <w:sz w:val="28"/>
          <w:szCs w:val="28"/>
        </w:rPr>
        <w:t>l</w:t>
      </w:r>
      <w:r>
        <w:rPr>
          <w:w w:val="122"/>
          <w:sz w:val="28"/>
          <w:szCs w:val="28"/>
        </w:rPr>
        <w:t>a</w:t>
      </w:r>
      <w:r>
        <w:rPr>
          <w:w w:val="117"/>
          <w:sz w:val="28"/>
          <w:szCs w:val="28"/>
        </w:rPr>
        <w:t>t</w:t>
      </w:r>
      <w:r>
        <w:rPr>
          <w:w w:val="87"/>
          <w:sz w:val="28"/>
          <w:szCs w:val="28"/>
        </w:rPr>
        <w:t>i</w:t>
      </w:r>
      <w:r>
        <w:rPr>
          <w:w w:val="113"/>
          <w:sz w:val="28"/>
          <w:szCs w:val="28"/>
        </w:rPr>
        <w:t>o</w:t>
      </w:r>
      <w:r>
        <w:rPr>
          <w:w w:val="110"/>
          <w:sz w:val="28"/>
          <w:szCs w:val="28"/>
        </w:rPr>
        <w:t>n</w:t>
      </w:r>
      <w:r>
        <w:rPr>
          <w:w w:val="77"/>
          <w:sz w:val="28"/>
          <w:szCs w:val="28"/>
        </w:rPr>
        <w:t>!</w:t>
      </w:r>
      <w:r>
        <w:rPr>
          <w:spacing w:val="-1"/>
          <w:sz w:val="28"/>
          <w:szCs w:val="28"/>
        </w:rPr>
        <w:t xml:space="preserve"> </w:t>
      </w:r>
      <w:r>
        <w:rPr>
          <w:w w:val="88"/>
          <w:sz w:val="28"/>
          <w:szCs w:val="28"/>
        </w:rPr>
        <w:t>🤩</w:t>
      </w:r>
      <w:r>
        <w:rPr>
          <w:w w:val="90"/>
          <w:sz w:val="28"/>
          <w:szCs w:val="28"/>
        </w:rPr>
        <w:t>&lt;</w:t>
      </w:r>
      <w:r>
        <w:rPr>
          <w:w w:val="112"/>
          <w:sz w:val="28"/>
          <w:szCs w:val="28"/>
        </w:rPr>
        <w:t>b</w:t>
      </w:r>
      <w:r>
        <w:rPr>
          <w:w w:val="101"/>
          <w:sz w:val="28"/>
          <w:szCs w:val="28"/>
        </w:rPr>
        <w:t>r</w:t>
      </w:r>
      <w:r>
        <w:rPr>
          <w:w w:val="92"/>
          <w:sz w:val="28"/>
          <w:szCs w:val="28"/>
        </w:rPr>
        <w:t>&gt;</w:t>
      </w:r>
      <w:r>
        <w:rPr>
          <w:w w:val="90"/>
          <w:sz w:val="28"/>
          <w:szCs w:val="28"/>
        </w:rPr>
        <w:t>&lt;</w:t>
      </w:r>
      <w:r>
        <w:rPr>
          <w:w w:val="112"/>
          <w:sz w:val="28"/>
          <w:szCs w:val="28"/>
        </w:rPr>
        <w:t>b</w:t>
      </w:r>
      <w:r>
        <w:rPr>
          <w:w w:val="101"/>
          <w:sz w:val="28"/>
          <w:szCs w:val="28"/>
        </w:rPr>
        <w:t>r</w:t>
      </w:r>
      <w:r>
        <w:rPr>
          <w:w w:val="92"/>
          <w:sz w:val="28"/>
          <w:szCs w:val="28"/>
        </w:rPr>
        <w:t>&gt;</w:t>
      </w:r>
      <w:r>
        <w:rPr>
          <w:spacing w:val="-9"/>
          <w:w w:val="83"/>
          <w:sz w:val="28"/>
          <w:szCs w:val="28"/>
        </w:rPr>
        <w:t>Y</w:t>
      </w:r>
      <w:r>
        <w:rPr>
          <w:w w:val="113"/>
          <w:sz w:val="28"/>
          <w:szCs w:val="28"/>
        </w:rPr>
        <w:t>o</w:t>
      </w:r>
      <w:r>
        <w:rPr>
          <w:w w:val="110"/>
          <w:sz w:val="28"/>
          <w:szCs w:val="28"/>
        </w:rPr>
        <w:t>u</w:t>
      </w:r>
      <w:r>
        <w:rPr>
          <w:spacing w:val="-1"/>
          <w:sz w:val="28"/>
          <w:szCs w:val="28"/>
        </w:rPr>
        <w:t xml:space="preserve"> </w:t>
      </w:r>
      <w:r>
        <w:rPr>
          <w:sz w:val="28"/>
          <w:szCs w:val="28"/>
        </w:rPr>
        <w:t>DON'T</w:t>
      </w:r>
    </w:p>
    <w:p w:rsidR="00DF7E86" w:rsidRDefault="00DF7E86">
      <w:pPr>
        <w:spacing w:before="3" w:line="140" w:lineRule="exact"/>
        <w:rPr>
          <w:sz w:val="14"/>
          <w:szCs w:val="14"/>
        </w:rPr>
      </w:pPr>
    </w:p>
    <w:p w:rsidR="00DF7E86" w:rsidRDefault="00FB3854">
      <w:pPr>
        <w:ind w:left="119"/>
        <w:rPr>
          <w:sz w:val="28"/>
          <w:szCs w:val="28"/>
        </w:rPr>
      </w:pPr>
      <w:r>
        <w:rPr>
          <w:sz w:val="28"/>
          <w:szCs w:val="28"/>
        </w:rPr>
        <w:t>h</w:t>
      </w:r>
      <w:r>
        <w:rPr>
          <w:spacing w:val="-2"/>
          <w:sz w:val="28"/>
          <w:szCs w:val="28"/>
        </w:rPr>
        <w:t>av</w:t>
      </w:r>
      <w:r>
        <w:rPr>
          <w:sz w:val="28"/>
          <w:szCs w:val="28"/>
        </w:rPr>
        <w:t>e</w:t>
      </w:r>
      <w:r>
        <w:rPr>
          <w:spacing w:val="58"/>
          <w:sz w:val="28"/>
          <w:szCs w:val="28"/>
        </w:rPr>
        <w:t xml:space="preserve"> </w:t>
      </w:r>
      <w:r>
        <w:rPr>
          <w:w w:val="89"/>
          <w:sz w:val="28"/>
          <w:szCs w:val="28"/>
        </w:rPr>
        <w:t>LIVER</w:t>
      </w:r>
      <w:r>
        <w:rPr>
          <w:spacing w:val="8"/>
          <w:w w:val="89"/>
          <w:sz w:val="28"/>
          <w:szCs w:val="28"/>
        </w:rPr>
        <w:t xml:space="preserve"> </w:t>
      </w:r>
      <w:r>
        <w:rPr>
          <w:w w:val="90"/>
          <w:sz w:val="28"/>
          <w:szCs w:val="28"/>
        </w:rPr>
        <w:t>D</w:t>
      </w:r>
      <w:r>
        <w:rPr>
          <w:w w:val="81"/>
          <w:sz w:val="28"/>
          <w:szCs w:val="28"/>
        </w:rPr>
        <w:t>I</w:t>
      </w:r>
      <w:r>
        <w:rPr>
          <w:w w:val="106"/>
          <w:sz w:val="28"/>
          <w:szCs w:val="28"/>
        </w:rPr>
        <w:t>S</w:t>
      </w:r>
      <w:r>
        <w:rPr>
          <w:w w:val="93"/>
          <w:sz w:val="28"/>
          <w:szCs w:val="28"/>
        </w:rPr>
        <w:t>E</w:t>
      </w:r>
      <w:r>
        <w:rPr>
          <w:w w:val="90"/>
          <w:sz w:val="28"/>
          <w:szCs w:val="28"/>
        </w:rPr>
        <w:t>A</w:t>
      </w:r>
      <w:r>
        <w:rPr>
          <w:w w:val="106"/>
          <w:sz w:val="28"/>
          <w:szCs w:val="28"/>
        </w:rPr>
        <w:t>S</w:t>
      </w:r>
      <w:r>
        <w:rPr>
          <w:w w:val="93"/>
          <w:sz w:val="28"/>
          <w:szCs w:val="28"/>
        </w:rPr>
        <w:t>E</w:t>
      </w:r>
      <w:r>
        <w:rPr>
          <w:w w:val="105"/>
          <w:sz w:val="28"/>
          <w:szCs w:val="28"/>
        </w:rPr>
        <w:t>.</w:t>
      </w:r>
      <w:r>
        <w:rPr>
          <w:w w:val="90"/>
          <w:sz w:val="28"/>
          <w:szCs w:val="28"/>
        </w:rPr>
        <w:t>&lt;</w:t>
      </w:r>
      <w:r>
        <w:rPr>
          <w:w w:val="148"/>
          <w:sz w:val="28"/>
          <w:szCs w:val="28"/>
        </w:rPr>
        <w:t>/</w:t>
      </w:r>
      <w:r>
        <w:rPr>
          <w:w w:val="132"/>
          <w:sz w:val="28"/>
          <w:szCs w:val="28"/>
        </w:rPr>
        <w:t>s</w:t>
      </w:r>
      <w:r>
        <w:rPr>
          <w:w w:val="112"/>
          <w:sz w:val="28"/>
          <w:szCs w:val="28"/>
        </w:rPr>
        <w:t>p</w:t>
      </w:r>
      <w:r>
        <w:rPr>
          <w:w w:val="122"/>
          <w:sz w:val="28"/>
          <w:szCs w:val="28"/>
        </w:rPr>
        <w:t>a</w:t>
      </w:r>
      <w:r>
        <w:rPr>
          <w:w w:val="110"/>
          <w:sz w:val="28"/>
          <w:szCs w:val="28"/>
        </w:rPr>
        <w:t>n</w:t>
      </w:r>
      <w:r>
        <w:rPr>
          <w:w w:val="92"/>
          <w:sz w:val="28"/>
          <w:szCs w:val="28"/>
        </w:rPr>
        <w:t>&gt;</w:t>
      </w:r>
      <w:r>
        <w:rPr>
          <w:w w:val="90"/>
          <w:sz w:val="28"/>
          <w:szCs w:val="28"/>
        </w:rPr>
        <w:t>&lt;</w:t>
      </w:r>
      <w:r>
        <w:rPr>
          <w:w w:val="148"/>
          <w:sz w:val="28"/>
          <w:szCs w:val="28"/>
        </w:rPr>
        <w:t>/</w:t>
      </w:r>
      <w:r>
        <w:rPr>
          <w:w w:val="110"/>
          <w:sz w:val="28"/>
          <w:szCs w:val="28"/>
        </w:rPr>
        <w:t>h</w:t>
      </w:r>
      <w:r>
        <w:rPr>
          <w:w w:val="101"/>
          <w:sz w:val="28"/>
          <w:szCs w:val="28"/>
        </w:rPr>
        <w:t>1&gt;</w:t>
      </w:r>
    </w:p>
    <w:p w:rsidR="00DF7E86" w:rsidRDefault="00DF7E86">
      <w:pPr>
        <w:spacing w:before="3" w:line="140" w:lineRule="exact"/>
        <w:rPr>
          <w:sz w:val="14"/>
          <w:szCs w:val="14"/>
        </w:rPr>
      </w:pPr>
    </w:p>
    <w:p w:rsidR="00DF7E86" w:rsidRDefault="00FB3854">
      <w:pPr>
        <w:spacing w:line="346" w:lineRule="auto"/>
        <w:ind w:left="119" w:right="537" w:firstLine="1108"/>
        <w:rPr>
          <w:sz w:val="28"/>
          <w:szCs w:val="28"/>
        </w:rPr>
      </w:pPr>
      <w:r>
        <w:rPr>
          <w:sz w:val="28"/>
          <w:szCs w:val="28"/>
        </w:rPr>
        <w:t>&lt;img</w:t>
      </w:r>
      <w:r>
        <w:rPr>
          <w:spacing w:val="16"/>
          <w:sz w:val="28"/>
          <w:szCs w:val="28"/>
        </w:rPr>
        <w:t xml:space="preserve"> </w:t>
      </w:r>
      <w:r>
        <w:rPr>
          <w:w w:val="118"/>
          <w:sz w:val="28"/>
          <w:szCs w:val="28"/>
        </w:rPr>
        <w:t>c</w:t>
      </w:r>
      <w:r>
        <w:rPr>
          <w:w w:val="87"/>
          <w:sz w:val="28"/>
          <w:szCs w:val="28"/>
        </w:rPr>
        <w:t>l</w:t>
      </w:r>
      <w:r>
        <w:rPr>
          <w:w w:val="122"/>
          <w:sz w:val="28"/>
          <w:szCs w:val="28"/>
        </w:rPr>
        <w:t>a</w:t>
      </w:r>
      <w:r>
        <w:rPr>
          <w:w w:val="132"/>
          <w:sz w:val="28"/>
          <w:szCs w:val="28"/>
        </w:rPr>
        <w:t>ss</w:t>
      </w:r>
      <w:r>
        <w:rPr>
          <w:w w:val="97"/>
          <w:sz w:val="28"/>
          <w:szCs w:val="28"/>
        </w:rPr>
        <w:t>=</w:t>
      </w:r>
      <w:r>
        <w:rPr>
          <w:spacing w:val="-8"/>
          <w:w w:val="78"/>
          <w:sz w:val="28"/>
          <w:szCs w:val="28"/>
        </w:rPr>
        <w:t>"</w:t>
      </w:r>
      <w:r>
        <w:rPr>
          <w:w w:val="112"/>
          <w:sz w:val="28"/>
          <w:szCs w:val="28"/>
        </w:rPr>
        <w:t>g</w:t>
      </w:r>
      <w:r>
        <w:rPr>
          <w:w w:val="87"/>
          <w:sz w:val="28"/>
          <w:szCs w:val="28"/>
        </w:rPr>
        <w:t>i</w:t>
      </w:r>
      <w:r>
        <w:rPr>
          <w:w w:val="104"/>
          <w:sz w:val="28"/>
          <w:szCs w:val="28"/>
        </w:rPr>
        <w:t>f</w:t>
      </w:r>
      <w:r>
        <w:rPr>
          <w:w w:val="96"/>
          <w:sz w:val="28"/>
          <w:szCs w:val="28"/>
        </w:rPr>
        <w:t>1"</w:t>
      </w:r>
      <w:r>
        <w:rPr>
          <w:spacing w:val="-1"/>
          <w:sz w:val="28"/>
          <w:szCs w:val="28"/>
        </w:rPr>
        <w:t xml:space="preserve"> </w:t>
      </w:r>
      <w:r>
        <w:rPr>
          <w:w w:val="132"/>
          <w:sz w:val="28"/>
          <w:szCs w:val="28"/>
        </w:rPr>
        <w:t>s</w:t>
      </w:r>
      <w:r>
        <w:rPr>
          <w:spacing w:val="-3"/>
          <w:w w:val="101"/>
          <w:sz w:val="28"/>
          <w:szCs w:val="28"/>
        </w:rPr>
        <w:t>r</w:t>
      </w:r>
      <w:r>
        <w:rPr>
          <w:w w:val="118"/>
          <w:sz w:val="28"/>
          <w:szCs w:val="28"/>
        </w:rPr>
        <w:t>c</w:t>
      </w:r>
      <w:r>
        <w:rPr>
          <w:w w:val="97"/>
          <w:sz w:val="28"/>
          <w:szCs w:val="28"/>
        </w:rPr>
        <w:t>=</w:t>
      </w:r>
      <w:r>
        <w:rPr>
          <w:w w:val="78"/>
          <w:sz w:val="28"/>
          <w:szCs w:val="28"/>
        </w:rPr>
        <w:t>"</w:t>
      </w:r>
      <w:r>
        <w:rPr>
          <w:w w:val="70"/>
          <w:sz w:val="28"/>
          <w:szCs w:val="28"/>
        </w:rPr>
        <w:t>{{</w:t>
      </w:r>
      <w:r>
        <w:rPr>
          <w:spacing w:val="-1"/>
          <w:sz w:val="28"/>
          <w:szCs w:val="28"/>
        </w:rPr>
        <w:t xml:space="preserve"> </w:t>
      </w:r>
      <w:r>
        <w:rPr>
          <w:w w:val="110"/>
          <w:sz w:val="28"/>
          <w:szCs w:val="28"/>
        </w:rPr>
        <w:t>u</w:t>
      </w:r>
      <w:r>
        <w:rPr>
          <w:w w:val="101"/>
          <w:sz w:val="28"/>
          <w:szCs w:val="28"/>
        </w:rPr>
        <w:t>r</w:t>
      </w:r>
      <w:r>
        <w:rPr>
          <w:w w:val="87"/>
          <w:sz w:val="28"/>
          <w:szCs w:val="28"/>
        </w:rPr>
        <w:t>l</w:t>
      </w:r>
      <w:r>
        <w:rPr>
          <w:w w:val="90"/>
          <w:sz w:val="28"/>
          <w:szCs w:val="28"/>
        </w:rPr>
        <w:t>_</w:t>
      </w:r>
      <w:r>
        <w:rPr>
          <w:w w:val="104"/>
          <w:sz w:val="28"/>
          <w:szCs w:val="28"/>
        </w:rPr>
        <w:t>f</w:t>
      </w:r>
      <w:r>
        <w:rPr>
          <w:w w:val="113"/>
          <w:sz w:val="28"/>
          <w:szCs w:val="28"/>
        </w:rPr>
        <w:t>o</w:t>
      </w:r>
      <w:r>
        <w:rPr>
          <w:w w:val="101"/>
          <w:sz w:val="28"/>
          <w:szCs w:val="28"/>
        </w:rPr>
        <w:t>r</w:t>
      </w:r>
      <w:r>
        <w:rPr>
          <w:sz w:val="28"/>
          <w:szCs w:val="28"/>
        </w:rPr>
        <w:t>(</w:t>
      </w:r>
      <w:r>
        <w:rPr>
          <w:spacing w:val="-11"/>
          <w:sz w:val="28"/>
          <w:szCs w:val="28"/>
        </w:rPr>
        <w:t>'</w:t>
      </w:r>
      <w:r>
        <w:rPr>
          <w:w w:val="132"/>
          <w:sz w:val="28"/>
          <w:szCs w:val="28"/>
        </w:rPr>
        <w:t>s</w:t>
      </w:r>
      <w:r>
        <w:rPr>
          <w:w w:val="117"/>
          <w:sz w:val="28"/>
          <w:szCs w:val="28"/>
        </w:rPr>
        <w:t>t</w:t>
      </w:r>
      <w:r>
        <w:rPr>
          <w:w w:val="122"/>
          <w:sz w:val="28"/>
          <w:szCs w:val="28"/>
        </w:rPr>
        <w:t>a</w:t>
      </w:r>
      <w:r>
        <w:rPr>
          <w:w w:val="117"/>
          <w:sz w:val="28"/>
          <w:szCs w:val="28"/>
        </w:rPr>
        <w:t>t</w:t>
      </w:r>
      <w:r>
        <w:rPr>
          <w:w w:val="87"/>
          <w:sz w:val="28"/>
          <w:szCs w:val="28"/>
        </w:rPr>
        <w:t>i</w:t>
      </w:r>
      <w:r>
        <w:rPr>
          <w:spacing w:val="-2"/>
          <w:w w:val="118"/>
          <w:sz w:val="28"/>
          <w:szCs w:val="28"/>
        </w:rPr>
        <w:t>c</w:t>
      </w:r>
      <w:r>
        <w:rPr>
          <w:w w:val="96"/>
          <w:sz w:val="28"/>
          <w:szCs w:val="28"/>
        </w:rPr>
        <w:t>'</w:t>
      </w:r>
      <w:r>
        <w:rPr>
          <w:w w:val="78"/>
          <w:sz w:val="28"/>
          <w:szCs w:val="28"/>
        </w:rPr>
        <w:t>,</w:t>
      </w:r>
      <w:r>
        <w:rPr>
          <w:spacing w:val="-1"/>
          <w:sz w:val="28"/>
          <w:szCs w:val="28"/>
        </w:rPr>
        <w:t xml:space="preserve"> </w:t>
      </w:r>
      <w:r>
        <w:rPr>
          <w:w w:val="99"/>
          <w:sz w:val="28"/>
          <w:szCs w:val="28"/>
        </w:rPr>
        <w:t>ﬁ</w:t>
      </w:r>
      <w:r>
        <w:rPr>
          <w:w w:val="87"/>
          <w:sz w:val="28"/>
          <w:szCs w:val="28"/>
        </w:rPr>
        <w:t>l</w:t>
      </w:r>
      <w:r>
        <w:rPr>
          <w:w w:val="119"/>
          <w:sz w:val="28"/>
          <w:szCs w:val="28"/>
        </w:rPr>
        <w:t>e</w:t>
      </w:r>
      <w:r>
        <w:rPr>
          <w:w w:val="110"/>
          <w:sz w:val="28"/>
          <w:szCs w:val="28"/>
        </w:rPr>
        <w:t>n</w:t>
      </w:r>
      <w:r>
        <w:rPr>
          <w:w w:val="122"/>
          <w:sz w:val="28"/>
          <w:szCs w:val="28"/>
        </w:rPr>
        <w:t>a</w:t>
      </w:r>
      <w:r>
        <w:rPr>
          <w:w w:val="112"/>
          <w:sz w:val="28"/>
          <w:szCs w:val="28"/>
        </w:rPr>
        <w:t>m</w:t>
      </w:r>
      <w:r>
        <w:rPr>
          <w:w w:val="119"/>
          <w:sz w:val="28"/>
          <w:szCs w:val="28"/>
        </w:rPr>
        <w:t>e</w:t>
      </w:r>
      <w:r>
        <w:rPr>
          <w:w w:val="97"/>
          <w:sz w:val="28"/>
          <w:szCs w:val="28"/>
        </w:rPr>
        <w:t>=</w:t>
      </w:r>
      <w:r>
        <w:rPr>
          <w:w w:val="96"/>
          <w:sz w:val="28"/>
          <w:szCs w:val="28"/>
        </w:rPr>
        <w:t>'</w:t>
      </w:r>
      <w:r>
        <w:rPr>
          <w:spacing w:val="-2"/>
          <w:w w:val="94"/>
          <w:sz w:val="28"/>
          <w:szCs w:val="28"/>
        </w:rPr>
        <w:t>y</w:t>
      </w:r>
      <w:r>
        <w:rPr>
          <w:w w:val="119"/>
          <w:sz w:val="28"/>
          <w:szCs w:val="28"/>
        </w:rPr>
        <w:t>e</w:t>
      </w:r>
      <w:r>
        <w:rPr>
          <w:w w:val="132"/>
          <w:sz w:val="28"/>
          <w:szCs w:val="28"/>
        </w:rPr>
        <w:t>s</w:t>
      </w:r>
      <w:r>
        <w:rPr>
          <w:w w:val="105"/>
          <w:sz w:val="28"/>
          <w:szCs w:val="28"/>
        </w:rPr>
        <w:t>.</w:t>
      </w:r>
      <w:r>
        <w:rPr>
          <w:w w:val="103"/>
          <w:sz w:val="28"/>
          <w:szCs w:val="28"/>
        </w:rPr>
        <w:t>w</w:t>
      </w:r>
      <w:r>
        <w:rPr>
          <w:w w:val="119"/>
          <w:sz w:val="28"/>
          <w:szCs w:val="28"/>
        </w:rPr>
        <w:t>e</w:t>
      </w:r>
      <w:r>
        <w:rPr>
          <w:w w:val="112"/>
          <w:sz w:val="28"/>
          <w:szCs w:val="28"/>
        </w:rPr>
        <w:t>b</w:t>
      </w:r>
      <w:r>
        <w:rPr>
          <w:spacing w:val="-4"/>
          <w:w w:val="112"/>
          <w:sz w:val="28"/>
          <w:szCs w:val="28"/>
        </w:rPr>
        <w:t>p</w:t>
      </w:r>
      <w:r>
        <w:rPr>
          <w:w w:val="96"/>
          <w:sz w:val="28"/>
          <w:szCs w:val="28"/>
        </w:rPr>
        <w:t>'</w:t>
      </w:r>
      <w:r>
        <w:rPr>
          <w:w w:val="104"/>
          <w:sz w:val="28"/>
          <w:szCs w:val="28"/>
        </w:rPr>
        <w:t>)</w:t>
      </w:r>
      <w:r>
        <w:rPr>
          <w:w w:val="70"/>
          <w:sz w:val="28"/>
          <w:szCs w:val="28"/>
        </w:rPr>
        <w:t>}}</w:t>
      </w:r>
      <w:r>
        <w:rPr>
          <w:w w:val="78"/>
          <w:sz w:val="28"/>
          <w:szCs w:val="28"/>
        </w:rPr>
        <w:t xml:space="preserve">" </w:t>
      </w:r>
      <w:r>
        <w:rPr>
          <w:w w:val="122"/>
          <w:sz w:val="28"/>
          <w:szCs w:val="28"/>
        </w:rPr>
        <w:t>a</w:t>
      </w:r>
      <w:r>
        <w:rPr>
          <w:w w:val="87"/>
          <w:sz w:val="28"/>
          <w:szCs w:val="28"/>
        </w:rPr>
        <w:t>l</w:t>
      </w:r>
      <w:r>
        <w:rPr>
          <w:w w:val="117"/>
          <w:sz w:val="28"/>
          <w:szCs w:val="28"/>
        </w:rPr>
        <w:t>t</w:t>
      </w:r>
      <w:r>
        <w:rPr>
          <w:w w:val="97"/>
          <w:sz w:val="28"/>
          <w:szCs w:val="28"/>
        </w:rPr>
        <w:t>=</w:t>
      </w:r>
      <w:r>
        <w:rPr>
          <w:w w:val="78"/>
          <w:sz w:val="28"/>
          <w:szCs w:val="28"/>
        </w:rPr>
        <w:t>"</w:t>
      </w:r>
      <w:r>
        <w:rPr>
          <w:w w:val="98"/>
          <w:sz w:val="28"/>
          <w:szCs w:val="28"/>
        </w:rPr>
        <w:t>N</w:t>
      </w:r>
      <w:r>
        <w:rPr>
          <w:w w:val="113"/>
          <w:sz w:val="28"/>
          <w:szCs w:val="28"/>
        </w:rPr>
        <w:t>o</w:t>
      </w:r>
      <w:r>
        <w:rPr>
          <w:w w:val="117"/>
          <w:sz w:val="28"/>
          <w:szCs w:val="28"/>
        </w:rPr>
        <w:t>t</w:t>
      </w:r>
      <w:r>
        <w:rPr>
          <w:spacing w:val="-1"/>
          <w:sz w:val="28"/>
          <w:szCs w:val="28"/>
        </w:rPr>
        <w:t xml:space="preserve"> </w:t>
      </w:r>
      <w:r>
        <w:rPr>
          <w:w w:val="89"/>
          <w:sz w:val="28"/>
          <w:szCs w:val="28"/>
        </w:rPr>
        <w:t>LIVER</w:t>
      </w:r>
      <w:r>
        <w:rPr>
          <w:spacing w:val="8"/>
          <w:w w:val="89"/>
          <w:sz w:val="28"/>
          <w:szCs w:val="28"/>
        </w:rPr>
        <w:t xml:space="preserve"> </w:t>
      </w:r>
      <w:r>
        <w:rPr>
          <w:w w:val="81"/>
          <w:sz w:val="28"/>
          <w:szCs w:val="28"/>
        </w:rPr>
        <w:t>I</w:t>
      </w:r>
      <w:r>
        <w:rPr>
          <w:w w:val="112"/>
          <w:sz w:val="28"/>
          <w:szCs w:val="28"/>
        </w:rPr>
        <w:t>m</w:t>
      </w:r>
      <w:r>
        <w:rPr>
          <w:w w:val="122"/>
          <w:sz w:val="28"/>
          <w:szCs w:val="28"/>
        </w:rPr>
        <w:t>a</w:t>
      </w:r>
      <w:r>
        <w:rPr>
          <w:w w:val="112"/>
          <w:sz w:val="28"/>
          <w:szCs w:val="28"/>
        </w:rPr>
        <w:t>g</w:t>
      </w:r>
      <w:r>
        <w:rPr>
          <w:spacing w:val="-2"/>
          <w:w w:val="119"/>
          <w:sz w:val="28"/>
          <w:szCs w:val="28"/>
        </w:rPr>
        <w:t>e</w:t>
      </w:r>
      <w:r>
        <w:rPr>
          <w:w w:val="78"/>
          <w:sz w:val="28"/>
          <w:szCs w:val="28"/>
        </w:rPr>
        <w:t>"</w:t>
      </w:r>
      <w:r>
        <w:rPr>
          <w:w w:val="92"/>
          <w:sz w:val="28"/>
          <w:szCs w:val="28"/>
        </w:rPr>
        <w:t>&gt;</w:t>
      </w:r>
    </w:p>
    <w:p w:rsidR="00DF7E86" w:rsidRDefault="00FB3854">
      <w:pPr>
        <w:spacing w:before="5"/>
        <w:ind w:left="950"/>
        <w:rPr>
          <w:sz w:val="28"/>
          <w:szCs w:val="28"/>
        </w:rPr>
      </w:pPr>
      <w:r>
        <w:rPr>
          <w:w w:val="80"/>
          <w:sz w:val="28"/>
          <w:szCs w:val="28"/>
        </w:rPr>
        <w:t>{%</w:t>
      </w:r>
      <w:r>
        <w:rPr>
          <w:spacing w:val="16"/>
          <w:w w:val="80"/>
          <w:sz w:val="28"/>
          <w:szCs w:val="28"/>
        </w:rPr>
        <w:t xml:space="preserve"> </w:t>
      </w:r>
      <w:r>
        <w:rPr>
          <w:sz w:val="28"/>
          <w:szCs w:val="28"/>
        </w:rPr>
        <w:t>endif</w:t>
      </w:r>
      <w:r>
        <w:rPr>
          <w:spacing w:val="47"/>
          <w:sz w:val="28"/>
          <w:szCs w:val="28"/>
        </w:rPr>
        <w:t xml:space="preserve"> </w:t>
      </w:r>
      <w:r>
        <w:rPr>
          <w:w w:val="81"/>
          <w:sz w:val="28"/>
          <w:szCs w:val="28"/>
        </w:rPr>
        <w:t>%}</w:t>
      </w:r>
    </w:p>
    <w:p w:rsidR="00DF7E86" w:rsidRDefault="00DF7E86">
      <w:pPr>
        <w:spacing w:before="3" w:line="140" w:lineRule="exact"/>
        <w:rPr>
          <w:sz w:val="14"/>
          <w:szCs w:val="14"/>
        </w:rPr>
      </w:pPr>
    </w:p>
    <w:p w:rsidR="00DF7E86" w:rsidRDefault="00FB3854">
      <w:pPr>
        <w:ind w:left="673"/>
        <w:rPr>
          <w:sz w:val="28"/>
          <w:szCs w:val="28"/>
        </w:rPr>
      </w:pPr>
      <w:r>
        <w:rPr>
          <w:w w:val="90"/>
          <w:sz w:val="28"/>
          <w:szCs w:val="28"/>
        </w:rPr>
        <w:t>&lt;</w:t>
      </w:r>
      <w:r>
        <w:rPr>
          <w:w w:val="148"/>
          <w:sz w:val="28"/>
          <w:szCs w:val="28"/>
        </w:rPr>
        <w:t>/</w:t>
      </w:r>
      <w:r>
        <w:rPr>
          <w:w w:val="112"/>
          <w:sz w:val="28"/>
          <w:szCs w:val="28"/>
        </w:rPr>
        <w:t>d</w:t>
      </w:r>
      <w:r>
        <w:rPr>
          <w:w w:val="87"/>
          <w:sz w:val="28"/>
          <w:szCs w:val="28"/>
        </w:rPr>
        <w:t>i</w:t>
      </w:r>
      <w:r>
        <w:rPr>
          <w:w w:val="96"/>
          <w:sz w:val="28"/>
          <w:szCs w:val="28"/>
        </w:rPr>
        <w:t>v</w:t>
      </w:r>
      <w:r>
        <w:rPr>
          <w:w w:val="92"/>
          <w:sz w:val="28"/>
          <w:szCs w:val="28"/>
        </w:rPr>
        <w:t>&gt;</w:t>
      </w:r>
    </w:p>
    <w:p w:rsidR="00DF7E86" w:rsidRDefault="00DF7E86">
      <w:pPr>
        <w:spacing w:before="3" w:line="140" w:lineRule="exact"/>
        <w:rPr>
          <w:sz w:val="14"/>
          <w:szCs w:val="14"/>
        </w:rPr>
      </w:pPr>
    </w:p>
    <w:p w:rsidR="00DF7E86" w:rsidRDefault="00FB3854">
      <w:pPr>
        <w:ind w:left="632" w:right="7845"/>
        <w:jc w:val="center"/>
        <w:rPr>
          <w:sz w:val="28"/>
          <w:szCs w:val="28"/>
        </w:rPr>
      </w:pPr>
      <w:r>
        <w:rPr>
          <w:w w:val="90"/>
          <w:sz w:val="28"/>
          <w:szCs w:val="28"/>
        </w:rPr>
        <w:t>&lt;</w:t>
      </w:r>
      <w:r>
        <w:rPr>
          <w:w w:val="148"/>
          <w:sz w:val="28"/>
          <w:szCs w:val="28"/>
        </w:rPr>
        <w:t>/</w:t>
      </w:r>
      <w:r>
        <w:rPr>
          <w:w w:val="104"/>
          <w:sz w:val="28"/>
          <w:szCs w:val="28"/>
        </w:rPr>
        <w:t>f</w:t>
      </w:r>
      <w:r>
        <w:rPr>
          <w:w w:val="113"/>
          <w:sz w:val="28"/>
          <w:szCs w:val="28"/>
        </w:rPr>
        <w:t>o</w:t>
      </w:r>
      <w:r>
        <w:rPr>
          <w:w w:val="101"/>
          <w:sz w:val="28"/>
          <w:szCs w:val="28"/>
        </w:rPr>
        <w:t>r</w:t>
      </w:r>
      <w:r>
        <w:rPr>
          <w:w w:val="112"/>
          <w:sz w:val="28"/>
          <w:szCs w:val="28"/>
        </w:rPr>
        <w:t>m</w:t>
      </w:r>
      <w:r>
        <w:rPr>
          <w:w w:val="92"/>
          <w:sz w:val="28"/>
          <w:szCs w:val="28"/>
        </w:rPr>
        <w:t>&gt;</w:t>
      </w:r>
    </w:p>
    <w:p w:rsidR="00DF7E86" w:rsidRDefault="00DF7E86">
      <w:pPr>
        <w:spacing w:before="3" w:line="140" w:lineRule="exact"/>
        <w:rPr>
          <w:sz w:val="14"/>
          <w:szCs w:val="14"/>
        </w:rPr>
      </w:pPr>
    </w:p>
    <w:p w:rsidR="00DF7E86" w:rsidRDefault="00FB3854">
      <w:pPr>
        <w:ind w:left="396"/>
        <w:rPr>
          <w:sz w:val="28"/>
          <w:szCs w:val="28"/>
        </w:rPr>
      </w:pPr>
      <w:r>
        <w:rPr>
          <w:w w:val="90"/>
          <w:sz w:val="28"/>
          <w:szCs w:val="28"/>
        </w:rPr>
        <w:t>&lt;</w:t>
      </w:r>
      <w:r>
        <w:rPr>
          <w:w w:val="148"/>
          <w:sz w:val="28"/>
          <w:szCs w:val="28"/>
        </w:rPr>
        <w:t>/</w:t>
      </w:r>
      <w:r>
        <w:rPr>
          <w:w w:val="112"/>
          <w:sz w:val="28"/>
          <w:szCs w:val="28"/>
        </w:rPr>
        <w:t>d</w:t>
      </w:r>
      <w:r>
        <w:rPr>
          <w:w w:val="87"/>
          <w:sz w:val="28"/>
          <w:szCs w:val="28"/>
        </w:rPr>
        <w:t>i</w:t>
      </w:r>
      <w:r>
        <w:rPr>
          <w:w w:val="96"/>
          <w:sz w:val="28"/>
          <w:szCs w:val="28"/>
        </w:rPr>
        <w:t>v</w:t>
      </w:r>
      <w:r>
        <w:rPr>
          <w:w w:val="92"/>
          <w:sz w:val="28"/>
          <w:szCs w:val="28"/>
        </w:rPr>
        <w:t>&gt;</w:t>
      </w:r>
    </w:p>
    <w:p w:rsidR="00DF7E86" w:rsidRDefault="00DF7E86">
      <w:pPr>
        <w:spacing w:before="3" w:line="140" w:lineRule="exact"/>
        <w:rPr>
          <w:sz w:val="14"/>
          <w:szCs w:val="14"/>
        </w:rPr>
      </w:pPr>
    </w:p>
    <w:p w:rsidR="00DF7E86" w:rsidRDefault="00FB3854">
      <w:pPr>
        <w:ind w:left="119"/>
        <w:rPr>
          <w:sz w:val="28"/>
          <w:szCs w:val="28"/>
        </w:rPr>
      </w:pPr>
      <w:r>
        <w:rPr>
          <w:w w:val="90"/>
          <w:sz w:val="28"/>
          <w:szCs w:val="28"/>
        </w:rPr>
        <w:t>&lt;</w:t>
      </w:r>
      <w:r>
        <w:rPr>
          <w:w w:val="132"/>
          <w:sz w:val="28"/>
          <w:szCs w:val="28"/>
        </w:rPr>
        <w:t>s</w:t>
      </w:r>
      <w:r>
        <w:rPr>
          <w:w w:val="117"/>
          <w:sz w:val="28"/>
          <w:szCs w:val="28"/>
        </w:rPr>
        <w:t>t</w:t>
      </w:r>
      <w:r>
        <w:rPr>
          <w:w w:val="94"/>
          <w:sz w:val="28"/>
          <w:szCs w:val="28"/>
        </w:rPr>
        <w:t>y</w:t>
      </w:r>
      <w:r>
        <w:rPr>
          <w:w w:val="87"/>
          <w:sz w:val="28"/>
          <w:szCs w:val="28"/>
        </w:rPr>
        <w:t>l</w:t>
      </w:r>
      <w:r>
        <w:rPr>
          <w:w w:val="119"/>
          <w:sz w:val="28"/>
          <w:szCs w:val="28"/>
        </w:rPr>
        <w:t>e</w:t>
      </w:r>
      <w:r>
        <w:rPr>
          <w:w w:val="92"/>
          <w:sz w:val="28"/>
          <w:szCs w:val="28"/>
        </w:rPr>
        <w:t>&gt;</w:t>
      </w:r>
    </w:p>
    <w:p w:rsidR="00DF7E86" w:rsidRDefault="00DF7E86">
      <w:pPr>
        <w:spacing w:before="3" w:line="140" w:lineRule="exact"/>
        <w:rPr>
          <w:sz w:val="14"/>
          <w:szCs w:val="14"/>
        </w:rPr>
      </w:pPr>
    </w:p>
    <w:p w:rsidR="00DF7E86" w:rsidRDefault="00FB3854">
      <w:pPr>
        <w:ind w:left="119"/>
        <w:rPr>
          <w:sz w:val="28"/>
          <w:szCs w:val="28"/>
        </w:rPr>
      </w:pPr>
      <w:r>
        <w:rPr>
          <w:w w:val="148"/>
          <w:sz w:val="28"/>
          <w:szCs w:val="28"/>
        </w:rPr>
        <w:t>/</w:t>
      </w:r>
      <w:r>
        <w:rPr>
          <w:w w:val="86"/>
          <w:sz w:val="28"/>
          <w:szCs w:val="28"/>
        </w:rPr>
        <w:t>*</w:t>
      </w:r>
      <w:r>
        <w:rPr>
          <w:spacing w:val="-1"/>
          <w:sz w:val="28"/>
          <w:szCs w:val="28"/>
        </w:rPr>
        <w:t xml:space="preserve"> </w:t>
      </w:r>
      <w:r>
        <w:rPr>
          <w:w w:val="108"/>
          <w:sz w:val="28"/>
          <w:szCs w:val="28"/>
        </w:rPr>
        <w:t>Bac</w:t>
      </w:r>
      <w:r>
        <w:rPr>
          <w:spacing w:val="-3"/>
          <w:w w:val="108"/>
          <w:sz w:val="28"/>
          <w:szCs w:val="28"/>
        </w:rPr>
        <w:t>k</w:t>
      </w:r>
      <w:r>
        <w:rPr>
          <w:w w:val="108"/>
          <w:sz w:val="28"/>
          <w:szCs w:val="28"/>
        </w:rPr>
        <w:t>g</w:t>
      </w:r>
      <w:r>
        <w:rPr>
          <w:spacing w:val="-3"/>
          <w:w w:val="108"/>
          <w:sz w:val="28"/>
          <w:szCs w:val="28"/>
        </w:rPr>
        <w:t>r</w:t>
      </w:r>
      <w:r>
        <w:rPr>
          <w:w w:val="108"/>
          <w:sz w:val="28"/>
          <w:szCs w:val="28"/>
        </w:rPr>
        <w:t>ound</w:t>
      </w:r>
      <w:r>
        <w:rPr>
          <w:spacing w:val="4"/>
          <w:w w:val="108"/>
          <w:sz w:val="28"/>
          <w:szCs w:val="28"/>
        </w:rPr>
        <w:t xml:space="preserve"> </w:t>
      </w:r>
      <w:r>
        <w:rPr>
          <w:w w:val="81"/>
          <w:sz w:val="28"/>
          <w:szCs w:val="28"/>
        </w:rPr>
        <w:t>I</w:t>
      </w:r>
      <w:r>
        <w:rPr>
          <w:w w:val="112"/>
          <w:sz w:val="28"/>
          <w:szCs w:val="28"/>
        </w:rPr>
        <w:t>m</w:t>
      </w:r>
      <w:r>
        <w:rPr>
          <w:w w:val="122"/>
          <w:sz w:val="28"/>
          <w:szCs w:val="28"/>
        </w:rPr>
        <w:t>a</w:t>
      </w:r>
      <w:r>
        <w:rPr>
          <w:w w:val="112"/>
          <w:sz w:val="28"/>
          <w:szCs w:val="28"/>
        </w:rPr>
        <w:t>g</w:t>
      </w:r>
      <w:r>
        <w:rPr>
          <w:w w:val="119"/>
          <w:sz w:val="28"/>
          <w:szCs w:val="28"/>
        </w:rPr>
        <w:t>e</w:t>
      </w:r>
      <w:r>
        <w:rPr>
          <w:spacing w:val="-1"/>
          <w:sz w:val="28"/>
          <w:szCs w:val="28"/>
        </w:rPr>
        <w:t xml:space="preserve"> </w:t>
      </w:r>
      <w:r>
        <w:rPr>
          <w:w w:val="86"/>
          <w:sz w:val="28"/>
          <w:szCs w:val="28"/>
        </w:rPr>
        <w:t>*</w:t>
      </w:r>
      <w:r>
        <w:rPr>
          <w:w w:val="148"/>
          <w:sz w:val="28"/>
          <w:szCs w:val="28"/>
        </w:rPr>
        <w:t>/</w:t>
      </w:r>
    </w:p>
    <w:p w:rsidR="00DF7E86" w:rsidRDefault="00DF7E86">
      <w:pPr>
        <w:spacing w:before="3" w:line="140" w:lineRule="exact"/>
        <w:rPr>
          <w:sz w:val="14"/>
          <w:szCs w:val="14"/>
        </w:rPr>
      </w:pPr>
    </w:p>
    <w:p w:rsidR="00DF7E86" w:rsidRDefault="00FB3854">
      <w:pPr>
        <w:ind w:left="119"/>
        <w:rPr>
          <w:sz w:val="28"/>
          <w:szCs w:val="28"/>
        </w:rPr>
      </w:pPr>
      <w:r>
        <w:rPr>
          <w:w w:val="112"/>
          <w:sz w:val="28"/>
          <w:szCs w:val="28"/>
        </w:rPr>
        <w:t>b</w:t>
      </w:r>
      <w:r>
        <w:rPr>
          <w:w w:val="113"/>
          <w:sz w:val="28"/>
          <w:szCs w:val="28"/>
        </w:rPr>
        <w:t>o</w:t>
      </w:r>
      <w:r>
        <w:rPr>
          <w:w w:val="112"/>
          <w:sz w:val="28"/>
          <w:szCs w:val="28"/>
        </w:rPr>
        <w:t>d</w:t>
      </w:r>
      <w:r>
        <w:rPr>
          <w:w w:val="94"/>
          <w:sz w:val="28"/>
          <w:szCs w:val="28"/>
        </w:rPr>
        <w:t>y</w:t>
      </w:r>
    </w:p>
    <w:p w:rsidR="00DF7E86" w:rsidRDefault="00DF7E86">
      <w:pPr>
        <w:spacing w:before="3" w:line="140" w:lineRule="exact"/>
        <w:rPr>
          <w:sz w:val="14"/>
          <w:szCs w:val="14"/>
        </w:rPr>
      </w:pPr>
    </w:p>
    <w:p w:rsidR="00DF7E86" w:rsidRDefault="00FB3854">
      <w:pPr>
        <w:ind w:left="119"/>
        <w:rPr>
          <w:sz w:val="28"/>
          <w:szCs w:val="28"/>
        </w:rPr>
      </w:pPr>
      <w:r>
        <w:rPr>
          <w:w w:val="70"/>
          <w:sz w:val="28"/>
          <w:szCs w:val="28"/>
        </w:rPr>
        <w:t>{</w:t>
      </w:r>
    </w:p>
    <w:p w:rsidR="00DF7E86" w:rsidRDefault="00DF7E86">
      <w:pPr>
        <w:spacing w:before="3" w:line="140" w:lineRule="exact"/>
        <w:rPr>
          <w:sz w:val="14"/>
          <w:szCs w:val="14"/>
        </w:rPr>
      </w:pPr>
    </w:p>
    <w:p w:rsidR="00DF7E86" w:rsidRDefault="00FB3854">
      <w:pPr>
        <w:spacing w:line="346" w:lineRule="auto"/>
        <w:ind w:left="119" w:right="378"/>
        <w:rPr>
          <w:sz w:val="28"/>
          <w:szCs w:val="28"/>
        </w:rPr>
      </w:pPr>
      <w:r>
        <w:rPr>
          <w:w w:val="112"/>
          <w:sz w:val="28"/>
          <w:szCs w:val="28"/>
        </w:rPr>
        <w:t>b</w:t>
      </w:r>
      <w:r>
        <w:rPr>
          <w:w w:val="122"/>
          <w:sz w:val="28"/>
          <w:szCs w:val="28"/>
        </w:rPr>
        <w:t>a</w:t>
      </w:r>
      <w:r>
        <w:rPr>
          <w:w w:val="118"/>
          <w:sz w:val="28"/>
          <w:szCs w:val="28"/>
        </w:rPr>
        <w:t>c</w:t>
      </w:r>
      <w:r>
        <w:rPr>
          <w:spacing w:val="-3"/>
          <w:w w:val="101"/>
          <w:sz w:val="28"/>
          <w:szCs w:val="28"/>
        </w:rPr>
        <w:t>k</w:t>
      </w:r>
      <w:r>
        <w:rPr>
          <w:w w:val="112"/>
          <w:sz w:val="28"/>
          <w:szCs w:val="28"/>
        </w:rPr>
        <w:t>g</w:t>
      </w:r>
      <w:r>
        <w:rPr>
          <w:spacing w:val="-3"/>
          <w:w w:val="101"/>
          <w:sz w:val="28"/>
          <w:szCs w:val="28"/>
        </w:rPr>
        <w:t>r</w:t>
      </w:r>
      <w:r>
        <w:rPr>
          <w:w w:val="113"/>
          <w:sz w:val="28"/>
          <w:szCs w:val="28"/>
        </w:rPr>
        <w:t>o</w:t>
      </w:r>
      <w:r>
        <w:rPr>
          <w:w w:val="110"/>
          <w:sz w:val="28"/>
          <w:szCs w:val="28"/>
        </w:rPr>
        <w:t>un</w:t>
      </w:r>
      <w:r>
        <w:rPr>
          <w:w w:val="112"/>
          <w:sz w:val="28"/>
          <w:szCs w:val="28"/>
        </w:rPr>
        <w:t>d</w:t>
      </w:r>
      <w:r>
        <w:rPr>
          <w:w w:val="82"/>
          <w:sz w:val="28"/>
          <w:szCs w:val="28"/>
        </w:rPr>
        <w:t>-</w:t>
      </w:r>
      <w:r>
        <w:rPr>
          <w:w w:val="87"/>
          <w:sz w:val="28"/>
          <w:szCs w:val="28"/>
        </w:rPr>
        <w:t>i</w:t>
      </w:r>
      <w:r>
        <w:rPr>
          <w:w w:val="112"/>
          <w:sz w:val="28"/>
          <w:szCs w:val="28"/>
        </w:rPr>
        <w:t>m</w:t>
      </w:r>
      <w:r>
        <w:rPr>
          <w:w w:val="122"/>
          <w:sz w:val="28"/>
          <w:szCs w:val="28"/>
        </w:rPr>
        <w:t>a</w:t>
      </w:r>
      <w:r>
        <w:rPr>
          <w:w w:val="112"/>
          <w:sz w:val="28"/>
          <w:szCs w:val="28"/>
        </w:rPr>
        <w:t>g</w:t>
      </w:r>
      <w:r>
        <w:rPr>
          <w:w w:val="119"/>
          <w:sz w:val="28"/>
          <w:szCs w:val="28"/>
        </w:rPr>
        <w:t>e</w:t>
      </w:r>
      <w:r>
        <w:rPr>
          <w:w w:val="87"/>
          <w:sz w:val="28"/>
          <w:szCs w:val="28"/>
        </w:rPr>
        <w:t>:</w:t>
      </w:r>
      <w:r>
        <w:rPr>
          <w:w w:val="110"/>
          <w:sz w:val="28"/>
          <w:szCs w:val="28"/>
        </w:rPr>
        <w:t>u</w:t>
      </w:r>
      <w:r>
        <w:rPr>
          <w:w w:val="101"/>
          <w:sz w:val="28"/>
          <w:szCs w:val="28"/>
        </w:rPr>
        <w:t>r</w:t>
      </w:r>
      <w:r>
        <w:rPr>
          <w:w w:val="87"/>
          <w:sz w:val="28"/>
          <w:szCs w:val="28"/>
        </w:rPr>
        <w:t>l</w:t>
      </w:r>
      <w:r>
        <w:rPr>
          <w:w w:val="89"/>
          <w:sz w:val="28"/>
          <w:szCs w:val="28"/>
        </w:rPr>
        <w:t>("</w:t>
      </w:r>
      <w:r>
        <w:rPr>
          <w:w w:val="110"/>
          <w:sz w:val="28"/>
          <w:szCs w:val="28"/>
        </w:rPr>
        <w:t>h</w:t>
      </w:r>
      <w:r>
        <w:rPr>
          <w:w w:val="117"/>
          <w:sz w:val="28"/>
          <w:szCs w:val="28"/>
        </w:rPr>
        <w:t>tt</w:t>
      </w:r>
      <w:r>
        <w:rPr>
          <w:w w:val="112"/>
          <w:sz w:val="28"/>
          <w:szCs w:val="28"/>
        </w:rPr>
        <w:t>p</w:t>
      </w:r>
      <w:r>
        <w:rPr>
          <w:w w:val="132"/>
          <w:sz w:val="28"/>
          <w:szCs w:val="28"/>
        </w:rPr>
        <w:t>s</w:t>
      </w:r>
      <w:r>
        <w:rPr>
          <w:w w:val="87"/>
          <w:sz w:val="28"/>
          <w:szCs w:val="28"/>
        </w:rPr>
        <w:t>:</w:t>
      </w:r>
      <w:r>
        <w:rPr>
          <w:spacing w:val="-31"/>
          <w:w w:val="148"/>
          <w:sz w:val="28"/>
          <w:szCs w:val="28"/>
        </w:rPr>
        <w:t>/</w:t>
      </w:r>
      <w:r>
        <w:rPr>
          <w:w w:val="148"/>
          <w:sz w:val="28"/>
          <w:szCs w:val="28"/>
        </w:rPr>
        <w:t>/</w:t>
      </w:r>
      <w:r>
        <w:rPr>
          <w:w w:val="112"/>
          <w:sz w:val="28"/>
          <w:szCs w:val="28"/>
        </w:rPr>
        <w:t>d</w:t>
      </w:r>
      <w:r>
        <w:rPr>
          <w:w w:val="104"/>
          <w:sz w:val="28"/>
          <w:szCs w:val="28"/>
        </w:rPr>
        <w:t>1v</w:t>
      </w:r>
      <w:r>
        <w:rPr>
          <w:w w:val="112"/>
          <w:sz w:val="28"/>
          <w:szCs w:val="28"/>
        </w:rPr>
        <w:t>b</w:t>
      </w:r>
      <w:r>
        <w:rPr>
          <w:w w:val="110"/>
          <w:sz w:val="28"/>
          <w:szCs w:val="28"/>
        </w:rPr>
        <w:t>n</w:t>
      </w:r>
      <w:r>
        <w:rPr>
          <w:w w:val="106"/>
          <w:sz w:val="28"/>
          <w:szCs w:val="28"/>
        </w:rPr>
        <w:t>70l</w:t>
      </w:r>
      <w:r>
        <w:rPr>
          <w:w w:val="112"/>
          <w:sz w:val="28"/>
          <w:szCs w:val="28"/>
        </w:rPr>
        <w:t>m</w:t>
      </w:r>
      <w:r>
        <w:rPr>
          <w:w w:val="110"/>
          <w:sz w:val="28"/>
          <w:szCs w:val="28"/>
        </w:rPr>
        <w:t>n</w:t>
      </w:r>
      <w:r>
        <w:rPr>
          <w:w w:val="111"/>
          <w:sz w:val="28"/>
          <w:szCs w:val="28"/>
        </w:rPr>
        <w:t>1n</w:t>
      </w:r>
      <w:r>
        <w:rPr>
          <w:w w:val="113"/>
          <w:sz w:val="28"/>
          <w:szCs w:val="28"/>
        </w:rPr>
        <w:t>q</w:t>
      </w:r>
      <w:r>
        <w:rPr>
          <w:w w:val="119"/>
          <w:sz w:val="28"/>
          <w:szCs w:val="28"/>
        </w:rPr>
        <w:t>e</w:t>
      </w:r>
      <w:r>
        <w:rPr>
          <w:w w:val="105"/>
          <w:sz w:val="28"/>
          <w:szCs w:val="28"/>
        </w:rPr>
        <w:t>.</w:t>
      </w:r>
      <w:r>
        <w:rPr>
          <w:w w:val="118"/>
          <w:sz w:val="28"/>
          <w:szCs w:val="28"/>
        </w:rPr>
        <w:t>c</w:t>
      </w:r>
      <w:r>
        <w:rPr>
          <w:w w:val="87"/>
          <w:sz w:val="28"/>
          <w:szCs w:val="28"/>
        </w:rPr>
        <w:t>l</w:t>
      </w:r>
      <w:r>
        <w:rPr>
          <w:w w:val="113"/>
          <w:sz w:val="28"/>
          <w:szCs w:val="28"/>
        </w:rPr>
        <w:t>o</w:t>
      </w:r>
      <w:r>
        <w:rPr>
          <w:w w:val="110"/>
          <w:sz w:val="28"/>
          <w:szCs w:val="28"/>
        </w:rPr>
        <w:t>u</w:t>
      </w:r>
      <w:r>
        <w:rPr>
          <w:w w:val="112"/>
          <w:sz w:val="28"/>
          <w:szCs w:val="28"/>
        </w:rPr>
        <w:t>d</w:t>
      </w:r>
      <w:r>
        <w:rPr>
          <w:w w:val="104"/>
          <w:sz w:val="28"/>
          <w:szCs w:val="28"/>
        </w:rPr>
        <w:t>f</w:t>
      </w:r>
      <w:r>
        <w:rPr>
          <w:spacing w:val="-3"/>
          <w:w w:val="101"/>
          <w:sz w:val="28"/>
          <w:szCs w:val="28"/>
        </w:rPr>
        <w:t>r</w:t>
      </w:r>
      <w:r>
        <w:rPr>
          <w:w w:val="113"/>
          <w:sz w:val="28"/>
          <w:szCs w:val="28"/>
        </w:rPr>
        <w:t>o</w:t>
      </w:r>
      <w:r>
        <w:rPr>
          <w:w w:val="110"/>
          <w:sz w:val="28"/>
          <w:szCs w:val="28"/>
        </w:rPr>
        <w:t>n</w:t>
      </w:r>
      <w:r>
        <w:rPr>
          <w:w w:val="117"/>
          <w:sz w:val="28"/>
          <w:szCs w:val="28"/>
        </w:rPr>
        <w:t>t</w:t>
      </w:r>
      <w:r>
        <w:rPr>
          <w:w w:val="105"/>
          <w:sz w:val="28"/>
          <w:szCs w:val="28"/>
        </w:rPr>
        <w:t>.</w:t>
      </w:r>
      <w:r>
        <w:rPr>
          <w:w w:val="110"/>
          <w:sz w:val="28"/>
          <w:szCs w:val="28"/>
        </w:rPr>
        <w:t>n</w:t>
      </w:r>
      <w:r>
        <w:rPr>
          <w:w w:val="119"/>
          <w:sz w:val="28"/>
          <w:szCs w:val="28"/>
        </w:rPr>
        <w:t>e</w:t>
      </w:r>
      <w:r>
        <w:rPr>
          <w:w w:val="117"/>
          <w:sz w:val="28"/>
          <w:szCs w:val="28"/>
        </w:rPr>
        <w:t>t</w:t>
      </w:r>
      <w:r>
        <w:rPr>
          <w:w w:val="148"/>
          <w:sz w:val="28"/>
          <w:szCs w:val="28"/>
        </w:rPr>
        <w:t>/</w:t>
      </w:r>
      <w:r>
        <w:rPr>
          <w:w w:val="112"/>
          <w:sz w:val="28"/>
          <w:szCs w:val="28"/>
        </w:rPr>
        <w:t>p</w:t>
      </w:r>
      <w:r>
        <w:rPr>
          <w:spacing w:val="-3"/>
          <w:w w:val="101"/>
          <w:sz w:val="28"/>
          <w:szCs w:val="28"/>
        </w:rPr>
        <w:t>r</w:t>
      </w:r>
      <w:r>
        <w:rPr>
          <w:w w:val="113"/>
          <w:sz w:val="28"/>
          <w:szCs w:val="28"/>
        </w:rPr>
        <w:t>o</w:t>
      </w:r>
      <w:r>
        <w:rPr>
          <w:w w:val="112"/>
          <w:sz w:val="28"/>
          <w:szCs w:val="28"/>
        </w:rPr>
        <w:t>d</w:t>
      </w:r>
      <w:r>
        <w:rPr>
          <w:w w:val="148"/>
          <w:sz w:val="28"/>
          <w:szCs w:val="28"/>
        </w:rPr>
        <w:t>/</w:t>
      </w:r>
      <w:r>
        <w:rPr>
          <w:w w:val="103"/>
          <w:sz w:val="28"/>
          <w:szCs w:val="28"/>
        </w:rPr>
        <w:t>w</w:t>
      </w:r>
      <w:r>
        <w:rPr>
          <w:w w:val="112"/>
          <w:sz w:val="28"/>
          <w:szCs w:val="28"/>
        </w:rPr>
        <w:t>p</w:t>
      </w:r>
      <w:r>
        <w:rPr>
          <w:w w:val="82"/>
          <w:sz w:val="28"/>
          <w:szCs w:val="28"/>
        </w:rPr>
        <w:t xml:space="preserve">- </w:t>
      </w:r>
      <w:r>
        <w:rPr>
          <w:w w:val="118"/>
          <w:sz w:val="28"/>
          <w:szCs w:val="28"/>
        </w:rPr>
        <w:t>c</w:t>
      </w:r>
      <w:r>
        <w:rPr>
          <w:w w:val="113"/>
          <w:sz w:val="28"/>
          <w:szCs w:val="28"/>
        </w:rPr>
        <w:t>o</w:t>
      </w:r>
      <w:r>
        <w:rPr>
          <w:w w:val="110"/>
          <w:sz w:val="28"/>
          <w:szCs w:val="28"/>
        </w:rPr>
        <w:t>n</w:t>
      </w:r>
      <w:r>
        <w:rPr>
          <w:w w:val="117"/>
          <w:sz w:val="28"/>
          <w:szCs w:val="28"/>
        </w:rPr>
        <w:t>t</w:t>
      </w:r>
      <w:r>
        <w:rPr>
          <w:w w:val="119"/>
          <w:sz w:val="28"/>
          <w:szCs w:val="28"/>
        </w:rPr>
        <w:t>e</w:t>
      </w:r>
      <w:r>
        <w:rPr>
          <w:w w:val="110"/>
          <w:sz w:val="28"/>
          <w:szCs w:val="28"/>
        </w:rPr>
        <w:t>n</w:t>
      </w:r>
      <w:r>
        <w:rPr>
          <w:w w:val="117"/>
          <w:sz w:val="28"/>
          <w:szCs w:val="28"/>
        </w:rPr>
        <w:t>t</w:t>
      </w:r>
      <w:r>
        <w:rPr>
          <w:w w:val="148"/>
          <w:sz w:val="28"/>
          <w:szCs w:val="28"/>
        </w:rPr>
        <w:t>/</w:t>
      </w:r>
      <w:r>
        <w:rPr>
          <w:w w:val="110"/>
          <w:sz w:val="28"/>
          <w:szCs w:val="28"/>
        </w:rPr>
        <w:t>u</w:t>
      </w:r>
      <w:r>
        <w:rPr>
          <w:w w:val="112"/>
          <w:sz w:val="28"/>
          <w:szCs w:val="28"/>
        </w:rPr>
        <w:t>p</w:t>
      </w:r>
      <w:r>
        <w:rPr>
          <w:w w:val="87"/>
          <w:sz w:val="28"/>
          <w:szCs w:val="28"/>
        </w:rPr>
        <w:t>l</w:t>
      </w:r>
      <w:r>
        <w:rPr>
          <w:w w:val="113"/>
          <w:sz w:val="28"/>
          <w:szCs w:val="28"/>
        </w:rPr>
        <w:t>o</w:t>
      </w:r>
      <w:r>
        <w:rPr>
          <w:w w:val="122"/>
          <w:sz w:val="28"/>
          <w:szCs w:val="28"/>
        </w:rPr>
        <w:t>a</w:t>
      </w:r>
      <w:r>
        <w:rPr>
          <w:w w:val="112"/>
          <w:sz w:val="28"/>
          <w:szCs w:val="28"/>
        </w:rPr>
        <w:t>d</w:t>
      </w:r>
      <w:r>
        <w:rPr>
          <w:w w:val="132"/>
          <w:sz w:val="28"/>
          <w:szCs w:val="28"/>
        </w:rPr>
        <w:t>s</w:t>
      </w:r>
      <w:r>
        <w:rPr>
          <w:w w:val="148"/>
          <w:sz w:val="28"/>
          <w:szCs w:val="28"/>
        </w:rPr>
        <w:t>/</w:t>
      </w:r>
      <w:r>
        <w:rPr>
          <w:w w:val="116"/>
          <w:sz w:val="28"/>
          <w:szCs w:val="28"/>
        </w:rPr>
        <w:t>2022/</w:t>
      </w:r>
      <w:r>
        <w:rPr>
          <w:w w:val="120"/>
          <w:sz w:val="28"/>
          <w:szCs w:val="28"/>
        </w:rPr>
        <w:t>05/</w:t>
      </w:r>
      <w:r>
        <w:rPr>
          <w:w w:val="112"/>
          <w:sz w:val="28"/>
          <w:szCs w:val="28"/>
        </w:rPr>
        <w:t>1105</w:t>
      </w:r>
      <w:r>
        <w:rPr>
          <w:w w:val="116"/>
          <w:sz w:val="28"/>
          <w:szCs w:val="28"/>
        </w:rPr>
        <w:t>0117/</w:t>
      </w:r>
      <w:r>
        <w:rPr>
          <w:w w:val="110"/>
          <w:sz w:val="28"/>
          <w:szCs w:val="28"/>
        </w:rPr>
        <w:t>h</w:t>
      </w:r>
      <w:r>
        <w:rPr>
          <w:w w:val="119"/>
          <w:sz w:val="28"/>
          <w:szCs w:val="28"/>
        </w:rPr>
        <w:t>e</w:t>
      </w:r>
      <w:r>
        <w:rPr>
          <w:w w:val="112"/>
          <w:sz w:val="28"/>
          <w:szCs w:val="28"/>
        </w:rPr>
        <w:t>p</w:t>
      </w:r>
      <w:r>
        <w:rPr>
          <w:w w:val="122"/>
          <w:sz w:val="28"/>
          <w:szCs w:val="28"/>
        </w:rPr>
        <w:t>a</w:t>
      </w:r>
      <w:r>
        <w:rPr>
          <w:w w:val="117"/>
          <w:sz w:val="28"/>
          <w:szCs w:val="28"/>
        </w:rPr>
        <w:t>t</w:t>
      </w:r>
      <w:r>
        <w:rPr>
          <w:w w:val="87"/>
          <w:sz w:val="28"/>
          <w:szCs w:val="28"/>
        </w:rPr>
        <w:t>i</w:t>
      </w:r>
      <w:r>
        <w:rPr>
          <w:w w:val="117"/>
          <w:sz w:val="28"/>
          <w:szCs w:val="28"/>
        </w:rPr>
        <w:t>t</w:t>
      </w:r>
      <w:r>
        <w:rPr>
          <w:w w:val="87"/>
          <w:sz w:val="28"/>
          <w:szCs w:val="28"/>
        </w:rPr>
        <w:t>i</w:t>
      </w:r>
      <w:r>
        <w:rPr>
          <w:w w:val="132"/>
          <w:sz w:val="28"/>
          <w:szCs w:val="28"/>
        </w:rPr>
        <w:t>s</w:t>
      </w:r>
      <w:r>
        <w:rPr>
          <w:w w:val="82"/>
          <w:sz w:val="28"/>
          <w:szCs w:val="28"/>
        </w:rPr>
        <w:t>-</w:t>
      </w:r>
      <w:r>
        <w:rPr>
          <w:w w:val="101"/>
          <w:sz w:val="28"/>
          <w:szCs w:val="28"/>
        </w:rPr>
        <w:t>k</w:t>
      </w:r>
      <w:r>
        <w:rPr>
          <w:spacing w:val="-3"/>
          <w:w w:val="101"/>
          <w:sz w:val="28"/>
          <w:szCs w:val="28"/>
        </w:rPr>
        <w:t>r</w:t>
      </w:r>
      <w:r>
        <w:rPr>
          <w:w w:val="113"/>
          <w:sz w:val="28"/>
          <w:szCs w:val="28"/>
        </w:rPr>
        <w:t>o</w:t>
      </w:r>
      <w:r>
        <w:rPr>
          <w:w w:val="110"/>
          <w:sz w:val="28"/>
          <w:szCs w:val="28"/>
        </w:rPr>
        <w:t>n</w:t>
      </w:r>
      <w:r>
        <w:rPr>
          <w:w w:val="87"/>
          <w:sz w:val="28"/>
          <w:szCs w:val="28"/>
        </w:rPr>
        <w:t>i</w:t>
      </w:r>
      <w:r>
        <w:rPr>
          <w:w w:val="132"/>
          <w:sz w:val="28"/>
          <w:szCs w:val="28"/>
        </w:rPr>
        <w:t>s</w:t>
      </w:r>
      <w:r>
        <w:rPr>
          <w:w w:val="82"/>
          <w:sz w:val="28"/>
          <w:szCs w:val="28"/>
        </w:rPr>
        <w:t>-</w:t>
      </w:r>
      <w:r>
        <w:rPr>
          <w:w w:val="110"/>
          <w:sz w:val="28"/>
          <w:szCs w:val="28"/>
        </w:rPr>
        <w:t>h</w:t>
      </w:r>
      <w:r>
        <w:rPr>
          <w:w w:val="122"/>
          <w:sz w:val="28"/>
          <w:szCs w:val="28"/>
        </w:rPr>
        <w:t>a</w:t>
      </w:r>
      <w:r>
        <w:rPr>
          <w:w w:val="87"/>
          <w:sz w:val="28"/>
          <w:szCs w:val="28"/>
        </w:rPr>
        <w:t>l</w:t>
      </w:r>
      <w:r>
        <w:rPr>
          <w:w w:val="113"/>
          <w:sz w:val="28"/>
          <w:szCs w:val="28"/>
        </w:rPr>
        <w:t>o</w:t>
      </w:r>
      <w:r>
        <w:rPr>
          <w:w w:val="112"/>
          <w:sz w:val="28"/>
          <w:szCs w:val="28"/>
        </w:rPr>
        <w:t>d</w:t>
      </w:r>
      <w:r>
        <w:rPr>
          <w:w w:val="113"/>
          <w:sz w:val="28"/>
          <w:szCs w:val="28"/>
        </w:rPr>
        <w:t>o</w:t>
      </w:r>
      <w:r>
        <w:rPr>
          <w:w w:val="118"/>
          <w:sz w:val="28"/>
          <w:szCs w:val="28"/>
        </w:rPr>
        <w:t>c</w:t>
      </w:r>
      <w:r>
        <w:rPr>
          <w:w w:val="105"/>
          <w:sz w:val="28"/>
          <w:szCs w:val="28"/>
        </w:rPr>
        <w:t>.</w:t>
      </w:r>
      <w:r>
        <w:rPr>
          <w:w w:val="86"/>
          <w:sz w:val="28"/>
          <w:szCs w:val="28"/>
        </w:rPr>
        <w:t>j</w:t>
      </w:r>
      <w:r>
        <w:rPr>
          <w:w w:val="112"/>
          <w:sz w:val="28"/>
          <w:szCs w:val="28"/>
        </w:rPr>
        <w:t>pg</w:t>
      </w:r>
      <w:r>
        <w:rPr>
          <w:w w:val="78"/>
          <w:sz w:val="28"/>
          <w:szCs w:val="28"/>
        </w:rPr>
        <w:t>"</w:t>
      </w:r>
      <w:r>
        <w:rPr>
          <w:w w:val="104"/>
          <w:sz w:val="28"/>
          <w:szCs w:val="28"/>
        </w:rPr>
        <w:t>)</w:t>
      </w:r>
      <w:r>
        <w:rPr>
          <w:w w:val="76"/>
          <w:sz w:val="28"/>
          <w:szCs w:val="28"/>
        </w:rPr>
        <w:t xml:space="preserve">; </w:t>
      </w:r>
      <w:r>
        <w:rPr>
          <w:sz w:val="28"/>
          <w:szCs w:val="28"/>
        </w:rPr>
        <w:t>height:</w:t>
      </w:r>
      <w:r>
        <w:rPr>
          <w:spacing w:val="60"/>
          <w:sz w:val="28"/>
          <w:szCs w:val="28"/>
        </w:rPr>
        <w:t xml:space="preserve"> </w:t>
      </w:r>
      <w:r>
        <w:rPr>
          <w:sz w:val="28"/>
          <w:szCs w:val="28"/>
        </w:rPr>
        <w:t>100%;</w:t>
      </w:r>
    </w:p>
    <w:p w:rsidR="00DF7E86" w:rsidRDefault="00FB3854">
      <w:pPr>
        <w:spacing w:before="5" w:line="346" w:lineRule="auto"/>
        <w:ind w:left="119" w:right="4613"/>
        <w:rPr>
          <w:sz w:val="28"/>
          <w:szCs w:val="28"/>
        </w:rPr>
      </w:pPr>
      <w:r>
        <w:rPr>
          <w:w w:val="148"/>
          <w:sz w:val="28"/>
          <w:szCs w:val="28"/>
        </w:rPr>
        <w:t>/</w:t>
      </w:r>
      <w:r>
        <w:rPr>
          <w:w w:val="86"/>
          <w:sz w:val="28"/>
          <w:szCs w:val="28"/>
        </w:rPr>
        <w:t>*</w:t>
      </w:r>
      <w:r>
        <w:rPr>
          <w:spacing w:val="-1"/>
          <w:sz w:val="28"/>
          <w:szCs w:val="28"/>
        </w:rPr>
        <w:t xml:space="preserve"> </w:t>
      </w:r>
      <w:r>
        <w:rPr>
          <w:sz w:val="28"/>
          <w:szCs w:val="28"/>
        </w:rPr>
        <w:t>Center</w:t>
      </w:r>
      <w:r>
        <w:rPr>
          <w:spacing w:val="69"/>
          <w:sz w:val="28"/>
          <w:szCs w:val="28"/>
        </w:rPr>
        <w:t xml:space="preserve"> </w:t>
      </w:r>
      <w:r>
        <w:rPr>
          <w:sz w:val="28"/>
          <w:szCs w:val="28"/>
        </w:rPr>
        <w:t>and</w:t>
      </w:r>
      <w:r>
        <w:rPr>
          <w:spacing w:val="57"/>
          <w:sz w:val="28"/>
          <w:szCs w:val="28"/>
        </w:rPr>
        <w:t xml:space="preserve"> </w:t>
      </w:r>
      <w:r>
        <w:rPr>
          <w:w w:val="132"/>
          <w:sz w:val="28"/>
          <w:szCs w:val="28"/>
        </w:rPr>
        <w:t>s</w:t>
      </w:r>
      <w:r>
        <w:rPr>
          <w:w w:val="118"/>
          <w:sz w:val="28"/>
          <w:szCs w:val="28"/>
        </w:rPr>
        <w:t>c</w:t>
      </w:r>
      <w:r>
        <w:rPr>
          <w:w w:val="122"/>
          <w:sz w:val="28"/>
          <w:szCs w:val="28"/>
        </w:rPr>
        <w:t>a</w:t>
      </w:r>
      <w:r>
        <w:rPr>
          <w:w w:val="87"/>
          <w:sz w:val="28"/>
          <w:szCs w:val="28"/>
        </w:rPr>
        <w:t>l</w:t>
      </w:r>
      <w:r>
        <w:rPr>
          <w:w w:val="119"/>
          <w:sz w:val="28"/>
          <w:szCs w:val="28"/>
        </w:rPr>
        <w:t>e</w:t>
      </w:r>
      <w:r>
        <w:rPr>
          <w:spacing w:val="-1"/>
          <w:sz w:val="28"/>
          <w:szCs w:val="28"/>
        </w:rPr>
        <w:t xml:space="preserve"> </w:t>
      </w:r>
      <w:r>
        <w:rPr>
          <w:sz w:val="28"/>
          <w:szCs w:val="28"/>
        </w:rPr>
        <w:t>the</w:t>
      </w:r>
      <w:r>
        <w:rPr>
          <w:spacing w:val="50"/>
          <w:sz w:val="28"/>
          <w:szCs w:val="28"/>
        </w:rPr>
        <w:t xml:space="preserve"> </w:t>
      </w:r>
      <w:r>
        <w:rPr>
          <w:sz w:val="28"/>
          <w:szCs w:val="28"/>
        </w:rPr>
        <w:t xml:space="preserve">image </w:t>
      </w:r>
      <w:r>
        <w:rPr>
          <w:spacing w:val="13"/>
          <w:sz w:val="28"/>
          <w:szCs w:val="28"/>
        </w:rPr>
        <w:t xml:space="preserve"> </w:t>
      </w:r>
      <w:r>
        <w:rPr>
          <w:sz w:val="28"/>
          <w:szCs w:val="28"/>
        </w:rPr>
        <w:t>nicely</w:t>
      </w:r>
      <w:r>
        <w:rPr>
          <w:spacing w:val="30"/>
          <w:sz w:val="28"/>
          <w:szCs w:val="28"/>
        </w:rPr>
        <w:t xml:space="preserve"> </w:t>
      </w:r>
      <w:r>
        <w:rPr>
          <w:w w:val="86"/>
          <w:sz w:val="28"/>
          <w:szCs w:val="28"/>
        </w:rPr>
        <w:t>*</w:t>
      </w:r>
      <w:r>
        <w:rPr>
          <w:w w:val="148"/>
          <w:sz w:val="28"/>
          <w:szCs w:val="28"/>
        </w:rPr>
        <w:t xml:space="preserve">/ </w:t>
      </w:r>
      <w:r>
        <w:rPr>
          <w:w w:val="112"/>
          <w:sz w:val="28"/>
          <w:szCs w:val="28"/>
        </w:rPr>
        <w:t>b</w:t>
      </w:r>
      <w:r>
        <w:rPr>
          <w:w w:val="122"/>
          <w:sz w:val="28"/>
          <w:szCs w:val="28"/>
        </w:rPr>
        <w:t>a</w:t>
      </w:r>
      <w:r>
        <w:rPr>
          <w:w w:val="118"/>
          <w:sz w:val="28"/>
          <w:szCs w:val="28"/>
        </w:rPr>
        <w:t>c</w:t>
      </w:r>
      <w:r>
        <w:rPr>
          <w:spacing w:val="-3"/>
          <w:w w:val="101"/>
          <w:sz w:val="28"/>
          <w:szCs w:val="28"/>
        </w:rPr>
        <w:t>k</w:t>
      </w:r>
      <w:r>
        <w:rPr>
          <w:w w:val="112"/>
          <w:sz w:val="28"/>
          <w:szCs w:val="28"/>
        </w:rPr>
        <w:t>g</w:t>
      </w:r>
      <w:r>
        <w:rPr>
          <w:spacing w:val="-3"/>
          <w:w w:val="101"/>
          <w:sz w:val="28"/>
          <w:szCs w:val="28"/>
        </w:rPr>
        <w:t>r</w:t>
      </w:r>
      <w:r>
        <w:rPr>
          <w:w w:val="113"/>
          <w:sz w:val="28"/>
          <w:szCs w:val="28"/>
        </w:rPr>
        <w:t>o</w:t>
      </w:r>
      <w:r>
        <w:rPr>
          <w:w w:val="110"/>
          <w:sz w:val="28"/>
          <w:szCs w:val="28"/>
        </w:rPr>
        <w:t>un</w:t>
      </w:r>
      <w:r>
        <w:rPr>
          <w:w w:val="112"/>
          <w:sz w:val="28"/>
          <w:szCs w:val="28"/>
        </w:rPr>
        <w:t>d</w:t>
      </w:r>
      <w:r>
        <w:rPr>
          <w:w w:val="82"/>
          <w:sz w:val="28"/>
          <w:szCs w:val="28"/>
        </w:rPr>
        <w:t>-</w:t>
      </w:r>
      <w:r>
        <w:rPr>
          <w:w w:val="112"/>
          <w:sz w:val="28"/>
          <w:szCs w:val="28"/>
        </w:rPr>
        <w:t>p</w:t>
      </w:r>
      <w:r>
        <w:rPr>
          <w:w w:val="113"/>
          <w:sz w:val="28"/>
          <w:szCs w:val="28"/>
        </w:rPr>
        <w:t>o</w:t>
      </w:r>
      <w:r>
        <w:rPr>
          <w:w w:val="132"/>
          <w:sz w:val="28"/>
          <w:szCs w:val="28"/>
        </w:rPr>
        <w:t>s</w:t>
      </w:r>
      <w:r>
        <w:rPr>
          <w:w w:val="87"/>
          <w:sz w:val="28"/>
          <w:szCs w:val="28"/>
        </w:rPr>
        <w:t>i</w:t>
      </w:r>
      <w:r>
        <w:rPr>
          <w:w w:val="117"/>
          <w:sz w:val="28"/>
          <w:szCs w:val="28"/>
        </w:rPr>
        <w:t>t</w:t>
      </w:r>
      <w:r>
        <w:rPr>
          <w:w w:val="87"/>
          <w:sz w:val="28"/>
          <w:szCs w:val="28"/>
        </w:rPr>
        <w:t>i</w:t>
      </w:r>
      <w:r>
        <w:rPr>
          <w:w w:val="113"/>
          <w:sz w:val="28"/>
          <w:szCs w:val="28"/>
        </w:rPr>
        <w:t>o</w:t>
      </w:r>
      <w:r>
        <w:rPr>
          <w:w w:val="110"/>
          <w:sz w:val="28"/>
          <w:szCs w:val="28"/>
        </w:rPr>
        <w:t>n</w:t>
      </w:r>
      <w:r>
        <w:rPr>
          <w:w w:val="87"/>
          <w:sz w:val="28"/>
          <w:szCs w:val="28"/>
        </w:rPr>
        <w:t>:</w:t>
      </w:r>
      <w:r>
        <w:rPr>
          <w:spacing w:val="-1"/>
          <w:sz w:val="28"/>
          <w:szCs w:val="28"/>
        </w:rPr>
        <w:t xml:space="preserve"> </w:t>
      </w:r>
      <w:r>
        <w:rPr>
          <w:w w:val="118"/>
          <w:sz w:val="28"/>
          <w:szCs w:val="28"/>
        </w:rPr>
        <w:t>c</w:t>
      </w:r>
      <w:r>
        <w:rPr>
          <w:w w:val="119"/>
          <w:sz w:val="28"/>
          <w:szCs w:val="28"/>
        </w:rPr>
        <w:t>e</w:t>
      </w:r>
      <w:r>
        <w:rPr>
          <w:w w:val="110"/>
          <w:sz w:val="28"/>
          <w:szCs w:val="28"/>
        </w:rPr>
        <w:t>n</w:t>
      </w:r>
      <w:r>
        <w:rPr>
          <w:w w:val="117"/>
          <w:sz w:val="28"/>
          <w:szCs w:val="28"/>
        </w:rPr>
        <w:t>t</w:t>
      </w:r>
      <w:r>
        <w:rPr>
          <w:w w:val="119"/>
          <w:sz w:val="28"/>
          <w:szCs w:val="28"/>
        </w:rPr>
        <w:t>e</w:t>
      </w:r>
      <w:r>
        <w:rPr>
          <w:w w:val="101"/>
          <w:sz w:val="28"/>
          <w:szCs w:val="28"/>
        </w:rPr>
        <w:t>r</w:t>
      </w:r>
      <w:r>
        <w:rPr>
          <w:w w:val="76"/>
          <w:sz w:val="28"/>
          <w:szCs w:val="28"/>
        </w:rPr>
        <w:t xml:space="preserve">; </w:t>
      </w:r>
      <w:r>
        <w:rPr>
          <w:w w:val="112"/>
          <w:sz w:val="28"/>
          <w:szCs w:val="28"/>
        </w:rPr>
        <w:t>b</w:t>
      </w:r>
      <w:r>
        <w:rPr>
          <w:w w:val="122"/>
          <w:sz w:val="28"/>
          <w:szCs w:val="28"/>
        </w:rPr>
        <w:t>a</w:t>
      </w:r>
      <w:r>
        <w:rPr>
          <w:w w:val="118"/>
          <w:sz w:val="28"/>
          <w:szCs w:val="28"/>
        </w:rPr>
        <w:t>c</w:t>
      </w:r>
      <w:r>
        <w:rPr>
          <w:spacing w:val="-3"/>
          <w:w w:val="101"/>
          <w:sz w:val="28"/>
          <w:szCs w:val="28"/>
        </w:rPr>
        <w:t>k</w:t>
      </w:r>
      <w:r>
        <w:rPr>
          <w:w w:val="112"/>
          <w:sz w:val="28"/>
          <w:szCs w:val="28"/>
        </w:rPr>
        <w:t>g</w:t>
      </w:r>
      <w:r>
        <w:rPr>
          <w:spacing w:val="-3"/>
          <w:w w:val="101"/>
          <w:sz w:val="28"/>
          <w:szCs w:val="28"/>
        </w:rPr>
        <w:t>r</w:t>
      </w:r>
      <w:r>
        <w:rPr>
          <w:w w:val="113"/>
          <w:sz w:val="28"/>
          <w:szCs w:val="28"/>
        </w:rPr>
        <w:t>o</w:t>
      </w:r>
      <w:r>
        <w:rPr>
          <w:w w:val="110"/>
          <w:sz w:val="28"/>
          <w:szCs w:val="28"/>
        </w:rPr>
        <w:t>un</w:t>
      </w:r>
      <w:r>
        <w:rPr>
          <w:w w:val="112"/>
          <w:sz w:val="28"/>
          <w:szCs w:val="28"/>
        </w:rPr>
        <w:t>d</w:t>
      </w:r>
      <w:r>
        <w:rPr>
          <w:w w:val="82"/>
          <w:sz w:val="28"/>
          <w:szCs w:val="28"/>
        </w:rPr>
        <w:t>-</w:t>
      </w:r>
      <w:r>
        <w:rPr>
          <w:spacing w:val="-3"/>
          <w:w w:val="101"/>
          <w:sz w:val="28"/>
          <w:szCs w:val="28"/>
        </w:rPr>
        <w:t>r</w:t>
      </w:r>
      <w:r>
        <w:rPr>
          <w:w w:val="119"/>
          <w:sz w:val="28"/>
          <w:szCs w:val="28"/>
        </w:rPr>
        <w:t>e</w:t>
      </w:r>
      <w:r>
        <w:rPr>
          <w:w w:val="112"/>
          <w:sz w:val="28"/>
          <w:szCs w:val="28"/>
        </w:rPr>
        <w:t>p</w:t>
      </w:r>
      <w:r>
        <w:rPr>
          <w:w w:val="119"/>
          <w:sz w:val="28"/>
          <w:szCs w:val="28"/>
        </w:rPr>
        <w:t>e</w:t>
      </w:r>
      <w:r>
        <w:rPr>
          <w:w w:val="122"/>
          <w:sz w:val="28"/>
          <w:szCs w:val="28"/>
        </w:rPr>
        <w:t>a</w:t>
      </w:r>
      <w:r>
        <w:rPr>
          <w:w w:val="117"/>
          <w:sz w:val="28"/>
          <w:szCs w:val="28"/>
        </w:rPr>
        <w:t>t</w:t>
      </w:r>
      <w:r>
        <w:rPr>
          <w:w w:val="87"/>
          <w:sz w:val="28"/>
          <w:szCs w:val="28"/>
        </w:rPr>
        <w:t>:</w:t>
      </w:r>
      <w:r>
        <w:rPr>
          <w:spacing w:val="-1"/>
          <w:sz w:val="28"/>
          <w:szCs w:val="28"/>
        </w:rPr>
        <w:t xml:space="preserve"> </w:t>
      </w:r>
      <w:r>
        <w:rPr>
          <w:w w:val="110"/>
          <w:sz w:val="28"/>
          <w:szCs w:val="28"/>
        </w:rPr>
        <w:t>n</w:t>
      </w:r>
      <w:r>
        <w:rPr>
          <w:w w:val="113"/>
          <w:sz w:val="28"/>
          <w:szCs w:val="28"/>
        </w:rPr>
        <w:t>o</w:t>
      </w:r>
      <w:r>
        <w:rPr>
          <w:w w:val="82"/>
          <w:sz w:val="28"/>
          <w:szCs w:val="28"/>
        </w:rPr>
        <w:t>-</w:t>
      </w:r>
      <w:r>
        <w:rPr>
          <w:spacing w:val="-3"/>
          <w:w w:val="101"/>
          <w:sz w:val="28"/>
          <w:szCs w:val="28"/>
        </w:rPr>
        <w:t>r</w:t>
      </w:r>
      <w:r>
        <w:rPr>
          <w:w w:val="119"/>
          <w:sz w:val="28"/>
          <w:szCs w:val="28"/>
        </w:rPr>
        <w:t>e</w:t>
      </w:r>
      <w:r>
        <w:rPr>
          <w:w w:val="112"/>
          <w:sz w:val="28"/>
          <w:szCs w:val="28"/>
        </w:rPr>
        <w:t>p</w:t>
      </w:r>
      <w:r>
        <w:rPr>
          <w:w w:val="119"/>
          <w:sz w:val="28"/>
          <w:szCs w:val="28"/>
        </w:rPr>
        <w:t>e</w:t>
      </w:r>
      <w:r>
        <w:rPr>
          <w:w w:val="122"/>
          <w:sz w:val="28"/>
          <w:szCs w:val="28"/>
        </w:rPr>
        <w:t>a</w:t>
      </w:r>
      <w:r>
        <w:rPr>
          <w:w w:val="117"/>
          <w:sz w:val="28"/>
          <w:szCs w:val="28"/>
        </w:rPr>
        <w:t>t</w:t>
      </w:r>
      <w:r>
        <w:rPr>
          <w:w w:val="76"/>
          <w:sz w:val="28"/>
          <w:szCs w:val="28"/>
        </w:rPr>
        <w:t xml:space="preserve">; </w:t>
      </w:r>
      <w:r>
        <w:rPr>
          <w:w w:val="112"/>
          <w:sz w:val="28"/>
          <w:szCs w:val="28"/>
        </w:rPr>
        <w:t>b</w:t>
      </w:r>
      <w:r>
        <w:rPr>
          <w:w w:val="122"/>
          <w:sz w:val="28"/>
          <w:szCs w:val="28"/>
        </w:rPr>
        <w:t>a</w:t>
      </w:r>
      <w:r>
        <w:rPr>
          <w:w w:val="118"/>
          <w:sz w:val="28"/>
          <w:szCs w:val="28"/>
        </w:rPr>
        <w:t>c</w:t>
      </w:r>
      <w:r>
        <w:rPr>
          <w:spacing w:val="-3"/>
          <w:w w:val="101"/>
          <w:sz w:val="28"/>
          <w:szCs w:val="28"/>
        </w:rPr>
        <w:t>k</w:t>
      </w:r>
      <w:r>
        <w:rPr>
          <w:w w:val="112"/>
          <w:sz w:val="28"/>
          <w:szCs w:val="28"/>
        </w:rPr>
        <w:t>g</w:t>
      </w:r>
      <w:r>
        <w:rPr>
          <w:spacing w:val="-3"/>
          <w:w w:val="101"/>
          <w:sz w:val="28"/>
          <w:szCs w:val="28"/>
        </w:rPr>
        <w:t>r</w:t>
      </w:r>
      <w:r>
        <w:rPr>
          <w:w w:val="113"/>
          <w:sz w:val="28"/>
          <w:szCs w:val="28"/>
        </w:rPr>
        <w:t>o</w:t>
      </w:r>
      <w:r>
        <w:rPr>
          <w:w w:val="110"/>
          <w:sz w:val="28"/>
          <w:szCs w:val="28"/>
        </w:rPr>
        <w:t>un</w:t>
      </w:r>
      <w:r>
        <w:rPr>
          <w:w w:val="112"/>
          <w:sz w:val="28"/>
          <w:szCs w:val="28"/>
        </w:rPr>
        <w:t>d</w:t>
      </w:r>
      <w:r>
        <w:rPr>
          <w:w w:val="82"/>
          <w:sz w:val="28"/>
          <w:szCs w:val="28"/>
        </w:rPr>
        <w:t>-</w:t>
      </w:r>
      <w:r>
        <w:rPr>
          <w:w w:val="132"/>
          <w:sz w:val="28"/>
          <w:szCs w:val="28"/>
        </w:rPr>
        <w:t>s</w:t>
      </w:r>
      <w:r>
        <w:rPr>
          <w:w w:val="87"/>
          <w:sz w:val="28"/>
          <w:szCs w:val="28"/>
        </w:rPr>
        <w:t>i</w:t>
      </w:r>
      <w:r>
        <w:rPr>
          <w:spacing w:val="-2"/>
          <w:w w:val="111"/>
          <w:sz w:val="28"/>
          <w:szCs w:val="28"/>
        </w:rPr>
        <w:t>z</w:t>
      </w:r>
      <w:r>
        <w:rPr>
          <w:w w:val="119"/>
          <w:sz w:val="28"/>
          <w:szCs w:val="28"/>
        </w:rPr>
        <w:t>e</w:t>
      </w:r>
      <w:r>
        <w:rPr>
          <w:w w:val="87"/>
          <w:sz w:val="28"/>
          <w:szCs w:val="28"/>
        </w:rPr>
        <w:t>:</w:t>
      </w:r>
      <w:r>
        <w:rPr>
          <w:spacing w:val="-1"/>
          <w:sz w:val="28"/>
          <w:szCs w:val="28"/>
        </w:rPr>
        <w:t xml:space="preserve"> </w:t>
      </w:r>
      <w:r>
        <w:rPr>
          <w:sz w:val="28"/>
          <w:szCs w:val="28"/>
        </w:rPr>
        <w:t>100%</w:t>
      </w:r>
      <w:r>
        <w:rPr>
          <w:spacing w:val="19"/>
          <w:sz w:val="28"/>
          <w:szCs w:val="28"/>
        </w:rPr>
        <w:t xml:space="preserve"> </w:t>
      </w:r>
      <w:r>
        <w:rPr>
          <w:sz w:val="28"/>
          <w:szCs w:val="28"/>
        </w:rPr>
        <w:t>100%;</w:t>
      </w:r>
    </w:p>
    <w:p w:rsidR="00DF7E86" w:rsidRDefault="00FB3854">
      <w:pPr>
        <w:spacing w:before="5"/>
        <w:ind w:left="119"/>
        <w:rPr>
          <w:sz w:val="28"/>
          <w:szCs w:val="28"/>
        </w:rPr>
      </w:pPr>
      <w:r>
        <w:rPr>
          <w:w w:val="70"/>
          <w:sz w:val="28"/>
          <w:szCs w:val="28"/>
        </w:rPr>
        <w:t>}</w:t>
      </w:r>
    </w:p>
    <w:p w:rsidR="00DF7E86" w:rsidRDefault="00DF7E86">
      <w:pPr>
        <w:spacing w:before="3" w:line="140" w:lineRule="exact"/>
        <w:rPr>
          <w:sz w:val="14"/>
          <w:szCs w:val="14"/>
        </w:rPr>
      </w:pPr>
    </w:p>
    <w:p w:rsidR="00DF7E86" w:rsidRDefault="00FB3854">
      <w:pPr>
        <w:ind w:left="119"/>
        <w:rPr>
          <w:sz w:val="28"/>
          <w:szCs w:val="28"/>
        </w:rPr>
      </w:pPr>
      <w:r>
        <w:rPr>
          <w:w w:val="148"/>
          <w:sz w:val="28"/>
          <w:szCs w:val="28"/>
        </w:rPr>
        <w:t>/</w:t>
      </w:r>
      <w:r>
        <w:rPr>
          <w:w w:val="86"/>
          <w:sz w:val="28"/>
          <w:szCs w:val="28"/>
        </w:rPr>
        <w:t>*</w:t>
      </w:r>
      <w:r>
        <w:rPr>
          <w:spacing w:val="-1"/>
          <w:sz w:val="28"/>
          <w:szCs w:val="28"/>
        </w:rPr>
        <w:t xml:space="preserve"> </w:t>
      </w:r>
      <w:r>
        <w:rPr>
          <w:sz w:val="28"/>
          <w:szCs w:val="28"/>
        </w:rPr>
        <w:t>Color</w:t>
      </w:r>
      <w:r>
        <w:rPr>
          <w:spacing w:val="21"/>
          <w:sz w:val="28"/>
          <w:szCs w:val="28"/>
        </w:rPr>
        <w:t xml:space="preserve"> </w:t>
      </w:r>
      <w:r>
        <w:rPr>
          <w:w w:val="86"/>
          <w:sz w:val="28"/>
          <w:szCs w:val="28"/>
        </w:rPr>
        <w:t>*</w:t>
      </w:r>
      <w:r>
        <w:rPr>
          <w:w w:val="148"/>
          <w:sz w:val="28"/>
          <w:szCs w:val="28"/>
        </w:rPr>
        <w:t>/</w:t>
      </w:r>
    </w:p>
    <w:p w:rsidR="00DF7E86" w:rsidRDefault="00DF7E86">
      <w:pPr>
        <w:spacing w:before="3" w:line="140" w:lineRule="exact"/>
        <w:rPr>
          <w:sz w:val="14"/>
          <w:szCs w:val="14"/>
        </w:rPr>
      </w:pPr>
    </w:p>
    <w:p w:rsidR="00DF7E86" w:rsidRDefault="00FB3854">
      <w:pPr>
        <w:ind w:left="119"/>
        <w:rPr>
          <w:sz w:val="28"/>
          <w:szCs w:val="28"/>
        </w:rPr>
      </w:pPr>
      <w:r>
        <w:rPr>
          <w:w w:val="112"/>
          <w:sz w:val="28"/>
          <w:szCs w:val="28"/>
        </w:rPr>
        <w:t>b</w:t>
      </w:r>
      <w:r>
        <w:rPr>
          <w:w w:val="113"/>
          <w:sz w:val="28"/>
          <w:szCs w:val="28"/>
        </w:rPr>
        <w:t>o</w:t>
      </w:r>
      <w:r>
        <w:rPr>
          <w:w w:val="112"/>
          <w:sz w:val="28"/>
          <w:szCs w:val="28"/>
        </w:rPr>
        <w:t>d</w:t>
      </w:r>
      <w:r>
        <w:rPr>
          <w:w w:val="94"/>
          <w:sz w:val="28"/>
          <w:szCs w:val="28"/>
        </w:rPr>
        <w:t>y</w:t>
      </w:r>
      <w:r>
        <w:rPr>
          <w:w w:val="70"/>
          <w:sz w:val="28"/>
          <w:szCs w:val="28"/>
        </w:rPr>
        <w:t>{</w:t>
      </w:r>
    </w:p>
    <w:p w:rsidR="00DF7E86" w:rsidRDefault="00DF7E86">
      <w:pPr>
        <w:spacing w:before="3" w:line="140" w:lineRule="exact"/>
        <w:rPr>
          <w:sz w:val="14"/>
          <w:szCs w:val="14"/>
        </w:rPr>
      </w:pPr>
    </w:p>
    <w:p w:rsidR="00DF7E86" w:rsidRDefault="00FB3854">
      <w:pPr>
        <w:ind w:left="396"/>
        <w:rPr>
          <w:sz w:val="28"/>
          <w:szCs w:val="28"/>
        </w:rPr>
      </w:pPr>
      <w:r>
        <w:rPr>
          <w:w w:val="104"/>
          <w:sz w:val="28"/>
          <w:szCs w:val="28"/>
        </w:rPr>
        <w:t>f</w:t>
      </w:r>
      <w:r>
        <w:rPr>
          <w:w w:val="113"/>
          <w:sz w:val="28"/>
          <w:szCs w:val="28"/>
        </w:rPr>
        <w:t>o</w:t>
      </w:r>
      <w:r>
        <w:rPr>
          <w:w w:val="110"/>
          <w:sz w:val="28"/>
          <w:szCs w:val="28"/>
        </w:rPr>
        <w:t>n</w:t>
      </w:r>
      <w:r>
        <w:rPr>
          <w:w w:val="117"/>
          <w:sz w:val="28"/>
          <w:szCs w:val="28"/>
        </w:rPr>
        <w:t>t</w:t>
      </w:r>
      <w:r>
        <w:rPr>
          <w:w w:val="82"/>
          <w:sz w:val="28"/>
          <w:szCs w:val="28"/>
        </w:rPr>
        <w:t>-</w:t>
      </w:r>
      <w:r>
        <w:rPr>
          <w:w w:val="104"/>
          <w:sz w:val="28"/>
          <w:szCs w:val="28"/>
        </w:rPr>
        <w:t>f</w:t>
      </w:r>
      <w:r>
        <w:rPr>
          <w:w w:val="122"/>
          <w:sz w:val="28"/>
          <w:szCs w:val="28"/>
        </w:rPr>
        <w:t>a</w:t>
      </w:r>
      <w:r>
        <w:rPr>
          <w:w w:val="112"/>
          <w:sz w:val="28"/>
          <w:szCs w:val="28"/>
        </w:rPr>
        <w:t>m</w:t>
      </w:r>
      <w:r>
        <w:rPr>
          <w:w w:val="87"/>
          <w:sz w:val="28"/>
          <w:szCs w:val="28"/>
        </w:rPr>
        <w:t>il</w:t>
      </w:r>
      <w:r>
        <w:rPr>
          <w:w w:val="94"/>
          <w:sz w:val="28"/>
          <w:szCs w:val="28"/>
        </w:rPr>
        <w:t>y</w:t>
      </w:r>
      <w:r>
        <w:rPr>
          <w:w w:val="87"/>
          <w:sz w:val="28"/>
          <w:szCs w:val="28"/>
        </w:rPr>
        <w:t>:</w:t>
      </w:r>
      <w:r>
        <w:rPr>
          <w:spacing w:val="-1"/>
          <w:sz w:val="28"/>
          <w:szCs w:val="28"/>
        </w:rPr>
        <w:t xml:space="preserve"> </w:t>
      </w:r>
      <w:r>
        <w:rPr>
          <w:w w:val="90"/>
          <w:sz w:val="28"/>
          <w:szCs w:val="28"/>
        </w:rPr>
        <w:t>A</w:t>
      </w:r>
      <w:r>
        <w:rPr>
          <w:w w:val="101"/>
          <w:sz w:val="28"/>
          <w:szCs w:val="28"/>
        </w:rPr>
        <w:t>r</w:t>
      </w:r>
      <w:r>
        <w:rPr>
          <w:w w:val="87"/>
          <w:sz w:val="28"/>
          <w:szCs w:val="28"/>
        </w:rPr>
        <w:t>i</w:t>
      </w:r>
      <w:r>
        <w:rPr>
          <w:w w:val="122"/>
          <w:sz w:val="28"/>
          <w:szCs w:val="28"/>
        </w:rPr>
        <w:t>a</w:t>
      </w:r>
      <w:r>
        <w:rPr>
          <w:w w:val="87"/>
          <w:sz w:val="28"/>
          <w:szCs w:val="28"/>
        </w:rPr>
        <w:t>l</w:t>
      </w:r>
      <w:r>
        <w:rPr>
          <w:w w:val="78"/>
          <w:sz w:val="28"/>
          <w:szCs w:val="28"/>
        </w:rPr>
        <w:t>,</w:t>
      </w:r>
      <w:r>
        <w:rPr>
          <w:spacing w:val="-1"/>
          <w:sz w:val="28"/>
          <w:szCs w:val="28"/>
        </w:rPr>
        <w:t xml:space="preserve"> </w:t>
      </w:r>
      <w:r>
        <w:rPr>
          <w:w w:val="98"/>
          <w:sz w:val="28"/>
          <w:szCs w:val="28"/>
        </w:rPr>
        <w:t>H</w:t>
      </w:r>
      <w:r>
        <w:rPr>
          <w:w w:val="119"/>
          <w:sz w:val="28"/>
          <w:szCs w:val="28"/>
        </w:rPr>
        <w:t>e</w:t>
      </w:r>
      <w:r>
        <w:rPr>
          <w:w w:val="87"/>
          <w:sz w:val="28"/>
          <w:szCs w:val="28"/>
        </w:rPr>
        <w:t>l</w:t>
      </w:r>
      <w:r>
        <w:rPr>
          <w:spacing w:val="-2"/>
          <w:w w:val="96"/>
          <w:sz w:val="28"/>
          <w:szCs w:val="28"/>
        </w:rPr>
        <w:t>v</w:t>
      </w:r>
      <w:r>
        <w:rPr>
          <w:w w:val="119"/>
          <w:sz w:val="28"/>
          <w:szCs w:val="28"/>
        </w:rPr>
        <w:t>e</w:t>
      </w:r>
      <w:r>
        <w:rPr>
          <w:w w:val="117"/>
          <w:sz w:val="28"/>
          <w:szCs w:val="28"/>
        </w:rPr>
        <w:t>t</w:t>
      </w:r>
      <w:r>
        <w:rPr>
          <w:w w:val="87"/>
          <w:sz w:val="28"/>
          <w:szCs w:val="28"/>
        </w:rPr>
        <w:t>i</w:t>
      </w:r>
      <w:r>
        <w:rPr>
          <w:w w:val="118"/>
          <w:sz w:val="28"/>
          <w:szCs w:val="28"/>
        </w:rPr>
        <w:t>c</w:t>
      </w:r>
      <w:r>
        <w:rPr>
          <w:w w:val="122"/>
          <w:sz w:val="28"/>
          <w:szCs w:val="28"/>
        </w:rPr>
        <w:t>a</w:t>
      </w:r>
      <w:r>
        <w:rPr>
          <w:w w:val="78"/>
          <w:sz w:val="28"/>
          <w:szCs w:val="28"/>
        </w:rPr>
        <w:t>,</w:t>
      </w:r>
      <w:r>
        <w:rPr>
          <w:w w:val="132"/>
          <w:sz w:val="28"/>
          <w:szCs w:val="28"/>
        </w:rPr>
        <w:t>s</w:t>
      </w:r>
      <w:r>
        <w:rPr>
          <w:w w:val="122"/>
          <w:sz w:val="28"/>
          <w:szCs w:val="28"/>
        </w:rPr>
        <w:t>a</w:t>
      </w:r>
      <w:r>
        <w:rPr>
          <w:w w:val="110"/>
          <w:sz w:val="28"/>
          <w:szCs w:val="28"/>
        </w:rPr>
        <w:t>n</w:t>
      </w:r>
      <w:r>
        <w:rPr>
          <w:w w:val="132"/>
          <w:sz w:val="28"/>
          <w:szCs w:val="28"/>
        </w:rPr>
        <w:t>s</w:t>
      </w:r>
      <w:r>
        <w:rPr>
          <w:w w:val="82"/>
          <w:sz w:val="28"/>
          <w:szCs w:val="28"/>
        </w:rPr>
        <w:t>-</w:t>
      </w:r>
      <w:r>
        <w:rPr>
          <w:w w:val="132"/>
          <w:sz w:val="28"/>
          <w:szCs w:val="28"/>
        </w:rPr>
        <w:t>s</w:t>
      </w:r>
      <w:r>
        <w:rPr>
          <w:w w:val="119"/>
          <w:sz w:val="28"/>
          <w:szCs w:val="28"/>
        </w:rPr>
        <w:t>e</w:t>
      </w:r>
      <w:r>
        <w:rPr>
          <w:w w:val="101"/>
          <w:sz w:val="28"/>
          <w:szCs w:val="28"/>
        </w:rPr>
        <w:t>r</w:t>
      </w:r>
      <w:r>
        <w:rPr>
          <w:w w:val="87"/>
          <w:sz w:val="28"/>
          <w:szCs w:val="28"/>
        </w:rPr>
        <w:t>i</w:t>
      </w:r>
      <w:r>
        <w:rPr>
          <w:w w:val="104"/>
          <w:sz w:val="28"/>
          <w:szCs w:val="28"/>
        </w:rPr>
        <w:t>f</w:t>
      </w:r>
      <w:r>
        <w:rPr>
          <w:w w:val="76"/>
          <w:sz w:val="28"/>
          <w:szCs w:val="28"/>
        </w:rPr>
        <w:t>;</w:t>
      </w:r>
    </w:p>
    <w:p w:rsidR="00DF7E86" w:rsidRDefault="00DF7E86">
      <w:pPr>
        <w:spacing w:before="3" w:line="140" w:lineRule="exact"/>
        <w:rPr>
          <w:sz w:val="14"/>
          <w:szCs w:val="14"/>
        </w:rPr>
      </w:pPr>
    </w:p>
    <w:p w:rsidR="00DF7E86" w:rsidRDefault="00FB3854">
      <w:pPr>
        <w:spacing w:line="346" w:lineRule="auto"/>
        <w:ind w:left="396" w:right="6990"/>
        <w:rPr>
          <w:sz w:val="28"/>
          <w:szCs w:val="28"/>
        </w:rPr>
      </w:pPr>
      <w:r>
        <w:rPr>
          <w:w w:val="117"/>
          <w:sz w:val="28"/>
          <w:szCs w:val="28"/>
        </w:rPr>
        <w:t>t</w:t>
      </w:r>
      <w:r>
        <w:rPr>
          <w:w w:val="119"/>
          <w:sz w:val="28"/>
          <w:szCs w:val="28"/>
        </w:rPr>
        <w:t>e</w:t>
      </w:r>
      <w:r>
        <w:rPr>
          <w:w w:val="99"/>
          <w:sz w:val="28"/>
          <w:szCs w:val="28"/>
        </w:rPr>
        <w:t>x</w:t>
      </w:r>
      <w:r>
        <w:rPr>
          <w:w w:val="117"/>
          <w:sz w:val="28"/>
          <w:szCs w:val="28"/>
        </w:rPr>
        <w:t>t</w:t>
      </w:r>
      <w:r>
        <w:rPr>
          <w:w w:val="82"/>
          <w:sz w:val="28"/>
          <w:szCs w:val="28"/>
        </w:rPr>
        <w:t>-</w:t>
      </w:r>
      <w:r>
        <w:rPr>
          <w:w w:val="122"/>
          <w:sz w:val="28"/>
          <w:szCs w:val="28"/>
        </w:rPr>
        <w:t>a</w:t>
      </w:r>
      <w:r>
        <w:rPr>
          <w:w w:val="87"/>
          <w:sz w:val="28"/>
          <w:szCs w:val="28"/>
        </w:rPr>
        <w:t>li</w:t>
      </w:r>
      <w:r>
        <w:rPr>
          <w:w w:val="112"/>
          <w:sz w:val="28"/>
          <w:szCs w:val="28"/>
        </w:rPr>
        <w:t>g</w:t>
      </w:r>
      <w:r>
        <w:rPr>
          <w:w w:val="110"/>
          <w:sz w:val="28"/>
          <w:szCs w:val="28"/>
        </w:rPr>
        <w:t>n</w:t>
      </w:r>
      <w:r>
        <w:rPr>
          <w:w w:val="87"/>
          <w:sz w:val="28"/>
          <w:szCs w:val="28"/>
        </w:rPr>
        <w:t>:</w:t>
      </w:r>
      <w:r>
        <w:rPr>
          <w:spacing w:val="-1"/>
          <w:sz w:val="28"/>
          <w:szCs w:val="28"/>
        </w:rPr>
        <w:t xml:space="preserve"> </w:t>
      </w:r>
      <w:r>
        <w:rPr>
          <w:w w:val="118"/>
          <w:sz w:val="28"/>
          <w:szCs w:val="28"/>
        </w:rPr>
        <w:t>c</w:t>
      </w:r>
      <w:r>
        <w:rPr>
          <w:w w:val="119"/>
          <w:sz w:val="28"/>
          <w:szCs w:val="28"/>
        </w:rPr>
        <w:t>e</w:t>
      </w:r>
      <w:r>
        <w:rPr>
          <w:w w:val="110"/>
          <w:sz w:val="28"/>
          <w:szCs w:val="28"/>
        </w:rPr>
        <w:t>n</w:t>
      </w:r>
      <w:r>
        <w:rPr>
          <w:w w:val="117"/>
          <w:sz w:val="28"/>
          <w:szCs w:val="28"/>
        </w:rPr>
        <w:t>t</w:t>
      </w:r>
      <w:r>
        <w:rPr>
          <w:w w:val="119"/>
          <w:sz w:val="28"/>
          <w:szCs w:val="28"/>
        </w:rPr>
        <w:t>e</w:t>
      </w:r>
      <w:r>
        <w:rPr>
          <w:w w:val="101"/>
          <w:sz w:val="28"/>
          <w:szCs w:val="28"/>
        </w:rPr>
        <w:t>r</w:t>
      </w:r>
      <w:r>
        <w:rPr>
          <w:w w:val="76"/>
          <w:sz w:val="28"/>
          <w:szCs w:val="28"/>
        </w:rPr>
        <w:t xml:space="preserve">; </w:t>
      </w:r>
      <w:r>
        <w:rPr>
          <w:sz w:val="28"/>
          <w:szCs w:val="28"/>
        </w:rPr>
        <w:t>ma</w:t>
      </w:r>
      <w:r>
        <w:rPr>
          <w:spacing w:val="-3"/>
          <w:sz w:val="28"/>
          <w:szCs w:val="28"/>
        </w:rPr>
        <w:t>r</w:t>
      </w:r>
      <w:r>
        <w:rPr>
          <w:sz w:val="28"/>
          <w:szCs w:val="28"/>
        </w:rPr>
        <w:t>gin:</w:t>
      </w:r>
      <w:r>
        <w:rPr>
          <w:spacing w:val="64"/>
          <w:sz w:val="28"/>
          <w:szCs w:val="28"/>
        </w:rPr>
        <w:t xml:space="preserve"> </w:t>
      </w:r>
      <w:r>
        <w:rPr>
          <w:sz w:val="28"/>
          <w:szCs w:val="28"/>
        </w:rPr>
        <w:t xml:space="preserve">0; </w:t>
      </w:r>
      <w:r>
        <w:rPr>
          <w:w w:val="112"/>
          <w:sz w:val="28"/>
          <w:szCs w:val="28"/>
        </w:rPr>
        <w:t>p</w:t>
      </w:r>
      <w:r>
        <w:rPr>
          <w:w w:val="122"/>
          <w:sz w:val="28"/>
          <w:szCs w:val="28"/>
        </w:rPr>
        <w:t>a</w:t>
      </w:r>
      <w:r>
        <w:rPr>
          <w:w w:val="112"/>
          <w:sz w:val="28"/>
          <w:szCs w:val="28"/>
        </w:rPr>
        <w:t>dd</w:t>
      </w:r>
      <w:r>
        <w:rPr>
          <w:w w:val="87"/>
          <w:sz w:val="28"/>
          <w:szCs w:val="28"/>
        </w:rPr>
        <w:t>i</w:t>
      </w:r>
      <w:r>
        <w:rPr>
          <w:w w:val="110"/>
          <w:sz w:val="28"/>
          <w:szCs w:val="28"/>
        </w:rPr>
        <w:t>n</w:t>
      </w:r>
      <w:r>
        <w:rPr>
          <w:w w:val="112"/>
          <w:sz w:val="28"/>
          <w:szCs w:val="28"/>
        </w:rPr>
        <w:t>g</w:t>
      </w:r>
      <w:r>
        <w:rPr>
          <w:w w:val="87"/>
          <w:sz w:val="28"/>
          <w:szCs w:val="28"/>
        </w:rPr>
        <w:t>:</w:t>
      </w:r>
      <w:r>
        <w:rPr>
          <w:spacing w:val="-1"/>
          <w:sz w:val="28"/>
          <w:szCs w:val="28"/>
        </w:rPr>
        <w:t xml:space="preserve"> </w:t>
      </w:r>
      <w:r>
        <w:rPr>
          <w:sz w:val="28"/>
          <w:szCs w:val="28"/>
        </w:rPr>
        <w:t>0;</w:t>
      </w:r>
    </w:p>
    <w:p w:rsidR="00DF7E86" w:rsidRDefault="00FB3854">
      <w:pPr>
        <w:spacing w:before="5"/>
        <w:ind w:left="396"/>
        <w:rPr>
          <w:sz w:val="28"/>
          <w:szCs w:val="28"/>
        </w:rPr>
      </w:pPr>
      <w:r>
        <w:rPr>
          <w:sz w:val="28"/>
          <w:szCs w:val="28"/>
        </w:rPr>
        <w:t>width:</w:t>
      </w:r>
      <w:r>
        <w:rPr>
          <w:spacing w:val="29"/>
          <w:sz w:val="28"/>
          <w:szCs w:val="28"/>
        </w:rPr>
        <w:t xml:space="preserve"> </w:t>
      </w:r>
      <w:r>
        <w:rPr>
          <w:sz w:val="28"/>
          <w:szCs w:val="28"/>
        </w:rPr>
        <w:t>100%;</w:t>
      </w:r>
    </w:p>
    <w:p w:rsidR="00DF7E86" w:rsidRDefault="00DF7E86">
      <w:pPr>
        <w:spacing w:before="3" w:line="140" w:lineRule="exact"/>
        <w:rPr>
          <w:sz w:val="14"/>
          <w:szCs w:val="14"/>
        </w:rPr>
      </w:pPr>
    </w:p>
    <w:p w:rsidR="00DF7E86" w:rsidRDefault="00FB3854">
      <w:pPr>
        <w:ind w:left="396"/>
        <w:rPr>
          <w:sz w:val="28"/>
          <w:szCs w:val="28"/>
        </w:rPr>
      </w:pPr>
      <w:r>
        <w:rPr>
          <w:sz w:val="28"/>
          <w:szCs w:val="28"/>
        </w:rPr>
        <w:t>height:</w:t>
      </w:r>
      <w:r>
        <w:rPr>
          <w:spacing w:val="60"/>
          <w:sz w:val="28"/>
          <w:szCs w:val="28"/>
        </w:rPr>
        <w:t xml:space="preserve"> </w:t>
      </w:r>
      <w:r>
        <w:rPr>
          <w:sz w:val="28"/>
          <w:szCs w:val="28"/>
        </w:rPr>
        <w:t>100%;</w:t>
      </w:r>
    </w:p>
    <w:p w:rsidR="00DF7E86" w:rsidRDefault="00DF7E86">
      <w:pPr>
        <w:spacing w:before="2" w:line="120" w:lineRule="exact"/>
        <w:rPr>
          <w:sz w:val="12"/>
          <w:szCs w:val="12"/>
        </w:rPr>
      </w:pPr>
    </w:p>
    <w:p w:rsidR="00DF7E86" w:rsidRDefault="00DF7E86">
      <w:pPr>
        <w:spacing w:line="200" w:lineRule="exact"/>
      </w:pPr>
    </w:p>
    <w:p w:rsidR="00DF7E86" w:rsidRDefault="00FB3854">
      <w:pPr>
        <w:ind w:left="4416" w:right="4741"/>
        <w:jc w:val="center"/>
        <w:rPr>
          <w:sz w:val="28"/>
          <w:szCs w:val="28"/>
        </w:rPr>
        <w:sectPr w:rsidR="00DF7E86">
          <w:footerReference w:type="default" r:id="rId62"/>
          <w:pgSz w:w="11900" w:h="16840"/>
          <w:pgMar w:top="1480" w:right="840" w:bottom="280" w:left="1500" w:header="0" w:footer="0" w:gutter="0"/>
          <w:cols w:space="720"/>
        </w:sectPr>
      </w:pPr>
      <w:r>
        <w:rPr>
          <w:b/>
          <w:w w:val="114"/>
          <w:sz w:val="28"/>
          <w:szCs w:val="28"/>
        </w:rPr>
        <w:t>43</w:t>
      </w:r>
    </w:p>
    <w:p w:rsidR="00DF7E86" w:rsidRDefault="00BE00B0">
      <w:pPr>
        <w:spacing w:before="63"/>
        <w:ind w:left="756"/>
        <w:rPr>
          <w:sz w:val="28"/>
          <w:szCs w:val="28"/>
        </w:rPr>
      </w:pPr>
      <w:r w:rsidRPr="00BE00B0">
        <w:lastRenderedPageBreak/>
        <w:pict>
          <v:group id="_x0000_s1026" style="position:absolute;left:0;text-align:left;margin-left:38.2pt;margin-top:38.95pt;width:531.3pt;height:780.85pt;z-index:-251647488;mso-position-horizontal-relative:page;mso-position-vertical-relative:page" coordorigin="764,779" coordsize="10626,15617">
            <v:shape id="_x0000_s1082" style="position:absolute;left:802;top:817;width:10551;height:15542" coordorigin="802,817" coordsize="10551,15542" path="m802,817r10551,l11353,16359r-10551,l802,817xe" filled="f" strokeweight="1.3218mm">
              <v:path arrowok="t"/>
            </v:shape>
            <v:shape id="_x0000_s1081" style="position:absolute;left:1619;top:1574;width:1798;height:345" coordorigin="1619,1574" coordsize="1798,345" path="m1619,1574r1798,l3417,1918r-1798,l1619,1574xe" stroked="f">
              <v:path arrowok="t"/>
            </v:shape>
            <v:shape id="_x0000_s1080" style="position:absolute;left:1619;top:2038;width:3012;height:345" coordorigin="1619,2038" coordsize="3012,345" path="m1619,2038r3012,l4631,2383r-3012,l1619,2038xe" stroked="f">
              <v:path arrowok="t"/>
            </v:shape>
            <v:shape id="_x0000_s1079" style="position:absolute;left:1664;top:2503;width:0;height:345" coordorigin="1664,2503" coordsize="0,345" path="m1664,2848r,-345e" filled="f" strokecolor="white" strokeweight="1.62144mm">
              <v:path arrowok="t"/>
            </v:shape>
            <v:shape id="_x0000_s1078" style="position:absolute;left:1619;top:2968;width:2278;height:345" coordorigin="1619,2968" coordsize="2278,345" path="m1619,2968r2278,l3897,3312r-2278,l1619,2968xe" stroked="f">
              <v:path arrowok="t"/>
            </v:shape>
            <v:shape id="_x0000_s1077" style="position:absolute;left:1619;top:3432;width:2413;height:345" coordorigin="1619,3432" coordsize="2413,345" path="m1619,3432r2413,l4032,3777r-2413,l1619,3432xe" stroked="f">
              <v:path arrowok="t"/>
            </v:shape>
            <v:shape id="_x0000_s1076" style="position:absolute;left:1619;top:3897;width:1499;height:345" coordorigin="1619,3897" coordsize="1499,345" path="m1619,3897r1498,l3117,4241r-1498,l1619,3897xe" stroked="f">
              <v:path arrowok="t"/>
            </v:shape>
            <v:shape id="_x0000_s1075" style="position:absolute;left:1664;top:4361;width:0;height:345" coordorigin="1664,4361" coordsize="0,345" path="m1664,4706r,-345e" filled="f" strokecolor="white" strokeweight="1.62144mm">
              <v:path arrowok="t"/>
            </v:shape>
            <v:shape id="_x0000_s1074" style="position:absolute;left:1619;top:4826;width:1784;height:345" coordorigin="1619,4826" coordsize="1784,345" path="m1619,4826r1783,l3402,5171r-1783,l1619,4826xe" stroked="f">
              <v:path arrowok="t"/>
            </v:shape>
            <v:shape id="_x0000_s1073" style="position:absolute;left:1619;top:5291;width:1933;height:345" coordorigin="1619,5291" coordsize="1933,345" path="m1619,5291r1933,l3552,5635r-1933,l1619,5291xe" stroked="f">
              <v:path arrowok="t"/>
            </v:shape>
            <v:shape id="_x0000_s1072" style="position:absolute;left:1619;top:5755;width:3912;height:345" coordorigin="1619,5755" coordsize="3912,345" path="m1619,5755r3911,l5530,6100r-3911,l1619,5755xe" stroked="f">
              <v:path arrowok="t"/>
            </v:shape>
            <v:shape id="_x0000_s1071" style="position:absolute;left:1619;top:6220;width:2158;height:345" coordorigin="1619,6220" coordsize="2158,345" path="m1619,6220r2158,l3777,6565r-2158,l1619,6220xe" stroked="f">
              <v:path arrowok="t"/>
            </v:shape>
            <v:shape id="_x0000_s1070" style="position:absolute;left:1619;top:6684;width:2758;height:345" coordorigin="1619,6684" coordsize="2758,345" path="m1619,6684r2757,l4376,7029r-2757,l1619,6684xe" stroked="f">
              <v:path arrowok="t"/>
            </v:shape>
            <v:shape id="_x0000_s1069" style="position:absolute;left:1664;top:7149;width:0;height:345" coordorigin="1664,7149" coordsize="0,345" path="m1664,7494r,-345e" filled="f" strokecolor="white" strokeweight="1.62144mm">
              <v:path arrowok="t"/>
            </v:shape>
            <v:shape id="_x0000_s1068" style="position:absolute;left:1619;top:7614;width:989;height:345" coordorigin="1619,7614" coordsize="989,345" path="m1619,7614r989,l2608,7958r-989,l1619,7614xe" stroked="f">
              <v:path arrowok="t"/>
            </v:shape>
            <v:shape id="_x0000_s1067" style="position:absolute;left:1619;top:8078;width:1004;height:345" coordorigin="1619,8078" coordsize="1004,345" path="m1619,8078r1004,l2623,8423r-1004,l1619,8078xe" stroked="f">
              <v:path arrowok="t"/>
            </v:shape>
            <v:shape id="_x0000_s1066" style="position:absolute;left:1619;top:8543;width:959;height:345" coordorigin="1619,8543" coordsize="959,345" path="m1619,8543r959,l2578,8888r-959,l1619,8543xe" stroked="f">
              <v:path arrowok="t"/>
            </v:shape>
            <v:shape id="_x0000_s1065" style="position:absolute;left:899;top:9037;width:345;height:345" coordorigin="899,9037" coordsize="345,345" path="m899,9037r345,l1244,9382r-345,l899,9037xe" stroked="f">
              <v:path arrowok="t"/>
            </v:shape>
            <v:shape id="_x0000_s1064" style="position:absolute;left:1244;top:9037;width:4526;height:345" coordorigin="1244,9037" coordsize="4526,345" path="m1244,9037r4526,l5770,9382r-4526,l1244,9037xe" stroked="f">
              <v:path arrowok="t"/>
            </v:shape>
            <v:shape id="_x0000_s1063" style="position:absolute;left:899;top:9847;width:420;height:345" coordorigin="899,9847" coordsize="420,345" path="m899,9847r420,l1319,10191r-420,l899,9847xe" stroked="f">
              <v:path arrowok="t"/>
            </v:shape>
            <v:shape id="_x0000_s1062" style="position:absolute;left:1319;top:9847;width:1499;height:345" coordorigin="1319,9847" coordsize="1499,345" path="m1319,9847r1499,l2818,10191r-1499,l1319,9847xe" stroked="f">
              <v:path arrowok="t"/>
            </v:shape>
            <v:shape id="_x0000_s1061" style="position:absolute;left:899;top:10656;width:629;height:345" coordorigin="899,10656" coordsize="629,345" path="m899,10656r630,l1529,11001r-630,l899,10656xe" stroked="f">
              <v:path arrowok="t"/>
            </v:shape>
            <v:shape id="_x0000_s1060" style="position:absolute;left:1529;top:10656;width:7793;height:345" coordorigin="1529,10656" coordsize="7793,345" path="m1529,10656r7793,l9322,11001r-7793,l1529,10656xe" stroked="f">
              <v:path arrowok="t"/>
            </v:shape>
            <v:shape id="_x0000_s1059" style="position:absolute;left:1523;top:10948;width:7804;height:0" coordorigin="1523,10948" coordsize="7804,0" path="m9327,10948r-2889,e" filled="f" strokecolor="blue" strokeweight=".29964mm">
              <v:path arrowok="t"/>
            </v:shape>
            <v:shape id="_x0000_s1058" style="position:absolute;left:1523;top:10948;width:7804;height:0" coordorigin="1523,10948" coordsize="7804,0" path="m6438,10948r2889,e" filled="f" strokecolor="blue" strokeweight=".29964mm">
              <v:path arrowok="t"/>
            </v:shape>
            <v:shape id="_x0000_s1057" style="position:absolute;left:1523;top:10948;width:7804;height:0" coordorigin="1523,10948" coordsize="7804,0" path="m6350,10948r-3687,e" filled="f" strokecolor="blue" strokeweight=".29964mm">
              <v:path arrowok="t"/>
            </v:shape>
            <v:shape id="_x0000_s1056" style="position:absolute;left:1523;top:10948;width:7804;height:0" coordorigin="1523,10948" coordsize="7804,0" path="m2663,10948r3687,e" filled="f" strokecolor="blue" strokeweight=".29964mm">
              <v:path arrowok="t"/>
            </v:shape>
            <v:shape id="_x0000_s1055" style="position:absolute;left:1523;top:10948;width:7804;height:0" coordorigin="1523,10948" coordsize="7804,0" path="m2490,10948r-489,e" filled="f" strokecolor="blue" strokeweight=".29964mm">
              <v:path arrowok="t"/>
            </v:shape>
            <v:shape id="_x0000_s1054" style="position:absolute;left:1523;top:10948;width:7804;height:0" coordorigin="1523,10948" coordsize="7804,0" path="m2001,10948r489,e" filled="f" strokecolor="blue" strokeweight=".29964mm">
              <v:path arrowok="t"/>
            </v:shape>
            <v:shape id="_x0000_s1053" style="position:absolute;left:1523;top:10948;width:7804;height:0" coordorigin="1523,10948" coordsize="7804,0" path="m1920,10948r-397,e" filled="f" strokecolor="blue" strokeweight=".29964mm">
              <v:path arrowok="t"/>
            </v:shape>
            <v:shape id="_x0000_s1052" style="position:absolute;left:1523;top:10948;width:7804;height:0" coordorigin="1523,10948" coordsize="7804,0" path="m1523,10948r397,e" filled="f" strokecolor="blue" strokeweight=".29964mm">
              <v:path arrowok="t"/>
            </v:shape>
            <v:shape id="_x0000_s1051" style="position:absolute;left:899;top:11465;width:420;height:345" coordorigin="899,11465" coordsize="420,345" path="m899,11465r420,l1319,11810r-420,l899,11465xe" stroked="f">
              <v:path arrowok="t"/>
            </v:shape>
            <v:shape id="_x0000_s1050" style="position:absolute;left:1319;top:11465;width:3177;height:345" coordorigin="1319,11465" coordsize="3177,345" path="m1319,11465r3177,l4496,11810r-3177,l1319,11465xe" stroked="f">
              <v:path arrowok="t"/>
            </v:shape>
            <v:shape id="_x0000_s1049" style="position:absolute;left:4496;top:11465;width:135;height:345" coordorigin="4496,11465" coordsize="135,345" path="m4496,11465r135,l4631,11810r-135,l4496,11465xe" stroked="f">
              <v:path arrowok="t"/>
            </v:shape>
            <v:shape id="_x0000_s1048" style="position:absolute;left:4631;top:11465;width:270;height:345" coordorigin="4631,11465" coordsize="270,345" path="m4631,11465r270,l4901,11810r-270,l4631,11465xe" stroked="f">
              <v:path arrowok="t"/>
            </v:shape>
            <v:shape id="_x0000_s1047" style="position:absolute;left:7898;top:11465;width:495;height:345" coordorigin="7898,11465" coordsize="495,345" path="m7898,11465r495,l8393,11810r-495,l7898,11465xe" stroked="f">
              <v:path arrowok="t"/>
            </v:shape>
            <v:shape id="_x0000_s1046" style="position:absolute;left:1656;top:11900;width:0;height:345" coordorigin="1656,11900" coordsize="0,345" path="m1656,12245r,-345e" filled="f" strokecolor="white" strokeweight="1.3571mm">
              <v:path arrowok="t"/>
            </v:shape>
            <v:shape id="_x0000_s1045" style="position:absolute;left:1619;top:12305;width:9172;height:345" coordorigin="1619,12305" coordsize="9172,345" path="m1619,12305r9172,l10791,12649r-9172,l1619,12305xe" stroked="f">
              <v:path arrowok="t"/>
            </v:shape>
            <v:shape id="_x0000_s1044" style="position:absolute;left:10821;top:12305;width:0;height:345" coordorigin="10821,12305" coordsize="0,345" path="m10821,12649r,-344e" filled="f" strokecolor="white" strokeweight="1.0927mm">
              <v:path arrowok="t"/>
            </v:shape>
            <v:shape id="_x0000_s1043" style="position:absolute;left:1619;top:12597;width:9170;height:0" coordorigin="1619,12597" coordsize="9170,0" path="m10790,12597r-245,e" filled="f" strokecolor="blue" strokeweight=".29964mm">
              <v:path arrowok="t"/>
            </v:shape>
            <v:shape id="_x0000_s1042" style="position:absolute;left:1619;top:12597;width:9170;height:0" coordorigin="1619,12597" coordsize="9170,0" path="m10545,12597r245,e" filled="f" strokecolor="blue" strokeweight=".29964mm">
              <v:path arrowok="t"/>
            </v:shape>
            <v:shape id="_x0000_s1041" style="position:absolute;left:1619;top:12597;width:9170;height:0" coordorigin="1619,12597" coordsize="9170,0" path="m10463,12597r-6621,e" filled="f" strokecolor="blue" strokeweight=".29964mm">
              <v:path arrowok="t"/>
            </v:shape>
            <v:shape id="_x0000_s1040" style="position:absolute;left:1619;top:12597;width:9170;height:0" coordorigin="1619,12597" coordsize="9170,0" path="m3842,12597r6621,e" filled="f" strokecolor="blue" strokeweight=".29964mm">
              <v:path arrowok="t"/>
            </v:shape>
            <v:shape id="_x0000_s1039" style="position:absolute;left:1619;top:12597;width:9170;height:0" coordorigin="1619,12597" coordsize="9170,0" path="m3669,12597r-303,e" filled="f" strokecolor="blue" strokeweight=".29964mm">
              <v:path arrowok="t"/>
            </v:shape>
            <v:shape id="_x0000_s1038" style="position:absolute;left:1619;top:12597;width:9170;height:0" coordorigin="1619,12597" coordsize="9170,0" path="m3366,12597r303,e" filled="f" strokecolor="blue" strokeweight=".29964mm">
              <v:path arrowok="t"/>
            </v:shape>
            <v:shape id="_x0000_s1037" style="position:absolute;left:1619;top:12597;width:9170;height:0" coordorigin="1619,12597" coordsize="9170,0" path="m3193,12597r-1165,e" filled="f" strokecolor="blue" strokeweight=".29964mm">
              <v:path arrowok="t"/>
            </v:shape>
            <v:shape id="_x0000_s1036" style="position:absolute;left:1619;top:12597;width:9170;height:0" coordorigin="1619,12597" coordsize="9170,0" path="m2028,12597r1165,e" filled="f" strokecolor="blue" strokeweight=".29964mm">
              <v:path arrowok="t"/>
            </v:shape>
            <v:shape id="_x0000_s1035" style="position:absolute;left:1619;top:12597;width:9170;height:0" coordorigin="1619,12597" coordsize="9170,0" path="m1947,12597r-328,e" filled="f" strokecolor="blue" strokeweight=".29964mm">
              <v:path arrowok="t"/>
            </v:shape>
            <v:shape id="_x0000_s1034" style="position:absolute;left:1619;top:12597;width:9170;height:0" coordorigin="1619,12597" coordsize="9170,0" path="m1619,12597r328,e" filled="f" strokecolor="blue" strokeweight=".29964mm">
              <v:path arrowok="t"/>
            </v:shape>
            <v:shape id="_x0000_s1033" style="position:absolute;left:10790;top:12597;width:68;height:0" coordorigin="10790,12597" coordsize="68,0" path="m10790,12597r67,e" filled="f" strokecolor="blue" strokeweight=".29964mm">
              <v:path arrowok="t"/>
            </v:shape>
            <v:shape id="_x0000_s1032" style="position:absolute;left:1619;top:12709;width:2353;height:345" coordorigin="1619,12709" coordsize="2353,345" path="m1619,12709r2353,l3972,13054r-2353,l1619,12709xe" stroked="f">
              <v:path arrowok="t"/>
            </v:shape>
            <v:shape id="_x0000_s1031" style="position:absolute;left:1619;top:13002;width:2348;height:0" coordorigin="1619,13002" coordsize="2348,0" path="m3967,13002r-1487,e" filled="f" strokecolor="blue" strokeweight=".29964mm">
              <v:path arrowok="t"/>
            </v:shape>
            <v:shape id="_x0000_s1030" style="position:absolute;left:1619;top:13002;width:2348;height:0" coordorigin="1619,13002" coordsize="2348,0" path="m2480,13002r1487,e" filled="f" strokecolor="blue" strokeweight=".29964mm">
              <v:path arrowok="t"/>
            </v:shape>
            <v:shape id="_x0000_s1029" style="position:absolute;left:1619;top:13002;width:2348;height:0" coordorigin="1619,13002" coordsize="2348,0" path="m2399,13002r-780,e" filled="f" strokecolor="blue" strokeweight=".29964mm">
              <v:path arrowok="t"/>
            </v:shape>
            <v:shape id="_x0000_s1028" style="position:absolute;left:1619;top:13002;width:2348;height:0" coordorigin="1619,13002" coordsize="2348,0" path="m1619,13002r780,e" filled="f" strokecolor="blue" strokeweight=".29964mm">
              <v:path arrowok="t"/>
            </v:shape>
            <v:shape id="_x0000_s1027" style="position:absolute;left:937;top:13144;width:0;height:345" coordorigin="937,13144" coordsize="0,345" path="m937,13489r,-345e" filled="f" strokecolor="white" strokeweight="1.3571mm">
              <v:path arrowok="t"/>
            </v:shape>
            <w10:wrap anchorx="page" anchory="page"/>
          </v:group>
        </w:pict>
      </w:r>
      <w:r w:rsidR="00FB3854">
        <w:rPr>
          <w:w w:val="112"/>
          <w:sz w:val="28"/>
          <w:szCs w:val="28"/>
        </w:rPr>
        <w:t>d</w:t>
      </w:r>
      <w:r w:rsidR="00FB3854">
        <w:rPr>
          <w:w w:val="87"/>
          <w:sz w:val="28"/>
          <w:szCs w:val="28"/>
        </w:rPr>
        <w:t>i</w:t>
      </w:r>
      <w:r w:rsidR="00FB3854">
        <w:rPr>
          <w:w w:val="132"/>
          <w:sz w:val="28"/>
          <w:szCs w:val="28"/>
        </w:rPr>
        <w:t>s</w:t>
      </w:r>
      <w:r w:rsidR="00FB3854">
        <w:rPr>
          <w:w w:val="112"/>
          <w:sz w:val="28"/>
          <w:szCs w:val="28"/>
        </w:rPr>
        <w:t>p</w:t>
      </w:r>
      <w:r w:rsidR="00FB3854">
        <w:rPr>
          <w:w w:val="87"/>
          <w:sz w:val="28"/>
          <w:szCs w:val="28"/>
        </w:rPr>
        <w:t>l</w:t>
      </w:r>
      <w:r w:rsidR="00FB3854">
        <w:rPr>
          <w:spacing w:val="-2"/>
          <w:w w:val="122"/>
          <w:sz w:val="28"/>
          <w:szCs w:val="28"/>
        </w:rPr>
        <w:t>a</w:t>
      </w:r>
      <w:r w:rsidR="00FB3854">
        <w:rPr>
          <w:w w:val="94"/>
          <w:sz w:val="28"/>
          <w:szCs w:val="28"/>
        </w:rPr>
        <w:t>y</w:t>
      </w:r>
      <w:r w:rsidR="00FB3854">
        <w:rPr>
          <w:w w:val="87"/>
          <w:sz w:val="28"/>
          <w:szCs w:val="28"/>
        </w:rPr>
        <w:t>:</w:t>
      </w:r>
      <w:r w:rsidR="00FB3854">
        <w:rPr>
          <w:spacing w:val="-1"/>
          <w:sz w:val="28"/>
          <w:szCs w:val="28"/>
        </w:rPr>
        <w:t xml:space="preserve"> </w:t>
      </w:r>
      <w:r w:rsidR="00FB3854">
        <w:rPr>
          <w:w w:val="102"/>
          <w:sz w:val="28"/>
          <w:szCs w:val="28"/>
        </w:rPr>
        <w:t>ﬂ</w:t>
      </w:r>
      <w:r w:rsidR="00FB3854">
        <w:rPr>
          <w:w w:val="119"/>
          <w:sz w:val="28"/>
          <w:szCs w:val="28"/>
        </w:rPr>
        <w:t>e</w:t>
      </w:r>
      <w:r w:rsidR="00FB3854">
        <w:rPr>
          <w:w w:val="99"/>
          <w:sz w:val="28"/>
          <w:szCs w:val="28"/>
        </w:rPr>
        <w:t>x</w:t>
      </w:r>
      <w:r w:rsidR="00FB3854">
        <w:rPr>
          <w:w w:val="76"/>
          <w:sz w:val="28"/>
          <w:szCs w:val="28"/>
        </w:rPr>
        <w:t>;</w:t>
      </w:r>
    </w:p>
    <w:p w:rsidR="00DF7E86" w:rsidRDefault="00DF7E86">
      <w:pPr>
        <w:spacing w:before="3" w:line="140" w:lineRule="exact"/>
        <w:rPr>
          <w:sz w:val="14"/>
          <w:szCs w:val="14"/>
        </w:rPr>
      </w:pPr>
    </w:p>
    <w:p w:rsidR="00DF7E86" w:rsidRDefault="00FB3854">
      <w:pPr>
        <w:ind w:left="756"/>
        <w:rPr>
          <w:sz w:val="28"/>
          <w:szCs w:val="28"/>
        </w:rPr>
      </w:pPr>
      <w:r>
        <w:rPr>
          <w:w w:val="102"/>
          <w:sz w:val="28"/>
          <w:szCs w:val="28"/>
        </w:rPr>
        <w:t>ﬂ</w:t>
      </w:r>
      <w:r>
        <w:rPr>
          <w:w w:val="119"/>
          <w:sz w:val="28"/>
          <w:szCs w:val="28"/>
        </w:rPr>
        <w:t>e</w:t>
      </w:r>
      <w:r>
        <w:rPr>
          <w:w w:val="99"/>
          <w:sz w:val="28"/>
          <w:szCs w:val="28"/>
        </w:rPr>
        <w:t>x</w:t>
      </w:r>
      <w:r>
        <w:rPr>
          <w:w w:val="82"/>
          <w:sz w:val="28"/>
          <w:szCs w:val="28"/>
        </w:rPr>
        <w:t>-</w:t>
      </w:r>
      <w:r>
        <w:rPr>
          <w:w w:val="112"/>
          <w:sz w:val="28"/>
          <w:szCs w:val="28"/>
        </w:rPr>
        <w:t>d</w:t>
      </w:r>
      <w:r>
        <w:rPr>
          <w:w w:val="87"/>
          <w:sz w:val="28"/>
          <w:szCs w:val="28"/>
        </w:rPr>
        <w:t>i</w:t>
      </w:r>
      <w:r>
        <w:rPr>
          <w:spacing w:val="-3"/>
          <w:w w:val="101"/>
          <w:sz w:val="28"/>
          <w:szCs w:val="28"/>
        </w:rPr>
        <w:t>r</w:t>
      </w:r>
      <w:r>
        <w:rPr>
          <w:w w:val="119"/>
          <w:sz w:val="28"/>
          <w:szCs w:val="28"/>
        </w:rPr>
        <w:t>e</w:t>
      </w:r>
      <w:r>
        <w:rPr>
          <w:w w:val="118"/>
          <w:sz w:val="28"/>
          <w:szCs w:val="28"/>
        </w:rPr>
        <w:t>c</w:t>
      </w:r>
      <w:r>
        <w:rPr>
          <w:w w:val="117"/>
          <w:sz w:val="28"/>
          <w:szCs w:val="28"/>
        </w:rPr>
        <w:t>t</w:t>
      </w:r>
      <w:r>
        <w:rPr>
          <w:w w:val="87"/>
          <w:sz w:val="28"/>
          <w:szCs w:val="28"/>
        </w:rPr>
        <w:t>i</w:t>
      </w:r>
      <w:r>
        <w:rPr>
          <w:w w:val="113"/>
          <w:sz w:val="28"/>
          <w:szCs w:val="28"/>
        </w:rPr>
        <w:t>o</w:t>
      </w:r>
      <w:r>
        <w:rPr>
          <w:w w:val="110"/>
          <w:sz w:val="28"/>
          <w:szCs w:val="28"/>
        </w:rPr>
        <w:t>n</w:t>
      </w:r>
      <w:r>
        <w:rPr>
          <w:w w:val="87"/>
          <w:sz w:val="28"/>
          <w:szCs w:val="28"/>
        </w:rPr>
        <w:t>:</w:t>
      </w:r>
      <w:r>
        <w:rPr>
          <w:spacing w:val="-1"/>
          <w:sz w:val="28"/>
          <w:szCs w:val="28"/>
        </w:rPr>
        <w:t xml:space="preserve"> </w:t>
      </w:r>
      <w:r>
        <w:rPr>
          <w:w w:val="118"/>
          <w:sz w:val="28"/>
          <w:szCs w:val="28"/>
        </w:rPr>
        <w:t>c</w:t>
      </w:r>
      <w:r>
        <w:rPr>
          <w:w w:val="113"/>
          <w:sz w:val="28"/>
          <w:szCs w:val="28"/>
        </w:rPr>
        <w:t>o</w:t>
      </w:r>
      <w:r>
        <w:rPr>
          <w:w w:val="87"/>
          <w:sz w:val="28"/>
          <w:szCs w:val="28"/>
        </w:rPr>
        <w:t>l</w:t>
      </w:r>
      <w:r>
        <w:rPr>
          <w:w w:val="110"/>
          <w:sz w:val="28"/>
          <w:szCs w:val="28"/>
        </w:rPr>
        <w:t>u</w:t>
      </w:r>
      <w:r>
        <w:rPr>
          <w:w w:val="112"/>
          <w:sz w:val="28"/>
          <w:szCs w:val="28"/>
        </w:rPr>
        <w:t>m</w:t>
      </w:r>
      <w:r>
        <w:rPr>
          <w:w w:val="110"/>
          <w:sz w:val="28"/>
          <w:szCs w:val="28"/>
        </w:rPr>
        <w:t>n</w:t>
      </w:r>
      <w:r>
        <w:rPr>
          <w:w w:val="76"/>
          <w:sz w:val="28"/>
          <w:szCs w:val="28"/>
        </w:rPr>
        <w:t>;</w:t>
      </w:r>
    </w:p>
    <w:p w:rsidR="00DF7E86" w:rsidRDefault="00DF7E86">
      <w:pPr>
        <w:spacing w:before="3" w:line="140" w:lineRule="exact"/>
        <w:rPr>
          <w:sz w:val="14"/>
          <w:szCs w:val="14"/>
        </w:rPr>
      </w:pPr>
    </w:p>
    <w:p w:rsidR="00DF7E86" w:rsidRDefault="00FB3854">
      <w:pPr>
        <w:spacing w:line="320" w:lineRule="exact"/>
        <w:ind w:left="479"/>
        <w:rPr>
          <w:sz w:val="28"/>
          <w:szCs w:val="28"/>
        </w:rPr>
      </w:pPr>
      <w:r>
        <w:rPr>
          <w:w w:val="70"/>
          <w:position w:val="-1"/>
          <w:sz w:val="28"/>
          <w:szCs w:val="28"/>
        </w:rPr>
        <w:t>}</w:t>
      </w:r>
    </w:p>
    <w:p w:rsidR="00DF7E86" w:rsidRDefault="00DF7E86">
      <w:pPr>
        <w:spacing w:before="5" w:line="140" w:lineRule="exact"/>
        <w:rPr>
          <w:sz w:val="14"/>
          <w:szCs w:val="14"/>
        </w:rPr>
      </w:pPr>
    </w:p>
    <w:p w:rsidR="00DF7E86" w:rsidRDefault="00FB3854">
      <w:pPr>
        <w:ind w:left="479"/>
        <w:rPr>
          <w:sz w:val="28"/>
          <w:szCs w:val="28"/>
        </w:rPr>
      </w:pPr>
      <w:r>
        <w:rPr>
          <w:w w:val="148"/>
          <w:sz w:val="28"/>
          <w:szCs w:val="28"/>
        </w:rPr>
        <w:t>/</w:t>
      </w:r>
      <w:r>
        <w:rPr>
          <w:w w:val="86"/>
          <w:sz w:val="28"/>
          <w:szCs w:val="28"/>
        </w:rPr>
        <w:t>*</w:t>
      </w:r>
      <w:r>
        <w:rPr>
          <w:spacing w:val="-1"/>
          <w:sz w:val="28"/>
          <w:szCs w:val="28"/>
        </w:rPr>
        <w:t xml:space="preserve"> </w:t>
      </w:r>
      <w:r>
        <w:rPr>
          <w:w w:val="98"/>
          <w:sz w:val="28"/>
          <w:szCs w:val="28"/>
        </w:rPr>
        <w:t>H</w:t>
      </w:r>
      <w:r>
        <w:rPr>
          <w:w w:val="119"/>
          <w:sz w:val="28"/>
          <w:szCs w:val="28"/>
        </w:rPr>
        <w:t>e</w:t>
      </w:r>
      <w:r>
        <w:rPr>
          <w:w w:val="122"/>
          <w:sz w:val="28"/>
          <w:szCs w:val="28"/>
        </w:rPr>
        <w:t>a</w:t>
      </w:r>
      <w:r>
        <w:rPr>
          <w:w w:val="112"/>
          <w:sz w:val="28"/>
          <w:szCs w:val="28"/>
        </w:rPr>
        <w:t>d</w:t>
      </w:r>
      <w:r>
        <w:rPr>
          <w:w w:val="87"/>
          <w:sz w:val="28"/>
          <w:szCs w:val="28"/>
        </w:rPr>
        <w:t>i</w:t>
      </w:r>
      <w:r>
        <w:rPr>
          <w:w w:val="110"/>
          <w:sz w:val="28"/>
          <w:szCs w:val="28"/>
        </w:rPr>
        <w:t>n</w:t>
      </w:r>
      <w:r>
        <w:rPr>
          <w:w w:val="112"/>
          <w:sz w:val="28"/>
          <w:szCs w:val="28"/>
        </w:rPr>
        <w:t>g</w:t>
      </w:r>
      <w:r>
        <w:rPr>
          <w:spacing w:val="-1"/>
          <w:sz w:val="28"/>
          <w:szCs w:val="28"/>
        </w:rPr>
        <w:t xml:space="preserve"> </w:t>
      </w:r>
      <w:r>
        <w:rPr>
          <w:spacing w:val="-3"/>
          <w:sz w:val="28"/>
          <w:szCs w:val="28"/>
        </w:rPr>
        <w:t>F</w:t>
      </w:r>
      <w:r>
        <w:rPr>
          <w:sz w:val="28"/>
          <w:szCs w:val="28"/>
        </w:rPr>
        <w:t>ont</w:t>
      </w:r>
      <w:r>
        <w:rPr>
          <w:spacing w:val="43"/>
          <w:sz w:val="28"/>
          <w:szCs w:val="28"/>
        </w:rPr>
        <w:t xml:space="preserve"> </w:t>
      </w:r>
      <w:r>
        <w:rPr>
          <w:w w:val="86"/>
          <w:sz w:val="28"/>
          <w:szCs w:val="28"/>
        </w:rPr>
        <w:t>*</w:t>
      </w:r>
      <w:r>
        <w:rPr>
          <w:w w:val="148"/>
          <w:sz w:val="28"/>
          <w:szCs w:val="28"/>
        </w:rPr>
        <w:t>/</w:t>
      </w:r>
    </w:p>
    <w:p w:rsidR="00DF7E86" w:rsidRDefault="00DF7E86">
      <w:pPr>
        <w:spacing w:before="3" w:line="140" w:lineRule="exact"/>
        <w:rPr>
          <w:sz w:val="14"/>
          <w:szCs w:val="14"/>
        </w:rPr>
      </w:pPr>
    </w:p>
    <w:p w:rsidR="00DF7E86" w:rsidRDefault="00FB3854">
      <w:pPr>
        <w:ind w:left="479"/>
        <w:rPr>
          <w:sz w:val="28"/>
          <w:szCs w:val="28"/>
        </w:rPr>
      </w:pPr>
      <w:r>
        <w:rPr>
          <w:w w:val="105"/>
          <w:sz w:val="28"/>
          <w:szCs w:val="28"/>
        </w:rPr>
        <w:t>.</w:t>
      </w:r>
      <w:r>
        <w:rPr>
          <w:w w:val="118"/>
          <w:sz w:val="28"/>
          <w:szCs w:val="28"/>
        </w:rPr>
        <w:t>c</w:t>
      </w:r>
      <w:r>
        <w:rPr>
          <w:w w:val="113"/>
          <w:sz w:val="28"/>
          <w:szCs w:val="28"/>
        </w:rPr>
        <w:t>o</w:t>
      </w:r>
      <w:r>
        <w:rPr>
          <w:w w:val="110"/>
          <w:sz w:val="28"/>
          <w:szCs w:val="28"/>
        </w:rPr>
        <w:t>n</w:t>
      </w:r>
      <w:r>
        <w:rPr>
          <w:w w:val="117"/>
          <w:sz w:val="28"/>
          <w:szCs w:val="28"/>
        </w:rPr>
        <w:t>t</w:t>
      </w:r>
      <w:r>
        <w:rPr>
          <w:w w:val="122"/>
          <w:sz w:val="28"/>
          <w:szCs w:val="28"/>
        </w:rPr>
        <w:t>a</w:t>
      </w:r>
      <w:r>
        <w:rPr>
          <w:w w:val="87"/>
          <w:sz w:val="28"/>
          <w:szCs w:val="28"/>
        </w:rPr>
        <w:t>i</w:t>
      </w:r>
      <w:r>
        <w:rPr>
          <w:w w:val="110"/>
          <w:sz w:val="28"/>
          <w:szCs w:val="28"/>
        </w:rPr>
        <w:t>n</w:t>
      </w:r>
      <w:r>
        <w:rPr>
          <w:w w:val="119"/>
          <w:sz w:val="28"/>
          <w:szCs w:val="28"/>
        </w:rPr>
        <w:t>e</w:t>
      </w:r>
      <w:r>
        <w:rPr>
          <w:w w:val="101"/>
          <w:sz w:val="28"/>
          <w:szCs w:val="28"/>
        </w:rPr>
        <w:t>r</w:t>
      </w:r>
      <w:r>
        <w:rPr>
          <w:w w:val="82"/>
          <w:sz w:val="28"/>
          <w:szCs w:val="28"/>
        </w:rPr>
        <w:t>-</w:t>
      </w:r>
      <w:r>
        <w:rPr>
          <w:w w:val="110"/>
          <w:sz w:val="28"/>
          <w:szCs w:val="28"/>
        </w:rPr>
        <w:t>h</w:t>
      </w:r>
      <w:r>
        <w:rPr>
          <w:w w:val="119"/>
          <w:sz w:val="28"/>
          <w:szCs w:val="28"/>
        </w:rPr>
        <w:t>e</w:t>
      </w:r>
      <w:r>
        <w:rPr>
          <w:w w:val="122"/>
          <w:sz w:val="28"/>
          <w:szCs w:val="28"/>
        </w:rPr>
        <w:t>a</w:t>
      </w:r>
      <w:r>
        <w:rPr>
          <w:w w:val="112"/>
          <w:sz w:val="28"/>
          <w:szCs w:val="28"/>
        </w:rPr>
        <w:t>d</w:t>
      </w:r>
      <w:r>
        <w:rPr>
          <w:w w:val="87"/>
          <w:sz w:val="28"/>
          <w:szCs w:val="28"/>
        </w:rPr>
        <w:t>i</w:t>
      </w:r>
      <w:r>
        <w:rPr>
          <w:w w:val="110"/>
          <w:sz w:val="28"/>
          <w:szCs w:val="28"/>
        </w:rPr>
        <w:t>n</w:t>
      </w:r>
      <w:r>
        <w:rPr>
          <w:w w:val="112"/>
          <w:sz w:val="28"/>
          <w:szCs w:val="28"/>
        </w:rPr>
        <w:t>g</w:t>
      </w:r>
      <w:r>
        <w:rPr>
          <w:w w:val="70"/>
          <w:sz w:val="28"/>
          <w:szCs w:val="28"/>
        </w:rPr>
        <w:t>{</w:t>
      </w:r>
    </w:p>
    <w:p w:rsidR="00DF7E86" w:rsidRDefault="00DF7E86">
      <w:pPr>
        <w:spacing w:before="3" w:line="140" w:lineRule="exact"/>
        <w:rPr>
          <w:sz w:val="14"/>
          <w:szCs w:val="14"/>
        </w:rPr>
      </w:pPr>
    </w:p>
    <w:p w:rsidR="00DF7E86" w:rsidRDefault="00FB3854">
      <w:pPr>
        <w:spacing w:line="320" w:lineRule="exact"/>
        <w:ind w:left="756"/>
        <w:rPr>
          <w:sz w:val="28"/>
          <w:szCs w:val="28"/>
        </w:rPr>
      </w:pPr>
      <w:r>
        <w:rPr>
          <w:position w:val="-1"/>
          <w:sz w:val="28"/>
          <w:szCs w:val="28"/>
        </w:rPr>
        <w:t>ma</w:t>
      </w:r>
      <w:r>
        <w:rPr>
          <w:spacing w:val="-3"/>
          <w:position w:val="-1"/>
          <w:sz w:val="28"/>
          <w:szCs w:val="28"/>
        </w:rPr>
        <w:t>r</w:t>
      </w:r>
      <w:r>
        <w:rPr>
          <w:position w:val="-1"/>
          <w:sz w:val="28"/>
          <w:szCs w:val="28"/>
        </w:rPr>
        <w:t>gin:</w:t>
      </w:r>
      <w:r>
        <w:rPr>
          <w:spacing w:val="64"/>
          <w:position w:val="-1"/>
          <w:sz w:val="28"/>
          <w:szCs w:val="28"/>
        </w:rPr>
        <w:t xml:space="preserve"> </w:t>
      </w:r>
      <w:r>
        <w:rPr>
          <w:position w:val="-1"/>
          <w:sz w:val="28"/>
          <w:szCs w:val="28"/>
        </w:rPr>
        <w:t>0;</w:t>
      </w:r>
    </w:p>
    <w:p w:rsidR="00DF7E86" w:rsidRDefault="00DF7E86">
      <w:pPr>
        <w:spacing w:before="5" w:line="140" w:lineRule="exact"/>
        <w:rPr>
          <w:sz w:val="14"/>
          <w:szCs w:val="14"/>
        </w:rPr>
      </w:pPr>
    </w:p>
    <w:p w:rsidR="00DF7E86" w:rsidRDefault="00FB3854">
      <w:pPr>
        <w:ind w:left="479"/>
        <w:rPr>
          <w:sz w:val="28"/>
          <w:szCs w:val="28"/>
        </w:rPr>
      </w:pPr>
      <w:r>
        <w:rPr>
          <w:w w:val="70"/>
          <w:sz w:val="28"/>
          <w:szCs w:val="28"/>
        </w:rPr>
        <w:t>}</w:t>
      </w:r>
    </w:p>
    <w:p w:rsidR="00DF7E86" w:rsidRDefault="00DF7E86">
      <w:pPr>
        <w:spacing w:before="3" w:line="140" w:lineRule="exact"/>
        <w:rPr>
          <w:sz w:val="14"/>
          <w:szCs w:val="14"/>
        </w:rPr>
      </w:pPr>
    </w:p>
    <w:p w:rsidR="00DF7E86" w:rsidRDefault="00FB3854">
      <w:pPr>
        <w:ind w:left="479"/>
        <w:rPr>
          <w:sz w:val="28"/>
          <w:szCs w:val="28"/>
        </w:rPr>
      </w:pPr>
      <w:r>
        <w:rPr>
          <w:w w:val="105"/>
          <w:sz w:val="28"/>
          <w:szCs w:val="28"/>
        </w:rPr>
        <w:t>.</w:t>
      </w:r>
      <w:r>
        <w:rPr>
          <w:w w:val="110"/>
          <w:sz w:val="28"/>
          <w:szCs w:val="28"/>
        </w:rPr>
        <w:t>h</w:t>
      </w:r>
      <w:r>
        <w:rPr>
          <w:w w:val="119"/>
          <w:sz w:val="28"/>
          <w:szCs w:val="28"/>
        </w:rPr>
        <w:t>e</w:t>
      </w:r>
      <w:r>
        <w:rPr>
          <w:w w:val="122"/>
          <w:sz w:val="28"/>
          <w:szCs w:val="28"/>
        </w:rPr>
        <w:t>a</w:t>
      </w:r>
      <w:r>
        <w:rPr>
          <w:w w:val="112"/>
          <w:sz w:val="28"/>
          <w:szCs w:val="28"/>
        </w:rPr>
        <w:t>d</w:t>
      </w:r>
      <w:r>
        <w:rPr>
          <w:w w:val="87"/>
          <w:sz w:val="28"/>
          <w:szCs w:val="28"/>
        </w:rPr>
        <w:t>i</w:t>
      </w:r>
      <w:r>
        <w:rPr>
          <w:w w:val="110"/>
          <w:sz w:val="28"/>
          <w:szCs w:val="28"/>
        </w:rPr>
        <w:t>n</w:t>
      </w:r>
      <w:r>
        <w:rPr>
          <w:w w:val="112"/>
          <w:sz w:val="28"/>
          <w:szCs w:val="28"/>
        </w:rPr>
        <w:t>g</w:t>
      </w:r>
      <w:r>
        <w:rPr>
          <w:w w:val="90"/>
          <w:sz w:val="28"/>
          <w:szCs w:val="28"/>
        </w:rPr>
        <w:t>_</w:t>
      </w:r>
      <w:r>
        <w:rPr>
          <w:w w:val="104"/>
          <w:sz w:val="28"/>
          <w:szCs w:val="28"/>
        </w:rPr>
        <w:t>f</w:t>
      </w:r>
      <w:r>
        <w:rPr>
          <w:w w:val="113"/>
          <w:sz w:val="28"/>
          <w:szCs w:val="28"/>
        </w:rPr>
        <w:t>o</w:t>
      </w:r>
      <w:r>
        <w:rPr>
          <w:w w:val="110"/>
          <w:sz w:val="28"/>
          <w:szCs w:val="28"/>
        </w:rPr>
        <w:t>n</w:t>
      </w:r>
      <w:r>
        <w:rPr>
          <w:w w:val="117"/>
          <w:sz w:val="28"/>
          <w:szCs w:val="28"/>
        </w:rPr>
        <w:t>t</w:t>
      </w:r>
      <w:r>
        <w:rPr>
          <w:w w:val="70"/>
          <w:sz w:val="28"/>
          <w:szCs w:val="28"/>
        </w:rPr>
        <w:t>{</w:t>
      </w:r>
    </w:p>
    <w:p w:rsidR="00DF7E86" w:rsidRDefault="00DF7E86">
      <w:pPr>
        <w:spacing w:before="3" w:line="140" w:lineRule="exact"/>
        <w:rPr>
          <w:sz w:val="14"/>
          <w:szCs w:val="14"/>
        </w:rPr>
      </w:pPr>
    </w:p>
    <w:p w:rsidR="00DF7E86" w:rsidRDefault="00FB3854">
      <w:pPr>
        <w:ind w:left="756"/>
        <w:rPr>
          <w:sz w:val="28"/>
          <w:szCs w:val="28"/>
        </w:rPr>
      </w:pPr>
      <w:r>
        <w:rPr>
          <w:sz w:val="28"/>
          <w:szCs w:val="28"/>
        </w:rPr>
        <w:t>color:</w:t>
      </w:r>
      <w:r>
        <w:rPr>
          <w:spacing w:val="38"/>
          <w:sz w:val="28"/>
          <w:szCs w:val="28"/>
        </w:rPr>
        <w:t xml:space="preserve"> </w:t>
      </w:r>
      <w:r>
        <w:rPr>
          <w:w w:val="122"/>
          <w:sz w:val="28"/>
          <w:szCs w:val="28"/>
        </w:rPr>
        <w:t>#</w:t>
      </w:r>
      <w:r>
        <w:rPr>
          <w:w w:val="112"/>
          <w:sz w:val="28"/>
          <w:szCs w:val="28"/>
        </w:rPr>
        <w:t>b</w:t>
      </w:r>
      <w:r>
        <w:rPr>
          <w:w w:val="87"/>
          <w:sz w:val="28"/>
          <w:szCs w:val="28"/>
        </w:rPr>
        <w:t>l</w:t>
      </w:r>
      <w:r>
        <w:rPr>
          <w:w w:val="122"/>
          <w:sz w:val="28"/>
          <w:szCs w:val="28"/>
        </w:rPr>
        <w:t>a</w:t>
      </w:r>
      <w:r>
        <w:rPr>
          <w:w w:val="118"/>
          <w:sz w:val="28"/>
          <w:szCs w:val="28"/>
        </w:rPr>
        <w:t>c</w:t>
      </w:r>
      <w:r>
        <w:rPr>
          <w:w w:val="101"/>
          <w:sz w:val="28"/>
          <w:szCs w:val="28"/>
        </w:rPr>
        <w:t>k</w:t>
      </w:r>
      <w:r>
        <w:rPr>
          <w:w w:val="76"/>
          <w:sz w:val="28"/>
          <w:szCs w:val="28"/>
        </w:rPr>
        <w:t>;</w:t>
      </w:r>
    </w:p>
    <w:p w:rsidR="00DF7E86" w:rsidRDefault="00DF7E86">
      <w:pPr>
        <w:spacing w:before="3" w:line="140" w:lineRule="exact"/>
        <w:rPr>
          <w:sz w:val="14"/>
          <w:szCs w:val="14"/>
        </w:rPr>
      </w:pPr>
    </w:p>
    <w:p w:rsidR="00DF7E86" w:rsidRDefault="00FB3854">
      <w:pPr>
        <w:ind w:left="756"/>
        <w:rPr>
          <w:sz w:val="28"/>
          <w:szCs w:val="28"/>
        </w:rPr>
      </w:pPr>
      <w:r>
        <w:rPr>
          <w:w w:val="104"/>
          <w:sz w:val="28"/>
          <w:szCs w:val="28"/>
        </w:rPr>
        <w:t>f</w:t>
      </w:r>
      <w:r>
        <w:rPr>
          <w:w w:val="113"/>
          <w:sz w:val="28"/>
          <w:szCs w:val="28"/>
        </w:rPr>
        <w:t>o</w:t>
      </w:r>
      <w:r>
        <w:rPr>
          <w:w w:val="110"/>
          <w:sz w:val="28"/>
          <w:szCs w:val="28"/>
        </w:rPr>
        <w:t>n</w:t>
      </w:r>
      <w:r>
        <w:rPr>
          <w:w w:val="117"/>
          <w:sz w:val="28"/>
          <w:szCs w:val="28"/>
        </w:rPr>
        <w:t>t</w:t>
      </w:r>
      <w:r>
        <w:rPr>
          <w:w w:val="82"/>
          <w:sz w:val="28"/>
          <w:szCs w:val="28"/>
        </w:rPr>
        <w:t>-</w:t>
      </w:r>
      <w:r>
        <w:rPr>
          <w:w w:val="104"/>
          <w:sz w:val="28"/>
          <w:szCs w:val="28"/>
        </w:rPr>
        <w:t>f</w:t>
      </w:r>
      <w:r>
        <w:rPr>
          <w:w w:val="122"/>
          <w:sz w:val="28"/>
          <w:szCs w:val="28"/>
        </w:rPr>
        <w:t>a</w:t>
      </w:r>
      <w:r>
        <w:rPr>
          <w:w w:val="112"/>
          <w:sz w:val="28"/>
          <w:szCs w:val="28"/>
        </w:rPr>
        <w:t>m</w:t>
      </w:r>
      <w:r>
        <w:rPr>
          <w:w w:val="87"/>
          <w:sz w:val="28"/>
          <w:szCs w:val="28"/>
        </w:rPr>
        <w:t>il</w:t>
      </w:r>
      <w:r>
        <w:rPr>
          <w:w w:val="94"/>
          <w:sz w:val="28"/>
          <w:szCs w:val="28"/>
        </w:rPr>
        <w:t>y</w:t>
      </w:r>
      <w:r>
        <w:rPr>
          <w:w w:val="87"/>
          <w:sz w:val="28"/>
          <w:szCs w:val="28"/>
        </w:rPr>
        <w:t>:</w:t>
      </w:r>
      <w:r>
        <w:rPr>
          <w:spacing w:val="-1"/>
          <w:sz w:val="28"/>
          <w:szCs w:val="28"/>
        </w:rPr>
        <w:t xml:space="preserve"> </w:t>
      </w:r>
      <w:r>
        <w:rPr>
          <w:w w:val="96"/>
          <w:sz w:val="28"/>
          <w:szCs w:val="28"/>
        </w:rPr>
        <w:t>'</w:t>
      </w:r>
      <w:r>
        <w:rPr>
          <w:spacing w:val="-2"/>
          <w:w w:val="113"/>
          <w:sz w:val="28"/>
          <w:szCs w:val="28"/>
        </w:rPr>
        <w:t>P</w:t>
      </w:r>
      <w:r>
        <w:rPr>
          <w:w w:val="122"/>
          <w:sz w:val="28"/>
          <w:szCs w:val="28"/>
        </w:rPr>
        <w:t>a</w:t>
      </w:r>
      <w:r>
        <w:rPr>
          <w:w w:val="118"/>
          <w:sz w:val="28"/>
          <w:szCs w:val="28"/>
        </w:rPr>
        <w:t>c</w:t>
      </w:r>
      <w:r>
        <w:rPr>
          <w:w w:val="87"/>
          <w:sz w:val="28"/>
          <w:szCs w:val="28"/>
        </w:rPr>
        <w:t>i</w:t>
      </w:r>
      <w:r>
        <w:rPr>
          <w:w w:val="99"/>
          <w:sz w:val="28"/>
          <w:szCs w:val="28"/>
        </w:rPr>
        <w:t>ﬁ</w:t>
      </w:r>
      <w:r>
        <w:rPr>
          <w:w w:val="118"/>
          <w:sz w:val="28"/>
          <w:szCs w:val="28"/>
        </w:rPr>
        <w:t>c</w:t>
      </w:r>
      <w:r>
        <w:rPr>
          <w:spacing w:val="-19"/>
          <w:w w:val="113"/>
          <w:sz w:val="28"/>
          <w:szCs w:val="28"/>
        </w:rPr>
        <w:t>o</w:t>
      </w:r>
      <w:r>
        <w:rPr>
          <w:w w:val="96"/>
          <w:sz w:val="28"/>
          <w:szCs w:val="28"/>
        </w:rPr>
        <w:t>'</w:t>
      </w:r>
      <w:r>
        <w:rPr>
          <w:w w:val="78"/>
          <w:sz w:val="28"/>
          <w:szCs w:val="28"/>
        </w:rPr>
        <w:t>,</w:t>
      </w:r>
      <w:r>
        <w:rPr>
          <w:spacing w:val="-1"/>
          <w:sz w:val="28"/>
          <w:szCs w:val="28"/>
        </w:rPr>
        <w:t xml:space="preserve"> </w:t>
      </w:r>
      <w:r>
        <w:rPr>
          <w:w w:val="118"/>
          <w:sz w:val="28"/>
          <w:szCs w:val="28"/>
        </w:rPr>
        <w:t>c</w:t>
      </w:r>
      <w:r>
        <w:rPr>
          <w:w w:val="110"/>
          <w:sz w:val="28"/>
          <w:szCs w:val="28"/>
        </w:rPr>
        <w:t>u</w:t>
      </w:r>
      <w:r>
        <w:rPr>
          <w:w w:val="101"/>
          <w:sz w:val="28"/>
          <w:szCs w:val="28"/>
        </w:rPr>
        <w:t>r</w:t>
      </w:r>
      <w:r>
        <w:rPr>
          <w:w w:val="132"/>
          <w:sz w:val="28"/>
          <w:szCs w:val="28"/>
        </w:rPr>
        <w:t>s</w:t>
      </w:r>
      <w:r>
        <w:rPr>
          <w:w w:val="87"/>
          <w:sz w:val="28"/>
          <w:szCs w:val="28"/>
        </w:rPr>
        <w:t>i</w:t>
      </w:r>
      <w:r>
        <w:rPr>
          <w:spacing w:val="-2"/>
          <w:w w:val="96"/>
          <w:sz w:val="28"/>
          <w:szCs w:val="28"/>
        </w:rPr>
        <w:t>v</w:t>
      </w:r>
      <w:r>
        <w:rPr>
          <w:w w:val="119"/>
          <w:sz w:val="28"/>
          <w:szCs w:val="28"/>
        </w:rPr>
        <w:t>e</w:t>
      </w:r>
      <w:r>
        <w:rPr>
          <w:w w:val="76"/>
          <w:sz w:val="28"/>
          <w:szCs w:val="28"/>
        </w:rPr>
        <w:t>;</w:t>
      </w:r>
    </w:p>
    <w:p w:rsidR="00DF7E86" w:rsidRDefault="00DF7E86">
      <w:pPr>
        <w:spacing w:before="3" w:line="140" w:lineRule="exact"/>
        <w:rPr>
          <w:sz w:val="14"/>
          <w:szCs w:val="14"/>
        </w:rPr>
      </w:pPr>
    </w:p>
    <w:p w:rsidR="00DF7E86" w:rsidRDefault="00FB3854">
      <w:pPr>
        <w:ind w:left="756"/>
        <w:rPr>
          <w:sz w:val="28"/>
          <w:szCs w:val="28"/>
        </w:rPr>
      </w:pPr>
      <w:r>
        <w:rPr>
          <w:w w:val="104"/>
          <w:sz w:val="28"/>
          <w:szCs w:val="28"/>
        </w:rPr>
        <w:t>f</w:t>
      </w:r>
      <w:r>
        <w:rPr>
          <w:w w:val="113"/>
          <w:sz w:val="28"/>
          <w:szCs w:val="28"/>
        </w:rPr>
        <w:t>o</w:t>
      </w:r>
      <w:r>
        <w:rPr>
          <w:w w:val="110"/>
          <w:sz w:val="28"/>
          <w:szCs w:val="28"/>
        </w:rPr>
        <w:t>n</w:t>
      </w:r>
      <w:r>
        <w:rPr>
          <w:w w:val="117"/>
          <w:sz w:val="28"/>
          <w:szCs w:val="28"/>
        </w:rPr>
        <w:t>t</w:t>
      </w:r>
      <w:r>
        <w:rPr>
          <w:w w:val="82"/>
          <w:sz w:val="28"/>
          <w:szCs w:val="28"/>
        </w:rPr>
        <w:t>-</w:t>
      </w:r>
      <w:r>
        <w:rPr>
          <w:w w:val="132"/>
          <w:sz w:val="28"/>
          <w:szCs w:val="28"/>
        </w:rPr>
        <w:t>s</w:t>
      </w:r>
      <w:r>
        <w:rPr>
          <w:w w:val="87"/>
          <w:sz w:val="28"/>
          <w:szCs w:val="28"/>
        </w:rPr>
        <w:t>i</w:t>
      </w:r>
      <w:r>
        <w:rPr>
          <w:spacing w:val="-2"/>
          <w:w w:val="111"/>
          <w:sz w:val="28"/>
          <w:szCs w:val="28"/>
        </w:rPr>
        <w:t>z</w:t>
      </w:r>
      <w:r>
        <w:rPr>
          <w:w w:val="119"/>
          <w:sz w:val="28"/>
          <w:szCs w:val="28"/>
        </w:rPr>
        <w:t>e</w:t>
      </w:r>
      <w:r>
        <w:rPr>
          <w:w w:val="87"/>
          <w:sz w:val="28"/>
          <w:szCs w:val="28"/>
        </w:rPr>
        <w:t>:</w:t>
      </w:r>
      <w:r>
        <w:rPr>
          <w:spacing w:val="-1"/>
          <w:sz w:val="28"/>
          <w:szCs w:val="28"/>
        </w:rPr>
        <w:t xml:space="preserve"> </w:t>
      </w:r>
      <w:r>
        <w:rPr>
          <w:w w:val="112"/>
          <w:sz w:val="28"/>
          <w:szCs w:val="28"/>
        </w:rPr>
        <w:t>50</w:t>
      </w:r>
      <w:r>
        <w:rPr>
          <w:spacing w:val="-2"/>
          <w:w w:val="112"/>
          <w:sz w:val="28"/>
          <w:szCs w:val="28"/>
        </w:rPr>
        <w:t>p</w:t>
      </w:r>
      <w:r>
        <w:rPr>
          <w:w w:val="99"/>
          <w:sz w:val="28"/>
          <w:szCs w:val="28"/>
        </w:rPr>
        <w:t>x</w:t>
      </w:r>
      <w:r>
        <w:rPr>
          <w:w w:val="76"/>
          <w:sz w:val="28"/>
          <w:szCs w:val="28"/>
        </w:rPr>
        <w:t>;</w:t>
      </w:r>
    </w:p>
    <w:p w:rsidR="00DF7E86" w:rsidRDefault="00DF7E86">
      <w:pPr>
        <w:spacing w:before="3" w:line="140" w:lineRule="exact"/>
        <w:rPr>
          <w:sz w:val="14"/>
          <w:szCs w:val="14"/>
        </w:rPr>
      </w:pPr>
    </w:p>
    <w:p w:rsidR="00DF7E86" w:rsidRDefault="00FB3854">
      <w:pPr>
        <w:spacing w:line="320" w:lineRule="exact"/>
        <w:ind w:left="756"/>
        <w:rPr>
          <w:sz w:val="28"/>
          <w:szCs w:val="28"/>
        </w:rPr>
      </w:pPr>
      <w:r>
        <w:rPr>
          <w:w w:val="104"/>
          <w:position w:val="-1"/>
          <w:sz w:val="28"/>
          <w:szCs w:val="28"/>
        </w:rPr>
        <w:t>f</w:t>
      </w:r>
      <w:r>
        <w:rPr>
          <w:w w:val="113"/>
          <w:position w:val="-1"/>
          <w:sz w:val="28"/>
          <w:szCs w:val="28"/>
        </w:rPr>
        <w:t>o</w:t>
      </w:r>
      <w:r>
        <w:rPr>
          <w:w w:val="110"/>
          <w:position w:val="-1"/>
          <w:sz w:val="28"/>
          <w:szCs w:val="28"/>
        </w:rPr>
        <w:t>n</w:t>
      </w:r>
      <w:r>
        <w:rPr>
          <w:w w:val="117"/>
          <w:position w:val="-1"/>
          <w:sz w:val="28"/>
          <w:szCs w:val="28"/>
        </w:rPr>
        <w:t>t</w:t>
      </w:r>
      <w:r>
        <w:rPr>
          <w:w w:val="82"/>
          <w:position w:val="-1"/>
          <w:sz w:val="28"/>
          <w:szCs w:val="28"/>
        </w:rPr>
        <w:t>-</w:t>
      </w:r>
      <w:r>
        <w:rPr>
          <w:w w:val="103"/>
          <w:position w:val="-1"/>
          <w:sz w:val="28"/>
          <w:szCs w:val="28"/>
        </w:rPr>
        <w:t>w</w:t>
      </w:r>
      <w:r>
        <w:rPr>
          <w:w w:val="119"/>
          <w:position w:val="-1"/>
          <w:sz w:val="28"/>
          <w:szCs w:val="28"/>
        </w:rPr>
        <w:t>e</w:t>
      </w:r>
      <w:r>
        <w:rPr>
          <w:w w:val="87"/>
          <w:position w:val="-1"/>
          <w:sz w:val="28"/>
          <w:szCs w:val="28"/>
        </w:rPr>
        <w:t>i</w:t>
      </w:r>
      <w:r>
        <w:rPr>
          <w:w w:val="112"/>
          <w:position w:val="-1"/>
          <w:sz w:val="28"/>
          <w:szCs w:val="28"/>
        </w:rPr>
        <w:t>g</w:t>
      </w:r>
      <w:r>
        <w:rPr>
          <w:w w:val="110"/>
          <w:position w:val="-1"/>
          <w:sz w:val="28"/>
          <w:szCs w:val="28"/>
        </w:rPr>
        <w:t>h</w:t>
      </w:r>
      <w:r>
        <w:rPr>
          <w:w w:val="117"/>
          <w:position w:val="-1"/>
          <w:sz w:val="28"/>
          <w:szCs w:val="28"/>
        </w:rPr>
        <w:t>t</w:t>
      </w:r>
      <w:r>
        <w:rPr>
          <w:w w:val="87"/>
          <w:position w:val="-1"/>
          <w:sz w:val="28"/>
          <w:szCs w:val="28"/>
        </w:rPr>
        <w:t>:</w:t>
      </w:r>
      <w:r>
        <w:rPr>
          <w:spacing w:val="-1"/>
          <w:position w:val="-1"/>
          <w:sz w:val="28"/>
          <w:szCs w:val="28"/>
        </w:rPr>
        <w:t xml:space="preserve"> </w:t>
      </w:r>
      <w:r>
        <w:rPr>
          <w:w w:val="110"/>
          <w:position w:val="-1"/>
          <w:sz w:val="28"/>
          <w:szCs w:val="28"/>
        </w:rPr>
        <w:t>n</w:t>
      </w:r>
      <w:r>
        <w:rPr>
          <w:w w:val="113"/>
          <w:position w:val="-1"/>
          <w:sz w:val="28"/>
          <w:szCs w:val="28"/>
        </w:rPr>
        <w:t>o</w:t>
      </w:r>
      <w:r>
        <w:rPr>
          <w:w w:val="101"/>
          <w:position w:val="-1"/>
          <w:sz w:val="28"/>
          <w:szCs w:val="28"/>
        </w:rPr>
        <w:t>r</w:t>
      </w:r>
      <w:r>
        <w:rPr>
          <w:w w:val="112"/>
          <w:position w:val="-1"/>
          <w:sz w:val="28"/>
          <w:szCs w:val="28"/>
        </w:rPr>
        <w:t>m</w:t>
      </w:r>
      <w:r>
        <w:rPr>
          <w:w w:val="122"/>
          <w:position w:val="-1"/>
          <w:sz w:val="28"/>
          <w:szCs w:val="28"/>
        </w:rPr>
        <w:t>a</w:t>
      </w:r>
      <w:r>
        <w:rPr>
          <w:w w:val="87"/>
          <w:position w:val="-1"/>
          <w:sz w:val="28"/>
          <w:szCs w:val="28"/>
        </w:rPr>
        <w:t>l</w:t>
      </w:r>
      <w:r>
        <w:rPr>
          <w:w w:val="76"/>
          <w:position w:val="-1"/>
          <w:sz w:val="28"/>
          <w:szCs w:val="28"/>
        </w:rPr>
        <w:t>;</w:t>
      </w:r>
    </w:p>
    <w:p w:rsidR="00DF7E86" w:rsidRDefault="00DF7E86">
      <w:pPr>
        <w:spacing w:before="5" w:line="140" w:lineRule="exact"/>
        <w:rPr>
          <w:sz w:val="14"/>
          <w:szCs w:val="14"/>
        </w:rPr>
      </w:pPr>
    </w:p>
    <w:p w:rsidR="00DF7E86" w:rsidRDefault="00FB3854">
      <w:pPr>
        <w:ind w:left="479"/>
        <w:rPr>
          <w:sz w:val="28"/>
          <w:szCs w:val="28"/>
        </w:rPr>
      </w:pPr>
      <w:r>
        <w:rPr>
          <w:w w:val="70"/>
          <w:sz w:val="28"/>
          <w:szCs w:val="28"/>
        </w:rPr>
        <w:t>}</w:t>
      </w:r>
    </w:p>
    <w:p w:rsidR="00DF7E86" w:rsidRDefault="00DF7E86">
      <w:pPr>
        <w:spacing w:before="3" w:line="140" w:lineRule="exact"/>
        <w:rPr>
          <w:sz w:val="14"/>
          <w:szCs w:val="14"/>
        </w:rPr>
      </w:pPr>
    </w:p>
    <w:p w:rsidR="00DF7E86" w:rsidRDefault="00FB3854">
      <w:pPr>
        <w:ind w:left="479"/>
        <w:rPr>
          <w:sz w:val="28"/>
          <w:szCs w:val="28"/>
        </w:rPr>
      </w:pPr>
      <w:r>
        <w:rPr>
          <w:w w:val="90"/>
          <w:sz w:val="28"/>
          <w:szCs w:val="28"/>
        </w:rPr>
        <w:t>&lt;</w:t>
      </w:r>
      <w:r>
        <w:rPr>
          <w:w w:val="148"/>
          <w:sz w:val="28"/>
          <w:szCs w:val="28"/>
        </w:rPr>
        <w:t>/</w:t>
      </w:r>
      <w:r>
        <w:rPr>
          <w:w w:val="132"/>
          <w:sz w:val="28"/>
          <w:szCs w:val="28"/>
        </w:rPr>
        <w:t>s</w:t>
      </w:r>
      <w:r>
        <w:rPr>
          <w:w w:val="117"/>
          <w:sz w:val="28"/>
          <w:szCs w:val="28"/>
        </w:rPr>
        <w:t>t</w:t>
      </w:r>
      <w:r>
        <w:rPr>
          <w:w w:val="94"/>
          <w:sz w:val="28"/>
          <w:szCs w:val="28"/>
        </w:rPr>
        <w:t>y</w:t>
      </w:r>
      <w:r>
        <w:rPr>
          <w:w w:val="87"/>
          <w:sz w:val="28"/>
          <w:szCs w:val="28"/>
        </w:rPr>
        <w:t>l</w:t>
      </w:r>
      <w:r>
        <w:rPr>
          <w:w w:val="119"/>
          <w:sz w:val="28"/>
          <w:szCs w:val="28"/>
        </w:rPr>
        <w:t>e</w:t>
      </w:r>
      <w:r>
        <w:rPr>
          <w:w w:val="92"/>
          <w:sz w:val="28"/>
          <w:szCs w:val="28"/>
        </w:rPr>
        <w:t>&gt;</w:t>
      </w:r>
    </w:p>
    <w:p w:rsidR="00DF7E86" w:rsidRDefault="00DF7E86">
      <w:pPr>
        <w:spacing w:before="3" w:line="140" w:lineRule="exact"/>
        <w:rPr>
          <w:sz w:val="14"/>
          <w:szCs w:val="14"/>
        </w:rPr>
      </w:pPr>
    </w:p>
    <w:p w:rsidR="00DF7E86" w:rsidRDefault="00FB3854">
      <w:pPr>
        <w:ind w:left="479"/>
        <w:rPr>
          <w:sz w:val="28"/>
          <w:szCs w:val="28"/>
        </w:rPr>
      </w:pPr>
      <w:r>
        <w:rPr>
          <w:w w:val="90"/>
          <w:sz w:val="28"/>
          <w:szCs w:val="28"/>
        </w:rPr>
        <w:t>&lt;</w:t>
      </w:r>
      <w:r>
        <w:rPr>
          <w:w w:val="148"/>
          <w:sz w:val="28"/>
          <w:szCs w:val="28"/>
        </w:rPr>
        <w:t>/</w:t>
      </w:r>
      <w:r>
        <w:rPr>
          <w:w w:val="112"/>
          <w:sz w:val="28"/>
          <w:szCs w:val="28"/>
        </w:rPr>
        <w:t>b</w:t>
      </w:r>
      <w:r>
        <w:rPr>
          <w:w w:val="113"/>
          <w:sz w:val="28"/>
          <w:szCs w:val="28"/>
        </w:rPr>
        <w:t>o</w:t>
      </w:r>
      <w:r>
        <w:rPr>
          <w:w w:val="112"/>
          <w:sz w:val="28"/>
          <w:szCs w:val="28"/>
        </w:rPr>
        <w:t>d</w:t>
      </w:r>
      <w:r>
        <w:rPr>
          <w:w w:val="94"/>
          <w:sz w:val="28"/>
          <w:szCs w:val="28"/>
        </w:rPr>
        <w:t>y</w:t>
      </w:r>
      <w:r>
        <w:rPr>
          <w:w w:val="92"/>
          <w:sz w:val="28"/>
          <w:szCs w:val="28"/>
        </w:rPr>
        <w:t>&gt;</w:t>
      </w:r>
    </w:p>
    <w:p w:rsidR="00DF7E86" w:rsidRDefault="00DF7E86">
      <w:pPr>
        <w:spacing w:before="3" w:line="140" w:lineRule="exact"/>
        <w:rPr>
          <w:sz w:val="14"/>
          <w:szCs w:val="14"/>
        </w:rPr>
      </w:pPr>
    </w:p>
    <w:p w:rsidR="00DF7E86" w:rsidRDefault="00FB3854">
      <w:pPr>
        <w:ind w:left="479"/>
        <w:rPr>
          <w:sz w:val="28"/>
          <w:szCs w:val="28"/>
        </w:rPr>
      </w:pPr>
      <w:r>
        <w:rPr>
          <w:w w:val="90"/>
          <w:sz w:val="28"/>
          <w:szCs w:val="28"/>
        </w:rPr>
        <w:t>&lt;</w:t>
      </w:r>
      <w:r>
        <w:rPr>
          <w:w w:val="148"/>
          <w:sz w:val="28"/>
          <w:szCs w:val="28"/>
        </w:rPr>
        <w:t>/</w:t>
      </w:r>
      <w:r>
        <w:rPr>
          <w:w w:val="110"/>
          <w:sz w:val="28"/>
          <w:szCs w:val="28"/>
        </w:rPr>
        <w:t>h</w:t>
      </w:r>
      <w:r>
        <w:rPr>
          <w:w w:val="117"/>
          <w:sz w:val="28"/>
          <w:szCs w:val="28"/>
        </w:rPr>
        <w:t>t</w:t>
      </w:r>
      <w:r>
        <w:rPr>
          <w:w w:val="112"/>
          <w:sz w:val="28"/>
          <w:szCs w:val="28"/>
        </w:rPr>
        <w:t>m</w:t>
      </w:r>
      <w:r>
        <w:rPr>
          <w:w w:val="87"/>
          <w:sz w:val="28"/>
          <w:szCs w:val="28"/>
        </w:rPr>
        <w:t>l</w:t>
      </w:r>
      <w:r>
        <w:rPr>
          <w:w w:val="92"/>
          <w:sz w:val="28"/>
          <w:szCs w:val="28"/>
        </w:rPr>
        <w:t>&gt;</w:t>
      </w:r>
    </w:p>
    <w:p w:rsidR="00DF7E86" w:rsidRDefault="00DF7E86">
      <w:pPr>
        <w:spacing w:before="3" w:line="160" w:lineRule="exact"/>
        <w:rPr>
          <w:sz w:val="17"/>
          <w:szCs w:val="17"/>
        </w:rPr>
      </w:pPr>
    </w:p>
    <w:p w:rsidR="00DF7E86" w:rsidRDefault="00FB3854">
      <w:pPr>
        <w:spacing w:line="320" w:lineRule="exact"/>
        <w:ind w:left="106"/>
        <w:rPr>
          <w:sz w:val="28"/>
          <w:szCs w:val="28"/>
        </w:rPr>
      </w:pPr>
      <w:r>
        <w:rPr>
          <w:b/>
          <w:w w:val="96"/>
          <w:position w:val="-1"/>
          <w:sz w:val="28"/>
          <w:szCs w:val="28"/>
        </w:rPr>
        <w:t>Github</w:t>
      </w:r>
      <w:r>
        <w:rPr>
          <w:b/>
          <w:spacing w:val="7"/>
          <w:w w:val="96"/>
          <w:position w:val="-1"/>
          <w:sz w:val="28"/>
          <w:szCs w:val="28"/>
        </w:rPr>
        <w:t xml:space="preserve"> </w:t>
      </w:r>
      <w:r>
        <w:rPr>
          <w:b/>
          <w:position w:val="-1"/>
          <w:sz w:val="28"/>
          <w:szCs w:val="28"/>
        </w:rPr>
        <w:t>and</w:t>
      </w:r>
      <w:r>
        <w:rPr>
          <w:b/>
          <w:spacing w:val="11"/>
          <w:position w:val="-1"/>
          <w:sz w:val="28"/>
          <w:szCs w:val="28"/>
        </w:rPr>
        <w:t xml:space="preserve"> </w:t>
      </w:r>
      <w:r>
        <w:rPr>
          <w:b/>
          <w:w w:val="105"/>
          <w:position w:val="-1"/>
          <w:sz w:val="28"/>
          <w:szCs w:val="28"/>
        </w:rPr>
        <w:t>P</w:t>
      </w:r>
      <w:r>
        <w:rPr>
          <w:b/>
          <w:spacing w:val="-5"/>
          <w:w w:val="82"/>
          <w:position w:val="-1"/>
          <w:sz w:val="28"/>
          <w:szCs w:val="28"/>
        </w:rPr>
        <w:t>r</w:t>
      </w:r>
      <w:r>
        <w:rPr>
          <w:b/>
          <w:w w:val="112"/>
          <w:position w:val="-1"/>
          <w:sz w:val="28"/>
          <w:szCs w:val="28"/>
        </w:rPr>
        <w:t>o</w:t>
      </w:r>
      <w:r>
        <w:rPr>
          <w:b/>
          <w:w w:val="77"/>
          <w:position w:val="-1"/>
          <w:sz w:val="28"/>
          <w:szCs w:val="28"/>
        </w:rPr>
        <w:t>j</w:t>
      </w:r>
      <w:r>
        <w:rPr>
          <w:b/>
          <w:w w:val="121"/>
          <w:position w:val="-1"/>
          <w:sz w:val="28"/>
          <w:szCs w:val="28"/>
        </w:rPr>
        <w:t>e</w:t>
      </w:r>
      <w:r>
        <w:rPr>
          <w:b/>
          <w:w w:val="117"/>
          <w:position w:val="-1"/>
          <w:sz w:val="28"/>
          <w:szCs w:val="28"/>
        </w:rPr>
        <w:t>c</w:t>
      </w:r>
      <w:r>
        <w:rPr>
          <w:b/>
          <w:w w:val="101"/>
          <w:position w:val="-1"/>
          <w:sz w:val="28"/>
          <w:szCs w:val="28"/>
        </w:rPr>
        <w:t>t</w:t>
      </w:r>
      <w:r>
        <w:rPr>
          <w:b/>
          <w:position w:val="-1"/>
          <w:sz w:val="28"/>
          <w:szCs w:val="28"/>
        </w:rPr>
        <w:t xml:space="preserve"> Video</w:t>
      </w:r>
      <w:r>
        <w:rPr>
          <w:b/>
          <w:spacing w:val="20"/>
          <w:position w:val="-1"/>
          <w:sz w:val="28"/>
          <w:szCs w:val="28"/>
        </w:rPr>
        <w:t xml:space="preserve"> </w:t>
      </w:r>
      <w:r>
        <w:rPr>
          <w:b/>
          <w:position w:val="-1"/>
          <w:sz w:val="28"/>
          <w:szCs w:val="28"/>
        </w:rPr>
        <w:t>Demo</w:t>
      </w:r>
      <w:r>
        <w:rPr>
          <w:b/>
          <w:spacing w:val="28"/>
          <w:position w:val="-1"/>
          <w:sz w:val="28"/>
          <w:szCs w:val="28"/>
        </w:rPr>
        <w:t xml:space="preserve"> </w:t>
      </w:r>
      <w:r>
        <w:rPr>
          <w:b/>
          <w:w w:val="81"/>
          <w:position w:val="-1"/>
          <w:sz w:val="28"/>
          <w:szCs w:val="28"/>
        </w:rPr>
        <w:t>L</w:t>
      </w:r>
      <w:r>
        <w:rPr>
          <w:b/>
          <w:w w:val="95"/>
          <w:position w:val="-1"/>
          <w:sz w:val="28"/>
          <w:szCs w:val="28"/>
        </w:rPr>
        <w:t>i</w:t>
      </w:r>
      <w:r>
        <w:rPr>
          <w:b/>
          <w:position w:val="-1"/>
          <w:sz w:val="28"/>
          <w:szCs w:val="28"/>
        </w:rPr>
        <w:t>n</w:t>
      </w:r>
      <w:r>
        <w:rPr>
          <w:b/>
          <w:w w:val="95"/>
          <w:position w:val="-1"/>
          <w:sz w:val="28"/>
          <w:szCs w:val="28"/>
        </w:rPr>
        <w:t>k</w:t>
      </w:r>
    </w:p>
    <w:p w:rsidR="00DF7E86" w:rsidRDefault="00DF7E86">
      <w:pPr>
        <w:spacing w:line="200" w:lineRule="exact"/>
      </w:pPr>
    </w:p>
    <w:p w:rsidR="00DF7E86" w:rsidRDefault="00DF7E86">
      <w:pPr>
        <w:spacing w:before="10" w:line="260" w:lineRule="exact"/>
        <w:rPr>
          <w:sz w:val="26"/>
          <w:szCs w:val="26"/>
        </w:rPr>
      </w:pPr>
    </w:p>
    <w:p w:rsidR="00DF7E86" w:rsidRDefault="00FB3854">
      <w:pPr>
        <w:spacing w:before="20" w:line="320" w:lineRule="exact"/>
        <w:ind w:left="175"/>
        <w:rPr>
          <w:b/>
          <w:w w:val="84"/>
          <w:position w:val="-1"/>
          <w:sz w:val="28"/>
          <w:szCs w:val="28"/>
        </w:rPr>
      </w:pPr>
      <w:r>
        <w:rPr>
          <w:b/>
          <w:w w:val="96"/>
          <w:position w:val="-1"/>
          <w:sz w:val="28"/>
          <w:szCs w:val="28"/>
        </w:rPr>
        <w:t>Github</w:t>
      </w:r>
      <w:r>
        <w:rPr>
          <w:b/>
          <w:spacing w:val="7"/>
          <w:w w:val="96"/>
          <w:position w:val="-1"/>
          <w:sz w:val="28"/>
          <w:szCs w:val="28"/>
        </w:rPr>
        <w:t xml:space="preserve"> </w:t>
      </w:r>
      <w:r>
        <w:rPr>
          <w:b/>
          <w:w w:val="81"/>
          <w:position w:val="-1"/>
          <w:sz w:val="28"/>
          <w:szCs w:val="28"/>
        </w:rPr>
        <w:t>L</w:t>
      </w:r>
      <w:r>
        <w:rPr>
          <w:b/>
          <w:w w:val="95"/>
          <w:position w:val="-1"/>
          <w:sz w:val="28"/>
          <w:szCs w:val="28"/>
        </w:rPr>
        <w:t>i</w:t>
      </w:r>
      <w:r>
        <w:rPr>
          <w:b/>
          <w:position w:val="-1"/>
          <w:sz w:val="28"/>
          <w:szCs w:val="28"/>
        </w:rPr>
        <w:t>n</w:t>
      </w:r>
      <w:r>
        <w:rPr>
          <w:b/>
          <w:w w:val="95"/>
          <w:position w:val="-1"/>
          <w:sz w:val="28"/>
          <w:szCs w:val="28"/>
        </w:rPr>
        <w:t>k</w:t>
      </w:r>
      <w:r>
        <w:rPr>
          <w:b/>
          <w:w w:val="84"/>
          <w:position w:val="-1"/>
          <w:sz w:val="28"/>
          <w:szCs w:val="28"/>
        </w:rPr>
        <w:t>:</w:t>
      </w:r>
    </w:p>
    <w:p w:rsidR="001C6B98" w:rsidRDefault="001C6B98">
      <w:pPr>
        <w:spacing w:before="20" w:line="320" w:lineRule="exact"/>
        <w:ind w:left="175"/>
        <w:rPr>
          <w:sz w:val="28"/>
          <w:szCs w:val="28"/>
        </w:rPr>
      </w:pPr>
    </w:p>
    <w:tbl>
      <w:tblPr>
        <w:tblW w:w="9820" w:type="dxa"/>
        <w:tblCellMar>
          <w:left w:w="0" w:type="dxa"/>
          <w:right w:w="0" w:type="dxa"/>
        </w:tblCellMar>
        <w:tblLook w:val="04A0"/>
      </w:tblPr>
      <w:tblGrid>
        <w:gridCol w:w="9794"/>
        <w:gridCol w:w="6"/>
        <w:gridCol w:w="6"/>
        <w:gridCol w:w="14"/>
      </w:tblGrid>
      <w:tr w:rsidR="001C6B98" w:rsidTr="00665BB5">
        <w:tc>
          <w:tcPr>
            <w:tcW w:w="9794" w:type="dxa"/>
            <w:noWrap/>
            <w:hideMark/>
          </w:tcPr>
          <w:p w:rsidR="001C6B98" w:rsidRDefault="001C6B98">
            <w:pPr>
              <w:spacing w:line="600" w:lineRule="atLeast"/>
              <w:rPr>
                <w:rFonts w:ascii="Helvetica" w:hAnsi="Helvetica"/>
                <w:sz w:val="24"/>
                <w:szCs w:val="24"/>
              </w:rPr>
            </w:pPr>
          </w:p>
        </w:tc>
        <w:tc>
          <w:tcPr>
            <w:tcW w:w="0" w:type="auto"/>
            <w:noWrap/>
            <w:hideMark/>
          </w:tcPr>
          <w:p w:rsidR="001C6B98" w:rsidRDefault="001C6B98" w:rsidP="001C6B98">
            <w:pPr>
              <w:jc w:val="right"/>
              <w:rPr>
                <w:rFonts w:ascii="Helvetica" w:hAnsi="Helvetica"/>
                <w:color w:val="222222"/>
                <w:sz w:val="24"/>
                <w:szCs w:val="24"/>
              </w:rPr>
            </w:pPr>
          </w:p>
        </w:tc>
        <w:tc>
          <w:tcPr>
            <w:tcW w:w="0" w:type="auto"/>
            <w:noWrap/>
            <w:hideMark/>
          </w:tcPr>
          <w:p w:rsidR="001C6B98" w:rsidRDefault="001C6B98">
            <w:pPr>
              <w:jc w:val="right"/>
              <w:rPr>
                <w:rFonts w:ascii="Helvetica" w:hAnsi="Helvetica"/>
                <w:color w:val="222222"/>
                <w:sz w:val="24"/>
                <w:szCs w:val="24"/>
              </w:rPr>
            </w:pPr>
          </w:p>
        </w:tc>
        <w:tc>
          <w:tcPr>
            <w:tcW w:w="0" w:type="auto"/>
            <w:vMerge w:val="restart"/>
            <w:noWrap/>
            <w:hideMark/>
          </w:tcPr>
          <w:p w:rsidR="001C6B98" w:rsidRDefault="001C6B98" w:rsidP="001C6B98">
            <w:pPr>
              <w:spacing w:line="540" w:lineRule="atLeast"/>
              <w:jc w:val="center"/>
              <w:rPr>
                <w:rFonts w:ascii="Helvetica" w:hAnsi="Helvetica"/>
                <w:color w:val="444444"/>
              </w:rPr>
            </w:pPr>
            <w:r>
              <w:rPr>
                <w:rFonts w:ascii="Helvetica" w:hAnsi="Helvetica"/>
                <w:noProof/>
                <w:color w:val="444444"/>
                <w:lang w:bidi="ta-IN"/>
              </w:rPr>
              <w:drawing>
                <wp:inline distT="0" distB="0" distL="0" distR="0">
                  <wp:extent cx="19050" cy="19050"/>
                  <wp:effectExtent l="0" t="0" r="0" b="0"/>
                  <wp:docPr id="29" name="Picture 2"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ail.google.com/mail/u/0/images/cleardot.gif"/>
                          <pic:cNvPicPr>
                            <a:picLocks noChangeAspect="1" noChangeArrowheads="1"/>
                          </pic:cNvPicPr>
                        </pic:nvPicPr>
                        <pic:blipFill>
                          <a:blip r:embed="rId63"/>
                          <a:srcRect/>
                          <a:stretch>
                            <a:fillRect/>
                          </a:stretch>
                        </pic:blipFill>
                        <pic:spPr bwMode="auto">
                          <a:xfrm>
                            <a:off x="0" y="0"/>
                            <a:ext cx="19050" cy="19050"/>
                          </a:xfrm>
                          <a:prstGeom prst="rect">
                            <a:avLst/>
                          </a:prstGeom>
                          <a:noFill/>
                          <a:ln w="9525">
                            <a:noFill/>
                            <a:miter lim="800000"/>
                            <a:headEnd/>
                            <a:tailEnd/>
                          </a:ln>
                        </pic:spPr>
                      </pic:pic>
                    </a:graphicData>
                  </a:graphic>
                </wp:inline>
              </w:drawing>
            </w:r>
          </w:p>
          <w:p w:rsidR="001C6B98" w:rsidRDefault="001C6B98" w:rsidP="001C6B98">
            <w:pPr>
              <w:spacing w:line="540" w:lineRule="atLeast"/>
              <w:jc w:val="center"/>
              <w:rPr>
                <w:rFonts w:ascii="Helvetica" w:hAnsi="Helvetica"/>
                <w:color w:val="444444"/>
                <w:sz w:val="24"/>
                <w:szCs w:val="24"/>
              </w:rPr>
            </w:pPr>
            <w:r>
              <w:rPr>
                <w:rFonts w:ascii="Helvetica" w:hAnsi="Helvetica"/>
                <w:noProof/>
                <w:color w:val="444444"/>
                <w:lang w:bidi="ta-IN"/>
              </w:rPr>
              <w:drawing>
                <wp:inline distT="0" distB="0" distL="0" distR="0">
                  <wp:extent cx="19050" cy="19050"/>
                  <wp:effectExtent l="0" t="0" r="0" b="0"/>
                  <wp:docPr id="28" name="Picture 3"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ail.google.com/mail/u/0/images/cleardot.gif"/>
                          <pic:cNvPicPr>
                            <a:picLocks noChangeAspect="1" noChangeArrowheads="1"/>
                          </pic:cNvPicPr>
                        </pic:nvPicPr>
                        <pic:blipFill>
                          <a:blip r:embed="rId63"/>
                          <a:srcRect/>
                          <a:stretch>
                            <a:fillRect/>
                          </a:stretch>
                        </pic:blipFill>
                        <pic:spPr bwMode="auto">
                          <a:xfrm>
                            <a:off x="0" y="0"/>
                            <a:ext cx="19050" cy="19050"/>
                          </a:xfrm>
                          <a:prstGeom prst="rect">
                            <a:avLst/>
                          </a:prstGeom>
                          <a:noFill/>
                          <a:ln w="9525">
                            <a:noFill/>
                            <a:miter lim="800000"/>
                            <a:headEnd/>
                            <a:tailEnd/>
                          </a:ln>
                        </pic:spPr>
                      </pic:pic>
                    </a:graphicData>
                  </a:graphic>
                </wp:inline>
              </w:drawing>
            </w:r>
          </w:p>
        </w:tc>
      </w:tr>
      <w:tr w:rsidR="001C6B98" w:rsidTr="001C6B98">
        <w:tc>
          <w:tcPr>
            <w:tcW w:w="0" w:type="auto"/>
            <w:gridSpan w:val="3"/>
            <w:vAlign w:val="center"/>
            <w:hideMark/>
          </w:tcPr>
          <w:tbl>
            <w:tblPr>
              <w:tblW w:w="21600" w:type="dxa"/>
              <w:tblCellMar>
                <w:left w:w="0" w:type="dxa"/>
                <w:right w:w="0" w:type="dxa"/>
              </w:tblCellMar>
              <w:tblLook w:val="04A0"/>
            </w:tblPr>
            <w:tblGrid>
              <w:gridCol w:w="21600"/>
            </w:tblGrid>
            <w:tr w:rsidR="001C6B98">
              <w:tc>
                <w:tcPr>
                  <w:tcW w:w="0" w:type="auto"/>
                  <w:noWrap/>
                  <w:vAlign w:val="center"/>
                  <w:hideMark/>
                </w:tcPr>
                <w:p w:rsidR="001C6B98" w:rsidRDefault="001C6B98" w:rsidP="001C6B98">
                  <w:pPr>
                    <w:spacing w:line="600" w:lineRule="atLeast"/>
                    <w:rPr>
                      <w:sz w:val="24"/>
                      <w:szCs w:val="24"/>
                    </w:rPr>
                  </w:pPr>
                </w:p>
              </w:tc>
            </w:tr>
          </w:tbl>
          <w:p w:rsidR="001C6B98" w:rsidRDefault="001C6B98">
            <w:pPr>
              <w:rPr>
                <w:rFonts w:ascii="Helvetica" w:hAnsi="Helvetica"/>
                <w:sz w:val="24"/>
                <w:szCs w:val="24"/>
              </w:rPr>
            </w:pPr>
          </w:p>
        </w:tc>
        <w:tc>
          <w:tcPr>
            <w:tcW w:w="0" w:type="auto"/>
            <w:vMerge/>
            <w:vAlign w:val="center"/>
            <w:hideMark/>
          </w:tcPr>
          <w:p w:rsidR="001C6B98" w:rsidRDefault="001C6B98">
            <w:pPr>
              <w:rPr>
                <w:rFonts w:ascii="Helvetica" w:hAnsi="Helvetica"/>
                <w:color w:val="444444"/>
                <w:sz w:val="24"/>
                <w:szCs w:val="24"/>
              </w:rPr>
            </w:pPr>
          </w:p>
        </w:tc>
      </w:tr>
    </w:tbl>
    <w:p w:rsidR="001C6B98" w:rsidRDefault="00665BB5">
      <w:pPr>
        <w:spacing w:before="20" w:line="320" w:lineRule="exact"/>
        <w:ind w:left="175"/>
        <w:rPr>
          <w:sz w:val="28"/>
          <w:szCs w:val="28"/>
        </w:rPr>
      </w:pPr>
      <w:hyperlink r:id="rId64" w:tgtFrame="_blank" w:history="1">
        <w:r>
          <w:rPr>
            <w:rStyle w:val="Hyperlink"/>
            <w:rFonts w:ascii="Helvetica" w:eastAsiaTheme="majorEastAsia" w:hAnsi="Helvetica" w:cs="Helvetica"/>
            <w:color w:val="4183C4"/>
            <w:sz w:val="18"/>
            <w:szCs w:val="18"/>
            <w:shd w:val="clear" w:color="auto" w:fill="FFFFFF"/>
          </w:rPr>
          <w:t>https://</w:t>
        </w:r>
        <w:r>
          <w:rPr>
            <w:rStyle w:val="il"/>
            <w:rFonts w:ascii="Helvetica" w:eastAsiaTheme="majorEastAsia" w:hAnsi="Helvetica" w:cs="Helvetica"/>
            <w:color w:val="4183C4"/>
            <w:sz w:val="18"/>
            <w:szCs w:val="18"/>
            <w:shd w:val="clear" w:color="auto" w:fill="FFFFFF"/>
          </w:rPr>
          <w:t>github</w:t>
        </w:r>
        <w:r>
          <w:rPr>
            <w:rStyle w:val="Hyperlink"/>
            <w:rFonts w:ascii="Helvetica" w:eastAsiaTheme="majorEastAsia" w:hAnsi="Helvetica" w:cs="Helvetica"/>
            <w:color w:val="4183C4"/>
            <w:sz w:val="18"/>
            <w:szCs w:val="18"/>
            <w:shd w:val="clear" w:color="auto" w:fill="FFFFFF"/>
          </w:rPr>
          <w:t>.com/IBM-EPBL/IBM-Project-4691-1658737916</w:t>
        </w:r>
      </w:hyperlink>
    </w:p>
    <w:p w:rsidR="00DF7E86" w:rsidRDefault="00DF7E86">
      <w:pPr>
        <w:spacing w:line="200" w:lineRule="exact"/>
      </w:pPr>
    </w:p>
    <w:p w:rsidR="00DF7E86" w:rsidRDefault="00DF7E86">
      <w:pPr>
        <w:spacing w:before="10" w:line="260" w:lineRule="exact"/>
        <w:rPr>
          <w:sz w:val="26"/>
          <w:szCs w:val="26"/>
        </w:rPr>
      </w:pPr>
    </w:p>
    <w:p w:rsidR="00DF7E86" w:rsidRDefault="00FB3854">
      <w:pPr>
        <w:spacing w:before="20" w:line="320" w:lineRule="exact"/>
        <w:ind w:left="175"/>
        <w:rPr>
          <w:sz w:val="28"/>
          <w:szCs w:val="28"/>
        </w:rPr>
      </w:pPr>
      <w:r>
        <w:rPr>
          <w:b/>
          <w:w w:val="105"/>
          <w:position w:val="-1"/>
          <w:sz w:val="28"/>
          <w:szCs w:val="28"/>
        </w:rPr>
        <w:t>P</w:t>
      </w:r>
      <w:r>
        <w:rPr>
          <w:b/>
          <w:spacing w:val="-5"/>
          <w:w w:val="82"/>
          <w:position w:val="-1"/>
          <w:sz w:val="28"/>
          <w:szCs w:val="28"/>
        </w:rPr>
        <w:t>r</w:t>
      </w:r>
      <w:r>
        <w:rPr>
          <w:b/>
          <w:w w:val="112"/>
          <w:position w:val="-1"/>
          <w:sz w:val="28"/>
          <w:szCs w:val="28"/>
        </w:rPr>
        <w:t>o</w:t>
      </w:r>
      <w:r>
        <w:rPr>
          <w:b/>
          <w:w w:val="77"/>
          <w:position w:val="-1"/>
          <w:sz w:val="28"/>
          <w:szCs w:val="28"/>
        </w:rPr>
        <w:t>j</w:t>
      </w:r>
      <w:r>
        <w:rPr>
          <w:b/>
          <w:w w:val="121"/>
          <w:position w:val="-1"/>
          <w:sz w:val="28"/>
          <w:szCs w:val="28"/>
        </w:rPr>
        <w:t>e</w:t>
      </w:r>
      <w:r>
        <w:rPr>
          <w:b/>
          <w:w w:val="117"/>
          <w:position w:val="-1"/>
          <w:sz w:val="28"/>
          <w:szCs w:val="28"/>
        </w:rPr>
        <w:t>c</w:t>
      </w:r>
      <w:r>
        <w:rPr>
          <w:b/>
          <w:w w:val="101"/>
          <w:position w:val="-1"/>
          <w:sz w:val="28"/>
          <w:szCs w:val="28"/>
        </w:rPr>
        <w:t>t</w:t>
      </w:r>
      <w:r>
        <w:rPr>
          <w:b/>
          <w:position w:val="-1"/>
          <w:sz w:val="28"/>
          <w:szCs w:val="28"/>
        </w:rPr>
        <w:t xml:space="preserve"> Video</w:t>
      </w:r>
      <w:r>
        <w:rPr>
          <w:b/>
          <w:spacing w:val="20"/>
          <w:position w:val="-1"/>
          <w:sz w:val="28"/>
          <w:szCs w:val="28"/>
        </w:rPr>
        <w:t xml:space="preserve"> </w:t>
      </w:r>
      <w:r>
        <w:rPr>
          <w:b/>
          <w:position w:val="-1"/>
          <w:sz w:val="28"/>
          <w:szCs w:val="28"/>
        </w:rPr>
        <w:t>Demo</w:t>
      </w:r>
      <w:r>
        <w:rPr>
          <w:b/>
          <w:spacing w:val="28"/>
          <w:position w:val="-1"/>
          <w:sz w:val="28"/>
          <w:szCs w:val="28"/>
        </w:rPr>
        <w:t xml:space="preserve"> </w:t>
      </w:r>
      <w:r>
        <w:rPr>
          <w:b/>
          <w:w w:val="81"/>
          <w:position w:val="-1"/>
          <w:sz w:val="28"/>
          <w:szCs w:val="28"/>
        </w:rPr>
        <w:t>L</w:t>
      </w:r>
      <w:r>
        <w:rPr>
          <w:b/>
          <w:w w:val="95"/>
          <w:position w:val="-1"/>
          <w:sz w:val="28"/>
          <w:szCs w:val="28"/>
        </w:rPr>
        <w:t>i</w:t>
      </w:r>
      <w:r>
        <w:rPr>
          <w:b/>
          <w:position w:val="-1"/>
          <w:sz w:val="28"/>
          <w:szCs w:val="28"/>
        </w:rPr>
        <w:t>n</w:t>
      </w:r>
      <w:r>
        <w:rPr>
          <w:b/>
          <w:w w:val="95"/>
          <w:position w:val="-1"/>
          <w:sz w:val="28"/>
          <w:szCs w:val="28"/>
        </w:rPr>
        <w:t>k</w:t>
      </w:r>
      <w:r>
        <w:rPr>
          <w:b/>
          <w:w w:val="84"/>
          <w:position w:val="-1"/>
          <w:sz w:val="28"/>
          <w:szCs w:val="28"/>
        </w:rPr>
        <w:t>:</w:t>
      </w:r>
    </w:p>
    <w:p w:rsidR="00DF7E86" w:rsidRDefault="00DF7E86">
      <w:pPr>
        <w:spacing w:line="200" w:lineRule="exact"/>
      </w:pPr>
    </w:p>
    <w:tbl>
      <w:tblPr>
        <w:tblW w:w="9820" w:type="dxa"/>
        <w:tblCellMar>
          <w:left w:w="0" w:type="dxa"/>
          <w:right w:w="0" w:type="dxa"/>
        </w:tblCellMar>
        <w:tblLook w:val="04A0"/>
      </w:tblPr>
      <w:tblGrid>
        <w:gridCol w:w="9800"/>
        <w:gridCol w:w="3"/>
        <w:gridCol w:w="3"/>
        <w:gridCol w:w="14"/>
      </w:tblGrid>
      <w:tr w:rsidR="005C69B0" w:rsidTr="00665BB5">
        <w:tc>
          <w:tcPr>
            <w:tcW w:w="9800" w:type="dxa"/>
            <w:noWrap/>
            <w:hideMark/>
          </w:tcPr>
          <w:tbl>
            <w:tblPr>
              <w:tblW w:w="21384" w:type="dxa"/>
              <w:tblCellMar>
                <w:left w:w="0" w:type="dxa"/>
                <w:right w:w="0" w:type="dxa"/>
              </w:tblCellMar>
              <w:tblLook w:val="04A0"/>
            </w:tblPr>
            <w:tblGrid>
              <w:gridCol w:w="21384"/>
            </w:tblGrid>
            <w:tr w:rsidR="005C69B0">
              <w:tc>
                <w:tcPr>
                  <w:tcW w:w="0" w:type="auto"/>
                  <w:vAlign w:val="center"/>
                  <w:hideMark/>
                </w:tcPr>
                <w:p w:rsidR="005C69B0" w:rsidRDefault="005C69B0">
                  <w:pPr>
                    <w:pStyle w:val="Heading3"/>
                    <w:spacing w:line="600" w:lineRule="atLeast"/>
                    <w:rPr>
                      <w:rFonts w:ascii="Helvetica" w:hAnsi="Helvetica"/>
                      <w:color w:val="5F6368"/>
                    </w:rPr>
                  </w:pPr>
                </w:p>
              </w:tc>
            </w:tr>
          </w:tbl>
          <w:p w:rsidR="005C69B0" w:rsidRDefault="005C69B0">
            <w:pPr>
              <w:spacing w:line="600" w:lineRule="atLeast"/>
              <w:rPr>
                <w:rFonts w:ascii="Helvetica" w:hAnsi="Helvetica"/>
                <w:sz w:val="24"/>
                <w:szCs w:val="24"/>
              </w:rPr>
            </w:pPr>
          </w:p>
        </w:tc>
        <w:tc>
          <w:tcPr>
            <w:tcW w:w="0" w:type="auto"/>
            <w:noWrap/>
            <w:hideMark/>
          </w:tcPr>
          <w:p w:rsidR="005C69B0" w:rsidRDefault="005C69B0" w:rsidP="005C69B0">
            <w:pPr>
              <w:jc w:val="right"/>
              <w:rPr>
                <w:rFonts w:ascii="Helvetica" w:hAnsi="Helvetica"/>
                <w:color w:val="222222"/>
                <w:sz w:val="24"/>
                <w:szCs w:val="24"/>
              </w:rPr>
            </w:pPr>
          </w:p>
        </w:tc>
        <w:tc>
          <w:tcPr>
            <w:tcW w:w="0" w:type="auto"/>
            <w:noWrap/>
            <w:hideMark/>
          </w:tcPr>
          <w:p w:rsidR="005C69B0" w:rsidRDefault="005C69B0">
            <w:pPr>
              <w:jc w:val="right"/>
              <w:rPr>
                <w:rFonts w:ascii="Helvetica" w:hAnsi="Helvetica"/>
                <w:color w:val="222222"/>
                <w:sz w:val="24"/>
                <w:szCs w:val="24"/>
              </w:rPr>
            </w:pPr>
          </w:p>
        </w:tc>
        <w:tc>
          <w:tcPr>
            <w:tcW w:w="0" w:type="auto"/>
            <w:vMerge w:val="restart"/>
            <w:noWrap/>
            <w:hideMark/>
          </w:tcPr>
          <w:p w:rsidR="005C69B0" w:rsidRDefault="005C69B0" w:rsidP="005C69B0">
            <w:pPr>
              <w:spacing w:line="540" w:lineRule="atLeast"/>
              <w:jc w:val="center"/>
              <w:rPr>
                <w:rFonts w:ascii="Helvetica" w:hAnsi="Helvetica"/>
                <w:color w:val="444444"/>
              </w:rPr>
            </w:pPr>
            <w:r>
              <w:rPr>
                <w:rFonts w:ascii="Helvetica" w:hAnsi="Helvetica"/>
                <w:noProof/>
                <w:color w:val="444444"/>
                <w:lang w:bidi="ta-IN"/>
              </w:rPr>
              <w:drawing>
                <wp:inline distT="0" distB="0" distL="0" distR="0">
                  <wp:extent cx="19050" cy="19050"/>
                  <wp:effectExtent l="0" t="0" r="0" b="0"/>
                  <wp:docPr id="33" name="Picture 10"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ail.google.com/mail/u/0/images/cleardot.gif"/>
                          <pic:cNvPicPr>
                            <a:picLocks noChangeAspect="1" noChangeArrowheads="1"/>
                          </pic:cNvPicPr>
                        </pic:nvPicPr>
                        <pic:blipFill>
                          <a:blip r:embed="rId63"/>
                          <a:srcRect/>
                          <a:stretch>
                            <a:fillRect/>
                          </a:stretch>
                        </pic:blipFill>
                        <pic:spPr bwMode="auto">
                          <a:xfrm>
                            <a:off x="0" y="0"/>
                            <a:ext cx="19050" cy="19050"/>
                          </a:xfrm>
                          <a:prstGeom prst="rect">
                            <a:avLst/>
                          </a:prstGeom>
                          <a:noFill/>
                          <a:ln w="9525">
                            <a:noFill/>
                            <a:miter lim="800000"/>
                            <a:headEnd/>
                            <a:tailEnd/>
                          </a:ln>
                        </pic:spPr>
                      </pic:pic>
                    </a:graphicData>
                  </a:graphic>
                </wp:inline>
              </w:drawing>
            </w:r>
          </w:p>
          <w:p w:rsidR="005C69B0" w:rsidRDefault="005C69B0" w:rsidP="005C69B0">
            <w:pPr>
              <w:spacing w:line="540" w:lineRule="atLeast"/>
              <w:jc w:val="center"/>
              <w:rPr>
                <w:rFonts w:ascii="Helvetica" w:hAnsi="Helvetica"/>
                <w:color w:val="444444"/>
                <w:sz w:val="24"/>
                <w:szCs w:val="24"/>
              </w:rPr>
            </w:pPr>
            <w:r>
              <w:rPr>
                <w:rFonts w:ascii="Helvetica" w:hAnsi="Helvetica"/>
                <w:noProof/>
                <w:color w:val="444444"/>
                <w:lang w:bidi="ta-IN"/>
              </w:rPr>
              <w:drawing>
                <wp:inline distT="0" distB="0" distL="0" distR="0">
                  <wp:extent cx="19050" cy="19050"/>
                  <wp:effectExtent l="0" t="0" r="0" b="0"/>
                  <wp:docPr id="32" name="Picture 11"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ail.google.com/mail/u/0/images/cleardot.gif"/>
                          <pic:cNvPicPr>
                            <a:picLocks noChangeAspect="1" noChangeArrowheads="1"/>
                          </pic:cNvPicPr>
                        </pic:nvPicPr>
                        <pic:blipFill>
                          <a:blip r:embed="rId63"/>
                          <a:srcRect/>
                          <a:stretch>
                            <a:fillRect/>
                          </a:stretch>
                        </pic:blipFill>
                        <pic:spPr bwMode="auto">
                          <a:xfrm>
                            <a:off x="0" y="0"/>
                            <a:ext cx="19050" cy="19050"/>
                          </a:xfrm>
                          <a:prstGeom prst="rect">
                            <a:avLst/>
                          </a:prstGeom>
                          <a:noFill/>
                          <a:ln w="9525">
                            <a:noFill/>
                            <a:miter lim="800000"/>
                            <a:headEnd/>
                            <a:tailEnd/>
                          </a:ln>
                        </pic:spPr>
                      </pic:pic>
                    </a:graphicData>
                  </a:graphic>
                </wp:inline>
              </w:drawing>
            </w:r>
          </w:p>
        </w:tc>
      </w:tr>
      <w:tr w:rsidR="005C69B0" w:rsidTr="005C69B0">
        <w:tc>
          <w:tcPr>
            <w:tcW w:w="0" w:type="auto"/>
            <w:gridSpan w:val="3"/>
            <w:vAlign w:val="center"/>
            <w:hideMark/>
          </w:tcPr>
          <w:tbl>
            <w:tblPr>
              <w:tblW w:w="21600" w:type="dxa"/>
              <w:tblCellMar>
                <w:left w:w="0" w:type="dxa"/>
                <w:right w:w="0" w:type="dxa"/>
              </w:tblCellMar>
              <w:tblLook w:val="04A0"/>
            </w:tblPr>
            <w:tblGrid>
              <w:gridCol w:w="21600"/>
            </w:tblGrid>
            <w:tr w:rsidR="005C69B0">
              <w:tc>
                <w:tcPr>
                  <w:tcW w:w="0" w:type="auto"/>
                  <w:noWrap/>
                  <w:vAlign w:val="center"/>
                  <w:hideMark/>
                </w:tcPr>
                <w:p w:rsidR="00A3551D" w:rsidRPr="00BA5CD3" w:rsidRDefault="00A3551D" w:rsidP="00A3551D">
                  <w:pPr>
                    <w:shd w:val="clear" w:color="auto" w:fill="FFFFFF"/>
                    <w:rPr>
                      <w:rFonts w:ascii="Arial" w:hAnsi="Arial" w:cs="Arial"/>
                      <w:color w:val="222222"/>
                    </w:rPr>
                  </w:pPr>
                </w:p>
                <w:p w:rsidR="005C69B0" w:rsidRDefault="00A3551D" w:rsidP="005C69B0">
                  <w:pPr>
                    <w:spacing w:line="600" w:lineRule="atLeast"/>
                    <w:textAlignment w:val="top"/>
                    <w:rPr>
                      <w:sz w:val="24"/>
                      <w:szCs w:val="24"/>
                    </w:rPr>
                  </w:pPr>
                  <w:hyperlink r:id="rId65" w:history="1">
                    <w:r w:rsidRPr="00BA5CD3">
                      <w:rPr>
                        <w:rStyle w:val="Hyperlink"/>
                      </w:rPr>
                      <w:t>https://www.youtube.com/watch?v=_d0XI6Rzuw8</w:t>
                    </w:r>
                  </w:hyperlink>
                </w:p>
              </w:tc>
            </w:tr>
          </w:tbl>
          <w:p w:rsidR="005C69B0" w:rsidRDefault="005C69B0">
            <w:pPr>
              <w:rPr>
                <w:rFonts w:ascii="Helvetica" w:hAnsi="Helvetica"/>
                <w:sz w:val="24"/>
                <w:szCs w:val="24"/>
              </w:rPr>
            </w:pPr>
          </w:p>
        </w:tc>
        <w:tc>
          <w:tcPr>
            <w:tcW w:w="0" w:type="auto"/>
            <w:vMerge/>
            <w:vAlign w:val="center"/>
            <w:hideMark/>
          </w:tcPr>
          <w:p w:rsidR="005C69B0" w:rsidRDefault="005C69B0">
            <w:pPr>
              <w:rPr>
                <w:rFonts w:ascii="Helvetica" w:hAnsi="Helvetica"/>
                <w:color w:val="444444"/>
                <w:sz w:val="24"/>
                <w:szCs w:val="24"/>
              </w:rPr>
            </w:pPr>
          </w:p>
        </w:tc>
      </w:tr>
    </w:tbl>
    <w:p w:rsidR="00DF7E86" w:rsidRDefault="00DF7E86">
      <w:pPr>
        <w:spacing w:line="200" w:lineRule="exact"/>
      </w:pPr>
    </w:p>
    <w:p w:rsidR="00665BB5" w:rsidRDefault="00665BB5">
      <w:pPr>
        <w:spacing w:line="200" w:lineRule="exact"/>
      </w:pPr>
    </w:p>
    <w:p w:rsidR="00DF7E86" w:rsidRDefault="00DF7E86">
      <w:pPr>
        <w:spacing w:line="200" w:lineRule="exact"/>
      </w:pPr>
    </w:p>
    <w:p w:rsidR="00DF7E86" w:rsidRDefault="00DF7E86">
      <w:pPr>
        <w:spacing w:line="200" w:lineRule="exact"/>
      </w:pPr>
    </w:p>
    <w:p w:rsidR="00DF7E86" w:rsidRDefault="00DF7E86">
      <w:pPr>
        <w:spacing w:line="200" w:lineRule="exact"/>
      </w:pPr>
    </w:p>
    <w:p w:rsidR="00DF7E86" w:rsidRDefault="00DF7E86">
      <w:pPr>
        <w:spacing w:before="8" w:line="220" w:lineRule="exact"/>
        <w:rPr>
          <w:sz w:val="22"/>
          <w:szCs w:val="22"/>
        </w:rPr>
      </w:pPr>
    </w:p>
    <w:p w:rsidR="00DF7E86" w:rsidRDefault="00FB3854">
      <w:pPr>
        <w:spacing w:before="20"/>
        <w:ind w:left="4776" w:right="4641"/>
        <w:jc w:val="center"/>
        <w:rPr>
          <w:sz w:val="28"/>
          <w:szCs w:val="28"/>
        </w:rPr>
      </w:pPr>
      <w:r>
        <w:rPr>
          <w:b/>
          <w:w w:val="114"/>
          <w:sz w:val="28"/>
          <w:szCs w:val="28"/>
        </w:rPr>
        <w:t>44</w:t>
      </w:r>
    </w:p>
    <w:sectPr w:rsidR="00DF7E86" w:rsidSect="00DF7E86">
      <w:footerReference w:type="default" r:id="rId66"/>
      <w:pgSz w:w="11900" w:h="16840"/>
      <w:pgMar w:top="1500" w:right="940" w:bottom="280" w:left="1140" w:header="0"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C6161" w:rsidRDefault="007C6161" w:rsidP="00DF7E86">
      <w:r>
        <w:separator/>
      </w:r>
    </w:p>
  </w:endnote>
  <w:endnote w:type="continuationSeparator" w:id="1">
    <w:p w:rsidR="007C6161" w:rsidRDefault="007C6161" w:rsidP="00DF7E8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atha">
    <w:panose1 w:val="020B0604020202020204"/>
    <w:charset w:val="00"/>
    <w:family w:val="swiss"/>
    <w:pitch w:val="variable"/>
    <w:sig w:usb0="001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5D0" w:rsidRDefault="001A35D0">
    <w:pPr>
      <w:spacing w:line="200" w:lineRule="exact"/>
    </w:pPr>
    <w:r>
      <w:pict>
        <v:shapetype id="_x0000_t202" coordsize="21600,21600" o:spt="202" path="m,l,21600r21600,l21600,xe">
          <v:stroke joinstyle="miter"/>
          <v:path gradientshapeok="t" o:connecttype="rect"/>
        </v:shapetype>
        <v:shape id="_x0000_s2052" type="#_x0000_t202" style="position:absolute;margin-left:296.85pt;margin-top:785.25pt;width:10pt;height:16pt;z-index:-3648;mso-position-horizontal-relative:page;mso-position-vertical-relative:page" filled="f" stroked="f">
          <v:textbox style="mso-next-textbox:#_x0000_s2052" inset="0,0,0,0">
            <w:txbxContent>
              <w:p w:rsidR="001A35D0" w:rsidRDefault="001A35D0">
                <w:pPr>
                  <w:spacing w:line="300" w:lineRule="exact"/>
                  <w:ind w:left="20" w:right="-42"/>
                  <w:rPr>
                    <w:sz w:val="28"/>
                    <w:szCs w:val="28"/>
                  </w:rPr>
                </w:pPr>
                <w:r>
                  <w:rPr>
                    <w:b/>
                    <w:w w:val="114"/>
                    <w:sz w:val="28"/>
                    <w:szCs w:val="28"/>
                  </w:rPr>
                  <w:t>1</w:t>
                </w:r>
              </w:p>
            </w:txbxContent>
          </v:textbox>
          <w10:wrap anchorx="page" anchory="pag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5D0" w:rsidRDefault="001A35D0">
    <w:pPr>
      <w:spacing w:line="0" w:lineRule="atLeast"/>
      <w:rPr>
        <w:sz w:val="0"/>
        <w:szCs w:val="0"/>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5D0" w:rsidRDefault="001A35D0">
    <w:pPr>
      <w:spacing w:line="0" w:lineRule="atLeast"/>
      <w:rPr>
        <w:sz w:val="0"/>
        <w:szCs w:val="0"/>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5D0" w:rsidRDefault="001A35D0">
    <w:pPr>
      <w:spacing w:line="0" w:lineRule="atLeast"/>
      <w:rPr>
        <w:sz w:val="0"/>
        <w:szCs w:val="0"/>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5D0" w:rsidRDefault="001A35D0">
    <w:pPr>
      <w:spacing w:line="0" w:lineRule="atLeast"/>
      <w:rPr>
        <w:sz w:val="0"/>
        <w:szCs w:val="0"/>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5D0" w:rsidRDefault="001A35D0">
    <w:pPr>
      <w:spacing w:line="0" w:lineRule="atLeast"/>
      <w:rPr>
        <w:sz w:val="0"/>
        <w:szCs w:val="0"/>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5D0" w:rsidRDefault="001A35D0">
    <w:pPr>
      <w:spacing w:line="200" w:lineRule="exact"/>
    </w:pPr>
    <w:r>
      <w:pict>
        <v:shapetype id="_x0000_t202" coordsize="21600,21600" o:spt="202" path="m,l,21600r21600,l21600,xe">
          <v:stroke joinstyle="miter"/>
          <v:path gradientshapeok="t" o:connecttype="rect"/>
        </v:shapetype>
        <v:shape id="_x0000_s2049" type="#_x0000_t202" style="position:absolute;margin-left:295.85pt;margin-top:785.25pt;width:20.05pt;height:16pt;z-index:-3645;mso-position-horizontal-relative:page;mso-position-vertical-relative:page" filled="f" stroked="f">
          <v:textbox inset="0,0,0,0">
            <w:txbxContent>
              <w:p w:rsidR="001A35D0" w:rsidRDefault="001A35D0">
                <w:pPr>
                  <w:spacing w:line="300" w:lineRule="exact"/>
                  <w:ind w:left="40" w:right="-22"/>
                  <w:rPr>
                    <w:sz w:val="28"/>
                    <w:szCs w:val="28"/>
                  </w:rPr>
                </w:pPr>
                <w:r>
                  <w:fldChar w:fldCharType="begin"/>
                </w:r>
                <w:r>
                  <w:rPr>
                    <w:b/>
                    <w:w w:val="114"/>
                    <w:sz w:val="28"/>
                    <w:szCs w:val="28"/>
                  </w:rPr>
                  <w:instrText xml:space="preserve"> PAGE </w:instrText>
                </w:r>
                <w:r>
                  <w:fldChar w:fldCharType="separate"/>
                </w:r>
                <w:r w:rsidR="00A3551D">
                  <w:rPr>
                    <w:b/>
                    <w:noProof/>
                    <w:w w:val="114"/>
                    <w:sz w:val="28"/>
                    <w:szCs w:val="28"/>
                  </w:rPr>
                  <w:t>26</w:t>
                </w:r>
                <w:r>
                  <w:fldChar w:fldCharType="end"/>
                </w:r>
              </w:p>
            </w:txbxContent>
          </v:textbox>
          <w10:wrap anchorx="page" anchory="pag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5D0" w:rsidRDefault="001A35D0">
    <w:pPr>
      <w:spacing w:line="0" w:lineRule="atLeast"/>
      <w:rPr>
        <w:sz w:val="0"/>
        <w:szCs w:val="0"/>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5D0" w:rsidRDefault="001A35D0">
    <w:pPr>
      <w:spacing w:line="0" w:lineRule="atLeast"/>
      <w:rPr>
        <w:sz w:val="0"/>
        <w:szCs w:val="0"/>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5D0" w:rsidRDefault="001A35D0">
    <w:pPr>
      <w:spacing w:line="0" w:lineRule="atLeast"/>
      <w:rPr>
        <w:sz w:val="0"/>
        <w:szCs w:val="0"/>
      </w:rPr>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5D0" w:rsidRDefault="001A35D0">
    <w:pPr>
      <w:spacing w:line="0" w:lineRule="atLeast"/>
      <w:rPr>
        <w:sz w:val="0"/>
        <w:szCs w:val="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5D0" w:rsidRDefault="001A35D0">
    <w:pPr>
      <w:spacing w:line="200" w:lineRule="exact"/>
    </w:pPr>
    <w:r>
      <w:pict>
        <v:shapetype id="_x0000_t202" coordsize="21600,21600" o:spt="202" path="m,l,21600r21600,l21600,xe">
          <v:stroke joinstyle="miter"/>
          <v:path gradientshapeok="t" o:connecttype="rect"/>
        </v:shapetype>
        <v:shape id="_x0000_s2051" type="#_x0000_t202" style="position:absolute;margin-left:295.85pt;margin-top:785.25pt;width:12pt;height:16pt;z-index:-3647;mso-position-horizontal-relative:page;mso-position-vertical-relative:page" filled="f" stroked="f">
          <v:textbox style="mso-next-textbox:#_x0000_s2051" inset="0,0,0,0">
            <w:txbxContent>
              <w:p w:rsidR="001A35D0" w:rsidRDefault="001A35D0">
                <w:pPr>
                  <w:spacing w:line="300" w:lineRule="exact"/>
                  <w:ind w:left="40" w:right="-22"/>
                  <w:rPr>
                    <w:sz w:val="28"/>
                    <w:szCs w:val="28"/>
                  </w:rPr>
                </w:pPr>
                <w:r>
                  <w:fldChar w:fldCharType="begin"/>
                </w:r>
                <w:r>
                  <w:rPr>
                    <w:b/>
                    <w:w w:val="114"/>
                    <w:sz w:val="28"/>
                    <w:szCs w:val="28"/>
                  </w:rPr>
                  <w:instrText xml:space="preserve"> PAGE </w:instrText>
                </w:r>
                <w:r>
                  <w:fldChar w:fldCharType="separate"/>
                </w:r>
                <w:r w:rsidR="00A3551D">
                  <w:rPr>
                    <w:b/>
                    <w:noProof/>
                    <w:w w:val="114"/>
                    <w:sz w:val="28"/>
                    <w:szCs w:val="28"/>
                  </w:rPr>
                  <w:t>2</w:t>
                </w:r>
                <w:r>
                  <w:fldChar w:fldCharType="end"/>
                </w:r>
              </w:p>
            </w:txbxContent>
          </v:textbox>
          <w10:wrap anchorx="page" anchory="pag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5D0" w:rsidRDefault="001A35D0">
    <w:pPr>
      <w:spacing w:line="0" w:lineRule="atLeast"/>
      <w:rPr>
        <w:sz w:val="0"/>
        <w:szCs w:val="0"/>
      </w:rPr>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5D0" w:rsidRDefault="001A35D0">
    <w:pPr>
      <w:spacing w:line="0" w:lineRule="atLeast"/>
      <w:rPr>
        <w:sz w:val="0"/>
        <w:szCs w:val="0"/>
      </w:rPr>
    </w:pP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5D0" w:rsidRDefault="001A35D0">
    <w:pPr>
      <w:spacing w:line="0" w:lineRule="atLeast"/>
      <w:rPr>
        <w:sz w:val="0"/>
        <w:szCs w:val="0"/>
      </w:rPr>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5D0" w:rsidRDefault="001A35D0">
    <w:pPr>
      <w:spacing w:line="0" w:lineRule="atLeast"/>
      <w:rPr>
        <w:sz w:val="0"/>
        <w:szCs w:val="0"/>
      </w:rPr>
    </w:pP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5D0" w:rsidRDefault="001A35D0">
    <w:pPr>
      <w:spacing w:line="0" w:lineRule="atLeast"/>
      <w:rPr>
        <w:sz w:val="0"/>
        <w:szCs w:val="0"/>
      </w:rPr>
    </w:pP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5D0" w:rsidRDefault="001A35D0">
    <w:pPr>
      <w:spacing w:line="0" w:lineRule="atLeast"/>
      <w:rPr>
        <w:sz w:val="0"/>
        <w:szCs w:val="0"/>
      </w:rPr>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5D0" w:rsidRDefault="001A35D0">
    <w:pPr>
      <w:spacing w:line="0" w:lineRule="atLeast"/>
      <w:rPr>
        <w:sz w:val="0"/>
        <w:szCs w:val="0"/>
      </w:rPr>
    </w:pP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5D0" w:rsidRDefault="001A35D0">
    <w:pPr>
      <w:spacing w:line="0" w:lineRule="atLeast"/>
      <w:rPr>
        <w:sz w:val="0"/>
        <w:szCs w:val="0"/>
      </w:rPr>
    </w:pP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5D0" w:rsidRDefault="001A35D0">
    <w:pPr>
      <w:spacing w:line="0" w:lineRule="atLeast"/>
      <w:rPr>
        <w:sz w:val="0"/>
        <w:szCs w:val="0"/>
      </w:rPr>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5D0" w:rsidRDefault="001A35D0">
    <w:pPr>
      <w:spacing w:line="0" w:lineRule="atLeast"/>
      <w:rPr>
        <w:sz w:val="0"/>
        <w:szCs w:val="0"/>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5D0" w:rsidRDefault="001A35D0">
    <w:pPr>
      <w:spacing w:line="0" w:lineRule="atLeast"/>
      <w:rPr>
        <w:sz w:val="0"/>
        <w:szCs w:val="0"/>
      </w:rPr>
    </w:pP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5D0" w:rsidRDefault="001A35D0">
    <w:pPr>
      <w:spacing w:line="0" w:lineRule="atLeast"/>
      <w:rPr>
        <w:sz w:val="0"/>
        <w:szCs w:val="0"/>
      </w:rPr>
    </w:pP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5D0" w:rsidRDefault="001A35D0">
    <w:pPr>
      <w:spacing w:line="0" w:lineRule="atLeast"/>
      <w:rPr>
        <w:sz w:val="0"/>
        <w:szCs w:val="0"/>
      </w:rPr>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5D0" w:rsidRDefault="001A35D0">
    <w:pPr>
      <w:spacing w:line="0" w:lineRule="atLeast"/>
      <w:rPr>
        <w:sz w:val="0"/>
        <w:szCs w:val="0"/>
      </w:rPr>
    </w:pP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5D0" w:rsidRDefault="001A35D0">
    <w:pPr>
      <w:spacing w:line="0" w:lineRule="atLeast"/>
      <w:rPr>
        <w:sz w:val="0"/>
        <w:szCs w:val="0"/>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5D0" w:rsidRDefault="001A35D0">
    <w:pPr>
      <w:spacing w:line="0" w:lineRule="atLeast"/>
      <w:rPr>
        <w:sz w:val="0"/>
        <w:szCs w:val="0"/>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5D0" w:rsidRDefault="001A35D0">
    <w:pPr>
      <w:spacing w:line="200" w:lineRule="exact"/>
    </w:pPr>
    <w:r>
      <w:pict>
        <v:shapetype id="_x0000_t202" coordsize="21600,21600" o:spt="202" path="m,l,21600r21600,l21600,xe">
          <v:stroke joinstyle="miter"/>
          <v:path gradientshapeok="t" o:connecttype="rect"/>
        </v:shapetype>
        <v:shape id="_x0000_s2050" type="#_x0000_t202" style="position:absolute;margin-left:295.85pt;margin-top:785.25pt;width:20.05pt;height:16pt;z-index:-3646;mso-position-horizontal-relative:page;mso-position-vertical-relative:page" filled="f" stroked="f">
          <v:textbox inset="0,0,0,0">
            <w:txbxContent>
              <w:p w:rsidR="001A35D0" w:rsidRDefault="001A35D0">
                <w:pPr>
                  <w:spacing w:line="300" w:lineRule="exact"/>
                  <w:ind w:left="40" w:right="-22"/>
                  <w:rPr>
                    <w:sz w:val="28"/>
                    <w:szCs w:val="28"/>
                  </w:rPr>
                </w:pPr>
                <w:r>
                  <w:fldChar w:fldCharType="begin"/>
                </w:r>
                <w:r>
                  <w:rPr>
                    <w:b/>
                    <w:w w:val="114"/>
                    <w:sz w:val="28"/>
                    <w:szCs w:val="28"/>
                  </w:rPr>
                  <w:instrText xml:space="preserve"> PAGE </w:instrText>
                </w:r>
                <w:r>
                  <w:fldChar w:fldCharType="separate"/>
                </w:r>
                <w:r w:rsidR="00A3551D">
                  <w:rPr>
                    <w:b/>
                    <w:noProof/>
                    <w:w w:val="114"/>
                    <w:sz w:val="28"/>
                    <w:szCs w:val="28"/>
                  </w:rPr>
                  <w:t>14</w:t>
                </w:r>
                <w:r>
                  <w:fldChar w:fldCharType="end"/>
                </w:r>
              </w:p>
            </w:txbxContent>
          </v:textbox>
          <w10:wrap anchorx="page" anchory="pag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5D0" w:rsidRDefault="001A35D0">
    <w:pPr>
      <w:spacing w:line="0" w:lineRule="atLeast"/>
      <w:rPr>
        <w:sz w:val="0"/>
        <w:szCs w:val="0"/>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5D0" w:rsidRDefault="001A35D0">
    <w:pPr>
      <w:spacing w:line="0" w:lineRule="atLeast"/>
      <w:rPr>
        <w:sz w:val="0"/>
        <w:szCs w:val="0"/>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5D0" w:rsidRDefault="001A35D0">
    <w:pPr>
      <w:spacing w:line="0" w:lineRule="atLeast"/>
      <w:rPr>
        <w:sz w:val="0"/>
        <w:szCs w:val="0"/>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5D0" w:rsidRDefault="001A35D0">
    <w:pPr>
      <w:spacing w:line="0" w:lineRule="atLeast"/>
      <w:rPr>
        <w:sz w:val="0"/>
        <w:szCs w:val="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C6161" w:rsidRDefault="007C6161" w:rsidP="00DF7E86">
      <w:r>
        <w:separator/>
      </w:r>
    </w:p>
  </w:footnote>
  <w:footnote w:type="continuationSeparator" w:id="1">
    <w:p w:rsidR="007C6161" w:rsidRDefault="007C6161" w:rsidP="00DF7E8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D3A5196"/>
    <w:multiLevelType w:val="multilevel"/>
    <w:tmpl w:val="D1D8F25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nsid w:val="69024054"/>
    <w:multiLevelType w:val="multilevel"/>
    <w:tmpl w:val="13064C2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5122"/>
    <o:shapelayout v:ext="edit">
      <o:idmap v:ext="edit" data="2"/>
    </o:shapelayout>
  </w:hdrShapeDefaults>
  <w:footnotePr>
    <w:footnote w:id="0"/>
    <w:footnote w:id="1"/>
  </w:footnotePr>
  <w:endnotePr>
    <w:endnote w:id="0"/>
    <w:endnote w:id="1"/>
  </w:endnotePr>
  <w:compat/>
  <w:rsids>
    <w:rsidRoot w:val="00DF7E86"/>
    <w:rsid w:val="00082A5C"/>
    <w:rsid w:val="00185FC7"/>
    <w:rsid w:val="00195A95"/>
    <w:rsid w:val="001A35D0"/>
    <w:rsid w:val="001C6B98"/>
    <w:rsid w:val="002F5EE6"/>
    <w:rsid w:val="005C69B0"/>
    <w:rsid w:val="00665BB5"/>
    <w:rsid w:val="00667B64"/>
    <w:rsid w:val="00731FF0"/>
    <w:rsid w:val="007B4A13"/>
    <w:rsid w:val="007C6161"/>
    <w:rsid w:val="008C1C06"/>
    <w:rsid w:val="008D4F63"/>
    <w:rsid w:val="009A74F4"/>
    <w:rsid w:val="009C5504"/>
    <w:rsid w:val="009D2BBA"/>
    <w:rsid w:val="00A3551D"/>
    <w:rsid w:val="00B35FBE"/>
    <w:rsid w:val="00BA4897"/>
    <w:rsid w:val="00BA5CD3"/>
    <w:rsid w:val="00BC569D"/>
    <w:rsid w:val="00BE00B0"/>
    <w:rsid w:val="00DF7E86"/>
    <w:rsid w:val="00FB3854"/>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tabs>
        <w:tab w:val="num" w:pos="720"/>
      </w:tabs>
      <w:spacing w:before="240" w:after="60"/>
      <w:ind w:left="720" w:hanging="7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tabs>
        <w:tab w:val="num" w:pos="1440"/>
      </w:tabs>
      <w:spacing w:before="240" w:after="60"/>
      <w:ind w:left="1440" w:hanging="72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tabs>
        <w:tab w:val="num" w:pos="2160"/>
      </w:tabs>
      <w:spacing w:before="240" w:after="60"/>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BalloonText">
    <w:name w:val="Balloon Text"/>
    <w:basedOn w:val="Normal"/>
    <w:link w:val="BalloonTextChar"/>
    <w:uiPriority w:val="99"/>
    <w:semiHidden/>
    <w:unhideWhenUsed/>
    <w:rsid w:val="00B35FBE"/>
    <w:rPr>
      <w:rFonts w:ascii="Tahoma" w:hAnsi="Tahoma" w:cs="Tahoma"/>
      <w:sz w:val="16"/>
      <w:szCs w:val="16"/>
    </w:rPr>
  </w:style>
  <w:style w:type="character" w:customStyle="1" w:styleId="BalloonTextChar">
    <w:name w:val="Balloon Text Char"/>
    <w:basedOn w:val="DefaultParagraphFont"/>
    <w:link w:val="BalloonText"/>
    <w:uiPriority w:val="99"/>
    <w:semiHidden/>
    <w:rsid w:val="00B35FBE"/>
    <w:rPr>
      <w:rFonts w:ascii="Tahoma" w:hAnsi="Tahoma" w:cs="Tahoma"/>
      <w:sz w:val="16"/>
      <w:szCs w:val="16"/>
    </w:rPr>
  </w:style>
  <w:style w:type="paragraph" w:styleId="Header">
    <w:name w:val="header"/>
    <w:basedOn w:val="Normal"/>
    <w:link w:val="HeaderChar"/>
    <w:uiPriority w:val="99"/>
    <w:semiHidden/>
    <w:unhideWhenUsed/>
    <w:rsid w:val="001C6B98"/>
    <w:pPr>
      <w:tabs>
        <w:tab w:val="center" w:pos="4680"/>
        <w:tab w:val="right" w:pos="9360"/>
      </w:tabs>
    </w:pPr>
  </w:style>
  <w:style w:type="character" w:customStyle="1" w:styleId="HeaderChar">
    <w:name w:val="Header Char"/>
    <w:basedOn w:val="DefaultParagraphFont"/>
    <w:link w:val="Header"/>
    <w:uiPriority w:val="99"/>
    <w:semiHidden/>
    <w:rsid w:val="001C6B98"/>
  </w:style>
  <w:style w:type="paragraph" w:styleId="Footer">
    <w:name w:val="footer"/>
    <w:basedOn w:val="Normal"/>
    <w:link w:val="FooterChar"/>
    <w:uiPriority w:val="99"/>
    <w:semiHidden/>
    <w:unhideWhenUsed/>
    <w:rsid w:val="001C6B98"/>
    <w:pPr>
      <w:tabs>
        <w:tab w:val="center" w:pos="4680"/>
        <w:tab w:val="right" w:pos="9360"/>
      </w:tabs>
    </w:pPr>
  </w:style>
  <w:style w:type="character" w:customStyle="1" w:styleId="FooterChar">
    <w:name w:val="Footer Char"/>
    <w:basedOn w:val="DefaultParagraphFont"/>
    <w:link w:val="Footer"/>
    <w:uiPriority w:val="99"/>
    <w:semiHidden/>
    <w:rsid w:val="001C6B98"/>
  </w:style>
  <w:style w:type="character" w:customStyle="1" w:styleId="gd">
    <w:name w:val="gd"/>
    <w:basedOn w:val="DefaultParagraphFont"/>
    <w:rsid w:val="001C6B98"/>
  </w:style>
  <w:style w:type="character" w:customStyle="1" w:styleId="g3">
    <w:name w:val="g3"/>
    <w:basedOn w:val="DefaultParagraphFont"/>
    <w:rsid w:val="001C6B98"/>
  </w:style>
  <w:style w:type="character" w:customStyle="1" w:styleId="hb">
    <w:name w:val="hb"/>
    <w:basedOn w:val="DefaultParagraphFont"/>
    <w:rsid w:val="001C6B98"/>
  </w:style>
  <w:style w:type="character" w:customStyle="1" w:styleId="g2">
    <w:name w:val="g2"/>
    <w:basedOn w:val="DefaultParagraphFont"/>
    <w:rsid w:val="001C6B98"/>
  </w:style>
  <w:style w:type="character" w:styleId="Hyperlink">
    <w:name w:val="Hyperlink"/>
    <w:basedOn w:val="DefaultParagraphFont"/>
    <w:uiPriority w:val="99"/>
    <w:unhideWhenUsed/>
    <w:rsid w:val="001C6B98"/>
    <w:rPr>
      <w:color w:val="0000FF"/>
      <w:u w:val="single"/>
    </w:rPr>
  </w:style>
  <w:style w:type="character" w:customStyle="1" w:styleId="qu">
    <w:name w:val="qu"/>
    <w:basedOn w:val="DefaultParagraphFont"/>
    <w:rsid w:val="005C69B0"/>
  </w:style>
  <w:style w:type="character" w:customStyle="1" w:styleId="go">
    <w:name w:val="go"/>
    <w:basedOn w:val="DefaultParagraphFont"/>
    <w:rsid w:val="005C69B0"/>
  </w:style>
  <w:style w:type="paragraph" w:styleId="NoSpacing">
    <w:name w:val="No Spacing"/>
    <w:uiPriority w:val="1"/>
    <w:qFormat/>
    <w:rsid w:val="001A35D0"/>
  </w:style>
  <w:style w:type="table" w:styleId="TableGrid">
    <w:name w:val="Table Grid"/>
    <w:basedOn w:val="TableNormal"/>
    <w:uiPriority w:val="59"/>
    <w:rsid w:val="007B4A1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il">
    <w:name w:val="il"/>
    <w:basedOn w:val="DefaultParagraphFont"/>
    <w:rsid w:val="00665BB5"/>
  </w:style>
</w:styles>
</file>

<file path=word/webSettings.xml><?xml version="1.0" encoding="utf-8"?>
<w:webSettings xmlns:r="http://schemas.openxmlformats.org/officeDocument/2006/relationships" xmlns:w="http://schemas.openxmlformats.org/wordprocessingml/2006/main">
  <w:divs>
    <w:div w:id="10448937">
      <w:bodyDiv w:val="1"/>
      <w:marLeft w:val="0"/>
      <w:marRight w:val="0"/>
      <w:marTop w:val="0"/>
      <w:marBottom w:val="0"/>
      <w:divBdr>
        <w:top w:val="none" w:sz="0" w:space="0" w:color="auto"/>
        <w:left w:val="none" w:sz="0" w:space="0" w:color="auto"/>
        <w:bottom w:val="none" w:sz="0" w:space="0" w:color="auto"/>
        <w:right w:val="none" w:sz="0" w:space="0" w:color="auto"/>
      </w:divBdr>
      <w:divsChild>
        <w:div w:id="988484805">
          <w:marLeft w:val="0"/>
          <w:marRight w:val="0"/>
          <w:marTop w:val="0"/>
          <w:marBottom w:val="0"/>
          <w:divBdr>
            <w:top w:val="none" w:sz="0" w:space="0" w:color="auto"/>
            <w:left w:val="none" w:sz="0" w:space="0" w:color="auto"/>
            <w:bottom w:val="none" w:sz="0" w:space="0" w:color="auto"/>
            <w:right w:val="none" w:sz="0" w:space="0" w:color="auto"/>
          </w:divBdr>
          <w:divsChild>
            <w:div w:id="1036929274">
              <w:marLeft w:val="0"/>
              <w:marRight w:val="0"/>
              <w:marTop w:val="0"/>
              <w:marBottom w:val="0"/>
              <w:divBdr>
                <w:top w:val="none" w:sz="0" w:space="0" w:color="auto"/>
                <w:left w:val="none" w:sz="0" w:space="0" w:color="auto"/>
                <w:bottom w:val="none" w:sz="0" w:space="0" w:color="auto"/>
                <w:right w:val="none" w:sz="0" w:space="0" w:color="auto"/>
              </w:divBdr>
            </w:div>
          </w:divsChild>
        </w:div>
        <w:div w:id="1582989041">
          <w:marLeft w:val="0"/>
          <w:marRight w:val="0"/>
          <w:marTop w:val="0"/>
          <w:marBottom w:val="0"/>
          <w:divBdr>
            <w:top w:val="none" w:sz="0" w:space="0" w:color="auto"/>
            <w:left w:val="none" w:sz="0" w:space="0" w:color="auto"/>
            <w:bottom w:val="none" w:sz="0" w:space="0" w:color="auto"/>
            <w:right w:val="none" w:sz="0" w:space="0" w:color="auto"/>
          </w:divBdr>
          <w:divsChild>
            <w:div w:id="1183519004">
              <w:marLeft w:val="0"/>
              <w:marRight w:val="0"/>
              <w:marTop w:val="0"/>
              <w:marBottom w:val="0"/>
              <w:divBdr>
                <w:top w:val="none" w:sz="0" w:space="0" w:color="auto"/>
                <w:left w:val="none" w:sz="0" w:space="0" w:color="auto"/>
                <w:bottom w:val="none" w:sz="0" w:space="0" w:color="auto"/>
                <w:right w:val="none" w:sz="0" w:space="0" w:color="auto"/>
              </w:divBdr>
              <w:divsChild>
                <w:div w:id="1604990755">
                  <w:marLeft w:val="0"/>
                  <w:marRight w:val="0"/>
                  <w:marTop w:val="0"/>
                  <w:marBottom w:val="0"/>
                  <w:divBdr>
                    <w:top w:val="none" w:sz="0" w:space="0" w:color="auto"/>
                    <w:left w:val="none" w:sz="0" w:space="0" w:color="auto"/>
                    <w:bottom w:val="none" w:sz="0" w:space="0" w:color="auto"/>
                    <w:right w:val="none" w:sz="0" w:space="0" w:color="auto"/>
                  </w:divBdr>
                </w:div>
                <w:div w:id="1110247134">
                  <w:marLeft w:val="600"/>
                  <w:marRight w:val="0"/>
                  <w:marTop w:val="0"/>
                  <w:marBottom w:val="0"/>
                  <w:divBdr>
                    <w:top w:val="none" w:sz="0" w:space="0" w:color="auto"/>
                    <w:left w:val="none" w:sz="0" w:space="0" w:color="auto"/>
                    <w:bottom w:val="none" w:sz="0" w:space="0" w:color="auto"/>
                    <w:right w:val="none" w:sz="0" w:space="0" w:color="auto"/>
                  </w:divBdr>
                </w:div>
                <w:div w:id="106894110">
                  <w:marLeft w:val="600"/>
                  <w:marRight w:val="0"/>
                  <w:marTop w:val="0"/>
                  <w:marBottom w:val="0"/>
                  <w:divBdr>
                    <w:top w:val="none" w:sz="0" w:space="0" w:color="auto"/>
                    <w:left w:val="none" w:sz="0" w:space="0" w:color="auto"/>
                    <w:bottom w:val="none" w:sz="0" w:space="0" w:color="auto"/>
                    <w:right w:val="none" w:sz="0" w:space="0" w:color="auto"/>
                  </w:divBdr>
                </w:div>
                <w:div w:id="1661544920">
                  <w:marLeft w:val="0"/>
                  <w:marRight w:val="0"/>
                  <w:marTop w:val="0"/>
                  <w:marBottom w:val="0"/>
                  <w:divBdr>
                    <w:top w:val="none" w:sz="0" w:space="0" w:color="auto"/>
                    <w:left w:val="none" w:sz="0" w:space="0" w:color="auto"/>
                    <w:bottom w:val="none" w:sz="0" w:space="0" w:color="auto"/>
                    <w:right w:val="none" w:sz="0" w:space="0" w:color="auto"/>
                  </w:divBdr>
                </w:div>
                <w:div w:id="1245990669">
                  <w:marLeft w:val="120"/>
                  <w:marRight w:val="0"/>
                  <w:marTop w:val="0"/>
                  <w:marBottom w:val="0"/>
                  <w:divBdr>
                    <w:top w:val="none" w:sz="0" w:space="0" w:color="auto"/>
                    <w:left w:val="none" w:sz="0" w:space="0" w:color="auto"/>
                    <w:bottom w:val="none" w:sz="0" w:space="0" w:color="auto"/>
                    <w:right w:val="none" w:sz="0" w:space="0" w:color="auto"/>
                  </w:divBdr>
                </w:div>
              </w:divsChild>
            </w:div>
            <w:div w:id="1669598448">
              <w:marLeft w:val="0"/>
              <w:marRight w:val="0"/>
              <w:marTop w:val="0"/>
              <w:marBottom w:val="0"/>
              <w:divBdr>
                <w:top w:val="none" w:sz="0" w:space="0" w:color="auto"/>
                <w:left w:val="none" w:sz="0" w:space="0" w:color="auto"/>
                <w:bottom w:val="none" w:sz="0" w:space="0" w:color="auto"/>
                <w:right w:val="none" w:sz="0" w:space="0" w:color="auto"/>
              </w:divBdr>
              <w:divsChild>
                <w:div w:id="1176306631">
                  <w:marLeft w:val="0"/>
                  <w:marRight w:val="0"/>
                  <w:marTop w:val="240"/>
                  <w:marBottom w:val="0"/>
                  <w:divBdr>
                    <w:top w:val="none" w:sz="0" w:space="0" w:color="auto"/>
                    <w:left w:val="none" w:sz="0" w:space="0" w:color="auto"/>
                    <w:bottom w:val="none" w:sz="0" w:space="0" w:color="auto"/>
                    <w:right w:val="none" w:sz="0" w:space="0" w:color="auto"/>
                  </w:divBdr>
                  <w:divsChild>
                    <w:div w:id="570623288">
                      <w:marLeft w:val="0"/>
                      <w:marRight w:val="0"/>
                      <w:marTop w:val="0"/>
                      <w:marBottom w:val="0"/>
                      <w:divBdr>
                        <w:top w:val="none" w:sz="0" w:space="0" w:color="auto"/>
                        <w:left w:val="none" w:sz="0" w:space="0" w:color="auto"/>
                        <w:bottom w:val="none" w:sz="0" w:space="0" w:color="auto"/>
                        <w:right w:val="none" w:sz="0" w:space="0" w:color="auto"/>
                      </w:divBdr>
                      <w:divsChild>
                        <w:div w:id="209219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2538773">
      <w:bodyDiv w:val="1"/>
      <w:marLeft w:val="0"/>
      <w:marRight w:val="0"/>
      <w:marTop w:val="0"/>
      <w:marBottom w:val="0"/>
      <w:divBdr>
        <w:top w:val="none" w:sz="0" w:space="0" w:color="auto"/>
        <w:left w:val="none" w:sz="0" w:space="0" w:color="auto"/>
        <w:bottom w:val="none" w:sz="0" w:space="0" w:color="auto"/>
        <w:right w:val="none" w:sz="0" w:space="0" w:color="auto"/>
      </w:divBdr>
      <w:divsChild>
        <w:div w:id="1734238314">
          <w:marLeft w:val="0"/>
          <w:marRight w:val="0"/>
          <w:marTop w:val="102"/>
          <w:marBottom w:val="0"/>
          <w:divBdr>
            <w:top w:val="none" w:sz="0" w:space="0" w:color="auto"/>
            <w:left w:val="none" w:sz="0" w:space="0" w:color="auto"/>
            <w:bottom w:val="none" w:sz="0" w:space="0" w:color="auto"/>
            <w:right w:val="none" w:sz="0" w:space="0" w:color="auto"/>
          </w:divBdr>
          <w:divsChild>
            <w:div w:id="9766101">
              <w:marLeft w:val="0"/>
              <w:marRight w:val="0"/>
              <w:marTop w:val="0"/>
              <w:marBottom w:val="0"/>
              <w:divBdr>
                <w:top w:val="none" w:sz="0" w:space="0" w:color="auto"/>
                <w:left w:val="none" w:sz="0" w:space="0" w:color="auto"/>
                <w:bottom w:val="none" w:sz="0" w:space="0" w:color="auto"/>
                <w:right w:val="none" w:sz="0" w:space="0" w:color="auto"/>
              </w:divBdr>
              <w:divsChild>
                <w:div w:id="68258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008147">
      <w:bodyDiv w:val="1"/>
      <w:marLeft w:val="0"/>
      <w:marRight w:val="0"/>
      <w:marTop w:val="0"/>
      <w:marBottom w:val="0"/>
      <w:divBdr>
        <w:top w:val="none" w:sz="0" w:space="0" w:color="auto"/>
        <w:left w:val="none" w:sz="0" w:space="0" w:color="auto"/>
        <w:bottom w:val="none" w:sz="0" w:space="0" w:color="auto"/>
        <w:right w:val="none" w:sz="0" w:space="0" w:color="auto"/>
      </w:divBdr>
      <w:divsChild>
        <w:div w:id="1496996054">
          <w:marLeft w:val="0"/>
          <w:marRight w:val="0"/>
          <w:marTop w:val="0"/>
          <w:marBottom w:val="0"/>
          <w:divBdr>
            <w:top w:val="none" w:sz="0" w:space="0" w:color="auto"/>
            <w:left w:val="none" w:sz="0" w:space="0" w:color="auto"/>
            <w:bottom w:val="none" w:sz="0" w:space="0" w:color="auto"/>
            <w:right w:val="none" w:sz="0" w:space="0" w:color="auto"/>
          </w:divBdr>
          <w:divsChild>
            <w:div w:id="432477344">
              <w:marLeft w:val="0"/>
              <w:marRight w:val="0"/>
              <w:marTop w:val="0"/>
              <w:marBottom w:val="0"/>
              <w:divBdr>
                <w:top w:val="none" w:sz="0" w:space="0" w:color="auto"/>
                <w:left w:val="none" w:sz="0" w:space="0" w:color="auto"/>
                <w:bottom w:val="none" w:sz="0" w:space="0" w:color="auto"/>
                <w:right w:val="none" w:sz="0" w:space="0" w:color="auto"/>
              </w:divBdr>
            </w:div>
          </w:divsChild>
        </w:div>
        <w:div w:id="631063569">
          <w:marLeft w:val="0"/>
          <w:marRight w:val="0"/>
          <w:marTop w:val="0"/>
          <w:marBottom w:val="0"/>
          <w:divBdr>
            <w:top w:val="none" w:sz="0" w:space="0" w:color="auto"/>
            <w:left w:val="none" w:sz="0" w:space="0" w:color="auto"/>
            <w:bottom w:val="none" w:sz="0" w:space="0" w:color="auto"/>
            <w:right w:val="none" w:sz="0" w:space="0" w:color="auto"/>
          </w:divBdr>
          <w:divsChild>
            <w:div w:id="1692998330">
              <w:marLeft w:val="0"/>
              <w:marRight w:val="0"/>
              <w:marTop w:val="0"/>
              <w:marBottom w:val="0"/>
              <w:divBdr>
                <w:top w:val="none" w:sz="0" w:space="0" w:color="auto"/>
                <w:left w:val="none" w:sz="0" w:space="0" w:color="auto"/>
                <w:bottom w:val="none" w:sz="0" w:space="0" w:color="auto"/>
                <w:right w:val="none" w:sz="0" w:space="0" w:color="auto"/>
              </w:divBdr>
              <w:divsChild>
                <w:div w:id="484274867">
                  <w:marLeft w:val="0"/>
                  <w:marRight w:val="0"/>
                  <w:marTop w:val="0"/>
                  <w:marBottom w:val="0"/>
                  <w:divBdr>
                    <w:top w:val="none" w:sz="0" w:space="0" w:color="auto"/>
                    <w:left w:val="none" w:sz="0" w:space="0" w:color="auto"/>
                    <w:bottom w:val="none" w:sz="0" w:space="0" w:color="auto"/>
                    <w:right w:val="none" w:sz="0" w:space="0" w:color="auto"/>
                  </w:divBdr>
                </w:div>
                <w:div w:id="1900483270">
                  <w:marLeft w:val="600"/>
                  <w:marRight w:val="0"/>
                  <w:marTop w:val="0"/>
                  <w:marBottom w:val="0"/>
                  <w:divBdr>
                    <w:top w:val="none" w:sz="0" w:space="0" w:color="auto"/>
                    <w:left w:val="none" w:sz="0" w:space="0" w:color="auto"/>
                    <w:bottom w:val="none" w:sz="0" w:space="0" w:color="auto"/>
                    <w:right w:val="none" w:sz="0" w:space="0" w:color="auto"/>
                  </w:divBdr>
                </w:div>
                <w:div w:id="1134328985">
                  <w:marLeft w:val="600"/>
                  <w:marRight w:val="0"/>
                  <w:marTop w:val="0"/>
                  <w:marBottom w:val="0"/>
                  <w:divBdr>
                    <w:top w:val="none" w:sz="0" w:space="0" w:color="auto"/>
                    <w:left w:val="none" w:sz="0" w:space="0" w:color="auto"/>
                    <w:bottom w:val="none" w:sz="0" w:space="0" w:color="auto"/>
                    <w:right w:val="none" w:sz="0" w:space="0" w:color="auto"/>
                  </w:divBdr>
                </w:div>
                <w:div w:id="867914963">
                  <w:marLeft w:val="0"/>
                  <w:marRight w:val="0"/>
                  <w:marTop w:val="0"/>
                  <w:marBottom w:val="0"/>
                  <w:divBdr>
                    <w:top w:val="none" w:sz="0" w:space="0" w:color="auto"/>
                    <w:left w:val="none" w:sz="0" w:space="0" w:color="auto"/>
                    <w:bottom w:val="none" w:sz="0" w:space="0" w:color="auto"/>
                    <w:right w:val="none" w:sz="0" w:space="0" w:color="auto"/>
                  </w:divBdr>
                </w:div>
                <w:div w:id="840238330">
                  <w:marLeft w:val="120"/>
                  <w:marRight w:val="0"/>
                  <w:marTop w:val="0"/>
                  <w:marBottom w:val="0"/>
                  <w:divBdr>
                    <w:top w:val="none" w:sz="0" w:space="0" w:color="auto"/>
                    <w:left w:val="none" w:sz="0" w:space="0" w:color="auto"/>
                    <w:bottom w:val="none" w:sz="0" w:space="0" w:color="auto"/>
                    <w:right w:val="none" w:sz="0" w:space="0" w:color="auto"/>
                  </w:divBdr>
                </w:div>
              </w:divsChild>
            </w:div>
            <w:div w:id="2044942603">
              <w:marLeft w:val="0"/>
              <w:marRight w:val="0"/>
              <w:marTop w:val="0"/>
              <w:marBottom w:val="0"/>
              <w:divBdr>
                <w:top w:val="none" w:sz="0" w:space="0" w:color="auto"/>
                <w:left w:val="none" w:sz="0" w:space="0" w:color="auto"/>
                <w:bottom w:val="none" w:sz="0" w:space="0" w:color="auto"/>
                <w:right w:val="none" w:sz="0" w:space="0" w:color="auto"/>
              </w:divBdr>
              <w:divsChild>
                <w:div w:id="1346859943">
                  <w:marLeft w:val="0"/>
                  <w:marRight w:val="0"/>
                  <w:marTop w:val="240"/>
                  <w:marBottom w:val="0"/>
                  <w:divBdr>
                    <w:top w:val="none" w:sz="0" w:space="0" w:color="auto"/>
                    <w:left w:val="none" w:sz="0" w:space="0" w:color="auto"/>
                    <w:bottom w:val="none" w:sz="0" w:space="0" w:color="auto"/>
                    <w:right w:val="none" w:sz="0" w:space="0" w:color="auto"/>
                  </w:divBdr>
                  <w:divsChild>
                    <w:div w:id="1595279559">
                      <w:marLeft w:val="0"/>
                      <w:marRight w:val="0"/>
                      <w:marTop w:val="0"/>
                      <w:marBottom w:val="0"/>
                      <w:divBdr>
                        <w:top w:val="none" w:sz="0" w:space="0" w:color="auto"/>
                        <w:left w:val="none" w:sz="0" w:space="0" w:color="auto"/>
                        <w:bottom w:val="none" w:sz="0" w:space="0" w:color="auto"/>
                        <w:right w:val="none" w:sz="0" w:space="0" w:color="auto"/>
                      </w:divBdr>
                      <w:divsChild>
                        <w:div w:id="134644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7.jpeg"/><Relationship Id="rId26" Type="http://schemas.openxmlformats.org/officeDocument/2006/relationships/image" Target="media/image13.jpeg"/><Relationship Id="rId39" Type="http://schemas.openxmlformats.org/officeDocument/2006/relationships/image" Target="media/image16.jpeg"/><Relationship Id="rId21" Type="http://schemas.openxmlformats.org/officeDocument/2006/relationships/image" Target="media/image10.jpeg"/><Relationship Id="rId34" Type="http://schemas.openxmlformats.org/officeDocument/2006/relationships/footer" Target="footer13.xml"/><Relationship Id="rId42" Type="http://schemas.openxmlformats.org/officeDocument/2006/relationships/footer" Target="footer16.xml"/><Relationship Id="rId47" Type="http://schemas.openxmlformats.org/officeDocument/2006/relationships/footer" Target="footer19.xml"/><Relationship Id="rId50" Type="http://schemas.openxmlformats.org/officeDocument/2006/relationships/footer" Target="footer22.xml"/><Relationship Id="rId55" Type="http://schemas.openxmlformats.org/officeDocument/2006/relationships/footer" Target="footer25.xml"/><Relationship Id="rId63" Type="http://schemas.openxmlformats.org/officeDocument/2006/relationships/image" Target="media/image21.gif"/><Relationship Id="rId68" Type="http://schemas.openxmlformats.org/officeDocument/2006/relationships/theme" Target="theme/theme1.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2.jpeg"/><Relationship Id="rId32" Type="http://schemas.openxmlformats.org/officeDocument/2006/relationships/footer" Target="footer11.xml"/><Relationship Id="rId37" Type="http://schemas.openxmlformats.org/officeDocument/2006/relationships/hyperlink" Target="mailto:@app.route" TargetMode="External"/><Relationship Id="rId40" Type="http://schemas.openxmlformats.org/officeDocument/2006/relationships/image" Target="media/image17.jpeg"/><Relationship Id="rId45" Type="http://schemas.openxmlformats.org/officeDocument/2006/relationships/image" Target="media/image20.jpeg"/><Relationship Id="rId53" Type="http://schemas.openxmlformats.org/officeDocument/2006/relationships/hyperlink" Target="mailto:@app.route" TargetMode="External"/><Relationship Id="rId58" Type="http://schemas.openxmlformats.org/officeDocument/2006/relationships/footer" Target="footer28.xml"/><Relationship Id="rId66" Type="http://schemas.openxmlformats.org/officeDocument/2006/relationships/footer" Target="footer33.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footer" Target="footer6.xml"/><Relationship Id="rId28" Type="http://schemas.openxmlformats.org/officeDocument/2006/relationships/footer" Target="footer9.xml"/><Relationship Id="rId36" Type="http://schemas.openxmlformats.org/officeDocument/2006/relationships/footer" Target="footer14.xml"/><Relationship Id="rId49" Type="http://schemas.openxmlformats.org/officeDocument/2006/relationships/footer" Target="footer21.xml"/><Relationship Id="rId57" Type="http://schemas.openxmlformats.org/officeDocument/2006/relationships/footer" Target="footer27.xml"/><Relationship Id="rId61" Type="http://schemas.openxmlformats.org/officeDocument/2006/relationships/footer" Target="footer31.xml"/><Relationship Id="rId10" Type="http://schemas.openxmlformats.org/officeDocument/2006/relationships/image" Target="media/image2.jpeg"/><Relationship Id="rId19" Type="http://schemas.openxmlformats.org/officeDocument/2006/relationships/image" Target="media/image8.jpeg"/><Relationship Id="rId31" Type="http://schemas.openxmlformats.org/officeDocument/2006/relationships/image" Target="media/image15.jpeg"/><Relationship Id="rId44" Type="http://schemas.openxmlformats.org/officeDocument/2006/relationships/footer" Target="footer17.xml"/><Relationship Id="rId52" Type="http://schemas.openxmlformats.org/officeDocument/2006/relationships/hyperlink" Target="mailto:@app.route" TargetMode="External"/><Relationship Id="rId60" Type="http://schemas.openxmlformats.org/officeDocument/2006/relationships/footer" Target="footer30.xml"/><Relationship Id="rId65" Type="http://schemas.openxmlformats.org/officeDocument/2006/relationships/hyperlink" Target="https://www.youtube.com/watch?v=_d0XI6Rzuw8"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footer" Target="footer8.xml"/><Relationship Id="rId30" Type="http://schemas.openxmlformats.org/officeDocument/2006/relationships/footer" Target="footer10.xml"/><Relationship Id="rId35" Type="http://schemas.openxmlformats.org/officeDocument/2006/relationships/hyperlink" Target="mailto:@app.route" TargetMode="External"/><Relationship Id="rId43" Type="http://schemas.openxmlformats.org/officeDocument/2006/relationships/image" Target="media/image19.jpeg"/><Relationship Id="rId48" Type="http://schemas.openxmlformats.org/officeDocument/2006/relationships/footer" Target="footer20.xml"/><Relationship Id="rId56" Type="http://schemas.openxmlformats.org/officeDocument/2006/relationships/footer" Target="footer26.xml"/><Relationship Id="rId64" Type="http://schemas.openxmlformats.org/officeDocument/2006/relationships/hyperlink" Target="https://github.com/IBM-EPBL/IBM-Project-4691-1658737916" TargetMode="External"/><Relationship Id="rId8" Type="http://schemas.openxmlformats.org/officeDocument/2006/relationships/footer" Target="footer2.xml"/><Relationship Id="rId51" Type="http://schemas.openxmlformats.org/officeDocument/2006/relationships/footer" Target="footer23.xm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footer" Target="footer5.xml"/><Relationship Id="rId25" Type="http://schemas.openxmlformats.org/officeDocument/2006/relationships/footer" Target="footer7.xml"/><Relationship Id="rId33" Type="http://schemas.openxmlformats.org/officeDocument/2006/relationships/footer" Target="footer12.xml"/><Relationship Id="rId38" Type="http://schemas.openxmlformats.org/officeDocument/2006/relationships/footer" Target="footer15.xml"/><Relationship Id="rId46" Type="http://schemas.openxmlformats.org/officeDocument/2006/relationships/footer" Target="footer18.xml"/><Relationship Id="rId59" Type="http://schemas.openxmlformats.org/officeDocument/2006/relationships/footer" Target="footer29.xml"/><Relationship Id="rId67" Type="http://schemas.openxmlformats.org/officeDocument/2006/relationships/fontTable" Target="fontTable.xml"/><Relationship Id="rId20" Type="http://schemas.openxmlformats.org/officeDocument/2006/relationships/image" Target="media/image9.jpeg"/><Relationship Id="rId41" Type="http://schemas.openxmlformats.org/officeDocument/2006/relationships/image" Target="media/image18.jpeg"/><Relationship Id="rId54" Type="http://schemas.openxmlformats.org/officeDocument/2006/relationships/footer" Target="footer24.xml"/><Relationship Id="rId62" Type="http://schemas.openxmlformats.org/officeDocument/2006/relationships/footer" Target="footer3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46</Pages>
  <Words>5073</Words>
  <Characters>28921</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33927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Sindhuja D S</dc:creator>
  <cp:lastModifiedBy>Sindhuja D S</cp:lastModifiedBy>
  <cp:revision>2</cp:revision>
  <dcterms:created xsi:type="dcterms:W3CDTF">2022-11-20T02:56:00Z</dcterms:created>
  <dcterms:modified xsi:type="dcterms:W3CDTF">2022-11-20T02:56:00Z</dcterms:modified>
</cp:coreProperties>
</file>